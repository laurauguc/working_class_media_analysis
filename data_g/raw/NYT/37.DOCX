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252539280</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Timeline: 01 Jan, 1980 to 31 Dec, 2024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Ex-Outsiders, Running on Record" w:history="1">
        <w:r>
          <w:rPr>
            <w:rFonts w:ascii="Arial" w:eastAsia="Arial" w:hAnsi="Arial" w:cs="Arial"/>
            <w:b/>
            <w:color w:val="0077CC"/>
            <w:sz w:val="20"/>
            <w:u w:val="single"/>
          </w:rPr>
          <w:t>Ex-Outsiders, Running on Record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reading a Political Fault Line In New Jersey 's 15th District" w:history="1">
        <w:r>
          <w:rPr>
            <w:rFonts w:ascii="Arial" w:eastAsia="Arial" w:hAnsi="Arial" w:cs="Arial"/>
            <w:b/>
            <w:i w:val="0"/>
            <w:color w:val="0077CC"/>
            <w:sz w:val="20"/>
            <w:u w:val="single"/>
          </w:rPr>
          <w:t>Treading a Political Fault Line In New Jersey 's 15th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he Immigrants Who Oppose Sanctuary" w:history="1">
        <w:r>
          <w:rPr>
            <w:rFonts w:ascii="Arial" w:eastAsia="Arial" w:hAnsi="Arial" w:cs="Arial"/>
            <w:b/>
            <w:i w:val="0"/>
            <w:color w:val="0077CC"/>
            <w:sz w:val="20"/>
            <w:u w:val="single"/>
          </w:rPr>
          <w:t>The Immigrants Who Oppose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Push to Build Mosques Is Met With Resistance" w:history="1">
        <w:r>
          <w:rPr>
            <w:rFonts w:ascii="Arial" w:eastAsia="Arial" w:hAnsi="Arial" w:cs="Arial"/>
            <w:b/>
            <w:i w:val="0"/>
            <w:color w:val="0077CC"/>
            <w:sz w:val="20"/>
            <w:u w:val="single"/>
          </w:rPr>
          <w:t>Push to Build Mosques Is Met With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JERSEY; Bang! You're Suspended" w:history="1">
        <w:r>
          <w:rPr>
            <w:rFonts w:ascii="Arial" w:eastAsia="Arial" w:hAnsi="Arial" w:cs="Arial"/>
            <w:b/>
            <w:i w:val="0"/>
            <w:color w:val="0077CC"/>
            <w:sz w:val="20"/>
            <w:u w:val="single"/>
          </w:rPr>
          <w:t>JERSEY; Bang! You're Suspended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ATER REVIEW; Blue-Collar Hope Fated For Futility" w:history="1">
        <w:r>
          <w:rPr>
            <w:rFonts w:ascii="Arial" w:eastAsia="Arial" w:hAnsi="Arial" w:cs="Arial"/>
            <w:b/>
            <w:i w:val="0"/>
            <w:color w:val="0077CC"/>
            <w:sz w:val="20"/>
            <w:u w:val="single"/>
          </w:rPr>
          <w:t>THEATER REVIEW; Blue-Collar Hope Fated For Futility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ssorted Mysteries of Economic Life" w:history="1">
        <w:r>
          <w:rPr>
            <w:rFonts w:ascii="Arial" w:eastAsia="Arial" w:hAnsi="Arial" w:cs="Arial"/>
            <w:b/>
            <w:i w:val="0"/>
            <w:color w:val="0077CC"/>
            <w:sz w:val="20"/>
            <w:u w:val="single"/>
          </w:rPr>
          <w:t>Assorted Mysteries of Economic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The Carolina Nine" w:history="1">
        <w:r>
          <w:rPr>
            <w:rFonts w:ascii="Arial" w:eastAsia="Arial" w:hAnsi="Arial" w:cs="Arial"/>
            <w:b/>
            <w:i w:val="0"/>
            <w:color w:val="0077CC"/>
            <w:sz w:val="20"/>
            <w:u w:val="single"/>
          </w:rPr>
          <w:t>The Carolina Nine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wap My Wife, Please" w:history="1">
        <w:r>
          <w:rPr>
            <w:rFonts w:ascii="Arial" w:eastAsia="Arial" w:hAnsi="Arial" w:cs="Arial"/>
            <w:b/>
            <w:i w:val="0"/>
            <w:color w:val="0077CC"/>
            <w:sz w:val="20"/>
            <w:u w:val="single"/>
          </w:rPr>
          <w:t>Swap My Wife, Please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own Remembers a Local Girl and Her Dream" w:history="1">
        <w:r>
          <w:rPr>
            <w:rFonts w:ascii="Arial" w:eastAsia="Arial" w:hAnsi="Arial" w:cs="Arial"/>
            <w:b/>
            <w:i w:val="0"/>
            <w:color w:val="0077CC"/>
            <w:sz w:val="20"/>
            <w:u w:val="single"/>
          </w:rPr>
          <w:t>Town Remembers a Local Girl and Her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Barcelona's Hidden Courtyards" w:history="1">
        <w:r>
          <w:rPr>
            <w:rFonts w:ascii="Arial" w:eastAsia="Arial" w:hAnsi="Arial" w:cs="Arial"/>
            <w:b/>
            <w:i w:val="0"/>
            <w:color w:val="0077CC"/>
            <w:sz w:val="20"/>
            <w:u w:val="single"/>
          </w:rPr>
          <w:t>Barcelona's Hidden Courtyards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fter Months of Practice, Weiner Enters Mayor's Race" w:history="1">
        <w:r>
          <w:rPr>
            <w:rFonts w:ascii="Arial" w:eastAsia="Arial" w:hAnsi="Arial" w:cs="Arial"/>
            <w:b/>
            <w:i w:val="0"/>
            <w:color w:val="0077CC"/>
            <w:sz w:val="20"/>
            <w:u w:val="single"/>
          </w:rPr>
          <w:t>After Months of Practice, Weiner Enters Mayor's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Crucial Subset: Female Voters Still Deciding" w:history="1">
        <w:r>
          <w:rPr>
            <w:rFonts w:ascii="Arial" w:eastAsia="Arial" w:hAnsi="Arial" w:cs="Arial"/>
            <w:b/>
            <w:i w:val="0"/>
            <w:color w:val="0077CC"/>
            <w:sz w:val="20"/>
            <w:u w:val="single"/>
          </w:rPr>
          <w:t>Crucial Subset: Female Voters Still Deciding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anctuary Bills in Maryland Faced a Surprise Foe: Legal Immigrants" w:history="1">
        <w:r>
          <w:rPr>
            <w:rFonts w:ascii="Arial" w:eastAsia="Arial" w:hAnsi="Arial" w:cs="Arial"/>
            <w:b/>
            <w:i w:val="0"/>
            <w:color w:val="0077CC"/>
            <w:sz w:val="20"/>
            <w:u w:val="single"/>
          </w:rPr>
          <w:t>Sanctuary Bills in Maryland Faced a Surprise Foe: Legal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2 Bear Stearns Fund Leaders Are Acquitted" w:history="1">
        <w:r>
          <w:rPr>
            <w:rFonts w:ascii="Arial" w:eastAsia="Arial" w:hAnsi="Arial" w:cs="Arial"/>
            <w:b/>
            <w:i w:val="0"/>
            <w:color w:val="0077CC"/>
            <w:sz w:val="20"/>
            <w:u w:val="single"/>
          </w:rPr>
          <w:t>2 Bear Stearns Fund Leaders Are Acquitted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t 'The Hole,' Patrons First Had to Be Frisked" w:history="1">
        <w:r>
          <w:rPr>
            <w:rFonts w:ascii="Arial" w:eastAsia="Arial" w:hAnsi="Arial" w:cs="Arial"/>
            <w:b/>
            <w:i w:val="0"/>
            <w:color w:val="0077CC"/>
            <w:sz w:val="20"/>
            <w:u w:val="single"/>
          </w:rPr>
          <w:t>At 'The Hole,' Patrons First Had to Be Frisked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eekend Warriors" w:history="1">
        <w:r>
          <w:rPr>
            <w:rFonts w:ascii="Arial" w:eastAsia="Arial" w:hAnsi="Arial" w:cs="Arial"/>
            <w:b/>
            <w:i w:val="0"/>
            <w:color w:val="0077CC"/>
            <w:sz w:val="20"/>
            <w:u w:val="single"/>
          </w:rPr>
          <w:t>Weekend Warriors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Review/Film; Silence, Crime and Complicity" w:history="1">
        <w:r>
          <w:rPr>
            <w:rFonts w:ascii="Arial" w:eastAsia="Arial" w:hAnsi="Arial" w:cs="Arial"/>
            <w:b/>
            <w:i w:val="0"/>
            <w:color w:val="0077CC"/>
            <w:sz w:val="20"/>
            <w:u w:val="single"/>
          </w:rPr>
          <w:t>Review/Film; Silence, Crime and Complicity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 2000 CAMPAIGN; Campaign Briefing" w:history="1">
        <w:r>
          <w:rPr>
            <w:rFonts w:ascii="Arial" w:eastAsia="Arial" w:hAnsi="Arial" w:cs="Arial"/>
            <w:b/>
            <w:i w:val="0"/>
            <w:color w:val="0077CC"/>
            <w:sz w:val="20"/>
            <w:u w:val="single"/>
          </w:rPr>
          <w:t>THE 2000 CAMPAIGN; Campaign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ove for a Dog That's No Bark and All Yodel" w:history="1">
        <w:r>
          <w:rPr>
            <w:rFonts w:ascii="Arial" w:eastAsia="Arial" w:hAnsi="Arial" w:cs="Arial"/>
            <w:b/>
            <w:i w:val="0"/>
            <w:color w:val="0077CC"/>
            <w:sz w:val="20"/>
            <w:u w:val="single"/>
          </w:rPr>
          <w:t>Love for a Dog That's No Bark and All Yodel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The Fine, Fading Art Of Riding The Rail" w:history="1">
        <w:r>
          <w:rPr>
            <w:rFonts w:ascii="Arial" w:eastAsia="Arial" w:hAnsi="Arial" w:cs="Arial"/>
            <w:b/>
            <w:i w:val="0"/>
            <w:color w:val="0077CC"/>
            <w:sz w:val="20"/>
            <w:u w:val="single"/>
          </w:rPr>
          <w:t>The Fine, Fading Art Of Riding The 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Identity Politics' Address Real Discrimination" w:history="1">
        <w:r>
          <w:rPr>
            <w:rFonts w:ascii="Arial" w:eastAsia="Arial" w:hAnsi="Arial" w:cs="Arial"/>
            <w:b/>
            <w:i w:val="0"/>
            <w:color w:val="0077CC"/>
            <w:sz w:val="20"/>
            <w:u w:val="single"/>
          </w:rPr>
          <w:t>'Identity Politics' Address Real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hat to Do While Awaiting That N.F.L. Call" w:history="1">
        <w:r>
          <w:rPr>
            <w:rFonts w:ascii="Arial" w:eastAsia="Arial" w:hAnsi="Arial" w:cs="Arial"/>
            <w:b/>
            <w:i w:val="0"/>
            <w:color w:val="0077CC"/>
            <w:sz w:val="20"/>
            <w:u w:val="single"/>
          </w:rPr>
          <w:t>What to Do While Awaiting That N.F.L.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eform Conservatism on Work and Poverty" w:history="1">
        <w:r>
          <w:rPr>
            <w:rFonts w:ascii="Arial" w:eastAsia="Arial" w:hAnsi="Arial" w:cs="Arial"/>
            <w:b/>
            <w:i w:val="0"/>
            <w:color w:val="0077CC"/>
            <w:sz w:val="20"/>
            <w:u w:val="single"/>
          </w:rPr>
          <w:t>Reform Conservatism on Work and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Nation Out of Ammunition, The Economy Faces a New Foe" w:history="1">
        <w:r>
          <w:rPr>
            <w:rFonts w:ascii="Arial" w:eastAsia="Arial" w:hAnsi="Arial" w:cs="Arial"/>
            <w:b/>
            <w:i w:val="0"/>
            <w:color w:val="0077CC"/>
            <w:sz w:val="20"/>
            <w:u w:val="single"/>
          </w:rPr>
          <w:t>The Nation Out of Ammunition, The Economy Faces a New Foe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RO FOOTBALL; Chrebet and Ex-Giant Arrested in Bar Brawl" w:history="1">
        <w:r>
          <w:rPr>
            <w:rFonts w:ascii="Arial" w:eastAsia="Arial" w:hAnsi="Arial" w:cs="Arial"/>
            <w:b/>
            <w:i w:val="0"/>
            <w:color w:val="0077CC"/>
            <w:sz w:val="20"/>
            <w:u w:val="single"/>
          </w:rPr>
          <w:t>PRO FOOTBALL; Chrebet and Ex-Giant Arrested in Bar Brawl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Turning Lear Into a Matriarch" w:history="1">
        <w:r>
          <w:rPr>
            <w:rFonts w:ascii="Arial" w:eastAsia="Arial" w:hAnsi="Arial" w:cs="Arial"/>
            <w:b/>
            <w:i w:val="0"/>
            <w:color w:val="0077CC"/>
            <w:sz w:val="20"/>
            <w:u w:val="single"/>
          </w:rPr>
          <w:t>Turning Lear Into a Matriarch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Review/Theater; Australians Adrift in a World of Kewpie Dolls" w:history="1">
        <w:r>
          <w:rPr>
            <w:rFonts w:ascii="Arial" w:eastAsia="Arial" w:hAnsi="Arial" w:cs="Arial"/>
            <w:b/>
            <w:i w:val="0"/>
            <w:color w:val="0077CC"/>
            <w:sz w:val="20"/>
            <w:u w:val="single"/>
          </w:rPr>
          <w:t>Review/Theater; Australians Adrift in a World of Kewpie Dolls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he Best Possible Life'" w:history="1">
        <w:r>
          <w:rPr>
            <w:rFonts w:ascii="Arial" w:eastAsia="Arial" w:hAnsi="Arial" w:cs="Arial"/>
            <w:b/>
            <w:i w:val="0"/>
            <w:color w:val="0077CC"/>
            <w:sz w:val="20"/>
            <w:u w:val="single"/>
          </w:rPr>
          <w:t>'The Best Possible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LOCKS Homes Where Industry Shied Away" w:history="1">
        <w:r>
          <w:rPr>
            <w:rFonts w:ascii="Arial" w:eastAsia="Arial" w:hAnsi="Arial" w:cs="Arial"/>
            <w:b/>
            <w:i w:val="0"/>
            <w:color w:val="0077CC"/>
            <w:sz w:val="20"/>
            <w:u w:val="single"/>
          </w:rPr>
          <w:t>BLOCKS Homes Where Industry Shied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arren Is Now Hot Ticket of the Populist Left, but Resists a Presidential Run" w:history="1">
        <w:r>
          <w:rPr>
            <w:rFonts w:ascii="Arial" w:eastAsia="Arial" w:hAnsi="Arial" w:cs="Arial"/>
            <w:b/>
            <w:i w:val="0"/>
            <w:color w:val="0077CC"/>
            <w:sz w:val="20"/>
            <w:u w:val="single"/>
          </w:rPr>
          <w:t>Warren Is Now Hot Ticket of the Populist Left, but Resists a Presidential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KERRY CAMP SEES EDWARDS HELPING WITH RURAL VOTE" w:history="1">
        <w:r>
          <w:rPr>
            <w:rFonts w:ascii="Arial" w:eastAsia="Arial" w:hAnsi="Arial" w:cs="Arial"/>
            <w:b/>
            <w:i w:val="0"/>
            <w:color w:val="0077CC"/>
            <w:sz w:val="20"/>
            <w:u w:val="single"/>
          </w:rPr>
          <w:t>KERRY CAMP SEES EDWARDS HELPING WITH RURAL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 Seat for the Taking, but First Seeking Traction" w:history="1">
        <w:r>
          <w:rPr>
            <w:rFonts w:ascii="Arial" w:eastAsia="Arial" w:hAnsi="Arial" w:cs="Arial"/>
            <w:b/>
            <w:i w:val="0"/>
            <w:color w:val="0077CC"/>
            <w:sz w:val="20"/>
            <w:u w:val="single"/>
          </w:rPr>
          <w:t>A Seat for the Taking, but First Seeking Traction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How Well Does Contemporary Fiction Address Radical Politics?" w:history="1">
        <w:r>
          <w:rPr>
            <w:rFonts w:ascii="Arial" w:eastAsia="Arial" w:hAnsi="Arial" w:cs="Arial"/>
            <w:b/>
            <w:i w:val="0"/>
            <w:color w:val="0077CC"/>
            <w:sz w:val="20"/>
            <w:u w:val="single"/>
          </w:rPr>
          <w:t>How Well Does Contemporary Fiction Address Radical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Algerian Songs and Friendships, Reborn" w:history="1">
        <w:r>
          <w:rPr>
            <w:rFonts w:ascii="Arial" w:eastAsia="Arial" w:hAnsi="Arial" w:cs="Arial"/>
            <w:b/>
            <w:i w:val="0"/>
            <w:color w:val="0077CC"/>
            <w:sz w:val="20"/>
            <w:u w:val="single"/>
          </w:rPr>
          <w:t>Algerian Songs and Friendships, Reborn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on't Try to Put Anything Over on This Town" w:history="1">
        <w:r>
          <w:rPr>
            <w:rFonts w:ascii="Arial" w:eastAsia="Arial" w:hAnsi="Arial" w:cs="Arial"/>
            <w:b/>
            <w:i w:val="0"/>
            <w:color w:val="0077CC"/>
            <w:sz w:val="20"/>
            <w:u w:val="single"/>
          </w:rPr>
          <w:t>Don't Try to Put Anything Over on This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ILM REVIEW An Iranian Family, Facing Conflict Within and Beyond" w:history="1">
        <w:r>
          <w:rPr>
            <w:rFonts w:ascii="Arial" w:eastAsia="Arial" w:hAnsi="Arial" w:cs="Arial"/>
            <w:b/>
            <w:i w:val="0"/>
            <w:color w:val="0077CC"/>
            <w:sz w:val="20"/>
            <w:u w:val="single"/>
          </w:rPr>
          <w:t>FILM REVIEW An Iranian Family, Facing Conflict Within and Beyond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rooklyn Youth Fighting for Life After 20 Minutes Under Water" w:history="1">
        <w:r>
          <w:rPr>
            <w:rFonts w:ascii="Arial" w:eastAsia="Arial" w:hAnsi="Arial" w:cs="Arial"/>
            <w:b/>
            <w:i w:val="0"/>
            <w:color w:val="0077CC"/>
            <w:sz w:val="20"/>
            <w:u w:val="single"/>
          </w:rPr>
          <w:t>Brooklyn Youth Fighting for Life After 20 Minutes Under Water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HOME VIDEO; New Video Releases" w:history="1">
        <w:r>
          <w:rPr>
            <w:rFonts w:ascii="Arial" w:eastAsia="Arial" w:hAnsi="Arial" w:cs="Arial"/>
            <w:b/>
            <w:i w:val="0"/>
            <w:color w:val="0077CC"/>
            <w:sz w:val="20"/>
            <w:u w:val="single"/>
          </w:rPr>
          <w:t>HOME VIDEO; 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s the Democrats Take the Stage" w:history="1">
        <w:r>
          <w:rPr>
            <w:rFonts w:ascii="Arial" w:eastAsia="Arial" w:hAnsi="Arial" w:cs="Arial"/>
            <w:b/>
            <w:i w:val="0"/>
            <w:color w:val="0077CC"/>
            <w:sz w:val="20"/>
            <w:u w:val="single"/>
          </w:rPr>
          <w:t>As the Democrats Take the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On Lucille Avenue, the Immigration Debate" w:history="1">
        <w:r>
          <w:rPr>
            <w:rFonts w:ascii="Arial" w:eastAsia="Arial" w:hAnsi="Arial" w:cs="Arial"/>
            <w:b/>
            <w:i w:val="0"/>
            <w:color w:val="0077CC"/>
            <w:sz w:val="20"/>
            <w:u w:val="single"/>
          </w:rPr>
          <w:t>On Lucille Avenue, the Immigration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WHAT YOU GET FOR $500,000 IN..." w:history="1">
        <w:r>
          <w:rPr>
            <w:rFonts w:ascii="Arial" w:eastAsia="Arial" w:hAnsi="Arial" w:cs="Arial"/>
            <w:b/>
            <w:i w:val="0"/>
            <w:color w:val="0077CC"/>
            <w:sz w:val="20"/>
            <w:u w:val="single"/>
          </w:rPr>
          <w:t>WHAT YOU GET FOR $500,000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 Christian Convert, on the Run in Afghanistan" w:history="1">
        <w:r>
          <w:rPr>
            <w:rFonts w:ascii="Arial" w:eastAsia="Arial" w:hAnsi="Arial" w:cs="Arial"/>
            <w:b/>
            <w:i w:val="0"/>
            <w:color w:val="0077CC"/>
            <w:sz w:val="20"/>
            <w:u w:val="single"/>
          </w:rPr>
          <w:t>A Christian Convert, on the Run in Afghanistan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In America ; When Hate Sees an Opening" w:history="1">
        <w:r>
          <w:rPr>
            <w:rFonts w:ascii="Arial" w:eastAsia="Arial" w:hAnsi="Arial" w:cs="Arial"/>
            <w:b/>
            <w:i w:val="0"/>
            <w:color w:val="0077CC"/>
            <w:sz w:val="20"/>
            <w:u w:val="single"/>
          </w:rPr>
          <w:t>In America ; When Hate Sees an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High-Tech Whistle-Stops for Dukakis" w:history="1">
        <w:r>
          <w:rPr>
            <w:rFonts w:ascii="Arial" w:eastAsia="Arial" w:hAnsi="Arial" w:cs="Arial"/>
            <w:b/>
            <w:i w:val="0"/>
            <w:color w:val="0077CC"/>
            <w:sz w:val="20"/>
            <w:u w:val="single"/>
          </w:rPr>
          <w:t>High-Tech Whistle-Stops for Dukakis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ll You'd Ever Want to Know About Housing in New York" w:history="1">
        <w:r>
          <w:rPr>
            <w:rFonts w:ascii="Arial" w:eastAsia="Arial" w:hAnsi="Arial" w:cs="Arial"/>
            <w:b/>
            <w:i w:val="0"/>
            <w:color w:val="0077CC"/>
            <w:sz w:val="20"/>
            <w:u w:val="single"/>
          </w:rPr>
          <w:t>All You'd Ever Want to Know About Housing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Feeling the Sting of Republican Barbs" w:history="1">
        <w:r>
          <w:rPr>
            <w:rFonts w:ascii="Arial" w:eastAsia="Arial" w:hAnsi="Arial" w:cs="Arial"/>
            <w:b/>
            <w:i w:val="0"/>
            <w:color w:val="0077CC"/>
            <w:sz w:val="20"/>
            <w:u w:val="single"/>
          </w:rPr>
          <w:t>Feeling the Sting of Republican Barbs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hose Plummy Tones Don't Work, Except When They Do" w:history="1">
        <w:r>
          <w:rPr>
            <w:rFonts w:ascii="Arial" w:eastAsia="Arial" w:hAnsi="Arial" w:cs="Arial"/>
            <w:b/>
            <w:i w:val="0"/>
            <w:color w:val="0077CC"/>
            <w:sz w:val="20"/>
            <w:u w:val="single"/>
          </w:rPr>
          <w:t>Those Plummy Tones Don't Work, Except When They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ELEVISION REVIEW Romance and Rebellion in Ireland" w:history="1">
        <w:r>
          <w:rPr>
            <w:rFonts w:ascii="Arial" w:eastAsia="Arial" w:hAnsi="Arial" w:cs="Arial"/>
            <w:b/>
            <w:i w:val="0"/>
            <w:color w:val="0077CC"/>
            <w:sz w:val="20"/>
            <w:u w:val="single"/>
          </w:rPr>
          <w:t>TELEVISION REVIEW Romance and Rebellion in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eveloper That Bought Times Building Puts Up For-Sale Sign" w:history="1">
        <w:r>
          <w:rPr>
            <w:rFonts w:ascii="Arial" w:eastAsia="Arial" w:hAnsi="Arial" w:cs="Arial"/>
            <w:b/>
            <w:i w:val="0"/>
            <w:color w:val="0077CC"/>
            <w:sz w:val="20"/>
            <w:u w:val="single"/>
          </w:rPr>
          <w:t>Developer That Bought Times Building Puts Up For-Sale 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raq Town Struggles to Recover After Most Residents Fled" w:history="1">
        <w:r>
          <w:rPr>
            <w:rFonts w:ascii="Arial" w:eastAsia="Arial" w:hAnsi="Arial" w:cs="Arial"/>
            <w:b/>
            <w:i w:val="0"/>
            <w:color w:val="0077CC"/>
            <w:sz w:val="20"/>
            <w:u w:val="single"/>
          </w:rPr>
          <w:t>Iraq Town Struggles to Recover After Most Residents Fled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ow You Perceive It, Now You Think You Do" w:history="1">
        <w:r>
          <w:rPr>
            <w:rFonts w:ascii="Arial" w:eastAsia="Arial" w:hAnsi="Arial" w:cs="Arial"/>
            <w:b/>
            <w:i w:val="0"/>
            <w:color w:val="0077CC"/>
            <w:sz w:val="20"/>
            <w:u w:val="single"/>
          </w:rPr>
          <w:t>Now You Perceive It, Now You Think You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evisiting the Neighborhood He Escaped From" w:history="1">
        <w:r>
          <w:rPr>
            <w:rFonts w:ascii="Arial" w:eastAsia="Arial" w:hAnsi="Arial" w:cs="Arial"/>
            <w:b/>
            <w:i w:val="0"/>
            <w:color w:val="0077CC"/>
            <w:sz w:val="20"/>
            <w:u w:val="single"/>
          </w:rPr>
          <w:t>Revisiting the Neighborhood He Escaped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HE 1992 CAMPAIGN: Overview; Poll Gives Clinton a Post-Perot, Post-Convention Boost" w:history="1">
        <w:r>
          <w:rPr>
            <w:rFonts w:ascii="Arial" w:eastAsia="Arial" w:hAnsi="Arial" w:cs="Arial"/>
            <w:b/>
            <w:i w:val="0"/>
            <w:color w:val="0077CC"/>
            <w:sz w:val="20"/>
            <w:u w:val="single"/>
          </w:rPr>
          <w:t>THE 1992 CAMPAIGN: Overview; Poll Gives Clinton a Post-Perot, Post-Convention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Double Duty: Guarding the Art, and Explaining It" w:history="1">
        <w:r>
          <w:rPr>
            <w:rFonts w:ascii="Arial" w:eastAsia="Arial" w:hAnsi="Arial" w:cs="Arial"/>
            <w:b/>
            <w:i w:val="0"/>
            <w:color w:val="0077CC"/>
            <w:sz w:val="20"/>
            <w:u w:val="single"/>
          </w:rPr>
          <w:t>Double Duty: Guarding the Art, and Explaining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ear of Losing Benefits Affects Venezuela Vote" w:history="1">
        <w:r>
          <w:rPr>
            <w:rFonts w:ascii="Arial" w:eastAsia="Arial" w:hAnsi="Arial" w:cs="Arial"/>
            <w:b/>
            <w:i w:val="0"/>
            <w:color w:val="0077CC"/>
            <w:sz w:val="20"/>
            <w:u w:val="single"/>
          </w:rPr>
          <w:t>Fear of Losing Benefits Affects Venezuela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 Police Contract Without Tears Or Arbitration" w:history="1">
        <w:r>
          <w:rPr>
            <w:rFonts w:ascii="Arial" w:eastAsia="Arial" w:hAnsi="Arial" w:cs="Arial"/>
            <w:b/>
            <w:i w:val="0"/>
            <w:color w:val="0077CC"/>
            <w:sz w:val="20"/>
            <w:u w:val="single"/>
          </w:rPr>
          <w:t>A Police Contract Without Tears Or Arbitration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linton's Focus in 3rd Debate Is G.O.P. Field" w:history="1">
        <w:r>
          <w:rPr>
            <w:rFonts w:ascii="Arial" w:eastAsia="Arial" w:hAnsi="Arial" w:cs="Arial"/>
            <w:b/>
            <w:i w:val="0"/>
            <w:color w:val="0077CC"/>
            <w:sz w:val="20"/>
            <w:u w:val="single"/>
          </w:rPr>
          <w:t>Clinton's Focus in 3rd Debate Is G.O.P. 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aking On Skyscrapers to Protect View of an 'Old Friend'" w:history="1">
        <w:r>
          <w:rPr>
            <w:rFonts w:ascii="Arial" w:eastAsia="Arial" w:hAnsi="Arial" w:cs="Arial"/>
            <w:b/>
            <w:i w:val="0"/>
            <w:color w:val="0077CC"/>
            <w:sz w:val="20"/>
            <w:u w:val="single"/>
          </w:rPr>
          <w:t>Taking On Skyscrapers to Protect View of an 'Old 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fter 36 Years, Town Sifts Through Its Suspicions on a Fatal Fire" w:history="1">
        <w:r>
          <w:rPr>
            <w:rFonts w:ascii="Arial" w:eastAsia="Arial" w:hAnsi="Arial" w:cs="Arial"/>
            <w:b/>
            <w:i w:val="0"/>
            <w:color w:val="0077CC"/>
            <w:sz w:val="20"/>
            <w:u w:val="single"/>
          </w:rPr>
          <w:t>After 36 Years, Town Sifts Through Its Suspicions on a Fatal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FILM REVIEW; Algeria 's Incendiary Mix Of Poverty and Islam" w:history="1">
        <w:r>
          <w:rPr>
            <w:rFonts w:ascii="Arial" w:eastAsia="Arial" w:hAnsi="Arial" w:cs="Arial"/>
            <w:b/>
            <w:i w:val="0"/>
            <w:color w:val="0077CC"/>
            <w:sz w:val="20"/>
            <w:u w:val="single"/>
          </w:rPr>
          <w:t>FILM REVIEW; Algeria 's Incendiary Mix Of Poverty and Islam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mid a Citywide Slump, a Local Exception" w:history="1">
        <w:r>
          <w:rPr>
            <w:rFonts w:ascii="Arial" w:eastAsia="Arial" w:hAnsi="Arial" w:cs="Arial"/>
            <w:b/>
            <w:i w:val="0"/>
            <w:color w:val="0077CC"/>
            <w:sz w:val="20"/>
            <w:u w:val="single"/>
          </w:rPr>
          <w:t>Amid a Citywide Slump, a Local Exception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RACKING VOTES: CANDIDATES STEP UP DRIVE IN TUESDAY'S NEW YORK PRIMARY Jesse Jackson; From Civil Rights To Infrastructure; Still Marching" w:history="1">
        <w:r>
          <w:rPr>
            <w:rFonts w:ascii="Arial" w:eastAsia="Arial" w:hAnsi="Arial" w:cs="Arial"/>
            <w:b/>
            <w:i w:val="0"/>
            <w:color w:val="0077CC"/>
            <w:sz w:val="20"/>
            <w:u w:val="single"/>
          </w:rPr>
          <w:t>TRACKING VOTES: CANDIDATES STEP UP DRIVE IN TUESDAY'S NEW YORK PRIMARY Jesse Jackson; From Civil Rights To Infrastructure; Still Marching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House Republicans in California Find a Struggle on Immigration" w:history="1">
        <w:r>
          <w:rPr>
            <w:rFonts w:ascii="Arial" w:eastAsia="Arial" w:hAnsi="Arial" w:cs="Arial"/>
            <w:b/>
            <w:i w:val="0"/>
            <w:color w:val="0077CC"/>
            <w:sz w:val="20"/>
            <w:u w:val="single"/>
          </w:rPr>
          <w:t>House Republicans in California Find a Struggle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is Magic Moment" w:history="1">
        <w:r>
          <w:rPr>
            <w:rFonts w:ascii="Arial" w:eastAsia="Arial" w:hAnsi="Arial" w:cs="Arial"/>
            <w:b/>
            <w:i w:val="0"/>
            <w:color w:val="0077CC"/>
            <w:sz w:val="20"/>
            <w:u w:val="single"/>
          </w:rPr>
          <w:t>This Magic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MANAGUA STRIKERS CLASH WITH POLICE" w:history="1">
        <w:r>
          <w:rPr>
            <w:rFonts w:ascii="Arial" w:eastAsia="Arial" w:hAnsi="Arial" w:cs="Arial"/>
            <w:b/>
            <w:i w:val="0"/>
            <w:color w:val="0077CC"/>
            <w:sz w:val="20"/>
            <w:u w:val="single"/>
          </w:rPr>
          <w:t>MANAGUA STRIKERS CLASH WITH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Rose, Fetch Her Ladyship a Sequel" w:history="1">
        <w:r>
          <w:rPr>
            <w:rFonts w:ascii="Arial" w:eastAsia="Arial" w:hAnsi="Arial" w:cs="Arial"/>
            <w:b/>
            <w:i w:val="0"/>
            <w:color w:val="0077CC"/>
            <w:sz w:val="20"/>
            <w:u w:val="single"/>
          </w:rPr>
          <w:t>Rose, Fetch Her Ladyship a Sequel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aborites Head for a Leadership Battle" w:history="1">
        <w:r>
          <w:rPr>
            <w:rFonts w:ascii="Arial" w:eastAsia="Arial" w:hAnsi="Arial" w:cs="Arial"/>
            <w:b/>
            <w:i w:val="0"/>
            <w:color w:val="0077CC"/>
            <w:sz w:val="20"/>
            <w:u w:val="single"/>
          </w:rPr>
          <w:t>Laborites Head for a Leadership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olitical and Class Issues Complicate a Colorado Land Dispute" w:history="1">
        <w:r>
          <w:rPr>
            <w:rFonts w:ascii="Arial" w:eastAsia="Arial" w:hAnsi="Arial" w:cs="Arial"/>
            <w:b/>
            <w:i w:val="0"/>
            <w:color w:val="0077CC"/>
            <w:sz w:val="20"/>
            <w:u w:val="single"/>
          </w:rPr>
          <w:t>Political and Class Issues Complicate a Colorado Land Dispute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Liberties; Living la Vida Trumpa" w:history="1">
        <w:r>
          <w:rPr>
            <w:rFonts w:ascii="Arial" w:eastAsia="Arial" w:hAnsi="Arial" w:cs="Arial"/>
            <w:b/>
            <w:i w:val="0"/>
            <w:color w:val="0077CC"/>
            <w:sz w:val="20"/>
            <w:u w:val="single"/>
          </w:rPr>
          <w:t>Liberties; Living la Vida Trumpa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Echoing Protests Past, South Africa Children Push for Better Schools" w:history="1">
        <w:r>
          <w:rPr>
            <w:rFonts w:ascii="Arial" w:eastAsia="Arial" w:hAnsi="Arial" w:cs="Arial"/>
            <w:b/>
            <w:i w:val="0"/>
            <w:color w:val="0077CC"/>
            <w:sz w:val="20"/>
            <w:u w:val="single"/>
          </w:rPr>
          <w:t>Echoing Protests Past, South Africa Children Push for Better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RT: 2 UNUSUAL WOMEN" w:history="1">
        <w:r>
          <w:rPr>
            <w:rFonts w:ascii="Arial" w:eastAsia="Arial" w:hAnsi="Arial" w:cs="Arial"/>
            <w:b/>
            <w:i w:val="0"/>
            <w:color w:val="0077CC"/>
            <w:sz w:val="20"/>
            <w:u w:val="single"/>
          </w:rPr>
          <w:t>ART: 2 UNUSUAL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House Hunting in ... Oslo" w:history="1">
        <w:r>
          <w:rPr>
            <w:rFonts w:ascii="Arial" w:eastAsia="Arial" w:hAnsi="Arial" w:cs="Arial"/>
            <w:b/>
            <w:i w:val="0"/>
            <w:color w:val="0077CC"/>
            <w:sz w:val="20"/>
            <w:u w:val="single"/>
          </w:rPr>
          <w:t>House Hunting in ... Oslo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 New York Primary That Actually Matters" w:history="1">
        <w:r>
          <w:rPr>
            <w:rFonts w:ascii="Arial" w:eastAsia="Arial" w:hAnsi="Arial" w:cs="Arial"/>
            <w:b/>
            <w:i w:val="0"/>
            <w:color w:val="0077CC"/>
            <w:sz w:val="20"/>
            <w:u w:val="single"/>
          </w:rPr>
          <w:t>A New York Primary That Actually Matters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Behind Closed Doors With Donors, a More Candid Romney Emerges" w:history="1">
        <w:r>
          <w:rPr>
            <w:rFonts w:ascii="Arial" w:eastAsia="Arial" w:hAnsi="Arial" w:cs="Arial"/>
            <w:b/>
            <w:i w:val="0"/>
            <w:color w:val="0077CC"/>
            <w:sz w:val="20"/>
            <w:u w:val="single"/>
          </w:rPr>
          <w:t>Behind Closed Doors With Donors, a More Candid Romney Emerges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Where Piety Meets Creativity, in Longhand" w:history="1">
        <w:r>
          <w:rPr>
            <w:rFonts w:ascii="Arial" w:eastAsia="Arial" w:hAnsi="Arial" w:cs="Arial"/>
            <w:b/>
            <w:i w:val="0"/>
            <w:color w:val="0077CC"/>
            <w:sz w:val="20"/>
            <w:u w:val="single"/>
          </w:rPr>
          <w:t>Where Piety Meets Creativity, in Longhand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Denmark Leads Nationalist Challenge to Europe's Open Borders" w:history="1">
        <w:r>
          <w:rPr>
            <w:rFonts w:ascii="Arial" w:eastAsia="Arial" w:hAnsi="Arial" w:cs="Arial"/>
            <w:b/>
            <w:i w:val="0"/>
            <w:color w:val="0077CC"/>
            <w:sz w:val="20"/>
            <w:u w:val="single"/>
          </w:rPr>
          <w:t>Denmark Leads Nationalist Challenge to Europe's Open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McCain Takes a Page From Clinton's Playbook" w:history="1">
        <w:r>
          <w:rPr>
            <w:rFonts w:ascii="Arial" w:eastAsia="Arial" w:hAnsi="Arial" w:cs="Arial"/>
            <w:b/>
            <w:i w:val="0"/>
            <w:color w:val="0077CC"/>
            <w:sz w:val="20"/>
            <w:u w:val="single"/>
          </w:rPr>
          <w:t>McCain Takes a Page From Clinton's Playbook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Workers' Rights Are Suffering in China as Manufacturing Goes Capitalist" w:history="1">
        <w:r>
          <w:rPr>
            <w:rFonts w:ascii="Arial" w:eastAsia="Arial" w:hAnsi="Arial" w:cs="Arial"/>
            <w:b/>
            <w:i w:val="0"/>
            <w:color w:val="0077CC"/>
            <w:sz w:val="20"/>
            <w:u w:val="single"/>
          </w:rPr>
          <w:t>Workers' Rights Are Suffering in China as Manufacturing Goes Capitalist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The Wind Farmers of East 11th Street" w:history="1">
        <w:r>
          <w:rPr>
            <w:rFonts w:ascii="Arial" w:eastAsia="Arial" w:hAnsi="Arial" w:cs="Arial"/>
            <w:b/>
            <w:i w:val="0"/>
            <w:color w:val="0077CC"/>
            <w:sz w:val="20"/>
            <w:u w:val="single"/>
          </w:rPr>
          <w:t>The Wind Farmers of East 11th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U.S. Sees Kidnapping of 3 as Shift by Colombia Rebels" w:history="1">
        <w:r>
          <w:rPr>
            <w:rFonts w:ascii="Arial" w:eastAsia="Arial" w:hAnsi="Arial" w:cs="Arial"/>
            <w:b/>
            <w:i w:val="0"/>
            <w:color w:val="0077CC"/>
            <w:sz w:val="20"/>
            <w:u w:val="single"/>
          </w:rPr>
          <w:t>U.S. Sees Kidnapping of 3 as Shift by Colombia Rebels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Review/Film; THE 'PEACE RUN,' A PUNGENT LOOK AT POLAND" w:history="1">
        <w:r>
          <w:rPr>
            <w:rFonts w:ascii="Arial" w:eastAsia="Arial" w:hAnsi="Arial" w:cs="Arial"/>
            <w:b/>
            <w:i w:val="0"/>
            <w:color w:val="0077CC"/>
            <w:sz w:val="20"/>
            <w:u w:val="single"/>
          </w:rPr>
          <w:t>Review/Film; THE 'PEACE RUN,' A PUNGENT LOOK AT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he Dream - and the Myth - of the 'Women's Vote' Notebook" w:history="1">
        <w:r>
          <w:rPr>
            <w:rFonts w:ascii="Arial" w:eastAsia="Arial" w:hAnsi="Arial" w:cs="Arial"/>
            <w:b/>
            <w:i w:val="0"/>
            <w:color w:val="0077CC"/>
            <w:sz w:val="20"/>
            <w:u w:val="single"/>
          </w:rPr>
          <w:t>The Dream - and the Myth - of the 'Women's Vote'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lue Collars In Olive Drab" w:history="1">
        <w:r>
          <w:rPr>
            <w:rFonts w:ascii="Arial" w:eastAsia="Arial" w:hAnsi="Arial" w:cs="Arial"/>
            <w:b/>
            <w:i w:val="0"/>
            <w:color w:val="0077CC"/>
            <w:sz w:val="20"/>
            <w:u w:val="single"/>
          </w:rPr>
          <w:t>Blue Collars In Olive Drab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On My Mind; Cover-Up Chronology" w:history="1">
        <w:r>
          <w:rPr>
            <w:rFonts w:ascii="Arial" w:eastAsia="Arial" w:hAnsi="Arial" w:cs="Arial"/>
            <w:b/>
            <w:i w:val="0"/>
            <w:color w:val="0077CC"/>
            <w:sz w:val="20"/>
            <w:u w:val="single"/>
          </w:rPr>
          <w:t>On My Mind; Cover-Up Chronology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ARNING IT: IN THE VINEYARD; Immigrant's Search For Logic Leads Him To Top of C.P.A. Class" w:history="1">
        <w:r>
          <w:rPr>
            <w:rFonts w:ascii="Arial" w:eastAsia="Arial" w:hAnsi="Arial" w:cs="Arial"/>
            <w:b/>
            <w:i w:val="0"/>
            <w:color w:val="0077CC"/>
            <w:sz w:val="20"/>
            <w:u w:val="single"/>
          </w:rPr>
          <w:t>EARNING IT: IN THE VINEYARD; Immigrant's Search For Logic Leads Him To Top of C.P.A.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In New Orleans, Progress at Last in the Lower Ninth Ward" w:history="1">
        <w:r>
          <w:rPr>
            <w:rFonts w:ascii="Arial" w:eastAsia="Arial" w:hAnsi="Arial" w:cs="Arial"/>
            <w:b/>
            <w:i w:val="0"/>
            <w:color w:val="0077CC"/>
            <w:sz w:val="20"/>
            <w:u w:val="single"/>
          </w:rPr>
          <w:t>In New Orleans, Progress at Last in the Lower Ninth 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After a Racial Incident, Redemption or Payback?" w:history="1">
        <w:r>
          <w:rPr>
            <w:rFonts w:ascii="Arial" w:eastAsia="Arial" w:hAnsi="Arial" w:cs="Arial"/>
            <w:b/>
            <w:i w:val="0"/>
            <w:color w:val="0077CC"/>
            <w:sz w:val="20"/>
            <w:u w:val="single"/>
          </w:rPr>
          <w:t>After a Racial Incident, Redemption or Payback?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lways on His Own Terms" w:history="1">
        <w:r>
          <w:rPr>
            <w:rFonts w:ascii="Arial" w:eastAsia="Arial" w:hAnsi="Arial" w:cs="Arial"/>
            <w:b/>
            <w:i w:val="0"/>
            <w:color w:val="0077CC"/>
            <w:sz w:val="20"/>
            <w:u w:val="single"/>
          </w:rPr>
          <w:t>Always on His Own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On Parade, Candidates Get Exposure And Advice" w:history="1">
        <w:r>
          <w:rPr>
            <w:rFonts w:ascii="Arial" w:eastAsia="Arial" w:hAnsi="Arial" w:cs="Arial"/>
            <w:b/>
            <w:i w:val="0"/>
            <w:color w:val="0077CC"/>
            <w:sz w:val="20"/>
            <w:u w:val="single"/>
          </w:rPr>
          <w:t>On Parade, Candidates Get Exposure And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Essex County's Bond Rating Is Downgraded" w:history="1">
        <w:r>
          <w:rPr>
            <w:rFonts w:ascii="Arial" w:eastAsia="Arial" w:hAnsi="Arial" w:cs="Arial"/>
            <w:b/>
            <w:i w:val="0"/>
            <w:color w:val="0077CC"/>
            <w:sz w:val="20"/>
            <w:u w:val="single"/>
          </w:rPr>
          <w:t>Essex County's Bond Rating Is Downgraded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e Fine Mismating Of a Him and Her" w:history="1">
        <w:r>
          <w:rPr>
            <w:rFonts w:ascii="Arial" w:eastAsia="Arial" w:hAnsi="Arial" w:cs="Arial"/>
            <w:b/>
            <w:i w:val="0"/>
            <w:color w:val="0077CC"/>
            <w:sz w:val="20"/>
            <w:u w:val="single"/>
          </w:rPr>
          <w:t>The Fine Mismating Of a Him and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ILM REVIEW; Not the Greatest Family to Grow Up In" w:history="1">
        <w:r>
          <w:rPr>
            <w:rFonts w:ascii="Arial" w:eastAsia="Arial" w:hAnsi="Arial" w:cs="Arial"/>
            <w:b/>
            <w:i w:val="0"/>
            <w:color w:val="0077CC"/>
            <w:sz w:val="20"/>
            <w:u w:val="single"/>
          </w:rPr>
          <w:t>FILM REVIEW; Not the Greatest Family to Grow Up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State Reduces Tax Breaks for Developers" w:history="1">
        <w:r>
          <w:rPr>
            <w:rFonts w:ascii="Arial" w:eastAsia="Arial" w:hAnsi="Arial" w:cs="Arial"/>
            <w:b/>
            <w:i w:val="0"/>
            <w:color w:val="0077CC"/>
            <w:sz w:val="20"/>
            <w:u w:val="single"/>
          </w:rPr>
          <w:t>State Reduces Tax Breaks for Developers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Crime" w:history="1">
        <w:r>
          <w:rPr>
            <w:rFonts w:ascii="Arial" w:eastAsia="Arial" w:hAnsi="Arial" w:cs="Arial"/>
            <w:b/>
            <w:i w:val="0"/>
            <w:color w:val="0077CC"/>
            <w:sz w:val="20"/>
            <w:u w:val="single"/>
          </w:rPr>
          <w:t>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ousands of Acres Ablaze In New Jersey Pinelands Fire" w:history="1">
        <w:r>
          <w:rPr>
            <w:rFonts w:ascii="Arial" w:eastAsia="Arial" w:hAnsi="Arial" w:cs="Arial"/>
            <w:b/>
            <w:i w:val="0"/>
            <w:color w:val="0077CC"/>
            <w:sz w:val="20"/>
            <w:u w:val="single"/>
          </w:rPr>
          <w:t>Thousands of Acres Ablaze In New Jersey Pinelands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ELEVISION REVIEW; Waking Up To Gumbel, Served in A New Blend" w:history="1">
        <w:r>
          <w:rPr>
            <w:rFonts w:ascii="Arial" w:eastAsia="Arial" w:hAnsi="Arial" w:cs="Arial"/>
            <w:b/>
            <w:i w:val="0"/>
            <w:color w:val="0077CC"/>
            <w:sz w:val="20"/>
            <w:u w:val="single"/>
          </w:rPr>
          <w:t>TELEVISION REVIEW; Waking Up To Gumbel, Served in A New Blend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TAGE: CARYL CHURCHILL'S 'TOP GIRLS,' AT THE PUBLIC" w:history="1">
        <w:r>
          <w:rPr>
            <w:rFonts w:ascii="Arial" w:eastAsia="Arial" w:hAnsi="Arial" w:cs="Arial"/>
            <w:b/>
            <w:i w:val="0"/>
            <w:color w:val="0077CC"/>
            <w:sz w:val="20"/>
            <w:u w:val="single"/>
          </w:rPr>
          <w:t>STAGE: CARYL CHURCHILL'S 'TOP GIRLS,' AT THE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German Public Employees Protest Schroder Austerity Plan" w:history="1">
        <w:r>
          <w:rPr>
            <w:rFonts w:ascii="Arial" w:eastAsia="Arial" w:hAnsi="Arial" w:cs="Arial"/>
            <w:b/>
            <w:i w:val="0"/>
            <w:color w:val="0077CC"/>
            <w:sz w:val="20"/>
            <w:u w:val="single"/>
          </w:rPr>
          <w:t>German Public Employees Protest Schroder Austerity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Pole-Vaulter Keeps a Low Profile During Her Ambitious Ascent" w:history="1">
        <w:r>
          <w:rPr>
            <w:rFonts w:ascii="Arial" w:eastAsia="Arial" w:hAnsi="Arial" w:cs="Arial"/>
            <w:b/>
            <w:i w:val="0"/>
            <w:color w:val="0077CC"/>
            <w:sz w:val="20"/>
            <w:u w:val="single"/>
          </w:rPr>
          <w:t>Pole-Vaulter Keeps a Low Profile During Her Ambitious Ascent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Argentines Turn Cash Into Condos In Miami" w:history="1">
        <w:r>
          <w:rPr>
            <w:rFonts w:ascii="Arial" w:eastAsia="Arial" w:hAnsi="Arial" w:cs="Arial"/>
            <w:b/>
            <w:i w:val="0"/>
            <w:color w:val="0077CC"/>
            <w:sz w:val="20"/>
            <w:u w:val="single"/>
          </w:rPr>
          <w:t>Argentines Turn Cash Into Condos In Miami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 Daughter of France 's 'Lost Territories' Fights for Them" w:history="1">
        <w:r>
          <w:rPr>
            <w:rFonts w:ascii="Arial" w:eastAsia="Arial" w:hAnsi="Arial" w:cs="Arial"/>
            <w:b/>
            <w:i w:val="0"/>
            <w:color w:val="0077CC"/>
            <w:sz w:val="20"/>
            <w:u w:val="single"/>
          </w:rPr>
          <w:t>A Daughter of France 's 'Lost Territories' Fights for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t the Intersection of Synagogue and Boardwalk, a Feud" w:history="1">
        <w:r>
          <w:rPr>
            <w:rFonts w:ascii="Arial" w:eastAsia="Arial" w:hAnsi="Arial" w:cs="Arial"/>
            <w:b/>
            <w:i w:val="0"/>
            <w:color w:val="0077CC"/>
            <w:sz w:val="20"/>
            <w:u w:val="single"/>
          </w:rPr>
          <w:t>At the Intersection of Synagogue and Boardwalk, a Feud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Antisocial Socialist' Returns" w:history="1">
        <w:r>
          <w:rPr>
            <w:rFonts w:ascii="Arial" w:eastAsia="Arial" w:hAnsi="Arial" w:cs="Arial"/>
            <w:b/>
            <w:i w:val="0"/>
            <w:color w:val="0077CC"/>
            <w:sz w:val="20"/>
            <w:u w:val="single"/>
          </w:rPr>
          <w:t>The 'Antisocial Socialist' Returns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lair Spurs Labor Party To Fulfill Dual Mission" w:history="1">
        <w:r>
          <w:rPr>
            <w:rFonts w:ascii="Arial" w:eastAsia="Arial" w:hAnsi="Arial" w:cs="Arial"/>
            <w:b/>
            <w:i w:val="0"/>
            <w:color w:val="0077CC"/>
            <w:sz w:val="20"/>
            <w:u w:val="single"/>
          </w:rPr>
          <w:t>Blair Spurs Labor Party To Fulfill Dual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edicare to Cut Payments To Doctors 4.4% Next Year" w:history="1">
        <w:r>
          <w:rPr>
            <w:rFonts w:ascii="Arial" w:eastAsia="Arial" w:hAnsi="Arial" w:cs="Arial"/>
            <w:b/>
            <w:i w:val="0"/>
            <w:color w:val="0077CC"/>
            <w:sz w:val="20"/>
            <w:u w:val="single"/>
          </w:rPr>
          <w:t>Medicare to Cut Payments To Doctors 4.4%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À La Française in Harlem" w:history="1">
        <w:r>
          <w:rPr>
            <w:rFonts w:ascii="Arial" w:eastAsia="Arial" w:hAnsi="Arial" w:cs="Arial"/>
            <w:b/>
            <w:i w:val="0"/>
            <w:color w:val="0077CC"/>
            <w:sz w:val="20"/>
            <w:u w:val="single"/>
          </w:rPr>
          <w:t>À La Française in Harlem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uyer's Assurance to Starrett City Tenants Is Questioned" w:history="1">
        <w:r>
          <w:rPr>
            <w:rFonts w:ascii="Arial" w:eastAsia="Arial" w:hAnsi="Arial" w:cs="Arial"/>
            <w:b/>
            <w:i w:val="0"/>
            <w:color w:val="0077CC"/>
            <w:sz w:val="20"/>
            <w:u w:val="single"/>
          </w:rPr>
          <w:t>Buyer's Assurance to Starrett City Tenants Is Questioned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CANDALS IN THE CHURCH: THE SUCCESSOR Pope's Choice as Interim Leader in Boston Is Praised by Priests and Lay Catholics Alike" w:history="1">
        <w:r>
          <w:rPr>
            <w:rFonts w:ascii="Arial" w:eastAsia="Arial" w:hAnsi="Arial" w:cs="Arial"/>
            <w:b/>
            <w:i w:val="0"/>
            <w:color w:val="0077CC"/>
            <w:sz w:val="20"/>
            <w:u w:val="single"/>
          </w:rPr>
          <w:t>SCANDALS IN THE CHURCH: THE SUCCESSOR Pope's Choice as Interim Leader in Boston Is Praised by Priests and Lay Catholics Alike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Former Illinois Governor, Awaiting Federal Trial, Adds Author to His Resume" w:history="1">
        <w:r>
          <w:rPr>
            <w:rFonts w:ascii="Arial" w:eastAsia="Arial" w:hAnsi="Arial" w:cs="Arial"/>
            <w:b/>
            <w:i w:val="0"/>
            <w:color w:val="0077CC"/>
            <w:sz w:val="20"/>
            <w:u w:val="single"/>
          </w:rPr>
          <w:t>Former Illinois Governor, Awaiting Federal Trial, Adds Author to His Resume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As Options Fade, G.O.P. Is Considering Broad Cuts" w:history="1">
        <w:r>
          <w:rPr>
            <w:rFonts w:ascii="Arial" w:eastAsia="Arial" w:hAnsi="Arial" w:cs="Arial"/>
            <w:b/>
            <w:i w:val="0"/>
            <w:color w:val="0077CC"/>
            <w:sz w:val="20"/>
            <w:u w:val="single"/>
          </w:rPr>
          <w:t>As Options Fade, G.O.P. Is Considering Broad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Man Show" w:history="1">
        <w:r>
          <w:rPr>
            <w:rFonts w:ascii="Arial" w:eastAsia="Arial" w:hAnsi="Arial" w:cs="Arial"/>
            <w:b/>
            <w:i w:val="0"/>
            <w:color w:val="0077CC"/>
            <w:sz w:val="20"/>
            <w:u w:val="single"/>
          </w:rPr>
          <w:t>The Man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Kennedy's Legacy: 'The Cause Endures'" w:history="1">
        <w:r>
          <w:rPr>
            <w:rFonts w:ascii="Arial" w:eastAsia="Arial" w:hAnsi="Arial" w:cs="Arial"/>
            <w:b/>
            <w:i w:val="0"/>
            <w:color w:val="0077CC"/>
            <w:sz w:val="20"/>
            <w:u w:val="single"/>
          </w:rPr>
          <w:t>Kennedy's Legacy: 'The Cause Endures'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dvocates And Bankers Join to Fight Loan Rules" w:history="1">
        <w:r>
          <w:rPr>
            <w:rFonts w:ascii="Arial" w:eastAsia="Arial" w:hAnsi="Arial" w:cs="Arial"/>
            <w:b/>
            <w:i w:val="0"/>
            <w:color w:val="0077CC"/>
            <w:sz w:val="20"/>
            <w:u w:val="single"/>
          </w:rPr>
          <w:t>Advocates And Bankers Join to Fight Loan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FILM FESTIVAL REVIEW; Lonely and Literary Behind a Surly Facade" w:history="1">
        <w:r>
          <w:rPr>
            <w:rFonts w:ascii="Arial" w:eastAsia="Arial" w:hAnsi="Arial" w:cs="Arial"/>
            <w:b/>
            <w:i w:val="0"/>
            <w:color w:val="0077CC"/>
            <w:sz w:val="20"/>
            <w:u w:val="single"/>
          </w:rPr>
          <w:t>FILM FESTIVAL REVIEW; Lonely and Literary Behind a Surly Facade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In a Corner Of a Square, His Own Spot" w:history="1">
        <w:r>
          <w:rPr>
            <w:rFonts w:ascii="Arial" w:eastAsia="Arial" w:hAnsi="Arial" w:cs="Arial"/>
            <w:b/>
            <w:i w:val="0"/>
            <w:color w:val="0077CC"/>
            <w:sz w:val="20"/>
            <w:u w:val="single"/>
          </w:rPr>
          <w:t>In a Corner Of a Square, His Own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With Anheuser in Hand, InBev Looks to Expand Budweiser 's Reach" w:history="1">
        <w:r>
          <w:rPr>
            <w:rFonts w:ascii="Arial" w:eastAsia="Arial" w:hAnsi="Arial" w:cs="Arial"/>
            <w:b/>
            <w:i w:val="0"/>
            <w:color w:val="0077CC"/>
            <w:sz w:val="20"/>
            <w:u w:val="single"/>
          </w:rPr>
          <w:t>With Anheuser in Hand, InBev Looks to Expand Budweiser 's 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Havana's Vital Biennial, Trumped by a Stifled Voice" w:history="1">
        <w:r>
          <w:rPr>
            <w:rFonts w:ascii="Arial" w:eastAsia="Arial" w:hAnsi="Arial" w:cs="Arial"/>
            <w:b/>
            <w:i w:val="0"/>
            <w:color w:val="0077CC"/>
            <w:sz w:val="20"/>
            <w:u w:val="single"/>
          </w:rPr>
          <w:t>Havana's Vital Biennial, Trumped by a Stifled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Obama's English" w:history="1">
        <w:r>
          <w:rPr>
            <w:rFonts w:ascii="Arial" w:eastAsia="Arial" w:hAnsi="Arial" w:cs="Arial"/>
            <w:b/>
            <w:i w:val="0"/>
            <w:color w:val="0077CC"/>
            <w:sz w:val="20"/>
            <w:u w:val="single"/>
          </w:rPr>
          <w:t>Obama's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ritish Plan On Financing For College Draws Protest" w:history="1">
        <w:r>
          <w:rPr>
            <w:rFonts w:ascii="Arial" w:eastAsia="Arial" w:hAnsi="Arial" w:cs="Arial"/>
            <w:b/>
            <w:i w:val="0"/>
            <w:color w:val="0077CC"/>
            <w:sz w:val="20"/>
            <w:u w:val="single"/>
          </w:rPr>
          <w:t>British Plan On Financing For College Draws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taten Island Man Is Mauled by Neighbor's Pit Bulls" w:history="1">
        <w:r>
          <w:rPr>
            <w:rFonts w:ascii="Arial" w:eastAsia="Arial" w:hAnsi="Arial" w:cs="Arial"/>
            <w:b/>
            <w:i w:val="0"/>
            <w:color w:val="0077CC"/>
            <w:sz w:val="20"/>
            <w:u w:val="single"/>
          </w:rPr>
          <w:t>Staten Island Man Is Mauled by Neighbor's Pit Bulls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NEW YORK BOOKSHELF; How Gangs Started and Got Those Names" w:history="1">
        <w:r>
          <w:rPr>
            <w:rFonts w:ascii="Arial" w:eastAsia="Arial" w:hAnsi="Arial" w:cs="Arial"/>
            <w:b/>
            <w:i w:val="0"/>
            <w:color w:val="0077CC"/>
            <w:sz w:val="20"/>
            <w:u w:val="single"/>
          </w:rPr>
          <w:t>NEW YORK BOOKSHELF; How Gangs Started and Got Those Names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 Neat Enclave Enriched by Waves of Immigrants" w:history="1">
        <w:r>
          <w:rPr>
            <w:rFonts w:ascii="Arial" w:eastAsia="Arial" w:hAnsi="Arial" w:cs="Arial"/>
            <w:b/>
            <w:i w:val="0"/>
            <w:color w:val="0077CC"/>
            <w:sz w:val="20"/>
            <w:u w:val="single"/>
          </w:rPr>
          <w:t>A Neat Enclave Enriched by Waves of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Displaced And Adrift In Los Angeles" w:history="1">
        <w:r>
          <w:rPr>
            <w:rFonts w:ascii="Arial" w:eastAsia="Arial" w:hAnsi="Arial" w:cs="Arial"/>
            <w:b/>
            <w:i w:val="0"/>
            <w:color w:val="0077CC"/>
            <w:sz w:val="20"/>
            <w:u w:val="single"/>
          </w:rPr>
          <w:t>Displaced And Adrift In Los Angeles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Plotlines? Brush Strokes Are Enough Critic’s Notebook" w:history="1">
        <w:r>
          <w:rPr>
            <w:rFonts w:ascii="Arial" w:eastAsia="Arial" w:hAnsi="Arial" w:cs="Arial"/>
            <w:b/>
            <w:i w:val="0"/>
            <w:color w:val="0077CC"/>
            <w:sz w:val="20"/>
            <w:u w:val="single"/>
          </w:rPr>
          <w:t>Plotlines? Brush Strokes Are Enough Critic’s Notebook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LET ME TAKE OFF MY TINFOIL HAT FOR A MOMENT" w:history="1">
        <w:r>
          <w:rPr>
            <w:rFonts w:ascii="Arial" w:eastAsia="Arial" w:hAnsi="Arial" w:cs="Arial"/>
            <w:b/>
            <w:i w:val="0"/>
            <w:color w:val="0077CC"/>
            <w:sz w:val="20"/>
            <w:u w:val="single"/>
          </w:rPr>
          <w:t>LET ME TAKE OFF MY TINFOIL HAT FOR A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lair and Archrival Are Now Seen Everywhere Together" w:history="1">
        <w:r>
          <w:rPr>
            <w:rFonts w:ascii="Arial" w:eastAsia="Arial" w:hAnsi="Arial" w:cs="Arial"/>
            <w:b/>
            <w:i w:val="0"/>
            <w:color w:val="0077CC"/>
            <w:sz w:val="20"/>
            <w:u w:val="single"/>
          </w:rPr>
          <w:t>Blair and Archrival Are Now Seen Everywhere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Habitats/ Long Island City ; In the Shadow of the El" w:history="1">
        <w:r>
          <w:rPr>
            <w:rFonts w:ascii="Arial" w:eastAsia="Arial" w:hAnsi="Arial" w:cs="Arial"/>
            <w:b/>
            <w:i w:val="0"/>
            <w:color w:val="0077CC"/>
            <w:sz w:val="20"/>
            <w:u w:val="single"/>
          </w:rPr>
          <w:t>Habitats/ Long Island City ; In the Shadow of the 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Odd Jobs" w:history="1">
        <w:r>
          <w:rPr>
            <w:rFonts w:ascii="Arial" w:eastAsia="Arial" w:hAnsi="Arial" w:cs="Arial"/>
            <w:b/>
            <w:i w:val="0"/>
            <w:color w:val="0077CC"/>
            <w:sz w:val="20"/>
            <w:u w:val="single"/>
          </w:rPr>
          <w:t>Odd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hina to Let 50 Slogans Bloom (a Bit, And Just 50)" w:history="1">
        <w:r>
          <w:rPr>
            <w:rFonts w:ascii="Arial" w:eastAsia="Arial" w:hAnsi="Arial" w:cs="Arial"/>
            <w:b/>
            <w:i w:val="0"/>
            <w:color w:val="0077CC"/>
            <w:sz w:val="20"/>
            <w:u w:val="single"/>
          </w:rPr>
          <w:t>China to Let 50 Slogans Bloom (a Bit, And Just 50)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How the City Pays for State's Sins" w:history="1">
        <w:r>
          <w:rPr>
            <w:rFonts w:ascii="Arial" w:eastAsia="Arial" w:hAnsi="Arial" w:cs="Arial"/>
            <w:b/>
            <w:i w:val="0"/>
            <w:color w:val="0077CC"/>
            <w:sz w:val="20"/>
            <w:u w:val="single"/>
          </w:rPr>
          <w:t>How the City Pays for State's Sins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irst Lady Tops Opening Night For Democrats" w:history="1">
        <w:r>
          <w:rPr>
            <w:rFonts w:ascii="Arial" w:eastAsia="Arial" w:hAnsi="Arial" w:cs="Arial"/>
            <w:b/>
            <w:i w:val="0"/>
            <w:color w:val="0077CC"/>
            <w:sz w:val="20"/>
            <w:u w:val="single"/>
          </w:rPr>
          <w:t>First Lady Tops Opening Night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V: Satire of Ad World From Britain on A&amp;E" w:history="1">
        <w:r>
          <w:rPr>
            <w:rFonts w:ascii="Arial" w:eastAsia="Arial" w:hAnsi="Arial" w:cs="Arial"/>
            <w:b/>
            <w:i w:val="0"/>
            <w:color w:val="0077CC"/>
            <w:sz w:val="20"/>
            <w:u w:val="single"/>
          </w:rPr>
          <w:t>TV: Satire of Ad World From Britain on A&amp;E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Plotlines? Brush Strokes Are Enough" w:history="1">
        <w:r>
          <w:rPr>
            <w:rFonts w:ascii="Arial" w:eastAsia="Arial" w:hAnsi="Arial" w:cs="Arial"/>
            <w:b/>
            <w:i w:val="0"/>
            <w:color w:val="0077CC"/>
            <w:sz w:val="20"/>
            <w:u w:val="single"/>
          </w:rPr>
          <w:t>Plotlines? Brush Strokes Are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arn Door Reopened on Fire After Legend Has Escaped" w:history="1">
        <w:r>
          <w:rPr>
            <w:rFonts w:ascii="Arial" w:eastAsia="Arial" w:hAnsi="Arial" w:cs="Arial"/>
            <w:b/>
            <w:i w:val="0"/>
            <w:color w:val="0077CC"/>
            <w:sz w:val="20"/>
            <w:u w:val="single"/>
          </w:rPr>
          <w:t>Barn Door Reopened on Fire After Legend Has Escaped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he Immigrant Advantage" w:history="1">
        <w:r>
          <w:rPr>
            <w:rFonts w:ascii="Arial" w:eastAsia="Arial" w:hAnsi="Arial" w:cs="Arial"/>
            <w:b/>
            <w:i w:val="0"/>
            <w:color w:val="0077CC"/>
            <w:sz w:val="20"/>
            <w:u w:val="single"/>
          </w:rPr>
          <w:t>The Immigrant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n Queens, Chancellor And School Share Bond" w:history="1">
        <w:r>
          <w:rPr>
            <w:rFonts w:ascii="Arial" w:eastAsia="Arial" w:hAnsi="Arial" w:cs="Arial"/>
            <w:b/>
            <w:i w:val="0"/>
            <w:color w:val="0077CC"/>
            <w:sz w:val="20"/>
            <w:u w:val="single"/>
          </w:rPr>
          <w:t>In Queens, Chancellor And School Share Bond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V Reviews; 'Intimate Contact,' Devastation of AIDS" w:history="1">
        <w:r>
          <w:rPr>
            <w:rFonts w:ascii="Arial" w:eastAsia="Arial" w:hAnsi="Arial" w:cs="Arial"/>
            <w:b/>
            <w:i w:val="0"/>
            <w:color w:val="0077CC"/>
            <w:sz w:val="20"/>
            <w:u w:val="single"/>
          </w:rPr>
          <w:t>TV Reviews; 'Intimate Contact,' Devastation of 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Our Towns; Neighborhood Is Superseded By Superstore" w:history="1">
        <w:r>
          <w:rPr>
            <w:rFonts w:ascii="Arial" w:eastAsia="Arial" w:hAnsi="Arial" w:cs="Arial"/>
            <w:b/>
            <w:i w:val="0"/>
            <w:color w:val="0077CC"/>
            <w:sz w:val="20"/>
            <w:u w:val="single"/>
          </w:rPr>
          <w:t>Our Towns; Neighborhood Is Superseded By Superstore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anks Amass Glut of Homes, Chilling Sales" w:history="1">
        <w:r>
          <w:rPr>
            <w:rFonts w:ascii="Arial" w:eastAsia="Arial" w:hAnsi="Arial" w:cs="Arial"/>
            <w:b/>
            <w:i w:val="0"/>
            <w:color w:val="0077CC"/>
            <w:sz w:val="20"/>
            <w:u w:val="single"/>
          </w:rPr>
          <w:t>Banks Amass Glut of Homes, Chilling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Harlem’s French Renaissance" w:history="1">
        <w:r>
          <w:rPr>
            <w:rFonts w:ascii="Arial" w:eastAsia="Arial" w:hAnsi="Arial" w:cs="Arial"/>
            <w:b/>
            <w:i w:val="0"/>
            <w:color w:val="0077CC"/>
            <w:sz w:val="20"/>
            <w:u w:val="single"/>
          </w:rPr>
          <w:t>Harlem’s French Renaissance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Board Backs Rise in Rent Up to 8.5%" w:history="1">
        <w:r>
          <w:rPr>
            <w:rFonts w:ascii="Arial" w:eastAsia="Arial" w:hAnsi="Arial" w:cs="Arial"/>
            <w:b/>
            <w:i w:val="0"/>
            <w:color w:val="0077CC"/>
            <w:sz w:val="20"/>
            <w:u w:val="single"/>
          </w:rPr>
          <w:t>Board Backs Rise in Rent Up to 8.5%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EIGHBORHOOD REPORT: SOUTHEASTERN QUEENS; Panel's Proposals to Divide A District Divide a District" w:history="1">
        <w:r>
          <w:rPr>
            <w:rFonts w:ascii="Arial" w:eastAsia="Arial" w:hAnsi="Arial" w:cs="Arial"/>
            <w:b/>
            <w:i w:val="0"/>
            <w:color w:val="0077CC"/>
            <w:sz w:val="20"/>
            <w:u w:val="single"/>
          </w:rPr>
          <w:t>NEIGHBORHOOD REPORT: SOUTHEASTERN QUEENS; Panel's Proposals to Divide A District Divide a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OPING A Woodworker Without White Gloves" w:history="1">
        <w:r>
          <w:rPr>
            <w:rFonts w:ascii="Arial" w:eastAsia="Arial" w:hAnsi="Arial" w:cs="Arial"/>
            <w:b/>
            <w:i w:val="0"/>
            <w:color w:val="0077CC"/>
            <w:sz w:val="20"/>
            <w:u w:val="single"/>
          </w:rPr>
          <w:t>COPING A Woodworker Without White Gloves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he Short Film, an Art Deserving a Longer Life" w:history="1">
        <w:r>
          <w:rPr>
            <w:rFonts w:ascii="Arial" w:eastAsia="Arial" w:hAnsi="Arial" w:cs="Arial"/>
            <w:b/>
            <w:i w:val="0"/>
            <w:color w:val="0077CC"/>
            <w:sz w:val="20"/>
            <w:u w:val="single"/>
          </w:rPr>
          <w:t>The Short Film, an Art Deserving a Longer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FILM: THREE FROM LINDSDAY ANDERSON" w:history="1">
        <w:r>
          <w:rPr>
            <w:rFonts w:ascii="Arial" w:eastAsia="Arial" w:hAnsi="Arial" w:cs="Arial"/>
            <w:b/>
            <w:i w:val="0"/>
            <w:color w:val="0077CC"/>
            <w:sz w:val="20"/>
            <w:u w:val="single"/>
          </w:rPr>
          <w:t>FILM: THREE FROM LINDSDAY ANDERSON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Michelle Obama Highlights Her Warmer Side" w:history="1">
        <w:r>
          <w:rPr>
            <w:rFonts w:ascii="Arial" w:eastAsia="Arial" w:hAnsi="Arial" w:cs="Arial"/>
            <w:b/>
            <w:i w:val="0"/>
            <w:color w:val="0077CC"/>
            <w:sz w:val="20"/>
            <w:u w:val="single"/>
          </w:rPr>
          <w:t>Michelle Obama Highlights Her Warmer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Killings Surge in North Bronx, Testing New Police Tactics" w:history="1">
        <w:r>
          <w:rPr>
            <w:rFonts w:ascii="Arial" w:eastAsia="Arial" w:hAnsi="Arial" w:cs="Arial"/>
            <w:b/>
            <w:i w:val="0"/>
            <w:color w:val="0077CC"/>
            <w:sz w:val="20"/>
            <w:u w:val="single"/>
          </w:rPr>
          <w:t>Killings Surge in North Bronx, Testing New Police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Former Company Town Faces Uncertain Future" w:history="1">
        <w:r>
          <w:rPr>
            <w:rFonts w:ascii="Arial" w:eastAsia="Arial" w:hAnsi="Arial" w:cs="Arial"/>
            <w:b/>
            <w:i w:val="0"/>
            <w:color w:val="0077CC"/>
            <w:sz w:val="20"/>
            <w:u w:val="single"/>
          </w:rPr>
          <w:t>Former Company Town Faces Uncertain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ortal Debate" w:history="1">
        <w:r>
          <w:rPr>
            <w:rFonts w:ascii="Arial" w:eastAsia="Arial" w:hAnsi="Arial" w:cs="Arial"/>
            <w:b/>
            <w:i w:val="0"/>
            <w:color w:val="0077CC"/>
            <w:sz w:val="20"/>
            <w:u w:val="single"/>
          </w:rPr>
          <w:t>Mortal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Ry Cooder's American West" w:history="1">
        <w:r>
          <w:rPr>
            <w:rFonts w:ascii="Arial" w:eastAsia="Arial" w:hAnsi="Arial" w:cs="Arial"/>
            <w:b/>
            <w:i w:val="0"/>
            <w:color w:val="0077CC"/>
            <w:sz w:val="20"/>
            <w:u w:val="single"/>
          </w:rPr>
          <w:t>Ry Cooder's American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Lil' Kim Guilty Of Telling Lies About Gunfight" w:history="1">
        <w:r>
          <w:rPr>
            <w:rFonts w:ascii="Arial" w:eastAsia="Arial" w:hAnsi="Arial" w:cs="Arial"/>
            <w:b/>
            <w:i w:val="0"/>
            <w:color w:val="0077CC"/>
            <w:sz w:val="20"/>
            <w:u w:val="single"/>
          </w:rPr>
          <w:t>Lil' Kim Guilty Of Telling Lies About Gunfight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ulger Guilty As a Mob Tale Ends in Boston" w:history="1">
        <w:r>
          <w:rPr>
            <w:rFonts w:ascii="Arial" w:eastAsia="Arial" w:hAnsi="Arial" w:cs="Arial"/>
            <w:b/>
            <w:i w:val="0"/>
            <w:color w:val="0077CC"/>
            <w:sz w:val="20"/>
            <w:u w:val="single"/>
          </w:rPr>
          <w:t>Bulger Guilty As a Mob Tale Ends in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tock Cars Give Mexicans a Rush" w:history="1">
        <w:r>
          <w:rPr>
            <w:rFonts w:ascii="Arial" w:eastAsia="Arial" w:hAnsi="Arial" w:cs="Arial"/>
            <w:b/>
            <w:i w:val="0"/>
            <w:color w:val="0077CC"/>
            <w:sz w:val="20"/>
            <w:u w:val="single"/>
          </w:rPr>
          <w:t>Stock Cars Give Mexicans a Rush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mericans Living in a Material World" w:history="1">
        <w:r>
          <w:rPr>
            <w:rFonts w:ascii="Arial" w:eastAsia="Arial" w:hAnsi="Arial" w:cs="Arial"/>
            <w:b/>
            <w:i w:val="0"/>
            <w:color w:val="0077CC"/>
            <w:sz w:val="20"/>
            <w:u w:val="single"/>
          </w:rPr>
          <w:t>Americans Living in a Material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People Who Live in (Fictional) Glass Houses Populate a New Novel" w:history="1">
        <w:r>
          <w:rPr>
            <w:rFonts w:ascii="Arial" w:eastAsia="Arial" w:hAnsi="Arial" w:cs="Arial"/>
            <w:b/>
            <w:i w:val="0"/>
            <w:color w:val="0077CC"/>
            <w:sz w:val="20"/>
            <w:u w:val="single"/>
          </w:rPr>
          <w:t>People Who Live in (Fictional) Glass Houses Populate a New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fter New York Arrest, French Political Maneuvering Begins" w:history="1">
        <w:r>
          <w:rPr>
            <w:rFonts w:ascii="Arial" w:eastAsia="Arial" w:hAnsi="Arial" w:cs="Arial"/>
            <w:b/>
            <w:i w:val="0"/>
            <w:color w:val="0077CC"/>
            <w:sz w:val="20"/>
            <w:u w:val="single"/>
          </w:rPr>
          <w:t>After New York Arrest, French Political Maneuvering Begins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Last Stand for a Harlem Landmark" w:history="1">
        <w:r>
          <w:rPr>
            <w:rFonts w:ascii="Arial" w:eastAsia="Arial" w:hAnsi="Arial" w:cs="Arial"/>
            <w:b/>
            <w:i w:val="0"/>
            <w:color w:val="0077CC"/>
            <w:sz w:val="20"/>
            <w:u w:val="single"/>
          </w:rPr>
          <w:t>Last Stand for a Harlem Landmark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t Least 29 Are Killed in Bomb Attacks Outside Baghdad Mosques" w:history="1">
        <w:r>
          <w:rPr>
            <w:rFonts w:ascii="Arial" w:eastAsia="Arial" w:hAnsi="Arial" w:cs="Arial"/>
            <w:b/>
            <w:i w:val="0"/>
            <w:color w:val="0077CC"/>
            <w:sz w:val="20"/>
            <w:u w:val="single"/>
          </w:rPr>
          <w:t>At Least 29 Are Killed in Bomb Attacks Outside Baghdad Mosques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What Rebound, Stupid?" w:history="1">
        <w:r>
          <w:rPr>
            <w:rFonts w:ascii="Arial" w:eastAsia="Arial" w:hAnsi="Arial" w:cs="Arial"/>
            <w:b/>
            <w:i w:val="0"/>
            <w:color w:val="0077CC"/>
            <w:sz w:val="20"/>
            <w:u w:val="single"/>
          </w:rPr>
          <w:t>What Rebound,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FILM FESTIVAL REVIEW; Appearance vs. Reality Amid Taipei's Opulence" w:history="1">
        <w:r>
          <w:rPr>
            <w:rFonts w:ascii="Arial" w:eastAsia="Arial" w:hAnsi="Arial" w:cs="Arial"/>
            <w:b/>
            <w:i w:val="0"/>
            <w:color w:val="0077CC"/>
            <w:sz w:val="20"/>
            <w:u w:val="single"/>
          </w:rPr>
          <w:t>FILM FESTIVAL REVIEW; Appearance vs. Reality Amid Taipei's Opulence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Democrats Are Divided, As Some Back G.O.P. Bills" w:history="1">
        <w:r>
          <w:rPr>
            <w:rFonts w:ascii="Arial" w:eastAsia="Arial" w:hAnsi="Arial" w:cs="Arial"/>
            <w:b/>
            <w:i w:val="0"/>
            <w:color w:val="0077CC"/>
            <w:sz w:val="20"/>
            <w:u w:val="single"/>
          </w:rPr>
          <w:t>Democrats Are Divided, As Some Back G.O.P.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homas Piketty and His Critics" w:history="1">
        <w:r>
          <w:rPr>
            <w:rFonts w:ascii="Arial" w:eastAsia="Arial" w:hAnsi="Arial" w:cs="Arial"/>
            <w:b/>
            <w:i w:val="0"/>
            <w:color w:val="0077CC"/>
            <w:sz w:val="20"/>
            <w:u w:val="single"/>
          </w:rPr>
          <w:t>Thomas Piketty and His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Ex-Trader Tells Story As a Warning" w:history="1">
        <w:r>
          <w:rPr>
            <w:rFonts w:ascii="Arial" w:eastAsia="Arial" w:hAnsi="Arial" w:cs="Arial"/>
            <w:b/>
            <w:i w:val="0"/>
            <w:color w:val="0077CC"/>
            <w:sz w:val="20"/>
            <w:u w:val="single"/>
          </w:rPr>
          <w:t>Ex-Trader Tells Story As a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Longing for More Doors to Open" w:history="1">
        <w:r>
          <w:rPr>
            <w:rFonts w:ascii="Arial" w:eastAsia="Arial" w:hAnsi="Arial" w:cs="Arial"/>
            <w:b/>
            <w:i w:val="0"/>
            <w:color w:val="0077CC"/>
            <w:sz w:val="20"/>
            <w:u w:val="single"/>
          </w:rPr>
          <w:t>Longing for More Doors to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Kodak Is Fined $5 Million For Toxic Chemical Leaks" w:history="1">
        <w:r>
          <w:rPr>
            <w:rFonts w:ascii="Arial" w:eastAsia="Arial" w:hAnsi="Arial" w:cs="Arial"/>
            <w:b/>
            <w:i w:val="0"/>
            <w:color w:val="0077CC"/>
            <w:sz w:val="20"/>
            <w:u w:val="single"/>
          </w:rPr>
          <w:t>Kodak Is Fined $5 Million For Toxic Chemical Leaks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he Echoes Of Piaf In Paris" w:history="1">
        <w:r>
          <w:rPr>
            <w:rFonts w:ascii="Arial" w:eastAsia="Arial" w:hAnsi="Arial" w:cs="Arial"/>
            <w:b/>
            <w:i w:val="0"/>
            <w:color w:val="0077CC"/>
            <w:sz w:val="20"/>
            <w:u w:val="single"/>
          </w:rPr>
          <w:t>The Echoes Of Piaf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REAGAN STANCE ON PATCO CAUSES UNIONS ANXIETY" w:history="1">
        <w:r>
          <w:rPr>
            <w:rFonts w:ascii="Arial" w:eastAsia="Arial" w:hAnsi="Arial" w:cs="Arial"/>
            <w:b/>
            <w:i w:val="0"/>
            <w:color w:val="0077CC"/>
            <w:sz w:val="20"/>
            <w:u w:val="single"/>
          </w:rPr>
          <w:t>REAGAN STANCE ON PATCO CAUSES UNIONS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Left to Die, the South Bronx Rises From Decades of Decay" w:history="1">
        <w:r>
          <w:rPr>
            <w:rFonts w:ascii="Arial" w:eastAsia="Arial" w:hAnsi="Arial" w:cs="Arial"/>
            <w:b/>
            <w:i w:val="0"/>
            <w:color w:val="0077CC"/>
            <w:sz w:val="20"/>
            <w:u w:val="single"/>
          </w:rPr>
          <w:t>Left to Die, the South Bronx Rises From Decades of Decay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Sunday Dialogue: Is Classical Music Dying?" w:history="1">
        <w:r>
          <w:rPr>
            <w:rFonts w:ascii="Arial" w:eastAsia="Arial" w:hAnsi="Arial" w:cs="Arial"/>
            <w:b/>
            <w:i w:val="0"/>
            <w:color w:val="0077CC"/>
            <w:sz w:val="20"/>
            <w:u w:val="single"/>
          </w:rPr>
          <w:t>Sunday Dialogue: Is Classical Music Dying?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Reagan Meets With Blacks on Education Cuts" w:history="1">
        <w:r>
          <w:rPr>
            <w:rFonts w:ascii="Arial" w:eastAsia="Arial" w:hAnsi="Arial" w:cs="Arial"/>
            <w:b/>
            <w:i w:val="0"/>
            <w:color w:val="0077CC"/>
            <w:sz w:val="20"/>
            <w:u w:val="single"/>
          </w:rPr>
          <w:t>Reagan Meets With Blacks on Education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With Internet, Exiles Shape World's Image of Syria Revolt" w:history="1">
        <w:r>
          <w:rPr>
            <w:rFonts w:ascii="Arial" w:eastAsia="Arial" w:hAnsi="Arial" w:cs="Arial"/>
            <w:b/>
            <w:i w:val="0"/>
            <w:color w:val="0077CC"/>
            <w:sz w:val="20"/>
            <w:u w:val="single"/>
          </w:rPr>
          <w:t>With Internet, Exiles Shape World's Image of Syria Revolt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Workers Find It Tough Going Filing Lawsuits Over Job Bias" w:history="1">
        <w:r>
          <w:rPr>
            <w:rFonts w:ascii="Arial" w:eastAsia="Arial" w:hAnsi="Arial" w:cs="Arial"/>
            <w:b/>
            <w:i w:val="0"/>
            <w:color w:val="0077CC"/>
            <w:sz w:val="20"/>
            <w:u w:val="single"/>
          </w:rPr>
          <w:t>Workers Find It Tough Going Filing Lawsuits Over Job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I Mean It" w:history="1">
        <w:r>
          <w:rPr>
            <w:rFonts w:ascii="Arial" w:eastAsia="Arial" w:hAnsi="Arial" w:cs="Arial"/>
            <w:b/>
            <w:i w:val="0"/>
            <w:color w:val="0077CC"/>
            <w:sz w:val="20"/>
            <w:u w:val="single"/>
          </w:rPr>
          <w:t>I Mean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Laborites Meet and Blair Takes a Beating" w:history="1">
        <w:r>
          <w:rPr>
            <w:rFonts w:ascii="Arial" w:eastAsia="Arial" w:hAnsi="Arial" w:cs="Arial"/>
            <w:b/>
            <w:i w:val="0"/>
            <w:color w:val="0077CC"/>
            <w:sz w:val="20"/>
            <w:u w:val="single"/>
          </w:rPr>
          <w:t>Laborites Meet and Blair Takes a Beating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Our Towns; Growing City Is Counting Its Decibels" w:history="1">
        <w:r>
          <w:rPr>
            <w:rFonts w:ascii="Arial" w:eastAsia="Arial" w:hAnsi="Arial" w:cs="Arial"/>
            <w:b/>
            <w:i w:val="0"/>
            <w:color w:val="0077CC"/>
            <w:sz w:val="20"/>
            <w:u w:val="single"/>
          </w:rPr>
          <w:t>Our Towns; Growing City Is Counting Its Decibels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Political Memo In the Debate Over Tax Cuts, Both Parties See a Chance to Score Points" w:history="1">
        <w:r>
          <w:rPr>
            <w:rFonts w:ascii="Arial" w:eastAsia="Arial" w:hAnsi="Arial" w:cs="Arial"/>
            <w:b/>
            <w:i w:val="0"/>
            <w:color w:val="0077CC"/>
            <w:sz w:val="20"/>
            <w:u w:val="single"/>
          </w:rPr>
          <w:t>Political Memo In the Debate Over Tax Cuts, Both Parties See a Chance to Score Points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V: RESETTLING THE ELDERLY IN 'MISTAKEN CHARITY'" w:history="1">
        <w:r>
          <w:rPr>
            <w:rFonts w:ascii="Arial" w:eastAsia="Arial" w:hAnsi="Arial" w:cs="Arial"/>
            <w:b/>
            <w:i w:val="0"/>
            <w:color w:val="0077CC"/>
            <w:sz w:val="20"/>
            <w:u w:val="single"/>
          </w:rPr>
          <w:t>TV: RESETTLING THE ELDERLY IN 'MISTAKEN CHARITY'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HE FINANCIAL ARM OF NATIONAL STEEL" w:history="1">
        <w:r>
          <w:rPr>
            <w:rFonts w:ascii="Arial" w:eastAsia="Arial" w:hAnsi="Arial" w:cs="Arial"/>
            <w:b/>
            <w:i w:val="0"/>
            <w:color w:val="0077CC"/>
            <w:sz w:val="20"/>
            <w:u w:val="single"/>
          </w:rPr>
          <w:t>THE FINANCIAL ARM OF NATIONAL STEEL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 City Invokes Seizure Laws To Save Homes" w:history="1">
        <w:r>
          <w:rPr>
            <w:rFonts w:ascii="Arial" w:eastAsia="Arial" w:hAnsi="Arial" w:cs="Arial"/>
            <w:b/>
            <w:i w:val="0"/>
            <w:color w:val="0077CC"/>
            <w:sz w:val="20"/>
            <w:u w:val="single"/>
          </w:rPr>
          <w:t>A City Invokes Seizure Laws To Save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For Teenagers, A Wary Dance With New York" w:history="1">
        <w:r>
          <w:rPr>
            <w:rFonts w:ascii="Arial" w:eastAsia="Arial" w:hAnsi="Arial" w:cs="Arial"/>
            <w:b/>
            <w:i w:val="0"/>
            <w:color w:val="0077CC"/>
            <w:sz w:val="20"/>
            <w:u w:val="single"/>
          </w:rPr>
          <w:t>For Teenagers, A Wary Dance With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he Fight Stuff" w:history="1">
        <w:r>
          <w:rPr>
            <w:rFonts w:ascii="Arial" w:eastAsia="Arial" w:hAnsi="Arial" w:cs="Arial"/>
            <w:b/>
            <w:i w:val="0"/>
            <w:color w:val="0077CC"/>
            <w:sz w:val="20"/>
            <w:u w:val="single"/>
          </w:rPr>
          <w:t>The Fight Stuff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Bernard Ebbers: Victim Himself Or Mastermind?" w:history="1">
        <w:r>
          <w:rPr>
            <w:rFonts w:ascii="Arial" w:eastAsia="Arial" w:hAnsi="Arial" w:cs="Arial"/>
            <w:b/>
            <w:i w:val="0"/>
            <w:color w:val="0077CC"/>
            <w:sz w:val="20"/>
            <w:u w:val="single"/>
          </w:rPr>
          <w:t>Bernard Ebbers: Victim Himself Or Mastermind?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POLAND DECREES STEEP PRICE RISES; WALESA URGES WORKERS TO RESIST" w:history="1">
        <w:r>
          <w:rPr>
            <w:rFonts w:ascii="Arial" w:eastAsia="Arial" w:hAnsi="Arial" w:cs="Arial"/>
            <w:b/>
            <w:i w:val="0"/>
            <w:color w:val="0077CC"/>
            <w:sz w:val="20"/>
            <w:u w:val="single"/>
          </w:rPr>
          <w:t>POLAND DECREES STEEP PRICE RISES; WALESA URGES WORKERS TO RESIST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cCain Exceptionalism" w:history="1">
        <w:r>
          <w:rPr>
            <w:rFonts w:ascii="Arial" w:eastAsia="Arial" w:hAnsi="Arial" w:cs="Arial"/>
            <w:b/>
            <w:i w:val="0"/>
            <w:color w:val="0077CC"/>
            <w:sz w:val="20"/>
            <w:u w:val="single"/>
          </w:rPr>
          <w:t>McCain Exceptionalism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 City Invokes Seizure Laws to Save Homes" w:history="1">
        <w:r>
          <w:rPr>
            <w:rFonts w:ascii="Arial" w:eastAsia="Arial" w:hAnsi="Arial" w:cs="Arial"/>
            <w:b/>
            <w:i w:val="0"/>
            <w:color w:val="0077CC"/>
            <w:sz w:val="20"/>
            <w:u w:val="single"/>
          </w:rPr>
          <w:t>A City Invokes Seizure Laws to Save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nnual Communist Art Sale Might Be the Last" w:history="1">
        <w:r>
          <w:rPr>
            <w:rFonts w:ascii="Arial" w:eastAsia="Arial" w:hAnsi="Arial" w:cs="Arial"/>
            <w:b/>
            <w:i w:val="0"/>
            <w:color w:val="0077CC"/>
            <w:sz w:val="20"/>
            <w:u w:val="single"/>
          </w:rPr>
          <w:t>Annual Communist Art Sale Might Be the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Immigrants' Children Find Better Lives, Study Shows" w:history="1">
        <w:r>
          <w:rPr>
            <w:rFonts w:ascii="Arial" w:eastAsia="Arial" w:hAnsi="Arial" w:cs="Arial"/>
            <w:b/>
            <w:i w:val="0"/>
            <w:color w:val="0077CC"/>
            <w:sz w:val="20"/>
            <w:u w:val="single"/>
          </w:rPr>
          <w:t>Immigrants' Children Find Better Lives, Study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inning Cases, Losing Voters" w:history="1">
        <w:r>
          <w:rPr>
            <w:rFonts w:ascii="Arial" w:eastAsia="Arial" w:hAnsi="Arial" w:cs="Arial"/>
            <w:b/>
            <w:i w:val="0"/>
            <w:color w:val="0077CC"/>
            <w:sz w:val="20"/>
            <w:u w:val="single"/>
          </w:rPr>
          <w:t>Winning Cases, Losing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At City College, Rich Tradition Meets Change; Proletarian Harvard Turns 150, Its Mission Expanding" w:history="1">
        <w:r>
          <w:rPr>
            <w:rFonts w:ascii="Arial" w:eastAsia="Arial" w:hAnsi="Arial" w:cs="Arial"/>
            <w:b/>
            <w:i w:val="0"/>
            <w:color w:val="0077CC"/>
            <w:sz w:val="20"/>
            <w:u w:val="single"/>
          </w:rPr>
          <w:t>At City College, Rich Tradition Meets Change; Proletarian Harvard Turns 150, Its Mission Expanding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Finland 's Turn to Right Sends Shivers Through Euro Zone" w:history="1">
        <w:r>
          <w:rPr>
            <w:rFonts w:ascii="Arial" w:eastAsia="Arial" w:hAnsi="Arial" w:cs="Arial"/>
            <w:b/>
            <w:i w:val="0"/>
            <w:color w:val="0077CC"/>
            <w:sz w:val="20"/>
            <w:u w:val="single"/>
          </w:rPr>
          <w:t>Finland 's Turn to Right Sends Shivers Through Euro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Critic's Choice/Film; Precursor of 'Passion,' And Other Italian Treats" w:history="1">
        <w:r>
          <w:rPr>
            <w:rFonts w:ascii="Arial" w:eastAsia="Arial" w:hAnsi="Arial" w:cs="Arial"/>
            <w:b/>
            <w:i w:val="0"/>
            <w:color w:val="0077CC"/>
            <w:sz w:val="20"/>
            <w:u w:val="single"/>
          </w:rPr>
          <w:t>Critic's Choice/Film; Precursor of 'Passion,' And Other Italian Treats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V REVIEWS; BBC Show Features The Argentine Tango" w:history="1">
        <w:r>
          <w:rPr>
            <w:rFonts w:ascii="Arial" w:eastAsia="Arial" w:hAnsi="Arial" w:cs="Arial"/>
            <w:b/>
            <w:i w:val="0"/>
            <w:color w:val="0077CC"/>
            <w:sz w:val="20"/>
            <w:u w:val="single"/>
          </w:rPr>
          <w:t>TV REVIEWS; BBC Show Features The Argentine Tango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In Blast Police Call Accident, Muscovites See Terrorist Hand" w:history="1">
        <w:r>
          <w:rPr>
            <w:rFonts w:ascii="Arial" w:eastAsia="Arial" w:hAnsi="Arial" w:cs="Arial"/>
            <w:b/>
            <w:i w:val="0"/>
            <w:color w:val="0077CC"/>
            <w:sz w:val="20"/>
            <w:u w:val="single"/>
          </w:rPr>
          <w:t>In Blast Police Call Accident, Muscovites See Terrorist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V WEEKEND Looking for Love, Finding Heartbreak" w:history="1">
        <w:r>
          <w:rPr>
            <w:rFonts w:ascii="Arial" w:eastAsia="Arial" w:hAnsi="Arial" w:cs="Arial"/>
            <w:b/>
            <w:i w:val="0"/>
            <w:color w:val="0077CC"/>
            <w:sz w:val="20"/>
            <w:u w:val="single"/>
          </w:rPr>
          <w:t>TV WEEKEND Looking for Love, Finding Heartbreak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A Huge Nuclear Plant in the Heart of the City? It's Unthinkable Now, but Years Ago..." w:history="1">
        <w:r>
          <w:rPr>
            <w:rFonts w:ascii="Arial" w:eastAsia="Arial" w:hAnsi="Arial" w:cs="Arial"/>
            <w:b/>
            <w:i w:val="0"/>
            <w:color w:val="0077CC"/>
            <w:sz w:val="20"/>
            <w:u w:val="single"/>
          </w:rPr>
          <w:t>A Huge Nuclear Plant in the Heart of the City? It's Unthinkable Now, but Years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Fixating on a Future Royal as Elusive as Cinderella" w:history="1">
        <w:r>
          <w:rPr>
            <w:rFonts w:ascii="Arial" w:eastAsia="Arial" w:hAnsi="Arial" w:cs="Arial"/>
            <w:b/>
            <w:i w:val="0"/>
            <w:color w:val="0077CC"/>
            <w:sz w:val="20"/>
            <w:u w:val="single"/>
          </w:rPr>
          <w:t>Fixating on a Future Royal as Elusive as Cinderella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Lobbyist With Friendly Ties to Mayor Reaps the Benefits" w:history="1">
        <w:r>
          <w:rPr>
            <w:rFonts w:ascii="Arial" w:eastAsia="Arial" w:hAnsi="Arial" w:cs="Arial"/>
            <w:b/>
            <w:i w:val="0"/>
            <w:color w:val="0077CC"/>
            <w:sz w:val="20"/>
            <w:u w:val="single"/>
          </w:rPr>
          <w:t>Lobbyist With Friendly Ties to Mayor Reaps the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For Many Bachelors in China, No Property Means No Dates" w:history="1">
        <w:r>
          <w:rPr>
            <w:rFonts w:ascii="Arial" w:eastAsia="Arial" w:hAnsi="Arial" w:cs="Arial"/>
            <w:b/>
            <w:i w:val="0"/>
            <w:color w:val="0077CC"/>
            <w:sz w:val="20"/>
            <w:u w:val="single"/>
          </w:rPr>
          <w:t>For Many Bachelors in China, No Property Means No 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America 's New Role in Iraq Prompts a Search for Means of Influence" w:history="1">
        <w:r>
          <w:rPr>
            <w:rFonts w:ascii="Arial" w:eastAsia="Arial" w:hAnsi="Arial" w:cs="Arial"/>
            <w:b/>
            <w:i w:val="0"/>
            <w:color w:val="0077CC"/>
            <w:sz w:val="20"/>
            <w:u w:val="single"/>
          </w:rPr>
          <w:t>America 's New Role in Iraq Prompts a Search for Means of Influence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hronicle and Building Are Reflection of Economy" w:history="1">
        <w:r>
          <w:rPr>
            <w:rFonts w:ascii="Arial" w:eastAsia="Arial" w:hAnsi="Arial" w:cs="Arial"/>
            <w:b/>
            <w:i w:val="0"/>
            <w:color w:val="0077CC"/>
            <w:sz w:val="20"/>
            <w:u w:val="single"/>
          </w:rPr>
          <w:t>Chronicle and Building Are Reflection of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Newark Revival Wears Orange Along the River" w:history="1">
        <w:r>
          <w:rPr>
            <w:rFonts w:ascii="Arial" w:eastAsia="Arial" w:hAnsi="Arial" w:cs="Arial"/>
            <w:b/>
            <w:i w:val="0"/>
            <w:color w:val="0077CC"/>
            <w:sz w:val="20"/>
            <w:u w:val="single"/>
          </w:rPr>
          <w:t>Newark Revival Wears Orange Along the 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Jail Term Does Not Deter An Israeli Seeking Votes" w:history="1">
        <w:r>
          <w:rPr>
            <w:rFonts w:ascii="Arial" w:eastAsia="Arial" w:hAnsi="Arial" w:cs="Arial"/>
            <w:b/>
            <w:i w:val="0"/>
            <w:color w:val="0077CC"/>
            <w:sz w:val="20"/>
            <w:u w:val="single"/>
          </w:rPr>
          <w:t>Jail Term Does Not Deter An Israeli Seeking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How Hillary Became 'Hillary'" w:history="1">
        <w:r>
          <w:rPr>
            <w:rFonts w:ascii="Arial" w:eastAsia="Arial" w:hAnsi="Arial" w:cs="Arial"/>
            <w:b/>
            <w:i w:val="0"/>
            <w:color w:val="0077CC"/>
            <w:sz w:val="20"/>
            <w:u w:val="single"/>
          </w:rPr>
          <w:t>How Hillary Became 'Hillary'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OMB WOUNDS 18 IN DURBAN STORE" w:history="1">
        <w:r>
          <w:rPr>
            <w:rFonts w:ascii="Arial" w:eastAsia="Arial" w:hAnsi="Arial" w:cs="Arial"/>
            <w:b/>
            <w:i w:val="0"/>
            <w:color w:val="0077CC"/>
            <w:sz w:val="20"/>
            <w:u w:val="single"/>
          </w:rPr>
          <w:t>BOMB WOUNDS 18 IN DURBAN 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SIGNOFF; Meandering Into the Straight and Narrow" w:history="1">
        <w:r>
          <w:rPr>
            <w:rFonts w:ascii="Arial" w:eastAsia="Arial" w:hAnsi="Arial" w:cs="Arial"/>
            <w:b/>
            <w:i w:val="0"/>
            <w:color w:val="0077CC"/>
            <w:sz w:val="20"/>
            <w:u w:val="single"/>
          </w:rPr>
          <w:t>SIGNOFF; Meandering Into the Straight and Narrow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Chicago Preservationists Fear Losing Ground to Condos" w:history="1">
        <w:r>
          <w:rPr>
            <w:rFonts w:ascii="Arial" w:eastAsia="Arial" w:hAnsi="Arial" w:cs="Arial"/>
            <w:b/>
            <w:i w:val="0"/>
            <w:color w:val="0077CC"/>
            <w:sz w:val="20"/>
            <w:u w:val="single"/>
          </w:rPr>
          <w:t>Chicago Preservationists Fear Losing Ground to Condos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In Occupied Chile , It's a Crime to Be Poor" w:history="1">
        <w:r>
          <w:rPr>
            <w:rFonts w:ascii="Arial" w:eastAsia="Arial" w:hAnsi="Arial" w:cs="Arial"/>
            <w:b/>
            <w:i w:val="0"/>
            <w:color w:val="0077CC"/>
            <w:sz w:val="20"/>
            <w:u w:val="single"/>
          </w:rPr>
          <w:t>In Occupied Chile , It's a Crime to Be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ritics' Choice: New CDs" w:history="1">
        <w:r>
          <w:rPr>
            <w:rFonts w:ascii="Arial" w:eastAsia="Arial" w:hAnsi="Arial" w:cs="Arial"/>
            <w:b/>
            <w:i w:val="0"/>
            <w:color w:val="0077CC"/>
            <w:sz w:val="20"/>
            <w:u w:val="single"/>
          </w:rPr>
          <w:t>Critics' Choice: New CDs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YUGOSLAVS, IN U.S. FORUM, CONCEDE PROBLEMS" w:history="1">
        <w:r>
          <w:rPr>
            <w:rFonts w:ascii="Arial" w:eastAsia="Arial" w:hAnsi="Arial" w:cs="Arial"/>
            <w:b/>
            <w:i w:val="0"/>
            <w:color w:val="0077CC"/>
            <w:sz w:val="20"/>
            <w:u w:val="single"/>
          </w:rPr>
          <w:t>YUGOSLAVS, IN U.S. FORUM, CONCEDE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Our Towns Standing Up To Mr. Softee (Don't Laugh)" w:history="1">
        <w:r>
          <w:rPr>
            <w:rFonts w:ascii="Arial" w:eastAsia="Arial" w:hAnsi="Arial" w:cs="Arial"/>
            <w:b/>
            <w:i w:val="0"/>
            <w:color w:val="0077CC"/>
            <w:sz w:val="20"/>
            <w:u w:val="single"/>
          </w:rPr>
          <w:t>Our Towns Standing Up To Mr. Softee (Don't Laugh)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o French Soccer Owner-Politician, There's No Bad Publicity" w:history="1">
        <w:r>
          <w:rPr>
            <w:rFonts w:ascii="Arial" w:eastAsia="Arial" w:hAnsi="Arial" w:cs="Arial"/>
            <w:b/>
            <w:i w:val="0"/>
            <w:color w:val="0077CC"/>
            <w:sz w:val="20"/>
            <w:u w:val="single"/>
          </w:rPr>
          <w:t>To French Soccer Owner-Politician, There's No Bad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PRO FOOTBALL The Bawdy King of Baltimore" w:history="1">
        <w:r>
          <w:rPr>
            <w:rFonts w:ascii="Arial" w:eastAsia="Arial" w:hAnsi="Arial" w:cs="Arial"/>
            <w:b/>
            <w:i w:val="0"/>
            <w:color w:val="0077CC"/>
            <w:sz w:val="20"/>
            <w:u w:val="single"/>
          </w:rPr>
          <w:t>PRO FOOTBALL The Bawdy King of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Mandela on Communism" w:history="1">
        <w:r>
          <w:rPr>
            <w:rFonts w:ascii="Arial" w:eastAsia="Arial" w:hAnsi="Arial" w:cs="Arial"/>
            <w:b/>
            <w:i w:val="0"/>
            <w:color w:val="0077CC"/>
            <w:sz w:val="20"/>
            <w:u w:val="single"/>
          </w:rPr>
          <w:t>Mandela on Communism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City Says the Kingsbridge Armory Will Become a Shopping Center" w:history="1">
        <w:r>
          <w:rPr>
            <w:rFonts w:ascii="Arial" w:eastAsia="Arial" w:hAnsi="Arial" w:cs="Arial"/>
            <w:b/>
            <w:i w:val="0"/>
            <w:color w:val="0077CC"/>
            <w:sz w:val="20"/>
            <w:u w:val="single"/>
          </w:rPr>
          <w:t>City Says the Kingsbridge Armory Will Become a Shopping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NYC After 40 Years, the Nerds No Longer Need Revenge" w:history="1">
        <w:r>
          <w:rPr>
            <w:rFonts w:ascii="Arial" w:eastAsia="Arial" w:hAnsi="Arial" w:cs="Arial"/>
            <w:b/>
            <w:i w:val="0"/>
            <w:color w:val="0077CC"/>
            <w:sz w:val="20"/>
            <w:u w:val="single"/>
          </w:rPr>
          <w:t>NYC After 40 Years, the Nerds No Longer Need Revenge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Hunting for Bargains After a Titan's Fall: Everything Must Go" w:history="1">
        <w:r>
          <w:rPr>
            <w:rFonts w:ascii="Arial" w:eastAsia="Arial" w:hAnsi="Arial" w:cs="Arial"/>
            <w:b/>
            <w:i w:val="0"/>
            <w:color w:val="0077CC"/>
            <w:sz w:val="20"/>
            <w:u w:val="single"/>
          </w:rPr>
          <w:t>Hunting for Bargains After a Titan's Fall: Everything Must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Wanted: Cookie-Cutter Colleges?" w:history="1">
        <w:r>
          <w:rPr>
            <w:rFonts w:ascii="Arial" w:eastAsia="Arial" w:hAnsi="Arial" w:cs="Arial"/>
            <w:b/>
            <w:i w:val="0"/>
            <w:color w:val="0077CC"/>
            <w:sz w:val="20"/>
            <w:u w:val="single"/>
          </w:rPr>
          <w:t>Wanted: Cookie-Cutter Colleges?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AN AUGUST RITE RENEWED: THE FRENCH HIT THE ROAD" w:history="1">
        <w:r>
          <w:rPr>
            <w:rFonts w:ascii="Arial" w:eastAsia="Arial" w:hAnsi="Arial" w:cs="Arial"/>
            <w:b/>
            <w:i w:val="0"/>
            <w:color w:val="0077CC"/>
            <w:sz w:val="20"/>
            <w:u w:val="single"/>
          </w:rPr>
          <w:t>AN AUGUST RITE RENEWED: THE FRENCH HIT THE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Between Bites of Sea Bass, Clinton Talks Up School Aid" w:history="1">
        <w:r>
          <w:rPr>
            <w:rFonts w:ascii="Arial" w:eastAsia="Arial" w:hAnsi="Arial" w:cs="Arial"/>
            <w:b/>
            <w:i w:val="0"/>
            <w:color w:val="0077CC"/>
            <w:sz w:val="20"/>
            <w:u w:val="single"/>
          </w:rPr>
          <w:t>Between Bites of Sea Bass, Clinton Talks Up School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CRITIC'S CHOICE/Film A Family (and a Country) Transformed" w:history="1">
        <w:r>
          <w:rPr>
            <w:rFonts w:ascii="Arial" w:eastAsia="Arial" w:hAnsi="Arial" w:cs="Arial"/>
            <w:b/>
            <w:i w:val="0"/>
            <w:color w:val="0077CC"/>
            <w:sz w:val="20"/>
            <w:u w:val="single"/>
          </w:rPr>
          <w:t>CRITIC'S CHOICE/Film A Family (and a Country) Transformed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SOCCER 175 Million Brazilians Hold a Samba Celebration" w:history="1">
        <w:r>
          <w:rPr>
            <w:rFonts w:ascii="Arial" w:eastAsia="Arial" w:hAnsi="Arial" w:cs="Arial"/>
            <w:b/>
            <w:i w:val="0"/>
            <w:color w:val="0077CC"/>
            <w:sz w:val="20"/>
            <w:u w:val="single"/>
          </w:rPr>
          <w:t>SOCCER 175 Million Brazilians Hold a Samba Celebration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Without Favors, A Swift Ascent For Sotomayor" w:history="1">
        <w:r>
          <w:rPr>
            <w:rFonts w:ascii="Arial" w:eastAsia="Arial" w:hAnsi="Arial" w:cs="Arial"/>
            <w:b/>
            <w:i w:val="0"/>
            <w:color w:val="0077CC"/>
            <w:sz w:val="20"/>
            <w:u w:val="single"/>
          </w:rPr>
          <w:t>Without Favors, A Swift Ascent For Sotomayor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 Market Is a Cultural Bouquet Garni" w:history="1">
        <w:r>
          <w:rPr>
            <w:rFonts w:ascii="Arial" w:eastAsia="Arial" w:hAnsi="Arial" w:cs="Arial"/>
            <w:b/>
            <w:i w:val="0"/>
            <w:color w:val="0077CC"/>
            <w:sz w:val="20"/>
            <w:u w:val="single"/>
          </w:rPr>
          <w:t>A Market Is a Cultural Bouquet Garni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Last Stand for a Bungalow Backwater" w:history="1">
        <w:r>
          <w:rPr>
            <w:rFonts w:ascii="Arial" w:eastAsia="Arial" w:hAnsi="Arial" w:cs="Arial"/>
            <w:b/>
            <w:i w:val="0"/>
            <w:color w:val="0077CC"/>
            <w:sz w:val="20"/>
            <w:u w:val="single"/>
          </w:rPr>
          <w:t>Last Stand for a Bungalow Backwater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DIRTY WORK" w:history="1">
        <w:r>
          <w:rPr>
            <w:rFonts w:ascii="Arial" w:eastAsia="Arial" w:hAnsi="Arial" w:cs="Arial"/>
            <w:b/>
            <w:i w:val="0"/>
            <w:color w:val="0077CC"/>
            <w:sz w:val="20"/>
            <w:u w:val="single"/>
          </w:rPr>
          <w:t>DIRTY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New Realities Fight Old Images of Mother" w:history="1">
        <w:r>
          <w:rPr>
            <w:rFonts w:ascii="Arial" w:eastAsia="Arial" w:hAnsi="Arial" w:cs="Arial"/>
            <w:b/>
            <w:i w:val="0"/>
            <w:color w:val="0077CC"/>
            <w:sz w:val="20"/>
            <w:u w:val="single"/>
          </w:rPr>
          <w:t>New Realities Fight Old Images of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F.L. CONFERENCE CHAMPIONSHIPS; Elmont Comes to Life for Its Hometown Hero" w:history="1">
        <w:r>
          <w:rPr>
            <w:rFonts w:ascii="Arial" w:eastAsia="Arial" w:hAnsi="Arial" w:cs="Arial"/>
            <w:b/>
            <w:i w:val="0"/>
            <w:color w:val="0077CC"/>
            <w:sz w:val="20"/>
            <w:u w:val="single"/>
          </w:rPr>
          <w:t>N.F.L. CONFERENCE CHAMPIONSHIPS; Elmont Comes to Life for Its Hometown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Our Towns The Rent Is an Arm and a Leg. The Security Deposit? Don't Ask." w:history="1">
        <w:r>
          <w:rPr>
            <w:rFonts w:ascii="Arial" w:eastAsia="Arial" w:hAnsi="Arial" w:cs="Arial"/>
            <w:b/>
            <w:i w:val="0"/>
            <w:color w:val="0077CC"/>
            <w:sz w:val="20"/>
            <w:u w:val="single"/>
          </w:rPr>
          <w:t>Our Towns The Rent Is an Arm and a Leg. The Security Deposit? Don't Ask.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Real and Reel Life: The Aesthetics Of the Dardennes" w:history="1">
        <w:r>
          <w:rPr>
            <w:rFonts w:ascii="Arial" w:eastAsia="Arial" w:hAnsi="Arial" w:cs="Arial"/>
            <w:b/>
            <w:i w:val="0"/>
            <w:color w:val="0077CC"/>
            <w:sz w:val="20"/>
            <w:u w:val="single"/>
          </w:rPr>
          <w:t>Real and Reel Life: The Aesthetics Of the Dardennes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odey vs. Corzine: A Rivalry in the Making" w:history="1">
        <w:r>
          <w:rPr>
            <w:rFonts w:ascii="Arial" w:eastAsia="Arial" w:hAnsi="Arial" w:cs="Arial"/>
            <w:b/>
            <w:i w:val="0"/>
            <w:color w:val="0077CC"/>
            <w:sz w:val="20"/>
            <w:u w:val="single"/>
          </w:rPr>
          <w:t>Codey vs. Corzine: A Rivalry in the 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At Aging Mall, Club Store Stirs a Battle" w:history="1">
        <w:r>
          <w:rPr>
            <w:rFonts w:ascii="Arial" w:eastAsia="Arial" w:hAnsi="Arial" w:cs="Arial"/>
            <w:b/>
            <w:i w:val="0"/>
            <w:color w:val="0077CC"/>
            <w:sz w:val="20"/>
            <w:u w:val="single"/>
          </w:rPr>
          <w:t>At Aging Mall, Club Store Stirs a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o Cyclone or Hot Dogs, but Still the Boardwalk" w:history="1">
        <w:r>
          <w:rPr>
            <w:rFonts w:ascii="Arial" w:eastAsia="Arial" w:hAnsi="Arial" w:cs="Arial"/>
            <w:b/>
            <w:i w:val="0"/>
            <w:color w:val="0077CC"/>
            <w:sz w:val="20"/>
            <w:u w:val="single"/>
          </w:rPr>
          <w:t>No Cyclone or Hot Dogs, but Still the Boardwalk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Lesson of Defeat: Obama Comes Out Punching" w:history="1">
        <w:r>
          <w:rPr>
            <w:rFonts w:ascii="Arial" w:eastAsia="Arial" w:hAnsi="Arial" w:cs="Arial"/>
            <w:b/>
            <w:i w:val="0"/>
            <w:color w:val="0077CC"/>
            <w:sz w:val="20"/>
            <w:u w:val="single"/>
          </w:rPr>
          <w:t>Lesson of Defeat: Obama Comes Out Punching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 Boon to the Economy Faces Repeal in Montana" w:history="1">
        <w:r>
          <w:rPr>
            <w:rFonts w:ascii="Arial" w:eastAsia="Arial" w:hAnsi="Arial" w:cs="Arial"/>
            <w:b/>
            <w:i w:val="0"/>
            <w:color w:val="0077CC"/>
            <w:sz w:val="20"/>
            <w:u w:val="single"/>
          </w:rPr>
          <w:t>A Boon to the Economy Faces Repeal in Montana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In Lebanon 's Patchwork, a Focus on Armenians' Political Might" w:history="1">
        <w:r>
          <w:rPr>
            <w:rFonts w:ascii="Arial" w:eastAsia="Arial" w:hAnsi="Arial" w:cs="Arial"/>
            <w:b/>
            <w:i w:val="0"/>
            <w:color w:val="0077CC"/>
            <w:sz w:val="20"/>
            <w:u w:val="single"/>
          </w:rPr>
          <w:t>In Lebanon 's Patchwork, a Focus on Armenians' Political Might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 Quiet Side of Fleet Week, in a Staten Island Neighborhood" w:history="1">
        <w:r>
          <w:rPr>
            <w:rFonts w:ascii="Arial" w:eastAsia="Arial" w:hAnsi="Arial" w:cs="Arial"/>
            <w:b/>
            <w:i w:val="0"/>
            <w:color w:val="0077CC"/>
            <w:sz w:val="20"/>
            <w:u w:val="single"/>
          </w:rPr>
          <w:t>A Quiet Side of Fleet Week, in a Staten Island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bama Campaign Banks on High-Tech Ground Game to Reach Voters" w:history="1">
        <w:r>
          <w:rPr>
            <w:rFonts w:ascii="Arial" w:eastAsia="Arial" w:hAnsi="Arial" w:cs="Arial"/>
            <w:b/>
            <w:i w:val="0"/>
            <w:color w:val="0077CC"/>
            <w:sz w:val="20"/>
            <w:u w:val="single"/>
          </w:rPr>
          <w:t>Obama Campaign Banks on High-Tech Ground Game to Reach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With Contests in 4 States, a Promise Of an Easier Night to Interpret Results" w:history="1">
        <w:r>
          <w:rPr>
            <w:rFonts w:ascii="Arial" w:eastAsia="Arial" w:hAnsi="Arial" w:cs="Arial"/>
            <w:b/>
            <w:i w:val="0"/>
            <w:color w:val="0077CC"/>
            <w:sz w:val="20"/>
            <w:u w:val="single"/>
          </w:rPr>
          <w:t>With Contests in 4 States, a Promise Of an Easier Night to Interpret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Mexico Seems Poised to Embrace Party It Ousted in 2000" w:history="1">
        <w:r>
          <w:rPr>
            <w:rFonts w:ascii="Arial" w:eastAsia="Arial" w:hAnsi="Arial" w:cs="Arial"/>
            <w:b/>
            <w:i w:val="0"/>
            <w:color w:val="0077CC"/>
            <w:sz w:val="20"/>
            <w:u w:val="single"/>
          </w:rPr>
          <w:t>Mexico Seems Poised to Embrace Party It Ousted in 2000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or Uninsured in Texas, Supreme Court Ruling Adds to Uncertainty" w:history="1">
        <w:r>
          <w:rPr>
            <w:rFonts w:ascii="Arial" w:eastAsia="Arial" w:hAnsi="Arial" w:cs="Arial"/>
            <w:b/>
            <w:i w:val="0"/>
            <w:color w:val="0077CC"/>
            <w:sz w:val="20"/>
            <w:u w:val="single"/>
          </w:rPr>
          <w:t>For Uninsured in Texas, Supreme Court Ruling Adds to Uncertainty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 Lost 'Honeymooner' Episode on Cable" w:history="1">
        <w:r>
          <w:rPr>
            <w:rFonts w:ascii="Arial" w:eastAsia="Arial" w:hAnsi="Arial" w:cs="Arial"/>
            <w:b/>
            <w:i w:val="0"/>
            <w:color w:val="0077CC"/>
            <w:sz w:val="20"/>
            <w:u w:val="single"/>
          </w:rPr>
          <w:t>A Lost 'Honeymooner' Episode on Cable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Swedes Begin to Question Liberal Migration Tenets" w:history="1">
        <w:r>
          <w:rPr>
            <w:rFonts w:ascii="Arial" w:eastAsia="Arial" w:hAnsi="Arial" w:cs="Arial"/>
            <w:b/>
            <w:i w:val="0"/>
            <w:color w:val="0077CC"/>
            <w:sz w:val="20"/>
            <w:u w:val="single"/>
          </w:rPr>
          <w:t>Swedes Begin to Question Liberal Migration Tenets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n 'O.C.,' You Must Go Home Again" w:history="1">
        <w:r>
          <w:rPr>
            <w:rFonts w:ascii="Arial" w:eastAsia="Arial" w:hAnsi="Arial" w:cs="Arial"/>
            <w:b/>
            <w:i w:val="0"/>
            <w:color w:val="0077CC"/>
            <w:sz w:val="20"/>
            <w:u w:val="single"/>
          </w:rPr>
          <w:t>In 'O.C.,' You Must Go Home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Big City Puzzling Out The Logic In Living Wage" w:history="1">
        <w:r>
          <w:rPr>
            <w:rFonts w:ascii="Arial" w:eastAsia="Arial" w:hAnsi="Arial" w:cs="Arial"/>
            <w:b/>
            <w:i w:val="0"/>
            <w:color w:val="0077CC"/>
            <w:sz w:val="20"/>
            <w:u w:val="single"/>
          </w:rPr>
          <w:t>The Big City Puzzling Out The Logic In Living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Californian Would Add Wide Experience to Court" w:history="1">
        <w:r>
          <w:rPr>
            <w:rFonts w:ascii="Arial" w:eastAsia="Arial" w:hAnsi="Arial" w:cs="Arial"/>
            <w:b/>
            <w:i w:val="0"/>
            <w:color w:val="0077CC"/>
            <w:sz w:val="20"/>
            <w:u w:val="single"/>
          </w:rPr>
          <w:t>Californian Would Add Wide Experience to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Hitchcock, Finding His Voice in Silents" w:history="1">
        <w:r>
          <w:rPr>
            <w:rFonts w:ascii="Arial" w:eastAsia="Arial" w:hAnsi="Arial" w:cs="Arial"/>
            <w:b/>
            <w:i w:val="0"/>
            <w:color w:val="0077CC"/>
            <w:sz w:val="20"/>
            <w:u w:val="single"/>
          </w:rPr>
          <w:t>Hitchcock, Finding His Voice in Silents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When Islanders Return And Find a New World" w:history="1">
        <w:r>
          <w:rPr>
            <w:rFonts w:ascii="Arial" w:eastAsia="Arial" w:hAnsi="Arial" w:cs="Arial"/>
            <w:b/>
            <w:i w:val="0"/>
            <w:color w:val="0077CC"/>
            <w:sz w:val="20"/>
            <w:u w:val="single"/>
          </w:rPr>
          <w:t>When Islanders Return And Find a New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WEST SIDERS MAY GET A REPRIEVE FROM THE IRT" w:history="1">
        <w:r>
          <w:rPr>
            <w:rFonts w:ascii="Arial" w:eastAsia="Arial" w:hAnsi="Arial" w:cs="Arial"/>
            <w:b/>
            <w:i w:val="0"/>
            <w:color w:val="0077CC"/>
            <w:sz w:val="20"/>
            <w:u w:val="single"/>
          </w:rPr>
          <w:t>WEST SIDERS MAY GET A REPRIEVE FROM THE IRT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Worlds Apart" w:history="1">
        <w:r>
          <w:rPr>
            <w:rFonts w:ascii="Arial" w:eastAsia="Arial" w:hAnsi="Arial" w:cs="Arial"/>
            <w:b/>
            <w:i w:val="0"/>
            <w:color w:val="0077CC"/>
            <w:sz w:val="20"/>
            <w:u w:val="single"/>
          </w:rPr>
          <w:t>Worlds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EEN-AGE, GOOD AGE" w:history="1">
        <w:r>
          <w:rPr>
            <w:rFonts w:ascii="Arial" w:eastAsia="Arial" w:hAnsi="Arial" w:cs="Arial"/>
            <w:b/>
            <w:i w:val="0"/>
            <w:color w:val="0077CC"/>
            <w:sz w:val="20"/>
            <w:u w:val="single"/>
          </w:rPr>
          <w:t>TEEN-AGE, GOOD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Liberal Democrats Do Well in Tense St. Petersburg Election" w:history="1">
        <w:r>
          <w:rPr>
            <w:rFonts w:ascii="Arial" w:eastAsia="Arial" w:hAnsi="Arial" w:cs="Arial"/>
            <w:b/>
            <w:i w:val="0"/>
            <w:color w:val="0077CC"/>
            <w:sz w:val="20"/>
            <w:u w:val="single"/>
          </w:rPr>
          <w:t>Liberal Democrats Do Well in Tense St. Petersburg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Passions Stir in 'Sleepy Hollow'; Debate on a Name Change for Prestige and Profit" w:history="1">
        <w:r>
          <w:rPr>
            <w:rFonts w:ascii="Arial" w:eastAsia="Arial" w:hAnsi="Arial" w:cs="Arial"/>
            <w:b/>
            <w:i w:val="0"/>
            <w:color w:val="0077CC"/>
            <w:sz w:val="20"/>
            <w:u w:val="single"/>
          </w:rPr>
          <w:t>Passions Stir in 'Sleepy Hollow'; Debate on a Name Change for Prestige and 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Report Says 10 Percent of Jobs Lost Post-Sept. 11 Were in Chinatown" w:history="1">
        <w:r>
          <w:rPr>
            <w:rFonts w:ascii="Arial" w:eastAsia="Arial" w:hAnsi="Arial" w:cs="Arial"/>
            <w:b/>
            <w:i w:val="0"/>
            <w:color w:val="0077CC"/>
            <w:sz w:val="20"/>
            <w:u w:val="single"/>
          </w:rPr>
          <w:t>Report Says 10 Percent of Jobs Lost Post-Sept. 11 Were in Chinatown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ayoral Hopes Seen as Muting Fighter's Voice" w:history="1">
        <w:r>
          <w:rPr>
            <w:rFonts w:ascii="Arial" w:eastAsia="Arial" w:hAnsi="Arial" w:cs="Arial"/>
            <w:b/>
            <w:i w:val="0"/>
            <w:color w:val="0077CC"/>
            <w:sz w:val="20"/>
            <w:u w:val="single"/>
          </w:rPr>
          <w:t>Mayoral Hopes Seen as Muting Fighter's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Killer Posts His Own Fliers After a Police Notification" w:history="1">
        <w:r>
          <w:rPr>
            <w:rFonts w:ascii="Arial" w:eastAsia="Arial" w:hAnsi="Arial" w:cs="Arial"/>
            <w:b/>
            <w:i w:val="0"/>
            <w:color w:val="0077CC"/>
            <w:sz w:val="20"/>
            <w:u w:val="single"/>
          </w:rPr>
          <w:t>Killer Posts His Own Fliers After a Police Notification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Citizens Kane, in Family and Fashion" w:history="1">
        <w:r>
          <w:rPr>
            <w:rFonts w:ascii="Arial" w:eastAsia="Arial" w:hAnsi="Arial" w:cs="Arial"/>
            <w:b/>
            <w:i w:val="0"/>
            <w:color w:val="0077CC"/>
            <w:sz w:val="20"/>
            <w:u w:val="single"/>
          </w:rPr>
          <w:t>Citizens Kane, in Family and Fashion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Complications of a 'For Sale' Sign" w:history="1">
        <w:r>
          <w:rPr>
            <w:rFonts w:ascii="Arial" w:eastAsia="Arial" w:hAnsi="Arial" w:cs="Arial"/>
            <w:b/>
            <w:i w:val="0"/>
            <w:color w:val="0077CC"/>
            <w:sz w:val="20"/>
            <w:u w:val="single"/>
          </w:rPr>
          <w:t>Complications of a 'For Sale' 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Politics in Washington State Are Lively Though Puzzling" w:history="1">
        <w:r>
          <w:rPr>
            <w:rFonts w:ascii="Arial" w:eastAsia="Arial" w:hAnsi="Arial" w:cs="Arial"/>
            <w:b/>
            <w:i w:val="0"/>
            <w:color w:val="0077CC"/>
            <w:sz w:val="20"/>
            <w:u w:val="single"/>
          </w:rPr>
          <w:t>Politics in Washington State Are Lively Though Puzzling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Enclave Links Its Political Fate to Its Rich History" w:history="1">
        <w:r>
          <w:rPr>
            <w:rFonts w:ascii="Arial" w:eastAsia="Arial" w:hAnsi="Arial" w:cs="Arial"/>
            <w:b/>
            <w:i w:val="0"/>
            <w:color w:val="0077CC"/>
            <w:sz w:val="20"/>
            <w:u w:val="single"/>
          </w:rPr>
          <w:t>Enclave Links Its Political Fate to Its Rich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o Get Out of Those Damned Spots" w:history="1">
        <w:r>
          <w:rPr>
            <w:rFonts w:ascii="Arial" w:eastAsia="Arial" w:hAnsi="Arial" w:cs="Arial"/>
            <w:b/>
            <w:i w:val="0"/>
            <w:color w:val="0077CC"/>
            <w:sz w:val="20"/>
            <w:u w:val="single"/>
          </w:rPr>
          <w:t>To Get Out of Those Damned Spots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MORE FAMILIES ARE AMONG HOMELESS" w:history="1">
        <w:r>
          <w:rPr>
            <w:rFonts w:ascii="Arial" w:eastAsia="Arial" w:hAnsi="Arial" w:cs="Arial"/>
            <w:b/>
            <w:i w:val="0"/>
            <w:color w:val="0077CC"/>
            <w:sz w:val="20"/>
            <w:u w:val="single"/>
          </w:rPr>
          <w:t>MORE FAMILIES ARE AMONG HOMELESS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WO NOT QUITE NICE THINGS" w:history="1">
        <w:r>
          <w:rPr>
            <w:rFonts w:ascii="Arial" w:eastAsia="Arial" w:hAnsi="Arial" w:cs="Arial"/>
            <w:b/>
            <w:i w:val="0"/>
            <w:color w:val="0077CC"/>
            <w:sz w:val="20"/>
            <w:u w:val="single"/>
          </w:rPr>
          <w:t>TWO NOT QUITE NICE THINGS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Review/Film; Irish , Unwed, Pregnant: Why Is She Glowing?" w:history="1">
        <w:r>
          <w:rPr>
            <w:rFonts w:ascii="Arial" w:eastAsia="Arial" w:hAnsi="Arial" w:cs="Arial"/>
            <w:b/>
            <w:i w:val="0"/>
            <w:color w:val="0077CC"/>
            <w:sz w:val="20"/>
            <w:u w:val="single"/>
          </w:rPr>
          <w:t>Review/Film; Irish , Unwed, Pregnant: Why Is She Glowing?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When Self-Interest Clashes With Unruly Desire Movie Review | 'Three Monkeys'" w:history="1">
        <w:r>
          <w:rPr>
            <w:rFonts w:ascii="Arial" w:eastAsia="Arial" w:hAnsi="Arial" w:cs="Arial"/>
            <w:b/>
            <w:i w:val="0"/>
            <w:color w:val="0077CC"/>
            <w:sz w:val="20"/>
            <w:u w:val="single"/>
          </w:rPr>
          <w:t>When Self-Interest Clashes With Unruly Desire Movie Review | 'Three Monkeys'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Immigrants in the Middle; Some Workers Want a Union; Others Fear the Costs" w:history="1">
        <w:r>
          <w:rPr>
            <w:rFonts w:ascii="Arial" w:eastAsia="Arial" w:hAnsi="Arial" w:cs="Arial"/>
            <w:b/>
            <w:i w:val="0"/>
            <w:color w:val="0077CC"/>
            <w:sz w:val="20"/>
            <w:u w:val="single"/>
          </w:rPr>
          <w:t>Immigrants in the Middle; Some Workers Want a Union; Others Fear the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DUARTE PLANNING ECONOMIC CHANGES" w:history="1">
        <w:r>
          <w:rPr>
            <w:rFonts w:ascii="Arial" w:eastAsia="Arial" w:hAnsi="Arial" w:cs="Arial"/>
            <w:b/>
            <w:i w:val="0"/>
            <w:color w:val="0077CC"/>
            <w:sz w:val="20"/>
            <w:u w:val="single"/>
          </w:rPr>
          <w:t>DUARTE PLANNING ECONOMIC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rade Pact Thumbs Nose at Displaced Workers" w:history="1">
        <w:r>
          <w:rPr>
            <w:rFonts w:ascii="Arial" w:eastAsia="Arial" w:hAnsi="Arial" w:cs="Arial"/>
            <w:b/>
            <w:i w:val="0"/>
            <w:color w:val="0077CC"/>
            <w:sz w:val="20"/>
            <w:u w:val="single"/>
          </w:rPr>
          <w:t>Trade Pact Thumbs Nose at Displaced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North Korea Has a Hold On Hearts In Japan" w:history="1">
        <w:r>
          <w:rPr>
            <w:rFonts w:ascii="Arial" w:eastAsia="Arial" w:hAnsi="Arial" w:cs="Arial"/>
            <w:b/>
            <w:i w:val="0"/>
            <w:color w:val="0077CC"/>
            <w:sz w:val="20"/>
            <w:u w:val="single"/>
          </w:rPr>
          <w:t>North Korea Has a Hold On Hearts In Japan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Selling the New Car to See His Son Pursue a Dream" w:history="1">
        <w:r>
          <w:rPr>
            <w:rFonts w:ascii="Arial" w:eastAsia="Arial" w:hAnsi="Arial" w:cs="Arial"/>
            <w:b/>
            <w:i w:val="0"/>
            <w:color w:val="0077CC"/>
            <w:sz w:val="20"/>
            <w:u w:val="single"/>
          </w:rPr>
          <w:t>Selling the New Car to See His Son Pursue a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V REVIEW; 'ROCKSCHOOL' EXPLAINS TODAY'S POPULAR MUSIC" w:history="1">
        <w:r>
          <w:rPr>
            <w:rFonts w:ascii="Arial" w:eastAsia="Arial" w:hAnsi="Arial" w:cs="Arial"/>
            <w:b/>
            <w:i w:val="0"/>
            <w:color w:val="0077CC"/>
            <w:sz w:val="20"/>
            <w:u w:val="single"/>
          </w:rPr>
          <w:t>TV REVIEW; 'ROCKSCHOOL' EXPLAINS TODAY'S POPULAR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Decor Is Crimson, and the Ceiling Isn't Glass" w:history="1">
        <w:r>
          <w:rPr>
            <w:rFonts w:ascii="Arial" w:eastAsia="Arial" w:hAnsi="Arial" w:cs="Arial"/>
            <w:b/>
            <w:i w:val="0"/>
            <w:color w:val="0077CC"/>
            <w:sz w:val="20"/>
            <w:u w:val="single"/>
          </w:rPr>
          <w:t>Decor Is Crimson, and the Ceiling Isn't Glass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Bush Visits Gulf Coast, Stressing Progress in Fixing Hurricane Damage" w:history="1">
        <w:r>
          <w:rPr>
            <w:rFonts w:ascii="Arial" w:eastAsia="Arial" w:hAnsi="Arial" w:cs="Arial"/>
            <w:b/>
            <w:i w:val="0"/>
            <w:color w:val="0077CC"/>
            <w:sz w:val="20"/>
            <w:u w:val="single"/>
          </w:rPr>
          <w:t>Bush Visits Gulf Coast, Stressing Progress in Fixing Hurricane Damage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Jury Selection to Begin Today For Skakel Trial in '75 Killing" w:history="1">
        <w:r>
          <w:rPr>
            <w:rFonts w:ascii="Arial" w:eastAsia="Arial" w:hAnsi="Arial" w:cs="Arial"/>
            <w:b/>
            <w:i w:val="0"/>
            <w:color w:val="0077CC"/>
            <w:sz w:val="20"/>
            <w:u w:val="single"/>
          </w:rPr>
          <w:t>Jury Selection to Begin Today For Skakel Trial in '75 Killing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Big Budget Cuts Add Up to Rage in Wisconsin" w:history="1">
        <w:r>
          <w:rPr>
            <w:rFonts w:ascii="Arial" w:eastAsia="Arial" w:hAnsi="Arial" w:cs="Arial"/>
            <w:b/>
            <w:i w:val="0"/>
            <w:color w:val="0077CC"/>
            <w:sz w:val="20"/>
            <w:u w:val="single"/>
          </w:rPr>
          <w:t>Big Budget Cuts Add Up to Rage in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Quinceañera’: Turning Sweet 15 in Los Angeles’s Immigrant Stew Movie Review" w:history="1">
        <w:r>
          <w:rPr>
            <w:rFonts w:ascii="Arial" w:eastAsia="Arial" w:hAnsi="Arial" w:cs="Arial"/>
            <w:b/>
            <w:i w:val="0"/>
            <w:color w:val="0077CC"/>
            <w:sz w:val="20"/>
            <w:u w:val="single"/>
          </w:rPr>
          <w:t>‘Quinceañera’: Turning Sweet 15 in Los Angeles’s Immigrant Stew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Everybody Into the Melting Pot: Turning Sweet 15 in Los Angeles's Immigrant Stew" w:history="1">
        <w:r>
          <w:rPr>
            <w:rFonts w:ascii="Arial" w:eastAsia="Arial" w:hAnsi="Arial" w:cs="Arial"/>
            <w:b/>
            <w:i w:val="0"/>
            <w:color w:val="0077CC"/>
            <w:sz w:val="20"/>
            <w:u w:val="single"/>
          </w:rPr>
          <w:t>Everybody Into the Melting Pot: Turning Sweet 15 in Los Angeles's Immigrant Stew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Lawmakers In Britain Pursue Fox Hunters" w:history="1">
        <w:r>
          <w:rPr>
            <w:rFonts w:ascii="Arial" w:eastAsia="Arial" w:hAnsi="Arial" w:cs="Arial"/>
            <w:b/>
            <w:i w:val="0"/>
            <w:color w:val="0077CC"/>
            <w:sz w:val="20"/>
            <w:u w:val="single"/>
          </w:rPr>
          <w:t>Lawmakers In Britain Pursue Fox Hunters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Mall Crisis? Call Security. Then Again, Maybe Not. Movie Review | 'Observe and Report'" w:history="1">
        <w:r>
          <w:rPr>
            <w:rFonts w:ascii="Arial" w:eastAsia="Arial" w:hAnsi="Arial" w:cs="Arial"/>
            <w:b/>
            <w:i w:val="0"/>
            <w:color w:val="0077CC"/>
            <w:sz w:val="20"/>
            <w:u w:val="single"/>
          </w:rPr>
          <w:t>Mall Crisis? Call Security. Then Again, Maybe Not. Movie Review | 'Observe and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Mehdi and Sarah and Adrien and Manu, Coupling Under a Cloud Movie Review | 'The Witnesses'" w:history="1">
        <w:r>
          <w:rPr>
            <w:rFonts w:ascii="Arial" w:eastAsia="Arial" w:hAnsi="Arial" w:cs="Arial"/>
            <w:b/>
            <w:i w:val="0"/>
            <w:color w:val="0077CC"/>
            <w:sz w:val="20"/>
            <w:u w:val="single"/>
          </w:rPr>
          <w:t>Mehdi and Sarah and Adrien and Manu, Coupling Under a Cloud Movie Review | 'The Witnesses'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Out of Favor for Benefiting From Favors, Rowland Stirs Varied Sentiments" w:history="1">
        <w:r>
          <w:rPr>
            <w:rFonts w:ascii="Arial" w:eastAsia="Arial" w:hAnsi="Arial" w:cs="Arial"/>
            <w:b/>
            <w:i w:val="0"/>
            <w:color w:val="0077CC"/>
            <w:sz w:val="20"/>
            <w:u w:val="single"/>
          </w:rPr>
          <w:t>Out of Favor for Benefiting From Favors, Rowland Stirs Varied Sentiments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Mall Crisis? Call Security. Then Again, Maybe Not." w:history="1">
        <w:r>
          <w:rPr>
            <w:rFonts w:ascii="Arial" w:eastAsia="Arial" w:hAnsi="Arial" w:cs="Arial"/>
            <w:b/>
            <w:i w:val="0"/>
            <w:color w:val="0077CC"/>
            <w:sz w:val="20"/>
            <w:u w:val="single"/>
          </w:rPr>
          <w:t>Mall Crisis? Call Security. Then Again, Maybe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A Mexican Tradition Runs On Pageantry and Faith" w:history="1">
        <w:r>
          <w:rPr>
            <w:rFonts w:ascii="Arial" w:eastAsia="Arial" w:hAnsi="Arial" w:cs="Arial"/>
            <w:b/>
            <w:i w:val="0"/>
            <w:color w:val="0077CC"/>
            <w:sz w:val="20"/>
            <w:u w:val="single"/>
          </w:rPr>
          <w:t>A Mexican Tradition Runs On Pageantry and Faith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Psychiatrists Offer Theories About Suspect In Patz Case" w:history="1">
        <w:r>
          <w:rPr>
            <w:rFonts w:ascii="Arial" w:eastAsia="Arial" w:hAnsi="Arial" w:cs="Arial"/>
            <w:b/>
            <w:i w:val="0"/>
            <w:color w:val="0077CC"/>
            <w:sz w:val="20"/>
            <w:u w:val="single"/>
          </w:rPr>
          <w:t>Psychiatrists Offer Theories About Suspect In Patz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New Tabloid By Murdoch Losing Sales" w:history="1">
        <w:r>
          <w:rPr>
            <w:rFonts w:ascii="Arial" w:eastAsia="Arial" w:hAnsi="Arial" w:cs="Arial"/>
            <w:b/>
            <w:i w:val="0"/>
            <w:color w:val="0077CC"/>
            <w:sz w:val="20"/>
            <w:u w:val="single"/>
          </w:rPr>
          <w:t>New Tabloid By Murdoch Losing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Den Mother? At 84, She Can Add Great And Grand" w:history="1">
        <w:r>
          <w:rPr>
            <w:rFonts w:ascii="Arial" w:eastAsia="Arial" w:hAnsi="Arial" w:cs="Arial"/>
            <w:b/>
            <w:i w:val="0"/>
            <w:color w:val="0077CC"/>
            <w:sz w:val="20"/>
            <w:u w:val="single"/>
          </w:rPr>
          <w:t>Den Mother? At 84, She Can Add Great And Grand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Mehdi and Sarah and Adrien and Manu, Coupling Under a Cloud" w:history="1">
        <w:r>
          <w:rPr>
            <w:rFonts w:ascii="Arial" w:eastAsia="Arial" w:hAnsi="Arial" w:cs="Arial"/>
            <w:b/>
            <w:i w:val="0"/>
            <w:color w:val="0077CC"/>
            <w:sz w:val="20"/>
            <w:u w:val="single"/>
          </w:rPr>
          <w:t>Mehdi and Sarah and Adrien and Manu, Coupling Under a Cloud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New Value for Land in Rural Ohio" w:history="1">
        <w:r>
          <w:rPr>
            <w:rFonts w:ascii="Arial" w:eastAsia="Arial" w:hAnsi="Arial" w:cs="Arial"/>
            <w:b/>
            <w:i w:val="0"/>
            <w:color w:val="0077CC"/>
            <w:sz w:val="20"/>
            <w:u w:val="single"/>
          </w:rPr>
          <w:t>New Value for Land in Rural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he's Crazy, He's Macho: Reader, It's Love" w:history="1">
        <w:r>
          <w:rPr>
            <w:rFonts w:ascii="Arial" w:eastAsia="Arial" w:hAnsi="Arial" w:cs="Arial"/>
            <w:b/>
            <w:i w:val="0"/>
            <w:color w:val="0077CC"/>
            <w:sz w:val="20"/>
            <w:u w:val="single"/>
          </w:rPr>
          <w:t>She's Crazy, He's Macho: Reader, It's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For Today's Students, Advice From One Who's Come Full Circle" w:history="1">
        <w:r>
          <w:rPr>
            <w:rFonts w:ascii="Arial" w:eastAsia="Arial" w:hAnsi="Arial" w:cs="Arial"/>
            <w:b/>
            <w:i w:val="0"/>
            <w:color w:val="0077CC"/>
            <w:sz w:val="20"/>
            <w:u w:val="single"/>
          </w:rPr>
          <w:t>For Today's Students, Advice From One Who's Come Full Circle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Home to His Acting and His Activism" w:history="1">
        <w:r>
          <w:rPr>
            <w:rFonts w:ascii="Arial" w:eastAsia="Arial" w:hAnsi="Arial" w:cs="Arial"/>
            <w:b/>
            <w:i w:val="0"/>
            <w:color w:val="0077CC"/>
            <w:sz w:val="20"/>
            <w:u w:val="single"/>
          </w:rPr>
          <w:t>Home to His Acting and His Activism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or Returning Teachers, First Lesson Is Asbestos" w:history="1">
        <w:r>
          <w:rPr>
            <w:rFonts w:ascii="Arial" w:eastAsia="Arial" w:hAnsi="Arial" w:cs="Arial"/>
            <w:b/>
            <w:i w:val="0"/>
            <w:color w:val="0077CC"/>
            <w:sz w:val="20"/>
            <w:u w:val="single"/>
          </w:rPr>
          <w:t>For Returning Teachers, First Lesson Is Asbestos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From the Annals Of Reinvention: Vidal Sassoon" w:history="1">
        <w:r>
          <w:rPr>
            <w:rFonts w:ascii="Arial" w:eastAsia="Arial" w:hAnsi="Arial" w:cs="Arial"/>
            <w:b/>
            <w:i w:val="0"/>
            <w:color w:val="0077CC"/>
            <w:sz w:val="20"/>
            <w:u w:val="single"/>
          </w:rPr>
          <w:t>From the Annals Of Reinvention: Vidal Sassoon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Bound for New Life, Set to Music of the Old World" w:history="1">
        <w:r>
          <w:rPr>
            <w:rFonts w:ascii="Arial" w:eastAsia="Arial" w:hAnsi="Arial" w:cs="Arial"/>
            <w:b/>
            <w:i w:val="0"/>
            <w:color w:val="0077CC"/>
            <w:sz w:val="20"/>
            <w:u w:val="single"/>
          </w:rPr>
          <w:t>Bound for New Life, Set to Music of the Old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here Goes the Neighborhood" w:history="1">
        <w:r>
          <w:rPr>
            <w:rFonts w:ascii="Arial" w:eastAsia="Arial" w:hAnsi="Arial" w:cs="Arial"/>
            <w:b/>
            <w:i w:val="0"/>
            <w:color w:val="0077CC"/>
            <w:sz w:val="20"/>
            <w:u w:val="single"/>
          </w:rPr>
          <w:t>There Goes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Constituents Go Star-Gazing at the State House" w:history="1">
        <w:r>
          <w:rPr>
            <w:rFonts w:ascii="Arial" w:eastAsia="Arial" w:hAnsi="Arial" w:cs="Arial"/>
            <w:b/>
            <w:i w:val="0"/>
            <w:color w:val="0077CC"/>
            <w:sz w:val="20"/>
            <w:u w:val="single"/>
          </w:rPr>
          <w:t>Constituents Go Star-Gazing at the State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Pataki Vetoes $235 Million From Legislature's Budget" w:history="1">
        <w:r>
          <w:rPr>
            <w:rFonts w:ascii="Arial" w:eastAsia="Arial" w:hAnsi="Arial" w:cs="Arial"/>
            <w:b/>
            <w:i w:val="0"/>
            <w:color w:val="0077CC"/>
            <w:sz w:val="20"/>
            <w:u w:val="single"/>
          </w:rPr>
          <w:t>Pataki Vetoes $235 Million From Legislature's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ookends" w:history="1">
        <w:r>
          <w:rPr>
            <w:rFonts w:ascii="Arial" w:eastAsia="Arial" w:hAnsi="Arial" w:cs="Arial"/>
            <w:b/>
            <w:i w:val="0"/>
            <w:color w:val="0077CC"/>
            <w:sz w:val="20"/>
            <w:u w:val="single"/>
          </w:rPr>
          <w:t>Bookends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Pictures of the Tired and Poor, Before They Sailed Abroad" w:history="1">
        <w:r>
          <w:rPr>
            <w:rFonts w:ascii="Arial" w:eastAsia="Arial" w:hAnsi="Arial" w:cs="Arial"/>
            <w:b/>
            <w:i w:val="0"/>
            <w:color w:val="0077CC"/>
            <w:sz w:val="20"/>
            <w:u w:val="single"/>
          </w:rPr>
          <w:t>Pictures of the Tired and Poor, Before They Sailed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Witness to Luckless Lives on the Periphery" w:history="1">
        <w:r>
          <w:rPr>
            <w:rFonts w:ascii="Arial" w:eastAsia="Arial" w:hAnsi="Arial" w:cs="Arial"/>
            <w:b/>
            <w:i w:val="0"/>
            <w:color w:val="0077CC"/>
            <w:sz w:val="20"/>
            <w:u w:val="single"/>
          </w:rPr>
          <w:t>Witness to Luckless Lives on the Periphery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No Frogs Allowed" w:history="1">
        <w:r>
          <w:rPr>
            <w:rFonts w:ascii="Arial" w:eastAsia="Arial" w:hAnsi="Arial" w:cs="Arial"/>
            <w:b/>
            <w:i w:val="0"/>
            <w:color w:val="0077CC"/>
            <w:sz w:val="20"/>
            <w:u w:val="single"/>
          </w:rPr>
          <w:t>No Frogs Allowed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Fighting the Image of the 'Burning' Borough" w:history="1">
        <w:r>
          <w:rPr>
            <w:rFonts w:ascii="Arial" w:eastAsia="Arial" w:hAnsi="Arial" w:cs="Arial"/>
            <w:b/>
            <w:i w:val="0"/>
            <w:color w:val="0077CC"/>
            <w:sz w:val="20"/>
            <w:u w:val="single"/>
          </w:rPr>
          <w:t>Fighting the Image of the 'Burning' Borough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ack in the ('30s) U.S.S.R." w:history="1">
        <w:r>
          <w:rPr>
            <w:rFonts w:ascii="Arial" w:eastAsia="Arial" w:hAnsi="Arial" w:cs="Arial"/>
            <w:b/>
            <w:i w:val="0"/>
            <w:color w:val="0077CC"/>
            <w:sz w:val="20"/>
            <w:u w:val="single"/>
          </w:rPr>
          <w:t>Back in the ('30s) U.S.S.R.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Britain 's Revived Labor Movement Is Spoiling for a Fight" w:history="1">
        <w:r>
          <w:rPr>
            <w:rFonts w:ascii="Arial" w:eastAsia="Arial" w:hAnsi="Arial" w:cs="Arial"/>
            <w:b/>
            <w:i w:val="0"/>
            <w:color w:val="0077CC"/>
            <w:sz w:val="20"/>
            <w:u w:val="single"/>
          </w:rPr>
          <w:t>Britain 's Revived Labor Movement Is Spoiling for a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Vague, Yes, But Schroder Could Unseat Chancellor" w:history="1">
        <w:r>
          <w:rPr>
            <w:rFonts w:ascii="Arial" w:eastAsia="Arial" w:hAnsi="Arial" w:cs="Arial"/>
            <w:b/>
            <w:i w:val="0"/>
            <w:color w:val="0077CC"/>
            <w:sz w:val="20"/>
            <w:u w:val="single"/>
          </w:rPr>
          <w:t>Vague, Yes, But Schroder Could Unseat Chancellor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al-Mart Sets Agenda of Change" w:history="1">
        <w:r>
          <w:rPr>
            <w:rFonts w:ascii="Arial" w:eastAsia="Arial" w:hAnsi="Arial" w:cs="Arial"/>
            <w:b/>
            <w:i w:val="0"/>
            <w:color w:val="0077CC"/>
            <w:sz w:val="20"/>
            <w:u w:val="single"/>
          </w:rPr>
          <w:t>Wal-Mart Sets Agenda of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COMPANY NEWS; Jamesway Files for Bankruptcy Protection" w:history="1">
        <w:r>
          <w:rPr>
            <w:rFonts w:ascii="Arial" w:eastAsia="Arial" w:hAnsi="Arial" w:cs="Arial"/>
            <w:b/>
            <w:i w:val="0"/>
            <w:color w:val="0077CC"/>
            <w:sz w:val="20"/>
            <w:u w:val="single"/>
          </w:rPr>
          <w:t>COMPANY NEWS; Jamesway Files for Bankruptcy Protection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WARDS GIVEN IN DANCE" w:history="1">
        <w:r>
          <w:rPr>
            <w:rFonts w:ascii="Arial" w:eastAsia="Arial" w:hAnsi="Arial" w:cs="Arial"/>
            <w:b/>
            <w:i w:val="0"/>
            <w:color w:val="0077CC"/>
            <w:sz w:val="20"/>
            <w:u w:val="single"/>
          </w:rPr>
          <w:t>AWARDS GIVEN IN 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COUNTY LINES Through St. Gabriel's Windows" w:history="1">
        <w:r>
          <w:rPr>
            <w:rFonts w:ascii="Arial" w:eastAsia="Arial" w:hAnsi="Arial" w:cs="Arial"/>
            <w:b/>
            <w:i w:val="0"/>
            <w:color w:val="0077CC"/>
            <w:sz w:val="20"/>
            <w:u w:val="single"/>
          </w:rPr>
          <w:t>COUNTY LINES Through St. Gabriel's Windows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RAVEL ADVISORY: CORRESPONDENT'S REPORT Argentine Tourism Pins Hopes on Devalued Peso" w:history="1">
        <w:r>
          <w:rPr>
            <w:rFonts w:ascii="Arial" w:eastAsia="Arial" w:hAnsi="Arial" w:cs="Arial"/>
            <w:b/>
            <w:i w:val="0"/>
            <w:color w:val="0077CC"/>
            <w:sz w:val="20"/>
            <w:u w:val="single"/>
          </w:rPr>
          <w:t>TRAVEL ADVISORY: CORRESPONDENT'S REPORT Argentine Tourism Pins Hopes on Devalued Peso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Egypt Intensifies Effort to Crush Wave of Protests, Detaining Hundreds" w:history="1">
        <w:r>
          <w:rPr>
            <w:rFonts w:ascii="Arial" w:eastAsia="Arial" w:hAnsi="Arial" w:cs="Arial"/>
            <w:b/>
            <w:i w:val="0"/>
            <w:color w:val="0077CC"/>
            <w:sz w:val="20"/>
            <w:u w:val="single"/>
          </w:rPr>
          <w:t>Egypt Intensifies Effort to Crush Wave of Protests, Detaining Hundreds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In Pursuit Of Pleasure And Trout" w:history="1">
        <w:r>
          <w:rPr>
            <w:rFonts w:ascii="Arial" w:eastAsia="Arial" w:hAnsi="Arial" w:cs="Arial"/>
            <w:b/>
            <w:i w:val="0"/>
            <w:color w:val="0077CC"/>
            <w:sz w:val="20"/>
            <w:u w:val="single"/>
          </w:rPr>
          <w:t>In Pursuit Of Pleasure And Trout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One Family's Tapestry Of Politics and Crime" w:history="1">
        <w:r>
          <w:rPr>
            <w:rFonts w:ascii="Arial" w:eastAsia="Arial" w:hAnsi="Arial" w:cs="Arial"/>
            <w:b/>
            <w:i w:val="0"/>
            <w:color w:val="0077CC"/>
            <w:sz w:val="20"/>
            <w:u w:val="single"/>
          </w:rPr>
          <w:t>One Family's Tapestry Of Politics and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Yanks Blazing On a Sunny Afternoon" w:history="1">
        <w:r>
          <w:rPr>
            <w:rFonts w:ascii="Arial" w:eastAsia="Arial" w:hAnsi="Arial" w:cs="Arial"/>
            <w:b/>
            <w:i w:val="0"/>
            <w:color w:val="0077CC"/>
            <w:sz w:val="20"/>
            <w:u w:val="single"/>
          </w:rPr>
          <w:t>Yanks Blazing On a Sunny Afternoon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rite-In Mayor Asks Who Cast His 2 Votes" w:history="1">
        <w:r>
          <w:rPr>
            <w:rFonts w:ascii="Arial" w:eastAsia="Arial" w:hAnsi="Arial" w:cs="Arial"/>
            <w:b/>
            <w:i w:val="0"/>
            <w:color w:val="0077CC"/>
            <w:sz w:val="20"/>
            <w:u w:val="single"/>
          </w:rPr>
          <w:t>Write-In Mayor Asks Who Cast His 2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Noam Chomsky: On Trump and the State of the Union The Stone" w:history="1">
        <w:r>
          <w:rPr>
            <w:rFonts w:ascii="Arial" w:eastAsia="Arial" w:hAnsi="Arial" w:cs="Arial"/>
            <w:b/>
            <w:i w:val="0"/>
            <w:color w:val="0077CC"/>
            <w:sz w:val="20"/>
            <w:u w:val="single"/>
          </w:rPr>
          <w:t>Noam Chomsky: On Trump and the State of the Union The Stone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Review/Film; An Informal Tour of the Country" w:history="1">
        <w:r>
          <w:rPr>
            <w:rFonts w:ascii="Arial" w:eastAsia="Arial" w:hAnsi="Arial" w:cs="Arial"/>
            <w:b/>
            <w:i w:val="0"/>
            <w:color w:val="0077CC"/>
            <w:sz w:val="20"/>
            <w:u w:val="single"/>
          </w:rPr>
          <w:t>Review/Film; An Informal Tour of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Opposition In Tunisia Finds Chance For Rebirth" w:history="1">
        <w:r>
          <w:rPr>
            <w:rFonts w:ascii="Arial" w:eastAsia="Arial" w:hAnsi="Arial" w:cs="Arial"/>
            <w:b/>
            <w:i w:val="0"/>
            <w:color w:val="0077CC"/>
            <w:sz w:val="20"/>
            <w:u w:val="single"/>
          </w:rPr>
          <w:t>Opposition In Tunisia Finds Chance For Rebirth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Airline for Budget Jet Set" w:history="1">
        <w:r>
          <w:rPr>
            <w:rFonts w:ascii="Arial" w:eastAsia="Arial" w:hAnsi="Arial" w:cs="Arial"/>
            <w:b/>
            <w:i w:val="0"/>
            <w:color w:val="0077CC"/>
            <w:sz w:val="20"/>
            <w:u w:val="single"/>
          </w:rPr>
          <w:t>Airline for Budget Jet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Discord Dished Up At Every Meal" w:history="1">
        <w:r>
          <w:rPr>
            <w:rFonts w:ascii="Arial" w:eastAsia="Arial" w:hAnsi="Arial" w:cs="Arial"/>
            <w:b/>
            <w:i w:val="0"/>
            <w:color w:val="0077CC"/>
            <w:sz w:val="20"/>
            <w:u w:val="single"/>
          </w:rPr>
          <w:t>Discord Dished Up At Every Meal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A Mayor in the Middle of Two San Franciscos" w:history="1">
        <w:r>
          <w:rPr>
            <w:rFonts w:ascii="Arial" w:eastAsia="Arial" w:hAnsi="Arial" w:cs="Arial"/>
            <w:b/>
            <w:i w:val="0"/>
            <w:color w:val="0077CC"/>
            <w:sz w:val="20"/>
            <w:u w:val="single"/>
          </w:rPr>
          <w:t>A Mayor in the Middle of Two San Franciscos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Bronx Lawmaker Seeks a Sharp Contrast With His Disgraced Predecessor" w:history="1">
        <w:r>
          <w:rPr>
            <w:rFonts w:ascii="Arial" w:eastAsia="Arial" w:hAnsi="Arial" w:cs="Arial"/>
            <w:b/>
            <w:i w:val="0"/>
            <w:color w:val="0077CC"/>
            <w:sz w:val="20"/>
            <w:u w:val="single"/>
          </w:rPr>
          <w:t>Bronx Lawmaker Seeks a Sharp Contrast With His Disgraced Predecessor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rtist Playing Cat-and-Mouse Faces Russia 's Claws" w:history="1">
        <w:r>
          <w:rPr>
            <w:rFonts w:ascii="Arial" w:eastAsia="Arial" w:hAnsi="Arial" w:cs="Arial"/>
            <w:b/>
            <w:i w:val="0"/>
            <w:color w:val="0077CC"/>
            <w:sz w:val="20"/>
            <w:u w:val="single"/>
          </w:rPr>
          <w:t>Artist Playing Cat-and-Mouse Faces Russia 's Claws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Auditors See Rising Defaults In Rural Loans" w:history="1">
        <w:r>
          <w:rPr>
            <w:rFonts w:ascii="Arial" w:eastAsia="Arial" w:hAnsi="Arial" w:cs="Arial"/>
            <w:b/>
            <w:i w:val="0"/>
            <w:color w:val="0077CC"/>
            <w:sz w:val="20"/>
            <w:u w:val="single"/>
          </w:rPr>
          <w:t>Auditors See Rising Defaults In Rural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With Bold Museum, a Virginia City Aims for Visibility" w:history="1">
        <w:r>
          <w:rPr>
            <w:rFonts w:ascii="Arial" w:eastAsia="Arial" w:hAnsi="Arial" w:cs="Arial"/>
            <w:b/>
            <w:i w:val="0"/>
            <w:color w:val="0077CC"/>
            <w:sz w:val="20"/>
            <w:u w:val="single"/>
          </w:rPr>
          <w:t>With Bold Museum, a Virginia City Aims for Visibility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Announcing Her Existence" w:history="1">
        <w:r>
          <w:rPr>
            <w:rFonts w:ascii="Arial" w:eastAsia="Arial" w:hAnsi="Arial" w:cs="Arial"/>
            <w:b/>
            <w:i w:val="0"/>
            <w:color w:val="0077CC"/>
            <w:sz w:val="20"/>
            <w:u w:val="single"/>
          </w:rPr>
          <w:t>Announcing Her Existence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Police Received Two Calls Detailing Boy's Slaying" w:history="1">
        <w:r>
          <w:rPr>
            <w:rFonts w:ascii="Arial" w:eastAsia="Arial" w:hAnsi="Arial" w:cs="Arial"/>
            <w:b/>
            <w:i w:val="0"/>
            <w:color w:val="0077CC"/>
            <w:sz w:val="20"/>
            <w:u w:val="single"/>
          </w:rPr>
          <w:t>Police Received Two Calls Detailing Boy's Slaying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SLOW JOB GROWTH DIMS EXPECTATION OF EARLY REVIVAL" w:history="1">
        <w:r>
          <w:rPr>
            <w:rFonts w:ascii="Arial" w:eastAsia="Arial" w:hAnsi="Arial" w:cs="Arial"/>
            <w:b/>
            <w:i w:val="0"/>
            <w:color w:val="0077CC"/>
            <w:sz w:val="20"/>
            <w:u w:val="single"/>
          </w:rPr>
          <w:t>SLOW JOB GROWTH DIMS EXPECTATION OF EARLY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Liberties; Of Cabbages and Cops" w:history="1">
        <w:r>
          <w:rPr>
            <w:rFonts w:ascii="Arial" w:eastAsia="Arial" w:hAnsi="Arial" w:cs="Arial"/>
            <w:b/>
            <w:i w:val="0"/>
            <w:color w:val="0077CC"/>
            <w:sz w:val="20"/>
            <w:u w:val="single"/>
          </w:rPr>
          <w:t>Liberties; Of Cabbages and Cops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GORBACHEV AT FIRST GLANCE" w:history="1">
        <w:r>
          <w:rPr>
            <w:rFonts w:ascii="Arial" w:eastAsia="Arial" w:hAnsi="Arial" w:cs="Arial"/>
            <w:b/>
            <w:i w:val="0"/>
            <w:color w:val="0077CC"/>
            <w:sz w:val="20"/>
            <w:u w:val="single"/>
          </w:rPr>
          <w:t>GORBACHEV AT FIRST GLANCE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Italians Recover 3 Paintings Stolen in a Brazen Robbery" w:history="1">
        <w:r>
          <w:rPr>
            <w:rFonts w:ascii="Arial" w:eastAsia="Arial" w:hAnsi="Arial" w:cs="Arial"/>
            <w:b/>
            <w:i w:val="0"/>
            <w:color w:val="0077CC"/>
            <w:sz w:val="20"/>
            <w:u w:val="single"/>
          </w:rPr>
          <w:t>Italians Recover 3 Paintings Stolen in a Brazen Robbery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Baltimore Journal; As City Buffs Its Image, It Keeps a Place for Hons" w:history="1">
        <w:r>
          <w:rPr>
            <w:rFonts w:ascii="Arial" w:eastAsia="Arial" w:hAnsi="Arial" w:cs="Arial"/>
            <w:b/>
            <w:i w:val="0"/>
            <w:color w:val="0077CC"/>
            <w:sz w:val="20"/>
            <w:u w:val="single"/>
          </w:rPr>
          <w:t>Baltimore Journal; As City Buffs Its Image, It Keeps a Place for Hons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Pop Quiz: What Do New York 2004 and Chicago 1968 Have in Common?" w:history="1">
        <w:r>
          <w:rPr>
            <w:rFonts w:ascii="Arial" w:eastAsia="Arial" w:hAnsi="Arial" w:cs="Arial"/>
            <w:b/>
            <w:i w:val="0"/>
            <w:color w:val="0077CC"/>
            <w:sz w:val="20"/>
            <w:u w:val="single"/>
          </w:rPr>
          <w:t>Pop Quiz: What Do New York 2004 and Chicago 1968 Have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When Foreclosure Looms, Tenants Could Benefit" w:history="1">
        <w:r>
          <w:rPr>
            <w:rFonts w:ascii="Arial" w:eastAsia="Arial" w:hAnsi="Arial" w:cs="Arial"/>
            <w:b/>
            <w:i w:val="0"/>
            <w:color w:val="0077CC"/>
            <w:sz w:val="20"/>
            <w:u w:val="single"/>
          </w:rPr>
          <w:t>When Foreclosure Looms, Tenants Could Benefit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Israel Sees a Surge in Immigration by French Jews, but Why?" w:history="1">
        <w:r>
          <w:rPr>
            <w:rFonts w:ascii="Arial" w:eastAsia="Arial" w:hAnsi="Arial" w:cs="Arial"/>
            <w:b/>
            <w:i w:val="0"/>
            <w:color w:val="0077CC"/>
            <w:sz w:val="20"/>
            <w:u w:val="single"/>
          </w:rPr>
          <w:t>Israel Sees a Surge in Immigration by French Jews, but Why?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Front Row" w:history="1">
        <w:r>
          <w:rPr>
            <w:rFonts w:ascii="Arial" w:eastAsia="Arial" w:hAnsi="Arial" w:cs="Arial"/>
            <w:b/>
            <w:i w:val="0"/>
            <w:color w:val="0077CC"/>
            <w:sz w:val="20"/>
            <w:u w:val="single"/>
          </w:rPr>
          <w:t>Front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Budapest Tries to Sell Hungarians on Capitalism" w:history="1">
        <w:r>
          <w:rPr>
            <w:rFonts w:ascii="Arial" w:eastAsia="Arial" w:hAnsi="Arial" w:cs="Arial"/>
            <w:b/>
            <w:i w:val="0"/>
            <w:color w:val="0077CC"/>
            <w:sz w:val="20"/>
            <w:u w:val="single"/>
          </w:rPr>
          <w:t>Budapest Tries to Sell Hungarians on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Conversations/Kwame Ture; Formerly Stokely Carmichael And Still Ready for the Revolution" w:history="1">
        <w:r>
          <w:rPr>
            <w:rFonts w:ascii="Arial" w:eastAsia="Arial" w:hAnsi="Arial" w:cs="Arial"/>
            <w:b/>
            <w:i w:val="0"/>
            <w:color w:val="0077CC"/>
            <w:sz w:val="20"/>
            <w:u w:val="single"/>
          </w:rPr>
          <w:t>Conversations/Kwame Ture; Formerly Stokely Carmichael And Still Ready for the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chool Moves to Sell Its Middle-Class Housing" w:history="1">
        <w:r>
          <w:rPr>
            <w:rFonts w:ascii="Arial" w:eastAsia="Arial" w:hAnsi="Arial" w:cs="Arial"/>
            <w:b/>
            <w:i w:val="0"/>
            <w:color w:val="0077CC"/>
            <w:sz w:val="20"/>
            <w:u w:val="single"/>
          </w:rPr>
          <w:t>School Moves to Sell Its Middle-Class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Beckham, at 38, Says He'll Bend It No Longer" w:history="1">
        <w:r>
          <w:rPr>
            <w:rFonts w:ascii="Arial" w:eastAsia="Arial" w:hAnsi="Arial" w:cs="Arial"/>
            <w:b/>
            <w:i w:val="0"/>
            <w:color w:val="0077CC"/>
            <w:sz w:val="20"/>
            <w:u w:val="single"/>
          </w:rPr>
          <w:t>Beckham, at 38, Says He'll Bend It No Longer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ROUND TRIP TO EXHAUSTION" w:history="1">
        <w:r>
          <w:rPr>
            <w:rFonts w:ascii="Arial" w:eastAsia="Arial" w:hAnsi="Arial" w:cs="Arial"/>
            <w:b/>
            <w:i w:val="0"/>
            <w:color w:val="0077CC"/>
            <w:sz w:val="20"/>
            <w:u w:val="single"/>
          </w:rPr>
          <w:t>ROUND TRIP TO EXHAUSTION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Off With Her Head? Sure, but Let Her Dance to Shostakovich First" w:history="1">
        <w:r>
          <w:rPr>
            <w:rFonts w:ascii="Arial" w:eastAsia="Arial" w:hAnsi="Arial" w:cs="Arial"/>
            <w:b/>
            <w:i w:val="0"/>
            <w:color w:val="0077CC"/>
            <w:sz w:val="20"/>
            <w:u w:val="single"/>
          </w:rPr>
          <w:t>Off With Her Head? Sure, but Let Her Dance to Shostakovich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20 Million Given to Harvard Medical School" w:history="1">
        <w:r>
          <w:rPr>
            <w:rFonts w:ascii="Arial" w:eastAsia="Arial" w:hAnsi="Arial" w:cs="Arial"/>
            <w:b/>
            <w:i w:val="0"/>
            <w:color w:val="0077CC"/>
            <w:sz w:val="20"/>
            <w:u w:val="single"/>
          </w:rPr>
          <w:t>$20 Million Given to Harvard Medical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Exhibition With Disturbing Videos of Animals Leads to Protests in Italy" w:history="1">
        <w:r>
          <w:rPr>
            <w:rFonts w:ascii="Arial" w:eastAsia="Arial" w:hAnsi="Arial" w:cs="Arial"/>
            <w:b/>
            <w:i w:val="0"/>
            <w:color w:val="0077CC"/>
            <w:sz w:val="20"/>
            <w:u w:val="single"/>
          </w:rPr>
          <w:t>Exhibition With Disturbing Videos of Animals Leads to Protests in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Property Owners Lash Double-Digit Tax Increase" w:history="1">
        <w:r>
          <w:rPr>
            <w:rFonts w:ascii="Arial" w:eastAsia="Arial" w:hAnsi="Arial" w:cs="Arial"/>
            <w:b/>
            <w:i w:val="0"/>
            <w:color w:val="0077CC"/>
            <w:sz w:val="20"/>
            <w:u w:val="single"/>
          </w:rPr>
          <w:t>Property Owners Lash Double-Digit Tax Increase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ndependent Run For Senate Puts Parties in a Pinch" w:history="1">
        <w:r>
          <w:rPr>
            <w:rFonts w:ascii="Arial" w:eastAsia="Arial" w:hAnsi="Arial" w:cs="Arial"/>
            <w:b/>
            <w:i w:val="0"/>
            <w:color w:val="0077CC"/>
            <w:sz w:val="20"/>
            <w:u w:val="single"/>
          </w:rPr>
          <w:t>Independent Run For Senate Puts Parties in a Pinch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In America ; Cleansing CUNY" w:history="1">
        <w:r>
          <w:rPr>
            <w:rFonts w:ascii="Arial" w:eastAsia="Arial" w:hAnsi="Arial" w:cs="Arial"/>
            <w:b/>
            <w:i w:val="0"/>
            <w:color w:val="0077CC"/>
            <w:sz w:val="20"/>
            <w:u w:val="single"/>
          </w:rPr>
          <w:t>In America ; Cleansing CUNY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HILDREN OF BRONX HEAR AN APPEAL ON COAST" w:history="1">
        <w:r>
          <w:rPr>
            <w:rFonts w:ascii="Arial" w:eastAsia="Arial" w:hAnsi="Arial" w:cs="Arial"/>
            <w:b/>
            <w:i w:val="0"/>
            <w:color w:val="0077CC"/>
            <w:sz w:val="20"/>
            <w:u w:val="single"/>
          </w:rPr>
          <w:t>CHILDREN OF BRONX HEAR AN APPEAL ON COAST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Palestine Backer or Israeli Spy? Lebanese in Shock Over Arrest" w:history="1">
        <w:r>
          <w:rPr>
            <w:rFonts w:ascii="Arial" w:eastAsia="Arial" w:hAnsi="Arial" w:cs="Arial"/>
            <w:b/>
            <w:i w:val="0"/>
            <w:color w:val="0077CC"/>
            <w:sz w:val="20"/>
            <w:u w:val="single"/>
          </w:rPr>
          <w:t>Palestine Backer or Israeli Spy? Lebanese in Shock Over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Reshaping Diplomacy By Tossing The Script" w:history="1">
        <w:r>
          <w:rPr>
            <w:rFonts w:ascii="Arial" w:eastAsia="Arial" w:hAnsi="Arial" w:cs="Arial"/>
            <w:b/>
            <w:i w:val="0"/>
            <w:color w:val="0077CC"/>
            <w:sz w:val="20"/>
            <w:u w:val="single"/>
          </w:rPr>
          <w:t>Reshaping Diplomacy By Tossing The Script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audi Gang-Rape Case Provokes a Rare Debate" w:history="1">
        <w:r>
          <w:rPr>
            <w:rFonts w:ascii="Arial" w:eastAsia="Arial" w:hAnsi="Arial" w:cs="Arial"/>
            <w:b/>
            <w:i w:val="0"/>
            <w:color w:val="0077CC"/>
            <w:sz w:val="20"/>
            <w:u w:val="single"/>
          </w:rPr>
          <w:t>Saudi Gang-Rape Case Provokes a Rare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THE CALENDAR" w:history="1">
        <w:r>
          <w:rPr>
            <w:rFonts w:ascii="Arial" w:eastAsia="Arial" w:hAnsi="Arial" w:cs="Arial"/>
            <w:b/>
            <w:i w:val="0"/>
            <w:color w:val="0077CC"/>
            <w:sz w:val="20"/>
            <w:u w:val="single"/>
          </w:rPr>
          <w:t>THE CALENDAR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What Henrietta Gave Me" w:history="1">
        <w:r>
          <w:rPr>
            <w:rFonts w:ascii="Arial" w:eastAsia="Arial" w:hAnsi="Arial" w:cs="Arial"/>
            <w:b/>
            <w:i w:val="0"/>
            <w:color w:val="0077CC"/>
            <w:sz w:val="20"/>
            <w:u w:val="single"/>
          </w:rPr>
          <w:t>What Henrietta Gave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With Brutality and Bribes, Mexican Suspect Thrived" w:history="1">
        <w:r>
          <w:rPr>
            <w:rFonts w:ascii="Arial" w:eastAsia="Arial" w:hAnsi="Arial" w:cs="Arial"/>
            <w:b/>
            <w:i w:val="0"/>
            <w:color w:val="0077CC"/>
            <w:sz w:val="20"/>
            <w:u w:val="single"/>
          </w:rPr>
          <w:t>With Brutality and Bribes, Mexican Suspect Thrived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Storm Damage" w:history="1">
        <w:r>
          <w:rPr>
            <w:rFonts w:ascii="Arial" w:eastAsia="Arial" w:hAnsi="Arial" w:cs="Arial"/>
            <w:b/>
            <w:i w:val="0"/>
            <w:color w:val="0077CC"/>
            <w:sz w:val="20"/>
            <w:u w:val="single"/>
          </w:rPr>
          <w:t>Storm Damage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UNREST IN INDONESIA : THE CHINESE; The Target Of Violence In a Time Of Wrath" w:history="1">
        <w:r>
          <w:rPr>
            <w:rFonts w:ascii="Arial" w:eastAsia="Arial" w:hAnsi="Arial" w:cs="Arial"/>
            <w:b/>
            <w:i w:val="0"/>
            <w:color w:val="0077CC"/>
            <w:sz w:val="20"/>
            <w:u w:val="single"/>
          </w:rPr>
          <w:t>UNREST IN INDONESIA : THE CHINESE; The Target Of Violence In a Time Of Wrath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Love and Other Disappointments" w:history="1">
        <w:r>
          <w:rPr>
            <w:rFonts w:ascii="Arial" w:eastAsia="Arial" w:hAnsi="Arial" w:cs="Arial"/>
            <w:b/>
            <w:i w:val="0"/>
            <w:color w:val="0077CC"/>
            <w:sz w:val="20"/>
            <w:u w:val="single"/>
          </w:rPr>
          <w:t>Love and Other Disappointments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Burbank : A Cinderella City Where Fantasy Pays the Bills" w:history="1">
        <w:r>
          <w:rPr>
            <w:rFonts w:ascii="Arial" w:eastAsia="Arial" w:hAnsi="Arial" w:cs="Arial"/>
            <w:b/>
            <w:i w:val="0"/>
            <w:color w:val="0077CC"/>
            <w:sz w:val="20"/>
            <w:u w:val="single"/>
          </w:rPr>
          <w:t>Burbank : A Cinderella City Where Fantasy Pays the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THE 1984 ELECTION: EACH STATE HAS ITS OWN BATTLES; DEMOCRAT VICTOR IN MASSACHUSETTS" w:history="1">
        <w:r>
          <w:rPr>
            <w:rFonts w:ascii="Arial" w:eastAsia="Arial" w:hAnsi="Arial" w:cs="Arial"/>
            <w:b/>
            <w:i w:val="0"/>
            <w:color w:val="0077CC"/>
            <w:sz w:val="20"/>
            <w:u w:val="single"/>
          </w:rPr>
          <w:t>THE 1984 ELECTION: EACH STATE HAS ITS OWN BATTLES; DEMOCRAT VICTOR IN MASSACHUSETTS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HEATER REVIEW; The Retold Orton Murder Gets Another Retelling" w:history="1">
        <w:r>
          <w:rPr>
            <w:rFonts w:ascii="Arial" w:eastAsia="Arial" w:hAnsi="Arial" w:cs="Arial"/>
            <w:b/>
            <w:i w:val="0"/>
            <w:color w:val="0077CC"/>
            <w:sz w:val="20"/>
            <w:u w:val="single"/>
          </w:rPr>
          <w:t>THEATER REVIEW; The Retold Orton Murder Gets Another Retelling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In Postwar Britain , Mysteries To Solve" w:history="1">
        <w:r>
          <w:rPr>
            <w:rFonts w:ascii="Arial" w:eastAsia="Arial" w:hAnsi="Arial" w:cs="Arial"/>
            <w:b/>
            <w:i w:val="0"/>
            <w:color w:val="0077CC"/>
            <w:sz w:val="20"/>
            <w:u w:val="single"/>
          </w:rPr>
          <w:t>In Postwar Britain , Mysteries To Solve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erence Davies Faces His Life a scene from the film with Susan Flanagan, Sally Davies and Nathan Walsh playing three children caught in an air raid during World War II (pg. 23) ." w:history="1">
        <w:r>
          <w:rPr>
            <w:rFonts w:ascii="Arial" w:eastAsia="Arial" w:hAnsi="Arial" w:cs="Arial"/>
            <w:b/>
            <w:i w:val="0"/>
            <w:color w:val="0077CC"/>
            <w:sz w:val="20"/>
            <w:u w:val="single"/>
          </w:rPr>
          <w:t>Terence Davies Faces His Life a scene from the film with Susan Flanagan, Sally Davies and Nathan Walsh playing three children caught in an air raid during World War II (pg. 23)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Storm Effort Causes a Rift in a Shifting Occupy Movement" w:history="1">
        <w:r>
          <w:rPr>
            <w:rFonts w:ascii="Arial" w:eastAsia="Arial" w:hAnsi="Arial" w:cs="Arial"/>
            <w:b/>
            <w:i w:val="0"/>
            <w:color w:val="0077CC"/>
            <w:sz w:val="20"/>
            <w:u w:val="single"/>
          </w:rPr>
          <w:t>Storm Effort Causes a Rift in a Shifting Occupy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I Wish I Could Tell You He Was a Miserable Bastard'" w:history="1">
        <w:r>
          <w:rPr>
            <w:rFonts w:ascii="Arial" w:eastAsia="Arial" w:hAnsi="Arial" w:cs="Arial"/>
            <w:b/>
            <w:i w:val="0"/>
            <w:color w:val="0077CC"/>
            <w:sz w:val="20"/>
            <w:u w:val="single"/>
          </w:rPr>
          <w:t>'I Wish I Could Tell You He Was a Miserable Bastard'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Who Was Stephen Paddock? The Mystery of a Nondescript ‘Numbers Guy’" w:history="1">
        <w:r>
          <w:rPr>
            <w:rFonts w:ascii="Arial" w:eastAsia="Arial" w:hAnsi="Arial" w:cs="Arial"/>
            <w:b/>
            <w:i w:val="0"/>
            <w:color w:val="0077CC"/>
            <w:sz w:val="20"/>
            <w:u w:val="single"/>
          </w:rPr>
          <w:t>Who Was Stephen Paddock? The Mystery of a Nondescript ‘Numbers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The 'Thing'" w:history="1">
        <w:r>
          <w:rPr>
            <w:rFonts w:ascii="Arial" w:eastAsia="Arial" w:hAnsi="Arial" w:cs="Arial"/>
            <w:b/>
            <w:i w:val="0"/>
            <w:color w:val="0077CC"/>
            <w:sz w:val="20"/>
            <w:u w:val="single"/>
          </w:rPr>
          <w:t>The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For Better or Worse, Year of Rooster Dawns" w:history="1">
        <w:r>
          <w:rPr>
            <w:rFonts w:ascii="Arial" w:eastAsia="Arial" w:hAnsi="Arial" w:cs="Arial"/>
            <w:b/>
            <w:i w:val="0"/>
            <w:color w:val="0077CC"/>
            <w:sz w:val="20"/>
            <w:u w:val="single"/>
          </w:rPr>
          <w:t>For Better or Worse, Year of Rooster Dawns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Presidential Election in France Raises New Concerns for Investors" w:history="1">
        <w:r>
          <w:rPr>
            <w:rFonts w:ascii="Arial" w:eastAsia="Arial" w:hAnsi="Arial" w:cs="Arial"/>
            <w:b/>
            <w:i w:val="0"/>
            <w:color w:val="0077CC"/>
            <w:sz w:val="20"/>
            <w:u w:val="single"/>
          </w:rPr>
          <w:t>Presidential Election in France Raises New Concerns for Investors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n America ; Dreams of The Rich &amp; Famous" w:history="1">
        <w:r>
          <w:rPr>
            <w:rFonts w:ascii="Arial" w:eastAsia="Arial" w:hAnsi="Arial" w:cs="Arial"/>
            <w:b/>
            <w:i w:val="0"/>
            <w:color w:val="0077CC"/>
            <w:sz w:val="20"/>
            <w:u w:val="single"/>
          </w:rPr>
          <w:t>In America ; Dreams of The Rich &amp; Famous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Why 'Titanic' Conquered the World" w:history="1">
        <w:r>
          <w:rPr>
            <w:rFonts w:ascii="Arial" w:eastAsia="Arial" w:hAnsi="Arial" w:cs="Arial"/>
            <w:b/>
            <w:i w:val="0"/>
            <w:color w:val="0077CC"/>
            <w:sz w:val="20"/>
            <w:u w:val="single"/>
          </w:rPr>
          <w:t>Why 'Titanic' Conquered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Fat Tail" w:history="1">
        <w:r>
          <w:rPr>
            <w:rFonts w:ascii="Arial" w:eastAsia="Arial" w:hAnsi="Arial" w:cs="Arial"/>
            <w:b/>
            <w:i w:val="0"/>
            <w:color w:val="0077CC"/>
            <w:sz w:val="20"/>
            <w:u w:val="single"/>
          </w:rPr>
          <w:t>Fat Tail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After Reaching the Shelter at the End of the Line, Evacuees Are Forced to Move On" w:history="1">
        <w:r>
          <w:rPr>
            <w:rFonts w:ascii="Arial" w:eastAsia="Arial" w:hAnsi="Arial" w:cs="Arial"/>
            <w:b/>
            <w:i w:val="0"/>
            <w:color w:val="0077CC"/>
            <w:sz w:val="20"/>
            <w:u w:val="single"/>
          </w:rPr>
          <w:t>After Reaching the Shelter at the End of the Line, Evacuees Are Forced to Move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Price Controls Keep Venezuela Cupboards Bare" w:history="1">
        <w:r>
          <w:rPr>
            <w:rFonts w:ascii="Arial" w:eastAsia="Arial" w:hAnsi="Arial" w:cs="Arial"/>
            <w:b/>
            <w:i w:val="0"/>
            <w:color w:val="0077CC"/>
            <w:sz w:val="20"/>
            <w:u w:val="single"/>
          </w:rPr>
          <w:t>Price Controls Keep Venezuela Cupboards Bare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miling Jack" w:history="1">
        <w:r>
          <w:rPr>
            <w:rFonts w:ascii="Arial" w:eastAsia="Arial" w:hAnsi="Arial" w:cs="Arial"/>
            <w:b/>
            <w:i w:val="0"/>
            <w:color w:val="0077CC"/>
            <w:sz w:val="20"/>
            <w:u w:val="single"/>
          </w:rPr>
          <w:t>Smiling Jack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What I-95 Hasn't Put Asunder" w:history="1">
        <w:r>
          <w:rPr>
            <w:rFonts w:ascii="Arial" w:eastAsia="Arial" w:hAnsi="Arial" w:cs="Arial"/>
            <w:b/>
            <w:i w:val="0"/>
            <w:color w:val="0077CC"/>
            <w:sz w:val="20"/>
            <w:u w:val="single"/>
          </w:rPr>
          <w:t>What I-95 Hasn't Put Asunder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FILM REVIEW; Blue Collars And Miseries By the Sea" w:history="1">
        <w:r>
          <w:rPr>
            <w:rFonts w:ascii="Arial" w:eastAsia="Arial" w:hAnsi="Arial" w:cs="Arial"/>
            <w:b/>
            <w:i w:val="0"/>
            <w:color w:val="0077CC"/>
            <w:sz w:val="20"/>
            <w:u w:val="single"/>
          </w:rPr>
          <w:t>FILM REVIEW; Blue Collars And Miseries By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Cuomo Gains an Ally for a Looming Fight With the Public-Employee Unions" w:history="1">
        <w:r>
          <w:rPr>
            <w:rFonts w:ascii="Arial" w:eastAsia="Arial" w:hAnsi="Arial" w:cs="Arial"/>
            <w:b/>
            <w:i w:val="0"/>
            <w:color w:val="0077CC"/>
            <w:sz w:val="20"/>
            <w:u w:val="single"/>
          </w:rPr>
          <w:t>Cuomo Gains an Ally for a Looming Fight With the Public-Employee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Neediest Fund Aids Family's Fresh Start" w:history="1">
        <w:r>
          <w:rPr>
            <w:rFonts w:ascii="Arial" w:eastAsia="Arial" w:hAnsi="Arial" w:cs="Arial"/>
            <w:b/>
            <w:i w:val="0"/>
            <w:color w:val="0077CC"/>
            <w:sz w:val="20"/>
            <w:u w:val="single"/>
          </w:rPr>
          <w:t>Neediest Fund Aids Family's Fresh Start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Protestants' Threat to Quit Imperils Power-Sharing in Belfast" w:history="1">
        <w:r>
          <w:rPr>
            <w:rFonts w:ascii="Arial" w:eastAsia="Arial" w:hAnsi="Arial" w:cs="Arial"/>
            <w:b/>
            <w:i w:val="0"/>
            <w:color w:val="0077CC"/>
            <w:sz w:val="20"/>
            <w:u w:val="single"/>
          </w:rPr>
          <w:t>Protestants' Threat to Quit Imperils Power-Sharing in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DEAL TO EXTEND BUSH'S TAX CUTS IS SEEN AS NEAR" w:history="1">
        <w:r>
          <w:rPr>
            <w:rFonts w:ascii="Arial" w:eastAsia="Arial" w:hAnsi="Arial" w:cs="Arial"/>
            <w:b/>
            <w:i w:val="0"/>
            <w:color w:val="0077CC"/>
            <w:sz w:val="20"/>
            <w:u w:val="single"/>
          </w:rPr>
          <w:t>DEAL TO EXTEND BUSH'S TAX CUTS IS SEEN AS NEAR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Firsts" w:history="1">
        <w:r>
          <w:rPr>
            <w:rFonts w:ascii="Arial" w:eastAsia="Arial" w:hAnsi="Arial" w:cs="Arial"/>
            <w:b/>
            <w:i w:val="0"/>
            <w:color w:val="0077CC"/>
            <w:sz w:val="20"/>
            <w:u w:val="single"/>
          </w:rPr>
          <w:t>Firsts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2 Accuse Unification Church of 'Coercion'" w:history="1">
        <w:r>
          <w:rPr>
            <w:rFonts w:ascii="Arial" w:eastAsia="Arial" w:hAnsi="Arial" w:cs="Arial"/>
            <w:b/>
            <w:i w:val="0"/>
            <w:color w:val="0077CC"/>
            <w:sz w:val="20"/>
            <w:u w:val="single"/>
          </w:rPr>
          <w:t>2 Accuse Unification Church of 'Coercion'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Tensions in the Mideast Reverberate in France" w:history="1">
        <w:r>
          <w:rPr>
            <w:rFonts w:ascii="Arial" w:eastAsia="Arial" w:hAnsi="Arial" w:cs="Arial"/>
            <w:b/>
            <w:i w:val="0"/>
            <w:color w:val="0077CC"/>
            <w:sz w:val="20"/>
            <w:u w:val="single"/>
          </w:rPr>
          <w:t>Tensions in the Mideast Reverberate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Ex-Police Chief and His Son Plead Guilty in Corruption" w:history="1">
        <w:r>
          <w:rPr>
            <w:rFonts w:ascii="Arial" w:eastAsia="Arial" w:hAnsi="Arial" w:cs="Arial"/>
            <w:b/>
            <w:i w:val="0"/>
            <w:color w:val="0077CC"/>
            <w:sz w:val="20"/>
            <w:u w:val="single"/>
          </w:rPr>
          <w:t>Ex-Police Chief and His Son Plead Guilty in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Our Financial Future? The Prognosis Is Grim Paul Krugman" w:history="1">
        <w:r>
          <w:rPr>
            <w:rFonts w:ascii="Arial" w:eastAsia="Arial" w:hAnsi="Arial" w:cs="Arial"/>
            <w:b/>
            <w:i w:val="0"/>
            <w:color w:val="0077CC"/>
            <w:sz w:val="20"/>
            <w:u w:val="single"/>
          </w:rPr>
          <w:t>Our Financial Future? The Prognosis Is Grim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RESIDENTIAL AIDE SCOFFS AT MONDALE TAX PLEDGE" w:history="1">
        <w:r>
          <w:rPr>
            <w:rFonts w:ascii="Arial" w:eastAsia="Arial" w:hAnsi="Arial" w:cs="Arial"/>
            <w:b/>
            <w:i w:val="0"/>
            <w:color w:val="0077CC"/>
            <w:sz w:val="20"/>
            <w:u w:val="single"/>
          </w:rPr>
          <w:t>PRESIDENTIAL AIDE SCOFFS AT MONDALE TAX PLEDGE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German Security Plan Falters as Qaeda Suspect Faces Trial" w:history="1">
        <w:r>
          <w:rPr>
            <w:rFonts w:ascii="Arial" w:eastAsia="Arial" w:hAnsi="Arial" w:cs="Arial"/>
            <w:b/>
            <w:i w:val="0"/>
            <w:color w:val="0077CC"/>
            <w:sz w:val="20"/>
            <w:u w:val="single"/>
          </w:rPr>
          <w:t>German Security Plan Falters as Qaeda Suspect Faces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Convictions and Key Acquittals End Madrid Bomb Trial" w:history="1">
        <w:r>
          <w:rPr>
            <w:rFonts w:ascii="Arial" w:eastAsia="Arial" w:hAnsi="Arial" w:cs="Arial"/>
            <w:b/>
            <w:i w:val="0"/>
            <w:color w:val="0077CC"/>
            <w:sz w:val="20"/>
            <w:u w:val="single"/>
          </w:rPr>
          <w:t>Convictions and Key Acquittals End Madrid Bomb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G.O.P. REACTION: BIG DEAL" w:history="1">
        <w:r>
          <w:rPr>
            <w:rFonts w:ascii="Arial" w:eastAsia="Arial" w:hAnsi="Arial" w:cs="Arial"/>
            <w:b/>
            <w:i w:val="0"/>
            <w:color w:val="0077CC"/>
            <w:sz w:val="20"/>
            <w:u w:val="single"/>
          </w:rPr>
          <w:t>G.O.P. REACTION: BIG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How the Twinkie Made the Superrich Even Richer Bottom Line Nation | Part 4" w:history="1">
        <w:r>
          <w:rPr>
            <w:rFonts w:ascii="Arial" w:eastAsia="Arial" w:hAnsi="Arial" w:cs="Arial"/>
            <w:b/>
            <w:i w:val="0"/>
            <w:color w:val="0077CC"/>
            <w:sz w:val="20"/>
            <w:u w:val="single"/>
          </w:rPr>
          <w:t>How the Twinkie Made the Superrich Even Richer Bottom Line Nation | Part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he Dictator as a Young Poet-Thug" w:history="1">
        <w:r>
          <w:rPr>
            <w:rFonts w:ascii="Arial" w:eastAsia="Arial" w:hAnsi="Arial" w:cs="Arial"/>
            <w:b/>
            <w:i w:val="0"/>
            <w:color w:val="0077CC"/>
            <w:sz w:val="20"/>
            <w:u w:val="single"/>
          </w:rPr>
          <w:t>The Dictator as a Young Poet-Thug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Men at Work" w:history="1">
        <w:r>
          <w:rPr>
            <w:rFonts w:ascii="Arial" w:eastAsia="Arial" w:hAnsi="Arial" w:cs="Arial"/>
            <w:b/>
            <w:i w:val="0"/>
            <w:color w:val="0077CC"/>
            <w:sz w:val="20"/>
            <w:u w:val="single"/>
          </w:rPr>
          <w:t>Men at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Moving On" w:history="1">
        <w:r>
          <w:rPr>
            <w:rFonts w:ascii="Arial" w:eastAsia="Arial" w:hAnsi="Arial" w:cs="Arial"/>
            <w:b/>
            <w:i w:val="0"/>
            <w:color w:val="0077CC"/>
            <w:sz w:val="20"/>
            <w:u w:val="single"/>
          </w:rPr>
          <w:t>Moving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FILM REVIEW; No More Steam: Dancer's Decline" w:history="1">
        <w:r>
          <w:rPr>
            <w:rFonts w:ascii="Arial" w:eastAsia="Arial" w:hAnsi="Arial" w:cs="Arial"/>
            <w:b/>
            <w:i w:val="0"/>
            <w:color w:val="0077CC"/>
            <w:sz w:val="20"/>
            <w:u w:val="single"/>
          </w:rPr>
          <w:t>FILM REVIEW; No More Steam: Dancer's Decline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LARGE TURNOUT IN PANAMA PRESIDENTIAL VOTE" w:history="1">
        <w:r>
          <w:rPr>
            <w:rFonts w:ascii="Arial" w:eastAsia="Arial" w:hAnsi="Arial" w:cs="Arial"/>
            <w:b/>
            <w:i w:val="0"/>
            <w:color w:val="0077CC"/>
            <w:sz w:val="20"/>
            <w:u w:val="single"/>
          </w:rPr>
          <w:t>LARGE TURNOUT IN PANAMA PRESIDENTIAL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Secret Agent Man" w:history="1">
        <w:r>
          <w:rPr>
            <w:rFonts w:ascii="Arial" w:eastAsia="Arial" w:hAnsi="Arial" w:cs="Arial"/>
            <w:b/>
            <w:i w:val="0"/>
            <w:color w:val="0077CC"/>
            <w:sz w:val="20"/>
            <w:u w:val="single"/>
          </w:rPr>
          <w:t>Secret Agent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SCREEN: DANISH 'ZAPPA'" w:history="1">
        <w:r>
          <w:rPr>
            <w:rFonts w:ascii="Arial" w:eastAsia="Arial" w:hAnsi="Arial" w:cs="Arial"/>
            <w:b/>
            <w:i w:val="0"/>
            <w:color w:val="0077CC"/>
            <w:sz w:val="20"/>
            <w:u w:val="single"/>
          </w:rPr>
          <w:t>SCREEN: DANISH 'ZAPPA'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Life After Dark, Plain And Fancy" w:history="1">
        <w:r>
          <w:rPr>
            <w:rFonts w:ascii="Arial" w:eastAsia="Arial" w:hAnsi="Arial" w:cs="Arial"/>
            <w:b/>
            <w:i w:val="0"/>
            <w:color w:val="0077CC"/>
            <w:sz w:val="20"/>
            <w:u w:val="single"/>
          </w:rPr>
          <w:t>Life After Dark, Plain And Fancy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Patience With Corzine Wears Thin" w:history="1">
        <w:r>
          <w:rPr>
            <w:rFonts w:ascii="Arial" w:eastAsia="Arial" w:hAnsi="Arial" w:cs="Arial"/>
            <w:b/>
            <w:i w:val="0"/>
            <w:color w:val="0077CC"/>
            <w:sz w:val="20"/>
            <w:u w:val="single"/>
          </w:rPr>
          <w:t>Patience With Corzine Wears Thin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Window Shopping With a Pop Patriarch" w:history="1">
        <w:r>
          <w:rPr>
            <w:rFonts w:ascii="Arial" w:eastAsia="Arial" w:hAnsi="Arial" w:cs="Arial"/>
            <w:b/>
            <w:i w:val="0"/>
            <w:color w:val="0077CC"/>
            <w:sz w:val="20"/>
            <w:u w:val="single"/>
          </w:rPr>
          <w:t>Window Shopping With a Pop Patriarch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POP REVIEW; Getting Down in Gold Lame 20 Years After Disco Fever" w:history="1">
        <w:r>
          <w:rPr>
            <w:rFonts w:ascii="Arial" w:eastAsia="Arial" w:hAnsi="Arial" w:cs="Arial"/>
            <w:b/>
            <w:i w:val="0"/>
            <w:color w:val="0077CC"/>
            <w:sz w:val="20"/>
            <w:u w:val="single"/>
          </w:rPr>
          <w:t>POP REVIEW; Getting Down in Gold Lame 20 Years After Disco Fever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Zestfully Pursuing A Living, In the Raw" w:history="1">
        <w:r>
          <w:rPr>
            <w:rFonts w:ascii="Arial" w:eastAsia="Arial" w:hAnsi="Arial" w:cs="Arial"/>
            <w:b/>
            <w:i w:val="0"/>
            <w:color w:val="0077CC"/>
            <w:sz w:val="20"/>
            <w:u w:val="single"/>
          </w:rPr>
          <w:t>Zestfully Pursuing A Living, In the Raw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TV WEEKEND A Crime's Effects Sear Body and Soul" w:history="1">
        <w:r>
          <w:rPr>
            <w:rFonts w:ascii="Arial" w:eastAsia="Arial" w:hAnsi="Arial" w:cs="Arial"/>
            <w:b/>
            <w:i w:val="0"/>
            <w:color w:val="0077CC"/>
            <w:sz w:val="20"/>
            <w:u w:val="single"/>
          </w:rPr>
          <w:t>TV WEEKEND A Crime's Effects Sear Body and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MURDER SITE: COMMUNITY IN TRANSITION" w:history="1">
        <w:r>
          <w:rPr>
            <w:rFonts w:ascii="Arial" w:eastAsia="Arial" w:hAnsi="Arial" w:cs="Arial"/>
            <w:b/>
            <w:i w:val="0"/>
            <w:color w:val="0077CC"/>
            <w:sz w:val="20"/>
            <w:u w:val="single"/>
          </w:rPr>
          <w:t>MURDER SITE: COMMUNITY IN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As a German Neighborhood Changes, a Raunchy Shadow Lingers" w:history="1">
        <w:r>
          <w:rPr>
            <w:rFonts w:ascii="Arial" w:eastAsia="Arial" w:hAnsi="Arial" w:cs="Arial"/>
            <w:b/>
            <w:i w:val="0"/>
            <w:color w:val="0077CC"/>
            <w:sz w:val="20"/>
            <w:u w:val="single"/>
          </w:rPr>
          <w:t>As a German Neighborhood Changes, a Raunchy Shadow Lingers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In a Wave of Gambling Profits, an Undertow for Some" w:history="1">
        <w:r>
          <w:rPr>
            <w:rFonts w:ascii="Arial" w:eastAsia="Arial" w:hAnsi="Arial" w:cs="Arial"/>
            <w:b/>
            <w:i w:val="0"/>
            <w:color w:val="0077CC"/>
            <w:sz w:val="20"/>
            <w:u w:val="single"/>
          </w:rPr>
          <w:t>In a Wave of Gambling Profits, an Undertow for Some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Big City, Big Labor: A Blue-Collar Past" w:history="1">
        <w:r>
          <w:rPr>
            <w:rFonts w:ascii="Arial" w:eastAsia="Arial" w:hAnsi="Arial" w:cs="Arial"/>
            <w:b/>
            <w:i w:val="0"/>
            <w:color w:val="0077CC"/>
            <w:sz w:val="20"/>
            <w:u w:val="single"/>
          </w:rPr>
          <w:t>Big City, Big Labor: A Blue-Collar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36 Hours in Cartagena, Colombia" w:history="1">
        <w:r>
          <w:rPr>
            <w:rFonts w:ascii="Arial" w:eastAsia="Arial" w:hAnsi="Arial" w:cs="Arial"/>
            <w:b/>
            <w:i w:val="0"/>
            <w:color w:val="0077CC"/>
            <w:sz w:val="20"/>
            <w:u w:val="single"/>
          </w:rPr>
          <w:t>36 Hours in Cartagena, Colombia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If It's Hip, Fast and Furious, Is It Cricket?" w:history="1">
        <w:r>
          <w:rPr>
            <w:rFonts w:ascii="Arial" w:eastAsia="Arial" w:hAnsi="Arial" w:cs="Arial"/>
            <w:b/>
            <w:i w:val="0"/>
            <w:color w:val="0077CC"/>
            <w:sz w:val="20"/>
            <w:u w:val="single"/>
          </w:rPr>
          <w:t>If It's Hip, Fast and Furious, Is It Cricket?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An Unassuming Witness Steeped in the Underworld" w:history="1">
        <w:r>
          <w:rPr>
            <w:rFonts w:ascii="Arial" w:eastAsia="Arial" w:hAnsi="Arial" w:cs="Arial"/>
            <w:b/>
            <w:i w:val="0"/>
            <w:color w:val="0077CC"/>
            <w:sz w:val="20"/>
            <w:u w:val="single"/>
          </w:rPr>
          <w:t>An Unassuming Witness Steeped in the Underworld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Painting by Numbers, to Whitney Biennial" w:history="1">
        <w:r>
          <w:rPr>
            <w:rFonts w:ascii="Arial" w:eastAsia="Arial" w:hAnsi="Arial" w:cs="Arial"/>
            <w:b/>
            <w:i w:val="0"/>
            <w:color w:val="0077CC"/>
            <w:sz w:val="20"/>
            <w:u w:val="single"/>
          </w:rPr>
          <w:t>Painting by Numbers, to Whitney Biennial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Reminder of War's Cost: A Legacy for a Fatherless Son" w:history="1">
        <w:r>
          <w:rPr>
            <w:rFonts w:ascii="Arial" w:eastAsia="Arial" w:hAnsi="Arial" w:cs="Arial"/>
            <w:b/>
            <w:i w:val="0"/>
            <w:color w:val="0077CC"/>
            <w:sz w:val="20"/>
            <w:u w:val="single"/>
          </w:rPr>
          <w:t>Reminder of War's Cost: A Legacy for a Fatherless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At Legal Fringe, Empty Houses Go to the Needy" w:history="1">
        <w:r>
          <w:rPr>
            <w:rFonts w:ascii="Arial" w:eastAsia="Arial" w:hAnsi="Arial" w:cs="Arial"/>
            <w:b/>
            <w:i w:val="0"/>
            <w:color w:val="0077CC"/>
            <w:sz w:val="20"/>
            <w:u w:val="single"/>
          </w:rPr>
          <w:t>At Legal Fringe, Empty Houses Go to the Needy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FILM VIEW; 'High Hopes' Votes No On Thatcher" w:history="1">
        <w:r>
          <w:rPr>
            <w:rFonts w:ascii="Arial" w:eastAsia="Arial" w:hAnsi="Arial" w:cs="Arial"/>
            <w:b/>
            <w:i w:val="0"/>
            <w:color w:val="0077CC"/>
            <w:sz w:val="20"/>
            <w:u w:val="single"/>
          </w:rPr>
          <w:t>FILM VIEW; 'High Hopes' Votes No On Thatcher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French Far-Right Leader Convicted of Slighting Holocaust" w:history="1">
        <w:r>
          <w:rPr>
            <w:rFonts w:ascii="Arial" w:eastAsia="Arial" w:hAnsi="Arial" w:cs="Arial"/>
            <w:b/>
            <w:i w:val="0"/>
            <w:color w:val="0077CC"/>
            <w:sz w:val="20"/>
            <w:u w:val="single"/>
          </w:rPr>
          <w:t>French Far-Right Leader Convicted of Slighting Holocaust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THINK TANK; Putting a Little Humbug Back Into Christmas" w:history="1">
        <w:r>
          <w:rPr>
            <w:rFonts w:ascii="Arial" w:eastAsia="Arial" w:hAnsi="Arial" w:cs="Arial"/>
            <w:b/>
            <w:i w:val="0"/>
            <w:color w:val="0077CC"/>
            <w:sz w:val="20"/>
            <w:u w:val="single"/>
          </w:rPr>
          <w:t>THINK TANK; Putting a Little Humbug Back Into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n Invitation and Excuse To Jump to Conclusions" w:history="1">
        <w:r>
          <w:rPr>
            <w:rFonts w:ascii="Arial" w:eastAsia="Arial" w:hAnsi="Arial" w:cs="Arial"/>
            <w:b/>
            <w:i w:val="0"/>
            <w:color w:val="0077CC"/>
            <w:sz w:val="20"/>
            <w:u w:val="single"/>
          </w:rPr>
          <w:t>An Invitation and Excuse To Jump to Conclusions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South Bronx Churches Will Expand Affordable Housing" w:history="1">
        <w:r>
          <w:rPr>
            <w:rFonts w:ascii="Arial" w:eastAsia="Arial" w:hAnsi="Arial" w:cs="Arial"/>
            <w:b/>
            <w:i w:val="0"/>
            <w:color w:val="0077CC"/>
            <w:sz w:val="20"/>
            <w:u w:val="single"/>
          </w:rPr>
          <w:t>South Bronx Churches Will Expand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A Tower Fight, but Just What Borough Is This?" w:history="1">
        <w:r>
          <w:rPr>
            <w:rFonts w:ascii="Arial" w:eastAsia="Arial" w:hAnsi="Arial" w:cs="Arial"/>
            <w:b/>
            <w:i w:val="0"/>
            <w:color w:val="0077CC"/>
            <w:sz w:val="20"/>
            <w:u w:val="single"/>
          </w:rPr>
          <w:t>A Tower Fight, but Just What Borough Is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In America Unmasking The Poor" w:history="1">
        <w:r>
          <w:rPr>
            <w:rFonts w:ascii="Arial" w:eastAsia="Arial" w:hAnsi="Arial" w:cs="Arial"/>
            <w:b/>
            <w:i w:val="0"/>
            <w:color w:val="0077CC"/>
            <w:sz w:val="20"/>
            <w:u w:val="single"/>
          </w:rPr>
          <w:t>In America Unmasking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U.A.W. at Center of Dispute Over Bailout" w:history="1">
        <w:r>
          <w:rPr>
            <w:rFonts w:ascii="Arial" w:eastAsia="Arial" w:hAnsi="Arial" w:cs="Arial"/>
            <w:b/>
            <w:i w:val="0"/>
            <w:color w:val="0077CC"/>
            <w:sz w:val="20"/>
            <w:u w:val="single"/>
          </w:rPr>
          <w:t>U.A.W. at Center of Dispute Over Bailout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e Universalist" w:history="1">
        <w:r>
          <w:rPr>
            <w:rFonts w:ascii="Arial" w:eastAsia="Arial" w:hAnsi="Arial" w:cs="Arial"/>
            <w:b/>
            <w:i w:val="0"/>
            <w:color w:val="0077CC"/>
            <w:sz w:val="20"/>
            <w:u w:val="single"/>
          </w:rPr>
          <w:t>The Universalist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Rick Perlstein" w:history="1">
        <w:r>
          <w:rPr>
            <w:rFonts w:ascii="Arial" w:eastAsia="Arial" w:hAnsi="Arial" w:cs="Arial"/>
            <w:b/>
            <w:i w:val="0"/>
            <w:color w:val="0077CC"/>
            <w:sz w:val="20"/>
            <w:u w:val="single"/>
          </w:rPr>
          <w:t>Rick Perlstein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Charming, Cunning And Ready For a Con" w:history="1">
        <w:r>
          <w:rPr>
            <w:rFonts w:ascii="Arial" w:eastAsia="Arial" w:hAnsi="Arial" w:cs="Arial"/>
            <w:b/>
            <w:i w:val="0"/>
            <w:color w:val="0077CC"/>
            <w:sz w:val="20"/>
            <w:u w:val="single"/>
          </w:rPr>
          <w:t>Charming, Cunning And Ready For a 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For GMC , 100 Years of Hard Labor" w:history="1">
        <w:r>
          <w:rPr>
            <w:rFonts w:ascii="Arial" w:eastAsia="Arial" w:hAnsi="Arial" w:cs="Arial"/>
            <w:b/>
            <w:i w:val="0"/>
            <w:color w:val="0077CC"/>
            <w:sz w:val="20"/>
            <w:u w:val="single"/>
          </w:rPr>
          <w:t>For GMC , 100 Years of Hard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With Candor, Character Is Divulged" w:history="1">
        <w:r>
          <w:rPr>
            <w:rFonts w:ascii="Arial" w:eastAsia="Arial" w:hAnsi="Arial" w:cs="Arial"/>
            <w:b/>
            <w:i w:val="0"/>
            <w:color w:val="0077CC"/>
            <w:sz w:val="20"/>
            <w:u w:val="single"/>
          </w:rPr>
          <w:t>With Candor, Character Is Divulged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FILM REVIEW He's Poor, She's Rich. Made for Each Other!" w:history="1">
        <w:r>
          <w:rPr>
            <w:rFonts w:ascii="Arial" w:eastAsia="Arial" w:hAnsi="Arial" w:cs="Arial"/>
            <w:b/>
            <w:i w:val="0"/>
            <w:color w:val="0077CC"/>
            <w:sz w:val="20"/>
            <w:u w:val="single"/>
          </w:rPr>
          <w:t>FILM REVIEW He's Poor, She's Rich. Made for Each 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A Rocking End to a Rolling, Screeching Gem" w:history="1">
        <w:r>
          <w:rPr>
            <w:rFonts w:ascii="Arial" w:eastAsia="Arial" w:hAnsi="Arial" w:cs="Arial"/>
            <w:b/>
            <w:i w:val="0"/>
            <w:color w:val="0077CC"/>
            <w:sz w:val="20"/>
            <w:u w:val="single"/>
          </w:rPr>
          <w:t>A Rocking End to a Rolling, Screeching Gem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What Recession? We're Ballplayers" w:history="1">
        <w:r>
          <w:rPr>
            <w:rFonts w:ascii="Arial" w:eastAsia="Arial" w:hAnsi="Arial" w:cs="Arial"/>
            <w:b/>
            <w:i w:val="0"/>
            <w:color w:val="0077CC"/>
            <w:sz w:val="20"/>
            <w:u w:val="single"/>
          </w:rPr>
          <w:t>What Recession? We're Ballplayers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FILM; An Original Who Plumbs the Ordinary" w:history="1">
        <w:r>
          <w:rPr>
            <w:rFonts w:ascii="Arial" w:eastAsia="Arial" w:hAnsi="Arial" w:cs="Arial"/>
            <w:b/>
            <w:i w:val="0"/>
            <w:color w:val="0077CC"/>
            <w:sz w:val="20"/>
            <w:u w:val="single"/>
          </w:rPr>
          <w:t>FILM; An Original Who Plumbs the Ordinary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Books Are Like Football, Only Safer" w:history="1">
        <w:r>
          <w:rPr>
            <w:rFonts w:ascii="Arial" w:eastAsia="Arial" w:hAnsi="Arial" w:cs="Arial"/>
            <w:b/>
            <w:i w:val="0"/>
            <w:color w:val="0077CC"/>
            <w:sz w:val="20"/>
            <w:u w:val="single"/>
          </w:rPr>
          <w:t>Books Are Like Football, Only Safer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Before Pivotal Tuesday Votes, Big Names Rally to Romney" w:history="1">
        <w:r>
          <w:rPr>
            <w:rFonts w:ascii="Arial" w:eastAsia="Arial" w:hAnsi="Arial" w:cs="Arial"/>
            <w:b/>
            <w:i w:val="0"/>
            <w:color w:val="0077CC"/>
            <w:sz w:val="20"/>
            <w:u w:val="single"/>
          </w:rPr>
          <w:t>Before Pivotal Tuesday Votes, Big Names Rally to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AT THE MOVIES" w:history="1">
        <w:r>
          <w:rPr>
            <w:rFonts w:ascii="Arial" w:eastAsia="Arial" w:hAnsi="Arial" w:cs="Arial"/>
            <w:b/>
            <w:i w:val="0"/>
            <w:color w:val="0077CC"/>
            <w:sz w:val="20"/>
            <w:u w:val="single"/>
          </w:rPr>
          <w:t>AT THE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Fond Ties Have Grown Between Chicago and Its Corruption Fighter" w:history="1">
        <w:r>
          <w:rPr>
            <w:rFonts w:ascii="Arial" w:eastAsia="Arial" w:hAnsi="Arial" w:cs="Arial"/>
            <w:b/>
            <w:i w:val="0"/>
            <w:color w:val="0077CC"/>
            <w:sz w:val="20"/>
            <w:u w:val="single"/>
          </w:rPr>
          <w:t>Fond Ties Have Grown Between Chicago and Its Corruption Fighter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 Most Awful Inferno, 50 Years Ago This Week" w:history="1">
        <w:r>
          <w:rPr>
            <w:rFonts w:ascii="Arial" w:eastAsia="Arial" w:hAnsi="Arial" w:cs="Arial"/>
            <w:b/>
            <w:i w:val="0"/>
            <w:color w:val="0077CC"/>
            <w:sz w:val="20"/>
            <w:u w:val="single"/>
          </w:rPr>
          <w:t>A Most Awful Inferno, 50 Years Ago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New Albums From Todd Snider, Nite Jewel and Floratone" w:history="1">
        <w:r>
          <w:rPr>
            <w:rFonts w:ascii="Arial" w:eastAsia="Arial" w:hAnsi="Arial" w:cs="Arial"/>
            <w:b/>
            <w:i w:val="0"/>
            <w:color w:val="0077CC"/>
            <w:sz w:val="20"/>
            <w:u w:val="single"/>
          </w:rPr>
          <w:t>New Albums From Todd Snider, Nite Jewel and Floratone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AN GENNARO FESTIVAL ADDING NEW FLAVORS" w:history="1">
        <w:r>
          <w:rPr>
            <w:rFonts w:ascii="Arial" w:eastAsia="Arial" w:hAnsi="Arial" w:cs="Arial"/>
            <w:b/>
            <w:i w:val="0"/>
            <w:color w:val="0077CC"/>
            <w:sz w:val="20"/>
            <w:u w:val="single"/>
          </w:rPr>
          <w:t>SAN GENNARO FESTIVAL ADDING NEW FLAVORS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FILM REVIEW Growing Pains, Without the Psychobabble" w:history="1">
        <w:r>
          <w:rPr>
            <w:rFonts w:ascii="Arial" w:eastAsia="Arial" w:hAnsi="Arial" w:cs="Arial"/>
            <w:b/>
            <w:i w:val="0"/>
            <w:color w:val="0077CC"/>
            <w:sz w:val="20"/>
            <w:u w:val="single"/>
          </w:rPr>
          <w:t>FILM REVIEW Growing Pains, Without the Psychobabble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tudiously Unraveling the Intricate Web of Chaplin as Filmmaker and Performer" w:history="1">
        <w:r>
          <w:rPr>
            <w:rFonts w:ascii="Arial" w:eastAsia="Arial" w:hAnsi="Arial" w:cs="Arial"/>
            <w:b/>
            <w:i w:val="0"/>
            <w:color w:val="0077CC"/>
            <w:sz w:val="20"/>
            <w:u w:val="single"/>
          </w:rPr>
          <w:t>Studiously Unraveling the Intricate Web of Chaplin as Filmmaker and Performer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Bayonne Journal Members Debate a Legion Hall's Fate" w:history="1">
        <w:r>
          <w:rPr>
            <w:rFonts w:ascii="Arial" w:eastAsia="Arial" w:hAnsi="Arial" w:cs="Arial"/>
            <w:b/>
            <w:i w:val="0"/>
            <w:color w:val="0077CC"/>
            <w:sz w:val="20"/>
            <w:u w:val="single"/>
          </w:rPr>
          <w:t>Bayonne Journal Members Debate a Legion Hall's Fate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THEATER REVIEW Doing Hard Time in the Holding Cell" w:history="1">
        <w:r>
          <w:rPr>
            <w:rFonts w:ascii="Arial" w:eastAsia="Arial" w:hAnsi="Arial" w:cs="Arial"/>
            <w:b/>
            <w:i w:val="0"/>
            <w:color w:val="0077CC"/>
            <w:sz w:val="20"/>
            <w:u w:val="single"/>
          </w:rPr>
          <w:t>THEATER REVIEW Doing Hard Time in the Holding Cell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he New Momism" w:history="1">
        <w:r>
          <w:rPr>
            <w:rFonts w:ascii="Arial" w:eastAsia="Arial" w:hAnsi="Arial" w:cs="Arial"/>
            <w:b/>
            <w:i w:val="0"/>
            <w:color w:val="0077CC"/>
            <w:sz w:val="20"/>
            <w:u w:val="single"/>
          </w:rPr>
          <w:t>The New Momism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Gunman Kills One and Wounds Two at a Church in New Jersey" w:history="1">
        <w:r>
          <w:rPr>
            <w:rFonts w:ascii="Arial" w:eastAsia="Arial" w:hAnsi="Arial" w:cs="Arial"/>
            <w:b/>
            <w:i w:val="0"/>
            <w:color w:val="0077CC"/>
            <w:sz w:val="20"/>
            <w:u w:val="single"/>
          </w:rPr>
          <w:t>Gunman Kills One and Wounds Two at a Church in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THE 2004 CAMPAIGN: ADVERTISING Campaigns Weigh Rewards And Risks of Going Negative" w:history="1">
        <w:r>
          <w:rPr>
            <w:rFonts w:ascii="Arial" w:eastAsia="Arial" w:hAnsi="Arial" w:cs="Arial"/>
            <w:b/>
            <w:i w:val="0"/>
            <w:color w:val="0077CC"/>
            <w:sz w:val="20"/>
            <w:u w:val="single"/>
          </w:rPr>
          <w:t>THE 2004 CAMPAIGN: ADVERTISING Campaigns Weigh Rewards And Risks of Going Negative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Booker Prize Winner's Jewish Question" w:history="1">
        <w:r>
          <w:rPr>
            <w:rFonts w:ascii="Arial" w:eastAsia="Arial" w:hAnsi="Arial" w:cs="Arial"/>
            <w:b/>
            <w:i w:val="0"/>
            <w:color w:val="0077CC"/>
            <w:sz w:val="20"/>
            <w:u w:val="single"/>
          </w:rPr>
          <w:t>Booker Prize Winner's Jewish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urning Passion Into Policy" w:history="1">
        <w:r>
          <w:rPr>
            <w:rFonts w:ascii="Arial" w:eastAsia="Arial" w:hAnsi="Arial" w:cs="Arial"/>
            <w:b/>
            <w:i w:val="0"/>
            <w:color w:val="0077CC"/>
            <w:sz w:val="20"/>
            <w:u w:val="single"/>
          </w:rPr>
          <w:t>Turning Passion Into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Broken Promises, Empty Dreams" w:history="1">
        <w:r>
          <w:rPr>
            <w:rFonts w:ascii="Arial" w:eastAsia="Arial" w:hAnsi="Arial" w:cs="Arial"/>
            <w:b/>
            <w:i w:val="0"/>
            <w:color w:val="0077CC"/>
            <w:sz w:val="20"/>
            <w:u w:val="single"/>
          </w:rPr>
          <w:t>Broken Promises, Empty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A Magnetic Field With Walls and Roof" w:history="1">
        <w:r>
          <w:rPr>
            <w:rFonts w:ascii="Arial" w:eastAsia="Arial" w:hAnsi="Arial" w:cs="Arial"/>
            <w:b/>
            <w:i w:val="0"/>
            <w:color w:val="0077CC"/>
            <w:sz w:val="20"/>
            <w:u w:val="single"/>
          </w:rPr>
          <w:t>A Magnetic Field With Walls and Roof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How Iran ’s Greatest Director Makes Art of Moral Ambiguity Feature" w:history="1">
        <w:r>
          <w:rPr>
            <w:rFonts w:ascii="Arial" w:eastAsia="Arial" w:hAnsi="Arial" w:cs="Arial"/>
            <w:b/>
            <w:i w:val="0"/>
            <w:color w:val="0077CC"/>
            <w:sz w:val="20"/>
            <w:u w:val="single"/>
          </w:rPr>
          <w:t>How Iran ’s Greatest Director Makes Art of Moral Ambiguity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Rugby Outsiders Try to Find a Foothold" w:history="1">
        <w:r>
          <w:rPr>
            <w:rFonts w:ascii="Arial" w:eastAsia="Arial" w:hAnsi="Arial" w:cs="Arial"/>
            <w:b/>
            <w:i w:val="0"/>
            <w:color w:val="0077CC"/>
            <w:sz w:val="20"/>
            <w:u w:val="single"/>
          </w:rPr>
          <w:t>Rugby Outsiders Try to Find a Foothold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Regulator of Wall Street Loses Its Hard-Charging Chairman" w:history="1">
        <w:r>
          <w:rPr>
            <w:rFonts w:ascii="Arial" w:eastAsia="Arial" w:hAnsi="Arial" w:cs="Arial"/>
            <w:b/>
            <w:i w:val="0"/>
            <w:color w:val="0077CC"/>
            <w:sz w:val="20"/>
            <w:u w:val="single"/>
          </w:rPr>
          <w:t>Regulator of Wall Street Loses Its Hard-Charging Chairman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Jersey City's Mayor-Elect Seeks Wider Prosperity" w:history="1">
        <w:r>
          <w:rPr>
            <w:rFonts w:ascii="Arial" w:eastAsia="Arial" w:hAnsi="Arial" w:cs="Arial"/>
            <w:b/>
            <w:i w:val="0"/>
            <w:color w:val="0077CC"/>
            <w:sz w:val="20"/>
            <w:u w:val="single"/>
          </w:rPr>
          <w:t>Jersey City's Mayor-Elect Seeks Wider Prosperity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Gulping Comic Bonbons" w:history="1">
        <w:r>
          <w:rPr>
            <w:rFonts w:ascii="Arial" w:eastAsia="Arial" w:hAnsi="Arial" w:cs="Arial"/>
            <w:b/>
            <w:i w:val="0"/>
            <w:color w:val="0077CC"/>
            <w:sz w:val="20"/>
            <w:u w:val="single"/>
          </w:rPr>
          <w:t>Gulping Comic Bonbons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Editorial Notebook; The War Against Street Gangs" w:history="1">
        <w:r>
          <w:rPr>
            <w:rFonts w:ascii="Arial" w:eastAsia="Arial" w:hAnsi="Arial" w:cs="Arial"/>
            <w:b/>
            <w:i w:val="0"/>
            <w:color w:val="0077CC"/>
            <w:sz w:val="20"/>
            <w:u w:val="single"/>
          </w:rPr>
          <w:t>Editorial Notebook; The War Against Street Gangs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Best TV Shows and Movies New to Netflix , Amazon and More in March" w:history="1">
        <w:r>
          <w:rPr>
            <w:rFonts w:ascii="Arial" w:eastAsia="Arial" w:hAnsi="Arial" w:cs="Arial"/>
            <w:b/>
            <w:i w:val="0"/>
            <w:color w:val="0077CC"/>
            <w:sz w:val="20"/>
            <w:u w:val="single"/>
          </w:rPr>
          <w:t>The Best TV Shows and Movies New to Netflix , Amazon and More in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Comptroller's Race Pits a Wall Street Star Against an Albany Veteran: In Attack Mode, Focusing on Integrity" w:history="1">
        <w:r>
          <w:rPr>
            <w:rFonts w:ascii="Arial" w:eastAsia="Arial" w:hAnsi="Arial" w:cs="Arial"/>
            <w:b/>
            <w:i w:val="0"/>
            <w:color w:val="0077CC"/>
            <w:sz w:val="20"/>
            <w:u w:val="single"/>
          </w:rPr>
          <w:t>Comptroller's Race Pits a Wall Street Star Against an Albany Veteran: In Attack Mode, Focusing on Integrity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Disaster Reel" w:history="1">
        <w:r>
          <w:rPr>
            <w:rFonts w:ascii="Arial" w:eastAsia="Arial" w:hAnsi="Arial" w:cs="Arial"/>
            <w:b/>
            <w:i w:val="0"/>
            <w:color w:val="0077CC"/>
            <w:sz w:val="20"/>
            <w:u w:val="single"/>
          </w:rPr>
          <w:t>Disaster Reel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FESTIVAL OFFERS 26 FILMS BY WOMEN" w:history="1">
        <w:r>
          <w:rPr>
            <w:rFonts w:ascii="Arial" w:eastAsia="Arial" w:hAnsi="Arial" w:cs="Arial"/>
            <w:b/>
            <w:i w:val="0"/>
            <w:color w:val="0077CC"/>
            <w:sz w:val="20"/>
            <w:u w:val="single"/>
          </w:rPr>
          <w:t>FESTIVAL OFFERS 26 FILMS BY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Gridiron City" w:history="1">
        <w:r>
          <w:rPr>
            <w:rFonts w:ascii="Arial" w:eastAsia="Arial" w:hAnsi="Arial" w:cs="Arial"/>
            <w:b/>
            <w:i w:val="0"/>
            <w:color w:val="0077CC"/>
            <w:sz w:val="20"/>
            <w:u w:val="single"/>
          </w:rPr>
          <w:t>Gridiron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HEATER; A Character Actor With the Heart of a Leading Man" w:history="1">
        <w:r>
          <w:rPr>
            <w:rFonts w:ascii="Arial" w:eastAsia="Arial" w:hAnsi="Arial" w:cs="Arial"/>
            <w:b/>
            <w:i w:val="0"/>
            <w:color w:val="0077CC"/>
            <w:sz w:val="20"/>
            <w:u w:val="single"/>
          </w:rPr>
          <w:t>THEATER; A Character Actor With the Heart of a Leading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Real-Life Design: Erecting Solutions To Social Problems" w:history="1">
        <w:r>
          <w:rPr>
            <w:rFonts w:ascii="Arial" w:eastAsia="Arial" w:hAnsi="Arial" w:cs="Arial"/>
            <w:b/>
            <w:i w:val="0"/>
            <w:color w:val="0077CC"/>
            <w:sz w:val="20"/>
            <w:u w:val="single"/>
          </w:rPr>
          <w:t>Real-Life Design: Erecting Solutions To Social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Romney Regains Stride With Victories in 2 States" w:history="1">
        <w:r>
          <w:rPr>
            <w:rFonts w:ascii="Arial" w:eastAsia="Arial" w:hAnsi="Arial" w:cs="Arial"/>
            <w:b/>
            <w:i w:val="0"/>
            <w:color w:val="0077CC"/>
            <w:sz w:val="20"/>
            <w:u w:val="single"/>
          </w:rPr>
          <w:t>Romney Regains Stride With Victories in 2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Michigan a Testing Ground for Doubt on Romney" w:history="1">
        <w:r>
          <w:rPr>
            <w:rFonts w:ascii="Arial" w:eastAsia="Arial" w:hAnsi="Arial" w:cs="Arial"/>
            <w:b/>
            <w:i w:val="0"/>
            <w:color w:val="0077CC"/>
            <w:sz w:val="20"/>
            <w:u w:val="single"/>
          </w:rPr>
          <w:t>Michigan a Testing Ground for Doubt on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omptroller's Race Pits a Wall Street Star Against an Albany Veteran: Running as a Pro; Vilified as a Tycoon" w:history="1">
        <w:r>
          <w:rPr>
            <w:rFonts w:ascii="Arial" w:eastAsia="Arial" w:hAnsi="Arial" w:cs="Arial"/>
            <w:b/>
            <w:i w:val="0"/>
            <w:color w:val="0077CC"/>
            <w:sz w:val="20"/>
            <w:u w:val="single"/>
          </w:rPr>
          <w:t>Comptroller's Race Pits a Wall Street Star Against an Albany Veteran: Running as a Pro; Vilified as a Tycoon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PRIVATE SCHOOL AID: FOR WHOM AND WHY" w:history="1">
        <w:r>
          <w:rPr>
            <w:rFonts w:ascii="Arial" w:eastAsia="Arial" w:hAnsi="Arial" w:cs="Arial"/>
            <w:b/>
            <w:i w:val="0"/>
            <w:color w:val="0077CC"/>
            <w:sz w:val="20"/>
            <w:u w:val="single"/>
          </w:rPr>
          <w:t>PRIVATE SCHOOL AID: FOR WHOM AND WHY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FILM REVIEW; He's Loud and Boorish, She's Shy, for Starters" w:history="1">
        <w:r>
          <w:rPr>
            <w:rFonts w:ascii="Arial" w:eastAsia="Arial" w:hAnsi="Arial" w:cs="Arial"/>
            <w:b/>
            <w:i w:val="0"/>
            <w:color w:val="0077CC"/>
            <w:sz w:val="20"/>
            <w:u w:val="single"/>
          </w:rPr>
          <w:t>FILM REVIEW; He's Loud and Boorish, She's Shy, for Starters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The Nation Handicapping the Hot Races for Congress" w:history="1">
        <w:r>
          <w:rPr>
            <w:rFonts w:ascii="Arial" w:eastAsia="Arial" w:hAnsi="Arial" w:cs="Arial"/>
            <w:b/>
            <w:i w:val="0"/>
            <w:color w:val="0077CC"/>
            <w:sz w:val="20"/>
            <w:u w:val="single"/>
          </w:rPr>
          <w:t>The Nation Handicapping the Hot Races for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Tolerance Over Race Can Spread, Studies Find" w:history="1">
        <w:r>
          <w:rPr>
            <w:rFonts w:ascii="Arial" w:eastAsia="Arial" w:hAnsi="Arial" w:cs="Arial"/>
            <w:b/>
            <w:i w:val="0"/>
            <w:color w:val="0077CC"/>
            <w:sz w:val="20"/>
            <w:u w:val="single"/>
          </w:rPr>
          <w:t>Tolerance Over Race Can Spread, Studies Find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7-Story Village Mural of Stars of the Left" w:history="1">
        <w:r>
          <w:rPr>
            <w:rFonts w:ascii="Arial" w:eastAsia="Arial" w:hAnsi="Arial" w:cs="Arial"/>
            <w:b/>
            <w:i w:val="0"/>
            <w:color w:val="0077CC"/>
            <w:sz w:val="20"/>
            <w:u w:val="single"/>
          </w:rPr>
          <w:t>7-Story Village Mural of Stars of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MEMORIES OF WAR" w:history="1">
        <w:r>
          <w:rPr>
            <w:rFonts w:ascii="Arial" w:eastAsia="Arial" w:hAnsi="Arial" w:cs="Arial"/>
            <w:b/>
            <w:i w:val="0"/>
            <w:color w:val="0077CC"/>
            <w:sz w:val="20"/>
            <w:u w:val="single"/>
          </w:rPr>
          <w:t>MEMORIES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A Son of Detroit Takes On Detroit" w:history="1">
        <w:r>
          <w:rPr>
            <w:rFonts w:ascii="Arial" w:eastAsia="Arial" w:hAnsi="Arial" w:cs="Arial"/>
            <w:b/>
            <w:i w:val="0"/>
            <w:color w:val="0077CC"/>
            <w:sz w:val="20"/>
            <w:u w:val="single"/>
          </w:rPr>
          <w:t>A Son of Detroit Takes On Detroit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ANDINISTS ON THE BORDER TELL OF AN EBB IN CLASHES" w:history="1">
        <w:r>
          <w:rPr>
            <w:rFonts w:ascii="Arial" w:eastAsia="Arial" w:hAnsi="Arial" w:cs="Arial"/>
            <w:b/>
            <w:i w:val="0"/>
            <w:color w:val="0077CC"/>
            <w:sz w:val="20"/>
            <w:u w:val="single"/>
          </w:rPr>
          <w:t>SANDINISTS ON THE BORDER TELL OF AN EBB IN CLASHES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Carnival Air Fills Chilean Camp as Miners' Rescue Nears" w:history="1">
        <w:r>
          <w:rPr>
            <w:rFonts w:ascii="Arial" w:eastAsia="Arial" w:hAnsi="Arial" w:cs="Arial"/>
            <w:b/>
            <w:i w:val="0"/>
            <w:color w:val="0077CC"/>
            <w:sz w:val="20"/>
            <w:u w:val="single"/>
          </w:rPr>
          <w:t>Carnival Air Fills Chilean Camp as Miners' Rescue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TIGHT RACE LOOMS IN CHICAGO TODAY" w:history="1">
        <w:r>
          <w:rPr>
            <w:rFonts w:ascii="Arial" w:eastAsia="Arial" w:hAnsi="Arial" w:cs="Arial"/>
            <w:b/>
            <w:i w:val="0"/>
            <w:color w:val="0077CC"/>
            <w:sz w:val="20"/>
            <w:u w:val="single"/>
          </w:rPr>
          <w:t>TIGHT RACE LOOMS IN CHICAGO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Harnessing a Cause Without Yielding to It" w:history="1">
        <w:r>
          <w:rPr>
            <w:rFonts w:ascii="Arial" w:eastAsia="Arial" w:hAnsi="Arial" w:cs="Arial"/>
            <w:b/>
            <w:i w:val="0"/>
            <w:color w:val="0077CC"/>
            <w:sz w:val="20"/>
            <w:u w:val="single"/>
          </w:rPr>
          <w:t>Harnessing a Cause Without Yielding to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Our Towns Different Class Of Resumes In Jobless Line" w:history="1">
        <w:r>
          <w:rPr>
            <w:rFonts w:ascii="Arial" w:eastAsia="Arial" w:hAnsi="Arial" w:cs="Arial"/>
            <w:b/>
            <w:i w:val="0"/>
            <w:color w:val="0077CC"/>
            <w:sz w:val="20"/>
            <w:u w:val="single"/>
          </w:rPr>
          <w:t>Our Towns Different Class Of Resumes In Jobless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Confronting a Crystal Meth Head Who Is Handy With a Chainsaw" w:history="1">
        <w:r>
          <w:rPr>
            <w:rFonts w:ascii="Arial" w:eastAsia="Arial" w:hAnsi="Arial" w:cs="Arial"/>
            <w:b/>
            <w:i w:val="0"/>
            <w:color w:val="0077CC"/>
            <w:sz w:val="20"/>
            <w:u w:val="single"/>
          </w:rPr>
          <w:t>Confronting a Crystal Meth Head Who Is Handy With a Chainsaw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RACE FOR CITY HALL: THE COUNCIL; Brooklyn Primary Is a Battle of Resumes and Endorsements" w:history="1">
        <w:r>
          <w:rPr>
            <w:rFonts w:ascii="Arial" w:eastAsia="Arial" w:hAnsi="Arial" w:cs="Arial"/>
            <w:b/>
            <w:i w:val="0"/>
            <w:color w:val="0077CC"/>
            <w:sz w:val="20"/>
            <w:u w:val="single"/>
          </w:rPr>
          <w:t>RACE FOR CITY HALL: THE COUNCIL; Brooklyn Primary Is a Battle of Resumes and Endorsements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anal Life: Too Rich for Hans Brinker, and for Hippies" w:history="1">
        <w:r>
          <w:rPr>
            <w:rFonts w:ascii="Arial" w:eastAsia="Arial" w:hAnsi="Arial" w:cs="Arial"/>
            <w:b/>
            <w:i w:val="0"/>
            <w:color w:val="0077CC"/>
            <w:sz w:val="20"/>
            <w:u w:val="single"/>
          </w:rPr>
          <w:t>Canal Life: Too Rich for Hans Brinker, and for Hippies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Romney Proposes a Tax Overhaul, With Lower Rates but a Limit on Deductions" w:history="1">
        <w:r>
          <w:rPr>
            <w:rFonts w:ascii="Arial" w:eastAsia="Arial" w:hAnsi="Arial" w:cs="Arial"/>
            <w:b/>
            <w:i w:val="0"/>
            <w:color w:val="0077CC"/>
            <w:sz w:val="20"/>
            <w:u w:val="single"/>
          </w:rPr>
          <w:t>Romney Proposes a Tax Overhaul, With Lower Rates but a Limit on Deductions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Confronting a Crystal Meth Head Who Is Handy With a Chainsaw TV Review | 'Intervention'" w:history="1">
        <w:r>
          <w:rPr>
            <w:rFonts w:ascii="Arial" w:eastAsia="Arial" w:hAnsi="Arial" w:cs="Arial"/>
            <w:b/>
            <w:i w:val="0"/>
            <w:color w:val="0077CC"/>
            <w:sz w:val="20"/>
            <w:u w:val="single"/>
          </w:rPr>
          <w:t>Confronting a Crystal Meth Head Who Is Handy With a Chainsaw TV Review | 'Intervention'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2004 CAMPAIGN: THE NORTH CAROLINA SENATOR Political Inexperience Is a Plus, Not a Liability, Edwards Says" w:history="1">
        <w:r>
          <w:rPr>
            <w:rFonts w:ascii="Arial" w:eastAsia="Arial" w:hAnsi="Arial" w:cs="Arial"/>
            <w:b/>
            <w:i w:val="0"/>
            <w:color w:val="0077CC"/>
            <w:sz w:val="20"/>
            <w:u w:val="single"/>
          </w:rPr>
          <w:t>THE 2004 CAMPAIGN: THE NORTH CAROLINA SENATOR Political Inexperience Is a Plus, Not a Liability, Edwards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buse Cases Put Los Angeles Schools Under Fire" w:history="1">
        <w:r>
          <w:rPr>
            <w:rFonts w:ascii="Arial" w:eastAsia="Arial" w:hAnsi="Arial" w:cs="Arial"/>
            <w:b/>
            <w:i w:val="0"/>
            <w:color w:val="0077CC"/>
            <w:sz w:val="20"/>
            <w:u w:val="single"/>
          </w:rPr>
          <w:t>Abuse Cases Put Los Angeles Schools Under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Obama's Tax Policy Targets Rising Sector of His Base: the Affluent" w:history="1">
        <w:r>
          <w:rPr>
            <w:rFonts w:ascii="Arial" w:eastAsia="Arial" w:hAnsi="Arial" w:cs="Arial"/>
            <w:b/>
            <w:i w:val="0"/>
            <w:color w:val="0077CC"/>
            <w:sz w:val="20"/>
            <w:u w:val="single"/>
          </w:rPr>
          <w:t>Obama's Tax Policy Targets Rising Sector of His Base: the Affluent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In His Own Write" w:history="1">
        <w:r>
          <w:rPr>
            <w:rFonts w:ascii="Arial" w:eastAsia="Arial" w:hAnsi="Arial" w:cs="Arial"/>
            <w:b/>
            <w:i w:val="0"/>
            <w:color w:val="0077CC"/>
            <w:sz w:val="20"/>
            <w:u w:val="single"/>
          </w:rPr>
          <w:t>In His Own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Mexico Grows 8.8% in Quarter, Reinforcing Optimism" w:history="1">
        <w:r>
          <w:rPr>
            <w:rFonts w:ascii="Arial" w:eastAsia="Arial" w:hAnsi="Arial" w:cs="Arial"/>
            <w:b/>
            <w:i w:val="0"/>
            <w:color w:val="0077CC"/>
            <w:sz w:val="20"/>
            <w:u w:val="single"/>
          </w:rPr>
          <w:t>Mexico Grows 8.8% in Quarter, Reinforcing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OPING Italian Stories, Without Bullets" w:history="1">
        <w:r>
          <w:rPr>
            <w:rFonts w:ascii="Arial" w:eastAsia="Arial" w:hAnsi="Arial" w:cs="Arial"/>
            <w:b/>
            <w:i w:val="0"/>
            <w:color w:val="0077CC"/>
            <w:sz w:val="20"/>
            <w:u w:val="single"/>
          </w:rPr>
          <w:t>COPING Italian Stories, Without Bullets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After Years of Delay, A Lower East Side Gap Is Ready to Be Filled" w:history="1">
        <w:r>
          <w:rPr>
            <w:rFonts w:ascii="Arial" w:eastAsia="Arial" w:hAnsi="Arial" w:cs="Arial"/>
            <w:b/>
            <w:i w:val="0"/>
            <w:color w:val="0077CC"/>
            <w:sz w:val="20"/>
            <w:u w:val="single"/>
          </w:rPr>
          <w:t>After Years of Delay, A Lower East Side Gap Is Ready to Be Filled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Louisiana School Made Headlines for Sending Black Kids to Elite Colleges. Here’s the Reality." w:history="1">
        <w:r>
          <w:rPr>
            <w:rFonts w:ascii="Arial" w:eastAsia="Arial" w:hAnsi="Arial" w:cs="Arial"/>
            <w:b/>
            <w:i w:val="0"/>
            <w:color w:val="0077CC"/>
            <w:sz w:val="20"/>
            <w:u w:val="single"/>
          </w:rPr>
          <w:t>Louisiana School Made Headlines for Sending Black Kids to Elite Colleges. Here’s the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FILM REVIEW That Poetry of Mamet, Aboard a Boat, Dammit" w:history="1">
        <w:r>
          <w:rPr>
            <w:rFonts w:ascii="Arial" w:eastAsia="Arial" w:hAnsi="Arial" w:cs="Arial"/>
            <w:b/>
            <w:i w:val="0"/>
            <w:color w:val="0077CC"/>
            <w:sz w:val="20"/>
            <w:u w:val="single"/>
          </w:rPr>
          <w:t>FILM REVIEW That Poetry of Mamet, Aboard a Boat, Dammit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Ivy League Hopes Were Real. The Rest Was Fake." w:history="1">
        <w:r>
          <w:rPr>
            <w:rFonts w:ascii="Arial" w:eastAsia="Arial" w:hAnsi="Arial" w:cs="Arial"/>
            <w:b/>
            <w:i w:val="0"/>
            <w:color w:val="0077CC"/>
            <w:sz w:val="20"/>
            <w:u w:val="single"/>
          </w:rPr>
          <w:t>Ivy League Hopes Were Real. The Rest Was Fake.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Modern Miami Casts Covetous Eye on ' Cuban Plymouth Rock'" w:history="1">
        <w:r>
          <w:rPr>
            <w:rFonts w:ascii="Arial" w:eastAsia="Arial" w:hAnsi="Arial" w:cs="Arial"/>
            <w:b/>
            <w:i w:val="0"/>
            <w:color w:val="0077CC"/>
            <w:sz w:val="20"/>
            <w:u w:val="single"/>
          </w:rPr>
          <w:t>Modern Miami Casts Covetous Eye on ' Cuban Plymouth Rock'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Ex-Outsiders, Running on Record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16</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MOLINE, Ill. -- Congressional incumbency has its blessings, but in so many ways it was easier for Representative Bobby Schilling to run for the House two years ago, when he was slinging dough at his family's pizza place and tossing around barbs about Washington in his bid to be the first Republican to represent his corner of Illinois in a generation.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outsider is the insider, forced to defend the capital he ran against two years ago, as well as colleagues whose ideas he may not agree with and some positions on bills that he now regrets.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 button that says 'I'm not sure,' '' Mr. Schilling said over coffee here recently, discussing two years of votes, many of them difficult. Those have culminated in the record Mr. Schilling is running on against a Democrat whose turn it is to rail against the dysfunction of Congress and what she believes is Mr. Schilling's role in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Schilling's opponent, Cheri Bustos, attacked him during a recent debate concerning a vote to raise the nation's debt ceiling that would set off huge automatic spending cuts next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dangerous vote,'' she said. ''I think it was an irresponsible vote, and I think it's time to take ownership for it.'' Later, Ms. Bustos would not say whether she would vote to raise the debt ceiling if elected; that is the joy of being the challenger that Mr. Schilling knew just two years ago.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part about being on the other side,'' Mr. Schilling said, ''is that I have to work my tail off representing the people and show them who you are. They're trying to paint me as a right-wing Tea Partier. I'm right in the middle.''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is a far climb from ones Mr. Schilling made in 2010, like when he told a radio interviewer: ''I'm on with the Tea Party movement. They're good solid people who've said enough is enough.'' But incumbents learn what challengers mock -- that to keep an office in Washington, one has to adjust.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Schilling is one of 87 Republicans elected in 2010, a great many of them conservative newcomers to politics now wearing the badge of incumbency that they so scorned in that historic year.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who came in on a strong head of Tea Party steam, put an immediate imprimatur on Washington, beginning with a near-shutdown of the government, a fight with the White House that led the nation to flirt with default and the ultimate quashing of a big deal between the House speaker, John A. Boehner of Ohio, and President Obama to tame the national debt.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almost sophomores who made their mark on Washington, but Washington has clearly changed them too. Many, like Representative Martha Roby of Alabama, hail from safe Republican districts and are settling in for long careers in Congress, beginning with a run at leadership positions next year. Others, like Representative Sandy Adams of Florida, will turn in their voting cards after the shortest of rides at the Congressional carnival, tossed out in member-on-member fights or soon to lose in districts that could elect them only in a wave like 2010.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every class of Congress, the freshmen of the 112th session produced quiet backbenchers who followed the crowd, rabble-rousers impervious to the arm twists and pleas of the whip, and the random outlier who did things like vote no against nearly every bill or talk for hours on the House floor during open speaking time (Nice to see you again, Representative Rob Woodall of Georgia!) just because they could.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pleasant surprises for Republican leaders, like Representative James Lankford of Oklahoma, a quiet camp minister who became a stalwart on all of his committees, and not so pleasant ones, like Representative Kevin Yoder of Kansas, who chose a trip to Israel to impulsively skinny dip in front of colleagues in the Sea of Galilee.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Mr. Schilling, who found his spot somewhere in the middle. Swept into office in part with the help of Tea Party activists here, he voted roughly 90 percent of the time with his Republican leaders and now finds himself in a tight race. Rarely guarded, usually smiling and friends with a few Democrats, Mr. Schilling said that Washington's partisanship had been one of life's greatest disappointments.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vision going out there versus what actually happened was frustrating,'' Mr. Schilling said. ''I knew we wouldn't be able to fix everything as freshmen, but you just go in with higher expectations. And there is so much that is done on both sides just for political purposes.''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Schilling started his first month in Washington by initially voting against the renewal of the Patriot Act, which helped lead to a failed bill that startled the leadership and set the stage for a contentious session.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best decision I ever made,'' said Mr. Schilling, who described the Republican whip team swooping in like a medic unit for a ''free one-hour briefing'' on why he needed to support the measure, which he later did. ''What was great about it was that it let them know that if I don't have enough information about a bill, I wasn't going to be a pushover.''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Mr. Schilling has largely been a yes vote every time it counted -- big budget matters, votes the leadership used to send a political message. But he has also voted against them on labor issues and other policy, just enough to keep him in step with some voters in his district, which is heavy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many of them in labor unions. ''I've learned a ton,''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life of the lawmaker suffered during his first six months in Washington, as his wife, Christie, missed their morning coffees and help with getting their youngest of 10 children off to school. One son, Aaron, who was left to tend to the pizzeria, was often frustrated, and in a pique he fired his younger brother, setting off a minicrisis. Ms. Schilling had to pick up the bookkeeping for the business and can be seen running a broom across the floor there from time to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is now in the home-building businesses and much happier. ''I love coming in here and looking around and knowing I don't have to do a thing,'' he said on a recent night when family and supporters had gathered to eat pizza and watch the vice-presidential debate.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son, Joseph, 18, is now in charge of pizza flipping and is taking the business his own way. ''He's put a lot of new things on the menu,'' Mr. Schilling said with equal parts awe and confusion. ''He's got spicy chicken pizza with hot sauce. I came in one day, and he was making a pizza with Hershey's kisses and marshmallows, s'mores pizza. I said, 'What the heck is that?' He wants to get into wraps next.''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once had to go begging for money from the Washington Republican political establishment has now enjoyed two visits from Mr. Boehner, who came to town recently to help him raise money. And there is a thrill in being able to put one's name behind a bridge repair or changes at the local arsenal or in helping a constituent get her ill father out of Mexico. It is the privilege and responsibility of a lawmaker, the part you cannot see back in Washington.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veteran, he now leaves the House floor when the opposing party comes out to tout its ''motion to recommit'' legislation designed to embarrass the other side. ''I've learned not to pay attention to that,'' he said. ''It's one of those things that isn't about solving problems.''</w:t>
      </w: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http://www.nytimes.com/2012/10/28/us/politics/republican-incumbents-ex-outsiders-run-on-record-in-congress.html</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Bobby Schilling greeting supporters before a debate with his  Democratic challenger, who is taking a tack that Mr. Schilling used in 2010. (PHOTOGRAPH BY DANIEL BORRIS FOR THE NEW YORK TIMES)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2012</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Treading a Political Fault Line In New Jersey's 15th District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1995, Sunday, 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48;  Column 5;  Metropolitan Desk ; Column 5;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IVER PETERSON </w:t>
      </w:r>
    </w:p>
    <w:p>
      <w:pPr>
        <w:pStyle w:val="Normal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IVER PETERSON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 Nov. 4</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contest speaks so plainly about the New Jersey Democratic Party's struggle to rebuild than its fight to hold the 15th Assembly District in Tuesday's elections.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generations, the 15th was a Democratic redoubt, anchored at the south on the banks of the Delaware River by Trenton's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unionized black and white neighborhoods, and on the north by the cultivated liberalism of Princeton.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changes that have put Democrats in the minority and on the defensive across the state have driven a political fault line through the 15th. The old New Jersey politics, dominated by Democratic-voting cities and by labor unions, is increasingly distant from the growing number of mortgage-burdened suburbanites who are worried about taxes and schools, wary of the aging cities, and who have been voting more and more for the moderate Republicanism represented by their popular Governor, Christine Todd Whitman.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15th has been targeted by both sides as a key race, because both sides have something to prove here," said David Rebovich, a political scientist at Rider University in the district's Lawrence Township.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facing unfavorable demographic shifts to the suburbs, the Democrats are divided in the 15th, with the Mayor of Trenton, a Democrat who could be crucial in getting the vote out, standing on the sidelines.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 outnumbered by Republicans in the Assembly by 53 to 27 -- hold both seats in the 15th, but only one of those incumbents, Shirley Turner, is running for re-election. Ms. Turner, who declined to give her age, is director of career development at Rider, and has served one term in the Assembly. She has placed special emphasis on resisting Governor Whitman's layoffs of state workers and on protecting programs for the elderly.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Democratic candidate is Reed Guscoria, 35, of Princeton. He is a lawyer specializing in employment issues who has never held public office. He is running for the seat being vacated by Assemblyman Joseph Yuhas of Trenton.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ticket is headed by Joseph Constance, a 52-year-old Mercer County Freeholder and bare-knuckles campaigner with support from the National Rifle Association. A deputy police chief in Trenton who lives in Ewing, Mr. Constance has attacked with equal verve the crime issue, welfare cheating, the influence of the state teachers' union and the burden of taxes in the district.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running with Gloria Teti, 48, a businesswoman who is deputy mayor of Lawrence Township. Ms. Turner and Mr. Constance have higher public profiles, and they both have spent far more on the race than their fellow candidates.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bitter contest. Mr. Constance has accused Ms. Turner, who is black, of being "a do-nothing, race-baiting legislator," of being soft on rapists -- for voting against a law shielding rape-victims' names -- and of keeping a woman accused of welfare cheating on her payroll.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Turner has called Mr. Constance "a poster boy for the National Rifle Association," attacking his criticism of New Jersey's ban on certain semiautomatic firearms, and has accused him of favoring layoffs of state workers.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demographics of the 15th still look good for the Democratic Party, although they do not always bear out at the polls. The city of Trenton, half black and overwhelmingly Democratic by registration, accounts for 40 percent of the registered voters in the district, but Trenton's black turnout is traditionally low in an Assembly race.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expect to run strongly in Trenton's South Ward, which is mostly white and Italian-American. There, several generations of Democratic factory workers have given way to Italian-American business people and professionals like Mr. Constance and Mrs. Teti. Both candidates are native Trentonians who now live in the suburbs.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15th's Democrats caused a rift when the Mercer County party organization chose Mr. Guscoria over a Trentonian, Anthony Conti, who was favored by Trenton's Mayor, Douglas H. Palmer. Mr. Palmer also has been angered that his party selected a candidate from Princeton instead of from the district's urban core.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The Immigrants Who Oppose Sanctuary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2017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ELLICOTT CITY, Md. -- When lawmakers in Howard County, Md., a stretch of suburbia between Washington and Baltimore, declared their intention to make the county a sanctuary for people living in the country illegally, J. D. Ma thought back to how hard he had worked studying English as a boy in Shanghai.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Stanley Salazar, a native of El Salvador, worried that the violent crime already plaguing Maryland's suburbs attributed to immigrant gangs would eventually touch his own daughters.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Hongling Zhou, who had been a student in Beijing during the Tiananmen Square uprising, feared an influx of undocumented immigrants, and their children, would cripple the public schools.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blush, making Howard County a sanctuary for undocumented immigrants had seemed a natural move: The county has twice as many Democrats as Republicans and a highly educated population, full of scientists and engineers. One in five residents was born abroad.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bill met stout opposition from an unlikely source: some of those very same foreign-born residents.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passionate testimony before county legislators, and in tense debates with liberal neighbors born in the United States, legal immigrants argued that offering sanctuary to people who came to the country illegally devalued their own past struggles to gain citizenship.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even felt it threatened their hard-won hold on the American dream.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objections stunned Democratic supporters of sanctuary here and helped bring about the bill's demise in March. A similar proposal for the state collapsed this month in the Maryland Senate, where Democrats also hold a two-to-one advantage. Some of the same immigrants spoke out against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failure of the sanctuary bills in Maryland reveals a potentially troublesome fissure for Democrats as they rush to defy Mr. Trump. Their party has staked out an activist position built around protecting undocumented immigrants. But it is one that has alienated many who might have been expected to support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follows are the stories of four immigrants in Maryland who oppose sanctuary status -- people whose voices have rarely been heard in the long debate over how to fix the nation's immigration system.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supporters of sanctuary had dismissed them as white-collar professionals whose personal struggles could not compare with those of undocumented people now facing possible deportation.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anyone who thought their journeys were easy, these immigrants said, has never walked in their shoes.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in China, J. D. Ma shared a small room with his parents and sister in a communal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Shanghai. They had to take turns with two other families -- 14 people in all -- to use a single bathroom.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maternal grandfather, a history teacher, was sent to a labor camp in 1957 under Mao Zedong. The family eventually received a letter saying he had committed suicide.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still, they considered themselves lucky: They lived in the city. They had running water.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age of 9, Mr. Ma was pushed to learn English by his mother. ''Study harder,'' she told him. ''Score higher.'' At 12, he won entry into a highly selective boarding school where he toiled for 13 hours a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Ma, 45, is a patent attorney, living in a stately home in Clarksville, Md., after years of study at universities in New York, Utah and Virginia and a first career as a software engineer. His wife, also a Chinese immigrant, works for the National Weather Service. Two-thirds of their daughter's second-grade classmates have parents from China or India.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 sees his whole life as a struggle to achieve his Americanness.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in America is such a high privilege,'' he said, sitting in his brightly painted kitchen. ''As an immigrant I really feel it.'' He added: ''You cannot easily give that privilege to somebody without going through some kind of process. It's like giving lots of gold for one dollar.''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 voted for Hillary Clinton. But hearing liberals talk about undocumented immigrants confuses him: The fact that their entering the country broke the law is somehow sidestepped, like a crude remark at a polite dinner party. Democrats oppose deportation on the grounds that it breaks up families, Mr. Ma said. But so do other aspects of the justice system -- without setting off the same outcry.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single mother commits a crime and has to go to jail,'' he said, ''we don't say, 'Oh, we can't do that, because it will break her family.'''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perspective baffled the sanctuary bill's supporters.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they asked, were naturalized citizens like Mr. Ma so threatened by the act of protecting people living in the country illegally -- many of whom had worked just as hard, and put down roots of their own, thanks to years of lax immigration enforcement and an economy that depended on their labor?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Undocumented immigrants, after all, live much more tenuous existences. Mr. Ma said that a liberal friend had chided him for not understanding his own advantages, compared with ''people who were here babysitting and doing all the cleaning and cutting grass for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 has thought about this argument a lot. But he has concluded that it is irrelevant to the broader issue of legality.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treating the nation at large as complicit, he focuses on personal responsibility.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you are a productive member of society, working hard, mowing lawns, that should not be the reason to give you that gold,'' he said. ''You kind of jammed something down America's throat. You said, 'I understand you haven't given me permission to contribute, but I want to contribute. So here I am doing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Carpenter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Hispanics welcomed Democrats' efforts to make Maryland a sanctuary. Stanley Salazar, 37, did not.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carpenter in Silver Spring, he compares living in the country illegally to being a guest in someone's home: Be on your best behavior. Make your bed and do the dishes. Any misbehavior -- drinking and driving, for example -- could mean you are no longer welcome.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Salazar, who is from El Salvador, knows this because he himself was illegal.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first visited the United States when he was 10. His mother, a biology teacher, had a sister in Reno who had married an American. Mr. Salazar still remembers being amazed by his first all-you-can-eat buffet, and playing an arcade game called Paperboy, in which you raced on a bike, tossing newspapers and dodging obstacles on a suburban street.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journey back, and to American citizenship, was long, but compared with more recent immigrants', relatively painless: He left law school in El Salvador in 2001 and traveled to Maryland on a tourist visa, but violated its terms by painting houses for cash. After several extensions, his visa expired. But he spoke English, thanks to his mother's tireless teaching. She had a green card. And he had a driver's license, a bank account and a car. By 2007, he had his own green card.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lives in a small house with his wife, their daughters and his mother, 73, who rides the subway into Washington every morning to her job serving sandwiches in a museum.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Salazar thinks sanctuary would be bad for Maryland. He bases this on what has already happened in Montgomery County, where he has been part of a Hispanic population boom.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Salvadoran gang MS-13 has gained strength in the area recently, the authorities say, partly because of an influx of undocumented children arriving without their parents. The young arrivals are more susceptible to recruitment by gangs.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Salazar sees the statistics: At least 16 homicides in the county have been attributed to gangs since June 2015. About half have been linked to MS-13, including the killing of a 15-year-old girl in Gaithersburg.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three daughters right now and I'm thinking about them,'' Mr. Salazar said, sipping a milkshake at a Burger King in Gaithersburg. ''Don't I have the right to be afraid that this kind of stuff is increasing?''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Salazar has other worries, too. The public school population has risen sharply, and the county recently raised property taxes by about 9 percent to keep up. The share of students enrolled in classes for English learners rose to 14.6 percent of the school population this year, up from 11.2 percent in 2009, and accounted for more than half the total increase of students in the school system this year.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burden is borne unequally, he said. The high school Mr. Salazar's daughters would attend, where more than 40 percent of students receive subsidized lunch, is ranked far below one in affluent Bethesda, where fewer than 5 percent qualify.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Salazar dismisses proponents of sanctuary as liberals living in areas that are insulated from the potential consequences. He believes politicians ''are using us like flags,'' casting immigrants as blameless victims.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immigrants are people with flaws, he said. They need a way to gain legal status, not a safe space to remain here illegally.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unicorns jumping over rainbows,'' he said. ''We are people. This is life. And life is hard.''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Entrepreneur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spring afternoon here, a school bus bumped down a residential street, passed a woman wearing a bright green sari and came to a halt in front of a brick house with a lawn worn from soccer games and a well-used goal. The son and daughter of Biplab Pal stepped down and scampered home.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Immigrants have been coming here for years: Koreans at first, Indians more recently. Mr. Pal, 43, arrived in 2008, drawn by good schools. A third of the children in his son's fourth-grade class are Indian-American. Their parents are highly educated: Mr. Pal's real estate agent has a Ph.D. in biochemistry.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Gregarious and sharp-witted, Mr. Pal talked with Indian friends about the Howard County sanctuary bill. They did not like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told of sacrifices like missing a parent's funeral back in India, because traveling home could jeopardize the yearslong pursuit of a green card. With so many people waiting in line for years, the idea of providing sanctuary for those who had broken the law left a sour taste.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pressing priority, they told him, should be improving legal immigration.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the Indians get very angry because they have suffered so much to get a green card,'' said Mr. Pal, sitting at a table laden with Indian sweets. ''They think a country with one-sixth of the world's population should have more slots. But instead, everybody is fighting for illegal immigration.''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Pal got his own green card in just a few months, as part of a special category reserved for inventors and researchers. His company makes software that tracks the functioning of factory equipment.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a different objection to sanctuary: He believed it would lead to an increase in crime.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to live in Los Angeles, in a neighborhood with many undocumented immigrants and lots of crime. He saw a connection.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conceded that his evidence was only anecdotal. But the research that liberals were always sending him to change his mind was unsatisfying. ''It's always crime statistics for all immigrants,'' he said. ''It's true -- crime is very low for legal immigrants. But I want to know about illegal immigrants. Nobody has statistics for that.''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Pal is a Democrat, like most Indian-Americans. He voted for Mrs. Clinton. But in the rush to oppose Mr. Trump, he believes, Democrats moved too far left on immigration.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always like this. In 1996, President Bill Clinton talked about illegal immigration as a problem.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the talk is of sanctuary, which Mr. Pal believes would amount to an invitation. ''Do we really want more illegal immigrants in our country?'' he said. ''I don't think the answer is yes.''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is happy that  illegal border crossings have declined. ''I don't want to sound like a Trump supporter, but something is working,''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undocumented immigrants are Latino, and some sanctuary supporters believe that the Asian-Americans who oppose it -- and who came to this country by airplane to earn graduate degrees -- look down on those who crossed the border on foot, as a matter of race, class or misplaced fear.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legal immigrants should be more understanding, Mr. Pal said, but that might be asking too much.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''Frankly speaking, each immigrant has their own little story of how they struggled in the United States,'' he said. ''To tell the truth, illegal people have suffered 1,000 times more. But people only see their own suffering.''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Statistician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Hongling Zhou was born in 1966, the year Mao Zedong started the Cultural Revolution. Politics followed her throughout her young life.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 graduate student in math when the 1989 student movement ignited protests across the country. She remembers days of protesting and nights staying up late talking about change. When the military killed hundreds of protesters in Beijing, she could not bear to stay.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left after that -- a lot of us left after that,'' she said, sitting at her kitchen table.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Indiana University, she earned a master's degree in statistics while working part time in a hospital. Now, Ms. Zhou lives in Clarksville, Md., with her husband, a software engineer who also emigrated from China, and their son and daughter.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knocked on doors for a presidential candidate before she could even vote -- in 2004 in Pennsylvania for John Kerry. She was angry about the war in Iraq. Her first vote after becoming a citizen in 2007 was for Barack Obama.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never has she been more politically active than during the short life of the sanctuary bill in Howard County.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Zhou first learned of it on WeChat, a messaging app popular among Chinese-Americans. She talked to friends and neighbors. Nobody liked the idea. Many were afraid that carving out a safe space for illegal immigrants would mean that more would come, and that public-school classes would swell and teachers would be spread thin.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a cold night in early January, about a dozen people gathered around Ms. Zhou's long wooden dining table, drafted short speeches and took turns delivering them over steaming bowls of sweet bean soup with chia seeds. Most, she said, had never done anything more political than vote.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my draft, but then I totally changed it,'' Ms. Zhou recalled. ''I talked a lot about how many years it took to get citizenship, and I actually started crying. One person said, 'Don't do that!' And someone else said, 'Let her cry!'''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supporters argued that, sanctuary or not, undocumented immigrants would be unable to afford housing in the county, where the typical home is valued at  around $430,000.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Zhou saw things differently. Immigrants double up in houses, she said. They rent apartments or mobile homes. Her cleaning lady, who she recently discovered is undocumented, lives in a trailer in the county.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opposes sanctuary, Ms. Zhou said that immigrants in the country illegally should be given a chance to gain citizenship, not be deported. But that is a nuanced position, and these are polarized times.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Zhou and several dozen opponents posed for a group photograph after testifying in Annapolis. They were smiling. Many wore yellow T-shirts made for the occasion.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Facebook, someone commented: ''Trump Terrorists.''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Zhou felt stung, but also confused. All she had done was disagree.</w:t>
      </w:r>
    </w:p>
    <w:p>
      <w:pPr>
        <w:pStyle w:val="Normal3"/>
        <w:keepNext w:val="0"/>
        <w:spacing w:before="240" w:after="0" w:line="260" w:lineRule="atLeast"/>
        <w:ind w:left="0" w:right="0" w:firstLine="0"/>
        <w:jc w:val="left"/>
      </w:pPr>
      <w:r>
        <w:br/>
      </w:r>
      <w:hyperlink r:id="rId34" w:history="1">
        <w:r>
          <w:rPr>
            <w:rFonts w:ascii="arial" w:eastAsia="arial" w:hAnsi="arial" w:cs="arial"/>
            <w:b w:val="0"/>
            <w:i/>
            <w:strike w:val="0"/>
            <w:color w:val="0077CC"/>
            <w:sz w:val="20"/>
            <w:u w:val="single"/>
            <w:vertAlign w:val="baseline"/>
          </w:rPr>
          <w:t>https://www.nytimes.com/2017/05/08/us/legal-immigrants-who-oppose-illegal-immigration.html</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J.D. Ma, below, a lawyer who grew up in Shanghai, says living in America is a ''high privilege.'' Biplab Pal, right, with his daughter, Ariana, is pleased illegal border crossings have dropped.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Stanley Salazar, above, at home in Silver Spring, Md., and Hongling Zhou, right, in Clarksville, Md. Both oppose sanctuary plans but say immigrants need a way to gain legal status. (PHOTOGRAPHS BY MATT ROTH FOR THE NEW YORK TIMES) (A14-A15)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Push to Build Mosques Is Met With Resistance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2009 Thursday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15; COPENHAGEN JOURNAL</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TAGLIABUE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COPENHAGEN </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has its grand mosque, along the Seine. So does Rome, the city of the pope. Yet despite a sizable Muslim population, this Danish city has nothing but the occasional tiny storefront Muslim place of worship.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Denmark's capital, is now inching toward construction of not one, but two grand mosques. In August, the city council approved the construction of a Shiite Muslim mosque, replete with two 104-foot-tall minarets, in an industrial quarter on the site of a former factory. Plans are also afoot for a Sunni mosque. But it has been a long and complicated process, tangled up in local politics and the publication four years ago of cartoons mocking Islam.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difficulties reflect the tortuous path Denmark has taken in dealing with its immigrants, most of whom are Muslim. Copenhagen in particular has been racked by gang wars, with shootouts and killings in recent months between groups of Hells Angels and immigrant bands.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turmoil has fed the popularity of an anti-immigrant conservative party, the Danish People's Party. In city elections scheduled for Nov. 17, the People's Party, by some estimates, could double the roughly 6 percent of the vote it took in the last municipal election.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is not alone in grappling with the question. In Italy, the rightist Northern League opposes mosques in Italian cities; in Switzerland, voters will go to the polls on Nov. 29 in a referendum to decide whether to ban the construction of minarets.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Denmark, it was the cartoons, one of which depicted Muhammad with a bomb in his turban, that gave the initial impetus to a movement for a mosque.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wrote a front-page story saying we somehow had to reconnect to the Muslims, to collect money to build a mosque as a sign of solidarity,'' said Herbert Pundik, 82, the former editor of the Danish daily Politiken. Mr. Pundik, speaking by phone from Tel Aviv, where he now lives, said that within 24 hours there had been more than 1,000 positive responses. But then the Muslim reaction to the cartoons turned violent, with attacks on Danish embassies in several cities, including Beirut and Damascus.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steam went out of the project,'' Mr. Pundik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did not die. Bijan Eskandani, the architect of the Shiite mosque, said he found inspiration for his design in the ''Persian element in Islamic art,'' which he said consisted of a ''special lyric, poetic attitude.'' The Shiite community, he said in written answers to questions, lacked the financial means to acquire a suitable site for a mosque. ''The building lot they have is situated in an ugly, unattractive, inharmonious gray factory area,'' he said, adding that, ''a sparkling mosque there may make a difference.''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very word Persian sends chills down Martin Henriksen's spine. ''We are against the mosque,'' said Mr. Henriksen, 29, one of the People's Party's five-member directorate, in an interview in Copenhagen's  Parliament building. ''It's obvious to everyone that the Iranian regime has something to do with it,'' he said. ''The Iranian regime is based on a fascist identity that we don't want to set foot in Denmark.''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becoming party to the national government coalition in 2001, the People's Party has helped enact legislation to stem the flow of immigrants and raise the bar for obtaining citizenship. Immigrants, Mr. Henriksen insists, ''need to show an ability and a will to become Danes.'' He cites past Jewish immigration as an example. ''Many Jews have come to Denmark since the 16th century,'' he said. ''We don't have discussions about whether to build synagogues.'' There are at least four synagogues in the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Wahid Pedersen, whose parents are Scandinavian, converted to Islam years ago. ''I was 28, a child of the 60s,'' he said. Now 55, he is chairman of a 15-member committee promoting construction of a grand mosque for Copenhagen's Sunni Muslims.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concedes that of the estimated 250,000 Muslims in a Danish population of 5.5 million, only  about 35,000 are Sunnis. Yet he defends the need for a grand mosque and says that while the Sunni community is not soliciting financing from Saudi Arabia, as the People's Party contends, he has no problem accepting a donation. ''If someone wants to chip in, that is O.K.,'' he said, in the shop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he sells Islamic literature, prayer rugs and other religious objects. ''But they will have no influence on running the place.'' Mr. Pedersen said his committee was even considering installing wind turbines atop the minarets and covering the mosque's dome with one large solar panel.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deputy mayor, Klaus Bondam, 45, defends the right of Muslims to their mosques. The minarets, he said, would be ''quite slim towers, we're not going to be Damascus or Cairo.'' The city had also made clear there would be no calling to prayers from the mosques' minarets. As to the charge of foreign underwriting, Mr. Bondam said it did not concern him as long as the sources were listed openly.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he feared that the debate over the mosques could help the People's Party double its share of the vote in this month's local elections to as much as 12 percent. ''It's the little discomfit of people of other religion or background,'' he said. ''Why can't they be like 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Toger Seidenfaden, 52, the present editor of Politiken, the People's Party is ''democratic and parliamentary -- they are not brownshirts.'' But he said they were a ''very Danish, nationalist party -- they'd like Denmark before globalization.''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broad avenue called Njalsgade, where the Sunni mosque is to be built on a  vacant lot, Preben Anderson, 61, a bricklayer, said he had nothing against a mosque, though he pointedly said that he could not speak for his neighbors. ''We have churches,'' he said. ''We have to have mosques.'' He stood across the street from where weeds and junk now cover the lot where the Sunni mosque could one day stand. One neighborhood resident, asked if he could point out the site where the mosque would be built, professed not to know.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Per Nielsen, 56, a retired history teacher, said the economic slowdown and the gang wars in nearby neighborhoods were feeding the popularity of the People's Party. As for the mosque, he said, ''There's very strong pressure -- people living here don't want it.''</w:t>
      </w:r>
    </w:p>
    <w:p>
      <w:pPr>
        <w:pStyle w:val="Normal4"/>
        <w:keepNext w:val="0"/>
        <w:spacing w:before="240" w:after="0" w:line="260" w:lineRule="atLeast"/>
        <w:ind w:left="0" w:right="0" w:firstLine="0"/>
        <w:jc w:val="left"/>
      </w:pPr>
      <w:r>
        <w:br/>
      </w:r>
      <w:hyperlink r:id="rId42" w:history="1">
        <w:r>
          <w:rPr>
            <w:rFonts w:ascii="arial" w:eastAsia="arial" w:hAnsi="arial" w:cs="arial"/>
            <w:b w:val="0"/>
            <w:i/>
            <w:strike w:val="0"/>
            <w:color w:val="0077CC"/>
            <w:sz w:val="20"/>
            <w:u w:val="single"/>
            <w:vertAlign w:val="baseline"/>
          </w:rPr>
          <w:t>http://www.nytimes.com</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Shiite Muslims recently collected money after Friday Prayer for the construction of a grand mosque in Copenhagen.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Wahid Pedersen converted to Islam years ago and is promoting the building of a grand mosque for Sunnis.(PHOTOGRAPHS BY JAKOB DALL FOR THE NEW YORK TIMES)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2009</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JERSEY;</w:t>
        </w:r>
      </w:hyperlink>
      <w:r>
        <w:br/>
      </w:r>
      <w:hyperlink r:id="rId50" w:history="1">
        <w:r>
          <w:rPr>
            <w:rFonts w:ascii="arial" w:eastAsia="arial" w:hAnsi="arial" w:cs="arial"/>
            <w:b/>
            <w:i/>
            <w:strike w:val="0"/>
            <w:color w:val="0077CC"/>
            <w:sz w:val="28"/>
            <w:u w:val="single"/>
            <w:vertAlign w:val="baseline"/>
          </w:rPr>
          <w:t>Bang! You're Suspended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2000, Sunday, 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1; Column 1; New Jersey Weekly Desk ; Column 1;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Debra Galant </w:t>
      </w:r>
    </w:p>
    <w:p>
      <w:pPr>
        <w:pStyle w:val="Normal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Debra Galant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FYFFE'S office was littered with pink telephone message slips with calls from reporters.  Dateline NBC, MSNBC, Channel 2, Channel 11, Channel 12.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it's the 'cops and robbers' line that has gotten the attention," he said. The Sayreville public schools had merely stumbled into the journalistic theme du jour, Mr. Fyffe postulated: the absurd lengths schools go to in the name of zero tolerance, post-Columbine. Or, more simply, "Look at the silly things that happen."'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Fyffe is the assistant superintendent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35,000 in Middlesex County. And, in fact, something silly did happen in Sayreville last month: four kindergartners were suspended from school for three days after a playground incident in which fingers were apparently turned into make-believe guns and threats were apparently exchanged.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adults have been the ones pointing fingers. Many local parents are furious, radio personalities have made sport of the case, and last week the Rutherford Institute, a conservative legal group in Virginia, offered free legal representation to the parents to sue the school district.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however, a simple game of cops and robbers, as initially reported. "Cops and robbers would not have resulted in a penalty," Mr. Fyffe insisted. "I have two sons. I understand about the role of testosterone in life." What exact offense the Sayreville Four did commit Mr. Fyffe cannot reveal, because of a policy of confidentiality. He does point out, however, that a few days before the incident, the school's principal had just gone from classroom to classroom telling students that threats were not going to be tolerated in school.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mock school administators who punish children for going "Bam! Bam!" on the playground. Still, you can sympathize with Mr. Fyffe. For anyone whose job is keeping children safe, the world changed after the shootings at Columbine High School, a year ago this past Thursday. And it changed again on Feb. 29, when a 6-year-old in Flint, Mich., killed a 6-year-old classmate with a gun.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own little way, I've been there. The day after the Flint shooting, I was on carpool duty when the story of the first-grade killing came on the radio. "Cool," my 7-year-old son's friend said. My heart did a little somersault.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hell of a place to be, but that's where we are," Mr. Fyffe said, and sighed. "You can no longer ignore it -- because you have a dead first-grade girl who was killed inside a classroom." Better to err on the side of caution, even if you "look like a bunch of fools" and have to spend two days fielding a lot of calls from reporters, he added.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Crimando of the Morris County town of Landing, who consults with schools and businesses on violence prevention, understands the cautious approach. "There's a saying in police work: 'I would rather be judged by 12 than carried by six.' " He believes that school administrators like Mr. Fyffe are reeling from the recent series of violent events in schools.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them," Mr. Crimando said. "When these guys went into school administration, this was probably the last thing on their minds."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every one of these cases is a shade of gray," he said, it does seem to Mr. Crimando that the folks in Sayreville overreacted. "I have a kindergartener myself," he said. "They're actually still learning language at this age. To ask them to use it so precisely is an unrealistic expectation."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took place on the playground, suspension does seem like an odd punishment for children so young.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 punishment that little children can understand? Like the one my son suggested for the boy in Flint: to ignore his birthday and Christmas for a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absurd as the whole situation in Sayreville seems, it is no more absurd than a world in which children killing children has become an almost routine event.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draw the line?" asked Anthony Scanella, director of professional development for the New Jersey Principals and Supervisors Association.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Scanella has developed a program called Sensible Interventions Geared for Nonviolence in Schools (Signs), which helps teachers identify the true psychological markers of children on the brink of violence.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finger pointing.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sit down and talk now," Dr. Scanella said. "Stop blaming and start helping each other."</w:t>
      </w:r>
    </w:p>
    <w:p>
      <w:pPr>
        <w:pStyle w:val="Normal5"/>
        <w:keepNext w:val="0"/>
        <w:spacing w:before="240" w:after="0" w:line="260" w:lineRule="atLeast"/>
        <w:ind w:left="0" w:right="0" w:firstLine="0"/>
        <w:jc w:val="left"/>
      </w:pPr>
      <w:r>
        <w:br/>
      </w:r>
      <w:hyperlink r:id="rId51" w:history="1">
        <w:r>
          <w:rPr>
            <w:rFonts w:ascii="arial" w:eastAsia="arial" w:hAnsi="arial" w:cs="arial"/>
            <w:b w:val="0"/>
            <w:i/>
            <w:strike w:val="0"/>
            <w:color w:val="0077CC"/>
            <w:sz w:val="20"/>
            <w:u w:val="single"/>
            <w:vertAlign w:val="baseline"/>
          </w:rPr>
          <w:t>http://www.nytimes.com</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2000</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THEATER REVIEW;</w:t>
        </w:r>
      </w:hyperlink>
      <w:r>
        <w:br/>
      </w:r>
      <w:hyperlink r:id="rId59" w:history="1">
        <w:r>
          <w:rPr>
            <w:rFonts w:ascii="arial" w:eastAsia="arial" w:hAnsi="arial" w:cs="arial"/>
            <w:b/>
            <w:i/>
            <w:strike w:val="0"/>
            <w:color w:val="0077CC"/>
            <w:sz w:val="28"/>
            <w:u w:val="single"/>
            <w:vertAlign w:val="baseline"/>
          </w:rPr>
          <w:t>Blue-Collar Hope Fated For Futility</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1995, Monday, Late Edition - Final</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3;   Cultural Desk  ; Column 3;  ; Review</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  </w:t>
      </w:r>
    </w:p>
    <w:p>
      <w:pPr>
        <w:pStyle w:val="Normal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BEN BRANTLEY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accident that the raven-haired young heroine of "Northeast Local," Tom Donaghy's new play at the Mitzi E. Newhouse Theater at Lincoln Center, is old-lady gray beneath the dye. In this flat, connect-the-dots portrait of shriveling expectations in blue-collar America, every beginning foretells its own 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the opposite? In the anecdote that begins the drama, Mickey (Anthony LaPaglia), a welder, tells Gi (Mary Elizabeth Mastrantonio), the spirited 23-year-old he has just bedded and will soon wed, about speaking to his little nephew (at a funeral, of course) and promising, "You've got the whole world in your future." The kid, already a master of deflation, has a wise-guy answer: "You've got the whole world in your behind."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fall over like bowling pins in this 30-year, 4-character chronicle of a family going bust, although expectations, for the characters or the audience, are never very high to begin with.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 cradling her newborn baby, predicts a glorious destiny for the child, saying, "The world will be better by then," you hear the distant laughter of cruel gods. When Jesse (Terry Alexander), an enterprising black baker, finally realizes his dream of owning a pastry shop, rest assured the store will be trashed by white racists. And when Mickey creates a special display of electric lights in his front yard for Gi's birthday, no sooner does she set eyes on it than a fuse is blown.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"Someday, I want a nice party," wails Gi. Forget it, lady. That overwrought Thanksgiving dinner, which ends with some nasty food flinging, is just a few years around the corner.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the early 1960's, "Northeast Local," directed by the estimable Gerald Gutierrez ("The Heiress"), is chock-full of time-line references to subjects like the Kennedy assassination, the moon landing and AIDS. It also addresses, on the fly, the issues of immigrant dreams, women's liberation, unemployment, alcoholism, care for the aged and interracial romance.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manner in which these themes are used is much like the quirks Mr. Donaghy has given his characters: Gi's fondness for the musical "Gigi," for example, or the way Tom's brusque mother (Eileen Heckart), hoards canned goods in her basement. They feel like decorative brooches, pinned onto the play without ever being woven into its fabric.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Local" is a wan work with a vital cast that can never tip the balance in favor of vitality. The robust Mr. LaPaglia, who memorably provided the sexual fire in the recent revival of "The Rose Tattoo," is again excellent. Brimming with the touching, burly awkwardness of an overgrown child, he can't seem to give a false line reading, even when the lines feel prefabricated.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Mastrantonio is radiantly lovely, even in unflattering period clothes, but distracts from her character with a variable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Ms. Heckart brings a professional steadiness to the domineering mother type that has been her specialty for 40 years. Mr. Alexander really has no proper part to work with.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recalls, to its disadvantage, the studies in marital disenchantment that were popular 20-some years ago: John Updike's Maples stories and films like "The Way We Were" and "Scenes From a Marriage." The form certainly hasn't been exhausted.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familiar stories, no matter how eternally relevant, need to be told in fresh ways to command attention. Mr. Donaghy hasn't begun to find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LOCAL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Donaghy; directed by Gerald Gutierrez; sets by John Lee Beatty; costumes by Jane Greenwood; lighting by Brian MacDevitt; sound by Otts Munderloh; original music, Louis Rosen; stage manager, Marjorie Horne. Presented by Lincoln Center Theater, under the direction of Andre Bishop and Bernard Gersten. At the Mitzi E. Newhouse Theater, 150 West 65th Street.</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Mary Elizabeth Mastrantonio (Gi), Anthony LaPaglia (Mickey), Eileen Heckart (Mair) and Terry Alexander (Jesse).</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LaPaglia in the Tom Donaghy play "Northeast Local." (Ken Howard/"Northeast Local")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1995</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7" o:title=""/>
          </v:shape>
        </w:pict>
      </w:r>
      <w:r>
        <w:cr/>
      </w:r>
    </w:p>
    <w:p>
      <w:pPr>
        <w:pStyle w:val="Heading15"/>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Assorted Mysteries of Economic Life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2007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Column 1; Money and Business/Financial Desk; Pg. 7; EVERYBODY'S BUSINESS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STEIN</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Stein is a lawyer, writer, actor and economist. E-mail: </w:t>
      </w:r>
      <w:hyperlink r:id="rId67" w:history="1">
        <w:r>
          <w:rPr>
            <w:rFonts w:ascii="arial" w:eastAsia="arial" w:hAnsi="arial" w:cs="arial"/>
            <w:b w:val="0"/>
            <w:i/>
            <w:strike w:val="0"/>
            <w:noProof w:val="0"/>
            <w:color w:val="0077CC"/>
            <w:position w:val="0"/>
            <w:sz w:val="20"/>
            <w:u w:val="single"/>
            <w:vertAlign w:val="baseline"/>
          </w:rPr>
          <w:t>ebiz@nytimes.com</w:t>
        </w:r>
      </w:hyperlink>
      <w:r>
        <w:rPr>
          <w:rFonts w:ascii="arial" w:eastAsia="arial" w:hAnsi="arial" w:cs="arial"/>
          <w:b w:val="0"/>
          <w:i w:val="0"/>
          <w:strike w:val="0"/>
          <w:noProof w:val="0"/>
          <w:color w:val="000000"/>
          <w:position w:val="0"/>
          <w:sz w:val="20"/>
          <w:u w:val="none"/>
          <w:vertAlign w:val="baseline"/>
        </w:rPr>
        <w:t>.</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mysteries in the world of economics. The subject is in good measure terra incognita even now, 231 years after publication of ''The Wealth of Nations,'' Adam Smith's free-market bible.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why is unemployment so low when the economy is supposedly slowing rapidly? If gross domestic product grew at only roughly 1.5 percent in the first quarter of 2007, why is unemployment at barely 4.5 percent?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housing construction business is correcting rapidly, as it so clearly is, why has the fall in construction employment been so slight -- even in residential construction employment?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on a subject of equivalent scope, corporate America has record profits both as an absolute number and as a percentage of G.D.P. And, in many parts of this nation, we have severe labor shortages. Why, in that case, have average wages stagnated for so long? We know wages in finance and at the top of the heap are rising rapidly, but why is wage growth stagnant throughout the rest of this superheated economy? It cannot just be foreign competition, because service sector wages are not rising or are barely rising at all.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labor, and especially organized labor, such a whipped dog? Why isn't the tidal wave of demand created by foreign lending and borrowing from future generations pulling up demand for labor so strongly as to raise wages? I don't get it.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little matter of the falling dollar. Every time the Chinese or the Japanese or the petro states scoop up another $20 billion of our Treasury bonds, they not only swallow a modest yield on their investment but also absorb a loss on the falling dollar when they translate the interest payments back into their own currency. So why do they keep piling up dollar-based assets?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they're little by little diversifying into euro-based assets, but what happens when the euro actually becomes the reserve currency of the world, or at least shares that title with the American dollar?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demand for dollars as a reserve asset currency falls, the dollar falls. If oil, for example, becomes denominated in euros, the price in dollars rises -- perhaps significantly. This in turn means even higher trade deficits and an even more rapidly falling dollar and then, dear reader, you eventually have a genuine dollar crisis. What do we do then? Have the powers that be in the Treasury thought about this? It's not only a distinct possibility but seems to be the direction toward which we are slouching.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to our whole economy if the world simply no longer wants to hold dollars in stupendous amounts? Is the Treasury Department's Henry Paulson worrying about this or only about how to further insulate corporate chief executives from responsibility to their stockholders?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 me to deviate from our theme a moment to consider exactly what policy makers and regulators in Washington might be up to when it comes to monitoring chief executives.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low was suggested in that realm recently by news reports saying that the Securities and Exchange Commission was considering allowing revisions to corporate law that would bar stockholders from suing their own managements in court for wrongdoing.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corporations would be able to require their owners -- yes, their owners -- to go through arbitration instead of court litigation if they had grievances. To say that this trivializes and betrays the ownership rights of stockholders is putting it mildly. It's really a betrayal of capitalism itself.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back to the dollar.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dollar crisis and oil goes to $150 a barrel, where does the S.&amp; P. go? Where do all of our retirement plans go? Where do our 401(k)s go? I think this is worth considering.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 all of the mysteries I've been pondering in the last week are about large, global issues. Another thing that preoccupies me, albeit on a slightly smaller scale, is an enduring mystery of the retail economic world: why don't people in New York City want a Wal-Mart in Midtown?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Manhattan is the most underserved market I have ever seen for retail customers. There really is nowhere for bargains on ordinary household goods and groceries in the whole borough. Yes, I know unions hate Wal-Mart. But not every New Yorker is in a union, and every New Yorker needs food and paper towels. (I, by the way, am a member of three unions: the Screen Actors Guild, the American Federation of Television and Radio Artists, and the Writers Guild of America, West. How many unions is Mayor Michael Bloomberg in?)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the consumers deserve a break, too? I know Wal-Mart is not hip, slick and cool. It's for people who have to live within a budget, not for people who see movies with subtitles and have houses on Martha's Vineyard (or would like to). But don't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deserve bargains on their daily bread?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keep Wal-Mart out of New York -- or my home, Los Angeles -- is simply to inflict a snobby class prejudice on working people. Why they and their representatives put up with this classist, ''let them eat Whole Foods'' nonsense is yet another mystery, and one that could be solved if politicians really cared about consumers.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even thinking about politicians really caring about ordinary investors and consumers actually made me laugh as I was writing this. Pretty sad, huh?  </w:t>
      </w:r>
    </w:p>
    <w:p>
      <w:pPr>
        <w:pStyle w:val="Normal7"/>
        <w:keepNext w:val="0"/>
        <w:spacing w:before="240" w:after="0" w:line="260" w:lineRule="atLeast"/>
        <w:ind w:left="0" w:right="0" w:firstLine="0"/>
        <w:jc w:val="left"/>
      </w:pPr>
      <w:r>
        <w:br/>
      </w:r>
      <w:hyperlink r:id="rId68" w:history="1">
        <w:r>
          <w:rPr>
            <w:rFonts w:ascii="arial" w:eastAsia="arial" w:hAnsi="arial" w:cs="arial"/>
            <w:b w:val="0"/>
            <w:i/>
            <w:strike w:val="0"/>
            <w:color w:val="0077CC"/>
            <w:sz w:val="20"/>
            <w:u w:val="single"/>
            <w:vertAlign w:val="baseline"/>
          </w:rPr>
          <w:t>http://www.nytimes.com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Philip Anderson)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2007</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17" o:title=""/>
          </v:shape>
        </w:pict>
      </w:r>
      <w:r>
        <w:cr/>
      </w:r>
    </w:p>
    <w:p>
      <w:pPr>
        <w:pStyle w:val="Heading16"/>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The Carolina Nine  - Correction Appended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2003 Monday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8"/>
        <w:keepNext w:val="0"/>
        <w:spacing w:after="0" w:line="240" w:lineRule="atLeast"/>
        <w:ind w:right="0"/>
        <w:jc w:val="both"/>
      </w:pPr>
      <w:bookmarkStart w:id="14" w:name="Bookmark_8"/>
      <w:bookmarkEnd w:id="14"/>
    </w:p>
    <w:p>
      <w:pPr>
        <w:pStyle w:val="Normal8"/>
        <w:keepNext w:val="0"/>
        <w:spacing w:after="0" w:line="260" w:lineRule="atLeast"/>
        <w:ind w:left="0" w:right="0" w:firstLine="0"/>
        <w:jc w:val="left"/>
      </w:pPr>
      <w:r>
        <w:br/>
      </w:r>
      <w:r>
        <w:pict>
          <v:shape id="_x0000_i1053"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23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WILLIAM SAFIRE;  E-mail: , </w:t>
      </w:r>
      <w:hyperlink r:id="rId77" w:history="1">
        <w:r>
          <w:rPr>
            <w:rFonts w:ascii="arial" w:eastAsia="arial" w:hAnsi="arial" w:cs="arial"/>
            <w:b w:val="0"/>
            <w:i/>
            <w:strike w:val="0"/>
            <w:noProof w:val="0"/>
            <w:color w:val="0077CC"/>
            <w:position w:val="0"/>
            <w:sz w:val="20"/>
            <w:u w:val="single"/>
            <w:vertAlign w:val="baseline"/>
          </w:rPr>
          <w:t>safire@nytimes.com</w:t>
        </w:r>
      </w:hyperlink>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Highlight of the joint appearance of nine declared Democratic presidential candidates at the South Carolina fish fry came when the moderator, George Stephanopoulos, asked Senator Joe Lieberman if he was "too nice" to be president.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type of query about a lack of fierceness is known in our dodge as "the Dukakis trap." Lieberman was ready with a mock-serious "I'd like to come over there and strangle you, George," a Reaganesque response that drew the evening's biggest laugh.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program began at 9 p.m Saturday in the East, after sundown, in deference to Lieberman's reluctance to campaign on the Sabbath (self-restraint that endears him not just to Orthodox Jews but also to Christian evangelicals).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apparently with a stranglehold sponsorship of the Democratic Party, blocked voters from seeing the opening of primary season live that night on C-Span. But credit the producers with avoiding a speechifying "beauty contest," going directly to the need of each of the candidates to make a national impression in a hurry.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designed the opening segment to capture attention by setting former Gov. Howard Dean and Senator John Kerry at each other's throats. Dean had earlier derogated Kerry's political courage in not forthrightly opposing the recent war, which the Vietnam-heroic Kerry shrewdly escalated into an attack on his personal courage. Later, when Lieberman said "no Democrat will be elected president in 2004 who is not strong on defense," Kerry again used the political technique known as waving the bloody shirt: "I'm the only person running for this job who's actually fought in a war. I'm not 'ambivalent' about the war, Joe."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segment that required candidates to question one another allowed Representative Dick Gephardt to shine. His plan to raise taxes to subsidize corporations' providing health care to workers separates him from the pack. As a hawk on the war, Gephardt needed an issue to appeal to the Democratic antiwar left, and was clearly delighted when his opponents had to wriggle away from his unabashed tax-and-spend proposal.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candidates knew their purpose was less to present positions than to make a good impression. The best opportunity to shake hands with the public came in the show's portion devoted to answering "the rap" on each of them, charges posed with a mix of candor and kindness by Stephanopoulos.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 are you too aloof, lacking the common touch? He slipped past that knock, recalling his war record. Senator Bob Graham -- really running for V.P.? He said he was a centrist, "from the electable wing of the Democratic Party" -- a play on Dean's leftist "Democratic wing" -- and he stressed that only Democratic Southerners (L.B.J., Carter, Clinton) have won recently.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brought to bat Carolinian John Edwards -- too inexperienced? His non-response was that he was the first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 go to college, a populist pitch that got Joe Biden into trouble when he stole that line from a British politician. (Edwards kept chopping the air with a stiff-fingered hand; if he's imitating J.F.K., he should soften the gesture by curling the fingers and pointing with his thumb.)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Dean, also charged with inexperience, reminded us that governors go all the way (Bush II, Clinton, Reagan, Carter), but he seemed testy and defensive. Dovish Representative Dennis Kucinich, zapped as leading Cleveland into bankruptcy as its mayor, gutsily claimed that default as a "badge of honor" but had to read his closing statement -- always a sign of unreadiness for prime time.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 racial polarizer? No more than Jesse Jackson, he said, evidently aspiring to that power brokerage. Carol Moseley Braun -- since you can't win, are you in it to siphon votes from Sharpton? (The answer is in the question.) Her answer was to stress running as a woman and a black; her cheerful, intelligent demeanor must be reassuring to Democrats worried about Sharpton.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Toughest shot came at Gephardt: are you the new Bob Dole, around the track too often? The unflappable pro handled that with good humor, followed by an impassioned "fighting for working families is in my bones," making his face somewhat fresher.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who won this Derby, besides George? Lieberman and Gephardt finished in a dead heat, with Kerry closing and Edwards off the pace. I'm ready for the Preakness. </w:t>
      </w:r>
    </w:p>
    <w:p>
      <w:pPr>
        <w:pStyle w:val="Normal8"/>
        <w:keepNext w:val="0"/>
        <w:spacing w:before="240" w:after="0" w:line="260" w:lineRule="atLeast"/>
        <w:ind w:left="0" w:right="0" w:firstLine="0"/>
        <w:jc w:val="left"/>
      </w:pPr>
      <w:r>
        <w:br/>
      </w:r>
      <w:hyperlink r:id="rId78" w:history="1">
        <w:r>
          <w:rPr>
            <w:rFonts w:ascii="arial" w:eastAsia="arial" w:hAnsi="arial" w:cs="arial"/>
            <w:b w:val="0"/>
            <w:i/>
            <w:strike w:val="0"/>
            <w:color w:val="0077CC"/>
            <w:sz w:val="20"/>
            <w:u w:val="single"/>
            <w:vertAlign w:val="baseline"/>
          </w:rPr>
          <w:t>http://www.nytimes.com</w:t>
        </w:r>
      </w:hyperlink>
    </w:p>
    <w:p>
      <w:pPr>
        <w:pStyle w:val="Normal8"/>
        <w:keepNext/>
        <w:spacing w:before="240" w:after="0" w:line="340" w:lineRule="atLeast"/>
        <w:ind w:left="0" w:right="0" w:firstLine="0"/>
        <w:jc w:val="left"/>
      </w:pPr>
      <w:bookmarkStart w:id="16" w:name="Correction"/>
      <w:bookmarkEnd w:id="16"/>
      <w:r>
        <w:rPr>
          <w:rFonts w:ascii="arial" w:eastAsia="arial" w:hAnsi="arial" w:cs="arial"/>
          <w:b/>
          <w:i w:val="0"/>
          <w:strike w:val="0"/>
          <w:noProof w:val="0"/>
          <w:color w:val="000000"/>
          <w:position w:val="0"/>
          <w:sz w:val="28"/>
          <w:u w:val="none"/>
          <w:vertAlign w:val="baseline"/>
        </w:rPr>
        <w:t>Correction</w:t>
      </w:r>
    </w:p>
    <w:p>
      <w:pPr>
        <w:pStyle w:val="Normal8"/>
        <w:spacing w:line="60" w:lineRule="exact"/>
      </w:pPr>
      <w:r>
        <w:pict>
          <v:line id="_x0000_s1055"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 production error, the last paragraph of William Safire's column yesterday, about the Democratic presidential candidates' debate in South Carolina, omitted four words in some editions. The paragraph should have read: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won this Derby, besides George? Lieberman and Gephardt finished in a dead heat, with Kerry closing and Edwards off the pace. I'm ready for the Preakness."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6, 2003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2003</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9"/>
      </w:pPr>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Swap My Wife, Please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2004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7" w:name="Bookmark_9"/>
      <w:bookmarkEnd w:id="17"/>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 TELEVISION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9"/>
        <w:keepNext/>
        <w:spacing w:before="240" w:after="0" w:line="340" w:lineRule="atLeast"/>
        <w:ind w:left="0" w:right="0" w:firstLine="0"/>
        <w:jc w:val="left"/>
      </w:pPr>
      <w:bookmarkStart w:id="18" w:name="Body_7"/>
      <w:bookmarkEnd w:id="18"/>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179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is stronger than love. Cultural collisions are more interesting than compatibility. And there is no feeling as pure as a mother's loathing of another woman's children.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the new pair of mom-trading shows are so much more fascinating than ''The Bachelor'' and other reality shows. Whether wrapped around romance or jungle survival, those variations long ago lost any pretense of authenticity. The Fox show ''Trading Spouses'' and ''Wife Swap,'' the ABC version coming in the fall, are just as contrived, yet they foment yeasty displays of emotion that somehow ring true. The plucky goodwill mothers summon as they first meet their new families is nice, of course, but it is the look of disgust at the table manners of another woman's spoiled, overweight son, or the fierce stab of irritation over the husband's smug complacency, that locks in the viewer.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is other people's kitchens.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Network executives have been consumed all summer by the bold-faced piracy of Fox, which copied the mom-trading idea from ABC almost to the letter, then rushed it onto the air months before its rival. (ABC had originally planned to broadcast ''Wife Swap'' in the spring, then foolishly held back in the hope of a more lucrative slot on the fall schedule.) The Fox version, formally known as ''Trading Spouses: Meet Your New Mommy,'' was an instant hit (though it still has a long way to go to match the ratings that ''American Idol'' and ''Survivor'' racked up).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copycat calls are a little silly: the appeal of ''Prince and the Pauper'' switches is hardly new to reality television. ''Wife Swap'' was originally a British show, and there have been many other variations on the genre, including ''Trading Places,'' on ABC's Family Channel, where high school kids trade houses, schools and moms. That show's title is a play on ''Trading Spaces,'' a home decor show; the joke in ''Trading Spouses'' is similar, but darker: wives are home accessories that can be exchanged like a blender or a sectional couch. ABC's ''Wife Swap,'' of course, hints at a naughtier fantasy. But both shows take the reality genre deep into the twisted human psyche: their founding premise is that it is impossible to be married to one person without imagining being married to someone else. Part of the shows' allure is that they allow women to play at divorcing their husbands and trying out a new mate without any messy long-term consequences.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Fox's unsporting jostle to be first on the air does not necessarily mean that ABC's version is doomed. Reality show viewers are pretty gluttonous; Fox might just whet the public appetite for more.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shows pick women from amusingly -- if cruelly -- disparate backgrounds and make them live by their new family's rules for a week. Next, the women turn the tables and impose their own values and habits on their adopted household. There are distinctions between the two shows: each ABC experiment lasts for a single one-hour episode; Fox drags out the exchange over two episodes, forcing the viewer to tune in again next week for the emotional (and there are always tears) denouement. And perhaps to stave off a lawsuit, Fox added a cash prize with a twist: families are promised $50,000 apiece, and then are told after the trade has taken place that the new mom gets to decide how their money will be spent. (Neither network promotes adultery, however: even Fox makes sure the new mom sleeps in a room of her 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shows have the same jaunty, mocking undertone (dueling banjo music when the family is poor and rural; Hitchcockian chords when an unwelcome surprise is imminent), but there is a slight difference in temperament. ABC, perhaps as befits a Disney Company subsidiary, tries to defuse its voyeuristic comedy with a bit of sentiment and moral fiber -- a Frank Capra vision (never mind the execution) that contrasts with Fox's slightly more anarchic, Preston Sturges spirit. But those differences are paper thin: basically, both ABC and Fox exploit the personality clashes and class conflict that are the core of reality show voyeurism.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handle rap music, guys, it gives me a headache,'' Tammy Nakamura, a pampered blond Texan housewife, told the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Biggins family in the first Fox show. As she flipped briskly through the children's CD's, saying, ''Rap, rap, rap, no country in here?,'' their father, Anthony Biggins, stared in silent astonishment. Tammy was the kind of bossy narcissist who thought it was a compliment when people called her ''a piece of work.'' The show reveled in her silliness, contrasting her defects as a guest mom or even a houseguest (she refused to fix her own lunch, saying, ''I don't fix'') with her flinty self-regard: she told an off-camera interviewer that the Bigginses would benefit from ''my positive aura.''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Tammy imposed her Southern belle tyranny on their tract house, Mela Biggins tried to make sense of her wealthy Japanese-American family. She disliked sushi, but found common ground with Tammy's beleaguered mother-in-law, Nana, whom Tammy treated as a maid and nanny. Mela quickly won over the husband, children and even the Nakamuras' rich, white friends. (She was ill at ease at the first poolside get-together, but by her second drink, she was the life of the party.)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 shows can be divided into two categories -- the few (''Amazing Race'') that encourage viewers to root for contestants and the majority (''Fear Factor,''  ''Average Joe''), in which viewer and network are in cahoots against the contestants. Contestants in this second category may occasionally score points, but viewers know they exist to amuse, not inspire. Most reality show characters are clowns or gladiators, not ''A'' students or marathon runners.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no limits to the indecency. ''Gana la Verde,'' or ''Win the Green,'' is a hit reality show on some Spanish-language stations: in order to win a year's worth of legal fees to help acquire a green card, contestants have to eat worm-stuffed burritos, catch a buttered pig or wash skyscraper windows.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''The Amazing Race'' is all National Geographic and no Mad magazine: in a recent episode, the teams were told to race to St. Petersburg and find Rembrandt's ''Return of the Prodigal Son'' in the Hermitage Museum (a needle in a Monet haystack: the Hermitage has three million works of art). Colin and Christie, the insufferably good-looking and happy affianced couple, were suddenly not so happy. ''Isn't the prodigal son Jesus?'' Colin asked as they wandered helplessly through gallery walls crammed with old masters. ''O.K. There are a million pictures of Jesus in here,'' Christie snapped at her beloved.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''Wife Swap'' and ''Trading Spouses'' are closest to the second category -- families are paired for their comic contrasts, and the editing makes at least one parent every week look utterly ridiculous. Yet the genre leaves room for workaday valor. Sometimes even unlikely women turn out to have good intentions: some try to salvage their new family's neglected children or teach the self-centered husband a thing or two.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most people -- parents but also aunts or teenage baby sitters -- have had a spell of looking after someone else's children and recognize the ''if-I-were-you'' itch to straighten a spine or substitute salad for a Big Mac.</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always the vicarious horror of walking in someone else's shoes. For Samantha, a wealthy Orange County, Calif., housewife, the nightmare begins when she first tours the cramped tract house of her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the Fox show. ''We all share this one bathroom?'' she asks the camera in a panicked whisper.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pampered, blond housewives are an irresistible target, and ABC's ''Wife Swap'' makes the most of Jodi Spolansky, a Manhattan mother of three who has four nannies, a maid and a driver and who refers to her principal occupations -- shopping, spa treatments and exercise classes with Radu -- as ''me time.''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swaps places with Lynn Bradley, a school bus driver and wood chopper in rural New Jersey, who also keeps house for her husband, Brad, and their two daughters. Before the trade, Brad boasts that his wife has never missed a day's work of driving, except that one time last year when she cut off the end of her finger. He adds, ''She would have made the run if they hadn't taken so long sewing her finger back 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 and Brad clash immediately -- she refuses to cut wood and is outraged that he helps so little around the house. He, in turn, is mulishly appalled by her spoiled city ways. Eventually, their mutual hatred melts and they bond. There is almost a hint of underlying romance -- though it is more ''The African Queen'' than ''From Here to Eternity.''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Manhattan, Lynn is horrified by Jodi's lifestyle and the way both Spolanskys indulge themselves and neglect their children. Steven, a master-of-the-universe businessman, finds Lynn's folksy homilies annoying and mocks her openly. When it is Lynn's turn to set the rules, the first thing she tells Steven is that she is sending all the nannies away. ''Are they taking the children with them?'' he asks.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ABC show's strength is in the way it upends viewers' expectations. The Park Avenue wife, shrill, bossy and high-maintenance, should be the villain. Instead, she heroically administers marital shock therapy: under her thumb, Brad, the smug country bumpkin, becomes a model husband who is loving, humble and determined to show his wife how much he appreciates her. And even Jodi finally recognizes she should spend more time with her children.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Lynn, kind-hearted and hypercompetent, tries -- tactfully, gently -- to suggest some compromises. But after two weeks, Steven is neither reformed nor likable: he remains resolute in his snobbery and selfishness. (If nothing else, the show confirms that Dr. Phil is full of hooey: in marriage as in warfare, might always trumps right.)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everyone is in tears, and viewers are ready for the next exchange: Melissa, a hyper-strict mom who homeschools her five children, makes only vegetarian meals and uses a leather strap to discipline them, trades places with Cindy, a boisterous Roseanne-like housewife whose two teenage daughters have no manners, boundaries or curfews.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trades are never even and they rarely disappoint.</w:t>
      </w:r>
    </w:p>
    <w:p>
      <w:pPr>
        <w:pStyle w:val="Normal9"/>
      </w:pPr>
    </w:p>
    <w:p>
      <w:pPr>
        <w:pStyle w:val="Normal9"/>
        <w:keepNext w:val="0"/>
        <w:spacing w:before="240" w:after="0" w:line="260" w:lineRule="atLeast"/>
        <w:ind w:left="0" w:right="0" w:firstLine="0"/>
        <w:jc w:val="left"/>
      </w:pPr>
      <w:r>
        <w:br/>
      </w:r>
      <w:hyperlink r:id="rId86" w:history="1">
        <w:r>
          <w:rPr>
            <w:rFonts w:ascii="arial" w:eastAsia="arial" w:hAnsi="arial" w:cs="arial"/>
            <w:b w:val="0"/>
            <w:i/>
            <w:strike w:val="0"/>
            <w:color w:val="0077CC"/>
            <w:sz w:val="20"/>
            <w:u w:val="single"/>
            <w:vertAlign w:val="baseline"/>
          </w:rPr>
          <w:t>http://www.nytimes.com</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9" style="position:absolute;z-index:251682816"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Movin' on up and down: the Park Avenue Spolanskys, far left, and the rural New Jersey Bradleys on ABC's ''Wife Swap.'' (Photographs courtesy of ABC)(pg. 9)</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 Spolansky, left, and Lynn Bradley did time with each other's families on ''Wife Swap.'' (Photo by Jim Ruymen/Reuters)(pg. 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2004</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10"/>
      </w:pPr>
    </w:p>
    <w:p>
      <w:pPr>
        <w:pStyle w:val="Normal10"/>
      </w:pPr>
      <w:r>
        <w:pict>
          <v:shape id="_x0000_i1061" type="#_x0000_t75" alt="LexisNexis®" style="width:147.75pt;height:30pt">
            <v:imagedata r:id="rId17" o:title=""/>
          </v:shape>
        </w:pict>
      </w:r>
      <w:r>
        <w:cr/>
      </w:r>
    </w:p>
    <w:p>
      <w:pPr>
        <w:pStyle w:val="Heading18"/>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 xml:space="preserve">Town Remembers a Local Girl and Her Dream </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2003 Saturday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0"/>
        <w:keepNext w:val="0"/>
        <w:spacing w:after="0" w:line="240" w:lineRule="atLeast"/>
        <w:ind w:right="0"/>
        <w:jc w:val="both"/>
      </w:pPr>
      <w:bookmarkStart w:id="19" w:name="Bookmark_10"/>
      <w:bookmarkEnd w:id="19"/>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3; Metropolitan Desk; Pg.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MARIA NEWMAN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 LAWN, N.J., April 18  </w:t>
      </w:r>
    </w:p>
    <w:p>
      <w:pPr>
        <w:pStyle w:val="Normal10"/>
        <w:keepNext/>
        <w:spacing w:before="240" w:after="0" w:line="340" w:lineRule="atLeast"/>
        <w:ind w:left="0" w:right="0" w:firstLine="0"/>
        <w:jc w:val="left"/>
      </w:pPr>
      <w:bookmarkStart w:id="20" w:name="Body_8"/>
      <w:bookmarkEnd w:id="20"/>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8486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Lawn Police Department made up trading cards depicting its officers so that children and others could get to know their local police. On the back of hers, Mary Ann Collura, the department's first female officer, wrote this message to young people: "Set your goals high. Work hard and believe in yourself, and you can do whatever you want."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was Mary Ann," Capt. Walter Sudol said sadly this afternoon as he talked about Officer Collura, who was fatally shot Thursday night outside a Baptist church while helping a Clifton officer arrest three men after a car chase. The men fled, and one drove over Officer Collura as he sped off in her patrol car.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lost a brother officer, a fine young lady, and it hurts," the captain said. "But she knew what the job entails, and she went ahead and did it anyway."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everyone who knew Officer Collura as she was growing up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Bergen County knew that she wanted to be a police officer from when she was very young.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tell me she wanted to be a police officer, but she worried that the men on the force wouldn't like it," said Joyce Westrich, a neighbor for whose children Ms. Collura used to baby-sit.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tell her: 'Go for it, Mary Ann, if that's what you want to do. Do it.'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feel guilty," Ms. Westrich said outside her front door, as she baked an apple and cinnamon Bundt cake to take to the officer's mother. "If she hadn't become a police officer, maybe she wouldn't be dead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said Officer Collura was very tall and loved to ride her motorcycle and to play basketball. But more than anything, her neighbors and those who worked with her said, she loved the Police Department. She was 25 when she joined the department and its 53 officers, after serving two years on the auxiliary force.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swearing-in, Officer Collura exuded pride. "Ever since junior high school, I've wanted to be a cop," she told The Record, which covered the ceremony.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be a secretary or some other professional, but I don't want to sit behind a desk all day. I want to be out on the road, taking it as it comes."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Web site lists her as a firearms instructor, and Captain Sudol said Officer Collura was "very diligent in everything she did."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 would help you with whatever you needed on or off duty," he said. "She was a very gracious young lady."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police officers stood guard outside the beige two-story house on Morlot Avenue where Officer Collura lived with her mother, Helen Collura. Officer Collura's father died in 1963.</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American flag flew out front, the officers let only family and friends approach. Later, they blocked off the entire block, saying they were trying to protect the family from the news media.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neighborhood said they knew and liked the family.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this is very upsetting," said one neighbor, Helen Novak, who said her cousin's son had attended Fairlawn High School with Ms. Collura. "She was a very nice girl, very friendly. Such a young girl, my God."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who would give only his first name, John, called Officer Collura "a first-rate cop." He said his wife, Iris, had seen her at a crime scene once, and was impressed with how she had handled herself. "We can't say enough good things about her,"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 would see her playing basketball or riding a motorcycle. "She wasn't your run-of-the-mill cop," he said. "She was really athletic. She was a really friendly, very nice person."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Westrich said that when she first joined the force, Officer Collura worried that none of the men would want to ride with her. "She had the courage to go ahead and join the department," she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Collura baby-sat for her two children when she was about 14, she said, "and they loved 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grew up into a woman who had little fear, Ms. Westrich said, but a lot of compassion.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man's woman," she said. "She was going to do anything any guy was going to do. But mostly she just wanted to help people and protect and just be a friend to everybody."</w:t>
      </w:r>
    </w:p>
    <w:p>
      <w:pPr>
        <w:pStyle w:val="Normal10"/>
        <w:keepNext w:val="0"/>
        <w:spacing w:before="240" w:after="0" w:line="260" w:lineRule="atLeast"/>
        <w:ind w:left="0" w:right="0" w:firstLine="0"/>
        <w:jc w:val="left"/>
      </w:pPr>
      <w:r>
        <w:br/>
      </w:r>
      <w:hyperlink r:id="rId94" w:history="1">
        <w:r>
          <w:rPr>
            <w:rFonts w:ascii="arial" w:eastAsia="arial" w:hAnsi="arial" w:cs="arial"/>
            <w:b w:val="0"/>
            <w:i/>
            <w:strike w:val="0"/>
            <w:color w:val="0077CC"/>
            <w:sz w:val="20"/>
            <w:u w:val="single"/>
            <w:vertAlign w:val="baseline"/>
          </w:rPr>
          <w:t>http://www.nytimes.com</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3" style="position:absolute;z-index:25168588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improvised shrine to Officer Mary Ann Collura gradually took shape near a monument in downtown Fair Lawn, N.J., yesterday. (Keith Meyers/The New York Times)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2003</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1"/>
      </w:pPr>
    </w:p>
    <w:p>
      <w:pPr>
        <w:pStyle w:val="Normal11"/>
      </w:pPr>
      <w:r>
        <w:pict>
          <v:shape id="_x0000_i1065" type="#_x0000_t75" alt="LexisNexis®" style="width:147.75pt;height:30pt">
            <v:imagedata r:id="rId17" o:title=""/>
          </v:shape>
        </w:pict>
      </w:r>
      <w:r>
        <w:cr/>
      </w:r>
    </w:p>
    <w:p>
      <w:pPr>
        <w:pStyle w:val="Heading19"/>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Barcelona's Hidden Courtyards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2009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
        <w:keepNext w:val="0"/>
        <w:spacing w:after="0" w:line="240" w:lineRule="atLeast"/>
        <w:ind w:right="0"/>
        <w:jc w:val="both"/>
      </w:pPr>
      <w:bookmarkStart w:id="21" w:name="Bookmark_11"/>
      <w:bookmarkEnd w:id="21"/>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8; EXPLORER</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VICTORIA BURNETT</w:t>
      </w:r>
    </w:p>
    <w:p>
      <w:pPr>
        <w:pStyle w:val="Normal11"/>
        <w:keepNext/>
        <w:spacing w:before="240" w:after="0" w:line="340" w:lineRule="atLeast"/>
        <w:ind w:left="0" w:right="0" w:firstLine="0"/>
        <w:jc w:val="left"/>
      </w:pPr>
      <w:bookmarkStart w:id="22" w:name="Body_9"/>
      <w:bookmarkEnd w:id="22"/>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6" style="position:absolute;z-index:25168793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walked in the creamy Barcelona sunlight through the streets around the Paseo de Gracia, you will be no stranger to the elegant charm of the Eixample, the imposing 19th-century grid that is the city's geographical and architectural heart. Magnificent modernist buildings gaze proudly over the tree-lined boulevards. Delights beckon from every shop front: sleek furniture, elaborate tapas, chic couture and handmade chocolates.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Hidden from view, however, behind the Eixample's grand facades, is a little-advertised patchwork of public gardens and courtyards that offers refuge from the urban rush and an intimate view of everyday Barcelona life.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green spaces have been carved in recent years from the patios that form the center of each city block, and are reached down narrow passageways or by cutting through a building. They are the ideal place to pause between the sights of the Eixample, which stretches from the old city to neighborhoods like Gracia, especially if you have children in tow.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stroll around the Quadrat d'Or -- the central section of the Eixample known for its modernist gems -- step into the gracious garden of the Palau Robert, a late-19th-century mansion that hosts the Catalan tourist office. Filled with stately palm, cyprus and orange trees, the gardens were part of the estate of Robert Robert i Suris, a Spanish grandee. You can reach the garden through the door of the palace, at Paseo de Gracia, 107, or through two gates around the corner on Diagonal.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drought-stricken Barcelona, however, not well-watered Paris or London,  and some of the Eixample's gardens are paved and spare -- more interesting as places to watch people than to spot flora.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take a few minutes out of your hunt for designer cookware at the popular shop Vincon (Paseo de Gracia, 96; 34-93-215-6050; www.vincon.com), you can sit in the peaceful courtyard behind the shop and check out the undulating balconies on the rear facade of Antoni Gaudi's Casa Mila. You may even catch a couple of the residential building's lucky occupants shooting the breeze.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for a taste of local life, pop into the courtyard at the end of the Pasaje Rector Oliveras, where children clamber on the climbing frame in the shadow of the Gothic Church of the Immaculate Conception, which was moved stone by stone from the old city in the late 1800s. A local resident said the neighbors use the garden for alfresco dinners in summer, so, you never know, you may even snag an invitation to partake of some pa amb tomaquet.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cool your heels -- literally -- in the shallow, turquoise swimming pool  reached via a dark passageway at  Calle Roger de Lluria, 56, one of the first patios returned to the public by the city in the late 1980s and home to a looming brick water tower. (Entry during summer costs 1.45 euros, about $2.20.)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patios are like a window onto Barcelona,'' said Francesc Munoz Ramirez, a professor of urban geography at the Barcelona Autonomous University, during a recent afternoon stroll through the Eixample. ''You can be an urban voyeur -- watch the business of the city from the inside.''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speckle of green in the Eixample's urban lattice is a nod to the vision of Idelfons Cerda i Sunyer, the progressive civil engineer whose design for the district marks its 150th anniversary this year. When he submitted his plan in 1859, the city Cerda had in mind was to be functional rather than flamboyant, a breed of socialist utopia where rich and poor would live side-by-side in city blocks of identical size wrapped around parks and kitchen gardens.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Barcelona was a teeming, disease-ridden warren of streets, clustered around the port and hemmed in by medieval walls beyond which lay the wide expanse that became the Eixample. Life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grim and short; the average person died before his or her 36th birthday.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Onto this squalid, airless muddle, Cerda grafted his huge, orderly grid, an ambitious expansion that was an heir of Baron Georges-Eugene Haussmann's plan for remodeling the chaotic center of Paris earlier in the decade.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Cerda foresaw the needs of modern life and created a template from which the city has evolved to become one of Europe's most vibrant and enticing.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Thrilled by the potential of railways, he designed wide streets that could handle trains and trams. To help visibility and, some believe, to allow trams to turn, he cut the corner of each block at an angle, creating the graceful chamfered corners so characteristic of the Eixample.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Cerda's plan became the DNA of modern Barcelona, but his detractors condemned it as vulgar and monotonous and many of its egalitarian precepts were ignored.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''Cerda's vision was so avant-garde, so modern that few people at the time recognized his genius,'' said Lluis Permanyer, a Catalan journalist who has written books on the Eixample. ''It is only today that we are realizing how important he was.''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streets became more equal than others, with grand avenues sprouting elaborate mansions that made the Eixample a showcase for modernist architects like Gaudi, Lluis Domenech i Montaner and Josep Puig i Cadafalch, while nearby streets languished, unpaved and without sanitation.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Greedy developers constructed more, and taller, buildings than Cerda intended, cutting the light and public space that were supposed to make his city sanitary and pleasant (like other 19th-century urban planners, he believed good ventilation would prevent the spread of disease). The patios inside each block became cluttered with warehouses, garages and offices.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green spaces that Cerda believed would define the Eixample prefigured a very contemporary need. As part of an effort to make Barcelona greener, the city has created 40  gardens and plans to add more, as well as create a network of pedestrian-only areas.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returning to Cerda's original concept,'' said Professor Munoz.   ''The vision we have for the city now isn't very different from the one he had, 150 years ago.''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FACADES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June 2010, the Barcelona Center for Contemporary Culture (www.cccb.org) is organizing exhibitions, walks and seminars to mark Cerda's urban design legacy. Details at www.anycerda.org.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extensive list of Barcelona's often-overlooked public gardens -- like the serene grounds of the  Barcelona Seminary (Calle Diputacion, 231) or the courtyard of the Casa Elizalde cultural center (Calle Valencia, 302), where you can often catch a weekend children's show -- can be found on the Web site of ProEixample (www.proeixample.cat), a public-private partnership dedicated to revitalizing the Eixample. </w:t>
      </w:r>
    </w:p>
    <w:p>
      <w:pPr>
        <w:pStyle w:val="Normal11"/>
        <w:keepNext w:val="0"/>
        <w:spacing w:before="240" w:after="0" w:line="260" w:lineRule="atLeast"/>
        <w:ind w:left="0" w:right="0" w:firstLine="0"/>
        <w:jc w:val="left"/>
      </w:pPr>
      <w:r>
        <w:br/>
      </w:r>
      <w:hyperlink r:id="rId102" w:history="1">
        <w:r>
          <w:rPr>
            <w:rFonts w:ascii="arial" w:eastAsia="arial" w:hAnsi="arial" w:cs="arial"/>
            <w:b w:val="0"/>
            <w:i/>
            <w:strike w:val="0"/>
            <w:color w:val="0077CC"/>
            <w:sz w:val="20"/>
            <w:u w:val="single"/>
            <w:vertAlign w:val="baseline"/>
          </w:rPr>
          <w:t>http://www.nytimes.com</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7" style="position:absolute;z-index:25168896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The swimming pool at Calle Roger de Lluria by a water tower. BELOW: The garden of the Palau Robert. (PHOTOGRAPHS BY STEPHANO BUONAMICI FOR THE NEW YORK TIMES) MAP: Eixample, Barcelona, Spain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2009</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2"/>
      </w:pPr>
    </w:p>
    <w:p>
      <w:pPr>
        <w:pStyle w:val="Normal12"/>
      </w:pPr>
      <w:r>
        <w:pict>
          <v:shape id="_x0000_i1069" type="#_x0000_t75" alt="LexisNexis®" style="width:147.75pt;height:30pt">
            <v:imagedata r:id="rId17" o:title=""/>
          </v:shape>
        </w:pict>
      </w:r>
      <w:r>
        <w:cr/>
      </w:r>
    </w:p>
    <w:p>
      <w:pPr>
        <w:pStyle w:val="Heading110"/>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After Months of Practice, Weiner Enters Mayor's Race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2005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3" w:name="Bookmark_12"/>
      <w:bookmarkEnd w:id="2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CONFESSORE</w:t>
      </w:r>
    </w:p>
    <w:p>
      <w:pPr>
        <w:pStyle w:val="Normal12"/>
        <w:keepNext/>
        <w:spacing w:before="240" w:after="0" w:line="340" w:lineRule="atLeast"/>
        <w:ind w:left="0" w:right="0" w:firstLine="0"/>
        <w:jc w:val="left"/>
      </w:pPr>
      <w:bookmarkStart w:id="24" w:name="Body_10"/>
      <w:bookmarkEnd w:id="2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0" style="position:absolute;z-index:25169100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little surprise yesterday when Anthony D. Weiner, the congressman from Brooklyn, declared himself a candidate for mayor. After all, formal announcement or not, Mr. Weiner has been actively campaigning around the city, lobbing criticism at his Democratic rivals and slogans at voters, for the better part of a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announcement -- actually, five announcements, one in each borough--marked the start of what will probably be a much more active period of campaigning for Mr. Weiner, who has been struggling to hold down his day job in Washington while campaigning in New York with the same regularity as the other three Democratic candidates for mayor.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going to do is recognize, value and honor the hard work of the people of this city,'' he said yesterday at City Hall, flanked by union workers and other supporters. ''All too often, we open up the newspapers and turn on televisions, and it seems like New York is all about someone else.''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might be said of the mayoral race, which in recent weeks has shown Fernando Ferrer well ahead of Mr. Weiner and the other Democratic candidates, and Mr. Bloomberg handily defeating any of them in a head-to-head match. Mr. Weiner, however, said yesterday that the recent end of the congressional session and a busier August campaign schedule would raise his profile among Democratic voters just as they begin to pay close attention to the race.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I've had the high honor of representing the people of Brooklyn and Queens every day, fighting the Bush agenda,'' he said. ''Now I'm back and I'm campaigning full time. We're going to have millions of dollars in TV commercials started, but I want to make it very clear in all five boroughs how seriously I take this race.''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cited a recent Marist Poll showing that he; the City Council speaker, Gifford Miller; and the Manhattan borough president, C. Virginia Fields, were closer than they had been in weeks.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Weiner's most immediate obstacle in the primary is Mr. Miller, who has recently gained some traction in the race. With Mr. Ferrer receiving wide support among Hispanic voters and Ms. Fields expected to do well among blacks, both Mr. Weiner and Mr. Miller are hoping that a strong showing among white middle-class voters -- especially in the boroughs outside Manhattan -- will put them into the expected runoff election.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Weiner has taken pains to depict himself as the candidate of ideas, all of them meant to appeal to white, middle-class voters: he proposes cutting taxes, cleaning up government waste, and supporting the causes of labor unions. He even said yesterday that people should not support him because he grew up in Brooklyn or because he has experience in Congress, but ''based on the ideas.''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Weiner, who represents parts of Brooklyn and Queens and grew up in Park Slope, has built his campaign more on biography than Mr. Miller, who was born on the Upper East Side. He embeds his proposals in a broader message featuring his Brooklyn roots and middle-class upbringing.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in the neighborhoods of Brooklyn I learned a great deal about what it means and how difficult it 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city, and those struggling to make it,'' he said yesterday.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about $1.7 million in cash on hand, Mr. Weiner expects to unveil television ads in mid- to late August that stress those very themes.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Mr. Miller picked up an endorsement in Mr. Weiner's proverbial backyard, from Representative Gary Ackerman, a Queens Democrat. Mr. Ackerman cited Mr. Miller's leadership in the Council, saying that he had ''proven himself to be a master at bringing people together, reasoning with them, coming up with ideas and platforms and proposals that can sell.''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Ackerman was careful not to criticize Mr. Weiner or the other candidates, saying that he had made a ''choice among friends'' and had ''nothing bad to say about any of the other candidates that are running.''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to a string of endorsements by labor unions, Mayor Michael R. Bloomberg was endorsed yesterday by Service Employees International Union Local 32BJ, which represents 60,000 doormen, janitors, security guards and other building service workers in the city.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32BJ members and working families need a mayor who can deliver good jobs, living wages and a safer city for all New Yorkers,'' said Mike Fishman, president of the local, at a news conference in Manhattan attended by the mayor. The union praised zoning changes enacted under Mr. Bloomberg that have led to housing construction in West Chelsea and Williamsburg and Greenpoint in Brooklyn.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Fishman also said his union's members had benefited from legislation, signed by the mayor in 2002, strengthening job protections when buildings are sold or labor contracts are transferred, and a program established in May that trains private security guards to identify explosives and false identification.</w:t>
      </w:r>
    </w:p>
    <w:p>
      <w:pPr>
        <w:pStyle w:val="Normal12"/>
      </w:pPr>
    </w:p>
    <w:p>
      <w:pPr>
        <w:pStyle w:val="Normal12"/>
        <w:keepNext w:val="0"/>
        <w:spacing w:before="240" w:after="0" w:line="260" w:lineRule="atLeast"/>
        <w:ind w:left="0" w:right="0" w:firstLine="0"/>
        <w:jc w:val="left"/>
      </w:pPr>
      <w:r>
        <w:br/>
      </w:r>
      <w:hyperlink r:id="rId110" w:history="1">
        <w:r>
          <w:rPr>
            <w:rFonts w:ascii="arial" w:eastAsia="arial" w:hAnsi="arial" w:cs="arial"/>
            <w:b w:val="0"/>
            <w:i/>
            <w:strike w:val="0"/>
            <w:color w:val="0077CC"/>
            <w:sz w:val="20"/>
            <w:u w:val="single"/>
            <w:vertAlign w:val="baseline"/>
          </w:rPr>
          <w:t>http://www.nytimes.com</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1" style="position:absolute;z-index:251692032"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Anthony D. Weiner, at the microphone, announced his candidacy at 45th Street and Jackson Avenue in Queens yesterday. (Photo by Shannon Stapleton for The New York Times)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2005</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3"/>
      </w:pPr>
    </w:p>
    <w:p>
      <w:pPr>
        <w:pStyle w:val="Normal13"/>
      </w:pPr>
      <w:r>
        <w:pict>
          <v:shape id="_x0000_i1073" type="#_x0000_t75" alt="LexisNexis®" style="width:147.75pt;height:30pt">
            <v:imagedata r:id="rId17" o:title=""/>
          </v:shape>
        </w:pict>
      </w:r>
      <w:r>
        <w:cr/>
      </w:r>
    </w:p>
    <w:p>
      <w:pPr>
        <w:pStyle w:val="Heading111"/>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Crucial Subset: Female Voters Still Deciding</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2012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5" w:name="Bookmark_13"/>
      <w:bookmarkEnd w:id="25"/>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w:t>
      </w:r>
    </w:p>
    <w:p>
      <w:pPr>
        <w:pStyle w:val="Normal13"/>
        <w:keepNext/>
        <w:spacing w:before="240" w:after="0" w:line="340" w:lineRule="atLeast"/>
        <w:ind w:left="0" w:right="0" w:firstLine="0"/>
        <w:jc w:val="left"/>
      </w:pPr>
      <w:bookmarkStart w:id="26" w:name="Body_11"/>
      <w:bookmarkEnd w:id="26"/>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4" style="position:absolute;z-index:25169408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DERRY, N.H. -- Emmakate Paris was a one-woman tornado the other day, whipping through the racks at the thrift shop here, hunting for clothes for her children and one special item for herself: a green suit. For Halloween, she wants to dress up as Tippi Hedren in the Hitchcock movie ''The Birds.''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is a small indulgence in a life that Ms. Paris, 41, said was consumed by worries -- ''about the kids, insurance, vacation, school, taxes, the price of gas, everything.''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voted for Barack Obama in 2008 but is now torn. Mr. Obama has not lived up to his promise, she said. ''My husband and I both have to work full time, and we're just getting by.''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not thrilled with Mitt Romney either. She said he would set women back because he did not understand their needs.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worked so hard to get where we are today and to take our rights away from us is -- no,'' she said, shaking her head.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Behold the coveted female swing voter of 2012. She has slipped a rung or two down the economic ladder from the soccer moms of the more prosperous 1990s, as indicated by her new nickname --waitress mom. Rather than ferrying children around the suburbs in minivans, she is spinning in the hamster wheel of a tight economy and not getting ahead.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competition for the female vote was underscored Wednesday as both presidential campaigns seized on a remark by Richard E. Mourdock, the Republican Senate candidate in Indiana, in a Tuesday night debate that pregnancy is ''something that God intended to happen'' even if it is the result of rape.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who had just made an ad for Mr. Mourdock, quickly distanced himself from the statement, while the Obama campaign just as quickly suggested that it reflected the backward thinking of Republicans and said that if elected, they would pose a danger to women's health.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quadrennial obsession with winning over female voters can sometimes lead to mythmaking. Pollsters now question the validity of soccer moms as a distinct voting bloc; the term came into vogue in the 1996 presidential election but vanished soon after, to be replaced by the equally dubious post-9/11 ''security moms.''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term ''waitress moms'' endures, it defines a distinct demographic: blue-collar white women who did not attend college. And they are getting a lot of attention from both campaigns as the presidential race barrels toward its conclusion because even at this late date, pollsters say, many waitress moms have not settled on a candidate. They feel no loyalty to one party or the other, though they tend to side with Republicans.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women are most likely to be the remaining movable part of the electorate, which is precisely why both campaigns are going at them as hard as they are,'' said Geoff Garin, a Democratic pollster, who is advising Priorities USA, a pro-Obama ''super PAC.''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 percent of all voters in 2008 were white women without college degrees who had an annual household income of less than $50,000, according to exit polls.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candidates talk about women, which they do a lot these days, the waitress moms are top of mind. Mr. Obama, for example, is now discussing abortion and birth control not as a matter of controlling one's own body but as ''a pocketbook issue for women and families,'' as he said in the recent town-hall-style debate, noting that many women rely on Planned Parenthood not just for contraceptives but for referrals and screenings.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Romney ad featured a young woman telling her newborn: ''Dear Daughter. Welcome to America. Your share of Obama's debt is over $50,000.''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economic issues are front and center for women here in this blue-collar town in Rockingham County, which Mr. Obama won in 2008 by less than 1 percent of the vote.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Trulson, 39, actually is a waitress (not all waitress moms are waitresses, of course, nor are they all mothers). She works a second job too, as a lab technician. Fearing that Mr. Romney would undercut her efforts to provide for her family -- and end financing for Planned Parenthood -- she supports Mr. Obama.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single mom,'' she said. ''I'm not on welfare. I do work. I don't collect food stamps. But my kids need insurance, so they're on Medicaid and I don't want that messed with.''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economy is the reason that Ashley Delpidio, 26, who works in customer service for a health insurance company, supports Mr. Romney -- despite his opposition to abortion rights and mixed statements on birth control.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woman, so obviously I believe in woman's rights,'' she said but added that the economy was her overriding concern and Mr. Romney would do better at creating jobs.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women in general have historically supported Democratic presidential candidates,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women without college degrees are among their weakest links. Mr. Obama lost them to Hillary Rodham Clinton in the Democratic primaries in 2008, and to John McCain, the Republican, in the general election.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won women over all because black and Hispanic female voters turned out in greater numbers than usual and supported him overwhelmingly, as did white college-educated women. As he seeks to rebuild a winning coalition in battleground states like this one, analysts say, he needs to keep his losses among waitress moms to a minimum.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the volatile vote at the end, particularly independent, non-college-educated, married women,'' said Celinda Lake, a Democratic pollster who has long specialized in women's voting patterns. Important as these women are to both campaigns, they are only one slice of the much sliced and diced female electorate. Pollsters tend to find women more interesting than men because women are more likely to be swing voters, while men usually make up their minds early.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have found differences among women in all kinds of ways that seem to correlate with their voting habits. Unmarried women, for example, tend to vote Democratic, they say, while married women tend to vote Republican.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multiple differences among women have created a kind of kaleidoscopic inter-gender gap, from which catchy labels sometimes emerge. Apart from waitress moms, there are now ''Walmart moms,'' a group defined by Public Opinion Strategies, a Republican polling firm -- and adopted by the retail giant -- as any woman who has shopped at a Walmart in the last 30 days. They differ from waitress moms in that many have college degrees and higher incomes.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there is nothing about Walmart that pegs its shoppers as swing voters, said Will Feltus, senior vice president of National Media, which buys advertising time. Citing data from Scarborough Research, a leading market research firm, he said that a higher percentage of independent female voters was likely to be found at Lord &amp; Taylor, T.J. Maxx and Macy's.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yield other tidbits that could be useful to campaigns trying to reach independent women. Their taste in television programming, for example, runs to the daytime soaps, their preferred soft drink is Diet Sierra Mist, and their preference in wine is, fittingly, rosé.</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women simply don't resemble each other anymore, which is really fascinating,'' said Kellyanne Fitzpatrick Conway, a Republican pollster -- whereas, she added, the gender gap between men and women had become fairly predictable.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 versus Venus,'' she said, ''is a yawner.''</w:t>
      </w:r>
    </w:p>
    <w:p>
      <w:pPr>
        <w:pStyle w:val="Normal13"/>
        <w:keepNext w:val="0"/>
        <w:spacing w:before="240" w:after="0" w:line="260" w:lineRule="atLeast"/>
        <w:ind w:left="0" w:right="0" w:firstLine="0"/>
        <w:jc w:val="left"/>
      </w:pPr>
      <w:r>
        <w:br/>
      </w:r>
      <w:hyperlink r:id="rId118" w:history="1">
        <w:r>
          <w:rPr>
            <w:rFonts w:ascii="arial" w:eastAsia="arial" w:hAnsi="arial" w:cs="arial"/>
            <w:b w:val="0"/>
            <w:i/>
            <w:strike w:val="0"/>
            <w:color w:val="0077CC"/>
            <w:sz w:val="20"/>
            <w:u w:val="single"/>
            <w:vertAlign w:val="baseline"/>
          </w:rPr>
          <w:t>http://www.nytimes.com/2012/10/25/us/politics/female-swing-voters-a-coveted-demographic.html</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5" style="position:absolute;z-index:25169510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Ashley Delpidio, 26, of Derry, N.H., supports Mitt Romney, believing that the economy is the biggest problem facing the nation. (PHOTOGRAPH BY CHERYL SENTER FOR THE NEW YORK TIMES) (A16)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2012</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4"/>
      </w:pPr>
    </w:p>
    <w:p>
      <w:pPr>
        <w:pStyle w:val="Normal14"/>
      </w:pPr>
      <w:r>
        <w:pict>
          <v:shape id="_x0000_i1077" type="#_x0000_t75" alt="LexisNexis®" style="width:147.75pt;height:30pt">
            <v:imagedata r:id="rId17" o:title=""/>
          </v:shape>
        </w:pict>
      </w:r>
      <w:r>
        <w:cr/>
      </w:r>
    </w:p>
    <w:p>
      <w:pPr>
        <w:pStyle w:val="Heading112"/>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Sanctuary Bills in Maryland Faced a Surprise Foe: Legal Immigrants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2017 Monday 00:00 EST</w:t>
      </w:r>
    </w:p>
    <w:p>
      <w:pPr>
        <w:pStyle w:val="Normal14"/>
        <w:keepNext w:val="0"/>
        <w:spacing w:after="0" w:line="240" w:lineRule="atLeast"/>
        <w:ind w:right="0"/>
        <w:jc w:val="both"/>
      </w:pPr>
      <w:bookmarkStart w:id="27" w:name="Bookmark_14"/>
      <w:bookmarkEnd w:id="27"/>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TAVERNISE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Maryland seemed to be a natural sanctuary for undocumented immigrants. But some vocal critics said the proposals devalued their own struggles to gain citizenship.</w:t>
      </w:r>
    </w:p>
    <w:p>
      <w:pPr>
        <w:pStyle w:val="Normal14"/>
        <w:keepNext/>
        <w:spacing w:before="240" w:after="0" w:line="340" w:lineRule="atLeast"/>
        <w:ind w:left="0" w:right="0" w:firstLine="0"/>
        <w:jc w:val="left"/>
      </w:pPr>
      <w:bookmarkStart w:id="28" w:name="Body_12"/>
      <w:bookmarkEnd w:id="28"/>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69715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ELLICOTT CITY, Md. — When lawmakers in Howard County, Md., a stretch of suburbia between Washington and Baltimore, declared their intention to make the county a sanctuary for people living in the country illegally, J. D. Ma thought back to how hard he had worked studying English as a boy in Shanghai.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Salazar, a native of El Salvador, worried that the violent crime already plaguing Maryland’s suburbs attributed to immigrant gangs would eventually touch his own daughters.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Hongling Zhou, who had been a student in Beijing during the Tiananmen Square uprising, feared an influx of undocumented immigrants, and their children, would cripple the public schools.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blush, making Howard County a sanctuary for undocumented immigrants had seemed a natural move: The county has twice as many Democrats as Republicans and a highly educated population, full of scientists and engineers. One in five residents was born abroad.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met stout opposition from an unlikely source: some of those very same foreign-born residents.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passionate testimony before county legislators, and in tense debates with liberal neighbors born in the United States, legal immigrants argued that offering sanctuary to people who came to the country illegally devalued their own past struggles to gain citizenship.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 felt it threatened their hard-won hold on the American dream.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objections stunned Democratic supporters of sanctuary here and helped bring about the bill’s demise in March. A similar proposal for the state collapsed this month in the Maryland Senate, where Democrats also hold a two-to-one advantage. Some of the same immigrants spoke out against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the sanctuary bills in Maryland reveals a potentially troublesome fissure for Democrats as they rush to defy Mr. Trump. Their party has staked out an activist position built around protecting undocumented immigrants. But it is one that has alienated many who might have been expected to support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follows are the stories of four immigrants in Maryland who oppose sanctuary status — people whose voices have rarely been heard in the long debate over how to fix the nation’s immigration system.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supporters of sanctuary had dismissed them as white-collar professionals whose personal struggles could not compare with those of undocumented people now facing possible deportation.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anyone who thought their journeys were easy, these immigrants said, has never walked in their shoes.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China, J. D. Ma shared a small room with his parents and sister in a communal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Shanghai. They had to take turns with two other families — 14 people in all — to use a single bathroom.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maternal grandfather, a history teacher, was sent to a labor camp in 1957 under Mao Zedong. The family eventually received a letter saying he had committed suicide.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they considered themselves lucky: They lived in the city. They had running water.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age of 9, Mr. Ma was pushed to learn English by his mother. “Study harder,” she told him. “Score higher.” At 12, he won entry into a highly selective boarding school where he toiled for 13 hours a 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Ma, 45, is a patent attorney, living in a stately home in Clarksville, Md., after years of study at universities in New York, Utah and Virginia and a first career as a software engineer. His wife, also a Chinese immigrant, works for the National Weather Service. Two-thirds of their daughter’s second-grade classmates have parents from China or India.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 sees his whole life as a struggle to achieve his Americanness.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America is such a high privilege,” he said, sitting in his brightly painted kitchen. “As an immigrant I really feel it.” He added: “You cannot easily give that privilege to somebody without going through some kind of process. It’s like giving lots of gold for one dollar.”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 voted for Hillary Clinton. But hearing liberals talk about undocumented immigrants confuses him: The fact that their entering the country broke the law is somehow sidestepped, like a crude remark at a polite dinner party. Democrats oppose deportation on the grounds that it breaks up families, Mr. Ma said. But so do other aspects of the justice system — without setting off the same outcry.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single mother commits a crime and has to go to jail,” he said, “we don’t say, ‘Oh, we can’t do that, because it will break her family.’”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perspective baffled the sanctuary bill’s supporters.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they asked, were naturalized citizens like Mr. Ma so threatened by the act of protecting people living in the country illegally — many of whom had worked just as hard, and put down roots of their own, thanks to years of lax immigration enforcement and an economy that depended on their labor?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Undocumented immigrants, after all, live much more tenuous existences. Mr. Ma said that a liberal friend had chided him for not understanding his own advantages, compared with “people who were here babysitting and doing all the cleaning and cutting grass for people.”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 has thought about this argument a lot. But he has concluded that it is irrelevant to the broader issue of legality.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treating the nation at large as complicit, he focuses on personal responsibility.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are a productive member of society, working hard, mowing lawns, that should not be the reason to give you that gold,” he said. “You kind of jammed something down America’s throat. You said, ‘I understand you haven’t given me permission to contribute, but I want to contribute. So here I am doing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Carpenter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Hispanics welcomed Democrats’ efforts to make Maryland a sanctuary. Stanley Salazar, 37, did not.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carpenter in Silver Spring, he compares living in the country illegally to being a guest in someone’s home: Be on your best behavior. Make your bed and do the dishes. Any misbehavior — drinking and driving, for example — could mean you are no longer welcome.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Salazar, who is from El Salvador, knows this because he himself was illegal.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visited the United States when he was 10. His mother, a biology teacher, had a sister in Reno who had married an American. Mr. Salazar still remembers being amazed by his first all-you-can-eat buffet, and playing an arcade game called Paperboy, in which you raced on a bike, tossing newspapers and dodging obstacles on a suburban street.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journey back, and to American citizenship, was long, but compared with more recent immigrants’, relatively painless: He left law school in El Salvador in 2001 and traveled to Maryland on a tourist visa, but violated its terms by painting houses for cash. After several extensions, his visa expired. But he spoke English, thanks to his mother’s tireless teaching. She had a green card. And he had a driver’s license, a bank account and a car. By 2007, he had his own green card.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lives in a small house with his wife, their daughters and his mother, 73, who rides the subway into Washington every morning to her job serving sandwiches in a museum.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Salazar thinks sanctuary would be bad for Maryland. He bases this on what has already happened in Montgomery County, where he has been part of a Hispanic population boom.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Salvadoran gang MS-13 has gained strength in the area recently, the authorities say, partly because of an influx of undocumented children arriving without their parents. The young arrivals are more susceptible to recruitment by gangs.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Salazar sees the statistics: At least 16 homicides in the county have been attributed to gangs since June 2015. About half have been linked to MS-13, including the killing of a 15-year-old girl in Gaithersburg.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three daughters right now and I’m thinking about them,” Mr. Salazar said, sipping a milkshake at a Burger King in Gaithersburg. “Don’t I have the right to be afraid that this kind of stuff is increasing?”</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Salazar has other worries, too. The public school population has risen sharply, and the county recently raised property taxes by about 9 percent to keep up. The share of students enrolled in classes for English learners rose to </w:t>
      </w:r>
      <w:hyperlink r:id="rId126" w:history="1">
        <w:r>
          <w:rPr>
            <w:rFonts w:ascii="arial" w:eastAsia="arial" w:hAnsi="arial" w:cs="arial"/>
            <w:b w:val="0"/>
            <w:i/>
            <w:strike w:val="0"/>
            <w:noProof w:val="0"/>
            <w:color w:val="0077CC"/>
            <w:position w:val="0"/>
            <w:sz w:val="20"/>
            <w:u w:val="single"/>
            <w:vertAlign w:val="baseline"/>
          </w:rPr>
          <w:t>14.6</w:t>
        </w:r>
      </w:hyperlink>
      <w:r>
        <w:rPr>
          <w:rFonts w:ascii="arial" w:eastAsia="arial" w:hAnsi="arial" w:cs="arial"/>
          <w:b w:val="0"/>
          <w:i w:val="0"/>
          <w:strike w:val="0"/>
          <w:noProof w:val="0"/>
          <w:color w:val="000000"/>
          <w:position w:val="0"/>
          <w:sz w:val="20"/>
          <w:u w:val="none"/>
          <w:vertAlign w:val="baseline"/>
        </w:rPr>
        <w:t xml:space="preserve">           </w:t>
      </w:r>
      <w:hyperlink r:id="rId127" w:history="1">
        <w:r>
          <w:rPr>
            <w:rFonts w:ascii="arial" w:eastAsia="arial" w:hAnsi="arial" w:cs="arial"/>
            <w:b w:val="0"/>
            <w:i/>
            <w:strike w:val="0"/>
            <w:noProof w:val="0"/>
            <w:color w:val="0077CC"/>
            <w:position w:val="0"/>
            <w:sz w:val="20"/>
            <w:u w:val="single"/>
            <w:vertAlign w:val="baseline"/>
          </w:rPr>
          <w:t>percent of the school population this year</w:t>
        </w:r>
      </w:hyperlink>
      <w:r>
        <w:rPr>
          <w:rFonts w:ascii="arial" w:eastAsia="arial" w:hAnsi="arial" w:cs="arial"/>
          <w:b w:val="0"/>
          <w:i w:val="0"/>
          <w:strike w:val="0"/>
          <w:noProof w:val="0"/>
          <w:color w:val="000000"/>
          <w:position w:val="0"/>
          <w:sz w:val="20"/>
          <w:u w:val="none"/>
          <w:vertAlign w:val="baseline"/>
        </w:rPr>
        <w:t xml:space="preserve">, up from            </w:t>
      </w:r>
      <w:hyperlink r:id="rId128" w:history="1">
        <w:r>
          <w:rPr>
            <w:rFonts w:ascii="arial" w:eastAsia="arial" w:hAnsi="arial" w:cs="arial"/>
            <w:b w:val="0"/>
            <w:i/>
            <w:strike w:val="0"/>
            <w:noProof w:val="0"/>
            <w:color w:val="0077CC"/>
            <w:position w:val="0"/>
            <w:sz w:val="20"/>
            <w:u w:val="single"/>
            <w:vertAlign w:val="baseline"/>
          </w:rPr>
          <w:t>11.2 percent in 2009</w:t>
        </w:r>
      </w:hyperlink>
      <w:r>
        <w:rPr>
          <w:rFonts w:ascii="arial" w:eastAsia="arial" w:hAnsi="arial" w:cs="arial"/>
          <w:b w:val="0"/>
          <w:i w:val="0"/>
          <w:strike w:val="0"/>
          <w:noProof w:val="0"/>
          <w:color w:val="000000"/>
          <w:position w:val="0"/>
          <w:sz w:val="20"/>
          <w:u w:val="none"/>
          <w:vertAlign w:val="baseline"/>
        </w:rPr>
        <w:t xml:space="preserve">, and            </w:t>
      </w:r>
      <w:hyperlink r:id="rId129" w:history="1">
        <w:r>
          <w:rPr>
            <w:rFonts w:ascii="arial" w:eastAsia="arial" w:hAnsi="arial" w:cs="arial"/>
            <w:b w:val="0"/>
            <w:i/>
            <w:strike w:val="0"/>
            <w:noProof w:val="0"/>
            <w:color w:val="0077CC"/>
            <w:position w:val="0"/>
            <w:sz w:val="20"/>
            <w:u w:val="single"/>
            <w:vertAlign w:val="baseline"/>
          </w:rPr>
          <w:t>accounted for more than half the total increase of students</w:t>
        </w:r>
      </w:hyperlink>
      <w:r>
        <w:rPr>
          <w:rFonts w:ascii="arial" w:eastAsia="arial" w:hAnsi="arial" w:cs="arial"/>
          <w:b w:val="0"/>
          <w:i w:val="0"/>
          <w:strike w:val="0"/>
          <w:noProof w:val="0"/>
          <w:color w:val="000000"/>
          <w:position w:val="0"/>
          <w:sz w:val="20"/>
          <w:u w:val="none"/>
          <w:vertAlign w:val="baseline"/>
        </w:rPr>
        <w:t xml:space="preserve"> in the school system this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burden is borne unequally, he said. The high school Mr. Salazar’s daughters would attend, where more than 40 percent of students receive subsidized lunch, is ranked far below one in affluent Bethesda, where fewer than 5 percent qualify.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Salazar dismisses proponents of sanctuary as liberals living in areas that are insulated from the potential consequences. He believes politicians “are using us like flags,” casting immigrants as blameless victims.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immigrants are people with flaws, he said. They need a way to gain legal status, not a safe space to remain here illegally.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unicorns jumping over rainbows,” he said. “We are people. This is life. And life is hard.”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Entrepreneur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spring afternoon here, a school bus bumped down a residential street, passed a woman wearing a bright green sari and came to a halt in front of a brick house with a lawn worn from soccer games and a well-used goal. The son and daughter of Biplab Pal stepped down and scampered home.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have been coming here for years: Koreans at first, Indians more recently. Mr. Pal, 43, arrived in 2008, drawn by good schools. A third of the children in his son’s fourth-grade class are Indian-American. Their parents are highly educated: Mr. Pal’s real estate agent has a Ph.D. in biochemistry.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Gregarious and sharp-witted, Mr. Pal talked with Indian friends about the Howard County sanctuary bill. They did not like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told of sacrifices like missing a parent’s funeral back in India, because traveling home could jeopardize the yearslong pursuit of a green card. With so many people waiting in line for years, the idea of providing sanctuary for those who had broken the law left a sour taste.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pressing priority, they told him, should be improving legal immigration.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Indians get very angry because they have suffered so much to get a green card,” said Mr. Pal, sitting at a table laden with Indian sweets. “They think a country with one-sixth of the world’s population should have more slots. But instead, everybody is fighting for illegal immigration.”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Pal got his own green card in just a few months, as part of a special category reserved for inventors and researchers. His company makes software that tracks the functioning of factory equipment.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different objection to sanctuary: He believed it would lead to an increase in crime.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to live in Los Angeles, in a neighborhood with many undocumented immigrants and lots of crime. He saw a connection.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that his evidence was only anecdotal. But the research that liberals were always sending him to change his mind was unsatisfying. “It’s always crime statistics for all immigrants,” he said. “It’s true — crime is very low for legal immigrants. But I want to know about illegal immigrants. Nobody has statistics for that.”</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Pal is a Democrat, </w:t>
      </w:r>
      <w:hyperlink r:id="rId130" w:history="1">
        <w:r>
          <w:rPr>
            <w:rFonts w:ascii="arial" w:eastAsia="arial" w:hAnsi="arial" w:cs="arial"/>
            <w:b w:val="0"/>
            <w:i/>
            <w:strike w:val="0"/>
            <w:noProof w:val="0"/>
            <w:color w:val="0077CC"/>
            <w:position w:val="0"/>
            <w:sz w:val="20"/>
            <w:u w:val="single"/>
            <w:vertAlign w:val="baseline"/>
          </w:rPr>
          <w:t>like most Indian-Americans</w:t>
        </w:r>
      </w:hyperlink>
      <w:r>
        <w:rPr>
          <w:rFonts w:ascii="arial" w:eastAsia="arial" w:hAnsi="arial" w:cs="arial"/>
          <w:b w:val="0"/>
          <w:i w:val="0"/>
          <w:strike w:val="0"/>
          <w:noProof w:val="0"/>
          <w:color w:val="000000"/>
          <w:position w:val="0"/>
          <w:sz w:val="20"/>
          <w:u w:val="none"/>
          <w:vertAlign w:val="baseline"/>
        </w:rPr>
        <w:t>. He voted for Mrs. Clinton. But in the rush to oppose Mr. Trump, he believes, Democrats moved too far left on immigration.</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always like this. In 1996, President </w:t>
      </w:r>
      <w:hyperlink r:id="rId131"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w:t>
      </w:r>
      <w:hyperlink r:id="rId132" w:history="1">
        <w:r>
          <w:rPr>
            <w:rFonts w:ascii="arial" w:eastAsia="arial" w:hAnsi="arial" w:cs="arial"/>
            <w:b w:val="0"/>
            <w:i/>
            <w:strike w:val="0"/>
            <w:noProof w:val="0"/>
            <w:color w:val="0077CC"/>
            <w:position w:val="0"/>
            <w:sz w:val="20"/>
            <w:u w:val="single"/>
            <w:vertAlign w:val="baseline"/>
          </w:rPr>
          <w:t>Clinton talked about</w:t>
        </w:r>
      </w:hyperlink>
      <w:r>
        <w:rPr>
          <w:rFonts w:ascii="arial" w:eastAsia="arial" w:hAnsi="arial" w:cs="arial"/>
          <w:b w:val="0"/>
          <w:i w:val="0"/>
          <w:strike w:val="0"/>
          <w:noProof w:val="0"/>
          <w:color w:val="000000"/>
          <w:position w:val="0"/>
          <w:sz w:val="20"/>
          <w:u w:val="none"/>
          <w:vertAlign w:val="baseline"/>
        </w:rPr>
        <w:t xml:space="preserve"> illegal immigration as a problem.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talk is of sanctuary, which Mr. Pal believes would amount to an invitation. “Do we really want more illegal immigrants in our country?” he said. “I don’t think the answer is yes.”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is happy that </w:t>
      </w:r>
      <w:hyperlink r:id="rId133" w:history="1">
        <w:r>
          <w:rPr>
            <w:rFonts w:ascii="arial" w:eastAsia="arial" w:hAnsi="arial" w:cs="arial"/>
            <w:b w:val="0"/>
            <w:i/>
            <w:strike w:val="0"/>
            <w:noProof w:val="0"/>
            <w:color w:val="0077CC"/>
            <w:position w:val="0"/>
            <w:sz w:val="20"/>
            <w:u w:val="single"/>
            <w:vertAlign w:val="baseline"/>
          </w:rPr>
          <w:t>illegal border crossings have declined</w:t>
        </w:r>
      </w:hyperlink>
      <w:r>
        <w:rPr>
          <w:rFonts w:ascii="arial" w:eastAsia="arial" w:hAnsi="arial" w:cs="arial"/>
          <w:b w:val="0"/>
          <w:i w:val="0"/>
          <w:strike w:val="0"/>
          <w:noProof w:val="0"/>
          <w:color w:val="000000"/>
          <w:position w:val="0"/>
          <w:sz w:val="20"/>
          <w:u w:val="none"/>
          <w:vertAlign w:val="baseline"/>
        </w:rPr>
        <w:t>. “I don’t want to sound like a Trump supporter, but something is working,”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undocumented immigrants are Latino, and some sanctuary supporters believe that the Asian-Americans who oppose it — and who came to this country by airplane to earn graduate degrees — look down on those who crossed the border on foot, as a matter of race, class or misplaced fear.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legal immigrants should be more understanding, Mr. Pal said, but that might be asking too much.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speaking, each immigrant has their own little story of how they struggled in the United States,” he said. “To tell the truth, illegal people have suffered 1,000 times more. But people only see their own suffering.”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Statistician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Hongling Zhou was born in 1966, the year Mao Zedong started the Cultural Revolution. Politics followed her throughout her young life.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graduate student in math when the 1989 student movement ignited protests across the country. She remembers days of protesting and nights staying up late talking about change. When the military killed hundreds of protesters in Beijing, she could not bear to stay.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after that — a lot of us left after that,” she said, sitting at her kitchen table.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Indiana University, she earned a master’s degree in statistics while working part time in a hospital. Now, Ms. Zhou lives in Clarksville, Md., with her husband, a software engineer who also emigrated from China, and their son and daughter.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knocked on doors for a presidential candidate before she could even vote — in 2004 in Pennsylvania for John Kerry. She was angry about the war in Iraq. Her first vote after becoming a citizen in 2007 was for Barack Obama.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 has she been more politically active than during the short life of the sanctuary bill in Howard County.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Zhou first learned of it on WeChat, a messaging app popular among Chinese-Americans. She talked to friends and neighbors. Nobody liked the idea. Many were afraid that carving out a safe space for illegal immigrants would mean that more would come, and that public-school classes would swell and teachers would be spread thin.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a cold night in early January, about a dozen people gathered around Ms. Zhou’s long wooden dining table, drafted short speeches and took turns delivering them over steaming bowls of sweet bean soup with chia seeds. Most, she said, had never done anything more political than vote.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my draft, but then I totally changed it,” Ms. Zhou recalled. “I talked a lot about how many years it took to get citizenship, and I actually started crying. One person said, ‘Don’t do that!’ And someone else said, ‘Let her cry!’”</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supporters argued that, sanctuary or not, undocumented immigrants would be unable to afford housing in the county, where the typical home </w:t>
      </w:r>
      <w:hyperlink r:id="rId134" w:history="1">
        <w:r>
          <w:rPr>
            <w:rFonts w:ascii="arial" w:eastAsia="arial" w:hAnsi="arial" w:cs="arial"/>
            <w:b w:val="0"/>
            <w:i/>
            <w:strike w:val="0"/>
            <w:noProof w:val="0"/>
            <w:color w:val="0077CC"/>
            <w:position w:val="0"/>
            <w:sz w:val="20"/>
            <w:u w:val="single"/>
            <w:vertAlign w:val="baseline"/>
          </w:rPr>
          <w:t>is valued at</w:t>
        </w:r>
      </w:hyperlink>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around $430,000</w:t>
        </w:r>
      </w:hyperlink>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Zhou saw things differently. Immigrants double up in houses, she said. They rent apartments or mobile homes. Her cleaning lady, who she recently discovered is undocumented, lives in a trailer in the county.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opposes sanctuary, Ms. Zhou said that immigrants in the country illegally should be given a chance to gain citizenship, not be deported. But that is a nuanced position, and these are polarized times.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Zhou and several dozen opponents posed for a group photograph after testifying in Annapolis. They were smiling. Many wore yellow T-shirts made for the occasion.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someone commented: “Trump Terrorists.”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Zhou felt stung, but also confused. All she had done was disagree.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J.D. Ma, below, a lawyer who grew up in Shanghai, says living in America is a “high privilege.” Biplab Pal, right, with his daughter, Ariana, is pleased illegal border crossings have dropped.; Stanley Salazar, above, at home in Silver Spring, Md., and Hongling Zhou, right, in Clarksville, Md. Both oppose sanctuary plans but say immigrants need a way to gain legal status. (PHOTOGRAPHS BY MATT ROTH FOR THE NEW YORK TIMES) (A14-A15)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2017</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pPr>
        <w:pStyle w:val="Normal15"/>
      </w:pPr>
    </w:p>
    <w:p>
      <w:pPr>
        <w:pStyle w:val="Normal15"/>
      </w:pPr>
      <w:r>
        <w:pict>
          <v:shape id="_x0000_i1080" type="#_x0000_t75" alt="LexisNexis®" style="width:147.75pt;height:30pt">
            <v:imagedata r:id="rId17" o:title=""/>
          </v:shape>
        </w:pict>
      </w:r>
      <w:r>
        <w:cr/>
      </w:r>
    </w:p>
    <w:p>
      <w:pPr>
        <w:pStyle w:val="Heading113"/>
        <w:keepNext w:val="0"/>
        <w:spacing w:after="200" w:line="340" w:lineRule="atLeast"/>
        <w:ind w:left="0" w:right="0" w:firstLine="0"/>
        <w:jc w:val="center"/>
      </w:pPr>
      <w:hyperlink r:id="rId142" w:history="1">
        <w:r>
          <w:rPr>
            <w:rFonts w:ascii="arial" w:eastAsia="arial" w:hAnsi="arial" w:cs="arial"/>
            <w:b/>
            <w:i/>
            <w:strike w:val="0"/>
            <w:color w:val="0077CC"/>
            <w:sz w:val="28"/>
            <w:u w:val="single"/>
            <w:vertAlign w:val="baseline"/>
          </w:rPr>
          <w:t>2 Bear Stearns Fund Leaders Are Acquitted</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2009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ZACHERY KOUWE and DAN SLATER</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69920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prosecutors claimed, a clear case of Wall Street crime -- and a chance to bring to account two culprits of the subprime 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jurors disagreed, and on Tuesday, two former Bear Stearns hedge fund managers were found not guilty of securities fraud in federal court in Brooklyn, in what legal experts called  a setback for prosecutors hoping for easy victories in this era of bailouts and foreclosures.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verdict, the first in a major criminal case stemming from the current financial crisis, brought to an end a two-year ordeal for the managers, Ralph R. Cioffi and Matthew M. Tannin. They had been led away in handcuffs in June 2008 and accused of lying to their investors about the precarious state of the funds they oversaw.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lost $1.6 billion when the funds, heavily invested in mortgage securities, collapsed in the summer of 2007. The fiasco presaged the financial turmoil that would later upend Wall Street and the broader economy.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three-week trial riveted the financial and legal communities, which viewed it as a bellwether for other cases, both criminal and civil, involving the financial industry. The jury of eight women and four men, drawn mostly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essentially found that while Mr. Cioffi and Mr. Tannin may have made bad investments, making a bad investment was not a crime.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jurors, who waded through a stack of financial lingo and complex investments, reached their verdict after six hours of deliberation.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turned on e-mail messages between Mr. Cioffi and Mr. Tannin which, prosecutors claimed, showed that the money managers knew their investments were souring but nonetheless assured their investors that the funds were sound.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Tuesday, several jurors said the men's apparent salesmanship did not cross the line into fraud.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reasonable doubt on every charge. We just didn't feel that the case had been proven,'' said Ryan Goolsby, one of the jurors.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Cioffi and Mr. Tannin still face civil action by the Securities and Exchange Commission, which said on Tuesday that it expected to proceed with its case.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Emerging from the Federal District Court in Brooklyn Tuesday afternoon, Mr. Cioffi pumped his fist as he rushed to a car with his lawyers, his family in tow.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Brune, Mr. Tannin's lawyer, said: ''This has been a tremendous team effort. I am thrilled for Matt and his family.''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start, the government presented its case as  one of ''black-and-white lies'' that violated the basic trust between Wall Street professionals and the investing public. The defense focused on the investment strategy of the hedge funds and the nuances of the e-mail messages between the two men.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Dane Butswinkas, Mr. Cioffi's main lawyer, told jurors during the trial that prosecutors had taken e-mail messages out of context and provided ''misleading sound bites'' to try to prove a criminal conspiracy. ''When you look at the world through dirty glasses, everything looks dirty,'' he said in closing remarks last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tried to make these guys the poster children for the recession,'' said Thomas E. Peisch, a partner at the law firm of Conn Kavanaugh Rosenthal Peisch &amp; Ford in Boston, who was not connected with the case. ''The lesson is that the government has to be pretty careful in the future about the cases it selects to prosecute because they obviously didn't even come close to selling it 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the United States attorney's office for the Eastern District of New York expressed disappointment with the outcome. ''But the jurors have spoken,'' the statement said, ''and we accept their verdict. Honesty and integrity are the principles upon which our financial markets function. Enforcing and protecting those principles will continue to be one of the principal efforts of this office.''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Cioffi was also found not guilty of insider trading charges on accusations that he moved $2 million he had invested in one of the failing funds to another less risky fund while telling investors he was adding to his position.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verdict is expected to have wide-ranging implications for how the government approaches similar white-collar cases.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closely watched by law enforcement and other prosecutors, especially in light of the recent contentions of insider trading centered around the billionaire Raj Rajaratnam.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acquittals provide a cautionary tale for white-collar investigations premised on facially 'smoking gun' e-mails,'' said John Hueston, who prosecuted Enron's former top executives, Jeffrey K. Skilling and Kenneth L. Lay. ''The texting, twittering, BlackBerry-toting jurors of today understand that an e-mail capturing a concern, doubt or momentary distress does not reflect thought over time, much less a vetted public statement.''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main documents in the case was an e-mail message that Mr. Tannin sent from his private Gmail account to the e-mail account of Mr. Cioffi's wife. He wrote that the subprime market  --  the market to which the funds were tied  --  ''looked pretty damn ugly,'' and that if a recent report was correct, ''then the entire subprime market is toast.'' Days later, during a conference call, Mr. Tannin told investors that ''we're very comfortable with exactly where we 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defense asked that the entire e-mail be read before the jury, a different picture emerged, according to a juror, Aram Hong, the director for food and beverage at a hotel. The complete e-mail, said Ms. Hong, suggested that the defendants were considering two options. The first was to close the funds, and the other was to approach the flagging subprime mortgage market as a buying opportunity. ''They decided, 'We need to make a decision now. And we need to be aggressive whichever way we go,'  '' Ms. Hong said.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lawyers argued much the same throughout the trial.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entire market crashed,'' Ms. Hong said. ''You can't blame that on two people.''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Bear Stearns collapsed in March 2008 and was taken over by JPMorgan Chase.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resentment directed at Wall Street these days, some legal experts warned that jurors might be quick to convict two high-flying money managers like Mr. Cioffi and Mr. Tannin. But Jenny McCaughey, the jury forewoman, said: ''We made a point of saying, 'We're not going to look at the fact that we're in a recession, or that the markets are down. Because that wasn't relevant to the case.' '' </w:t>
      </w:r>
    </w:p>
    <w:p>
      <w:pPr>
        <w:pStyle w:val="Normal15"/>
        <w:keepNext w:val="0"/>
        <w:spacing w:before="240" w:after="0" w:line="260" w:lineRule="atLeast"/>
        <w:ind w:left="0" w:right="0" w:firstLine="0"/>
        <w:jc w:val="left"/>
      </w:pPr>
      <w:r>
        <w:br/>
      </w:r>
      <w:hyperlink r:id="rId143" w:history="1">
        <w:r>
          <w:rPr>
            <w:rFonts w:ascii="arial" w:eastAsia="arial" w:hAnsi="arial" w:cs="arial"/>
            <w:b w:val="0"/>
            <w:i/>
            <w:strike w:val="0"/>
            <w:color w:val="0077CC"/>
            <w:sz w:val="20"/>
            <w:u w:val="single"/>
            <w:vertAlign w:val="baseline"/>
          </w:rPr>
          <w:t>http://www.nytimes.com</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2" style="position:absolute;z-index:25170022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Matthew M. Tannin, a former hedge fund chief at Bear Stearns, leaving court on Tuesday after his acquittal. The verdict was the first in a major criminal case stemming from the financial crisis. (PHOTOGRAPH BY SHANNON STAPLETON/REUTERS)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R. Cioffi, a former fund manager, entering court on Monday. Investors lost $1.6 billion when his funds collapsed. (PHOTOGRAPH BY LOUIS LANZANO/ASSOCIATED PRESS) (pg.A3)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2009</w:t>
      </w:r>
    </w:p>
    <w:p>
      <w:pPr>
        <w:pStyle w:val="Normal15"/>
      </w:pPr>
    </w:p>
    <w:p>
      <w:pPr>
        <w:pStyle w:val="Normal15"/>
        <w:ind w:left="200"/>
        <w:sectPr>
          <w:type w:val="continuous"/>
          <w:pgMar w:top="840" w:right="1000" w:bottom="840" w:left="1000" w:header="400" w:footer="400"/>
          <w:pgNumType w:fmt="decimal"/>
          <w:cols w:space="720"/>
        </w:sectPr>
      </w:pPr>
      <w:r>
        <w:br/>
      </w:r>
      <w:r>
        <w:pict>
          <v:line id="_x0000_s108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6"/>
      </w:pPr>
    </w:p>
    <w:p>
      <w:pPr>
        <w:pStyle w:val="Normal16"/>
      </w:pPr>
      <w:r>
        <w:pict>
          <v:shape id="_x0000_i1084" type="#_x0000_t75" alt="LexisNexis®" style="width:147.75pt;height:30pt">
            <v:imagedata r:id="rId17" o:title=""/>
          </v:shape>
        </w:pict>
      </w:r>
      <w:r>
        <w:cr/>
      </w:r>
    </w:p>
    <w:p>
      <w:pPr>
        <w:pStyle w:val="Heading114"/>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At 'The Hole,' Patrons First Had to Be Frisked</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1988, Tuesday, Late City Final Edition</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1; Metropolitan Desk</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L. HAYS</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5" style="position:absolute;z-index:25170227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dimly lighted place to go when the licensed bars had closed for the night, a place to have a few beers or a few ''blows'' of cocaine, a place like dozens of others dotting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Morris Heights section of the Bronx.</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subterranean social club known variously as ''El Hoyo'' and ''La Cueva'' - ''The Hole'' and ''The Cave'' - was silent yesterday, and deserted except for firefighters and investigators combing the charred interior for clues to the cause of a fire there Sunday afternoon that killed six people.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day yesterday, knots of the curious formed around a police barricade set up around the burned-out building at 1750 Jerome Avenue at East 175th Street, about a mile north of Yankee Stadium.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real-estate office and a storage building flanking the one that housed the social club were also destroyed, and an auto-repair business that shared the club's rear wall was heavily damaged.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a Young Crowd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said they had visited the club occasionally over the four years it had been open, while others described themselves as regulars at the club, which was distinctive for its brightly painted walls. They said patrons were mostly in their late teens and early 20's, although a few people in their 40's were seen there as well.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Jose Collado, said he had broken through the club's back wall Sunday when told there was a fire. ''I was in the back, convincing my cousin that I wanted to go home,'' he said. A woman came running toward him, crying that no one could get out past the crowds blocking the stairs, he said. She then told him of a boarded-over door leading out of the cellar.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you could have opened a bigger door, but there were a lot of tires stacked up'' in the cellar of Joe Auto Repair, Mr. Collado said. The repair shop occupies a building on East 175th Street next to the one that housed the club. Mr. Collado said he was calm as he left the building, but then, ''when I got home, I panicked.''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all the things that could have happened to me,''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Collado said he had not smelled smoke or seen flames in the back of the club. A deputy fire chief, Harry C. Norum, said the fire appeared to have started near the front of the building, where patrons entered by descending five steps.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a Cigarette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 fire was toward the front,'' he said. ''The fire originated in the cellar area and extended 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Rafael Mejia, who described himself as a club regular, said club employees had told him that a carelessly tossed cigarette had started the fire. Fire officials said there was no evidence to substantiate the story.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owners did not collect dues or cover charges, people in the neighborhood said, but they did frisk people at the door to make sure no guns or knives were carried 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Patrons were also forbidden to bring their own liquor, but cocaine and its derivative, crack, were regularly consumed on the premises, said Monserrate Quinones, a neighborhood resident who said he had been to the club just once.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Beers cost $3.50 apiece, and mixed drinks were sold for $4, Mr. Quinones said. A disk jockey's booth was set up to the left of the entrance, and someone played records most of the night,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played music,'' Mr. Quinones said, ''but there was no room to dance.''</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6" style="position:absolute;z-index:25170329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officer at entrance to club destroyed by fire (NYT/Ruby Washington)</w:t>
      </w:r>
    </w:p>
    <w:p>
      <w:pPr>
        <w:pStyle w:val="Normal16"/>
      </w:pPr>
    </w:p>
    <w:p>
      <w:pPr>
        <w:pStyle w:val="Normal16"/>
        <w:ind w:left="200"/>
        <w:sectPr>
          <w:type w:val="continuous"/>
          <w:pgMar w:top="840" w:right="1000" w:bottom="840" w:left="1000" w:header="400" w:footer="400"/>
          <w:pgNumType w:fmt="decimal"/>
          <w:cols w:space="720"/>
        </w:sectPr>
      </w:pPr>
      <w:r>
        <w:br/>
      </w:r>
      <w:r>
        <w:pict>
          <v:line id="_x0000_s1087"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1"/>
          <w:headerReference w:type="default" r:id="rId152"/>
          <w:footerReference w:type="even" r:id="rId153"/>
          <w:footerReference w:type="default" r:id="rId154"/>
          <w:headerReference w:type="first" r:id="rId155"/>
          <w:footerReference w:type="first" r:id="rId156"/>
          <w:pgSz w:w="12240" w:h="15840"/>
          <w:pgMar w:top="840" w:right="1000" w:bottom="840" w:left="1000" w:header="400" w:footer="400"/>
          <w:pgNumType w:fmt="decimal"/>
          <w:cols w:space="720"/>
          <w:titlePg w:val="0"/>
        </w:sectPr>
      </w:pPr>
    </w:p>
    <w:p>
      <w:pPr>
        <w:pStyle w:val="Normal17"/>
      </w:pPr>
    </w:p>
    <w:p>
      <w:pPr>
        <w:pStyle w:val="Normal17"/>
      </w:pPr>
      <w:r>
        <w:pict>
          <v:shape id="_x0000_i1088" type="#_x0000_t75" alt="LexisNexis®" style="width:147.75pt;height:30pt">
            <v:imagedata r:id="rId17" o:title=""/>
          </v:shape>
        </w:pict>
      </w:r>
      <w:r>
        <w:cr/>
      </w:r>
    </w:p>
    <w:p>
      <w:pPr>
        <w:pStyle w:val="Heading115"/>
        <w:keepNext w:val="0"/>
        <w:spacing w:after="200" w:line="340" w:lineRule="atLeast"/>
        <w:ind w:left="0" w:right="0" w:firstLine="0"/>
        <w:jc w:val="center"/>
      </w:pPr>
      <w:hyperlink r:id="rId157" w:history="1">
        <w:r>
          <w:rPr>
            <w:rFonts w:ascii="arial" w:eastAsia="arial" w:hAnsi="arial" w:cs="arial"/>
            <w:b/>
            <w:i/>
            <w:strike w:val="0"/>
            <w:color w:val="0077CC"/>
            <w:sz w:val="28"/>
            <w:u w:val="single"/>
            <w:vertAlign w:val="baseline"/>
          </w:rPr>
          <w:t>Weekend Warriors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2000, Sunday, Late Edition - Final</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17; Column 1; Book Review Desk ; Column 1; ; Review</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Reynolds; </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Simon Reynolds is the author of "Generation Ecstasy: Into the World of Techno and Rave Culture."</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Simon Reynolds;  Simon Reynolds is the author of "Generation Ecstasy: Into the World of Techno and Rave Culture."</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9" style="position:absolute;z-index:25170534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Knick Knack Paddy Whack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Ardal O'Hanlon.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244 pp. New York: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Holt &amp; Company. $23.</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and in his native Ireland, Ardal O'Hanlon is best known as a stand-up comic and actor. Judging by his first novel, O'Hanlon is among those funnymen whose offstage selves are composed of equal parts melancholy, misanthropy and self-loathing.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grimly propulsive tale leavened with bleak humor, "Knick Knack Paddy Whack" follows the entwined stories of Patrick Scully and his sort-of girlfriend, Francesca Kelly. She is a shy, near-aphasic girl from an Irish village who starts to blossom at college in Dublin; though similarly transplanted from his rural hometown, Patrick is failing to find a foothold in the larger world.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Francesca would rather not be dating the tongue-tied, socially unskilled Patrick at all; she's more interested in his charismatic roommate, Xavier O'Reilly. "You can't always choose your friends, no more than you can choose your family" is how she rationalizes her inability to break things off with Patrick, in one of the diary entries that make up her half of the story. Scully's side is told in a monologue that alternates between a riotous weekend spent back home and flashbacks to his childhood and to the year he's been seeing Francesca.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romantic arc of "Knick Knack" -- Patrick is increasingly delusional about the seriousness of the relationship, while Francesca unsuccessfully tries to discourage him -- is absorbing, thanks partly to the he-said-she-said structure of the novel and partly to the hints that the whole thing will end very badly indeed. But it's the barren social landscape O'Hanlon sketches that really grabs the reader, plus the oddly engaging character of Patrick. "Knick Knack" invites comparisons with the work of Scottish writers like Irvine Welsh and Alan Warner, for both its pungent regional slang ("banjaxed," "mitched") and the author's unsparing eye for the desperate pleasures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book's best sequence contrasts a normal Saturday night in Patrick's hometown -- getting tanked up on Pernod and other people's unattended drinks at a tacky nightclub, then frantically searching for sex or violence -- with the exceptional weekend where Patrick gets both. Sordid copulation against a wall (and next to a guy who's urinating) provokes a maelstrom of Catholic guilt in Patrick, which he purges by hurling himself into a ruckus instigated by his sociopath pal Shovels Malone. However circumscribed or blocked their lives, the characters in Welsh's "Acid House" or Warner's "Sopranos" have their moments of euphoria, epiphany, enchantment. But perhaps because "Knick Knack" is set during the pre-rave, undrugged early 80's, its characters find release only in oblivion or mayhem.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product of his environment, Patrick is a conservative, faintly preposterous figure -- always wearing a tie, he's prudishly disapproving of drugs, radical haircuts, alternative comedy, homosexuality, porn. As Francesca's confidence and horizons expand, Patrick's shrink. Abandoned first by Francesca and then by his friend Xavier (who's gone to work in London), Patrick feels bereft and rudderless. His life is stalled: his peers are "putting on their indicators and overtaking me. I was driving a vintage car in the Belgian Grand Prix." He enters a downward spiral of alcohol, bad company and physical disintegration. Gradually, the likable raconteur at the start of the novel becomes charmless and slightly scary.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"Knick Knack" raises all kinds of questions about the reasons some people's lives go awry, about the ways you can resist or collude with your own downfall. What makes someone a loser -- childhood neglect, social odds stacked against you or simply the arbitrariness of chance? The way Patrick's doom is primed by one accident (he was a star soccer player until he broke his ankle on the way to a crucial match) and then sealed by another recalls the fatalism of Thomas Hardy's novels. In "Knick Knack Paddy Whack," an unlucky toss of the dice is all it takes to blight a life of reasonable promise.</w:t>
      </w:r>
    </w:p>
    <w:p>
      <w:pPr>
        <w:pStyle w:val="Normal17"/>
        <w:keepNext w:val="0"/>
        <w:spacing w:before="240" w:after="0" w:line="260" w:lineRule="atLeast"/>
        <w:ind w:left="0" w:right="0" w:firstLine="0"/>
        <w:jc w:val="left"/>
      </w:pPr>
      <w:r>
        <w:br/>
      </w:r>
      <w:hyperlink r:id="rId158" w:history="1">
        <w:r>
          <w:rPr>
            <w:rFonts w:ascii="arial" w:eastAsia="arial" w:hAnsi="arial" w:cs="arial"/>
            <w:b w:val="0"/>
            <w:i/>
            <w:strike w:val="0"/>
            <w:color w:val="0077CC"/>
            <w:sz w:val="20"/>
            <w:u w:val="single"/>
            <w:vertAlign w:val="baseline"/>
          </w:rPr>
          <w:t>http://www.nytimes.com</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2000</w:t>
      </w:r>
    </w:p>
    <w:p>
      <w:pPr>
        <w:pStyle w:val="Normal17"/>
      </w:pPr>
    </w:p>
    <w:p>
      <w:pPr>
        <w:pStyle w:val="Normal17"/>
        <w:ind w:left="200"/>
        <w:sectPr>
          <w:type w:val="continuous"/>
          <w:pgMar w:top="840" w:right="1000" w:bottom="840" w:left="1000" w:header="400" w:footer="400"/>
          <w:pgNumType w:fmt="decimal"/>
          <w:cols w:space="720"/>
        </w:sectPr>
      </w:pPr>
      <w:r>
        <w:br/>
      </w:r>
      <w:r>
        <w:pict>
          <v:line id="_x0000_s109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9"/>
          <w:headerReference w:type="default" r:id="rId160"/>
          <w:footerReference w:type="even" r:id="rId161"/>
          <w:footerReference w:type="default" r:id="rId162"/>
          <w:headerReference w:type="first" r:id="rId163"/>
          <w:footerReference w:type="first" r:id="rId164"/>
          <w:pgSz w:w="12240" w:h="15840"/>
          <w:pgMar w:top="840" w:right="1000" w:bottom="840" w:left="1000" w:header="400" w:footer="400"/>
          <w:pgNumType w:fmt="decimal"/>
          <w:cols w:space="720"/>
          <w:titlePg w:val="0"/>
        </w:sectPr>
      </w:pPr>
    </w:p>
    <w:p>
      <w:pPr>
        <w:pStyle w:val="Normal18"/>
      </w:pPr>
    </w:p>
    <w:p>
      <w:pPr>
        <w:pStyle w:val="Normal18"/>
      </w:pPr>
      <w:r>
        <w:pict>
          <v:shape id="_x0000_i1091" type="#_x0000_t75" alt="LexisNexis®" style="width:147.75pt;height:30pt">
            <v:imagedata r:id="rId17" o:title=""/>
          </v:shape>
        </w:pict>
      </w:r>
      <w:r>
        <w:cr/>
      </w:r>
    </w:p>
    <w:p>
      <w:pPr>
        <w:pStyle w:val="Heading116"/>
        <w:keepNext w:val="0"/>
        <w:spacing w:after="200" w:line="340" w:lineRule="atLeast"/>
        <w:ind w:left="0" w:right="0" w:firstLine="0"/>
        <w:jc w:val="center"/>
      </w:pPr>
      <w:hyperlink r:id="rId165" w:history="1">
        <w:r>
          <w:rPr>
            <w:rFonts w:ascii="arial" w:eastAsia="arial" w:hAnsi="arial" w:cs="arial"/>
            <w:b/>
            <w:i/>
            <w:strike w:val="0"/>
            <w:color w:val="0077CC"/>
            <w:sz w:val="28"/>
            <w:u w:val="single"/>
            <w:vertAlign w:val="baseline"/>
          </w:rPr>
          <w:t>Review/Film;</w:t>
        </w:r>
      </w:hyperlink>
      <w:r>
        <w:br/>
      </w:r>
      <w:hyperlink r:id="rId166" w:history="1">
        <w:r>
          <w:rPr>
            <w:rFonts w:ascii="arial" w:eastAsia="arial" w:hAnsi="arial" w:cs="arial"/>
            <w:b/>
            <w:i/>
            <w:strike w:val="0"/>
            <w:color w:val="0077CC"/>
            <w:sz w:val="28"/>
            <w:u w:val="single"/>
            <w:vertAlign w:val="baseline"/>
          </w:rPr>
          <w:t>Silence, Crime and Complicity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1988, Friday, Late City Final Edition</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1; Weekend Desk; Review</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2" style="position:absolute;z-index:25170739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written by Tom Topor and directed by Jonathan Kaplan, makes a persuasive case for the proposition that witnesses who encourage a crime are as guilty as the perpetrators. In this case, the crime is a gang rape, committed in the back room of a crowded bar late on a boozy night. The victim is a sexily dressed young woman, not entirely sober and a little high on marijuana, who, as everybody says, ''asked for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departure from most films about rape, ''The Accused'' has the gumption to suggest that even though a victim might, rather carelessly, have put herself into the situation that leads to the crime, the crime remains a crime. The victim's behavior is not the issue. There are no extenuating circumstances.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which opens today at Loews Tower East and other theaters, is a good, tough melodrama that follows its narrative line with the tight focus of a single-minded beagle. Though not a re-enactment of an actual case, it has the conviction of an unusually laconic docudrama, the sort that attends to the business at hand and allows the audience to find for itself any larger applications.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features a splendid performance by Jodie Foster as the victim, Sarah Tobias, a pretty, tough-talking, not exactly virginal young woman whose aimless life is suddenly brought up short in the back room of a place called the Mill. Kelly McGillis plays Katheryn Murphy, the assistant district attorney who, having allowed the rapists to plea-bargain their way to lesser charges, has second thoughts.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redeem Sarah's self-respect as well as her own, Katheryn brings charges against three of the men who witnessed the rape and who, she sets out to prove, actively encouraged it. It is this trial that is the film's concern.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there is little doubt about the trial's outcome, since the film would otherwise have little point, ''The Accused'' is a consistently engrossing melodrama, modest in its aims and as effective for the cliches it avoids as for the clear eye through which it sees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lives. Filmed in the state of Washington, it looks and sounds exactly right, from the tacky trailer that Sarah Tobias shares with a lay-about, unemployed musician, to Sarah's richly vulgar language, which is her only defense against the world around her.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Miss Foster appeared as the adolescent femme fatale in ''Bugsy Malone'' and as the teen-age hooker in ''Taxi Driver,'' there's never been much doubt that she's a good actress as well as a vixenish beauty. Now it's clear that she's an exceptionally fine, intelligent, vivid actress whose beauty is undiminished. Here she has the benefit of a very well written role. One day she will get a great one.  Mr. Kaplan (''Over the Edge,'' ''Heart Like a Wheel'') is a director of such efficiency that one tends to overlook this as the personal style it is. With the exception of a crashing soundtrack score, which says everything twice, ''The Accused'' is a model of no-nonsense, tight-lipped movie making.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THOUGHTS - THE ACCUSED, directed by Jonathan Kaplan; screenplay by Tom Topor; director of photography, Ralf Bode; edited by Jerry Greenberg and O. Nicholas Brown; music by Brad Fiedel; production designer, Richard Wilcox; produced by Stanley R. Jaffe and Sherry Lansing; released by Paramount Pictures. At Loews Tower East, Third Avenue and 71st Street, and other theaters. Running time: 115 minutes. This film is rated 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Katheryn Murphy...Kelly McGillis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Tobias...Jodie Foster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Joyce...Bernie Coulson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Frazer...Ann Hearn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Joiner...Steve Antin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Albrecht...Leo Rossi</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Rudolph...Carmen Argenziano</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3" style="position:absolute;z-index:25170841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Jodie Foster</w:t>
      </w:r>
    </w:p>
    <w:p>
      <w:pPr>
        <w:pStyle w:val="Normal18"/>
      </w:pPr>
    </w:p>
    <w:p>
      <w:pPr>
        <w:pStyle w:val="Normal18"/>
        <w:ind w:left="200"/>
        <w:sectPr>
          <w:type w:val="continuous"/>
          <w:pgMar w:top="840" w:right="1000" w:bottom="840" w:left="1000" w:header="400" w:footer="400"/>
          <w:pgNumType w:fmt="decimal"/>
          <w:cols w:space="720"/>
        </w:sectPr>
      </w:pPr>
      <w:r>
        <w:br/>
      </w:r>
      <w:r>
        <w:pict>
          <v:line id="_x0000_s109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9"/>
      </w:pPr>
    </w:p>
    <w:p>
      <w:pPr>
        <w:pStyle w:val="Normal19"/>
      </w:pPr>
      <w:r>
        <w:pict>
          <v:shape id="_x0000_i1095" type="#_x0000_t75" alt="LexisNexis®" style="width:147.75pt;height:30pt">
            <v:imagedata r:id="rId17" o:title=""/>
          </v:shape>
        </w:pict>
      </w:r>
      <w:r>
        <w:cr/>
      </w:r>
    </w:p>
    <w:p>
      <w:pPr>
        <w:pStyle w:val="Heading117"/>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THE 2000 CAMPAIGN;</w:t>
        </w:r>
      </w:hyperlink>
      <w:r>
        <w:br/>
      </w:r>
      <w:hyperlink r:id="rId174" w:history="1">
        <w:r>
          <w:rPr>
            <w:rFonts w:ascii="arial" w:eastAsia="arial" w:hAnsi="arial" w:cs="arial"/>
            <w:b/>
            <w:i/>
            <w:strike w:val="0"/>
            <w:color w:val="0077CC"/>
            <w:sz w:val="28"/>
            <w:u w:val="single"/>
            <w:vertAlign w:val="baseline"/>
          </w:rPr>
          <w:t>Campaign Briefing</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2000, Thursday, Late Edition - Final</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27; Column 2; National Desk; Column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6" style="position:absolute;z-index:25171046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LAWMAKER ROUTED -- After 17 years in Congress representing eastern Los Angeles suburbs, Representative Matthew G. Martinez was soundly defeated on Tuesday in a primary challenge from a fellow Democrat, State Senator Hilda L. Solis. In unofficial returns, Ms. Solis had 63 percent of the vote, to 28 percent for Mr. Martinez, a result whose lopsided nature surprised even supporters of the 42-year-old challenger and reflected the continuing emergence of a new generation of Hispanic politicians in California. Mr. Martinez, 71, known as Marty, was the only member of Congress who lost in Tuesday's primaries around the country. He had faced primary challenges in the past in a district that includes towns like El Monte, Baldwin Park and Alhambra and remains safely Democratic in November, but this contest was especially bitter, dividing the local Hispanic elected establishment. Ms. Solis, with backing of local unions, maintained that Mr. Martinez had grown out of touch, and just hours before conceding he called her obnoxious.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Todd S. Purdum (NYT)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D.A. STUMBLES -- Not only did the Los Angeles County district attorney, Gil Garcetti, fall short of a majority in his re-election effort, he came in second. Mr. Garcetti got a little more than 37 percent, to 38 percent for Steve Cooley, one of his deputies. That means they will face off in November, with Mr. Garcetti struggling because of criticism that he has been slow in handling a police corruption scandal.   James Sterngold (NYT)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BIRD WON'T FLY -- The people of Orange County, just south of Los Angeles, voted in surprisingly strong numbers for a ballot measure that appears likely to kill the prospect of building what would have been one of the largest airports in the region. By 67 percent to 33 percent, they backed Measure F, which requires that the county government obtain two-thirds voter approval for a plan to transform the El Toro military base into the huge airport. Few expect that the county can muster such a majority for the project, strongly opposed by residents in the vicinity.   James Sterngold (NYT)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AND ON TRACK -- More than 17,000 Democrats in Arizona cast ballots through the Internet in the first two days of a primary billed as the first binding online election. An hourlong failure caused by online traffic congestion prevented voters from casting ballots early Tuesday afternoon, and at least 100 voters required technical assistance because outdated Web browsing software would not allow them to vote. But by the end of the day on Tuesday, more than 13,000 Democrats had voted online, officials said. The rate fell yesterday, after news that Bill Bradley would drop out of the race. Arizona Democrats with Internet access can cast ballots through tomorrow, at any time of day, and those without access can vote at polling places on Saturday.</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Rebecca Fairley Raney (NYT)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COMEBACK -- Back from political oblivion, Mary Rose Oakar, an Ohio Democrat who in the 1992 elections lost her seat in the United States House after eight terms and later pleaded guilty to election law abuses, was effectively elected by Democrats to a seat in the Ohio House in the balloting of Super Tuesday. Ms. Oakar defeated three primary rivals for the nomination in a legislative district that includes part of her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Congressional district. Ms. Oakar, who will be unopposed by Republicans in November, lost her seat after the House banking and post office scandals broke in 1992. She was accused of writing more than 200 House bank overdrafts and circumventing election law by funneling contributions through the House post office.   Francis X. Clines (NYT)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DISTRICTING RULING -- A three-judge panel of a federal appeals court has declared that race played too great a role in the drawing of the Congressional district of a black Democrat, Representative Melvin Watt of North Carolina. "This means that the North Carolina legislature has to go back into special session within a short period of time and draw a new plan in order to hold our primary election" in May, State Attorney General Michael F. Easley said on Tuesday night, after the ruling. The plan in question was drawn in 1997, but lawmakers redrew the districts for 1998 after a three-judge panel first ruled the initial plan improper. When that decision was overturned by the United States Supreme Court, the districts reverted back to the old plan.   (AP)</w:t>
      </w:r>
    </w:p>
    <w:p>
      <w:pPr>
        <w:pStyle w:val="Normal19"/>
        <w:keepNext w:val="0"/>
        <w:spacing w:before="240" w:after="0" w:line="260" w:lineRule="atLeast"/>
        <w:ind w:left="0" w:right="0" w:firstLine="0"/>
        <w:jc w:val="left"/>
      </w:pPr>
      <w:r>
        <w:br/>
      </w:r>
      <w:hyperlink r:id="rId175" w:history="1">
        <w:r>
          <w:rPr>
            <w:rFonts w:ascii="arial" w:eastAsia="arial" w:hAnsi="arial" w:cs="arial"/>
            <w:b w:val="0"/>
            <w:i/>
            <w:strike w:val="0"/>
            <w:color w:val="0077CC"/>
            <w:sz w:val="20"/>
            <w:u w:val="single"/>
            <w:vertAlign w:val="baseline"/>
          </w:rPr>
          <w:t>http://www.nytimes.com</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2000</w:t>
      </w:r>
    </w:p>
    <w:p>
      <w:pPr>
        <w:pStyle w:val="Normal19"/>
      </w:pPr>
    </w:p>
    <w:p>
      <w:pPr>
        <w:pStyle w:val="Normal19"/>
        <w:ind w:left="200"/>
        <w:sectPr>
          <w:type w:val="continuous"/>
          <w:pgMar w:top="840" w:right="1000" w:bottom="840" w:left="1000" w:header="400" w:footer="400"/>
          <w:pgNumType w:fmt="decimal"/>
          <w:cols w:space="720"/>
        </w:sectPr>
      </w:pPr>
      <w:r>
        <w:br/>
      </w:r>
      <w:r>
        <w:pict>
          <v:line id="_x0000_s109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0"/>
      </w:pPr>
    </w:p>
    <w:p>
      <w:pPr>
        <w:pStyle w:val="Normal20"/>
      </w:pPr>
      <w:r>
        <w:pict>
          <v:shape id="_x0000_i1098" type="#_x0000_t75" alt="LexisNexis®" style="width:147.75pt;height:30pt">
            <v:imagedata r:id="rId17" o:title=""/>
          </v:shape>
        </w:pict>
      </w:r>
      <w:r>
        <w:cr/>
      </w:r>
    </w:p>
    <w:p>
      <w:pPr>
        <w:pStyle w:val="Heading118"/>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Love for a Dog That's No Bark and All Yodel</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2009 Saturday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ASTORIA JOURNAL</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 C. MAISAK</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9" style="position:absolute;z-index:25171251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Donut the French bulldog was sitting outside Starbucks. Romeo was perusing the produce at the Korean market down the street, and Jack was going to see Oskar for a play date. Oh yes, Oskar was in his usual spot, sunning himself on his little red bed in the window of the Jumping Bulldog, the chic dog and cat boutique named after him.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Stroll the streets of the Ditmars area of Astoria, Queens, and you're bound to run into a French bulldog or 32, which was where the unofficial tally stood at last count.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there were only eight,'' said Tanja R. Firrigno, Oskar's ''mom'' and the owner of the Jumping Bulldog. ''There are several more that I haven't met, but I've seen them in the neighborhood. I see far more of them here than I do of any of the designer breeds.''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their rabbit ears, punched-in faces, squeaky-toy voices and wrestler's bodies, French bulldogs are a noticeable curiosity in Astoria, where the dog of choice still runs to pound, not pedigree.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attract more attention than any other dog,'' said Erin Mara, owner of Donut, who is white with a black mask face. ''I can't walk two steps without people stopping us. I walk dogs in my spare time, and no other breed brings this type of response.''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not to fall for Frenchies, which were popular lap dogs in wealthy households in 19th-century France, but it's not easy to understand why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Astoria has succumbed so suddenly. Often conceived via artificial insemination and delivered via Caesarean section, French bulldogs can sell for $2,500 to $5,000. According to the Web site of the French Bull Dog Club of America, the dogs are difficult to breed and the C-sections are made necessary by the mother's narrow hips and the puppies' large heads.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Astoria has been waiting in the wings to become the next Manhattan,'' said George Halvatzis, a real estate agent  whose Ditmars Boulevard office Donut passes during his daily constitutionals. ''We have been getting trendy restaurants and trendy shops, but more than anything, the Frenchies, which are so Manhattanesque, may be the signal that this is finally starting to happen.''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Halvatzis, who owns a shar-pei named Chopper, said the breed was perfect for apartments. ''Because of the weak economy, landlords have gotten more lax about taking dogs,'' he said. ''And French bulldogs are just the right size and temperament for smaller spaces.''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dogs have another landlord-endearing quality: ''They don't bark,'' said Luke Herman, who, with his wife, Natalia Lyons, owns Jack. ''They have their own language of yodels, screams, chirps, warbles and what can best be described as snorfles.''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and Matt Franjola, owners of Romeo, say he is the perfect companion for their 3-month-old son, Chase. ''They're fabulous together,'' Ms. Franjola said. ''Romeo licks his toes, and if the baby cries, Romeo runs up to me and stares as if to say, 'Are you going to get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better than one Frenchie, say Givanni Ildefonso and Jose Sandin, is two. Coco and Samantha, sisters whose fall wardrobe includes matching brown and pink hoodies that complement their fawn bodies and black masks, have turned their owners into celebrities. ''We meet new people every night,'' Ms. Ildefonso said. ''And people always say: 'Wow! They're twins. How do you tell them apart?'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Astoria Frenchie owners dismiss the idea that the dogs are status symbols and emphasize that they require as much tender loving care as children. They can develop breathing and respiratory problems because of their short, pressed-in faces, and are prone to joint diseases, spinal disorders and heart defects.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immense commitment, financially,'' says Josh Flanagan, whose 2-year-old George Clooney is among the original Astoria Eight. ''I've heard that over the life of the dog, it could cost $40,000 in veterinarian bills, premium food and general upkeep. My wife, Lindsay, and I love ours to death, but I don't know if we'd get another.''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Astoria's fascination with the breed can be traced back four years to the first Oscar, a high-fashion fawn who wore a red bandana around his neck. His owner, a tall, ponytailed man who was said to have been an opera singer, taught Oscar to walk at his side, leashless, and to wait for him outside the shops on 31st Street.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Oscar moved to the West Coast, Donut has since taken up the golden leash, and the new Oskar, with his darling doggie-in-the-window routine, has turned the Jumping Bulldog into a French bulldog franchise.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Dogs and owners have become fast friends, so much so that Ms. Firrigno was considering holding Frenchie Fridays at the shop for some off-leash playtime.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be a Frenchie owner and be antisocial,'' Ms. Mara said. ''There's a special bond between Frenchie owners. It's like a club.''</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Herman agreed, adding that those in the Frenchie fraternity ''recognize the dogs but sometimes not the people. But we have developed social relationships with some of the owners, and sometimes we even hang out without the dogs.''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a special bond between the pets. Jack, Oskar and Donut, for instance, have become fast friends.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not ever having a Frenchie,'' Ms. Lyons said. ''Someday, I would like to get a little sister for Jack.''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looked up at her and smiled like a clown. On command, he gave Mr. Herman a high-five with his petite paw, and they continued down the street.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that's so cute,'' a woman cooed as she knelt to pet his head. ''What kind of dog is that?'' </w:t>
      </w:r>
    </w:p>
    <w:p>
      <w:pPr>
        <w:pStyle w:val="Normal20"/>
        <w:keepNext w:val="0"/>
        <w:spacing w:before="240" w:after="0" w:line="260" w:lineRule="atLeast"/>
        <w:ind w:left="0" w:right="0" w:firstLine="0"/>
        <w:jc w:val="left"/>
      </w:pPr>
      <w:r>
        <w:br/>
      </w:r>
      <w:hyperlink r:id="rId183" w:history="1">
        <w:r>
          <w:rPr>
            <w:rFonts w:ascii="arial" w:eastAsia="arial" w:hAnsi="arial" w:cs="arial"/>
            <w:b w:val="0"/>
            <w:i/>
            <w:strike w:val="0"/>
            <w:color w:val="0077CC"/>
            <w:sz w:val="20"/>
            <w:u w:val="single"/>
            <w:vertAlign w:val="baseline"/>
          </w:rPr>
          <w:t>http://www.nytimes.com</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0" style="position:absolute;z-index:25171353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the last year, the French bulldog population has reached an unofficial count of 32 in the Ditmars section of Astoria, Queens. The dogs can cost $2,500 to $5,000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top, Samantha, left, and Coco are sisters who have matching fall outfits. Above left, Oskar, and right, Jack. ''They attract more attention than any other dog,'' said one owner.(PHOTOGRAPHS BY MICHELLE V. AGINS/THE NEW YORK TIMES)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2009</w:t>
      </w:r>
    </w:p>
    <w:p>
      <w:pPr>
        <w:pStyle w:val="Normal20"/>
      </w:pPr>
    </w:p>
    <w:p>
      <w:pPr>
        <w:pStyle w:val="Normal20"/>
        <w:ind w:left="200"/>
        <w:sectPr>
          <w:type w:val="continuous"/>
          <w:pgMar w:top="840" w:right="1000" w:bottom="840" w:left="1000" w:header="400" w:footer="400"/>
          <w:pgNumType w:fmt="decimal"/>
          <w:cols w:space="720"/>
        </w:sectPr>
      </w:pPr>
      <w:r>
        <w:br/>
      </w:r>
      <w:r>
        <w:pict>
          <v:line id="_x0000_s1101"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1"/>
      </w:pPr>
    </w:p>
    <w:p>
      <w:pPr>
        <w:pStyle w:val="Normal21"/>
      </w:pPr>
      <w:r>
        <w:pict>
          <v:shape id="_x0000_i1102" type="#_x0000_t75" alt="LexisNexis®" style="width:147.75pt;height:30pt">
            <v:imagedata r:id="rId17" o:title=""/>
          </v:shape>
        </w:pict>
      </w:r>
      <w:r>
        <w:cr/>
      </w:r>
    </w:p>
    <w:p>
      <w:pPr>
        <w:pStyle w:val="Heading119"/>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New Video Releases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2000, Friday, Late Edition - Final</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31; Column 1; Movies, Performing Arts/Weekend Desk ; Part 1; ; Column 1; ; Review</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3" style="position:absolute;z-index:25171558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Tarzan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 by computer-generated motion, a lithe apeman flows through the treetops. After his parents are wiped out by a rogue leopard, a baby is taken in by the gentle ape Kala (voice of Glenn Close) over the objections of the leader of the pack, Kerchak (Lance Henriksen), who shuns the boy as not one of their kind. Years later Tarzan (above) has his accustomed confrontation with the animal collector Clayton (Brian Blessed) and communion with Jane (Minnie Driver). While this is familiar territory, Janet Maslin wrote in The New York Times, "the exultant agility of its jungle scenes makes it clear that an animated version of this story really is something new."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Disney. $26.99; DVD, $39.99. 88 minutes. G. Closed captioned. G. Release date: Feb.1.</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 Factor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"Speed" and substitute hot and cold for fast and slow. With a chemical-weapon container full of stuff called Elvis coveted by terrorists, Arlo (Cuba Gooding Jr.) and Mason (Skeet Ulrich) try to deliver the material into authorized hands. But let Elvis's temperature go above 50 degrees and it will kill three million, maybe five million people. Put the boys in an ice cream truck under hot pursuit and out pops a "live-action adventure cartoon stuffed with macho banter, decorated with weaponry and charged with enough cliffhangers to stir up some adrenaline." (Stephen Holden)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Warner. $107.37; DVD, $24.98. 110 minutes. Closed captioned. R. Release date: Feb 1.</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Winslow Boy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rain in his naval academy uniform, 13-year-old Ronnie Winslow (Guy Edwards) clutches a letter from the British admiralty expelling him from school for stealing a five-shilling postal order. His father, Arthur (Nigel Hawthorne), wants to know one thing from his son: is the accusation true?  Delivered with an unblinking eye, Ronnie's denial sets off a protracted defense that consumes Arthur and Ronnie's sister (Rebecca Pidgeon) and drives the British government to distraction. With no embellishment, David Mamet's film, based on Terence Rattigan's play, "pares the play down to its essentials, arriving at a faithful but tighter version" (Maslin).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Columbia Tri-Star. $105.77; DVD, $27.95. 110 minutes. Closed captioned. G. Release date: Feb. 1.</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 of Echoes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baby boomers' growing apprehension of what awaits them in the next world, David Koepp's film bestows extrasensory gifts on a grown-up and not a child, as was the case in "The Sixth Sense."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hypnotized at a party, Tom (Kevin Bacon) finds himself left with a paranormal ability to see things like the long-haired female specter living in his house.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Obsessively drawn to the ghost, Tom tries to find out what it wants in a film that "packs a spooky wallop" (Maslin).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Artisan. $109.98; DVD, $29.98. 99 minutes. Closed captioned. R. Release date: Feb. 1.</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titles of interest, some of which may have had a theater release, appeared on television or been on videocassette in earlier editions.</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SILENT REVOLUTION: WHAT DO THOSE OLD FILMS MEAN? A six-part series produced by Channel Four in Britain explores silent film from social and political perspectives. In "Along the Great Divide: Great Britain (1900-1912)," the poor are entertained by films from the upper classes. In "Tomorrow the World: U.S.A.," the middle class discovers the movies. "She! Denmark (1902-1914)" looks at feminism and sexual liberation. In "The Enemy Below: France (1904-1912)," film has a love affair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"Born Yesterday: U.S.S.R. (1926-1930)" examines sexual politics in post-revolutionary Russia. "Under Two Flags: Germany (1926-1932)" features the "populist" German worker film, with contributions by Billy Wilder, Robert Siodmak and Edgar Ulmer, all of whom moved on to Hollywood. 1999. Facets. $49.95, three cassettes; $19.95 each. 60 minutes each. Information: (800) 331-6197.</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 OF MONTE CRISTO. "He's very heavy for an old man who was just skin and bones," says a guard hauling away what he thinks is a priest in Bravo's mini-series based on the classic by Alexandre Dumas pere. But inside the sack is Gerard Depardieu, "whose larger-than-life presence is just right for this enjoyably fluffy extravaganza," Caryn James wrote in The New York Times. 1999. Winstar. $89.98, four cassettes. 480 minutes.</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AUBRAC. In Claude Berri's film, a French woman (Carole Bouquet) fights for her husband (Daniel Auteuil), a Resistance fighter imprisoned by the Nazis. 1999. USA. $106.99. 116 minutes. French with English subtitles. No rating.</w:t>
      </w:r>
    </w:p>
    <w:p>
      <w:pPr>
        <w:pStyle w:val="Normal21"/>
        <w:keepNext w:val="0"/>
        <w:spacing w:before="240" w:after="0" w:line="260" w:lineRule="atLeast"/>
        <w:ind w:left="0" w:right="0" w:firstLine="0"/>
        <w:jc w:val="left"/>
      </w:pPr>
      <w:r>
        <w:br/>
      </w:r>
      <w:hyperlink r:id="rId191" w:history="1">
        <w:r>
          <w:rPr>
            <w:rFonts w:ascii="arial" w:eastAsia="arial" w:hAnsi="arial" w:cs="arial"/>
            <w:b w:val="0"/>
            <w:i/>
            <w:strike w:val="0"/>
            <w:color w:val="0077CC"/>
            <w:sz w:val="20"/>
            <w:u w:val="single"/>
            <w:vertAlign w:val="baseline"/>
          </w:rPr>
          <w:t>http://www.nytimes.com</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4" style="position:absolute;z-index:25171660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2000</w:t>
      </w:r>
    </w:p>
    <w:p>
      <w:pPr>
        <w:pStyle w:val="Normal21"/>
      </w:pPr>
    </w:p>
    <w:p>
      <w:pPr>
        <w:pStyle w:val="Normal21"/>
        <w:ind w:left="200"/>
        <w:sectPr>
          <w:type w:val="continuous"/>
          <w:pgMar w:top="840" w:right="1000" w:bottom="840" w:left="1000" w:header="400" w:footer="400"/>
          <w:pgNumType w:fmt="decimal"/>
          <w:cols w:space="720"/>
        </w:sectPr>
      </w:pPr>
      <w:r>
        <w:br/>
      </w:r>
      <w:r>
        <w:pict>
          <v:line id="_x0000_s110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2"/>
      </w:pPr>
    </w:p>
    <w:p>
      <w:pPr>
        <w:pStyle w:val="Normal22"/>
      </w:pPr>
      <w:r>
        <w:pict>
          <v:shape id="_x0000_i1106" type="#_x0000_t75" alt="LexisNexis®" style="width:147.75pt;height:30pt">
            <v:imagedata r:id="rId17" o:title=""/>
          </v:shape>
        </w:pict>
      </w:r>
      <w:r>
        <w:cr/>
      </w:r>
    </w:p>
    <w:p>
      <w:pPr>
        <w:pStyle w:val="Heading120"/>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The Fine, Fading Art Of Riding The Rail</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1995, Sunday, Late Edition - Final</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20;  Column 1;  National Desk ; Column 1; </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7" style="position:absolute;z-index:25171865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deep, mournful wail of a rumbling train, a song once echoed across America, the ballad of the journey, the romance of vistas gazed upon through windows as the world swept past, a mile at a time.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way to go, a long time ago. Ordinary Joes and Janes rode the train. Business big shots rode the train. Movie stars rode the train.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names had style: the Twentieth Century Limited, the Orange Blossom Special, the Shasta Daylight. All are ghosts 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 train has become a metaphor for a bygone era. Slow, bulky, unflashy and -- the biggest sin of all -- unprofitable, its days seem numbered.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people still wait on platforms in the Dakota plains, in the shadows of Chicago skyscrapers, in fast-food suburbs of Atlanta, for the train to pull up and take them away.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old men and women taking grandchildren to Disney World, honeymooners crossing the Rockies, families on vacation, scout troops and graduating classes and Future Farmers of America, soldiers off to Army bases, aspiring actors looking for a big break in the big city.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New Orleans still rambles past the faded steel mills and the old cemeteries of Chicago's South Side, just as it did in the old Steve Goodman song.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private enterprise gave up on passenger trains a quarter-century ago, after losing billions of dollars. Now there are voices in Congress saying Government should do the same, cut the subsidies, give up the ghost, no matter how romantic.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imagine the American landscape without the steel ribbons stretching to the horizon.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 train is a small town on wheels carrying riders from every corner of America. They sit for hours alongside strangers who often become friends. Romance has blossomed on trains. Marriages, even murders, have taken place on board.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million passengers still ride trains in America every year. But for millions it is merely a commute, home to office, office to home, day after passing day, faces buried in newspapers, with none of the adventure of waiting for the next station, no sense of wonder about what the world that lies ahead will look like.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dedicated train traveler, the journey is the quest; the destination is almost secondary. In automobiles, long distance travelers ride interstate highways designed to bypass towns and cities. Airplanes fly miles above the nation. Only trains run smack through America, offering riders the Main Streets of forgotten little towns and kids shooting hoops in hardscrabble inner-city neighborhoods.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Grinding, screeching, lurching to the tug of a brute engine, the passenger train rolls on, like the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not too proud to get dirty as it charges into the wilderness of the future on a ride from hope to fate.</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8" style="position:absolute;z-index:25171968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When David Dwark agreed that his wife, Valerie, could plan their vacation, his first reaction to learning that they would travel from New York to Seattle by train was, "What are you, crazy?" I ride the Long Island Rail Road every single day;" Savontay Knight, 2, with his grandmother Deb Knight returing to Tacoma, Wash., from Lacrosse, Wis., where, along with 17 family members and 102 needy and homeless invited guests, they celebrated the 45th wedding anniversary of Mrs. Knight's parents at a local rescue mission; Passengers enjoying the view from the observation car while passing through the Wisconsin Dells. A panoramic lens captured the scene; Bertha Graham celebrating a surprise 88th birthday party while passing through Laurel, Miss., enroute to her home in New Orleans. "This should cheer her up. She lost $400 in Atlantic City," said a well wisher; David Palmer, 18, traveling on a $338 rail pass, wrote the following poem while passing through Arizona.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aboard the American Treasure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each soul shares a story of past pleasure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time is avoided, along with society's pressure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Escape by rail, neither plane or car will ever measure. (PHOTOGRAPHS BY LIBRADO ROMERO)</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1995</w:t>
      </w:r>
    </w:p>
    <w:p>
      <w:pPr>
        <w:pStyle w:val="Normal22"/>
      </w:pPr>
    </w:p>
    <w:p>
      <w:pPr>
        <w:pStyle w:val="Normal22"/>
        <w:ind w:left="200"/>
        <w:sectPr>
          <w:type w:val="continuous"/>
          <w:pgMar w:top="840" w:right="1000" w:bottom="840" w:left="1000" w:header="400" w:footer="400"/>
          <w:pgNumType w:fmt="decimal"/>
          <w:cols w:space="720"/>
        </w:sectPr>
      </w:pPr>
      <w:r>
        <w:br/>
      </w:r>
      <w:r>
        <w:pict>
          <v:line id="_x0000_s1109"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3"/>
      </w:pPr>
    </w:p>
    <w:p>
      <w:pPr>
        <w:pStyle w:val="Normal23"/>
      </w:pPr>
      <w:r>
        <w:pict>
          <v:shape id="_x0000_i1110" type="#_x0000_t75" alt="LexisNexis®" style="width:147.75pt;height:30pt">
            <v:imagedata r:id="rId17" o:title=""/>
          </v:shape>
        </w:pict>
      </w:r>
      <w:r>
        <w:cr/>
      </w:r>
    </w:p>
    <w:p>
      <w:pPr>
        <w:pStyle w:val="Heading121"/>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'Identity Politics' Address Real Discrimination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2; ROOM FOR DEBATE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2600 words</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1" style="position:absolute;z-index:25172172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widely discussed op-ed in The New York Times argued that the Democratic Party had gone astray by engaging in "identity politics" that were more concerned with  a diversity of demands by women, African-Americans, immigrants and L.G.B.T. people, than in appealing to Americans as a whole. Some said that piece implied that liberals should ignore unique and real issues faced by anyone who isn't a white 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criticism of political correctness and identity politics  a reaction that's long overdue or just racist?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part of the Issues for Trump and America series.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Orthodoxy Narrows Choices and Minds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David French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French is a staff writer at National Review. He is on Twitter (@DavidAFrench).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was a key moment that, in hindsight, should have alerted Republicans and Democrats that Donald Trump was a true threat to win the White House, it was in the first Republican primary debate. As Megyn Kelly confronted him with a litany of his abusive and insulting comments about women (including using words like ''fat pigs,'' ''dogs,'' and ''disgusting animals''), he interrupted and claimed he'd said those things only about Rosie O'Donnell. The crowd went wild.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he had actually insulted far more women than just Ms. O'Donnell; he had signaled something important to a crowd desperate for a champion against the progressive elite. He wouldn't back down. He wouldn't apologize. He would speak his mind fearlessly.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has to live and work well outside the core of blue America to understand how frustrated -- no, furious -- millions of Americans are with the censorious and scolding progressive impulse that is branded under the catch-all category of ''political correctness'' or just ''P.C.''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one thing to support gay marriage, transgender rights, affirmative-action, amnesty for illegal immigrants and large-scale Muslim immigration. They're ideas worth debating. It's another thing entirely to write off opponents of progressive ideology as homophobes, transphobes, racists and Islamophobes.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Upholding orthodox Christian views of marriage and human sexuality is not an act of hate. Expressing concern about the effect of large-scale immigration on wages and job opportunities is not an act of racism. And it turns out that people deeply resent being told they're evil. They resent censorship even more.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many of my pro-Trump friends and neighbors supported him even if they disagreed with his proposed temporary ban on Muslim immigration -- or even if they disagreed with his proposed mass deportations. At least his mind was open to unorthodox solutions. At least he wasn't cowed by a progressive orthodoxy that narrowed choices even as it narrowed minds.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Loathing political correctness carries its own dangers, however. The best responses to P.C. excess are grounded in truth and conviction, not in a defiant spirit that is designed mainly to annoy or enrage. Manners still matter, and in flouting political correctness Trump often used rhetoric that seemed intentionally crafted to reinforce the worst stereotypes of Republicans. In the P.C. wars, both sides now feel empowered, and conflict will rage with no end in sight.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Opinion on Facebook and follow updates on twitter.com/roomfordebate.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'Identity Politics' Address Real Problems of Discrimination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Imani Perry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Imani Perry is a professor in the Center for African American Studies at Princeton University. She is on Twitter.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''Identity'' is more than simply a personal possession that is only meaningful in terms of how groups are represented in politics or boardrooms. Identity is a marker of how resources and opportunities are distributed in our society. People who belong to groups that have been historically discriminated against, and that continue to face systemic inequality, know that identity determines advantages and disadvantages, with both economic and social consequences.   I have termed this ''practices of inequality.'' A vast body of research has found that identity group membership can cause routine discrimination.   Women and people of color earn a lower income for the same work. People of color pay more for homes and cars. Employers are less likely to offer job interviews to people with ''black-sounding'' names. Teachers are less likely to recommend black and Latino students for gifted education and more likely to recommend them for special education, than white students with identical test scores. Doctors are less likely to offer pain management and necessary testing for people of color. Environmental hazards are greater in communities of color. Poor women don't have equal or adequate access to reproductive health care.  And  L.G.B.T.Q. people are not protected against invidious discrimination, according to the Supreme Court.    But that doesn't mean that all members of groups that experience discrimination are suffering. Our first black president, our first female presidential nominee and powerful gay leaders in the tech industry, are all counter examples. Nor are all white heterosexual men flourishing, as West Virginia mining towns illustrate. We have good evidence that like other Americans, a substantial number of white men are in precarious economic circumstances.   But moving from that recognition to a claim that we should just attend to class, or a rejection of  concerns about our position in the society, or a dismissal of all calls for inclusive language and behaviors as political correctness is damaging.   We have a long history in this country of responding to the suffering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not by leveling the playing field for everyone, but by maintaining their status above people of color and immigrants. The labor movement, the New Deal, the G.I Bill, are just three examples.    Addressing economic suffering by providing a remedy for some often extends the suffering of others.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Opinion on Facebook and follow updates on twitter.com/roomfordebate.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Correctness Reflects Crises More Than It Causes Them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Jim Sleeper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Sleeper, a lecturer in political science at Yale University, teaches a seminar on "Journalism, Liberalism and Democracy" and wrote about the election for AlterNet and Salon. He is the author of "The Closest of Strangers: Liberalism and the Politics of Race in New York."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Serious criticism is always due for  ''identity politics'' that deepen racial divisions even while claiming to bridge them and that chills open inquiry and expression, on campus or off. But such criticism has hardly been too long in coming: Many have been offering it for decades, as I did 20 years ago in "Liberal Racism, How Fixating on Race Subverts the American Dream."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identity politics was bureaucratized into color-codings of public life and pedagogy that license too much of our citizenship along race-group lines, it was trying to affirm and defend valuable group memories and belongings against degradation by a racism so routine and grinding that it was often unremarked by its carriers. As Justice Harry Blackmun noted in the Bakke decision in 1978, justice must be sought racially at times on the way to being achieved universally.   Legitimate criticism of overreactions to racism needs to keep abreast of recent developments that have angered and frightened some young Americans anew into demanding ''politically correct'' solutions. Their critics and news media shouldn't over-dramatize and blame such excesses as causing a new conformity and ''correctness'' that are actually being imposed on society and on liberal education itself, not by identity politics but by extreme market pressures on society and on liberal education itself.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their faults, American universities remain among the few places where our society's reigning paradigms, concentrations of power, and generally accepted injustices are examined and interrogated rigorously, fairly, and openly -- not merely denounced or dismissed by a few immature students and ideologically-impassioned teachers. The political demagogues and pundits who cite those denunciations to make sweeping generalizations about the liberal academy only weaken public support for universities' and political dissenters' ability to stand somewhat apart from both markets and the state, as well as from widely popular assumptions and arrangements.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really want to deepen democratic trust and ''the use of reason beyond the calculation of self-interest,'' as the political philosopher Allan Bloom put the challenge, ''it is necessary that there be an unpopular institution in our midst that...resists our powerful urges and temptations.''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 meant the university. Its critics should respect his admonition enough to stop blaming our society's political and social crises on campus-based demands for color- and gender- coded justice that reflect the crises far more than they cause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 An earlier version said the Bakke decision occurred in 1973.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Opinion on Facebook and follow updates on twitter.com/roomfordebate.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Declining  Status Leads to Resentment of P.C.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Robb Willer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 Willer is a professor of sociology, psychology and organizational behavior at Stanford University.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criticism of "political correctness," simmering for years, came to a boil during the 2016 presidential election. Indeed, this frustration may help explain the paradox of how Donald Trump could be elected despite an unprecedented track record of offensive statements. After all, if you were upset about norms for language on politically sensitive topics, it would be hard to imagine a better candidate to symbolically represent that frustration.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Conflicts over political correctness are perhaps most heated in the domain of race and ethnicity. Why are so many conservatives so angry about these norms? Research suggests one answer: the declining status of white Americans.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accustomed to a privileged social standing, various trends and events -- the declining white majority, the election of the first nonwhite president -- have threatened the privileged standing of whites in America. Research finds that whites respond to such threats with heightened resentment of minorities, supporting political positions they see as consistent with those sentiments. For example, an experiment conducted in March of this year found that after reading about the rising minority population, whites not only  supported Donald Trump more, they also expressed greater frustration with political correctness. If you feel threatened and resentful, it's little wonder you would object to norms about the appropriate expression of those sentiments.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racial resentment partly drives criticism of political correctness, why do critics often argue that prejudice is a thing of the past? Perhaps because the prejudice is largely unconscious. Further, even people who harbor consciously negative views of minority groups rarely see themselves as racist, contrasting themselves with more extreme, explicit racists such as KKK members and maintaining definitions of what a "racist" is that specifically exonerate their own attitudes.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unaware of, or do not acknowledge, racial prejudice, then strict norms for conversations about race feel like unnecessary, bad faith impositions. You might even feel that it is the politically correct that are racially prejudiced, either for unfairly targeting whites or for underestimating the self-sufficiency of minorities.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analysis should not discredit serious conversation on what language should be avoided because it is offensive to minorities or perpetuates stereotypes. Many Americans are reasonably bewildered and alienated by the intricate norms that have diffused out from our universities, norms whose violation risks an accusation of bigotry, and whose complexity sometimes seems to require a master's degree from an elite university to successfully navigate. Reasonable minds can and should discuss what these norms should be.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should make no mistake that the extreme anger and frustration with political correctness observed among many Trump supporters is likely in part a reaction to a sense of declining racial status felt by many white Americans, and that this likely played a role in Trump's successful presidential campaign.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Opinion on Facebook and follow updates on twitter.com/roomfordebate.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Identity Politics Where 'Victims' Vanquish Others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Michelle Garcia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García, a journalist, directed the PBS film, "Against Mexico: The Making of Heroes and Enemies." She is on Twitter (@pistoleraprod).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on political correctness fits within the brand of identity politics Donald Trump exploited during his campaign. Mr. Trump's victory relied on fusing a culture of racism and sexism with economic anxieties and the backlash against neoliberalism. Economic challenges are real, demographic changes are real. Mr. Trump seized them to peddle well-worn cultural myths of a nation under siege by the Mexican menace, "bad hombres," Muslims and other cultural ''outsiders.''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Victimhood was contained in the message that America was once great, but no longer. His message imbues victims with unquestioned virtue and obliterates the needs, indeed the humanity, of everyone else. In stoking anger and catalyzing Americans' real frustrations, he tapped cultural veins that have shed blood for over a century.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to understand the powerful effect of nurturing wounds while filming my PBS documentary about the recreated battles of the 1835-36 Texian uprising against Mexico. Battlefield actors construct a world for spectators to indulge in a shared nostalgia and fortify a common identity by fighting Mexicans.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appeal to voters, like the recreation of defeat on the battlefield at Goliad and the Alamo, nurses the wound of victimhood that justifies violence. In the mythical retelling of Texas history, the secessionist uprising against Mexico is rechristened the Texas Revolution. The execution of Texian prisoners in Goliad is labeled a ''massacre,'' solidifying the stereotype of savage Mexicans -- "bad hombres."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all voters succumb to a siege mentality. Voters of all backgrounds responded when Obama invoked another quintessential American mythology -- a forward nation looking optimistically to the future.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border myth and rhetoric haunts us today, and is heard in Mr. Trump's message that building a border wall is an act of self-defense, not hostility. For Mr. Trump, as in Texas mythology, victimhood is a vital step toward victory. Texians were martyred but ultimately Texas won its independence. America will be great, again.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write this from San Antonio, home of the siege at the Alamo, and one of the most economically unequal cities in the country. Before the election, voter's rights groups sued the county and the state for intentionally misinforming voters about the voter I.D. law. Texas lawmakers pump over $800 million for border security to quell age old fears of a border under siege, (even as the federal government can claim most interdictions) while depriving Texas children of needed education funding and working people access of health insurance.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costs to such identity politics matter little. A culture of siege produces victims, and victims will sacrifice anything for their survival, even democracy itself.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Opinion on Facebook and follow updates on twitter.com/roomfordebate.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3"/>
        <w:keepNext w:val="0"/>
        <w:spacing w:before="240" w:after="0" w:line="260" w:lineRule="atLeast"/>
        <w:ind w:left="0" w:right="0" w:firstLine="0"/>
        <w:jc w:val="left"/>
      </w:pPr>
      <w:r>
        <w:br/>
      </w:r>
      <w:hyperlink r:id="rId206" w:history="1">
        <w:r>
          <w:rPr>
            <w:rFonts w:ascii="arial" w:eastAsia="arial" w:hAnsi="arial" w:cs="arial"/>
            <w:b w:val="0"/>
            <w:i/>
            <w:strike w:val="0"/>
            <w:color w:val="0077CC"/>
            <w:sz w:val="20"/>
            <w:u w:val="single"/>
            <w:vertAlign w:val="baseline"/>
          </w:rPr>
          <w:t>http://www.nytimes.com/roomfordebate/2016/11/23/is-criticism-of-identity-politics-racist-or-long-overdue</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1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7"/>
          <w:headerReference w:type="default" r:id="rId208"/>
          <w:footerReference w:type="even" r:id="rId209"/>
          <w:footerReference w:type="default" r:id="rId210"/>
          <w:headerReference w:type="first" r:id="rId211"/>
          <w:footerReference w:type="first" r:id="rId212"/>
          <w:pgSz w:w="12240" w:h="15840"/>
          <w:pgMar w:top="840" w:right="1000" w:bottom="840" w:left="1000" w:header="400" w:footer="400"/>
          <w:pgNumType w:fmt="decimal"/>
          <w:cols w:space="720"/>
          <w:titlePg w:val="0"/>
        </w:sectPr>
      </w:pPr>
    </w:p>
    <w:p>
      <w:pPr>
        <w:pStyle w:val="Normal24"/>
      </w:pPr>
    </w:p>
    <w:p>
      <w:pPr>
        <w:pStyle w:val="Normal24"/>
      </w:pPr>
      <w:r>
        <w:pict>
          <v:shape id="_x0000_i1113" type="#_x0000_t75" alt="LexisNexis®" style="width:147.75pt;height:30pt">
            <v:imagedata r:id="rId17" o:title=""/>
          </v:shape>
        </w:pict>
      </w:r>
      <w:r>
        <w:cr/>
      </w:r>
    </w:p>
    <w:p>
      <w:pPr>
        <w:pStyle w:val="Heading122"/>
        <w:keepNext w:val="0"/>
        <w:spacing w:after="200" w:line="340" w:lineRule="atLeast"/>
        <w:ind w:left="0" w:right="0" w:firstLine="0"/>
        <w:jc w:val="center"/>
      </w:pPr>
      <w:hyperlink r:id="rId213" w:history="1">
        <w:r>
          <w:rPr>
            <w:rFonts w:ascii="arial" w:eastAsia="arial" w:hAnsi="arial" w:cs="arial"/>
            <w:b/>
            <w:i/>
            <w:strike w:val="0"/>
            <w:color w:val="0077CC"/>
            <w:sz w:val="28"/>
            <w:u w:val="single"/>
            <w:vertAlign w:val="baseline"/>
          </w:rPr>
          <w:t>What to Do While Awaiting That N.F.L. Call</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2007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 THE ISLAND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4"/>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E-mail:theisland@nytimes.com</w:t>
        </w:r>
      </w:hyperlink>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UNIONDALE  </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4" style="position:absolute;z-index:25172377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idea of being a professional quarterback in New York sounds glorious and glamorous, you should have seen Rohan Davey last Sunday afternoon after the New York Dragons game at the Nassau Coliseum.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Dragons -- Long Island's team in the Arena Football League -- lost a last-second heartbreaker to the Colorado Crush after Mr. Davey, the Dragons' starting quarterback, threw an interception in the final seconds. The Dragons had closed a 12-point halftime deficit and trailed by 1 with 27 seconds left when Mr. Davey spotted a receiver streaking toward the end zone. But his pass was picked off, and the Dragons lost, 49-48, dropping their record to 1 win and 5 losses and all but dashing their playoff hopes.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Mr. Davey's 25 completed passes yielded touchdowns, but he also threw three interceptions. He told reporters he was to blame, and he went back out onto the field to sign autographs.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higher points in Rohan Davey's career -- starring in big-time college bowl victories, dominating the N.F.L.'s European league and collecting two Super Bowl rings from his three years with the New England Patriots -- but there he was last week in Uniondale, sitting and scowling and scribbling his name for fans, seated next to Sparky the Dragon, the team's fire-snorting mascot.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 a better mood on Monday after working out at XSport, a snazzy fitness center in the Roosevelt Field mall that serves as the Dragons' gym. He settled his 6-foot-2-inch, 245-pound frame into a couch near the gym's spacious hair salon.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ever been in a gym where you can get your hair done?'' joked Mr. Davey, who emigrated from Jamaica at age 8 and grew up in Florida.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Arena football may not be on your radar screen, and it certainly wasn't on Mr. Davey's until he signed with the Dragons recently. The team's many talented players are still learning the indoor game,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team uses eight players at a time, and the field is 50 yards long. Reading the defense is different, he said, and since the field is boxed in by nets and sideboards, so is the depth perception and judgment of the pass coverage. The pass patterns are short and quick so the quarterback has to make a shorter drop into the pocket and release the ball quickly. As Mr. Davey stood to demonstrate this, several people stopped their stationary stair-climbing and skiing and watched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Davey took up football his sophomore year of high school and went on to star at Louisiana State University, where he became M.V.P. of the Sugar Bowl and the most prolific passer in school history. In Europe, he led the Berlin Thunder to the World Bowl and was voted the league's offensive M.V.P. in 2004. With the Patriots, he backed up Tom Brady, the two-time Super Bowl M.V.P. But he saw little playing time and was replaced by the veteran Doug Flutie. After a stint with the Arizona Cardinals, he was signed by the Dragons in October to fill in for Aaron Garcia, the team's standout quarterback, who broke his leg last season.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Coliseum last Sunday, there were more seats empty than occupied, but those who braved the weather were having a great time. Young fans clamored at the sideboards to slap hands with the players. Section 224 behind the end zone is known as the Dragon Zone, where a group of hardcore fans wear orange hard hats and go by nicknames from tailgating barbecues, including BBQ, Biscuit, Brisket and Beans.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Slattery, 45, and his son Brian, 16, of Mount Sinai, sat in the front row, after buying $15 tickets and moving down to seats on the 10-yard line, where players slammed into (and sometimes over) the boards directly in front of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a lineman for Mount Sinai High School, said he became a fan after playing a video game, Arena Football: Road to Glory.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exactly like playing in front of 90,000 people in college bowls or even large crowds in Europe, and game results rarely make the evening news or the major newspapers. However, Mr. Davey emphasizes, for a professional athlete approaching 30, it is better to be on the field for an arena team than perpetually pacing the sidelines for a Super Bowl squad.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the same thing as the N.F.L.,'' he said, ''but it's still football and I'm out there playing. I still get jacked up for these games.''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certainly not leading a Joe Namath lifestyle.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pay, his Oyster Bay apartment and his red minivan are all provided by the team. He has yet to get into Manhattan. His observations so far about Long Island include the abundance of pizza parlors, bagel shops, aggressive drivers and A-type personalities.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N.F.L. is still something I'm hoping for, but I just have to focus on playing here for now,'' he said. ''I'm not sitting on the bench anymore -- I can't afford to.''  </w:t>
      </w:r>
    </w:p>
    <w:p>
      <w:pPr>
        <w:pStyle w:val="Normal24"/>
        <w:keepNext w:val="0"/>
        <w:spacing w:before="240" w:after="0" w:line="260" w:lineRule="atLeast"/>
        <w:ind w:left="0" w:right="0" w:firstLine="0"/>
        <w:jc w:val="left"/>
      </w:pPr>
      <w:r>
        <w:br/>
      </w:r>
      <w:hyperlink r:id="rId215" w:history="1">
        <w:r>
          <w:rPr>
            <w:rFonts w:ascii="arial" w:eastAsia="arial" w:hAnsi="arial" w:cs="arial"/>
            <w:b w:val="0"/>
            <w:i/>
            <w:strike w:val="0"/>
            <w:color w:val="0077CC"/>
            <w:sz w:val="20"/>
            <w:u w:val="single"/>
            <w:vertAlign w:val="baseline"/>
          </w:rPr>
          <w:t>http://www.nytimes.com</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5" style="position:absolute;z-index:25172480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Rohan Davey (No. 6) of New York Dragons. (Photo by Mike Stobe/Getty Images)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2007</w:t>
      </w:r>
    </w:p>
    <w:p>
      <w:pPr>
        <w:pStyle w:val="Normal24"/>
      </w:pPr>
    </w:p>
    <w:p>
      <w:pPr>
        <w:pStyle w:val="Normal24"/>
        <w:ind w:left="200"/>
        <w:sectPr>
          <w:type w:val="continuous"/>
          <w:pgMar w:top="840" w:right="1000" w:bottom="840" w:left="1000" w:header="400" w:footer="400"/>
          <w:pgNumType w:fmt="decimal"/>
          <w:cols w:space="720"/>
        </w:sectPr>
      </w:pPr>
      <w:r>
        <w:br/>
      </w:r>
      <w:r>
        <w:pict>
          <v:line id="_x0000_s111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5"/>
      </w:pPr>
    </w:p>
    <w:p>
      <w:pPr>
        <w:pStyle w:val="Normal25"/>
      </w:pPr>
      <w:r>
        <w:pict>
          <v:shape id="_x0000_i1117" type="#_x0000_t75" alt="LexisNexis®" style="width:147.75pt;height:30pt">
            <v:imagedata r:id="rId17" o:title=""/>
          </v:shape>
        </w:pict>
      </w:r>
      <w:r>
        <w:cr/>
      </w:r>
    </w:p>
    <w:p>
      <w:pPr>
        <w:pStyle w:val="Heading123"/>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Reform Conservatism on Work and Poverty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1599 words</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response to Thomas Edsall&amp;#8217;s critique of the welfare system&amp;#8217;s rightward shift. </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8" style="position:absolute;z-index:251726848"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back to </w:t>
      </w:r>
      <w:hyperlink r:id="rId223" w:history="1">
        <w:r>
          <w:rPr>
            <w:rFonts w:ascii="arial" w:eastAsia="arial" w:hAnsi="arial" w:cs="arial"/>
            <w:b w:val="0"/>
            <w:i/>
            <w:strike w:val="0"/>
            <w:noProof w:val="0"/>
            <w:color w:val="0077CC"/>
            <w:position w:val="0"/>
            <w:sz w:val="20"/>
            <w:u w:val="single"/>
            <w:vertAlign w:val="baseline"/>
          </w:rPr>
          <w:t>this week's official theme</w:t>
        </w:r>
      </w:hyperlink>
      <w:r>
        <w:rPr>
          <w:rFonts w:ascii="arial" w:eastAsia="arial" w:hAnsi="arial" w:cs="arial"/>
          <w:b w:val="0"/>
          <w:i w:val="0"/>
          <w:strike w:val="0"/>
          <w:noProof w:val="0"/>
          <w:color w:val="000000"/>
          <w:position w:val="0"/>
          <w:sz w:val="20"/>
          <w:u w:val="none"/>
          <w:vertAlign w:val="baseline"/>
        </w:rPr>
        <w:t xml:space="preserve">, reform conservatism's            </w:t>
      </w:r>
      <w:hyperlink r:id="rId224" w:history="1">
        <w:r>
          <w:rPr>
            <w:rFonts w:ascii="arial" w:eastAsia="arial" w:hAnsi="arial" w:cs="arial"/>
            <w:b w:val="0"/>
            <w:i/>
            <w:strike w:val="0"/>
            <w:noProof w:val="0"/>
            <w:color w:val="0077CC"/>
            <w:position w:val="0"/>
            <w:sz w:val="20"/>
            <w:u w:val="single"/>
            <w:vertAlign w:val="baseline"/>
          </w:rPr>
          <w:t>liberal critics</w:t>
        </w:r>
      </w:hyperlink>
      <w:r>
        <w:rPr>
          <w:rFonts w:ascii="arial" w:eastAsia="arial" w:hAnsi="arial" w:cs="arial"/>
          <w:b w:val="0"/>
          <w:i w:val="0"/>
          <w:strike w:val="0"/>
          <w:noProof w:val="0"/>
          <w:color w:val="000000"/>
          <w:position w:val="0"/>
          <w:sz w:val="20"/>
          <w:u w:val="none"/>
          <w:vertAlign w:val="baseline"/>
        </w:rPr>
        <w:t xml:space="preserve">, I want to discuss a recent column from            </w:t>
      </w:r>
      <w:hyperlink r:id="rId225" w:history="1">
        <w:r>
          <w:rPr>
            <w:rFonts w:ascii="arial" w:eastAsia="arial" w:hAnsi="arial" w:cs="arial"/>
            <w:b w:val="0"/>
            <w:i/>
            <w:strike w:val="0"/>
            <w:noProof w:val="0"/>
            <w:color w:val="0077CC"/>
            <w:position w:val="0"/>
            <w:sz w:val="20"/>
            <w:u w:val="single"/>
            <w:vertAlign w:val="baseline"/>
          </w:rPr>
          <w:t>my colleague Thomas Edsall</w:t>
        </w:r>
      </w:hyperlink>
      <w:r>
        <w:rPr>
          <w:rFonts w:ascii="arial" w:eastAsia="arial" w:hAnsi="arial" w:cs="arial"/>
          <w:b w:val="0"/>
          <w:i w:val="0"/>
          <w:strike w:val="0"/>
          <w:noProof w:val="0"/>
          <w:color w:val="000000"/>
          <w:position w:val="0"/>
          <w:sz w:val="20"/>
          <w:u w:val="none"/>
          <w:vertAlign w:val="baseline"/>
        </w:rPr>
        <w:t xml:space="preserve"> that, without mentioning our quasi-movement by name, raises one of the sharpest objections to our program of any left-of-center piece I've seen. Where reform conservatives tend to argue for a welfare system and tax code organized more explicitly around work and family, Edsall's piece makes the case that we've already tried something like that approach - have been trying it, in fact, since the early 1990s - and that it has worked out pretty badly, failing completely at its stated work-promoting aims while making life increasingly desperate for the very poor.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 mind the series of policy shifts, from welfare reform to the earned-income tax credit, that have increased the percentage of safety-net spending going to working Americans and decreased the share going the non-working poor. These policies, he acknowledges, "have subsidized the earnings of millions of low-income workers, particularly of married couples with children, pushing them above the official poverty line." But if "the question is how successful these changes have been in getting poor people into the work force, then the answer is not very," since labor force participation fell sharply for the poor between 1990 and 2012. And the people who don't benefit from these changes, he writes - especially "destitute, childless men" and non-working single mothers with kids - have become "the casualties of the rightward shift in the war on poverty."</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serious arguments, which is why I'm going to recommend </w:t>
      </w:r>
      <w:hyperlink r:id="rId226" w:history="1">
        <w:r>
          <w:rPr>
            <w:rFonts w:ascii="arial" w:eastAsia="arial" w:hAnsi="arial" w:cs="arial"/>
            <w:b w:val="0"/>
            <w:i/>
            <w:strike w:val="0"/>
            <w:noProof w:val="0"/>
            <w:color w:val="0077CC"/>
            <w:position w:val="0"/>
            <w:sz w:val="20"/>
            <w:u w:val="single"/>
            <w:vertAlign w:val="baseline"/>
          </w:rPr>
          <w:t>this more detailed response</w:t>
        </w:r>
      </w:hyperlink>
      <w:r>
        <w:rPr>
          <w:rFonts w:ascii="arial" w:eastAsia="arial" w:hAnsi="arial" w:cs="arial"/>
          <w:b w:val="0"/>
          <w:i w:val="0"/>
          <w:strike w:val="0"/>
          <w:noProof w:val="0"/>
          <w:color w:val="000000"/>
          <w:position w:val="0"/>
          <w:sz w:val="20"/>
          <w:u w:val="none"/>
          <w:vertAlign w:val="baseline"/>
        </w:rPr>
        <w:t xml:space="preserve"> from the Manhattan Institution's Scott Winship (author of the chapter on poverty in the recent "Room to Grow" collection) and then borrow/steal some of his points for my own gloss on these issues.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that gloss with Edsall's description of the trend in workforce participation since anti-poverty spending took a more pro-work turn:</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w:t>
      </w:r>
      <w:hyperlink r:id="rId227" w:history="1">
        <w:r>
          <w:rPr>
            <w:rFonts w:ascii="arial" w:eastAsia="arial" w:hAnsi="arial" w:cs="arial"/>
            <w:b w:val="0"/>
            <w:i/>
            <w:strike w:val="0"/>
            <w:noProof w:val="0"/>
            <w:color w:val="0077CC"/>
            <w:position w:val="0"/>
            <w:sz w:val="20"/>
            <w:u w:val="single"/>
            <w:vertAlign w:val="baseline"/>
          </w:rPr>
          <w:t>50.2 percent</w:t>
        </w:r>
      </w:hyperlink>
      <w:r>
        <w:rPr>
          <w:rFonts w:ascii="arial" w:eastAsia="arial" w:hAnsi="arial" w:cs="arial"/>
          <w:b w:val="0"/>
          <w:i w:val="0"/>
          <w:strike w:val="0"/>
          <w:noProof w:val="0"/>
          <w:color w:val="000000"/>
          <w:position w:val="0"/>
          <w:sz w:val="20"/>
          <w:u w:val="none"/>
          <w:vertAlign w:val="baseline"/>
        </w:rPr>
        <w:t> of all adults between the ages of 18 and 64 with incomes below the official poverty level did not work; 39.8 percent of poor men did not work; and 56.9 percent of poor women did not work.</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2012, the percentage of poor people who did not work </w:t>
      </w:r>
      <w:hyperlink r:id="rId228" w:history="1">
        <w:r>
          <w:rPr>
            <w:rFonts w:ascii="arial" w:eastAsia="arial" w:hAnsi="arial" w:cs="arial"/>
            <w:b w:val="0"/>
            <w:i/>
            <w:strike w:val="0"/>
            <w:noProof w:val="0"/>
            <w:color w:val="0077CC"/>
            <w:position w:val="0"/>
            <w:sz w:val="20"/>
            <w:u w:val="single"/>
            <w:vertAlign w:val="baseline"/>
          </w:rPr>
          <w:t>had grown substantially</w:t>
        </w:r>
      </w:hyperlink>
      <w:r>
        <w:rPr>
          <w:rFonts w:ascii="arial" w:eastAsia="arial" w:hAnsi="arial" w:cs="arial"/>
          <w:b w:val="0"/>
          <w:i w:val="0"/>
          <w:strike w:val="0"/>
          <w:noProof w:val="0"/>
          <w:color w:val="000000"/>
          <w:position w:val="0"/>
          <w:sz w:val="20"/>
          <w:u w:val="none"/>
          <w:vertAlign w:val="baseline"/>
        </w:rPr>
        <w:t>. In 2012, 59.7 percent of all poor adults between the ages of 18 and 64 did not work. Among poor men in 2012, 56.7 percent did not work, a 16.9 percentage point increase. For women in 2012, 62.0 percent did not work, a 5.1 percentage point increase.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two points about this analysis. First, the 1990-versus-2012 comparison implies that we're talking about a steady two-decade-long decline, when it fact there might be nothing steady or consistent about it; instead, the 2012 figure might be influenced much more by the Great Recession and its aftermath than by any of the policy shifts in the preceding fifteen years. Second, as Winship points out, looking at the share of poor people who work is a potentially misleading way to assess the impact a policy intended to lift people who do work out of poverty: The policy could be entirely successful and, precisely because it lifts working Americans above the poverty line, could shrink the workforce participation rate for the population that remains below. (Indeed, Winship notes, "the most successful work promotion policy possible would result in 100 percent of the poverty population consisting of non-working families.")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useful, with those points in mind, to both look at the entire trend in workforce participation over time (rather than just at two specific years), and to look not at Americans below the poverty line but at, say, Americans without a college diploma - a category whose composition wouldn't change if the incomes of people within in it were to increase.</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t>
      </w:r>
      <w:hyperlink r:id="rId229" w:history="1">
        <w:r>
          <w:rPr>
            <w:rFonts w:ascii="arial" w:eastAsia="arial" w:hAnsi="arial" w:cs="arial"/>
            <w:b w:val="0"/>
            <w:i/>
            <w:strike w:val="0"/>
            <w:noProof w:val="0"/>
            <w:color w:val="0077CC"/>
            <w:position w:val="0"/>
            <w:sz w:val="20"/>
            <w:u w:val="single"/>
            <w:vertAlign w:val="baseline"/>
          </w:rPr>
          <w:t>look at the numbers that way</w:t>
        </w:r>
      </w:hyperlink>
      <w:r>
        <w:rPr>
          <w:rFonts w:ascii="arial" w:eastAsia="arial" w:hAnsi="arial" w:cs="arial"/>
          <w:b w:val="0"/>
          <w:i w:val="0"/>
          <w:strike w:val="0"/>
          <w:noProof w:val="0"/>
          <w:color w:val="000000"/>
          <w:position w:val="0"/>
          <w:sz w:val="20"/>
          <w:u w:val="none"/>
          <w:vertAlign w:val="baseline"/>
        </w:rPr>
        <w:t>, you'll see a workforce participation rate for the less-educated that was relatively stable (a little higher in the late 1990s, a little lower thereafter) from Bill Clinton's election up to 2007, at which point it dropped off and has not recovered yet. Which suggests, in turn, that while it's fair to say that existing "workfare" policies have proven insufficient to the challenges of our recent crash-plus-stagnation, their track record at keeping less-educated Americans in the workforce across the last two decades is better - a lot better, arguably - than a quick look at Edsall's numbers would suggest.</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the question of what's happened to poverty rates, period, as the safety net has come to lay a stronger stress on work. Citing </w:t>
      </w:r>
      <w:hyperlink r:id="rId230" w:history="1">
        <w:r>
          <w:rPr>
            <w:rFonts w:ascii="arial" w:eastAsia="arial" w:hAnsi="arial" w:cs="arial"/>
            <w:b w:val="0"/>
            <w:i/>
            <w:strike w:val="0"/>
            <w:noProof w:val="0"/>
            <w:color w:val="0077CC"/>
            <w:position w:val="0"/>
            <w:sz w:val="20"/>
            <w:u w:val="single"/>
            <w:vertAlign w:val="baseline"/>
          </w:rPr>
          <w:t>a paper</w:t>
        </w:r>
      </w:hyperlink>
      <w:r>
        <w:rPr>
          <w:rFonts w:ascii="arial" w:eastAsia="arial" w:hAnsi="arial" w:cs="arial"/>
          <w:b w:val="0"/>
          <w:i w:val="0"/>
          <w:strike w:val="0"/>
          <w:noProof w:val="0"/>
          <w:color w:val="000000"/>
          <w:position w:val="0"/>
          <w:sz w:val="20"/>
          <w:u w:val="none"/>
          <w:vertAlign w:val="baseline"/>
        </w:rPr>
        <w:t xml:space="preserve"> that found rising rates of extreme poverty in the United States between 1996 and 2011, Edsall argues that shifting anti-poverty policy toward workfare and income supports has had "devastating" results for the very poor. But if you look at            </w:t>
      </w:r>
      <w:hyperlink r:id="rId231" w:history="1">
        <w:r>
          <w:rPr>
            <w:rFonts w:ascii="arial" w:eastAsia="arial" w:hAnsi="arial" w:cs="arial"/>
            <w:b w:val="0"/>
            <w:i/>
            <w:strike w:val="0"/>
            <w:noProof w:val="0"/>
            <w:color w:val="0077CC"/>
            <w:position w:val="0"/>
            <w:sz w:val="20"/>
            <w:u w:val="single"/>
            <w:vertAlign w:val="baseline"/>
          </w:rPr>
          <w:t>one of the other papers</w:t>
        </w:r>
      </w:hyperlink>
      <w:r>
        <w:rPr>
          <w:rFonts w:ascii="arial" w:eastAsia="arial" w:hAnsi="arial" w:cs="arial"/>
          <w:b w:val="0"/>
          <w:i w:val="0"/>
          <w:strike w:val="0"/>
          <w:noProof w:val="0"/>
          <w:color w:val="000000"/>
          <w:position w:val="0"/>
          <w:sz w:val="20"/>
          <w:u w:val="none"/>
          <w:vertAlign w:val="baseline"/>
        </w:rPr>
        <w:t xml:space="preserve"> he cites shows, you'll see (in Figure 2) the overall poverty rate falling sharply after that shift, from above 2o percent in the early 1990s - when, again, many of the changes he's criticizing were made - to 15 percent across the 2000s. (It's risen sightly since, but even post-Great Recession it's still lower than it was before welfare reform, the earned-income tax credit, and the rest.) Likewise, as Winship points out, the child poverty rate fell faster after welfare reform than it did before: You can see this by looking at the same Edsall-cited paper, whose estimates (in Figure 8) show a child poverty rate that was close to 30 percent in 1993 and hasn't broken 20 percent since 1998.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certainly possible that these general gains coexist with worsening circumstances for some people at the very bottom (though Winship has a fairly-persuasive critique of the extreme-poverty paper's results as well). But even if that were a problem, it might be better addressed by streamlining the way benefits are delivered to the very poor - substituting the kind of universal credit idea that Paul Ryan has floated, for instance, for the current array of vouchers and hard-to-navigate bureaucracies - than by rolling back the system's broader emphasis on work. And the big picture story here - solid post-transfer reductions in poverty for adults and children alike - still seems mostly like a case for the pro-work policy shift, rather than a study in how a rich society has allegedly given up on the bottom of the income ladder.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these points in mind, I would propose a somewhat different narrative than Edsall of how "the rightward shift in the war on poverty" has played out. Since the 1970s, this narrative would run, policymakers have confronted an array of trends - stagnating wages, splintering family structures, social breakdown, cycle, rinse, repeat - that have threatened to create not only a permanent underclass but a non-working, permanently-dependent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pro-work reforms that my colleague describes were, in the 1990s and 2000s, at least moderately successful at pushing back against these trends: They did not arrest every negative trajectory (marriage's decline continued, albeit somewhat more slowly in the '90s), but they helped to keep low-wage workers attached to the workforce, while lifting a lot of people who would otherwise have been considered the working poor out of official poverty.</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however, these policies' beneficial effects are being swamped by the way that the Great Recession has interacted with and exacerbated various underlying socioeconomic trends. And they're also being undercut by the fact that post-recession public policy increasingly cuts in a less pro-work direction than it did before - because of the understandable post-2007 decision to keep extending unemployment benefits, because of </w:t>
      </w:r>
      <w:hyperlink r:id="rId232" w:history="1">
        <w:r>
          <w:rPr>
            <w:rFonts w:ascii="arial" w:eastAsia="arial" w:hAnsi="arial" w:cs="arial"/>
            <w:b w:val="0"/>
            <w:i/>
            <w:strike w:val="0"/>
            <w:noProof w:val="0"/>
            <w:color w:val="0077CC"/>
            <w:position w:val="0"/>
            <w:sz w:val="20"/>
            <w:u w:val="single"/>
            <w:vertAlign w:val="baseline"/>
          </w:rPr>
          <w:t>the work disincentives</w:t>
        </w:r>
      </w:hyperlink>
      <w:r>
        <w:rPr>
          <w:rFonts w:ascii="arial" w:eastAsia="arial" w:hAnsi="arial" w:cs="arial"/>
          <w:b w:val="0"/>
          <w:i w:val="0"/>
          <w:strike w:val="0"/>
          <w:noProof w:val="0"/>
          <w:color w:val="000000"/>
          <w:position w:val="0"/>
          <w:sz w:val="20"/>
          <w:u w:val="none"/>
          <w:vertAlign w:val="baseline"/>
        </w:rPr>
        <w:t xml:space="preserve">           </w:t>
      </w:r>
      <w:hyperlink r:id="rId233" w:history="1">
        <w:r>
          <w:rPr>
            <w:rFonts w:ascii="arial" w:eastAsia="arial" w:hAnsi="arial" w:cs="arial"/>
            <w:b w:val="0"/>
            <w:i/>
            <w:strike w:val="0"/>
            <w:noProof w:val="0"/>
            <w:color w:val="0077CC"/>
            <w:position w:val="0"/>
            <w:sz w:val="20"/>
            <w:u w:val="single"/>
            <w:vertAlign w:val="baseline"/>
          </w:rPr>
          <w:t>embedded in Obamacare</w:t>
        </w:r>
      </w:hyperlink>
      <w:r>
        <w:rPr>
          <w:rFonts w:ascii="arial" w:eastAsia="arial" w:hAnsi="arial" w:cs="arial"/>
          <w:b w:val="0"/>
          <w:i w:val="0"/>
          <w:strike w:val="0"/>
          <w:noProof w:val="0"/>
          <w:color w:val="000000"/>
          <w:position w:val="0"/>
          <w:sz w:val="20"/>
          <w:u w:val="none"/>
          <w:vertAlign w:val="baseline"/>
        </w:rPr>
        <w:t xml:space="preserve">, because other public programs (Social Security Disability Insurance and Supplemental Security Income, in particular - read            </w:t>
      </w:r>
      <w:hyperlink r:id="rId234" w:history="1">
        <w:r>
          <w:rPr>
            <w:rFonts w:ascii="arial" w:eastAsia="arial" w:hAnsi="arial" w:cs="arial"/>
            <w:b w:val="0"/>
            <w:i/>
            <w:strike w:val="0"/>
            <w:noProof w:val="0"/>
            <w:color w:val="0077CC"/>
            <w:position w:val="0"/>
            <w:sz w:val="20"/>
            <w:u w:val="single"/>
            <w:vertAlign w:val="baseline"/>
          </w:rPr>
          <w:t>my colleague Nick Kristof</w:t>
        </w:r>
      </w:hyperlink>
      <w:r>
        <w:rPr>
          <w:rFonts w:ascii="arial" w:eastAsia="arial" w:hAnsi="arial" w:cs="arial"/>
          <w:b w:val="0"/>
          <w:i w:val="0"/>
          <w:strike w:val="0"/>
          <w:noProof w:val="0"/>
          <w:color w:val="000000"/>
          <w:position w:val="0"/>
          <w:sz w:val="20"/>
          <w:u w:val="none"/>
          <w:vertAlign w:val="baseline"/>
        </w:rPr>
        <w:t xml:space="preserve"> on the latter) have gradually seen their rolls expand to include many able-bodied workforce drop-outs, and some other trends besides.</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makes this a good time, one could reasonably argue, not to abandon the pro-work shift, but if anything to push it harder - to create some new carrots and combine them with some new sticks, to shear away a few more of </w:t>
      </w:r>
      <w:hyperlink r:id="rId235" w:history="1">
        <w:r>
          <w:rPr>
            <w:rFonts w:ascii="arial" w:eastAsia="arial" w:hAnsi="arial" w:cs="arial"/>
            <w:b w:val="0"/>
            <w:i/>
            <w:strike w:val="0"/>
            <w:noProof w:val="0"/>
            <w:color w:val="0077CC"/>
            <w:position w:val="0"/>
            <w:sz w:val="20"/>
            <w:u w:val="single"/>
            <w:vertAlign w:val="baseline"/>
          </w:rPr>
          <w:t>the system's perverse incentives</w:t>
        </w:r>
      </w:hyperlink>
      <w:r>
        <w:rPr>
          <w:rFonts w:ascii="arial" w:eastAsia="arial" w:hAnsi="arial" w:cs="arial"/>
          <w:b w:val="0"/>
          <w:i w:val="0"/>
          <w:strike w:val="0"/>
          <w:noProof w:val="0"/>
          <w:color w:val="000000"/>
          <w:position w:val="0"/>
          <w:sz w:val="20"/>
          <w:u w:val="none"/>
          <w:vertAlign w:val="baseline"/>
        </w:rPr>
        <w:t xml:space="preserve">, and to see if we can't make at least some headway against the post-Great Recession retreat from work, rather than just resigning ourselves to            </w:t>
      </w:r>
      <w:hyperlink r:id="rId236" w:history="1">
        <w:r>
          <w:rPr>
            <w:rFonts w:ascii="arial" w:eastAsia="arial" w:hAnsi="arial" w:cs="arial"/>
            <w:b w:val="0"/>
            <w:i/>
            <w:strike w:val="0"/>
            <w:noProof w:val="0"/>
            <w:color w:val="0077CC"/>
            <w:position w:val="0"/>
            <w:sz w:val="20"/>
            <w:u w:val="single"/>
            <w:vertAlign w:val="baseline"/>
          </w:rPr>
          <w:t>a new normal of subsidized post-employment</w:t>
        </w:r>
      </w:hyperlink>
      <w:r>
        <w:rPr>
          <w:rFonts w:ascii="arial" w:eastAsia="arial" w:hAnsi="arial" w:cs="arial"/>
          <w:b w:val="0"/>
          <w:i w:val="0"/>
          <w:strike w:val="0"/>
          <w:noProof w:val="0"/>
          <w:color w:val="000000"/>
          <w:position w:val="0"/>
          <w:sz w:val="20"/>
          <w:u w:val="none"/>
          <w:vertAlign w:val="baseline"/>
        </w:rPr>
        <w:t xml:space="preserve"> among the once-working poor.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alternative narrative does include, I should note, an implicit concession to reform conservatism's critics, right as well as left: Namely, that since we have already been doing versions of some of the things our little movement wants to do, we have a case study in those policies' limits as well as their potential benefits, and we need to be modest and realistic about how much there is to gain from going further. The problems, social and economic, that a more pro-work, pro-family welfare state would push back against are not going to be "fixed" by wage subsidies or work requirements or universal credits or larger child tax breaks or any other policy you name. They can only be partially mitigated, modestly ameliorated, and the best case for reform conservatism isn't that it's in any way salvific: It's that it might give some struggling Americans a little more space, a little more room, and a slightly stronger incentive to rebuild the kind of stability and resilience that only families and communities can ultimately provide.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2014</w:t>
      </w:r>
    </w:p>
    <w:p>
      <w:pPr>
        <w:pStyle w:val="Normal25"/>
      </w:pPr>
    </w:p>
    <w:p>
      <w:pPr>
        <w:pStyle w:val="Normal25"/>
        <w:ind w:left="200"/>
        <w:sectPr>
          <w:type w:val="continuous"/>
          <w:pgMar w:top="840" w:right="1000" w:bottom="840" w:left="1000" w:header="400" w:footer="400"/>
          <w:pgNumType w:fmt="decimal"/>
          <w:cols w:space="720"/>
        </w:sectPr>
      </w:pPr>
      <w:r>
        <w:br/>
      </w:r>
      <w:r>
        <w:pict>
          <v:line id="_x0000_s111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26"/>
      </w:pPr>
    </w:p>
    <w:p>
      <w:pPr>
        <w:pStyle w:val="Normal26"/>
      </w:pPr>
      <w:r>
        <w:pict>
          <v:shape id="_x0000_i1120" type="#_x0000_t75" alt="LexisNexis®" style="width:147.75pt;height:30pt">
            <v:imagedata r:id="rId17" o:title=""/>
          </v:shape>
        </w:pict>
      </w:r>
      <w:r>
        <w:cr/>
      </w:r>
    </w:p>
    <w:p>
      <w:pPr>
        <w:pStyle w:val="Heading124"/>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The Nation; Out of Ammunition, The Economy Faces a New Foe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2003 Sunday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Week in Review Desk; Pg. 14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ALEX BERENSON </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1" style="position:absolute;z-index:25172889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winning the war. But the news on the economic home front is bad and getting worse.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another week of worse-than-expected economic data, many economists now believe the United States is on the verge of slipping into its second recession in two years, even if American and British forces quickly depose Saddam Hussein.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many Americans may believe the economy crossed that threshold awhile ago, the gloom is not universal. Some economists think the economy will eke out another year of slow growth, aided by interest rates that are at historic lows and the rising federal budget deficit, which in the short run helps the economy.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risk of another recession is real, and it appears to be rising each week the war continues. Even if the United States technically avoids recession (two consecutive quarters of negative economic growth), the economy almost certainly will not create enough jobs this year to keep up with the expansion of the labor force.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war is not the only problem the economy has," said David Wyss, the chief economist at Standard &amp; Poor's. "The best case is that the war gets over quickly and that it stays over, that we don't decide to straighten out Iran, Syria, North Korea, France, or whatever country is next in line, and people can then go back to business as usual, but business as usual is still only moderate growth."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is stalling even as the Federal Reserve and the government do everything they can to stimulate growth. In economic cycles since World War II, government spending and low interest rates pulled the United States out of recession. This time, even though the Fed has lowered short-term interest rates 12 times in three years, and the government has swung from a $237 billion surplus in 2000 to a projected deficit of more than $300 billion this year, the medicine appears not to be working.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Labor Department reported that the United States lost 108,000 jobs in March, on top of a loss of 357,000 jobs in February. That decline followed reports earlier in the week that both the manufacturing and service sectors shrunk in March.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don't look good," said Rory Robertson, an economic strategist for Macquarie Equities New York, an Australian investment bank. Like other forecasters, Mr. Robertson attributes the economic woes to a combination of war and other factors.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winter, many businesses put off making investments in advance of a conflict they believed might provoke terrorism and disrupt oil supplies worldwide.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midst of a war, businesses are still postponing investments. Meanwhile, many business sectors, including telecommunications, information technology, financial services and airlines, have too much capacity and are continuing to cut jobs.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Wyss, who counts himself an optimist, noted a bright spot: oil has fallen by more than $10 a barrel in the last month, aiding businesses and consumers. He predicts that the United States economy will grow more than 3 percent this year, and that the unemployment rate will end the year below its current level of 5.8 percent.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Wyss, who says he is a Republican, said he is disappointed in President Bush's economic proposals. Like most mainstream economists, he believes the administration's tax cut proposals are too large, given the deficits they would create. Also, the cuts would go mainly to wealthy people, who are less likely to spend them immediately than middle-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can afford huge tax cuts in our current state," Mr. Wyss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argues that its tax cuts, which would increase the deficit by $726 billion over the next 10 years, will help the economy.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will "stimulate consumer spending and small business investment," Treasury Secretary John W. Snow said in a speech in Florida on Thursday.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Roach, the chief economist at Morgan Stanley and long one of Wall Street's most pessimistic forecasters, said the latest statistics show the precarious position of the United States and world economies. The world economy probably shrank during the first three months of this year, for the first time since at least 1991, he said. And the outlook is clouded further by the disruptions caused by the new illness, SARS, which is hitting Asian economies hard.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trying to be optimistic and I'm not getting anything to lean on," Mr. Roach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short-term interest rates at their lowest levels in 40 years, Mr. Roach said he did not know how much difference rate cuts will make. "If you look at the sectors that always respond the most to easier money, they've already responded, like housing and cars."</w:t>
      </w:r>
    </w:p>
    <w:p>
      <w:pPr>
        <w:pStyle w:val="Normal26"/>
        <w:keepNext w:val="0"/>
        <w:spacing w:before="240" w:after="0" w:line="260" w:lineRule="atLeast"/>
        <w:ind w:left="0" w:right="0" w:firstLine="0"/>
        <w:jc w:val="left"/>
      </w:pPr>
      <w:r>
        <w:br/>
      </w:r>
      <w:hyperlink r:id="rId244" w:history="1">
        <w:r>
          <w:rPr>
            <w:rFonts w:ascii="arial" w:eastAsia="arial" w:hAnsi="arial" w:cs="arial"/>
            <w:b w:val="0"/>
            <w:i/>
            <w:strike w:val="0"/>
            <w:color w:val="0077CC"/>
            <w:sz w:val="20"/>
            <w:u w:val="single"/>
            <w:vertAlign w:val="baseline"/>
          </w:rPr>
          <w:t>http://www.nytimes.com</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2" style="position:absolute;z-index:25172992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Nowhere to go: Lagging car sales prompted a car dealership in Alexandria, Va., to push financing to the disappearing point. (Mike Theiler/Getty Images)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2003</w:t>
      </w:r>
    </w:p>
    <w:p>
      <w:pPr>
        <w:pStyle w:val="Normal26"/>
      </w:pPr>
    </w:p>
    <w:p>
      <w:pPr>
        <w:pStyle w:val="Normal26"/>
        <w:ind w:left="200"/>
        <w:sectPr>
          <w:type w:val="continuous"/>
          <w:pgMar w:top="840" w:right="1000" w:bottom="840" w:left="1000" w:header="400" w:footer="400"/>
          <w:pgNumType w:fmt="decimal"/>
          <w:cols w:space="720"/>
        </w:sectPr>
      </w:pPr>
      <w:r>
        <w:br/>
      </w:r>
      <w:r>
        <w:pict>
          <v:line id="_x0000_s1123"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27"/>
      </w:pPr>
    </w:p>
    <w:p>
      <w:pPr>
        <w:pStyle w:val="Normal27"/>
      </w:pPr>
      <w:r>
        <w:pict>
          <v:shape id="_x0000_i1124" type="#_x0000_t75" alt="LexisNexis®" style="width:147.75pt;height:30pt">
            <v:imagedata r:id="rId17" o:title=""/>
          </v:shape>
        </w:pict>
      </w:r>
      <w:r>
        <w:cr/>
      </w:r>
    </w:p>
    <w:p>
      <w:pPr>
        <w:pStyle w:val="Heading125"/>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PRO FOOTBALL;</w:t>
        </w:r>
      </w:hyperlink>
      <w:r>
        <w:br/>
      </w:r>
      <w:hyperlink r:id="rId252" w:history="1">
        <w:r>
          <w:rPr>
            <w:rFonts w:ascii="arial" w:eastAsia="arial" w:hAnsi="arial" w:cs="arial"/>
            <w:b/>
            <w:i/>
            <w:strike w:val="0"/>
            <w:color w:val="0077CC"/>
            <w:sz w:val="28"/>
            <w:u w:val="single"/>
            <w:vertAlign w:val="baseline"/>
          </w:rPr>
          <w:t>Chrebet and Ex-Giant Arrested in Bar Brawl</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2000, Tuesday, Late Edition - Final</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4; Column 5; Sports Desk ; Column 5;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STRUNSKY </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 STRUNSKY </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5" style="position:absolute;z-index:25173196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 receiver Wayne Chrebet and the former Giants running back Keith Elias were arrested early Sunday morning after a barroom brawl in Seaside Heights, N.J., the police said yesterday.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Chrebet, 26, of Colts Neck, N.J., and Elias, 28, of Lacey, N.J., were both charged with disorderly conduct and Elias was additionally charged with resisting arrest, Sgt. Dave Szalkowski of the Seaside Heights Police said. Elias's brothers, Brian and Gregory, both 20, were also arrested. The police refused to give details about the incident or release a report.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Szalkowski said the men were arrested about 2:30 a.m. at the Bamboo Bar in Seaside Heights,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summer resort on the Jersey Shore crammed with amusement piers, motels, bars and tourist shops.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were taken to police headquarters for processing and released without bond, Szalkowski said. They are scheduled to appear March 2 before Judge Damian Murray of Municipal Court and face fines of up to $1,000 on each charge.  Szalkowski said the men would not be subject to indictment or jail time.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in seven months that Jets players have been charged in a barroom brawl. Jets tackles Jumbo Elliott and Jason Fabini and the former Jets guard Matt O'Dwyer were charged in a brawl in Long Beach, N.Y., last July. O'Dwyer, now with the Cincinnati Bengals, was sentenced yesterday in Long Beach City Court to three years of probation and ordered to undergo alcohol counseling, after pleading guilty last October to assault and disorderly conduct charges. Elliott faces similar charges, and Fabini is charged with disorderly conduct.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Chrebet and Elias, now of the Indianapolis Colts, were at the bar in Seaside Heights with a few other National Football League players and several hundred other patrons.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manager, Brian Huttenberg, who said he saw the incident, described it as a knock-down, drag-out affair involving eight people. Huttenberg said Chrebet and Keith Elias were fighting with police officers, but the police denied that. Huttenberg said Keith Elias jumped on a police officer who was trying to handcuff one of his brothers.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Huttenberg said Chrebet seemed to sense a problem might be arising, asked a bouncer to walk him out but then saw the fight in front of him.  Huttenberg said Chrebet struggled with a police officer, who hit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Szalkowski denied that Chrebet or Keith Elias had exchanged blows with any officers.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Huttenberg said he did not know why the fight broke out.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Elias's agent, Patrick Gibbon III, told The Associated Press: "Somebody said something to somebody and things got out of hand. It didn't sound as if it was more than just a barroom sort of tussle that might have escalated once other people got involved."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Elias was charged with disorderly conduct and resisting arrest, and Gregory Elias was charged with disorderly conduct and interfering with a police officer.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Chrebet has an unpublished phone number in Colts Neck, and Keith Elias has no phone listing in Lacey. Chrebet's agent, Arthur Weiss, did not return phone calls. Frank Ramos, a Jets spokesman, and Craig Kelley, a Colts spokesman, declined to discuss the incident.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Chrebet is a New Jersey native whose underdog rise to star status in the N.F.L. has made him one of the Jets' most popular players. He is a graduate of Hofstra University, not known for turning out professional football players, but made the Jets in 1995 without being drafted. Chrebet missed the first five games last season with a broken foot, finishing with 48 catches for 631 yards.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Elias also made it to the N.F.L. as a free agent, picked up by the Giants in 1994 after a standout career at Princeton, where he was the Ivy League's most valuable player in 1993. Elias saw only sporadic action for three seasons with the Giants, did not play in the N.F.L. in 1997 and has played the past two years for the Colts at both running back and on special teams.</w:t>
      </w:r>
    </w:p>
    <w:p>
      <w:pPr>
        <w:pStyle w:val="Normal27"/>
        <w:keepNext w:val="0"/>
        <w:spacing w:before="240" w:after="0" w:line="260" w:lineRule="atLeast"/>
        <w:ind w:left="0" w:right="0" w:firstLine="0"/>
        <w:jc w:val="left"/>
      </w:pPr>
      <w:r>
        <w:br/>
      </w:r>
      <w:hyperlink r:id="rId253"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6" style="position:absolute;z-index:25173299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Wayne Chrebet was arrested in connection with a barroom brawl. (Michelle V. Agins/The New York Times)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2000</w:t>
      </w:r>
    </w:p>
    <w:p>
      <w:pPr>
        <w:pStyle w:val="Normal27"/>
      </w:pPr>
    </w:p>
    <w:p>
      <w:pPr>
        <w:pStyle w:val="Normal27"/>
        <w:ind w:left="200"/>
        <w:sectPr>
          <w:type w:val="continuous"/>
          <w:pgMar w:top="840" w:right="1000" w:bottom="840" w:left="1000" w:header="400" w:footer="400"/>
          <w:pgNumType w:fmt="decimal"/>
          <w:cols w:space="720"/>
        </w:sectPr>
      </w:pPr>
      <w:r>
        <w:br/>
      </w:r>
      <w:r>
        <w:pict>
          <v:line id="_x0000_s112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28"/>
      </w:pPr>
    </w:p>
    <w:p>
      <w:pPr>
        <w:pStyle w:val="Normal28"/>
      </w:pPr>
      <w:r>
        <w:pict>
          <v:shape id="_x0000_i1128" type="#_x0000_t75" alt="LexisNexis®" style="width:147.75pt;height:30pt">
            <v:imagedata r:id="rId17" o:title=""/>
          </v:shape>
        </w:pict>
      </w:r>
      <w:r>
        <w:cr/>
      </w:r>
    </w:p>
    <w:p>
      <w:pPr>
        <w:pStyle w:val="Heading126"/>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Turning Lear Into a Matriarch</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1988, Sunday, Late City Final Edition</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12NJ; Page 15, Column 1; New Jersey Weekly Desk</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CORNWALL-ON-HUDSON, N.Y.</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9" style="position:absolute;z-index:25173504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happening to Lear since she stopped over in New Brunswick?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January, Mabou Mines, an experimental theater company, had a monthlong run at the George Street Playhouse, where it worked on and put on a contemporized, sex-reversed adaptation of Shakespeare's tragedy, set in the South in the late 1950's and depicting the title character as a matriarch with three sons. ''Selected Scenes From Mabou Mines' 'Lear' '' was the title of the work in progress.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New Brunswick engagement, changes were being made and scenes added. This month, the company took up residency at the Theater Institute at Storm King, a private school established in 1867, where it has been further developing the ''Lear'' project.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Mabou Mines will play host at ''A Day in the Country'' for the public, and scenes from ''Lear'' will be performed at 4 P.M. at the school's 240-seat Walter Reade Theater.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will also include a multimedia ''preview to a retrospective'' - highlights from the works of Mabou Mines, which will celebrate its 20th anniversary next year. A collage of memorabilia, settings, videotapes and photographs of past productions will be on display from 1:45 to 3:15 P.M.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to the proceedings is free (reservations are required), but a suggested contribution of $20 includes lunch, from noon to 1:30, on the school's terrace. The school is on Route 9W at Cornwall-on-Hudson, and the telephone number for further information and reservations is (914) 534-2277.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 which has been in the works for more than two years, had a rehearsal period in New York and a month's run in an experimental theater in Atlanta before arriving in New Brunswick. It is next slated to return to the company's rehearsal and studio space on Manhattan's Lower East Side - a resident theater with no residence, Mabou Mines does not have its own theater. A New York opening for the work in its finished form is expected in April.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New Brunswick audience reaction to ''Lear,'' which can be interpreted as an inquiry into the nature of power - is it masculine or feminine? - Lee Breuer, the play's director, said: ''I've never seen a more hotly debated emotional reaction. It was edifying and sobering. One feminist lecturer said that it was a major statement on women and language. Others were vociferous, saying that it trashed and insulted Shakespeare.''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was our battleground,'' Mr. Breuer went on, ''with some audiences cheering and 60 percent of them walking out on other nights. If you want a precise definition of controversy, this was it. ''It's a long uphill battle, conceptually and politically, to find credibility for whether you can do Shakespeare this way or not. I believe some people come to the theater to see what they expect to see - and in Shakespeare, they expect the cultural elite, and our production represents the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mentality. I think people are more alienated by changes in class, not sex.''</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Maleczech, who plays Lear, said: ''This is a severe adaptation. I had to wrench things around at first, but now there's no question that this is the way to do the play.''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Institute at Storm King is the brainchild of Richard Bell, a Manhattan-based arts administrator and the national program director of Young Audiences, an arts-in-education organization. It is now in its second summer.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formed for the purpose of ''supporting and nurturing the creative continuity'' of a theater company, which is given the chance to work on a project and examine its goals in the environment of a ''retreat,'' Mr. Bell said.</w:t>
      </w:r>
    </w:p>
    <w:p>
      <w:pPr>
        <w:pStyle w:val="Normal28"/>
      </w:pPr>
    </w:p>
    <w:p>
      <w:pPr>
        <w:pStyle w:val="Normal28"/>
        <w:ind w:left="200"/>
        <w:sectPr>
          <w:type w:val="continuous"/>
          <w:pgMar w:top="840" w:right="1000" w:bottom="840" w:left="1000" w:header="400" w:footer="400"/>
          <w:pgNumType w:fmt="decimal"/>
          <w:cols w:space="720"/>
        </w:sectPr>
      </w:pPr>
      <w:r>
        <w:br/>
      </w:r>
      <w:r>
        <w:pict>
          <v:line id="_x0000_s1130"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29"/>
      </w:pPr>
    </w:p>
    <w:p>
      <w:pPr>
        <w:pStyle w:val="Normal29"/>
      </w:pPr>
      <w:r>
        <w:pict>
          <v:shape id="_x0000_i1131" type="#_x0000_t75" alt="LexisNexis®" style="width:147.75pt;height:30pt">
            <v:imagedata r:id="rId17" o:title=""/>
          </v:shape>
        </w:pict>
      </w:r>
      <w:r>
        <w:cr/>
      </w:r>
    </w:p>
    <w:p>
      <w:pPr>
        <w:pStyle w:val="Heading127"/>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Review/Theater;</w:t>
        </w:r>
      </w:hyperlink>
      <w:r>
        <w:br/>
      </w:r>
      <w:hyperlink r:id="rId268" w:history="1">
        <w:r>
          <w:rPr>
            <w:rFonts w:ascii="arial" w:eastAsia="arial" w:hAnsi="arial" w:cs="arial"/>
            <w:b/>
            <w:i/>
            <w:strike w:val="0"/>
            <w:color w:val="0077CC"/>
            <w:sz w:val="28"/>
            <w:u w:val="single"/>
            <w:vertAlign w:val="baseline"/>
          </w:rPr>
          <w:t>Australians Adrift in a World of Kewpie Dolls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1988, Saturday, Late City Final Edition</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13, Column 4; Cultural Desk; Review</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2" style="position:absolute;z-index:25173708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good reason that ''Summer of the Seventeenth Doll,'' a rawboned 1950's drama by Ray Lawler, is regarded in the playwright's homeland as a cornerstone of modern Australian drama. The play, which depicts the middle-aged awakening of two Queensland sugar-cane cutters spending their New Year's holidays in a Melbourne suburb, is more than the story of people facing inevitable changes. It is an allegory of Australia's own growing pains and the fading of its romantic pioneer tradition.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play opened in New York in 1958, three years after its premiere in Sydney, it received a mixed reception, partly because of its thorny Australian vernacular. Presented three decades later by the Sydney Theater Company at the Pepsico Summerfare arts festival in Purchase, N.Y., the slang, along with the theater's echoey acoustics, still pose some obstacles to comprehension. But the lumbering two-and-a-half-hour drama holds its own as a slice of period realism that has more substance than English and American cousins like ''Look Back in Anger'' and ''Come Back Little Sheba.''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set in a Melbourne suburb in 1953, portrays the unwinding fortunes of Barney (Harold Hopkins) and Roo (Steve Bisley), two just-over-40 sugar-cane cutters who have traveled south to spend their annual five-month layoff in the house shared by Roo's longtime girlfriend, Olive (Michele Fawdon), and her mother, Emma (Judi Farr). Although Roo and Olive remain sweethearts after 17 years, Barney, a hard-drinking womanizer who boasts of his illegitimate children, has just been forsaken by his longtime companion. Olive, desperate to continue the tradition anyway, has recruited a widowed friend, Pearl (Jane Harders), to serve as a replacement.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Cane cutting, we learn, isn't simply hard labor but a fiercely competitive sport with a glamorous cowboy mystique. It is also a job in which only the fittest can make decent money. And both Barney and Roo, who arrives broke, are well past their prime. Festooned about the dingy living room are the kewpie dolls that Roo has faithfully brought to Olive every summer for the last 17 years. The gaudy toys symbolize both the longevity and flimsiness of their attachment.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actors in the Sydney Theater Company deliver credible performances under the direction of Richard Wherrett, the production's tone of drab, understated realism is so muted that the dialogue often rambles where it should simmer with tension. The play is loaded with explosive subtext dealing with sexual desperation and brutal male competition. Mr. Hopkins, alas, lacks the loutish physicality to make Barney a compelling over-the-hill Don Juan. Ms. Fawdon's Olive is correspondingly mousy. While Mr. Bisley's brooding Roo exudes a bit more charisma, his performance also feels stifled. The characters in ''Summer of the Seventeenth Doll'' are rowdy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romantics desperately trying to hang on to youth. It is a measure of the play's stature that some of its rage manages to spill into the Sydney Theater Company's drawing-room production.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TO YOUTH AND TO GOOD TIMES</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OF THE SEVENTEENTH DOLL, by Ray Lawler; directed by Richard Wherrett; set design, Brian Thomson; costume design, Terry Ryan; lighting design, Nick Schlieper; company manager, Mark Rowe; stage manager, Chris Yates. The Sydney Theater Company presented by Pepsico Summerfare, SUNY, Purchase, N. Y.</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Ryan . . . Rosemary Harris</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Cunningham . . . Jane Harders</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Leech . . . Michele Fawdon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Leech . . . Judi Farr</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Barney Ibbot . . . Harold Hopkins</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 Webber . . . Steve Bisley</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Johnnie Dowd . . . Steven Vidler</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3" style="position:absolute;z-index:25173811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Steve Bisley and Harold Hopkins in ''Summer of the Seventeenth Doll'' (Eduardo Patino)</w:t>
      </w:r>
    </w:p>
    <w:p>
      <w:pPr>
        <w:pStyle w:val="Normal29"/>
      </w:pPr>
    </w:p>
    <w:p>
      <w:pPr>
        <w:pStyle w:val="Normal29"/>
        <w:ind w:left="200"/>
        <w:sectPr>
          <w:type w:val="continuous"/>
          <w:pgMar w:top="840" w:right="1000" w:bottom="840" w:left="1000" w:header="400" w:footer="400"/>
          <w:pgNumType w:fmt="decimal"/>
          <w:cols w:space="720"/>
        </w:sectPr>
      </w:pPr>
      <w:r>
        <w:br/>
      </w:r>
      <w:r>
        <w:pict>
          <v:line id="_x0000_s113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0"/>
      </w:pPr>
    </w:p>
    <w:p>
      <w:pPr>
        <w:pStyle w:val="Normal30"/>
      </w:pPr>
      <w:r>
        <w:pict>
          <v:shape id="_x0000_i1135" type="#_x0000_t75" alt="LexisNexis®" style="width:147.75pt;height:30pt">
            <v:imagedata r:id="rId17" o:title=""/>
          </v:shape>
        </w:pict>
      </w:r>
      <w:r>
        <w:cr/>
      </w:r>
    </w:p>
    <w:p>
      <w:pPr>
        <w:pStyle w:val="Heading128"/>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 xml:space="preserve">'The Best Possible Life' </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2003 Sunday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6; Editorial Desk; Pg. 13</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MAUREEN DOWD </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6"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Kelly was a lucky guy.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stumbled upon a column of Iraqi troops during Desert Storm, they surrendered to him, piling into his car with their white flags.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the only reporter to find passion in the Dukakis campaign; he met his future wife, Max Greenberg, a beguiling CBS producer, on the bus.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always seemed to be in the right place at the right time to get the best quote and the best story, the best jobs and the best life.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one good break after another," he told The Boston Globe, in an interview last year about how he'd revived The Atlantic Monthly in just two years as its editor. Cruising in his 1966 baby blue Mustang convertible, he said he'd had "a long series of lucky breaks and good jobs and stories and a life I like living."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many things well enough to provoke envy: he was a dazzling writer, editor, dancer, cook. Except he wasn't the sort you'd envy; he was too generous. He'd had his share of donnybrooks, in print and out, but he was, to use one of his own terms of endearment, a "lambikins."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had boyfriend troubles or work troubles, I would show up at his house in Washington. He would always be sprawling on the chaise longue I gave him as a wedding present, reading Orwell or A. J. Liebling or John O'Hara. And he would always get up and make a gourmet meal, with wine he'd chosen and herbs he'd grown, for Max and 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liked to say he'd had "an unusually seamless life." He was crazy about his parents, Tom and Marguerite, and wanted to become a reporter because his dad had been a reporter at The Washington Daily News.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would bring me in on Saturdays to the newsroom -- an old-fashioned one with the bookie in the corner, reporters bringing in beer -- and I would hang out," he told our friend, Diana McLellan.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46, the father of two little boys, Michael never lost the raffish air of an altar boy who'd just talked a nun into letting him smoke a cigar in the sacristy.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like a Dead End Kid, an Irish imp with blue eyes, pug nose, round face and round glasses. He was wickedly funny, a great mimic who made people laugh so hard that the section where we worked at The Times was dubbed "Happy Valley."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many important jobs but no phony airs. He went to parties at his local firehouse way before 9/11. He was deeply sentimental about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and maintained an angry outsider posture in his column even as he was embraced by the conservative mandarins of Washington.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enviable eyes," said Leon Wieseltier, his colleague at The New Republic. "He observed more in a glance than other reporters did in a week."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 could write.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decline of liberalism: "Its animating impulse is . . . to make itself as unattractive to as many as possible: if it were a person, it would pierce its tongue."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Ross Perot: "H. Ross Perot made his way onto the national stage, barking like a dog and occasionally biting off small pieces of himself."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gulf war's bombing of Baghdad: "The tracer rounds made lines of incandescent beauty, lovely arcing curves and slow S's and parabolas of light."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war reporters were people "who did not want to get in harm's way but merely close enough to record the fate of those who did."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put himself in harm's way because he wanted to go back to Baghdad and see America kick out Saddam. "Tyranny truly is a horror. . . . It is, as Orwell wrote, a jackboot forever stomping on a human face."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was the first American reporter to die in Iraq, when the Army Humvee he was riding in came under Iraqi fire and rolled into a canal south of Baghdad airport.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impromptu wake at his parents' house on Capitol Hill Friday, Marguerite Kelly, who writes a Washington Post column about raising children, put out her usual spread of food. And Tom told friends his son was lucky: He had had the best possible life for a journalist and died well, better than full of tubes in a hospital somewhere.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died for two things he believed in: Journalism and ridding the world of jackboots.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Pat Moynihan said when he learned J.F.K. was dead: "I don't think there's any point in being Irish if you don't know that the world is going to break your heart eventually." </w:t>
      </w:r>
    </w:p>
    <w:p>
      <w:pPr>
        <w:pStyle w:val="Normal30"/>
        <w:keepNext w:val="0"/>
        <w:spacing w:before="240" w:after="0" w:line="260" w:lineRule="atLeast"/>
        <w:ind w:left="0" w:right="0" w:firstLine="0"/>
        <w:jc w:val="left"/>
      </w:pPr>
      <w:r>
        <w:br/>
      </w:r>
      <w:hyperlink r:id="rId276" w:history="1">
        <w:r>
          <w:rPr>
            <w:rFonts w:ascii="arial" w:eastAsia="arial" w:hAnsi="arial" w:cs="arial"/>
            <w:b w:val="0"/>
            <w:i/>
            <w:strike w:val="0"/>
            <w:color w:val="0077CC"/>
            <w:sz w:val="20"/>
            <w:u w:val="single"/>
            <w:vertAlign w:val="baseline"/>
          </w:rPr>
          <w:t>http://www.nytimes.com</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2003</w:t>
      </w:r>
    </w:p>
    <w:p>
      <w:pPr>
        <w:pStyle w:val="Normal30"/>
      </w:pPr>
    </w:p>
    <w:p>
      <w:pPr>
        <w:pStyle w:val="Normal30"/>
        <w:ind w:left="200"/>
        <w:sectPr>
          <w:type w:val="continuous"/>
          <w:pgMar w:top="840" w:right="1000" w:bottom="840" w:left="1000" w:header="400" w:footer="400"/>
          <w:pgNumType w:fmt="decimal"/>
          <w:cols w:space="720"/>
        </w:sectPr>
      </w:pPr>
      <w:r>
        <w:br/>
      </w:r>
      <w:r>
        <w:pict>
          <v:line id="_x0000_s1137"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1"/>
      </w:pPr>
    </w:p>
    <w:p>
      <w:pPr>
        <w:pStyle w:val="Normal31"/>
      </w:pPr>
      <w:r>
        <w:pict>
          <v:shape id="_x0000_i1138" type="#_x0000_t75" alt="LexisNexis®" style="width:147.75pt;height:30pt">
            <v:imagedata r:id="rId17" o:title=""/>
          </v:shape>
        </w:pict>
      </w:r>
      <w:r>
        <w:cr/>
      </w:r>
    </w:p>
    <w:p>
      <w:pPr>
        <w:pStyle w:val="Heading129"/>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BLOCKS; Homes Where Industry Shied Away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2003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David W. Dunlap </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9" style="position:absolute;z-index:25174220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BLOOMBERG'S plan to build or preserve 65,000 housing units is less a cohesive single program than a patchwork of actions and aspirations; a sum of parts as small as the rezoning of a few rather scraggly blocks in the Morrisania section of the South Bronx that might -- just might -- create some 300 apartments.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piece of the patchwork has its own complications. For instance, there is concern that an important financing tool, the federal low-income housing tax credit, may be jeopardized by President Bush's tax cut proposal.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of Morrisania, the complexity is historical. Though residential rezoning in the old manufacturing district along Washington and Third Avenues is now embraced by City Hall as part of the mayor's plan, it was a step that the city itself resisted in the early 1990's, when the Economic Development Corporation envisioned the creation of an industrial park.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Amanda M. Burden, director of the City Planning Department, announced a new approach: a hybrid zoning district on 14 blocks from East 163rd to East 168th Street, allowing low-density light manufacturing and medium-density apartment houses, typically six stories.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environmental assessment, city planners estimated the rezoning had the potential for 321 units, said Kelly Murphy, deputy director of the Bronx planning office. Mixed industrial-residential zoning, called MX, was first applied to the Port Morris section of the Bronx in 1997.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in the right direction," said Adolfo Carrion Jr., the Bronx borough president, who holds a master's degree in urban planning. "I'm not going to pretend that it's going to be a SoHo or a TriBeCa, but it will be better for businesses and residents."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proposal is beginning a 150-day public review, Mr. Carrion shied from commenting too specifically, though he noted that six-story buildings were the "signature stock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the city."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Bronx developer, Procida Realty and Construction Corporation, believes the rezoning "can't happen soon enough," said Christine Procida, its senior vice president. "We have a database full of people asking for housing." Working with the Economic Development Corporation, Procida is already planning a two-block retail center called Washington Plaza, between 163rd and 164th Streets, including a much-needed supermarket.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Foundations are being excavated for Taino Plaza, a six-story, 105-unit apartment building at Washington Avenue and 164th Street, by the South Bronx Overall Economic Development Corporation. It required a variance but would have been allowed automatically under the new zoning, said Raffaela Petrasek, senior vice president of the city Economic Development Corporation.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also working with Katz Metal Fabricators and the Falcon Construction Corporation on industrial projects that would have retail space.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Morrisania's industrial zone developed alongside and to the east of the New York Central rail line. There were breweries, bakeries, commercial laundries and, until 1975, a large plant operated by the Coca-Cola Bottling Company of New York, said Carlos J. Tejada of the Bronx planning office.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neighborhood, Morrisania was in dire straits by the 60's. "Its streets -- the playgrounds of its children -- are littered with broken glass, abandoned tires, discarded furniture, overturned trash cans and cannibalized cars," the City Planning Commission said in 1969.</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rezoning has long been a priority of Community Board 3. This was outlined formally in a community-based plan in 1992, the first such plan to be issued under Section 197-a of the City Charter.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however, city officials were pursuing development of the Morrisania industrial park, which would have preserved some of the substantial apartment buildings and local landmarks like the 19th-century Centenary Methodist Church, said R. Andrew Parker, who was the planner in charge.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park faced one insuperable problem. "There were just no takers," recalled Fernando Ferrer, who was then borough president and is now president of the Drum Major Institute for Public Policy. "Morrisania wasn't in the remotest sense an industrial park, just a hodgepodge of industrial users under what used to be the Third Avenue 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junkyards and parking lots, Morrisania is an increasingly conspicuous anomaly in a residential swath that takes in the Melrose Commons Urban Renewal Area to the south, the Claremont Village complex of public housing to the north and a corridor on the Boston Road to the east.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enormous sense in terms of residential redevelopment," Mr. Ferrer said. As to the rezoning, he said yesterday, "The only good thing I've derived is that I've lived long enough to see it."</w:t>
      </w:r>
    </w:p>
    <w:p>
      <w:pPr>
        <w:pStyle w:val="Normal31"/>
        <w:keepNext w:val="0"/>
        <w:spacing w:before="240" w:after="0" w:line="260" w:lineRule="atLeast"/>
        <w:ind w:left="0" w:right="0" w:firstLine="0"/>
        <w:jc w:val="left"/>
      </w:pPr>
      <w:r>
        <w:br/>
      </w:r>
      <w:hyperlink r:id="rId284"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0" style="position:absolute;z-index:251743232"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of the Bronx and surrounding areas: A hybrid zone in Morrisania has the potential for 321 housing units.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2003</w:t>
      </w:r>
    </w:p>
    <w:p>
      <w:pPr>
        <w:pStyle w:val="Normal31"/>
      </w:pPr>
    </w:p>
    <w:p>
      <w:pPr>
        <w:pStyle w:val="Normal31"/>
        <w:ind w:left="200"/>
        <w:sectPr>
          <w:type w:val="continuous"/>
          <w:pgMar w:top="840" w:right="1000" w:bottom="840" w:left="1000" w:header="400" w:footer="400"/>
          <w:pgNumType w:fmt="decimal"/>
          <w:cols w:space="720"/>
        </w:sectPr>
      </w:pPr>
      <w:r>
        <w:br/>
      </w:r>
      <w:r>
        <w:pict>
          <v:line id="_x0000_s114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2"/>
      </w:pPr>
    </w:p>
    <w:p>
      <w:pPr>
        <w:pStyle w:val="Normal32"/>
      </w:pPr>
      <w:r>
        <w:pict>
          <v:shape id="_x0000_i1142" type="#_x0000_t75" alt="LexisNexis®" style="width:147.75pt;height:30pt">
            <v:imagedata r:id="rId17" o:title=""/>
          </v:shape>
        </w:pict>
      </w:r>
      <w:r>
        <w:cr/>
      </w:r>
    </w:p>
    <w:p>
      <w:pPr>
        <w:pStyle w:val="Heading130"/>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Warren Is Now Hot Ticket of the Populist Left, but Resists a Presidential Run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2013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3" style="position:absolute;z-index:25174528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Senator Elizabeth Warren spoke at a luncheon in Beverly Hills, Calif., last month, women from the audience swarmed around her, many of them asking the same question: will you run for president?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Warren's fiery speech at the national A.F.L.-C.I.O. convention this month set off even more excitement, with some union members standing on their chairs applauding and shouting out to her. And when she joined a MoveOn.org conference call this summer to promote her student loan legislation, 10,000 people got on the line -- the liberal group's biggest audience on any conference call in four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Democratic circles, disappointment in the promise of the Obama presidency and unease over a possible restoration of the Clintons have made the senator, who was sworn in just 10 months ago, the object of huge interest and the avatar of a newly assertive, fervently populist left eager for a more confrontational approach to politics.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a Massachusetts Democrat, said in an interview that she was not interested in seeking the presidency. And despite talk of a draft movement among some activists, it is difficult to imagine her taking on former Secretary of State Hillary Rodham Clinton.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seizing on issues animating her party's base -- the influence of big banks, soaring student loan debt and the widening gulf between the wealthy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Ms. Warren is challenging the centrist economic approach that has been the de facto Democratic policy since President Bill Clinton and his fellow moderates took control of the party two decades ago.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reshaping the Democratic Party and leading its charge toward a more economic populist orientation,'' said Markos Moulitsas, the publisher of Daily Kos, a leading liberal blog.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Warren's fund-raising muscle is also getting attention. Democrats around the country seek her help, and she has a network of 350,000 individual campaign donors -- a remarkable tally for a new senator.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 in Ms. Warren, who was a Harvard professor of bankruptcy law and oversaw the creation of the federal Consumer Financial Protection Bureau, is swelling as some Democratic activists worry that Mrs. Clinton is too close to Wall Street -- a major source of her fund-raising in previous campaigns -- and is insufficiently committed to challenging the economic status quo.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and those around them, always alert to the slightest shifts in the political atmosphere and painfully aware of the threat a popular freshman senator can pose, are taking notice of Ms. Warren's message.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 CNN interview last week about his party's turn to the left, Mr. Clinton contended that he ''ran on income inequality in 1992.'' Without prompting, he brought up Ms. Warren as he defended his administration's approach to bank regulation. In 1999, Mr. Clinton signed legislation that repealed parts of the Glass-Steagall Act, allowing the commingling of commercial and investment banking, a move much criticized by the left since the financial crisis of 2008.</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pass bills with a veto-proof majority, with a lot of Democrats voting for it, that I couldn't stop, all of a sudden we turn out to be maniacal deregulators,'' Mr. Clinton said, lamenting the liberal perception of his financial policies. ''I mean, come on. I know that Senator Warren said the other day, admitted, when she introduced a bill to reinstate the division between commercial and investment banks, she admitted that the repeal of Glass-Steagall did not cause one single solitary financial institution to fail.''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some Democratic donors from the financial industry seem unnerved by Ms. Warren's rise, underscoring the tension between the party's liberal and centrist wings.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Wall Street perceive her to be hostile to their industry, and so there was pretty widespread terror when she got on the Banking Committee,'' said Steven Rattner, a New York financier and pillar of Mrs. Clinton's fund-raising network.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ascendant power of Ms. Warren and her fellow populists is best captured by their torpedoing this month of Lawrence H. Summers, Mr. Clinton's treasury secretary, who was blocked before President Obama could even nominate him to lead the Federal Reserve. And the victory of Bill de Blasio, who hammered home a message of income inequality, in New York City's Democratic primary for mayor has given the party's progressive base even more confidence.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Ms. Warren, 64, said twice that she had no interest in running for president, a point her aides amplify privately. But she said she would continue to focus on economic fairness, saying it is the signal issue of the 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work America needs to take on, the work of making certain we strengthen the middle class,'' Ms. Warren said. ''This country should not be run for the biggest corporations and largest financial institutions.''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is taking that message well beyond the Senate. While she rarely grants interviews, Ms. Warren appeared on national television on the five-year anniversary of the financial crisis and, with little notice, has been speaking to Democratic-leaning audiences around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keep growing. When Ms. Warren co-headlined the League of Conservation Voters' annual banquet in Washington, attendance was the largest in at least 15 years. This fall, she will headline a gala for the Campaign for America's Future, a liberal advocacy group. She was honored this month by a group dedicated to the ideals of one of her populist predecessors, Paul Wellstone, a Minnesota senator who died in 2002. Bumper stickers and T-shirts surfacing in liberal enclaves proclaim, ''I'm from the Elizabeth Warren Wing of the Democratic Party.''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excitement over Ms. Warren is coming from younger activists, and at times more seasoned Democrats say they need to tamp down the young people's enthusiasm.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women's groups, unions and online activists held a series of conference calls this month to generate support for Janet Yellen to become the chairwoman of the Federal Reserve, the conversations were repeatedly overtaken by talk about drafting Ms. Warren to run for president. A similar dynamic took hold on one private e-mail list of about 1,200 influential progressives called ''Game Changers,'' prompting some Democrats to counsel participants to slow down with the Warren-for-president talk.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Warren's Senate colleagues have yet to embrace her economic agenda: her bill to reinstate the Glass-Steagall Act provisions and her idea of tying student loan interest rates to the Federal Reserve's discount rate have not advanced.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senators are eager to tap her fund-raising power. In addition to raising money for Senator Barbara Boxer of California at the Beverly Hills luncheon, Ms. Warren will host a Boston-area event next month for Senator Mark Begich of Alaska. She was also scheduled to be the keynote speaker Friday at events for the Democratic Senatorial Campaign Committee and Senator Richard J. Durbin of Illinois until votes in Congress forced their postponement.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hot number,'' said Leo Hindery Jr., a major New York donor and managing partner of InterMedia Partners, a private equity fund. He attributed the intensity of interest to ''underlying frustration with the president'' and his policies.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Senatorial Campaign Committee found last year that affixing Ms. Warren's name to a fund-raising appeal brought in more money than solicitations from all other party figures except Mr. Obama and Mr. Clinton. For her Senate race last year, she raised a stunning $42 million -- second in history only to Mrs. Clinton in 2006 among candidates not financing their own Senate campaigns.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is careful, however, about how her activities are perceived. Senator Tom Harkin, Democrat of Iowa, said in an interview that Ms. Warren had declined his invitation to be the marquee speaker at his annual steak fry fund-raiser.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steak fry is among the most closely watched events in early presidential primary states, and Ms. Warren's aides recognized what an appearance would signify; Mr. Obama effectively declared his interest in the presidency when he agreed to be the keynote speaker in 2006.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Warren's reluctance to attend suggests that at least for now, her impact will be felt mainly from her perch in the Senate.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should Mrs. Clinton decline to seek the presidency again, top Democrats expect the pressure on Ms. Warren to consider a candidacy to increase significantly.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doesn't run, I bet there will be plenty of folks, particularly on the left, urging her to look at it,'' said David Axelrod, a longtime adviser to Mr. Obama, who called Ms. Warren ''an electric figure'' among liberals.</w:t>
      </w:r>
    </w:p>
    <w:p>
      <w:pPr>
        <w:pStyle w:val="Normal32"/>
        <w:keepNext w:val="0"/>
        <w:spacing w:before="240" w:after="0" w:line="260" w:lineRule="atLeast"/>
        <w:ind w:left="0" w:right="0" w:firstLine="0"/>
        <w:jc w:val="left"/>
      </w:pPr>
      <w:r>
        <w:br/>
      </w:r>
      <w:hyperlink r:id="rId292" w:history="1">
        <w:r>
          <w:rPr>
            <w:rFonts w:ascii="arial" w:eastAsia="arial" w:hAnsi="arial" w:cs="arial"/>
            <w:b w:val="0"/>
            <w:i/>
            <w:strike w:val="0"/>
            <w:color w:val="0077CC"/>
            <w:sz w:val="20"/>
            <w:u w:val="single"/>
            <w:vertAlign w:val="baseline"/>
          </w:rPr>
          <w:t>http://www.nytimes.com/2013/09/30/us/politics/warren-is-now-the-hot-ticket-on-the-far-left.html</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4" style="position:absolute;z-index:25174630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Elizabeth Warren of Massachusetts at the Make Progress National Summit, a gathering of young activists in Washington. (PHOTOGRAPH BY CHRISTOPHER GREGORY/THE NEW YORK TIMES)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2013</w:t>
      </w:r>
    </w:p>
    <w:p>
      <w:pPr>
        <w:pStyle w:val="Normal32"/>
      </w:pPr>
    </w:p>
    <w:p>
      <w:pPr>
        <w:pStyle w:val="Normal32"/>
        <w:ind w:left="200"/>
        <w:sectPr>
          <w:type w:val="continuous"/>
          <w:pgMar w:top="840" w:right="1000" w:bottom="840" w:left="1000" w:header="400" w:footer="400"/>
          <w:pgNumType w:fmt="decimal"/>
          <w:cols w:space="720"/>
        </w:sectPr>
      </w:pPr>
      <w:r>
        <w:br/>
      </w:r>
      <w:r>
        <w:pict>
          <v:line id="_x0000_s1145"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3"/>
      </w:pPr>
    </w:p>
    <w:p>
      <w:pPr>
        <w:pStyle w:val="Normal33"/>
      </w:pPr>
      <w:r>
        <w:pict>
          <v:shape id="_x0000_i1146" type="#_x0000_t75" alt="LexisNexis®" style="width:147.75pt;height:30pt">
            <v:imagedata r:id="rId17" o:title=""/>
          </v:shape>
        </w:pict>
      </w:r>
      <w:r>
        <w:cr/>
      </w:r>
    </w:p>
    <w:p>
      <w:pPr>
        <w:pStyle w:val="Heading131"/>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KERRY CAMP SEES EDWARDS HELPING WITH RURAL VOTE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2004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National Desk; Pg. 1; THE 2004 CAMPAIGN: THE DEMOCRATIC TICKET</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July 8 </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7" style="position:absolute;z-index:25174835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Kerry's political advisers plan to dispatch his new running mate, Senator John Edwards, to rural areas in critical states across the Midwest and the West, in the belief that Mr. Edwards could be an unusually powerful advocate for the ticket in regions viewed as President Bush's stronghold.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attention to Mr. Edwards's Southern roots, Mr. Kerry's aides said that his strongest appeal was likely to be among rural and independent voters, two of the most vital segments of the electorate this year, because of his upbringing in a small North Carolina town and his political identity as a Southern Democrat. Mr. Kerry's aides and some outside analysts said he could be a strong presence in a dozen battleground states outside the South, from Ohio to Oregon.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looking at how he performed in the primaries, it is clear he did well with the rural vote,'' Steve Elmendorf, Mr. Kerry's deputy campaign manager, said. ''We're going to send Edwards into rural states and Southern states because we think he can help us close the gap there.''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emerging plan for Mr. Edwards comes at a time when Democratic and even some Republican officials suggest that Mr. Kerry's vice-presidential selection has the potential of being the most politically significant choice since another Massachusetts Democrat, John F. Kennedy, turned to another Southerner, Lyndon B. Johnson, in 1960. Many experts say the choice of Johnson pushed Texas into the Democrats' column and ensured Kennedy's victory.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Edwards is likely to sway a relatively small number of votes, Democrats and Republicans noted that the contest was likely to be determined by a sliver of voters in a handful of states, and said that Mr. Edwards appeared particularly strong among those voters the White House and Mr. Kerry's campaign had seen as pivotal to the outcome in November.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help him,'' Tony Fabrizio, a Republican pollster, said of Mr. Kerry's choice of Mr. Edwards. ''The picture of him and all the kids and the rest of 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appeals to the Southern moderates, who in the past may have voted for the Republicans,'' Mr. Fabrizio added. ''He's got a populist message, so it can go to union members; a sizable number of union members might have voted for George Bush. I think Edwards is appealing to female voters.''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Bush's aides said they did not believe Mr. Edwards would make a significant difference, arguing that voters end up making their decisions in presidential elections based on the top of the ticket.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vote on the basis of the president, and they vote also, very importantly, on the basis of what a vice-presidential choice says about someone,'' Ken Mehlman, Mr. Bush's campaign manager,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Mr. Edwards and Mr. Kerry rode a wave of highly favorable publicity this week, there were signs of concern among Republicans. Led by Mr. Bush himself, the White House moved immediately to try to undercut Mr. Edwards by noting his lack of experience in government and challenging his ability to serve as president should something happen to Mr. Kerry. Even Mr. Kerry's advisers acknowledged the potential effectiveness of that line of attack.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Review, one of the leading magazines of the conservative movement, posted an editorial on its Web site Thursday that served as something of a validation of Mr. Kerry's political judgment in picking Mr. Edwards.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brings real strengths to the Democratic ticket,'' the editorial said. ''He is an attractive figure. Voters seem to respond to youth, energy, and good looks. Edwards may also help Kerry appeal to centrist voters: Americans outside the South have a dated perception of how conservative Southern Democrats are. Edwards's campaign speech, though centered on the idea that Americans who are not rich have little hope of making it on their own, somehow comes across as optimistic.''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Mr. Edwards's schedule have not been worked out, campaign officials said. But Mr. Kerry's aides argued that Mr. Edwards -- who at Mr. Kerry's side these past two days regularly introduced himself as someone who ''grew up in a small town in North Carolina'' -- would be a compelling figure in rural areas of Ohio, Pennsylvania, Missouri, West Virginia, Iowa and New Mexico.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Kerry's advisers said his appeal to independent voters was displayed in another critical state when he was competing with Mr. Kerry in the Wisconsin primary. (At the time, the advisers had played down Mr. Edwards's showing among independent voters in Wisconsin.)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said Mr. Edwards would be a valuable asset in battleground states where he ran aggressively and built up name recognition in the primaries. Those include Iowa, New Hampshire, Wisconsin, Minnesota, Ohio, Missouri and New Mexico.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to say that Mr. Edwards, who was born in South Carolina and grew up in North Carolina, will ignore the South. In one early sign of how the selection of Edwards has affected the strategies of both sides, Mr. Kerry's campaign this week purchased its first television time in North Carolina to broadcast an advertisement featuring Mr. Kerry and Mr. Edwards together.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 Devine, one of Mr. Kerry's senior advisers, said the advertisements in North Carolina reflected the campaign's calculation that the presence of Mr. Edwards on the ticket would allow Mr. Kerry to compete in Southern states like North Carolina, Arkansas and Louisiana.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dismissed the Kerry advertising purchase as a political stunt, noting that Mr. Kerry was not currently running advertisements in Louisiana or Arkansas. At the same time, Mr. Bush's campaign announced on Thursday that it was also advertising on television in North Carolina, and was prepared to respond to moves by Mr. Kerry in the other states.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Edwards's position on the ticket was described by Republicans and Democrats as a clear boost for Mr. Kerry in one obviously critical Southern state: Florida. Mr. Edwards's wife, Elizabeth, made a point of noting where she was from as the Democrats campaigned in St. Petersburg, Fla., on Wednesday night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actually a native Floridian,'' Ms. Edwards said. ''I was born in Jacksonville. My parents married in Pensacola -- they now live in Sarasota.'' As the crowd erupted in cheers, she warned, ''I'm not done yet,'' explaining that her sister lives in Bradenton and she has aunts and uncles ''all over this state.''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Florida, Democrats said that Mr. Kerry's hopes in the South were not particularly strong, even with Mr. Edwards on the ticket. Still, with Mr. Edwards at his side, his campaign appears to be at the very least attempting to force Mr. Bush to expend resources on a part of the country that his campaign had wanted to take for granted.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make them defend territory on the electoral map,'' Mr. Devine said. ''And there's a lot of red out there for us to do that.''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South, a poll conducted by the University of Pennsylvania's National Annenberg Election Survey conducted earlier this week underscored the potential value of Mr. Edwards's appeal among rural voters.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found that just 19 percent of rural voters had an unfavorable view of Mr. Edwards, compared with 37 percent with a favorable view. By contrast, Mr. Kerry was viewed unfavorably by 43 percent of rural voters, compared with 36 percent who viewed him favorably.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so effective in talking to and reaching the economically pressured voters; he seems like he could talk their language. And it resonated with them far better than they resonate with Kerry,'' said Peter F. Nardulli, a political scientist at the University of Illinois in Urbana.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Edwards's potential appeal to independent voters was displayed in the Wisconsin primary. Mr. Kerry defeated Mr. Edwards there on Feb. 17, but Mr. Edwards defeated him among independent voters by a margin of 40 percent to 28 percent, according to a survey of voters leaving the polls.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Bush's advisers said they were skeptical that Mr. Edwards's presence on the ticket would make a difference in the end.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Dowd, a senior Bush political strategist, disputed the idea that the electoral strength exhibited by Mr. Edwards during the Democratic primaries was a measure of how he might help Mr. Kerry.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people he appealed to is a minority of Democratic voters,'' Mr. Dowd said. He said there was no evidence that Mr. Edwards could draw in any voters that Mr. Kerry did not already have, adding, ''You're not going to have the answer to this question in a while, and in the end it's about the president, not the vice president.''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that, Mr. Fabrizio, the Republican pollster, said, the image of a youthful Mr. Edwards frolicking with his wife and two young children could help him with young voters and among moderate women, who have proven to be of concern for Republicans. And the Rev. Jesse L. Jackson argued that Mr. Edwards, as a Southerner, could help drive up turnout among black voters, as well as blue-collar voters across the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if he excites labor and civil rights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across the country, it changes the dynamics of the race,'' Mr. Jackson said. ''Edwards will move comfortably in Appalachia. He'll move comfortably in the Carolinas and in Georgia.''</w:t>
      </w:r>
    </w:p>
    <w:p>
      <w:pPr>
        <w:pStyle w:val="Normal33"/>
      </w:pPr>
    </w:p>
    <w:p>
      <w:pPr>
        <w:pStyle w:val="Normal33"/>
        <w:keepNext w:val="0"/>
        <w:spacing w:before="240" w:after="0" w:line="260" w:lineRule="atLeast"/>
        <w:ind w:left="0" w:right="0" w:firstLine="0"/>
        <w:jc w:val="left"/>
      </w:pPr>
      <w:r>
        <w:br/>
      </w:r>
      <w:hyperlink r:id="rId300" w:history="1">
        <w:r>
          <w:rPr>
            <w:rFonts w:ascii="arial" w:eastAsia="arial" w:hAnsi="arial" w:cs="arial"/>
            <w:b w:val="0"/>
            <w:i/>
            <w:strike w:val="0"/>
            <w:color w:val="0077CC"/>
            <w:sz w:val="20"/>
            <w:u w:val="single"/>
            <w:vertAlign w:val="baseline"/>
          </w:rPr>
          <w:t>http://www.nytimes.com</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8" style="position:absolute;z-index:25174937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''Possible Edwards Appeal''Based on economics and demographics, here are some states in which Mr. Edwards's background as the son of a rural millworker and a self-styled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be an asset to the Kerry-Edwards ticket.STATES WON BY BUSH IN 2000FloridaNumber of electoral votes: 27Margin of victory in 2000: 0.01 pointsPercent manufacturing jobs: 13%Percent who live in rural areas: 11%Poverty rate: 13%MissouriNumber of electoral votes: 11Margin of victory in 2000: 3.3Percent manufacturing jobs: 20Percent who live in rural areas: 23Poverty rate: 11OhioNumber of electoral votes: 20Margin of victory in 2000: 3.5Percent manufacturing jobs: 25Percent who live in rural areas: 23Poverty rate: 11ArkansasNumber of electoral votes: 6Margin of victory in 2000: 5.5Percent manufacturing jobs: 25Percent who live in rural areas: 48Poverty rate: 16West VirginiaNumber of electoral votes: 5Margin of victory in 2000: 6.3Percent manufacturing jobs: 18Percent who live in rural areas: 54Poverty rate: 18LouisianaNumber of electoral votes: 9Margin of victory in 2000: 7.7Percent manufacturing jobs: 15Percent who live in rural areas: 27Poverty rate: 20North CarolinaNumber of electoral votes: 15Margin of victory in 2000: 12.8Percent manufacturing jobs: 24Percent who live in rural areas: 40Poverty rate: 12STATES WON BY GOREWisconsinNumber of electoral votes: 10Margin of victory in 2000: 0.2Percent manufacturing jobs: 27Percent who live in rural areas: 32Poverty rate: 9IowaNumber of electoral votes: 7Margin of victory in 2000: 0.3Percent manufacturing jobs: 22Percent who live in rural areas: 39Poverty rate: 9OregonNumber of electoral votes: 7Margin of victory in 2000: 0.4Percent manufacturing jobs: 19Percent who live in rural areas: 21Poverty rate: 12(Sources by Federal Election Commission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Leip's Atlas of U.S. Presidential Elections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Census Bureau)(pg. A15)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2004</w:t>
      </w:r>
    </w:p>
    <w:p>
      <w:pPr>
        <w:pStyle w:val="Normal33"/>
      </w:pPr>
    </w:p>
    <w:p>
      <w:pPr>
        <w:pStyle w:val="Normal33"/>
        <w:ind w:left="200"/>
        <w:sectPr>
          <w:type w:val="continuous"/>
          <w:pgMar w:top="840" w:right="1000" w:bottom="840" w:left="1000" w:header="400" w:footer="400"/>
          <w:pgNumType w:fmt="decimal"/>
          <w:cols w:space="720"/>
        </w:sectPr>
      </w:pPr>
      <w:r>
        <w:br/>
      </w:r>
      <w:r>
        <w:pict>
          <v:line id="_x0000_s114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34"/>
      </w:pPr>
    </w:p>
    <w:p>
      <w:pPr>
        <w:pStyle w:val="Normal34"/>
      </w:pPr>
      <w:r>
        <w:pict>
          <v:shape id="_x0000_i1150" type="#_x0000_t75" alt="LexisNexis®" style="width:147.75pt;height:30pt">
            <v:imagedata r:id="rId17" o:title=""/>
          </v:shape>
        </w:pict>
      </w:r>
      <w:r>
        <w:cr/>
      </w:r>
    </w:p>
    <w:p>
      <w:pPr>
        <w:pStyle w:val="Heading132"/>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A Seat for the Taking, but First Seeking Traction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1" style="position:absolute;z-index:2517514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Staten Island know plenty about Representative Michael G. Grimm, the embattled first-term Republican facing a barrage of questions about his fund-raising practices and business deals.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trying to defeat him this fall, however, remains something of a mystery.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Murphy, the Democratic challenger in New York City's most conservative district, is a congressman's son, a fourth-generation Staten Islander, and handsome enough to have enjoyed a minor career in television, including a role as Jimmy Connors in the 2001 ABC-TV tennis movie, ''When Billie Beat Bobby.''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a month to go before Election Day, Mr. Murphy, 41, has struggled to gain traction in a race that national Democrats, seeking control of the House, had hoped would be a plum opportunity to pick up a seat. He has held few news conferences, is rarely spotted at the ferry terminal, and is still trying to introduce himself to the 13th District, a swing district that includes Staten Island and a swath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asking me, 'Who is the Democrat running in the congressional race?' '' said Vincent J. Gentile, a Democratic city councilman from Bay Ridge who supports Mr. Murphy. ''That's probably the question I get asked the most.''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know it now, I tell them,'' added Mr. Gentile added. ''But hopefully over the next couple of weeks, that'll change.''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is still viewed as vulnerable -- even as Mr. Murphy lagged by 10 points in a recent poll by Siena College -- and the Democratic elite are now swooping in for support. In Manhattan this month, Mr. Murphy delivered remarks at a reception that included Al Gore and Representative Nancy Pelosi of California, the House Democratic leader; an Upper East Side fund-raiser on Wednesday featured Representatives Jerrold Nadler and Carolyn B. Maloney. Party operatives have asked Christine C. Quinn, the City Council speaker, to campaign on Mr. Murphy's behalf.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Murphy, who lived in California for 18 years and is running his first campaign for elected office, focuses on fund-raising, he is in danger of being tripped up by attacks from Mr. Grimm's camp, which has derided him as a ''failed actor'' who ''lives in his father's basement.'' (Mr. Murphy, who is divorced, shares a home with his father on Staten Island.)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to YouTube -- and linked from a Grimm campaign site -- include snippets from his Hollywood days. In one, labeled ''Mark Murphy Gets Clubbed by a Blonde,'' a bikini-clad woman swats him over the head with a wooden two-by-four. ''Hey Mark,'' reads a caption, ''did you win an Emmy for that?''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labor leaders say they are confident that Mr. Grimm's ethics troubles, along with a union-backed canvassing and get-out-the-vote effort, can help convince voters that Mr. Murphy is the better choice. His campaign, which was recently endorsed by hotel and retail workers' unions, is running television advertisements that describe Mr. Grimm as ''one of the most corrupt members of Congress.''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prominent Staten Island officials passed on the chance to challenge Mr. Grimm, who initially seemed headed toward an easy re-election. By the time the race was viewed as competitive, the nomination had gone to Mr. Murphy, who has little experience in politics beyond college internships and a stint with the New York City public advocate's office.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also has to grapple with the legacy of his father, John M. Murphy, who represented Staten Island in Congress for nearly 20 years before serving a 20-month prison sentence in the 1980s after he was convicted in a corruption scandal. The two remain close, and Mr. Murphy wears his father's lapel pin, with a facsimile of the Verrazano-Narrows Bridge, as a good-luck charm.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the city say that Mark Murphy has made strides with handling deep-pocketed donors and honing his retail presence among groups of voters.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observed him in any number of campaign events; he's a lot better now than he was two months ago,'' Mr. Nadler said in an interview. ''I think he's doing very well now.''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cheese slice at Vincent's, a pizzeria in his neighborhood, West New Brighton, Mr. Murphy spoke confidently about his ties to Staten Island and dismissed the YouTube videos, saying simply, ''I'm no actor.''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still finding his way in a new role: asked what led him to seek national office, Mr. Murphy struggled for a minute or so to find the right phrasing.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that came to me when people started coming to me and said, 'Mark, something needs to be done about this guy, something needs to be done. Will you do it?' '' he said, after some hesitation. ''And I said, well, you know, I'm flattered, thank you -- I'll, I'll think about it. And then one day, somebody said, you know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Mr. Murphy paused for a full six seconds. Two campaign aides, seated beside their candidate, stared at him, unblinking.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 was, uh, it was in January,'' he continued. ''Somebody said to me, we really need your help because they're going to get to a point of, um, of, of it being election time again. And I said, 'You know, I'll take this challenge.'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politicians relish discussing their family life; Mr. Murphy was quick to change the subject. Do he and his father discuss politics? ''We talk Yankees.'' Asked about his recent engagement to his girlfriend, Mr. Murphy remained expressionless, and quickly changed the subject to Staten Island's maritime industry.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Murphy say he is running an aggressive, visible campaign. A spokesman e-mailed an extensive breakdown of Mr. Murphy's schedule, noting that, in a two-week period, he met commuters at eight subway, bus, and ferry stations; spent five nights knocking on doors on Staten Island and in Brooklyn; stopped by supermarkets, senior centers and other gathering sites; and held six fund-raisers.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Murphy acknowledged in a radio interview with WNYC that there were limits to his retail politicking. His campaign is focused on fund-raising because it believes television advertisements will be important in the final weeks.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do so much of that one-on-one and hand-to-hand,'' he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Siena College poll in late September showed that nearly half of Mr. Murphy's district did not know him or have an opinion about him, including 46 percent of likely Democratic voters. Mr. Murphy's camp said it planned to make up the gap with a heavy advertising campaign this month. But Mr. Grimm has had a significant fund-raising advantage: He reported $1.3 million in his campaign treasury at the end of June, compared with $260,000 for Mr. Murphy.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Cannon, a Republican from Staten Island, said he would consider voting for Mr. Murphy if he heard more about him.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Mark Murphy once four months ago on the ferry,'' Mr. Cannon said as he rode it home on Friday. ''I haven't seen him in the paper; I haven't seen any advertising. Grimm's been all over the place.''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Brown, president of the left-leaning Staten Island Democratic Association, said he had initially been skeptical of Mr. Murphy, but that he had since come around to his candidacy.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a superstar, you'd run the superstar every time,'' Mr. Brown said. ''If you have somebody else who is not a superstar, but still has the right message and the right potential, you can help develop a superstar down the road.''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''We're hoping Mark Murphy becomes the superstar that we want.''</w:t>
      </w:r>
    </w:p>
    <w:p>
      <w:pPr>
        <w:pStyle w:val="Normal34"/>
        <w:keepNext w:val="0"/>
        <w:spacing w:before="240" w:after="0" w:line="260" w:lineRule="atLeast"/>
        <w:ind w:left="0" w:right="0" w:firstLine="0"/>
        <w:jc w:val="left"/>
      </w:pPr>
      <w:r>
        <w:br/>
      </w:r>
      <w:hyperlink r:id="rId308" w:history="1">
        <w:r>
          <w:rPr>
            <w:rFonts w:ascii="arial" w:eastAsia="arial" w:hAnsi="arial" w:cs="arial"/>
            <w:b w:val="0"/>
            <w:i/>
            <w:strike w:val="0"/>
            <w:color w:val="0077CC"/>
            <w:sz w:val="20"/>
            <w:u w:val="single"/>
            <w:vertAlign w:val="baseline"/>
          </w:rPr>
          <w:t>http://www.nytimes.com/2012/10/15/nyregion/in-crucial-race-mark-murphy-a-democrat-seeks-traction.html</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52" style="position:absolute;z-index:25175244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Mark Murphy, who is challenging Representative Michael G. Grimm, a Republican, in the 13th District, canvassing door to door in Staten Island this month.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sat with his campaign manager, Adam Haight, left, at Vincent's, a pizzeria in his neighborhood in West New Brighton, Staten Island. (PHOTOGRAPHS BY ROBERT CAPLIN FOR THE NEW YORK TIMES)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34"/>
      </w:pPr>
    </w:p>
    <w:p>
      <w:pPr>
        <w:pStyle w:val="Normal34"/>
        <w:ind w:left="200"/>
        <w:sectPr>
          <w:type w:val="continuous"/>
          <w:pgMar w:top="840" w:right="1000" w:bottom="840" w:left="1000" w:header="400" w:footer="400"/>
          <w:pgNumType w:fmt="decimal"/>
          <w:cols w:space="720"/>
        </w:sectPr>
      </w:pPr>
      <w:r>
        <w:br/>
      </w:r>
      <w:r>
        <w:pict>
          <v:line id="_x0000_s1153"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pPr>
        <w:pStyle w:val="Normal35"/>
      </w:pPr>
    </w:p>
    <w:p>
      <w:pPr>
        <w:pStyle w:val="Normal35"/>
      </w:pPr>
      <w:r>
        <w:pict>
          <v:shape id="_x0000_i1154" type="#_x0000_t75" alt="LexisNexis®" style="width:147.75pt;height:30pt">
            <v:imagedata r:id="rId17" o:title=""/>
          </v:shape>
        </w:pict>
      </w:r>
      <w:r>
        <w:cr/>
      </w:r>
    </w:p>
    <w:p>
      <w:pPr>
        <w:pStyle w:val="Heading133"/>
        <w:keepNext w:val="0"/>
        <w:spacing w:after="200" w:line="340" w:lineRule="atLeast"/>
        <w:ind w:left="0" w:right="0" w:firstLine="0"/>
        <w:jc w:val="center"/>
      </w:pPr>
      <w:hyperlink r:id="rId315" w:history="1">
        <w:r>
          <w:rPr>
            <w:rFonts w:ascii="arial" w:eastAsia="arial" w:hAnsi="arial" w:cs="arial"/>
            <w:b/>
            <w:i/>
            <w:strike w:val="0"/>
            <w:color w:val="0077CC"/>
            <w:sz w:val="28"/>
            <w:u w:val="single"/>
            <w:vertAlign w:val="baseline"/>
          </w:rPr>
          <w:t>How Well Does Contemporary Fiction Address Radical Politics?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2013 Sunday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35; BOOKENDS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PANKAJ MISHRA and JENNIFER SZALAI</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5" style="position:absolute;z-index:25175449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in Bookends, two writers take on pressing and provocative questions about the world of books. This week, Pankaj Mishra and Jennifer Szalai discuss the representation of extreme political ideas in fiction.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Pankaj Mishra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by women seems the most sensitive to the variety, ambiguities and contradictions of radicalism.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many politically engaged writers in the West were engrossed by AndrÃ© Malraux's ''Conquerers'' and ''Man's Fate,'' both set amid the turmoil of the Chinese Revolution. Malraux was one of the first novelists to reckon with two new 20th-century realities: the revolt of the masses and the power of ideology. Aligned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movements, his smart, self-aware characters made the conspirators of Joseph Conrad's ''Under Western Eyes'' and Henry James's ''Princess Casamassima'' seem like petty and irrelevant hecklers of an imperturbable bourgeois order. But Malraux still found himself attacked by Leon Trotsky, who said the French novelist was too much of a bourgeois individualist, and not Marxist enough to comprehend the great events he was part of.</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equivalent accusation was brought against many writers engaged with the energies, both liberationist and nihilist, released by anticolonial movements and the arduous process of state-building in Asia, Africa and Latin America. Fortunately, these breakers of long national silences (including Indonesia's Pramoedya Ananta Toer and Chile's Roberto BolaÃ±o) were less compelled by Marxist dogma than by the nobility of individual passion for justice and dignity. The antiapartheid activists of Nadine Gordimer's ''Burger's Daughter,'' the Trotskyist revolutionary of Mario Vargas Llosa's ''Real Life of Alejandro Mayta'' and the low-caste opponent of Communist government in Arundhati Roy's ''God of Small Things'' show how the wish for radical innovation has been diversely realized, and often corrupted, but never less than urgent.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longing for an alternative order could not have been similarly commemorated in post-World War II American fiction. While other countries struggled with genocides, military coups and economic calamities, the United States saw an unprecedented period of prosperity, nearing what Carl Schmitt called a state of ''neutralization'': the end of struggles between rival ideologies and systems, and the rise of a politics dominated by experts and mass persuaders.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as the clamorous protests of the 1960s faded away, Philip Roth seemed almost envious of writers in Communist Eastern Europe, who had gained moral prestige and authority through their perilous defiance of repressive governments: ''There,'' he wrote, ''nothing goes and everything matters; here everything goes and nothing matters.''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novelist's unease about his comfortable isolation, frequently expressed through reflexive irony, rarely flowed into an empathetic understanding of those intractably embodying the will to change at home. In ''American Pastoral,'' Roth himself seemed to equate political radicalism with a form of lunacy. The vicious attacks of Sept. 11 could only strengthen the tendency to see militant dissent as a species of pathology.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with the facts of mass politics and ideological fervor, John Updike and Martin Amis psychologized them away as symptoms of sexual frustration. Presumably free of male anxieties, fiction by women -- Deborah Eisenberg, Jennifer Egan, Susan Choi, Barbara Kingsolver, Ann Patchett, Dana Spiotta -- has seemed much more sensitive to the variety, ambiguities and contradictions of radical thought and action. (Depicting Robespierre in ''A Place of Greater Safety,'' Hilary Mantel may have given us contemporary fiction's richest portrait of a revolutionary.) Remarkably, almost all events and characters in these works are drawn from the past. But then the few people pushed to radical gestures in our own era of unparalleled conformity and political passivity are more likely to be scorned than admired.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ominously, the future holds none of the possibilities of far-reaching transformation that galvanized a writer like BolaÃ±o. Indeed, his example shows that Trotsky, unreasonably doctrinaire with Malraux, was right in one respect: The writer chronicling political events in fiction is most effective when participating in a historical process or movement. No such tonic immersion is available to most contemporary writers, who, as sequestered as ever, must strive alone to transcend the general impoverishment of the political imagination.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Pankaj Mishra is the author of several books, including ''The Romantics: A Novel,'' which won the Los Angeles Times Art Seidenbaum Award for First Fiction, and ''From the Ruins of Empire,'' a finalist for the Orwell and Lionel Gelber Prizes in 2013. He is a fellow of the Royal Society of Literature and contributes essays on politics and literature to The New York Review of Books, The New Yorker, The Guardian of London and The London Review of Books.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â—† â—†</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Szalai</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America's recent political and economic depredations, our fiction tends to locate subversion in other eras or other places.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to deduce what reality looks like from the fiction that gets read the most, politics would seem to be less real to us than king slayers and Dante fanatics. This isn't to say political intrigue is missing from best-seller lists; thriller writers often use it to set a plot in motion, deploying it as a backdrop or a pretext. But ''the political novel,'' which the critic Irving Howe defined in terms of ''a dominant emphasis, a significant stress,'' is more elusive. It always has been. Writing in the late 1950s, Howe was talking about the rare work of fiction in which the political element ''is interesting enough to warrant investigation.'' Restless, radicalized characters offer one reliable way of making things ''interesting enough.'' Characters taking pleasure in the political status quo generally don't.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Ian McEwan has tried to combine the two, depicting radical politics from the perch of a decidedly nonradical protagonist. In ''Saturday,'' a wealthy neurosurgeon thinks deep thoughts about terrorism and Sept. 11. He diagnoses the malady of radical discontent with confident ease: antiwar protesters are animated by their ''cloying self-regard,'' and terrorists are driven to murder by their foolish commitment to ''mirages'' like ''the ideal Islamic state.'' Radical politics in all forms gets cast as either a vanity project or a logical error. ''Saturday'' reads like a tribute to upper-middle-class values -- a bourgeois manifesto of sorts.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can address radical politics at a genteel remove, as McEwan does, treating it like a curiosity to be looked at and commented on. While this kind of loftiness may be a legitimate goal for a social scientist, it seems weirdly limiting for a fiction writer, who has the freedom to imagine himself into the lives of others, to become someone else. Writers like Norman Rush and Deborah Eisenberg have long handled politics in their fiction with exceptional sensitivity and intelligence, refracting pristine ideas through the unruly subjectivity of their characters. Similarly, in Rachel Kushner's recent novel ''The Flamethrowers,'' set in the 1970s, an American falls in with Italian radicals for reasons that are only obliquely political: after chancing on her boyfriend with another woman, she tries to lose herself in the righteous slogans of others, joining a movement she knows ''little to nothing about.'' Yet her reasons aren't entirely self-absorbed; she's too observant for that. At her boyfriend's palatial family home, she notices the casual ''cruelty'' of expecting ''a servant in uniform not just to bring your coffee but also to pour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 suggested that a real understanding of politics -- a feeling for even extreme political ideas and their seductive power -- comes with an existential crisis, in which people feel themselves at the mercy of ''large impersonal forces over which they can claim little control.'' With the exception of the Civil War, he argued, Americans could always count on a ''way out.'' Thomas Pynchon's homegrown paranoiacs have since struggled to subvert what the author once called the ''emerging technopolitical order,'' and Don DeLillo has positioned his solitary characters against the mass market and the faceless crowd. But despite the political and economic depredations of the last 50 years, much contemporary American fiction tends to locate political subversion in other eras or other places. So it's striking when writers train their gaze on us, looking closely at what happens here, at how pretensions to inclusiveness can still leave people feeling invisible and estranged. Sometimes the political action is explicit, as in the smart, scathing fiction of Kiran Desai, but some of the most startling work sticks closer to the intimacy of experience. I'm thinking of the quietly astonishing stories of Edward P. Jones, or the funny and pointed brilliance of ''Americanah,'' Chimamanda Ngozi Adichie's new novel: their characters may have no interest whatsoever in revolution, but they are finely attuned to the ironies that can give rise to one, to the discrepancies we don't even know are there.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Szalai was until 2010 a senior editor at Harper's Magazine, where she oversaw the publication's ''Reviews'' section. She has written for The New York Times Book Review, The Nation and The London Review of Books, among others.</w:t>
      </w:r>
    </w:p>
    <w:p>
      <w:pPr>
        <w:pStyle w:val="Normal35"/>
        <w:keepNext w:val="0"/>
        <w:spacing w:before="240" w:after="0" w:line="260" w:lineRule="atLeast"/>
        <w:ind w:left="0" w:right="0" w:firstLine="0"/>
        <w:jc w:val="left"/>
      </w:pPr>
      <w:r>
        <w:br/>
      </w:r>
      <w:hyperlink r:id="rId316" w:history="1">
        <w:r>
          <w:rPr>
            <w:rFonts w:ascii="arial" w:eastAsia="arial" w:hAnsi="arial" w:cs="arial"/>
            <w:b w:val="0"/>
            <w:i/>
            <w:strike w:val="0"/>
            <w:color w:val="0077CC"/>
            <w:sz w:val="20"/>
            <w:u w:val="single"/>
            <w:vertAlign w:val="baseline"/>
          </w:rPr>
          <w:t>http://www.nytimes.com/2013/09/22/books/review/how-well-does-contemporary-fiction-address-radical-politics.html</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6" style="position:absolute;z-index:25175552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DRAWINGS (DRAWINGS BY R. KIKUO JOHNSON)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2013</w:t>
      </w:r>
    </w:p>
    <w:p>
      <w:pPr>
        <w:pStyle w:val="Normal35"/>
      </w:pPr>
    </w:p>
    <w:p>
      <w:pPr>
        <w:pStyle w:val="Normal35"/>
        <w:ind w:left="200"/>
        <w:sectPr>
          <w:type w:val="continuous"/>
          <w:pgMar w:top="840" w:right="1000" w:bottom="840" w:left="1000" w:header="400" w:footer="400"/>
          <w:pgNumType w:fmt="decimal"/>
          <w:cols w:space="720"/>
        </w:sectPr>
      </w:pPr>
      <w:r>
        <w:br/>
      </w:r>
      <w:r>
        <w:pict>
          <v:line id="_x0000_s115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36"/>
      </w:pPr>
    </w:p>
    <w:p>
      <w:pPr>
        <w:pStyle w:val="Normal36"/>
      </w:pPr>
      <w:r>
        <w:pict>
          <v:shape id="_x0000_i1158" type="#_x0000_t75" alt="LexisNexis®" style="width:147.75pt;height:30pt">
            <v:imagedata r:id="rId17" o:title=""/>
          </v:shape>
        </w:pict>
      </w:r>
      <w:r>
        <w:cr/>
      </w:r>
    </w:p>
    <w:p>
      <w:pPr>
        <w:pStyle w:val="Heading134"/>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Algerian Songs and Friendships, Reborn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2012 Saturday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9" style="position:absolute;z-index:2517575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musicians of the Casbah of old Algiers were bent and broken by history. The bars and cafes that flourished under French colonial rule were their livelihood, so the war that brought independence in 1962 meant the end of their way of life -- and of their distinctive music.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Jews among them fled to France, never to return. Muslim residents of the Casbah, the crumbling, old,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were relocated by the new Algerian government to housing developments on the outskirts of the city.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lost contact. The Algerian version of the popular Arabic-language music known as chaabi was forgotten.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50 years later, they are together again. On the evening of Sept. 30, 20 of them bewitched an audience of 900 in the outdoor courtyard of the Museum of the Art and History of Judaism in the heart of the Marais neighborhood 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Cheered on by clapping and ululations, the orchestra of Muslims and Jews called El Gusto (the Good Mood) performed nonstop for nearly two and a half hours.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new life, a rebirth!'' said Mohamed Ferkioui, the group's 86-year-old accordionist. ''We eat together, we sleep together. We're a family, really a family. Ha! This is what paradise 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show drew to a close, he shed his instrument, moved to center stage and started to dance. He rotated his shoulders and hips in moves that defied logic, raised his arms and beckoned the audience to come closer. He rested one hand suggestively at the base of his belly, the other on his backside.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joined by Robert Castel, a 79-year-old singer and violinist. The two men -- Mr. Ferkioui, a Muslim who still lives in the neglected Casbah, and Mr. Castel, a Jew who now lives in a chic suburb of Paris -- danced together, almost touching.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a celebration of the museum's new exhibition ''The Jews of Algeria,'' was the first performance by Algerians in the museum's 14-year history.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musicians, it was even more.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the orchestra has led to a rediscovery of their music, a mix of Andalusian and Berber sounds and religious chants that incorporates strong, guttural singing with the music of a piano, a flute, strings and percussion.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revived friendships where religion, class and ethnicity have no meaning, and reincarnated the old men as artists worthy of respect.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us -- at our age -- traveling, eating great meals, staying in three- and four-star hotels, getting paid,'' said Rachid Berkani, a lute player who is 75, showing off the Hugo Boss suit he had bought in London.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El Gusto starts with a chance encounter. Nine years ago Safinez Bousbia, a 22-year-old Algerian-born architect living in Ireland, wandered into a shop in the Casbah where Mr. Ferkioui was making and painting wooden mirrors.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him about the faded black-and-white photographs of musicians that were pinned to a mirror. Over the next few hours Mr. Ferkioui poured out the story of how he once had been part of a famous chaabi conservatory and musical troupe in the 1950s.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this beautiful angel in front of me,'' Mr. Ferkioui said of that first meeting. ''God had sent 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Bousbia decided to bring the musicians back together. Finding them was the hard part. Mr. Ferkioui had trouble remembering the names. The music conservatory in Algiers where he had studied had long been closed. She hunted down the conservatory's registration records and went door to door in search of the musicians.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Bousbia found more than two dozen of them, some in their 90s, in Algeria and France. The process took more than two years. Along the way, she decided that their stories and their music deserved a documentary film.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were stuck in the past, their music was lost,'' she said. ''They deserved to be reunited and have their stories told. I decided to go for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of privilege who had been educated at Swiss boarding schools and studied architecture at Oxford, Ms. Bousbia used her own money to help finance the project.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as part of the film project, the musicians -- Muslims and Jews -- were united in Marseille, France. The orchestra staged its first full reunion, its first performance in 45 years, to a sellout crowd there. Concerts in Paris, Berlin, London, Geneva and Brussels followed.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Ms. Bousbia learned she had breast cancer; she recovered, but the project was at a standstill for another two years. Finally, in January 2012, ''El Gusto'' the film was released in Paris. It was featured last spring at the Tribeca Film Festival in New York and at the Seattle International Film Festival. This fall it will be shown again in the United States, and in Canada, Spain, Greece, Brazil, Australia, Serbia and Hong Kong.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stories, pieced together, create a rough mosaic of the last 50 years of Algerian history.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 Cherki, 79, a Jewish singer and guitarist, relocated to France with his family in the late 1930s, was hidden by a Christian family during World War II and moved back to Algeria after the war, where he was a low-level government worker. He then left for good when Jews were persecuted after independence.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Berkani, a Muslim, spent four years in prison for his political activities against the French during Algeria's war for independence. He was tortured by electric shock and waterboarding. He also made stringed instruments with pots and electrical wire and performed for the other prisoners. ''It boosted morale,''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Castel, the son of a famous chaabi composer, left Algiers for Paris when independence arrived, became an actor and playwright and has been decorated with the Legion of Honor.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Liamine Haimoune, 66, a singer who plays the mandolin, lost two sons during Algeria's Islamic rebellion in the 1990s and had stopped playing music for a decade.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angry against the whole world,'' he said. ''The sadness never leaves my eyes, of course. But my face -- now it is smiling!''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concert Mr. Haimoune huddled in a corner with a friend he hadn't seen for 45 years. The two men wept.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Gusto's current tour is taking the orchestra to five more French cities, including back to Marseille, and Grenoble, then to the Oslo World Music Festival. There are negotiations with an American agent to play in New York, Los Angeles and Chicago.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musicians' numbers are dwindling. Several have died since the orchestra was created, some of their places filled by sons. Maurice El Medioni, 84, the pianist, who lives in Israel, was too ill to travel for the concert in Paris. Mustapha Tahmi, 76, a guitar player, suffered two seizures recently and walks with a cane.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unfinished business. The orchestra has yet to stage a full concert in Algeria, because the Jewish musicians, who make up a small but crucial part of the orchestra, have been reluctant to return. The country is still recovering from the civil war that broke out after 1992 election results were annulled, and the Armed Islamic Group declared war on non-Muslims and foreigners.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Jew and as a singer, I've been afraid to go back,'' Mr. Cherki said. ''I'd love to go back to my country. But it's a different country now.''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Berkani offered a suggestion to make it easier. ''Instead of turning the page of history,'' he said, ''you burn it.''</w:t>
      </w:r>
    </w:p>
    <w:p>
      <w:pPr>
        <w:pStyle w:val="Normal36"/>
        <w:keepNext w:val="0"/>
        <w:spacing w:before="240" w:after="0" w:line="260" w:lineRule="atLeast"/>
        <w:ind w:left="0" w:right="0" w:firstLine="0"/>
        <w:jc w:val="left"/>
      </w:pPr>
      <w:r>
        <w:br/>
      </w:r>
      <w:hyperlink r:id="rId324" w:history="1">
        <w:r>
          <w:rPr>
            <w:rFonts w:ascii="arial" w:eastAsia="arial" w:hAnsi="arial" w:cs="arial"/>
            <w:b w:val="0"/>
            <w:i/>
            <w:strike w:val="0"/>
            <w:color w:val="0077CC"/>
            <w:sz w:val="20"/>
            <w:u w:val="single"/>
            <w:vertAlign w:val="baseline"/>
          </w:rPr>
          <w:t>http://www.nytimes.com/2012/10/13/arts/music/algerian-chaabi-musicians-reunite-in-the-band-el-gusto.html</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60" style="position:absolute;z-index:25175859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Robert Castel, left, and Mohamed Ferkioui in Paris, finding new life in El Gusto, their orchestra.(C1)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Gusto in concert at the Museum of the Art and History of Judaism, in the Marais section of Paris. (PHOTOGRAPHS BY AGNES DHERBEYS FOR THE NEW YORK TIMES)(C8)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2012</w:t>
      </w:r>
    </w:p>
    <w:p>
      <w:pPr>
        <w:pStyle w:val="Normal36"/>
      </w:pPr>
    </w:p>
    <w:p>
      <w:pPr>
        <w:pStyle w:val="Normal36"/>
        <w:ind w:left="200"/>
        <w:sectPr>
          <w:type w:val="continuous"/>
          <w:pgMar w:top="840" w:right="1000" w:bottom="840" w:left="1000" w:header="400" w:footer="400"/>
          <w:pgNumType w:fmt="decimal"/>
          <w:cols w:space="720"/>
        </w:sectPr>
      </w:pPr>
      <w:r>
        <w:br/>
      </w:r>
      <w:r>
        <w:pict>
          <v:line id="_x0000_s1161"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37"/>
      </w:pPr>
    </w:p>
    <w:p>
      <w:pPr>
        <w:pStyle w:val="Normal37"/>
      </w:pPr>
      <w:r>
        <w:pict>
          <v:shape id="_x0000_i1162" type="#_x0000_t75" alt="LexisNexis®" style="width:147.75pt;height:30pt">
            <v:imagedata r:id="rId17" o:title=""/>
          </v:shape>
        </w:pict>
      </w:r>
      <w:r>
        <w:cr/>
      </w:r>
    </w:p>
    <w:p>
      <w:pPr>
        <w:pStyle w:val="Heading135"/>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Don't Try to Put Anything Over on This Town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2007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3; Connecticut Weekly Desk; Pg. 6; COMMUNITIES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ELLEN SPIEGEL</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BRANFORD </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3" style="position:absolute;z-index:2517606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ZAMBRANO explains the psyche of her town this way: ''What's right is right, and what's wrong, Branford will fight.''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list of wrongs is long these days in this shoreline town of 29,000 about six miles east of New Haven. Issues range from the kind of development pains that many towns feel to two precedent-setting energy projects -- Islander East and Broadwater -- that Branford has led the charge against.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tenacity is partly explained by the strength of its neighborhoods, its bouillabaisse of a population and lessons learned from earlier development angst.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mostly it can be explained by looking out the window of the Stony Creek Market, where Ms. Zambrano finished breakfast one day last month with a group of women who have met there in some configuration nearly every morning for the last 20 years. Stony Creek Harbor in Long Island Sound is visible across the road, as are the closest of the Thimble Islands.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plenty of fight left,'' said Ms. Zambrano, who moved to Branford about five years ago and retired last year after 39 years as a flight attendant with American Airlines.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window table, Kathy Zemina, 52, a mother of two who has lived in town with her husband for nearly 12 years, said: ''People here, they just love this place, they love their home and they've seen too much change. They see the beauty in what's left, and they just are going to do anything to preserve that.''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devotion has fueled a series of battles against development projects and has manifested itself most prominently in the town's opposition to Islander East and Broadwater.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Islander East is a proposed natural gas pipeline that would run under the Long Island Sound from Branford to the eastern end of Long Island. It would surface in that part of Stony Creek Harbor visible from the market.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nearly six years since it was proposed, Branford residents have consistently filled public meetings to oppose it, and state regulators have refused to issue permits. Duke Energy and KeySpan, which are proposing the project, had their appeal heard in federal court this month.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another front, Branford has led the opposition against a proposal by Broadwater Energy, a partnership of Shell Oil and TransCanada, to build a floating liquefied natural gas terminal about 10 miles south of Branford in New York State waters. Since the project was proposed two years ago, Branford residents have repeatedly turned out at meetings to oppose it, most notably in January, when more than 700 residents packed the high school auditorium in a session that went past midnight.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spirit was palpable,'' said Attorney General Richard Blumenthal, who has worked with Branford in opposing both projects. ''It isn't just a small or select group -- it's the town that feels very strongly.''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can only speculate on what accounts for their activism, but there is consistency to opinions.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be trite and say we're just Yankees,'' said Peter Brainerd, 74, standing just inside the garage his father opened in 1920, some 60 years after the family arrived in Branford. ''The attitude of the town seems to continue to be independent, feisty and fighting big business coming in and just taking advantage.''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Brainerd and others say all the battles are part of a larger war: defending what residents want their town to be. That vision, for many, was shaped by an explosion of condominiums in the 1970s that pushed the town into rapid growth, which many now regret and that made them wary of new projects.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everyone also cited Branford's diversity as a unifying force -- an unusually smooth blend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of whom came as stonecutters years ago, wealthier people who now populate much of the shoreline, and other groups in between.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that's our power and where all our strength is,'' said Anthony DaRos, 64, a stonemason, lifelong resident and former first selectman. ''The people of Branford are probably one of the most intelligent electorates.''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also agree that Branford's neighborhoods, like Stony Creek, while insular, are critical organizationally.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Branford is one of the few places on the planet where everybody is ready to go with a phone call,'' said Lonnie Reed, an independent filmmaker who has helped organize opposition to the two energy projects and, as a Democrat, is a member of the majority on the representative town meeting. ''One phone call: 'Hey we need you.' ''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some admit that the parade of crises was wearing, no one expects Branford to give up.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at a breaking point, Branford is probably more galvanized and unified than it was five years ago,'' said John E. Opie, 59, an engineer who is a lifelong resident and a Republican selectman. ''I don't see any weakening in our spirit. I think it's toughened us.''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Stony Creek Market, the breakfast regulars couldn't agree more. One of them, Nina Smith, has lived in Branford for 40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got a lot of smart people here and a lot of dedicated people who will fight for what they believe in,'' she said.  </w:t>
      </w:r>
    </w:p>
    <w:p>
      <w:pPr>
        <w:pStyle w:val="Normal37"/>
        <w:keepNext w:val="0"/>
        <w:spacing w:before="240" w:after="0" w:line="260" w:lineRule="atLeast"/>
        <w:ind w:left="0" w:right="0" w:firstLine="0"/>
        <w:jc w:val="left"/>
      </w:pPr>
      <w:r>
        <w:br/>
      </w:r>
      <w:hyperlink r:id="rId332" w:history="1">
        <w:r>
          <w:rPr>
            <w:rFonts w:ascii="arial" w:eastAsia="arial" w:hAnsi="arial" w:cs="arial"/>
            <w:b w:val="0"/>
            <w:i/>
            <w:strike w:val="0"/>
            <w:color w:val="0077CC"/>
            <w:sz w:val="20"/>
            <w:u w:val="single"/>
            <w:vertAlign w:val="baseline"/>
          </w:rPr>
          <w:t>http://www.nytimes.com</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4" style="position:absolute;z-index:25176166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READY TO FIGHT -- Residents of Branford, including regulars at the Stony Creek Market, below, and Peter Brainerd, bottom, have led the way in opposing two energy projects. (Photographs by Christopher E. Jones for The New York Times)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2007</w:t>
      </w:r>
    </w:p>
    <w:p>
      <w:pPr>
        <w:pStyle w:val="Normal37"/>
      </w:pPr>
    </w:p>
    <w:p>
      <w:pPr>
        <w:pStyle w:val="Normal37"/>
        <w:ind w:left="200"/>
        <w:sectPr>
          <w:type w:val="continuous"/>
          <w:pgMar w:top="840" w:right="1000" w:bottom="840" w:left="1000" w:header="400" w:footer="400"/>
          <w:pgNumType w:fmt="decimal"/>
          <w:cols w:space="720"/>
        </w:sectPr>
      </w:pPr>
      <w:r>
        <w:br/>
      </w:r>
      <w:r>
        <w:pict>
          <v:line id="_x0000_s116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38"/>
      </w:pPr>
    </w:p>
    <w:p>
      <w:pPr>
        <w:pStyle w:val="Normal38"/>
      </w:pPr>
      <w:r>
        <w:pict>
          <v:shape id="_x0000_i1166" type="#_x0000_t75" alt="LexisNexis®" style="width:147.75pt;height:30pt">
            <v:imagedata r:id="rId17" o:title=""/>
          </v:shape>
        </w:pict>
      </w:r>
      <w:r>
        <w:cr/>
      </w:r>
    </w:p>
    <w:p>
      <w:pPr>
        <w:pStyle w:val="Heading136"/>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FILM REVIEW; An Iranian Family, Facing Conflict Within and Beyond</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16</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7" style="position:absolute;z-index:2517637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"Under the Skin of the City," Tuba (Golab Adineh), a middle-aged woman who works in a textile mill in Tehran, sits down in front of a documentary film crew to answer some formulaic questions about the pending parliamentary elections. Although she is, as we will soon discover, the tough and articulate matriarch of a striving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Tuba finds herself flustered and speechless, stumbling over the rehearsed political boilerplate she is expected to deliver. At the movie's end, when the same crew has returned to record her in the act of voting, she has found her voice, and delivers a harangue about the miseries her family has recently suffered -- travails that make up the plot of this new film by Rakhshan Bani-Etemad, which opens in New York today.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however, the crew encounters technical difficulties, and her impassioned speech goes unrecorded. "I wish somebody would film what's going on right in here," she cries, jabbing at her chest. "Who do you show these films to anyway?"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question evokes the title of a documentary Ms. Bani-Etemad made in 1992, and up to now the answer has not included American audiences. "Under the Skin of the City" is one of nine features she has made since 1988, but it is the first to be released in this country. And while the film's concern with the lives of women in urban Iran and its tone of frank social commentary link it to other recent Iranian movies (like Jafar Panahi's "Circle" and Abbas Kiarostami's "Ten"), it has a direct, unabashedly melodramatic tone reminiscent of Italian neo-realism or post-World War II American stage drama. Witnessing an ordinary family fighting for dignity, opportunity and the possibility of happiness, and watching its seemingly inevitable defeat, I was reminded of nothing so much as "A Raisin in the Sun."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Bani-Etemad shoots the courtyards and alleyways of Tehran, as well as its fashionable shopping and office districts, with efficient realism, but the crises that wrack Tuba's family could be happening anywhere. Her husband, Mahmoud (Mohsen Ghazi Moradi), who is partially disabled, mostly sits around complaining and feeling sorry for himself, even as he plots with their older son, Abbas (Mohammad Reza Foroutan), to sell the house that is the bedrock of the family's stability.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Abbas, who runs errands for a local garment wholesaler, entertains dreams of upward mobility. He is trying to obtain a visa that will allow him to work in Japan, where he hopes to earn enough money to marry an office worker he has fallen for. Abbas's younger brother, Ali (Ebraheem Sheibani), is a student activist in occasional trouble with the police and rival political factions.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two sisters, Mahboubeh (Baran Kowsari, the director's daughter) and Hamideh (Homeira Riazi), whose lives are shadowed by domestic violence. Mahboubeh's best friend, who lives in an adjacent house, is regularly beaten by her brother, and Hamideh is in frequent flight from her brutal husband. Tuba, worn out by factory work, tries to keep the family on an even keel, while Abbas struggles to lift them out of their shabby circumstances, and their good intentions place them frequently at cross-purposes. While the two of them are at the center of the film's swirling, sometimes confusing drama, the real protagonist is the family itself -- a fragile, complex organism undermined by internal conflict and menaced by the cruelty and indifference of the society around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deal of palpable political sentiment in this film: a quiet disgust at the way Tuba and her co-workers are exploited; a simmering contempt at the deeply ingrained habits of male domination; and a weary pessimism about the fantasy of cosmopolitan affluence that Abbas finds so compelling. But Ms. Bani-Etemad is neither hopeless nor didactic, and somehow the calamities that befall Tuba and her children take on the purgative and redeeming force of tragedy. The distraught mother facing the camera at the end is a figure not of pity, but of defiance.</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SKIN OF THE CITY</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Rakhshan Bani-Etemad; written (in Farsi, with English subtitles) by Ms. Bani-Etemad and Farid Mestafavi; director of photography, Hassein Jafarian; edited by Mastafa Kherghehpoush; production designer, Omid Mohit; produced by Ms. Bani-Etemad and Jahangir Kowsari; released by Magnolia Pictures. Running time: 92 minutes. This film is not rated.</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Golab Adineh (Tuba), Mohammad Reza Foroutan (Abbas), Baran Kowsari (Mahboubeh), Ebraheem Sheibani (Ali), Mohsen Ghazi Moradi (Mahmoud), and Homeira Riazi (Hamideh).</w:t>
      </w:r>
    </w:p>
    <w:p>
      <w:pPr>
        <w:pStyle w:val="Normal38"/>
        <w:keepNext w:val="0"/>
        <w:spacing w:before="240" w:after="0" w:line="260" w:lineRule="atLeast"/>
        <w:ind w:left="0" w:right="0" w:firstLine="0"/>
        <w:jc w:val="left"/>
      </w:pPr>
      <w:r>
        <w:br/>
      </w:r>
      <w:hyperlink r:id="rId340" w:history="1">
        <w:r>
          <w:rPr>
            <w:rFonts w:ascii="arial" w:eastAsia="arial" w:hAnsi="arial" w:cs="arial"/>
            <w:b w:val="0"/>
            <w:i/>
            <w:strike w:val="0"/>
            <w:color w:val="0077CC"/>
            <w:sz w:val="20"/>
            <w:u w:val="single"/>
            <w:vertAlign w:val="baseline"/>
          </w:rPr>
          <w:t>http://www.nytimes.com</w:t>
        </w:r>
      </w:hyperlink>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2003</w:t>
      </w:r>
    </w:p>
    <w:p>
      <w:pPr>
        <w:pStyle w:val="Normal38"/>
      </w:pPr>
    </w:p>
    <w:p>
      <w:pPr>
        <w:pStyle w:val="Normal38"/>
        <w:ind w:left="200"/>
        <w:sectPr>
          <w:type w:val="continuous"/>
          <w:pgMar w:top="840" w:right="1000" w:bottom="840" w:left="1000" w:header="400" w:footer="400"/>
          <w:pgNumType w:fmt="decimal"/>
          <w:cols w:space="720"/>
        </w:sectPr>
      </w:pPr>
      <w:r>
        <w:br/>
      </w:r>
      <w:r>
        <w:pict>
          <v:line id="_x0000_s1168"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pgNumType w:fmt="decimal"/>
          <w:cols w:space="720"/>
          <w:titlePg w:val="0"/>
        </w:sectPr>
      </w:pPr>
    </w:p>
    <w:p>
      <w:pPr>
        <w:pStyle w:val="Normal39"/>
      </w:pPr>
    </w:p>
    <w:p>
      <w:pPr>
        <w:pStyle w:val="Normal39"/>
      </w:pPr>
      <w:r>
        <w:pict>
          <v:shape id="_x0000_i1169" type="#_x0000_t75" alt="LexisNexis®" style="width:147.75pt;height:30pt">
            <v:imagedata r:id="rId17" o:title=""/>
          </v:shape>
        </w:pict>
      </w:r>
      <w:r>
        <w:cr/>
      </w:r>
    </w:p>
    <w:p>
      <w:pPr>
        <w:pStyle w:val="Heading137"/>
        <w:keepNext w:val="0"/>
        <w:spacing w:after="200" w:line="340" w:lineRule="atLeast"/>
        <w:ind w:left="0" w:right="0" w:firstLine="0"/>
        <w:jc w:val="center"/>
      </w:pPr>
      <w:hyperlink r:id="rId347" w:history="1">
        <w:r>
          <w:rPr>
            <w:rFonts w:ascii="arial" w:eastAsia="arial" w:hAnsi="arial" w:cs="arial"/>
            <w:b/>
            <w:i/>
            <w:strike w:val="0"/>
            <w:color w:val="0077CC"/>
            <w:sz w:val="28"/>
            <w:u w:val="single"/>
            <w:vertAlign w:val="baseline"/>
          </w:rPr>
          <w:t>Brooklyn Youth Fighting for Life After 20 Minutes Under Water</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2005 Wednesday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1; Crabs Beckon, but Danger Lurks in Mud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 Colin Moynihan contributed reporting for this article.</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0" style="position:absolute;z-index:2517657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drivers on the Belt Parkway even notice Spring Creek, a tributary of Jamaica Bay tucked between a waste treatment plant and a landfill. But to nearby residents, it has long been a fisherman's paradise.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creek, the tidal waters of the Atlantic, and the fish that swim in them, reach up into mainland Brooklyn. Especially to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several nearby housing projects, it is a place they can walk or bike to and reel in large striped bass as well as bluefish, weakfish and porgies.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best known as a prime crabbing spot -- large blue claws scuttle around the shores and cling to the concrete and wooden stanchions that support the Belt Parkway bridge over the creek.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lure of the blue claws that attracted Alberto Cruz, 17, of East New York, Brooklyn, to the spot, where Fountain Avenue hooks underneath the parkway in the Spring Creek area of Brooklyn.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and relatives said that Alberto had recently become excited about the spot's great crabbing but was unaware of another aspect of equal renown: its mucky bottom sucks in feet like quicksand.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Alberto was crabbing with a friend at 2:15 p.m. on Monday when he apparently tried wading to the center of the bridge, a deeper area where the crabs are more plentiful.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witnesses, he became hopelessly stuck in the mud, and, a weak swimmer, was unable to free himself or to grasp the wire crab trap that a friend tried throwing to him. Alberto went under and spent at least 20 minutes on the murky bottom until he was pulled out by police divers, who shocked him twice with defibrillators to bring about his faded pulse.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Alberto remained at Brookdale University Hospital and Medical Center yesterday, where he was unresponsive and in critical condition.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kid had no experience here; that's what it was,'' said David Morales, 48, a regular crabber. ''Everyone here knows this mud. The more you move, the more you sink.'' Mr. Morales said that the regular crabbers knew to keep to the concrete bottom under the bridge but that novice crabbers sometimes got carried away, chasing crabs out toward the muddy bottom.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coming for 30 years, and last year an Indian dude was crabbing and wandered into the mud,'' he said. ''We had to throw him a rope to pull him out.''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regular crabber, Tay Dawson, who stopped by the crabbing spot with her brother and sister, added, ''Everyone who knows this spot knows you stay away from the mud and don't go walking out at high tide.''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spot does not resemble a prime fishing spot. It lies between the Spring Creek Auxiliary Water Pollution Control Plant and the Fountain Avenue Landfill, a large expanse along the Belt Parkway that the city is turning into parkland.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water is murky and the shores are strewn with trash. Graffiti adorns the underside of the bridge and traffic thumps continually overhead.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a few minutes of fishing, that all fades into the background and the spot becomes an urban Atlantis. There is picturesque marshland where cattails rustle in the breeze and waterfowl like egrets, cranes and herons pick through the reeds. Schools of bait fish ripple the surface.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foot, bike or car, the crabbers arrive each morning with wire traps, crab rings or long nets. Yesterday, Juan Alvarez, 20, of East New York, rode up on his bicycle holding a crab net, and immediately began scooping crabs from the shore. He said he could usually net 20 crabs an hour.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paced the shore, nimbly picking his way past the trash, including a barnacle-encrusted in-line skate, all types of rusted car parts and broken bottles. He avoided submerged objects, like several rolls of chain link fence and a few rusted bicycles.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Dawsons, who live in the Pink Houses, said that in spite of the tough crabbing conditions, many residents of nearby housing projects favored the spot.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convenient, so it's very popular in the community, especially with low-income people who don't have boats for fishing or cars to get to the beach,'' said Maurice Dawson, who likes to steam the crabs with some Old Bay seasoning and eat them. On a typical summer day, many regulars bring barbecues and cook their catch right next to the creek.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Brookdale Hospital yesterday, Alberto's father, Miguel Torres, 38, urged anyone he could to pray for his son.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good kid,'' he said. ''He loved life. He went crabbing. He went to have some fun.''</w:t>
      </w:r>
    </w:p>
    <w:p>
      <w:pPr>
        <w:pStyle w:val="Normal39"/>
      </w:pPr>
    </w:p>
    <w:p>
      <w:pPr>
        <w:pStyle w:val="Normal39"/>
        <w:keepNext w:val="0"/>
        <w:spacing w:before="240" w:after="0" w:line="260" w:lineRule="atLeast"/>
        <w:ind w:left="0" w:right="0" w:firstLine="0"/>
        <w:jc w:val="left"/>
      </w:pPr>
      <w:r>
        <w:br/>
      </w:r>
      <w:hyperlink r:id="rId348" w:history="1">
        <w:r>
          <w:rPr>
            <w:rFonts w:ascii="arial" w:eastAsia="arial" w:hAnsi="arial" w:cs="arial"/>
            <w:b w:val="0"/>
            <w:i/>
            <w:strike w:val="0"/>
            <w:color w:val="0077CC"/>
            <w:sz w:val="20"/>
            <w:u w:val="single"/>
            <w:vertAlign w:val="baseline"/>
          </w:rPr>
          <w:t>http://www.nytimes.com</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1" style="position:absolute;z-index:25176678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Juan Alvarez, 20, of East New York, Brooklyn, says he can usually catch 20 crabs an hour at Spring Creek under the Belt Parkway. But he has to nimbly pick his way past the trash, which can include a barnacle-encrusted in-line skate, all types of rusted car parts and broken bottles.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crabs are sought by many residents of nearby housing projects. (Photographs by Robert Stolarik for The New York Times)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2005</w:t>
      </w:r>
    </w:p>
    <w:p>
      <w:pPr>
        <w:pStyle w:val="Normal39"/>
      </w:pPr>
    </w:p>
    <w:p>
      <w:pPr>
        <w:pStyle w:val="Normal39"/>
        <w:ind w:left="200"/>
        <w:sectPr>
          <w:type w:val="continuous"/>
          <w:pgMar w:top="840" w:right="1000" w:bottom="840" w:left="1000" w:header="400" w:footer="400"/>
          <w:pgNumType w:fmt="decimal"/>
          <w:cols w:space="720"/>
        </w:sectPr>
      </w:pPr>
      <w:r>
        <w:br/>
      </w:r>
      <w:r>
        <w:pict>
          <v:line id="_x0000_s117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0"/>
      </w:pPr>
    </w:p>
    <w:p>
      <w:pPr>
        <w:pStyle w:val="Normal40"/>
      </w:pPr>
      <w:r>
        <w:pict>
          <v:shape id="_x0000_i1173" type="#_x0000_t75" alt="LexisNexis®" style="width:147.75pt;height:30pt">
            <v:imagedata r:id="rId17" o:title=""/>
          </v:shape>
        </w:pict>
      </w:r>
      <w:r>
        <w:cr/>
      </w:r>
    </w:p>
    <w:p>
      <w:pPr>
        <w:pStyle w:val="Heading138"/>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HOME VIDEO;</w:t>
        </w:r>
      </w:hyperlink>
      <w:r>
        <w:br/>
      </w:r>
      <w:hyperlink r:id="rId356" w:history="1">
        <w:r>
          <w:rPr>
            <w:rFonts w:ascii="arial" w:eastAsia="arial" w:hAnsi="arial" w:cs="arial"/>
            <w:b/>
            <w:i/>
            <w:strike w:val="0"/>
            <w:color w:val="0077CC"/>
            <w:sz w:val="28"/>
            <w:u w:val="single"/>
            <w:vertAlign w:val="baseline"/>
          </w:rPr>
          <w:t>New Video Releases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2000, Friday, Late Edition - Final</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27; Column 2; Movies, Performing Arts/Weekend Desk ; Part 1; ; Column 2; ; Review</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 Nichols </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 Nichols </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4" style="position:absolute;z-index:2517688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and Jeannette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surely as romance develops between Jeannette (Ariane Ascaride, left), a supermarket cashier and single mother of two, and Marius (Gerard Meylan), a security guard, Robert Guediguian's film becomes a love affair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Marseilles. Having lost her job, the resilient Jeannette makes the best of it amid neighbors who get through hard times by sharing warm friendships and populist political ideas. One of her sons, by different men, is Catholic, while the other is Muslim, adding religious considerations to a warm, rich film with "a strong, hearty, down-to-earth spirit throughout," Janet Maslin wrote in The New York Times.</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New Yorker. $89.98. 102 minutes. French with English subtitles. No rating.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Streak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to be nabbed by the law, Miles Logan (Martin Lawrence) races into a building under construction and tapes the $18 million diamond he has just stolen to the wall of an air-conditioning vent. After his prison term, he returns for the rock, only to find the building is now police headquarters, and, to have any chance of crawling into the ventilating system and retrieving the prize, he must impersonate a police officer. Using all his criminal savvy, Logan is soon running the station house, but "among movies of its type, 'Blue Steak' may be classified among the zircons" (Lawrence Van Gelder).</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Columbia Tri-Star. $108.97; DVD, $24.95. 93 minutes. PG-13. Release date: Feb. 8.</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Swindle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con artists work so smoothly in Claude Chabrol's film that one is never sure of their identity and connection. Betty (Isabelle Huppert) dons wigs and seductive outfits to set up well-to-do business and professional people for the blandishments of her partner, Victor (Michel Serrault), who plays an officer and gentleman with panache. But then at a Swiss resort Betty latches on to a handsome businessman (Francois Cluzet), who is either a perfect target or an uninvited third partner in crime. "Mr. Chabrol keeps curiosity piqued, the actors delightful and the outcome in sufficient question" (Maslin).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New Yorker. $94.98. 105 minutes. French with English subtitles. Release date: Feb. 8.</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Astronaut's Wife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gon' be pilots, honey," drawls the astronaut Spencer Armacost (Johnny Depp) to his wife, Jillian (Charlize Theron), who is pregnant with twins. Back from a space mission gone wrong, Spencer isn't his old self, and when Jillian starts wearing a hairdo straight out of "Rosemary's Baby," it's better than even money that if the babies do become pilots, they'll be flying for an alien air force. With Mr. Depp carrying on suavely, Rand Ravich's film is not that bad, but it is "ridiculously derivative" (Maslin).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New Line. $107.37; DVD, $24.98. 100 minutes. R. Release date: Feb. 8.</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titles of interest, some of which may have had a theater release, appeared on television or been on videocassette in earlier editions.</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DOROTHY DANDRIDGE. When Dandridge (Halle Berry), star of Otto Preminger's "Carmen Jones," arrives at the 1955 Academy Awards ceremony, she is called "the first-ever colored nominee for best actress." (Her competition included Audrey Hepburn and Grace Kelly, who won for "The Country Girl.") Caught in many of the tired conventions of television docudrama, Martha Coolidge's film for HBO, adapted from Earl Mills's book, only partly explains the enigmatic singer and actress. Yet despite its flat-footed narrative, the production "is worth watching for its affecting performances and for the sheer drama of Dandridge's life," Caryn James wrote in The New York Times in 1999. HBO. $76.12; DVD, $24.98. 115 minutes. R.</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NOSFERATU and THE CABINET OF DR. CALIGARI. Unlike Ernst Lubitsch, Fritz Lang and other directors of the day who erected landscapes in the studio, F. W. Murnau shot "Nosferatu" (1922, 84 minutes), his unauthorized adaptation of Bram Stoker's "Dracula," in the Carpathian Mountains. Robert Wiene's "Cabinet of Dr. Caligari" (1919, 72 minutes) stars Werner Kraus as a hypnotist who turns a death-dealing ogre (Conrad Veidt) loose on unsuspecting country folk. Both films are digitally remastered. Kino. $24.95 each.</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BESHKEMPIR: THE ADOPTED SON. In the first independent feature film made in Kyrgyzstan, a young boy grows to adolescence only to be undone by the news that he is not his parents' biological child. Winstar. $89.98. 81 minutes. Kyrgyzstani with English subtitles.</w:t>
      </w:r>
    </w:p>
    <w:p>
      <w:pPr>
        <w:pStyle w:val="Normal40"/>
        <w:keepNext w:val="0"/>
        <w:spacing w:before="240" w:after="0" w:line="260" w:lineRule="atLeast"/>
        <w:ind w:left="0" w:right="0" w:firstLine="0"/>
        <w:jc w:val="left"/>
      </w:pPr>
      <w:r>
        <w:br/>
      </w:r>
      <w:hyperlink r:id="rId357" w:history="1">
        <w:r>
          <w:rPr>
            <w:rFonts w:ascii="arial" w:eastAsia="arial" w:hAnsi="arial" w:cs="arial"/>
            <w:b w:val="0"/>
            <w:i/>
            <w:strike w:val="0"/>
            <w:color w:val="0077CC"/>
            <w:sz w:val="20"/>
            <w:u w:val="single"/>
            <w:vertAlign w:val="baseline"/>
          </w:rPr>
          <w:t>http://www.nytimes.com</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5" style="position:absolute;z-index:25176985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2000</w:t>
      </w:r>
    </w:p>
    <w:p>
      <w:pPr>
        <w:pStyle w:val="Normal40"/>
      </w:pPr>
    </w:p>
    <w:p>
      <w:pPr>
        <w:pStyle w:val="Normal40"/>
        <w:ind w:left="200"/>
        <w:sectPr>
          <w:type w:val="continuous"/>
          <w:pgMar w:top="840" w:right="1000" w:bottom="840" w:left="1000" w:header="400" w:footer="400"/>
          <w:pgNumType w:fmt="decimal"/>
          <w:cols w:space="720"/>
        </w:sectPr>
      </w:pPr>
      <w:r>
        <w:br/>
      </w:r>
      <w:r>
        <w:pict>
          <v:line id="_x0000_s1176"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41"/>
      </w:pPr>
    </w:p>
    <w:p>
      <w:pPr>
        <w:pStyle w:val="Normal41"/>
      </w:pPr>
      <w:r>
        <w:pict>
          <v:shape id="_x0000_i1177" type="#_x0000_t75" alt="LexisNexis®" style="width:147.75pt;height:30pt">
            <v:imagedata r:id="rId17" o:title=""/>
          </v:shape>
        </w:pict>
      </w:r>
      <w:r>
        <w:cr/>
      </w:r>
    </w:p>
    <w:p>
      <w:pPr>
        <w:pStyle w:val="Heading139"/>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As the Democrats Take the Stage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18; LETTERS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8" style="position:absolute;z-index:2517719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''Obama Selects Biden, Adding Foreign Expertise to Ticket'' (front page, Aug. 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strong message!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Barack Obama's selection of Senator Joseph R. Biden Jr. as his running mate told me a great deal about this presidential candidate. Americans, both Democrats and Republicans, should applaud the choice.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chose someone with impeccable credentials on foreign policy, after he carefully assessed the threats facing our nation. He sent a strong message to our allies and enemies that he intends to protect the homeland and its interests around the world.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this is a person with the fortitude and guts to do what is right and necessary, not just what is politically correct.  John Somers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Clearwater, Fla.,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applaud Senator Barack Obama for selecting Senator Joseph R. Biden Jr. to be his running mate. Mr. Biden has been a leader in international affairs for decades, including his stewardship as chairman of the Senate Foreign Relations Committee.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Equally important, he has a genuine grasp of what ordinary Americans face. He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Scranton, Pa., and he still commutes every night from Washington to his home in Delaware.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these reasons and others, I have confidence that he will be a great candidate and, if elected, a great vice president.  Steven M. Clayton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N.J.,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Democratic committeeman.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crying.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a vision of a roaring crowd at the Democratic National Convention as Barack Obama and Hillary Rodham Clinton raised their hands together as the candidates of the party.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have been real! Real excitement. Real fervor.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get ho-hum. Is that a winning strategy or what?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Democrats have done it again. Ho-hum. Carolee Luecken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Sherrodsville, Ohio,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underneath your main headline reads: ''Choice Puts Emphasis on Experience and Political Skills'' (front page, Aug. 24).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Shouldn't it be the other way around? Shouldn't the presidential candidate be the one with expertise and experience?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Shouldn't the vice-presidential candidate be the apprentice, the one who hones political skills and gains experience in the course of a four-  to eight-year stint of service?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jobs where skills can be acquired only through hands-on experience, but surely the presidency of the United States is not one of them.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Bush-Cheney partnership should have taught us all we need to know about novice presidents and politically seasoned vice presidents.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Cathy Bernard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Iraqi-American, I have enthusiastically supported Barack Obama's candidacy for president, especially because of his fresh thinking on Iraq. But I am concerned about his selection of Senator Joseph R. Biden Jr. as his running mate.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Mr. Biden and Leslie H. Gelb proposed a plan on Iraq that would split the country into three autonomous regions according to ethnic and religious lines, thus, in Mr. Biden's words, ''making oil the glue that binds the country together.''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Inherent in this plan is the fundamental flaw that has plagued the Bush administration's endeavor in Iraq from the outset: lack of Iraqi popular support.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even while there is ethnic and religious strife in Iraq, there is little evidence that a majority of the population of Iraq would support a plan to cut their country into three parts.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sense of national identity and pride -- not oil -- that holds Iraq together. Destroying this would ensure more bloodshed and further victimize the Iraqi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Obama-Biden administration would be better off if it abandoned the approaches of its predecessor -- de-Bushification, if you will -- and recognized that valuing the will of the Iraqi people would better serve all.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R. Ridha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''A Senate Stalwart Who Bounced Back'' (Man in the News, front page, Aug. 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''Where He Stands'' chart accompanying your introduction of Senator Barack Obama's pick for vice president, you tell us where Senator Joseph R. Biden Jr. stands on 13 issues, from abortion to gay marriage to Guantanamo, domestic wiretapping and the death penalty.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don't tell us where he stands on one of the most significant issues of our time -- world poverty, and America's lamentably stingy and often misdirected foreign aid program.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isn't this a campaign issue?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it ever become one, if the news media never discuss the candidates' stands on it?  Peter Singer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Princeton, N.J., Aug. 24, 2008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professor of bioethics at Princeton University.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''Last Call for Change We Can Believe In,'' by Frank Rich (column, Aug. 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Senator Barack Obama is to be the next president, I suppose it will be because many Americans think we are on the wrong course, having suffered years of an awful war followed by an economy with lots of problems.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hurting, and that bodes well for a smart and articulate candidate like Mr. Obama. Moreover, Mr. Obama is that rare blend of homespun talent with a suggestion of superstardom in his future. Americans are drawn to that kind of promise.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this is a nation divided along social lines. So while the election, as some say, may be Mr. Obama's to lose, it is certainly not in the bag. He seems to know that better than anyone, as he begins to show us what kind of administration he will lead.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Emerging from the promise of change is the promise of good, strong leadership, and isn't that what presidential elections are always about?  Bruce Neuman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Sag Harbor, N.Y., Aug. 24, 2008</w:t>
      </w:r>
    </w:p>
    <w:p>
      <w:pPr>
        <w:pStyle w:val="Normal41"/>
        <w:keepNext w:val="0"/>
        <w:spacing w:before="240" w:after="0" w:line="260" w:lineRule="atLeast"/>
        <w:ind w:left="0" w:right="0" w:firstLine="0"/>
        <w:jc w:val="left"/>
      </w:pPr>
      <w:r>
        <w:br/>
      </w:r>
      <w:hyperlink r:id="rId365" w:history="1">
        <w:r>
          <w:rPr>
            <w:rFonts w:ascii="arial" w:eastAsia="arial" w:hAnsi="arial" w:cs="arial"/>
            <w:b w:val="0"/>
            <w:i/>
            <w:strike w:val="0"/>
            <w:color w:val="0077CC"/>
            <w:sz w:val="20"/>
            <w:u w:val="single"/>
            <w:vertAlign w:val="baseline"/>
          </w:rPr>
          <w:t>http://www.nytimes.com</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9" style="position:absolute;z-index:25177292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TUCKER NICHOLS)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41"/>
      </w:pPr>
    </w:p>
    <w:p>
      <w:pPr>
        <w:pStyle w:val="Normal41"/>
        <w:ind w:left="200"/>
        <w:sectPr>
          <w:type w:val="continuous"/>
          <w:pgMar w:top="840" w:right="1000" w:bottom="840" w:left="1000" w:header="400" w:footer="400"/>
          <w:pgNumType w:fmt="decimal"/>
          <w:cols w:space="720"/>
        </w:sectPr>
      </w:pPr>
      <w:r>
        <w:br/>
      </w:r>
      <w:r>
        <w:pict>
          <v:line id="_x0000_s118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2"/>
      </w:pPr>
    </w:p>
    <w:p>
      <w:pPr>
        <w:pStyle w:val="Normal42"/>
      </w:pPr>
      <w:r>
        <w:pict>
          <v:shape id="_x0000_i1181" type="#_x0000_t75" alt="LexisNexis®" style="width:147.75pt;height:30pt">
            <v:imagedata r:id="rId17" o:title=""/>
          </v:shape>
        </w:pict>
      </w:r>
      <w:r>
        <w:cr/>
      </w:r>
    </w:p>
    <w:p>
      <w:pPr>
        <w:pStyle w:val="Heading140"/>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On Lucille Avenue, the Immigration Debate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2006 Monday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Metropolitan Desk; Pg. 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NINA BERNSTEIN</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ELMONT, N.Y. </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2" style="position:absolute;z-index:2517749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streets where Patrick Nicolosi sees America unraveling still have the look of the 1950's. Single-family homes sit side by side, their lawns weed-whacked into submission to the same suburban dream that Mr. Nicolosi's Italian-American parents embraced 40 years ago when they moved 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Long Island.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a school bus stops at the white Cape Cod opposite his house, two children seem to pop up from beneath the earth. Emerging from an illegal basement apartment that successive homeowners have rented to a Mexican family of illegal immigrants, they head off to another day of public schooling at taxpayer expense.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neighborhood in the twilight zone of illegal immigration, and wherever Mr. Nicolosi looks, the hidden costs of cheap labor hit home.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gas station a dozen blocks away where more than 100 immigrant day laborers gather, leaving garbage and distress along a residential side street -- and undercutting wages for miles, contends Mr. Nicolosi, 49, a third-generation union man and former Wonder Bread truck driver who retired after a back injury. There are the schools and hospitals filled with children from illegal apartments like the basement dwelling, which Mr. Nicolosi calls ''a little dungeon, windowless.''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children are in school, and one is handicapped -- that's $10,000 for elementary school, $100,000 a year for special education,'' he said. ''Why am I paying taxes to support that house?''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man's frustration over a family in a basement goes a long way toward explaining the grass-roots anger over immigration policy that many members of Congress say they keep hearing in their districts. And it also illustrates the unsettling consequences such anger can set in motion.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economics of class, not the politics of culture or race, that fires Mr. Nicolosi's resentment about what he sees in Elmont, which is probably as diverse a suburb as exists in the United States. 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live close to illegal immigrants, he worries that they are yet another force undermining the way of life and the social contract that generations of workers strived so hard to achieve.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rich, they're totally oblivious to this situation -- what the illegal immigration, the illegal housing, the day labor is doing to us,'' he said. ''Everyone's exploiting these people -- the landlords, the contractors. And now we can't afford to pay taxes. People like me who want to live the suburban dream, we're being pushed out unless we join the illegality.''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unlike most people, Mr. Nicolosi joins the civic fray. A self-appointed watchdog, he tries to get local officials to investigate houses that he and his allies suspect of violations, and to crack down on day laborers spilling into front yards.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spring, as the immigration debate ignited nationally, the results of his crusade unfolded like a parable about being careful what you wish for -- leaving the Mexican family uprooted, neighbors unhappy, and Mr. Nicolosi himself more frustrated than ever.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Elmont, just over the Nassau County line from Queens, has always drawn immigrants or their children. In the decades since Mr. Nicolosi's father, a bus driver, moved his family here from the city, families from every continent have joined the Italian and Central European generations who settled the first subdivisions. Its population of 33,000 is about 46 percent white, 35 percent black and 9 percent Asian, and 14 percent of its residents are Hispanic.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Nicolosi, a compact, animated man, says he is fighting to save the modest suburban lifestyle that these families seek, regardless of ethnicity.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four years, Elmont raised school taxes by 57 percent and added 40 elementary school classrooms -- partly filled, district officials agree, by families in illegal rentals, both immigrant and native-born. In response, Mr. Nicolosi ran for the school board three times, losing yet again in May. As president of the Elmont East End Civic Association, he prods the police to enforce laws against loitering, and in letters to newspapers laments the erosion of suburbia with examples uncomfortably close to home.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for example, to the dismay of his wife, a police crossing guard, he publicly cited their children -- a doctor, a teacher and a law school applicant -- as examples of a generation that is being priced out of Long Island by soaring property taxes.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Cape Cod across Lucille Avenue from Mr. Nicolosi's home is among hundreds of houses that he and his associates have turned in to officials since 2002, he said, based on anonymous complaints collected by a local weekly. They checked the addresses for telltale signs like multiple electric meters -- with no regard, he insisted, to the occupants' ethnicity or citizenship.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among those who echoed Mr. Nicolosi's concerns, many called him a busybody and a troublemaker. There was sympathy for the family in the basement, and for their landlords, the Cervonis, a young couple with a baby and a construction business who bought the house from an absentee landlord in 2004 and moved in.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we do, throw them out?'' asked Luciana Cervoni, who called the tenants hard-working and quiet. ''They've lived here for six, seven years now.''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dungeon?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were the case, we would have moved a long time ago,'' said the mother in the basement, Ariana O., 30, allowing a glimpse of its two-bedroom finished interior that showed how homey the couple had made it for their three children: a boy of 10, a developmentally disabled girl of about 6, and a year-old baby -- the last two born in the United States.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 and her husband, Placido, a mason, asked that their last name be withheld, for fear of immigration authorities. They were aware of past housing-code citations generated by Mr. Nicolosi's complaints. Nothing had come of those, so they were not too worried.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national debate flared, so did Mr. Nicolosi's frustration at what he saw in his neighborhood. Those clipped front lawns? Mowed by underpaid Latino workers. Those tidy homes? Contractors hired immigrants off the books to repair roofs and replace pipes, Mr. Nicolosi said, instead of training, and decently compensating, someone like the 20-year-old American up the block who needed a job.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telling us Americans don't want to do these jobs,'' Mr. Nicolosi said. ''That's a lie. The business owners don't want to pay. I know what my grandparents fought for: fair wages and days off. Now we're doing it in reverse.''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Trying not to feed the cycle, Mr. Nicolosi said, he had paid a premium to use nationally known home-improvement chains when he renovated his house. But by now he knew that was no guarantee that the people who did the work were legal, let alone fairly paid,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either a country of law and order and what my parents fought for, or we just turn it over to big business,'' he went on, working himself into a speech that connected many dots.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pointed to American companies in Mexico that paid wages too low to keep Mexicans from streaming north to sell their labor on American streets. He angrily denied bigotry and avowed pity for the immigrants, squeezed by low wages and high rents.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will never, ever better themselves,'' he said of the Mexican family.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he drove his black S.U.V. through a neighborhood where garden shrines outnumber basketball hoops, his world view darkened what he saw. Passing a small house, he shared his suspicion that it illegally harbored multiple immigrant families, because a dozen children regularly played out front.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homeowners later set the record straight. ''We're a family here -- we're no immigrants,'' declared Fanny Echeverria, 40, quickly adding, ''What makes him better than immigrants?''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and her husband, George, have five children between them, and their yard is a magnet for neighbors' children. Ms. Echeverria is a native New Yorker of Greek and Dominican heritage, her husband a naturalized United States citizen born in Chile. And they own one of Long Island's most highly rated French restaurants, Soigne, in Woodmere.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Mr. Echeverria's biography served as a counterpoint to Mr. Nicolosi's pessimism. He was 10 when his family came to America in 1979, and he was an illegal immigrant himself until the 1986 amnesty.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echoed Mr. Nicolosi's concerns about immigrants in unsafe basement apartments. ''They cannot get a steady job because they are here illegally, so they cannot pay for housing,''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they avoid middle-class tax burdens, Mr. Nicolosi contends, sounding almost envious. He and a neighbor often joke that they should move to Mexico and return illegally: ''Then we don't have to worry about health care, don't have to worry about paying taxes. And if I worked for $100 a day I'd be better off. After I pay taxes I don't even have $100 a day.''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basement, what struck the Mexican couple, however, was that Mr. Nicolosi did not work.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has nothing to do except look,'' the wife said in Spanish as her husband cooked dinner. Recalling the Latino workers she saw renovating his house, she added, ''If we weren't here, who would do the work?''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Guanajuato, Mexico, Mr. O.'s best option was a job at General Motors that at the time paid $10 a day, he said. Like everyone, he added, ''we came for a better life for our children.''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of the union battles of Mr. Nicolosi's grandparents? ''That's what we're doing now,'' Ms. O. said. Taxes? ''We all consume,'' Mr. O. argued, with a gesture that took in the dining table, the television and a picture of the Last Supper. ''I'm paying the rent, so I'm paying the homeowner's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upstairs that day, their landlords were deciding to evict the family. An official had called, alerting them to a new complaint by Mr. Nicolosi, the Cervonis said. This time, with heightened public attention, it would lead to hefty fines unless the basement was vacated.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Cervoni broke the news to the tenants the night President Bush spoke to the nation about immigration. As word spread, neighbors blamed Mr. Nicolosi. Carolyn Gilbert, a retired secretary who advocates an electrified fence at the Mexican border, said he had no conscience. ''People forget the human dimension,'' she said.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Cerullo, 84, a registered Republican like Mr. Nicolosi, protested: ''They're human beings. If they can work and pay their rent, what's wrong with that?''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talk reached Mr. Nicolosi soon after his school board defeat. He denied complaining, then threatened to sue local officials for identifying him, and questioned the timing of the crackdown.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 it now to shut me up,''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first Saturday in June, the Mexican family moved out. Watching from next door, Ms. Gilbert worried about the children's schooling, and wondered where they could go. Probably, she said, to another basement apartment.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every problem, there's a solution,'' she added. ''For every solution there's another problem.''</w:t>
      </w:r>
    </w:p>
    <w:p>
      <w:pPr>
        <w:pStyle w:val="Normal42"/>
      </w:pPr>
    </w:p>
    <w:p>
      <w:pPr>
        <w:pStyle w:val="Normal42"/>
        <w:keepNext w:val="0"/>
        <w:spacing w:before="240" w:after="0" w:line="260" w:lineRule="atLeast"/>
        <w:ind w:left="0" w:right="0" w:firstLine="0"/>
        <w:jc w:val="left"/>
      </w:pPr>
      <w:r>
        <w:br/>
      </w:r>
      <w:hyperlink r:id="rId373" w:history="1">
        <w:r>
          <w:rPr>
            <w:rFonts w:ascii="arial" w:eastAsia="arial" w:hAnsi="arial" w:cs="arial"/>
            <w:b w:val="0"/>
            <w:i/>
            <w:strike w:val="0"/>
            <w:color w:val="0077CC"/>
            <w:sz w:val="20"/>
            <w:u w:val="single"/>
            <w:vertAlign w:val="baseline"/>
          </w:rPr>
          <w:t>http://www.nytimes.com</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83" style="position:absolute;z-index:25177600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Patrick Nicolosi, below, a former school board candidate in Elmont, N.Y., has filed many complaints about illegal apartments in town, including the one occupied by the Mexican family across the street, above. (Photographs by Suzanne DeChillo/The New York Times)(pg. A1)</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laborers gathering for work along Hempstead Turnpike on Long Island. Patrick Nicolosi of Elmont says they leave a mess and undercut wages. Some neighbors call him a busybody. He says his motive is compassion. (Photo by Librado Romero/The New York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door of the illegal apartment of a Mexican family is a prayer to the Virgin of Guadalupe. (Photo by Suzanne DeChillo/The New York Times)(pg. B4)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2006</w:t>
      </w:r>
    </w:p>
    <w:p>
      <w:pPr>
        <w:pStyle w:val="Normal42"/>
      </w:pPr>
    </w:p>
    <w:p>
      <w:pPr>
        <w:pStyle w:val="Normal42"/>
        <w:ind w:left="200"/>
        <w:sectPr>
          <w:type w:val="continuous"/>
          <w:pgMar w:top="840" w:right="1000" w:bottom="840" w:left="1000" w:header="400" w:footer="400"/>
          <w:pgNumType w:fmt="decimal"/>
          <w:cols w:space="720"/>
        </w:sectPr>
      </w:pPr>
      <w:r>
        <w:br/>
      </w:r>
      <w:r>
        <w:pict>
          <v:line id="_x0000_s1184"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3"/>
      </w:pPr>
    </w:p>
    <w:p>
      <w:pPr>
        <w:pStyle w:val="Normal43"/>
      </w:pPr>
      <w:r>
        <w:pict>
          <v:shape id="_x0000_i1185" type="#_x0000_t75" alt="LexisNexis®" style="width:147.75pt;height:30pt">
            <v:imagedata r:id="rId17" o:title=""/>
          </v:shape>
        </w:pict>
      </w:r>
      <w:r>
        <w:cr/>
      </w:r>
    </w:p>
    <w:p>
      <w:pPr>
        <w:pStyle w:val="Heading141"/>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WHAT YOU GET FOR $500,000 IN...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2009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6" style="position:absolute;z-index:2517780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PROVO, UTAH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$499,000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4; BATHROOMS: 3; INTERIOR: 2,790 sq. ft.; LOT SIZE : 0.56 acres; DATE BUILT: 1992.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cedar-and-redwood home offers sweeping views of the Uinta Mountains. The house is part of a gated community of 50 lots but has a secluded yard. The homeowner's association fees ($55 a month) include access to a heated indoor pool. Some features -- like vinyl kitchen floors -- could use updating. The price has been lowered from $650,000.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Kennen Pyne (801) 765-9884.</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GREENWICH VILLAGE, MANHATTAN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$499,000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0; BATHROOMS: 1; INTERIOR: Less than 300 sq. ft.; LOT SIZE: n/a; DATE BUILT: ca. 1800.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tiny parlor-floor studio is across the street from the house that provided Carrie Bradshaw's stoop in ''Sex and the City.'' The current owners gutted the apartment, putting in a new tin ceiling and chandelier.A sofa bed that fits cleanly in the space and a large-screen TV are included in the price.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Armanda C. Squadrilli (646) 824-8379.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$519,950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3; BATHROOMS: 2 full; INTERIOR: 2,410 sq. ft.; LOT SIZE: 3,920 sq. ft.; DATE BUILT: 1931.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brick Tudor home is only a short drive to Interstate 5 and to the 324-acre Green Lake Park. The house's southwest exposure offers ample light; a covered patio in the backyard overlooks a well-established perennial garden. The lower level has a common room with an adjacent bathroom, which can serve as a guest suite.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Tashana Kolanowski (206) 240-8125.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CHARLESTON, W.VA.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$479,900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5; BATHROOMS: 3.5; INTERIOR: 4,284 sq. ft.; LOT SIZE: 0.69 acres; DATE BUILT: 1992.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brick home is set in a wooded area of South Hills, a neighborhood with good public schools. The current owner has repainted the house and remodeled the kitchen and master bath. The home has three bedrooms upstairs and two downstairs; a den on the lower level has built-in bookshelves and can serve as a sixth bedroom or an office.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Regina Holbert (304) 720-1274.</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COUNTY, MO.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$495,000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3; BATHROOMS: 3; INTERIOR: 1,854 sq. ft.; LOT SIZE: 117 acres; DATE BUILT: 1976.</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home in rural Missouri, two hours southwest of St. Louis, is on a private lake and has a dock. There are trails for walking and riding, and the Mark Twain National Forest is nearby. The house itself is not distinctive except for a stone fireplace made from rocks culled from creeks on the property. It is about a half-hour's drive from a commercial center.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Diana Rogers (573) 244-3033.</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PORTLAND, 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$495,000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3; BATHROOMS: 2; INTERIOR: 2,270 sq. ft.; LOT SIZE: 6,098 sq. ft.; DATE BUILT: 1840.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apartment occupies two stories of a two-unit renovated Victorian home in Munjoy Hill,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has attracted artists. The conservatory on the third floor offers views of Casco Bay, and the home is within walking distance of three restaurants and an organic market and bakery. The house is energy-efficient.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Colleen Bedard (207) 233-7273.</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MILWAUKEE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$499,900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2; BATHROOMS: 2; INTERIOR: 1,823 sq. ft.; LOT SIZE : n/a; DATE BUILT: 2006.</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apartment is part of an 80-unit building in the Third Ward, a former manufacturing district that has started to attract art galleries and condominium development. The kitchen has a two-tier eat-in island and custom cabinets. A balcony looks out at the Milwaukee River where it empties into Lake Michigan. Two parking spaces in a common garage come with the purchase.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Tom Riley (414) 755-1640.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DALLAS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$497,500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4; BATHROOMS: 3.5; INTERIOR: 3,104 sq. ft.; LOT SIZE: 7,000 sq. ft.; DATE BUILT: ca. 1918.</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built as a fourplex, this building with neo-Classical influences won an award from a preservation society for its recent conversion to a single-family home. Charming details include a salvaged claw-foot tub and a spacious covered balcony. The retrofit has also left several idiosyncrasies, like an interior staircase that was built too close to the front door.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Don Thompson (972) 814-4024.</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 VEGAS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$499,999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3; BATHROOMS: 4; INTERIOR: 3,220 sq. ft.; LOT SIZE: 8,276 sq. ft.; DATE BUILT: 2004.</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Mission-style home is part of a master-planned community at the Southern Highlands Golf Club. It was recently foreclosed on; an investor buyer is now reselling it. A private courtyard has a heated pool, an outdoor fireplace and a whirlpool tub; a staircase from the courtyard leads up to an observation deck. The house is only a 20-minute drive to the Las Vegas Strip.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Gary Anter (702) 743-4122.</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ORLEANS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$495,000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3; BATHROOMS: 2.5; INTERIOR: 2,100 sq. ft.; LOT SIZE: 3,045 sq. ft.; DATE BUILT: 2009.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two-story Uptown home has Georgian and Italianate features. There is abundant natural light, and a 300-square-foot porch wraps around the back and one side of the house. The neighborhood is a mix of shotgun houses and stately, historic homes; the property is one block from the shops, art galleries and bars of Magazine Street.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Stephanie Bruno (504) 610-4207.</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NANTUCKET, MASS.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$539,000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2; BATHROOMS: 2.5; INTERIOR: 2,445 sq. ft.; LOT SIZE: 0.26 acres; DATE BUILT: 2007.</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Nantucket architect S. M. Roethke designed this home with weathered-gray-shingle siding to match the island's signature style. This is a stand-alone home in a cluster of four such houses; owners must pay $100 a month to cover landscaping and snow removal. The house has a single-car garage, a spacious kitchen and an outdoor shower.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Kathryn Hatcher (508) 228-1881.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OKLAHOMA CITY, OKLA.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PRICE: $525,000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BEDROOMS: 4; BATHROOMS: 4; INTERIOR: 3,612 sq. ft.; LOT SIZE: 2.5 acres; DATE BUILT: 1965.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idiosyncratic midcentury modern home in the northeastern part of the city was designed by the owner-architect, George Seminoff. The house is built around a shaded rectangular pool surrounded by an intricate garden, and the lower level is exposed brick. One side of the master bathroom is all glass. There is also an 1,100-square-foot guesthouse on the property.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Allan E. Arnold (405) 843-8448.</w:t>
      </w:r>
    </w:p>
    <w:p>
      <w:pPr>
        <w:pStyle w:val="Normal43"/>
        <w:keepNext w:val="0"/>
        <w:spacing w:before="240" w:after="0" w:line="260" w:lineRule="atLeast"/>
        <w:ind w:left="0" w:right="0" w:firstLine="0"/>
        <w:jc w:val="left"/>
      </w:pPr>
      <w:r>
        <w:br/>
      </w:r>
      <w:hyperlink r:id="rId381" w:history="1">
        <w:r>
          <w:rPr>
            <w:rFonts w:ascii="arial" w:eastAsia="arial" w:hAnsi="arial" w:cs="arial"/>
            <w:b w:val="0"/>
            <w:i/>
            <w:strike w:val="0"/>
            <w:color w:val="0077CC"/>
            <w:sz w:val="20"/>
            <w:u w:val="single"/>
            <w:vertAlign w:val="baseline"/>
          </w:rPr>
          <w:t>http://www.nytimes.com</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7" style="position:absolute;z-index:2517790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CLOCKWISE FROM TOP LEFT: KENNEN PYNE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VICASO IMAGING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IANA ROGERS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RILEY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ANTER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BRUNO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MCNEESE/GETTY, FOR THE NEW YORK TIMES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.M.ROETHKE DESIGN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CARAN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CHAPUT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 TEETER/OLD COLONY COMPANY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GORAN RUKOVINA. ILLUSTRATIONS BY BRYAN CHRISTIE.)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2009</w:t>
      </w:r>
    </w:p>
    <w:p>
      <w:pPr>
        <w:pStyle w:val="Normal43"/>
      </w:pPr>
    </w:p>
    <w:p>
      <w:pPr>
        <w:pStyle w:val="Normal43"/>
        <w:ind w:left="200"/>
        <w:sectPr>
          <w:type w:val="continuous"/>
          <w:pgMar w:top="840" w:right="1000" w:bottom="840" w:left="1000" w:header="400" w:footer="400"/>
          <w:pgNumType w:fmt="decimal"/>
          <w:cols w:space="720"/>
        </w:sectPr>
      </w:pPr>
      <w:r>
        <w:br/>
      </w:r>
      <w:r>
        <w:pict>
          <v:line id="_x0000_s118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4"/>
      </w:pPr>
    </w:p>
    <w:p>
      <w:pPr>
        <w:pStyle w:val="Normal44"/>
      </w:pPr>
      <w:r>
        <w:pict>
          <v:shape id="_x0000_i1189" type="#_x0000_t75" alt="LexisNexis®" style="width:147.75pt;height:30pt">
            <v:imagedata r:id="rId17" o:title=""/>
          </v:shape>
        </w:pict>
      </w:r>
      <w:r>
        <w:cr/>
      </w:r>
    </w:p>
    <w:p>
      <w:pPr>
        <w:pStyle w:val="Heading142"/>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A Christian Convert, on the Run in Afghanistan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2014 Sunday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AZAM AHMED</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0" style="position:absolute;z-index:2517811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 Afghanistan -- In a dank basement on the outskirts of Kabul, Josef read his worn blue Bible by the light of a propane lantern, as he had done for weeks since he fled from his family in Pakistan.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few worldly possessions sat nearby in the 10-by-10-foot room of stone and crumbling brown earth. He keeps a wooden cross with a passage from the Sermon on the Mount written on it, a carton of Esse cigarettes, and a thin plastic folder containing records of his conversion to Christianity.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are the reason he is hiding for his life. On paper, Afghan law protects freedom of religion, but the reality here and in some other Muslim countries is that renouncing Islam is a capital offense.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Josef's brother-in-law Ibrahim arrived in Kabul recently, leaving behind his family and business in Pakistan, to hunt down the apostate and kill him. Reached by telephone, Ibrahim, who uses only one name, offered a reporter for The New York Times $20,000 to tell him where Josef was hiding.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find him, once we are done with him, I will kill his son as well, because his son is a bastard,'' Ibrahim said, referring to Josef's 3-year-old child. ''He is not from a Muslim father.''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Josef, 32, who asked to be identified only by his Christian name to protect his wife and young child, the path to Christianity was only one segment on a much longer journey, a year of wandering that took him through Turkey, Greece, Italy and Germany, seeking refuge from Afghanistan's violence.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each stop he found misfortune. He was detained in Greece and deported from Germany, and he lived on the streets in Italy before he truly understood that there would be no happy ending in Europe, where his application for asylum has gone nowhere. He voluntarily left Italy for Pakistan to be with his wife and son, but that is no longer an option.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reverting to Islam. ''I inherited my faith, but I saw so many things that made me discard my religious beliefs,'' Josef said. ''Even if I get killed, I won't convert back.''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official eyes here, there are no Afghan Christians. The few Afghans who practice the faith do so in private for fear of persecution, attending one of a handful of underground churches that are believed to be operating in the country. Expatriates use chapels on embassy grounds, but those are effectively inaccessible to Afghans.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Afghan converts have surfaced in the past decade, and the government has typically dealt with them swiftly and silently: They are asked to recant, and if they refuse, they are expelled, usually to India, where an Afghan church flourishes in New Delhi.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of crippling poverty, ethnic fault lines and decades of war, Islamic piety offers many Afghans a rare thread of national solidarity. To reject Islam is seen as tantamount to treason.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''Religious identity is the only thing that Afghans can claim,'' said Daud Moradian, a professor at the American University in Afghanistan. ''They do not have a national identity, they do not have an economic identity, and there is no middle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Josef almost nowhere to turn for protection. The police would be no help. Converts report being beaten and sexually abused while in custody. His family in Afghanistan is also a dead end: His uncles are hunting for him now, too.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said he lost his faith well before he knew what would replace it. Most of his siblings emigrated to Germany when he was a teenager, but he stayed behind to look after his aging, ailing parents. He drove a taxi at night and studied medicine, earning a degree from Kabul Medical University.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hung on through civil war, repressive Taliban rule and Western invasion, but a senseless shooting he witnessed at close range in 2009 that left an 8-year-old boy dying in his mother's arms finally shattered his resolve to stay.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borrowed money from his family and worked double shifts until he could pay a smuggler to get him to Europe. He left behind his mother, who died soon afterward, and his pregnant wife, who moved to Pakistan to be with her family.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memories of the journey are flashes of elation and despair: The sights of Istanbul; the fence at the Turkish-Greek border, with his fingers laced in the wire; a field of sunflowers; three sickening days on rough seas in a boat to Italy, and a last-minute swim to shore; a road trip to Germany using the passport of a Pakistani who looked nothing like him; and the desolate Hamburg street where his brothers picked him up.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Hanover, close to where his siblings lived, Josef found a Protestant church for Farsi speakers, and began attending services, at first just to watch.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threw away my Islamic beliefs, I was living in a space of spiritual emptiness,'' he said. ''During that time I was studying different religions -- Buddhism, Hinduism and Christianity. I was studying Islam as well.''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 days in Germany, he turned himself in and applied for asylum, and was held in a refugee camp where the monotony was broken by visits from missionaries.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was impressed by the personality of Jesus himself,'' he said. ''The fact that he came here to take all of our sins, that moved me. I admired his character and personality long before I was baptized.''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released to live with his sister in Kassel, he returned to the church in Hanover and converted, a decision his siblings accepted with open-mindedness.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reprieve was short-lived; the German authorities rearrested him and deported him to Italy because he had not sought asylum in the European Union country where he was first processed, as required. Without family or friends in Italy, he sought aid from churches and charities that offered him food but no shelter.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broke, depressed and in deteriorating health, Josef gave up and went to live with his wife and her family in northern Pakistan.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the stakes of his secret, he put digital copies of his asylum paperwork and mementos of his conversion and baptism on a flash drive he carried in his pocket, finding some comfort in having them with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day in March, he left the flash drive at home. While he ran errands, one of his wife's brothers borrowed the flash drive to save a file, and discovered what was on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Josef came home that evening, his in-laws grabbed him by the throat and beat him. ''We tied his hands and his legs and we wanted to kill him,'' Ibrahim said. ''It was my father who intervened, and said that he wanted to talk to his family first.''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said they would contact Josef's uncles for guidance, and in the meantime Josef would be locked in a room at the side of the house, bound hand and foot.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the night, Josef managed to escape, sneaking out of the house without a final goodbye to his wife or son. He caught a night bus to the border with Afghanistan. On the way, he phoned a childhood friend to ask for help, and then called his sister in Germany, weeping into his cellphone.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in Germany, his sister, who declined to be named for fear of giving a clue to her brother's pursuers, said she hasn't heard from Josef since then.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worrying about his life and his whereabouts,'' his sister said. ''It will be one of the biggest achievements of my life if I can help him get somewhere that he can practice his new religion openly.''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aid a convert is nearly as despised here as to be one, but his friend helped him anyway, hiding him in the basement of an empty house and bringing him food once a week.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times were good, he was always generous with me,'' said his friend, who spoke on the condition of anonymity because of the danger. ''Now he's at risk, and needs my help, and I have no choice but to give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Josef, who has recently changed hiding places, the time passes slowly now, with little company other than his Bible. He can hear the muezzin calling Muslims to prayer, a reminder of danger's proximity and the paradox he lives now.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threw away my convictions, it was hard to speak with people about it,'' he said, a red ember pulsing on the tip of his cigarette. ''It was like an imaginary prison.'' He paused, the light from his propane lantern casting a long shadow on the wall. ''Now it is the other way around,'' he said at last. ''My body is in prison, but my soul is free.''</w:t>
      </w:r>
    </w:p>
    <w:p>
      <w:pPr>
        <w:pStyle w:val="Normal44"/>
        <w:keepNext w:val="0"/>
        <w:spacing w:before="240" w:after="0" w:line="260" w:lineRule="atLeast"/>
        <w:ind w:left="0" w:right="0" w:firstLine="0"/>
        <w:jc w:val="left"/>
      </w:pPr>
      <w:r>
        <w:br/>
      </w:r>
      <w:hyperlink r:id="rId389" w:history="1">
        <w:r>
          <w:rPr>
            <w:rFonts w:ascii="arial" w:eastAsia="arial" w:hAnsi="arial" w:cs="arial"/>
            <w:b w:val="0"/>
            <w:i/>
            <w:strike w:val="0"/>
            <w:color w:val="0077CC"/>
            <w:sz w:val="20"/>
            <w:u w:val="single"/>
            <w:vertAlign w:val="baseline"/>
          </w:rPr>
          <w:t>http://www.nytimes.com/2014/06/22/world/asia/afghanistan-a-christian-convert-on-the-run.html</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1" style="position:absolute;z-index:25178214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LONESOME PIETY: A former Muslim prayed somewhere near Kabul, Afghanistan, in hiding from relatives who want to kill him for forsaking Islam and converting to Christianity. (PHOTOGRAPH BY DIEGO IBARRA SANCHEZ FOR THE NEW YORK TIMES)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2014</w:t>
      </w:r>
    </w:p>
    <w:p>
      <w:pPr>
        <w:pStyle w:val="Normal44"/>
      </w:pPr>
    </w:p>
    <w:p>
      <w:pPr>
        <w:pStyle w:val="Normal44"/>
        <w:ind w:left="200"/>
        <w:sectPr>
          <w:type w:val="continuous"/>
          <w:pgMar w:top="840" w:right="1000" w:bottom="840" w:left="1000" w:header="400" w:footer="400"/>
          <w:pgNumType w:fmt="decimal"/>
          <w:cols w:space="720"/>
        </w:sectPr>
      </w:pPr>
      <w:r>
        <w:br/>
      </w:r>
      <w:r>
        <w:pict>
          <v:line id="_x0000_s1192"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45"/>
      </w:pPr>
    </w:p>
    <w:p>
      <w:pPr>
        <w:pStyle w:val="Normal45"/>
      </w:pPr>
      <w:r>
        <w:pict>
          <v:shape id="_x0000_i1193" type="#_x0000_t75" alt="LexisNexis®" style="width:147.75pt;height:30pt">
            <v:imagedata r:id="rId17" o:title=""/>
          </v:shape>
        </w:pict>
      </w:r>
      <w:r>
        <w:cr/>
      </w:r>
    </w:p>
    <w:p>
      <w:pPr>
        <w:pStyle w:val="Heading143"/>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In America;</w:t>
        </w:r>
      </w:hyperlink>
      <w:r>
        <w:br/>
      </w:r>
      <w:hyperlink r:id="rId397" w:history="1">
        <w:r>
          <w:rPr>
            <w:rFonts w:ascii="arial" w:eastAsia="arial" w:hAnsi="arial" w:cs="arial"/>
            <w:b/>
            <w:i/>
            <w:strike w:val="0"/>
            <w:color w:val="0077CC"/>
            <w:sz w:val="28"/>
            <w:u w:val="single"/>
            <w:vertAlign w:val="baseline"/>
          </w:rPr>
          <w:t>When Hate Sees an Opening</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2000, Monday, Late Edition - Final</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17; Column 1; Editorial Desk; Column 1;; Op-Ed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4" style="position:absolute;z-index:2517841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a chill just turning the pages of "Youth at the Edge," a report from the Southern Poverty Law Center on the inroads that organized hate groups are making among angry white youths in communities that are struggling despite the economic boom of the past few years.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development of a two-tiered economy, we're seeing the rise of a new underclass of white youth that is particularly susceptible to the lure of hate groups," said Mark Potok, a spokesman for the law center, which monitors hate groups around the country and is headquartered in Montgomery, Ala.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gangs, hard-core neo-Nazi groups and major white supremacist outfits like the Hammerskin Nation are having a field day recruiting youngsters, often from suburbia, whose families are beleaguered financially and losing faith in their dream of a stable middle-class existence.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kids hear the seductive tones of organized haters telling them they're special, they're white, and yet they're getting the short end of everything. It's the fault of the blacks, they're told, and the Jews.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kids resist. The winds of racism in the United States blow with a lot less force than they did four or five decades ago. But a frightening number respond. And some are very young. In a commentary that accompanied the center's report, Mr. Potok wrote: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Cedar Rapids, Iowa, a 12-year-old boy distributes propaganda for neo-Nazi leader Matt Hale, a man whose one-time deputy murdered two people and wounded seven others last July. In Cleveland, a group of white 14- and 15-year-olds allegedly plans an October massacre of black students on homecoming day. And in Pasadena, Calif., four 13- and 14-year-olds, one of them fond of swastikas and similar symbols, are accused of drawing up plans in September to murder Armenians -- an ethnic group that the children's leader had apparently decided was not truly white after reviewing stacks of hate literature."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cases mentioned in the report was that of Milton Walker, a homeless black man who was murdered a little over four years ago by a group of young whites in Lancaster, Calif., a suburb of Los Angeles. The report described the crime as "a particularly grotesque killing that allegedly was followed by a 16-year-old girl's boast of having 'played' with the man's eyeballs."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accused of attacking Mr. Walker, a 23-year-old named Randall Rojas, said he had come from a troubled family and found a home with an offshoot of the Nazi Low Riders, an increasingly influential gang devoted to drug dealing and white supremacy.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center is not suggesting that tough times automatically lead to ethnic hatred. "You don't become a klansman just because you lost your job," said Mr. Potok.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doubt that large numbers of alienated young people, struggling against economic and other forces that often are difficult to see and even harder to fight, are primed for the offering of scapegoats.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communities that appear to be benefiting little from the miracles of technology and globalization, it's not as difficult as one might imagine to advance the idea that golden opportunities for whites have been destroyed by blacks riding the wave of affirmative action and Jews who are secretly running things through their control of the federal apparatus, otherwise known as the Zionist Occupational Government.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sickness is more widespread than we wish to believe and frequently results in insane violence. If you want a quick way to grasp the potential for mayhem, think skinheads.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Blazak, a sociologist at Portland State University in Oregon who has spent years studying white supremacist skinheads, was interviewed as part of the law center's study.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hard-core kids had experienced some first- or secondhand downward mobility," he said. "But the propaganda around the changing face of the American Dream was just as powerful. The perception was that all white people are moving down, and all minority people are moving up: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man is losing out on America, the country that he built.' "</w:t>
      </w:r>
    </w:p>
    <w:p>
      <w:pPr>
        <w:pStyle w:val="Normal45"/>
        <w:keepNext w:val="0"/>
        <w:spacing w:before="240" w:after="0" w:line="260" w:lineRule="atLeast"/>
        <w:ind w:left="0" w:right="0" w:firstLine="0"/>
        <w:jc w:val="left"/>
      </w:pPr>
      <w:r>
        <w:br/>
      </w:r>
      <w:hyperlink r:id="rId398" w:history="1">
        <w:r>
          <w:rPr>
            <w:rFonts w:ascii="arial" w:eastAsia="arial" w:hAnsi="arial" w:cs="arial"/>
            <w:b w:val="0"/>
            <w:i/>
            <w:strike w:val="0"/>
            <w:color w:val="0077CC"/>
            <w:sz w:val="20"/>
            <w:u w:val="single"/>
            <w:vertAlign w:val="baseline"/>
          </w:rPr>
          <w:t>http://www.nytimes.com</w:t>
        </w:r>
      </w:hyperlink>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2000</w:t>
      </w:r>
    </w:p>
    <w:p>
      <w:pPr>
        <w:pStyle w:val="Normal45"/>
      </w:pPr>
    </w:p>
    <w:p>
      <w:pPr>
        <w:pStyle w:val="Normal45"/>
        <w:ind w:left="200"/>
        <w:sectPr>
          <w:type w:val="continuous"/>
          <w:pgMar w:top="840" w:right="1000" w:bottom="840" w:left="1000" w:header="400" w:footer="400"/>
          <w:pgNumType w:fmt="decimal"/>
          <w:cols w:space="720"/>
        </w:sectPr>
      </w:pPr>
      <w:r>
        <w:br/>
      </w:r>
      <w:r>
        <w:pict>
          <v:line id="_x0000_s119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46"/>
      </w:pPr>
    </w:p>
    <w:p>
      <w:pPr>
        <w:pStyle w:val="Normal46"/>
      </w:pPr>
      <w:r>
        <w:pict>
          <v:shape id="_x0000_i1196" type="#_x0000_t75" alt="LexisNexis®" style="width:147.75pt;height:30pt">
            <v:imagedata r:id="rId17" o:title=""/>
          </v:shape>
        </w:pict>
      </w:r>
      <w:r>
        <w:cr/>
      </w:r>
    </w:p>
    <w:p>
      <w:pPr>
        <w:pStyle w:val="Heading144"/>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High-Tech Whistle-Stops for Dukakis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1988, Saturday, Late City Final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7, Column 1; National Desk</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ROSENTHAL, Special to the New York Times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WALNUT RIDGE, Ark., Aug. 19</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7" style="position:absolute;z-index:2517862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Cloaking himself in the mantle of Harry S. Truman, Gov. Michael S. Dukakis rode a whistle-stop train into small-town America today, past the heaps of rusted automobiles, the factories, towns, water towers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backyards of the country's midsection.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stop - Belleville, Ill., Bismarck and Poplar Bluff, Mo., and Walnut Ridge - Mr. Dukakis repeated his promise of economic opportunity and again contrasted his running mate, Senator Lloyd Bentsen of Texas, with the Republican nominee for Vice President, Senator Dan Quayle of Indiana.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ever questioned the qualifications of Lloyd Bentsen to be Vice President or the President,'' he said, using a line he has repeated in some form or another in virtually every appearance since the young Indianan was chosen by Vice President Bush to be his running mate.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of strong Presidential leadership is the quality of the people you select to serve with you,'' Mr. Dukakis said.</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Reception for Candidate Varies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here about Mr. Bush's criticism of his positions, Mr. Dukakis said: ''I think that is a losing campaign. I don't think you can go to the American people and win their support for your candidacy if you spend 80 percent of your time cutting up the other guy.''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reception varied along the way, from a lukewarm crowd in Belleville that included as many anti-abortion protesters as Dukakis supporters, to what seemed to be about half the town in Bismarck, a community of 1,600 people with freshly painted depot and a Main Street that so epitomizes a small Midwestern town it looks almost like a movie set.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trip calculated to make nice pictures for the television cameras -after all, the whistle-stop tour was not a particularly efficient mode of campaigning even in Truman's day - the people cooperated nicely, shouting from back porches, waving flags and setting balloons free as local politicians massed along the tracks to meet the candidate.</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High-Technology Trappings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Dukakis invoked the Truman legacy at each stop. But this is the age of high-technology campaigning. And the 239-mile trip bore as much resemblance to Truman's campaign swings as the video cameras of today's campaign journalists bear to the 4-by-5 Speed Graphic cameras used by the Truman press corps 40 years ago.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Truman train, which crept along behind a steam-powered locomotive, Mr. Dukakis's retinue moved along slowly at first, its twin, 3,000-horsepower diesel locomotives slowed by tracks that had warped in the dank summer heat.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 was wont to stop his train whenever a crowd gathered along the tracks and would probably have made a dozen quick stops in the two and a half hours it took to get from Belleville to Bismarck.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strictures of modern campaigning made that kind of spontaneity impossible for Mr. Dukakis. Four advance teams had been working for days to provide platforms for television crews and telephone lines for reporters at each stop. The advance teams, posted at the stations today, communicated with the staff on the red, white and blue train by cellular telephone.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Squads of Secret Service agents patrolled the train and sat in a high observation car. A security helicopter paced the engines, and a truck capable of running on the rails sped along behind, carrying a squad of armed guards.</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8" style="position:absolute;z-index:25178726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Michael S. Dukakis speaking in Bismarck, Mo., in a whistle-stop tour that also included small towns in Illinois and Arkansas (NYT/Jim Wilson)</w:t>
      </w:r>
    </w:p>
    <w:p>
      <w:pPr>
        <w:pStyle w:val="Normal46"/>
      </w:pPr>
    </w:p>
    <w:p>
      <w:pPr>
        <w:pStyle w:val="Normal46"/>
        <w:ind w:left="200"/>
        <w:sectPr>
          <w:type w:val="continuous"/>
          <w:pgMar w:top="840" w:right="1000" w:bottom="840" w:left="1000" w:header="400" w:footer="400"/>
          <w:pgNumType w:fmt="decimal"/>
          <w:cols w:space="720"/>
        </w:sectPr>
      </w:pPr>
      <w:r>
        <w:br/>
      </w:r>
      <w:r>
        <w:pict>
          <v:line id="_x0000_s1199"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47"/>
      </w:pPr>
    </w:p>
    <w:p>
      <w:pPr>
        <w:pStyle w:val="Normal47"/>
      </w:pPr>
      <w:r>
        <w:pict>
          <v:shape id="_x0000_i1200" type="#_x0000_t75" alt="LexisNexis®" style="width:147.75pt;height:30pt">
            <v:imagedata r:id="rId17" o:title=""/>
          </v:shape>
        </w:pict>
      </w:r>
      <w:r>
        <w:cr/>
      </w:r>
    </w:p>
    <w:p>
      <w:pPr>
        <w:pStyle w:val="Heading145"/>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All You'd Ever Want to Know About Housing in New York</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1988, Friday, Late City Final Edition</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FINDER</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1" style="position:absolute;z-index:2517893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New Yorkers must use more than 40 percent of their incomes to pay the rent? How many rental apartments have been converted into cooperatives and condominiums? What is the vacancy rate for apartments renting for $300 to $399?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to those and thousands of other questions about New York City's housing market and its households are provided in the city's triennial Housing and Vacancy Report, which was made public yesterday by the Koch administration.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Eagerly awaited by housing experts, advocates of various housing causes and aficionados of arcane data, the report is a mammoth compendium of charts, graphs and statistics.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250-page document offers dozens of snapshots of the city - its racial composition, residents' incomes, the condition of the housing stock.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Support Theories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lack an overall theme (the study deliberately declines to draw many large-scale conclusions), but it offers a wealth of interesting details.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produced for the city government by a private consultant, Michael A. Stegman, a professor at the University of North Carolina, and it gives statistical weight to a number of previously suspected trends: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municipal officials indicated last November from preliminary data, New York experienced a net gain of 37,000 apartments and houses between 1984 and 1987. Most of the gain resulted from renovations of unoccupied buildings and an increase in cooperative and condominium apartments.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conversion of rental units to cooperatives and condominiums accelerated in the three years that were studied. More than 43,000 apartments were converted, while 35,000 units were converted from 1981 through 1984 and only 15,000 were converted from 1978 to 1981.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median household income was $20,000 in 1986, 33 percent higher than three years earlier. But the gap between the rich and the poor continued to widen. The average income of those in the top 10 percent of household income was $73,800, 20 times the average income of those in the bottom 10 percent. In 1983 and 1980, households in the top 10 percent had average incomes 17 times that of the bottom 10 percent, and in 1977 the top group had incomes that were 15 times that of the bottom group.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Only 3 percent of white households were on welfare, compared with 16 percent of black households and 33 percent of Puerto Rican households.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spent inordinate portions of their incomes for rent, and they had few choices in the housing market. A fourth of all renters who were not on public assistance paid more than 40 percent of their income on rent; most experts suggest that no more than 30 percent of income should be spent on rent. The vacancy rate for apartments with rents below $300 was less than 1 percent.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growing portion of households consist of a single adult, a trend that aggravates the city's perennial housing shortage, many experts say. Single adults living alone inhabited about a quarter of all apartments and houses, a 7 percent increase over 1984.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report consists of statistical projections based on surveys made early last year of 20,000 households by the United States Bureau of the Census. Its legal purpose is to determine the city's vacancy rate. By law, if the vacancy rate is above 5 percent, the minimum level at which a housing market is judged to be healthy, rent control and rent stabilization are no longer in effect.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vacancy rate last year was 2.46 percent, the study determined, and it was 2.15 percent for apartments renting for $300 to $399 a month.</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2" style="position:absolute;z-index:25179033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of renters in New York City (The Housing and Vacancy Report: New York City, 1987)</w:t>
      </w:r>
    </w:p>
    <w:p>
      <w:pPr>
        <w:pStyle w:val="Normal47"/>
      </w:pPr>
    </w:p>
    <w:p>
      <w:pPr>
        <w:pStyle w:val="Normal47"/>
        <w:ind w:left="200"/>
        <w:sectPr>
          <w:type w:val="continuous"/>
          <w:pgMar w:top="840" w:right="1000" w:bottom="840" w:left="1000" w:header="400" w:footer="400"/>
          <w:pgNumType w:fmt="decimal"/>
          <w:cols w:space="720"/>
        </w:sectPr>
      </w:pPr>
      <w:r>
        <w:br/>
      </w:r>
      <w:r>
        <w:pict>
          <v:line id="_x0000_s120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48"/>
      </w:pPr>
    </w:p>
    <w:p>
      <w:pPr>
        <w:pStyle w:val="Normal48"/>
      </w:pPr>
      <w:r>
        <w:pict>
          <v:shape id="_x0000_i1204" type="#_x0000_t75" alt="LexisNexis®" style="width:147.75pt;height:30pt">
            <v:imagedata r:id="rId17" o:title=""/>
          </v:shape>
        </w:pict>
      </w:r>
      <w:r>
        <w:cr/>
      </w:r>
    </w:p>
    <w:p>
      <w:pPr>
        <w:pStyle w:val="Heading146"/>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Feeling the Sting of Republican Barbs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33; OUR TOWNS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20" w:history="1">
        <w:r>
          <w:rPr>
            <w:rFonts w:ascii="arial" w:eastAsia="arial" w:hAnsi="arial" w:cs="arial"/>
            <w:b w:val="0"/>
            <w:i/>
            <w:strike w:val="0"/>
            <w:noProof w:val="0"/>
            <w:color w:val="0077CC"/>
            <w:position w:val="0"/>
            <w:sz w:val="20"/>
            <w:u w:val="single"/>
            <w:vertAlign w:val="baseline"/>
          </w:rPr>
          <w:t>peappl@nytimes.com</w:t>
        </w:r>
      </w:hyperlink>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HEMPSTEAD, N.Y. </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5" style="position:absolute;z-index:2517923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you're just out of school, you're idealistic, you are interested in government, politics and public service. But you don't really want to sit behind a desk and you would like to do something that seems connected to real life, tangible problems, struggling communities, maybe even, in a small way, positive change.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Peter Nagy, who is 24 and who graduated with two degrees from the University of Utah in 2005, you end up in the scruffy second-floor offices of the Association of Community Organizations for Reform Now, or Acorn, in Hempstead, one of Nassau County's poorest communities. You might work with tenants' groups worried about inadequate security or onerous rent increases, homeowners facing foreclosure or predatory lending practices, residents fighting luxury condos that they fear will force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bus riders facing cutbacks.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expect long hours, low pay (starting salary $26,500) and the opportunity to practice a peculiarly American sort of activism: a job defined not by advocating for others but teaching them to advocate for themselves. You don't expect what you do to loom large at a national political convention.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you never know. So there he was last week, like thousands of his peers around the country who were in varying degrees of irritation as collateral damage in the political crossfire from the Republican National Convention. First former Gov. George E. Pataki, then former Mayor Rudolph W. Giuliani and then the vice-presidential nominee, Sarah Palin, all got their chance to imply that if Barack Obama had been a community organizer (a ''bizarre left-wing appellative,'' National Review Online reported) back in the 1980s, it probably was not a very good thing.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Nagy, a lanky Long Island native who spends his days meeting with mostly black and Latino residents and adding to an endless to-do list on a legal pad, seemed unfazed by it all. ''I got the feeling they were denigrating any kind of work that people do in inner cities,'' he said. ''To the Republicans, that's not their voters. So if they attempt to belittle work that goes on in the inner city, it doesn't really matter to the people they're trying to reach.''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organizing groups, many with ties to religious congregations, are not a monolith. Acorn, the nation's largest network, which represents 400,000 families in 110 cities, is quite clearly allied with issues and constituencies that are embraced more often by Democrats than Republicans. Unlike other groups that are strictly nonpartisan, its political action committee has endorsed Barack Obama.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has been criticized at times as being overly centered on protest and confrontation. And it's facing an embezzlement scandal, dating to 2000 but just brought to light, involving the brother of the organization's founder, Wade Rathke, a reminder that being a good-government group doesn't necessarily guarantee good self-government.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it didn't seem as if the festivities in St. Paul and Minneapolis had a huge impact on what was going on in the office Mr. Nagy shares with Ann Sullivan, 51, who has been building up Acorn's Long Island network since the mid-1990s.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Nagy began Friday at Hempstead High School, meeting with officials about registering students to vote, then returned to his office with its decor of newspaper clippings taped to walls, posters reading ''Fair Housing. It's not an Option. It's the Law,'' the Acorn newspaper with the front-page headline ''Foreclosure Fighters,'' and slightly unexpected bumper stickers reading: ''God is Good All the Time.''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Ms. Sullivan met briefly with a Hempstead resident named Angela Davis, who has cerebral palsy and had worries about safety and services in her building. She lamented how hard it was to get residents to voice their concerns. ''People are afraid to come forward,'' she said. ''They're afraid they're going to be evicted.''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there were meetings with tenants of a residence for the elderly, and with other  residents facing foreclosure, and then time knocking on doors in  Westbury to try to make contacts and generate interest in a meeting about foreclosure issues.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different kinds of power,'' said Bertha Lewis, executive director of New York Acorn. ''There's electoral power. Movie stars have fame. Billionaires have money. Low- and moderate-income people have their numbers, and every great movement for social justice -- Nelson Mandela preaching against apartheid, civil rights -- have all been led by community organizers who took action and held their elected officials accountable.''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week's end, community organizers around the country, not surprisingly, had organized to push back, with a Web site (http://organizersfightback.wordpress.com) and public comments wondering just what's so devious or marginal about what they do.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quotes John Raskin, founder of the Community Organizers of America and a community organizer on the West Side of Manhattan: ''Maybe if everyone had more houses than they can count, we wouldn't need community organizers. But I work with people who are getting evicted from their only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Acorn leans left, it and other groups often have combative relationships with whatever party is in power. Thomas R. Suozzi, the Nassau County executive, a Democrat who has butted heads with Acorn, said that while organizers and community groups can be a thorn in the side of public officials, that is the way the system is supposed to work.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job is to take individual weaknesses and create organized strength to address systemic socioeconomic problems,'' he said. ''The fact that Republicans would mock what they do really points up their fundamental lack of understanding of what people who are jobless, on the brink of it, or facing stagnant wages, are up against today.''</w:t>
      </w:r>
    </w:p>
    <w:p>
      <w:pPr>
        <w:pStyle w:val="Normal48"/>
        <w:keepNext w:val="0"/>
        <w:spacing w:before="240" w:after="0" w:line="260" w:lineRule="atLeast"/>
        <w:ind w:left="0" w:right="0" w:firstLine="0"/>
        <w:jc w:val="left"/>
      </w:pPr>
      <w:r>
        <w:br/>
      </w:r>
      <w:hyperlink r:id="rId421" w:history="1">
        <w:r>
          <w:rPr>
            <w:rFonts w:ascii="arial" w:eastAsia="arial" w:hAnsi="arial" w:cs="arial"/>
            <w:b w:val="0"/>
            <w:i/>
            <w:strike w:val="0"/>
            <w:color w:val="0077CC"/>
            <w:sz w:val="20"/>
            <w:u w:val="single"/>
            <w:vertAlign w:val="baseline"/>
          </w:rPr>
          <w:t>http://www.nytimes.com</w:t>
        </w:r>
      </w:hyperlink>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2008</w:t>
      </w:r>
    </w:p>
    <w:p>
      <w:pPr>
        <w:pStyle w:val="Normal48"/>
      </w:pPr>
    </w:p>
    <w:p>
      <w:pPr>
        <w:pStyle w:val="Normal48"/>
        <w:ind w:left="200"/>
        <w:sectPr>
          <w:type w:val="continuous"/>
          <w:pgMar w:top="840" w:right="1000" w:bottom="840" w:left="1000" w:header="400" w:footer="400"/>
          <w:pgNumType w:fmt="decimal"/>
          <w:cols w:space="720"/>
        </w:sectPr>
      </w:pPr>
      <w:r>
        <w:br/>
      </w:r>
      <w:r>
        <w:pict>
          <v:line id="_x0000_s1206"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49"/>
      </w:pPr>
    </w:p>
    <w:p>
      <w:pPr>
        <w:pStyle w:val="Normal49"/>
      </w:pPr>
      <w:r>
        <w:pict>
          <v:shape id="_x0000_i1207" type="#_x0000_t75" alt="LexisNexis®" style="width:147.75pt;height:30pt">
            <v:imagedata r:id="rId17" o:title=""/>
          </v:shape>
        </w:pict>
      </w:r>
      <w:r>
        <w:cr/>
      </w:r>
    </w:p>
    <w:p>
      <w:pPr>
        <w:pStyle w:val="Heading147"/>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Those Plummy Tones Don't Work, Except When They Do</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2007 Sunday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10; Jolly Good Show Or Was It?</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8" style="position:absolute;z-index:2517944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it be that the mere presence of an English accent is enough to bewitch American audiences into overrating performances by British actors? That's the cheeky suggestion made recently by the British actor, novelist, critic and all-around cultural Renaissance guy Stephen Fry. ''I shouldn't be saying this -- high treason really -- but I sometimes wonder if Americans aren't fooled by our accent into detecting a brilliance that may not really be there,'' he told the British magazine Radio Times. ''I mean, would they notice if Jeremy Irons or Judi Dench gave a bad performance? Not that those two paragons ever would, but it's worth considering.''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Blimey, that's food for thought, as is this: ''When American TV and movies call for a twist of limey in their cocktail, it's usually a character they're after -- supervillain, emotionally constipated academic, effete eccentric, that kind of thing.'' He may be on to something there. After all, didn't the creators of the three-part ''Die Hard'' franchise twice reach out for Britons -- Mr. Irons and Alan Rickman -- to play foils both evil and classy enough to square off against Bruce Willis?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the game is afoot, as one of Mr. Fry's countrymen might put it. So in the same puckish spirit as Mr. Fry's provocation, three critics for The Times were asked to weigh in on the state of linguistic fair play in theater, film and television.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surprised to discover that quantum mechanics sounds sexier without an Oxbridge accent. This revelation came to me, somewhat to my mortification, when Michael Frayn's ''Copenhagen,'' a play about the atomic physicists Niels Bohr and Werner Heisenberg, opened on Broadway in 2000.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seeing the London production of the same work at the National Theater a year and a half earlier, I had written a furrowed-brow essay about how much better the British theater was at presenting intellectually challenging dramas than its American counterpart. And yet while the London version of ''Copenhagen'' left me admiring and respectful, the American one blew me away.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difference? It was the same script, same recondite subject matter, same director (Michael Blakemore). But the three members of the Broadway cast -- Philip Bosco, Michael Cumpsty and Blair Brown -- were all veterans of the New York stage. When they spoke, they didn't sound as pretty, crisp or unassailably confident as their London counterparts.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was where they had the edge. A play that in London had registered as a cool concerto of an essay, impeccably modulated and dispassionate, had become a fiery, sometimes savage battle of wills.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mellifluousness associated with an education from the Royal Academy of Dramatic Arts in London may be music to the ears of many theatergoing Americans. (So silken, so stately, so, well, so darned cultured.) But it can also be a handicap, allowing an actor to coast on the surface of poetic writing when he should be digging beneath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of this again when I saw Bill Irwin in the 2005 revival of Edward Albee's ''Who's Afraid of Virginia Woolf?'' on Broadway. Mr. Irwin was playing George, the history professor, a part I had first seen portrayed by Richard Burton on screen. I wasn't aware of how indelibly Burton's lyrical cadences had imprinted themselves on my memory, until I heard Mr. Irwin tear them apart.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Burton's crushed-velvet intonations had conjured an irresistibly smoky despair. But Mr. Irwin's variety of tone, which could convincingly accommodate shrillness and the occasional stutter, created a sharply detailed character anatomy, as opposed to Burton's impressionist portrait.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there are some plays that cry out for the cut-glass shimmer of old-style British actors, or at least for people who can do a fair impression of one. Noel Coward demands the voice of Mayfair. (Try saying ''Don't quibble, Sibyl'' without the requisite plumminess.) But I'm not just talking about BBC-style Received Pronunciation. Many of Harold Pinter's characters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Americans seem to have the hardest time of all in conveying the singular rhythms of Pinterspeak.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 can be spoken any which way, as far as I'm concerned, as long as the voices are clear and audible and the speakers truly understand the text. British actors are generally at an advantage here, by virtue of a classical training that does not presume that artificial amplification will always be available.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doesn't necessarily take a Briton to do justice to Tom Stoppard, whose dialogue is replete with tongue twisters and intellectual rhapsodies. Like Mr. Frayn's ''Copenhagen,'' ''The Coast of Utopia,'' Mr. Stoppard's sprawling trilogy about philosophizing Russian revolutionaries, is more exciting in New York (at Lincoln Center, where it runs through mid-May) than it was at the National in London.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Granted, in the London production everyone seemed to be more on the same page, or reading from the same sheet music. The American cast (which includes the odd Briton, Canadian and Irishman) is more eclectic, more emphatic and less nuanced. Which is sometimes just what British erudition needs to acquire the racing pulse that makes theater come alive.</w:t>
      </w:r>
    </w:p>
    <w:p>
      <w:pPr>
        <w:pStyle w:val="Normal49"/>
        <w:keepNext w:val="0"/>
        <w:spacing w:before="240" w:after="0" w:line="260" w:lineRule="atLeast"/>
        <w:ind w:left="0" w:right="0" w:firstLine="0"/>
        <w:jc w:val="left"/>
      </w:pPr>
      <w:r>
        <w:br/>
      </w:r>
      <w:hyperlink r:id="rId429" w:history="1">
        <w:r>
          <w:rPr>
            <w:rFonts w:ascii="arial" w:eastAsia="arial" w:hAnsi="arial" w:cs="arial"/>
            <w:b w:val="0"/>
            <w:i/>
            <w:strike w:val="0"/>
            <w:color w:val="0077CC"/>
            <w:sz w:val="20"/>
            <w:u w:val="single"/>
            <w:vertAlign w:val="baseline"/>
          </w:rPr>
          <w:t>http://www.nytimes.com</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9" style="position:absolute;z-index:2517954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Two Georges, two approaches: Edward Albee's ''Who's Afraid of Virginia Woolf?'' on screen with Richard Burton and Elizabeth Taylor in 1966, left, and onstage with Bill Irwin and Kathleen Turner in 2005. (Photo by Warner Brothers)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Sara Krulwich/The New York Times)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2007</w:t>
      </w:r>
    </w:p>
    <w:p>
      <w:pPr>
        <w:pStyle w:val="Normal49"/>
      </w:pPr>
    </w:p>
    <w:p>
      <w:pPr>
        <w:pStyle w:val="Normal49"/>
        <w:ind w:left="200"/>
        <w:sectPr>
          <w:type w:val="continuous"/>
          <w:pgMar w:top="840" w:right="1000" w:bottom="840" w:left="1000" w:header="400" w:footer="400"/>
          <w:pgNumType w:fmt="decimal"/>
          <w:cols w:space="720"/>
        </w:sectPr>
      </w:pPr>
      <w:r>
        <w:br/>
      </w:r>
      <w:r>
        <w:pict>
          <v:line id="_x0000_s121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50"/>
      </w:pPr>
    </w:p>
    <w:p>
      <w:pPr>
        <w:pStyle w:val="Normal50"/>
      </w:pPr>
      <w:r>
        <w:pict>
          <v:shape id="_x0000_i1211" type="#_x0000_t75" alt="LexisNexis®" style="width:147.75pt;height:30pt">
            <v:imagedata r:id="rId17" o:title=""/>
          </v:shape>
        </w:pict>
      </w:r>
      <w:r>
        <w:cr/>
      </w:r>
    </w:p>
    <w:p>
      <w:pPr>
        <w:pStyle w:val="Heading148"/>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TELEVISION REVIEW; Romance and Rebellion in Ireland</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34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MILLER; Laura Miller is a senior writer at Salon.com.</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2" style="position:absolute;z-index:2517975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remarkable thing about "Rebel Heart," a handsomely mounted romantic drama set in Ireland from the Easter Rebellion to Michael Collins's acceptance of the Anglo-Irish treaty of 1921, is that it was produced by the BBC. A balanced but generally sympathetic depiction of the Irish struggle for independence from Britain, the film will be broadcast in two parts, beginning Sunday night, on BBC 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 Heart" follows the coming of age of a fictional character, Ernie Coyne (James D'Arcy), the scion of a family of wealthy Dublin Roman Catholics with a passionate commitment to the republican cause. He is among the few volunteers who show up to help seize the city's main post office from the British on Easter Monday, 1916.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pair of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riflemen, O'Toole (Vincent Regan), a Marxist, and the roguish Kelly (Frank Laverty), find untried Ernie's dewy idealism about the battle for freedom fairly amusing. "You already have what you need to be free," O'Toole says. "Money."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Ernie acquits himself bravely, and in doing so befriends O'Toole and Kelly and meets a saucy, rifle-wielding Belfast girl, Ita Feeney (Paloma Baeza), barricaded in a park with a rebel group. He watches raptly as Ita picks off a British sniper in a third-floor window, glimpsing an inch of her bare thigh as she proposes a near-suicidal hand grenade attack, and he's a goner.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so is the uprising. Badly outnumbered, the Irish rebels surrender and are imprisoned. Ernie's father secures his release, but Ernie prefers to serve out his term. Although the British execute the uprising's leaders, Ernie and the rest of the captured rebels are released a few months later.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Beanpole-thin, with a pale, delicately handsome face, Mr. D'Arcy ably negotiates the tricky role of Ernie, who nearly trembles with bashful sensitivity one moment and exhibits a doughty resolve the next. When the time comes to kill, Ernie doesn't hesitate. Still, it's a surprise when the Sinn Fein leader Michael Collins (Brendan Coyle), one of the many real-life figures who appear in "Rebel Heart," taps this still-green lad as an important asset in the newly formed Irish Republican Army.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sends Ernie to Belfast, where he is reunited with Ita, only to lose her again when they are among the few survivors of a police raid on her family's house. The film doesn't flinch from depicting the brutality of British rule in the North, but its approach to the conflict is ambivalent. A rousing scene of rebel courage in the face of daunting odds is likely to be followed by a fleeting shot of the pitifully boyish face of a British soldier lying dead in the street.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sends Ernie to the west to fire up a rural I.R.A. contingent. There, again, the excitement of seeing Ernie rise to the occasion and rally the motley volunteers into a respectable guerrilla force is undercut when he is forced to shoot the amiable local constable. In accord with the film's low-key irony, the man has just asked about life insurance to provide for his "missus" because he's ingenuous enough to have fallen for Ernie's highly unconvincing disguise as a traveling salesman.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Heart" is full of such glancing touches of bleakness, a welcome, earthy counterpoint to the grand, old-fashioned love story unfolding between Ernie and Ita. You can spot the conflict destined to tear Ernie up a mile away: his loyalty to the pragmatic Collins, who will consent to the incremental advances of the 1921 treaty rather than continue the bloody war of independence, versus his commitment to Ita and her Northern compatriots, who will be left out in the cold by the deal. There's just enough history here to keep "Rebel Heart" from seeming to use Ireland's troubles as a mere backdrop for romance and adventure.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end, in particular, strikes an unsentimental note. It mirrors a grimly stirring early scene in which two doomed, outgunned, battle-weary men holed up in a Dublin house prepare to face down an attack from a group of soldiers. The familiar but always terrible paradoxes of civil war, in which friends,lovers and relatives find themselves on opposing sides in a bloody conflict, have seldom felt more absurd or more inevitable.</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HEART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America, Sunday night at 9, Eastern time; 6 and 9, Pacific time; 8, Central time.</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John Strickland; Malcolm Craddock and Robert Cooper, producers; Ronan Bennett, writer.</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James D'Arcy (Ernie Coyne), Paloma Baeza (Ita Feeney), Dawn Bradfield (Ursula Feeney), Brendan Coyle (Michael Collins), Frank Laverty (Albert Kelly), Vincent Regan (Tom O'Toole), Lorcan Cranitch (Inspector Nelson), Liam Cunningham (Michael Malone), Darragh O'Malley (James Grace) and Bill Paterson (James Connolly).</w:t>
      </w:r>
    </w:p>
    <w:p>
      <w:pPr>
        <w:pStyle w:val="Normal50"/>
        <w:keepNext w:val="0"/>
        <w:spacing w:before="240" w:after="0" w:line="260" w:lineRule="atLeast"/>
        <w:ind w:left="0" w:right="0" w:firstLine="0"/>
        <w:jc w:val="left"/>
      </w:pPr>
      <w:r>
        <w:br/>
      </w:r>
      <w:hyperlink r:id="rId437" w:history="1">
        <w:r>
          <w:rPr>
            <w:rFonts w:ascii="arial" w:eastAsia="arial" w:hAnsi="arial" w:cs="arial"/>
            <w:b w:val="0"/>
            <w:i/>
            <w:strike w:val="0"/>
            <w:color w:val="0077CC"/>
            <w:sz w:val="20"/>
            <w:u w:val="single"/>
            <w:vertAlign w:val="baseline"/>
          </w:rPr>
          <w:t>http://www.nytimes.com</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2003</w:t>
      </w:r>
    </w:p>
    <w:p>
      <w:pPr>
        <w:pStyle w:val="Normal50"/>
      </w:pPr>
    </w:p>
    <w:p>
      <w:pPr>
        <w:pStyle w:val="Normal50"/>
        <w:ind w:left="200"/>
        <w:sectPr>
          <w:type w:val="continuous"/>
          <w:pgMar w:top="840" w:right="1000" w:bottom="840" w:left="1000" w:header="400" w:footer="400"/>
          <w:pgNumType w:fmt="decimal"/>
          <w:cols w:space="720"/>
        </w:sectPr>
      </w:pPr>
      <w:r>
        <w:br/>
      </w:r>
      <w:r>
        <w:pict>
          <v:line id="_x0000_s1213"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51"/>
      </w:pPr>
    </w:p>
    <w:p>
      <w:pPr>
        <w:pStyle w:val="Normal51"/>
      </w:pPr>
      <w:r>
        <w:pict>
          <v:shape id="_x0000_i1214" type="#_x0000_t75" alt="LexisNexis®" style="width:147.75pt;height:30pt">
            <v:imagedata r:id="rId17" o:title=""/>
          </v:shape>
        </w:pict>
      </w:r>
      <w:r>
        <w:cr/>
      </w:r>
    </w:p>
    <w:p>
      <w:pPr>
        <w:pStyle w:val="Heading149"/>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Developer That Bought Times Building Puts Up For-Sale Sign - Correction Appended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2007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1" w:name="Bookmark_51"/>
      <w:bookmarkEnd w:id="101"/>
    </w:p>
    <w:p>
      <w:pPr>
        <w:pStyle w:val="Normal51"/>
        <w:keepNext w:val="0"/>
        <w:spacing w:after="0" w:line="260" w:lineRule="atLeast"/>
        <w:ind w:left="0" w:right="0" w:firstLine="0"/>
        <w:jc w:val="left"/>
      </w:pPr>
      <w:r>
        <w:br/>
      </w:r>
      <w:r>
        <w:pict>
          <v:shape id="_x0000_i1215"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6" style="position:absolute;z-index:2517995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885 days make.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Tishman Speyer Properties put the historic headquarters of The New York Times Company on West 43rd Street on the block for $500 million -- nearly three times the amount Tishman Speyer paid for it, $175 million, in November 2004.</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indicative of how fast rents have moved up and how much capital is chasing deals,'' said Dan Fasulo, managing director of Real Capital Analytics, which tracks real estate deals. ''There's just so much money in the market. I don't see it stopping in the short term.''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rent for first-class office space in Midtown has climbed to a record high of $70.77 per square foot, according to a report released on Tuesday by Cushman &amp; Wakefield, a real estate broker. In addition to American investors and pension funds, foreign investors have also found New York attractive, because it is less expensive than cities like London, Paris and Hong Kong. At the same time, interest rates are still relatively low and the dollar is weak against the euro.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from Europe come here and think they're getting a bargain,'' Mr. Fasulo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as if every week brings news of another record-breaking deal for office towers or residential buildings in a city grappling with prosperity and success. Some analysts wonder what will happen when the real estate boom runs out of air. In the meantime, there is growing concern that rising office rents could drive some companies out of New York, while housing costs are making New York less hospitable for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even middle-class families.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 Guccione, the founder of Penthouse magazine, has put a $59 million price on his 25-room mansion on the Upper East Side, while the average apartment in Manhattan sells for $1.2 million.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B. Macklowe, the developer, recently bought eight first-class office buildings in Midtown for a total of $7.2 billion, or more than $1,100 a square foot.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a New Jersey real estate family, the Kushners, announced that it was buying the 41-story skyscraper at 666 Fifth Avenue for $1.8 billion, or $1,200 per square foot, from Tishman Speyer.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$500 million, the company or investor that buys The New York Times headquarters would be paying $666.66 a square foot, seemingly a bargain by comparison. But the 750,000-square-foot, 15-story building, which opened in 1913, is no one's idea of a first-class office tower. It needs an expensive, top-to-bottom overhaul before it can be rented to corporate tenants.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not that many alternatives in Midtown.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only office building north of 42nd Street that can deliver in the next 24 months more than 300,000 square feet of contiguous space'' that would rent for less than $100 per square foot, said Darcy A. Stacom, the broker at CB Richard Ellis who sold the property for The Times in 2004 and is now handling it for Tishman Speyer.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Company plans to move this year into its new headquarters, a skyscraper between 40th and 41st Streets, across Eighth Avenue from the Port Authority Bus Terminal.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 deal was struck, some real estate executives suggested that Tishman Speyer had overpaid for the Times building. But rents have marched steadily upward since then, while vacancy rates plummeted. So far this year, Manhattan office buildings are selling for an average of $834 a square foot, up from $300 in 2004, according to Real Capital Analytics.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value of the building has increased significantly since we bought it,'' said Rob Speyer, senior managing director of Tishman Speyer. ''It's in the best interest of our investors to realize that value.''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financial institutions -- everything from investment banks to hedge funds and private equity companies -- are driving the market. They collectively accounted for more than a third of the space leased in Manhattan so far this year. Those companies are also paying the highest rents, with financial companies signing more than 12 of the 18 leases this year for space costing $100 or more per square foot, according to Cushman &amp; Wakefield.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skyrocketing rents are one reason that JPMorgan Chase &amp; Company is looking at moving thousands of employees from Midtown to Lower Manhattan, where rents are one-third less. It is also why Citigroup announced last year that it was moving 1,200 executives to Jersey City from downtown. Two years earlier, Citigroup moved 1,900 employees out of Lower Manhattan, most of them to a corporate campus in Warren, N.J.</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 side of all this prosperity,'' said Kathryn S. Wylde, president of the Partnership for New York City, ''is that lower- and middle-income workers are being priced out of the housing market and the technical and operational jobs at our major industries can no longer afford the rents.''</w:t>
      </w:r>
    </w:p>
    <w:p>
      <w:pPr>
        <w:pStyle w:val="Normal51"/>
        <w:keepNext w:val="0"/>
        <w:spacing w:before="240" w:after="0" w:line="260" w:lineRule="atLeast"/>
        <w:ind w:left="0" w:right="0" w:firstLine="0"/>
        <w:jc w:val="left"/>
      </w:pPr>
      <w:r>
        <w:br/>
      </w:r>
      <w:hyperlink r:id="rId445"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bookmarkStart w:id="103" w:name="Correction_0"/>
      <w:bookmarkEnd w:id="103"/>
      <w:r>
        <w:rPr>
          <w:rFonts w:ascii="arial" w:eastAsia="arial" w:hAnsi="arial" w:cs="arial"/>
          <w:b/>
          <w:i w:val="0"/>
          <w:strike w:val="0"/>
          <w:noProof w:val="0"/>
          <w:color w:val="000000"/>
          <w:position w:val="0"/>
          <w:sz w:val="28"/>
          <w:u w:val="none"/>
          <w:vertAlign w:val="baseline"/>
        </w:rPr>
        <w:t>Correction</w:t>
      </w:r>
    </w:p>
    <w:p>
      <w:pPr>
        <w:pStyle w:val="Normal51"/>
        <w:spacing w:line="60" w:lineRule="exact"/>
      </w:pPr>
      <w:r>
        <w:pict>
          <v:line id="_x0000_s1217" style="position:absolute;z-index:2518005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April 12 about the $500 million asking price for the building at 229 W. 43rd Street that houses the headquarters of The New York Times -- nearly three times the amount a developer paid for it in November 2004 -- included an outdated reference to an Upper East Side mansion with a high price tag. The 25-room building, which is listed at $59 million, is no longer owned by Robert C. Guccione, the founder of Penthouse magazine.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24, 2007</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8" style="position:absolute;z-index:25180160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2004, Tishman Speyer paid $175 million for The New York Times building on 43rd Street. (Photo by Fred R. Conrad/The New York Times)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2007</w:t>
      </w:r>
    </w:p>
    <w:p>
      <w:pPr>
        <w:pStyle w:val="Normal51"/>
      </w:pPr>
    </w:p>
    <w:p>
      <w:pPr>
        <w:pStyle w:val="Normal51"/>
        <w:ind w:left="200"/>
        <w:sectPr>
          <w:type w:val="continuous"/>
          <w:pgMar w:top="840" w:right="1000" w:bottom="840" w:left="1000" w:header="400" w:footer="400"/>
          <w:pgNumType w:fmt="decimal"/>
          <w:cols w:space="720"/>
        </w:sectPr>
      </w:pPr>
      <w:r>
        <w:br/>
      </w:r>
      <w:r>
        <w:pict>
          <v:line id="_x0000_s1219"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52"/>
      </w:pPr>
    </w:p>
    <w:p>
      <w:pPr>
        <w:pStyle w:val="Normal52"/>
      </w:pPr>
      <w:r>
        <w:pict>
          <v:shape id="_x0000_i1220" type="#_x0000_t75" alt="LexisNexis®" style="width:147.75pt;height:30pt">
            <v:imagedata r:id="rId17" o:title=""/>
          </v:shape>
        </w:pict>
      </w:r>
      <w:r>
        <w:cr/>
      </w:r>
    </w:p>
    <w:p>
      <w:pPr>
        <w:pStyle w:val="Heading150"/>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Iraq Town Struggles to Recover After Most Residents Fled</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2007 Monday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2"/>
        <w:keepNext w:val="0"/>
        <w:spacing w:after="0" w:line="240" w:lineRule="atLeast"/>
        <w:ind w:right="0"/>
        <w:jc w:val="both"/>
      </w:pPr>
      <w:bookmarkStart w:id="104" w:name="Bookmark_52"/>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11; THE REACH OF WAR</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SEMPLE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SABA AL BOR, Iraq, March 29 </w:t>
      </w:r>
    </w:p>
    <w:p>
      <w:pPr>
        <w:pStyle w:val="Normal52"/>
        <w:keepNext/>
        <w:spacing w:before="240" w:after="0" w:line="340" w:lineRule="atLeast"/>
        <w:ind w:left="0" w:right="0" w:firstLine="0"/>
        <w:jc w:val="left"/>
      </w:pPr>
      <w:bookmarkStart w:id="105" w:name="Body_50"/>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1" style="position:absolute;z-index:2518036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midafternoon in this dusty, sandstone-colored town, most stores and houses were padlocked and no cars were on the road. In the town center, a group of young men sat in the shade of a plastic tarpaulin, next to a stand with sodas and snacks, and stared phlegmatically at nothing much. The place was eerily quiet.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ghost town can be a sad thing, especially when people still live there.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demise of Saba al Bor is a lesson in how quickly things can change for the worse in Iraq and how difficult it has been to make things better.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once a thriving,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with about 50,000 residents, mostly Shiites. Some worked for state-owned factories in Taji, six miles to the northeast, while others commuted to Baghdad, 10 miles southeast.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American military leadership, schools and a medical clinic were renovated here last year, and a local police force was recruited and trained. The American military command was so encouraged by the progress that it handed over security responsibility for the town to the Iraqi Army last September, and American combat forces withdrew.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weeks later, Sunni Arab insurgents operating in Sunni-dominated villages to the southwest began a siege, pelting the town with volley upon volley of mortar shells. On some days there were dozens of attacks.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Shiite militias, in response, pulled Sunni residents from their homes and executed them, officials and residents said. Scores of people were killed in the fighting.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fled -- in trucks, cars, buses and on foot. Entire neighborhoods, Sunni and Shiite, emptied out. Many people sought refuge in Baghdad. By November, Saba al Bor's population had dropped to 5,000.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 were forced to return. They conducted aggressive patrols alongside Iraqi security forces, dispatched sniper teams, did surveillance with helicopters and aerial drones, and fired artillery against insurgent mortar positions.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latest security plan for Baghdad focuses on saturating the city with Iraqi and American troops, American commanders say another important component involves areas like this, on the capital's periphery, or what they call ''the Baghdad belts.'' The insurgency has been using Sunni towns on the city's outskirts to store munitions, build car bombs, hide fighters and stage attacks.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insurgents' October offensive in Saba al Bor was part of their strategy to control those belt towns, said Lt. Col. Kevin MacWatters, commander of the First Squadron, Seventh Cavalry Regiment of the First Cavalry Division, which has oversight of this area.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 in the American presence here and improvements to the police force have managed to keep the insurgency at bay. Violence has dropped and families have started to trickle back, the authorities say. The population is now 8,000 to 10,000, with the Sunni-Shiite ratio about the same as before, 70 percent Shiite and 30 percent Sunni, the American military says.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Brig. Gen. John F. Campbell, a deputy commanding general of American forces in Baghdad, made a brief surprise visit here. He flew to a base in Taji, received two briefings, then rode to Saba al Bor in a convoy of Humvees.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Humvees rolled down the dusty main street, passing lifeless blocks of shuttered houses and empty, sun-parched lots flecked with trash and the rusting shells of cars. ''Is it always like this?'' someone asked on the convoy's radio system.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pulled into the secured compound of the two-story municipal building, which has been turned into one of the joint American-Iraqi outposts that have been established around Baghdad as part of the security plan.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quickly toured the building, got a 360-degree view of the town from the rooftop, then walked into the office of the police shift commander, Capt. Azhar Kudhai Hussein.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going on?'' the general drawled, as a way of saying hello. ''What do we have to do to get all the people back to Saba al Bor?''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Captain Hussein answered quietly: We have to have security first. First the security, then second, we need services.'' The clinic still had no doctors, he said, and only one nurse. Colonel MacWatters added that some of the doctors had been paid by the insurgency not to go to the clinic.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other problems, Captain Hussein said. Only 6 of the station's 20 cars were working. All of his men operated under death threats from Sunni insurgents.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knows that the potential exists for another sharp rise in violence. A network of insurgent loyalists linked to the insurgent group Al Qaeda in Mesopotamia is operating in a predominantly Sunni enclave in the town. And the Americans are concerned about the influence of Shiite militias in the police force.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military officials view the recent return of several hundred families as a hopeful sign, though.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here in August and this place was just jampacked with people,'' Colonel MacWatters said. ''I think you can find the whole town's population brought back.''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cautioned, ''This is a long, slow process.''</w:t>
      </w:r>
    </w:p>
    <w:p>
      <w:pPr>
        <w:pStyle w:val="Normal52"/>
        <w:keepNext w:val="0"/>
        <w:spacing w:before="240" w:after="0" w:line="260" w:lineRule="atLeast"/>
        <w:ind w:left="0" w:right="0" w:firstLine="0"/>
        <w:jc w:val="left"/>
      </w:pPr>
      <w:r>
        <w:br/>
      </w:r>
      <w:hyperlink r:id="rId453" w:history="1">
        <w:r>
          <w:rPr>
            <w:rFonts w:ascii="arial" w:eastAsia="arial" w:hAnsi="arial" w:cs="arial"/>
            <w:b w:val="0"/>
            <w:i/>
            <w:strike w:val="0"/>
            <w:color w:val="0077CC"/>
            <w:sz w:val="20"/>
            <w:u w:val="single"/>
            <w:vertAlign w:val="baseline"/>
          </w:rPr>
          <w:t>http://www.nytimes.com</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22" style="position:absolute;z-index:25180467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Brig. Gen. John F. Campbell, left, a deputy commanding general of American forces in Baghdad, made a quick visit to Saba al Bor on Thursday. (Photo by Ashley Gilbertson for The New York Times)Map of Iraq highlighting Saba al Bor: American forces have returned to re-establish order in Saba al Bor.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2007</w:t>
      </w:r>
    </w:p>
    <w:p>
      <w:pPr>
        <w:pStyle w:val="Normal52"/>
      </w:pPr>
    </w:p>
    <w:p>
      <w:pPr>
        <w:pStyle w:val="Normal52"/>
        <w:ind w:left="200"/>
        <w:sectPr>
          <w:type w:val="continuous"/>
          <w:pgMar w:top="840" w:right="1000" w:bottom="840" w:left="1000" w:header="400" w:footer="400"/>
          <w:pgNumType w:fmt="decimal"/>
          <w:cols w:space="720"/>
        </w:sectPr>
      </w:pPr>
      <w:r>
        <w:br/>
      </w:r>
      <w:r>
        <w:pict>
          <v:line id="_x0000_s122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53"/>
      </w:pPr>
    </w:p>
    <w:p>
      <w:pPr>
        <w:pStyle w:val="Normal53"/>
      </w:pPr>
      <w:r>
        <w:pict>
          <v:shape id="_x0000_i1224" type="#_x0000_t75" alt="LexisNexis®" style="width:147.75pt;height:30pt">
            <v:imagedata r:id="rId17" o:title=""/>
          </v:shape>
        </w:pict>
      </w:r>
      <w:r>
        <w:cr/>
      </w:r>
    </w:p>
    <w:p>
      <w:pPr>
        <w:pStyle w:val="Heading151"/>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Now You Perceive It, Now You Think You Do</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6" w:name="Bookmark_53"/>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30; ART REVIEW 'REALISMS'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ROSENBERG</w:t>
      </w:r>
    </w:p>
    <w:p>
      <w:pPr>
        <w:pStyle w:val="Normal53"/>
        <w:keepNext/>
        <w:spacing w:before="240" w:after="0" w:line="340" w:lineRule="atLeast"/>
        <w:ind w:left="0" w:right="0" w:firstLine="0"/>
        <w:jc w:val="left"/>
      </w:pPr>
      <w:bookmarkStart w:id="107" w:name="Body_51"/>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5" style="position:absolute;z-index:25180672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revelation that part of a fireworks display seen during television coverage of the Beijing Olympics was in fact a trick of digital editing is the latest news media moment to make a riddle of ''reality.'' The special effects were inserted, seamlessly, into a spectacle viewed by hundreds of millions -- making it a challenge to prove what actually happened.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metaphysical fog surrounding the Beijing fireworks is underscored by ''Realisms,'' the second part of ''The Cinema Effect: Illusion, Reality and the Moving Image.'' The show, an exhaustive survey of film and video art, is in the final weeks of its run at the Smithsonian's Hirshhorn Museum. (Part 1, ''Dreams,'' which concluded in May, focused on cinema's escapist tendencies.)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''Realisms,'' organized by the Hirshhorn curators Anne Ellegood and Kristen Hileman, showcases 19 artists who find fictions lurking behind every window, door and screen.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touchstone, heavily cited in a catalog essay by Ms. Hileman, is Peter Weir's film ''The Truman Show'' (1998). In it, an insurance clerk (Jim Carrey) discovers that his entire life is being staged and directed for a television audience. Many of the works in the exhibition riff on the premise of ''Truman,'' but rarely do they improve on the movie.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''Lonely Planet'' (2006) the German artist Julian Rosefeldt portrays a hippie-ish Western backpacker on a trip through India. As he moves through a series of cliched sequences, including a frenetic Bollywood-inspired dance number, the camera periodically pulls back to reveal spotlights, dressing rooms and other filmmaking necessities. ''Lonely Planet'' advances the unsettling idea that all tourism is fiction.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deserted blocks pictured in ''New York, New York, New York,'' Mungo Thomson's four-screen projection, are revealed to be Hollywood sets. A ''Spring Street'' subway entrance dead-ends at the bottom of the stairs, chained-up bicycles keep their wheels, and palm trees shade the fire escapes. Are these streetscapes any less ''real'' than those in, say, the ''Sex and the City'' movie (which was filmed, with much fanfare, on location)?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host of other works characters elude labels of ''true'' or ''false'' -- bringing to mind YouTube personalities like the home-schooled teenager Lonelygirl15 and the jilted spouse Tricia Walsh-Smith. In Ian Charlesworth's engrossing video ''John,''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Northern Ireland auditions to play his own ''type.'' Asked to draw upon personal experiences -- a fight with a girlfriend, a confrontation with a drunken parent -- he slips between polite deference and adrenaline-fueled rage with an alarming facility.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video artist Kerry Tribe hired actors to impersonate her in ''Double,'' a short autobiographical piece. The five women, chosen for their superficial resemblance to Ms. Tribe, make improvised statements based on their conversations with her. Their acting abilities (and levels of flakiness) vary widely, but a fuzzy picture of Ms. Tribe gradually emerges.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Self-portraiture takes a deliciously tawdry turn in a video by Francesco Vezzoli, in which his career follows the arc of an ''E! True Hollywood Story.'' Mr. Vezzoli, the artist behind the scandalous ''Trailer for a Remake of Gore Vidal's 'Caligula,' '' nails the format --anticipatory voice-overs, cuts from baby pictures to paparazzi shots, interviews with outspoken ''frenemies.'' The result is hilarious, especially to art-world insiders, but ultimately as shallow as the genre it spoofs.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work with a celebrity factor suggests that reality is a matter of editing. In two installations, titled ''Mother'' and ''Father,'' Candice Breitz weaves together snippets of dialogue about parenthood from Hollywood movies. While momentarily diverting, both works look and sound too much like Oscar-night montages.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subtle, and clever, is Omer Fast's video installation ''Godville.'' He interviews costumed performers at Colonial Williamsburg, tweaking the footage to blur his subjects' real and assumed identities. A ''militia man,'' for instance, talks about his military service in Iraq.</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is subject to revision in Pierre Huyghe's ''Third Memory,'' in which the bank robber John Wojtowicz re-enacts the failed 1973 heist that inspired Sidney Lumet's ''Dog Day Afternoon.'' Mr. Wojtowicz's recollection of the event appears to have been influenced by Hollywood; when he speaks, he is channeling Al Pacino.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''Realisms'' can be relentless, in the manner of installation-heavy Biennials and Triennials -- one black box after another. The Hirshhorn's layout, a kind of cyclorama, makes it difficult to skip around. Viewers are advised to pace themselves, or to consider multiple visits. Two of the longer works, films by Jeremy Deller and Artur Zmijewski, can only be seen at thrice-weekly screenings in the museum's auditorium.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Fatigue may set in by the second half of the show, which is unfortunate, because this section features several installations of dizzying structural complexity. Among them are Isaac Julien's sweeping multi-screen projection ''Fantome Creole,'' Runa Islam's ''Tuin'' (which uses three cameras to deconstruct a shot from a Fassbinder film) and Matthew Buckingham's double projection based on Edgar Allan Poe's story ''The Man of the Crowd.''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''Realisms'' ends with Paul Chan's ''1st Light'' (2005), digital animation that depicts objects and people as silhouettes against a deepening sky. While cellphones and cars float toward the heavens, bodies plunge to the ground. In Mr. Chan's apocalyptic fantasy, the real returns with a vengeance.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Cinema Effect: Illusion, Reality and the Moving Image'' continues through Sept. 7 at the Hirshhorn Museum, Independence Avenue at Seventh Street SW, Washington.; (202) 633-1618, hirshhorn.si.edu.</w:t>
      </w:r>
    </w:p>
    <w:p>
      <w:pPr>
        <w:pStyle w:val="Normal53"/>
        <w:keepNext w:val="0"/>
        <w:spacing w:before="240" w:after="0" w:line="260" w:lineRule="atLeast"/>
        <w:ind w:left="0" w:right="0" w:firstLine="0"/>
        <w:jc w:val="left"/>
      </w:pPr>
      <w:r>
        <w:br/>
      </w:r>
      <w:hyperlink r:id="rId461"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26" style="position:absolute;z-index:25180774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Tinkering with reality in ''The Cinema Effect'': Above, part of Mungo Thomson's ''New York, New York, New York''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left, an impersonator of the artist Kerry Tribe in ''Double''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left, a Northern Irish lad auditions to play his own ''type'' in Ian Charlesworth's ''John.'' (PHOTOGRAPHS BY LEE STALSWORTH, COURTESY OF MUNGO THOMSON AND JOHN CONNELLY PRESENTS)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COURTESY OF KERRY TRIBE AND 13101PE, LOS ANGELES)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COURTESY OF IAN CHARLESWORTH)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2011</w:t>
      </w:r>
    </w:p>
    <w:p>
      <w:pPr>
        <w:pStyle w:val="Normal53"/>
      </w:pPr>
    </w:p>
    <w:p>
      <w:pPr>
        <w:pStyle w:val="Normal53"/>
        <w:ind w:left="200"/>
        <w:sectPr>
          <w:type w:val="continuous"/>
          <w:pgMar w:top="840" w:right="1000" w:bottom="840" w:left="1000" w:header="400" w:footer="400"/>
          <w:pgNumType w:fmt="decimal"/>
          <w:cols w:space="720"/>
        </w:sectPr>
      </w:pPr>
      <w:r>
        <w:br/>
      </w:r>
      <w:r>
        <w:pict>
          <v:line id="_x0000_s1227"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54"/>
      </w:pPr>
    </w:p>
    <w:p>
      <w:pPr>
        <w:pStyle w:val="Normal54"/>
      </w:pPr>
      <w:r>
        <w:pict>
          <v:shape id="_x0000_i1228" type="#_x0000_t75" alt="LexisNexis®" style="width:147.75pt;height:30pt">
            <v:imagedata r:id="rId17" o:title=""/>
          </v:shape>
        </w:pict>
      </w:r>
      <w:r>
        <w:cr/>
      </w:r>
    </w:p>
    <w:p>
      <w:pPr>
        <w:pStyle w:val="Heading152"/>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Revisiting the Neighborhood He Escaped From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2009 Saturday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8" w:name="Bookmark_54"/>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 MOTT HAVEN JOURNAL</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54"/>
        <w:keepNext/>
        <w:spacing w:before="240" w:after="0" w:line="340" w:lineRule="atLeast"/>
        <w:ind w:left="0" w:right="0" w:firstLine="0"/>
        <w:jc w:val="left"/>
      </w:pPr>
      <w:bookmarkStart w:id="109" w:name="Body_52"/>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9" style="position:absolute;z-index:25180979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been more than 30 years since Allen Jones had returned to the Bronx housing projects where he grew up, and if the neighborhood had changed dramatically, so had he.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Mr. Jones had walked through the Patterson Houses in Mott Haven, heroin addicts nodded out on park benches and drug dealers held court on crowded blocks. It was a world he was comfortable in: a drug dealer himself, Mr. Jones had  an ever-growing pool of customers.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South Bronx infamously spiraled downward into a symbol of urban decay, Mr. Jones found an unlikely escape route. It wound through Rikers Island, a New England prep school, a religious junior college in North Carolina and Europe's professional basketball leagues, ending with a  position at an internationally respected bank in Luxembourg.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I'd stayed doing what I was doing, I'd have ended up dead,'' said Mr. Jones, now 58, wearing a sport coat and sunglasses in front of the Morris Avenue building of his childhood.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back in the Bronx to promote his new book on his circuitous life, ''The Rat That Got Away: A Bronx Memoir,'' published by Fordham University Press.  The memoir paints an earthy picture of the neighborhood in the 1950s, when the projects were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families who pushed their children to excel, through the 1970s.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6 feet 6 inches tall, Mr. Jones strolled down the Mott Haven sidewalk this week, never mind the cane and the back, stiff from a recent surgery. He pointed out the window he nearly fell from as a toddler, and the corner ''where we talked about each others' mothers.''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taken aback at how much things had changed. The ''hustler'' basketball court where he learned to play -- a hard foul meant a punch in the face -- had been replaced with a shiny new jungle gym. Grass had regrown in the lawns he remembered as patches of dirt and trash. His parents and his younger brother had died, and his two sisters, whom he rarely spoke to, had moved away.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Jones was also surprised, and dismayed, at all that had not changed.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the Allen Jones from 281?'' asked a weathered man in his 40s who recognized the well-dressed visitor. The men hugged and caught up on old acquaintances, most of whom Mr. Jones hadn't heard from in decades. ''We need people like you in the neighborhood!'' the man shouted as he walked away.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Jones shook his head, rattled. ''He had no teeth!'' he said. ''That kid had so much promise, and look what happened to him.'' If not for his lucky breaks, Mr. Jones said, ''that could be 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Jones's parents moved from Harlem to the Patterson Houses in the early 1950s, it was a step toward middle-class stability. Patterson, one of the first public housing projects in the Bronx, offered working families a refuge from the dangers of street life, said Professor Mark D. Naison, a professor of African and African-American studies and history at Fordham University and co-writer of Mr. Jones's memoir.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Patterson Houses, and the rest of the South Bronx, began to change in the 1960s when drugs and crime flooded the streets and middle-class families fled. Mr. Jones's father, a taxi driver, could not afford to leave, but with a reputation for being the toughest man in the Patterson Houses, he was rarely given a hard time.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 Paige, a longtime family friend who recently turned 98, said the elder Mr. Jones was so strong, ''I'd rather he shoot me than hit me.''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strict father, Mr. Jones gravitated toward the streets, enticed by the money, the drugs, the girls, the parties. ''I was selling death to anybody who wanted to die, and people were buying,'' he writes in his book.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made a habit of robbing people, and when he was finally arrested in 1969 at age 18, he said, he was charged with five armed robberies and possession of a deadly weapon. He faced 10 to 25 years in prison, but because of a merciful judge, he writes in the book, he was released from Rikers Island on probation after just three months.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Mr. Jones began treating basketball as his escape. He trained with local legends like Nathaniel Archibold, better known as Tiny, and earned a basketball scholarship at a Massachusetts prep school -- which, to his Bronx eyes, looked like ''a summer camp for rich kids.''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well there, then later bounced from a junior college in North Carolina to Roanoke College in Virginia, and then to Europe, where he played for professional basketball teams in France and Luxembourg. He did not trust himself to return to the Bronx. ''Europe was not only my opportunity,'' he writes. ''It was my salvation.''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have a successful career with the Amicale Steinsel  team in Luxembourg, where he was a player and a coach. Using the name Daddy Cool, he was also a radio D.J. for an English-language station in Luxembourg.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chance meeting at a nightclub in the 1980s, Mr. Jones landed a job as a driver for a French bank in Luxembourg. He was quickly promoted into the banking department, where he learned the business and forged a career, he writes. While he was studying exchange rates, a crack epidemic swept through Mott Haven, taking many of Mr. Jones's former friends with it.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worked in banking for 27 years, the last 17 at the Luxembourg subsidiary of Dexia, a bank that operates principally in France, Belgium, Italy and the Iberian Peninsula. He retired in 2006 and still lives in Luxembourg, where he has an apartment with a terrace overlooking the village he has made his home.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he married and had two children. What would they make of the Patterson Houses?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Jones shook his head. ''They would be culture shocked,'' he said.  ''It would be hard for them here. They're not used to drama.''</w:t>
      </w:r>
    </w:p>
    <w:p>
      <w:pPr>
        <w:pStyle w:val="Normal54"/>
        <w:keepNext w:val="0"/>
        <w:spacing w:before="240" w:after="0" w:line="260" w:lineRule="atLeast"/>
        <w:ind w:left="0" w:right="0" w:firstLine="0"/>
        <w:jc w:val="left"/>
      </w:pPr>
      <w:r>
        <w:br/>
      </w:r>
      <w:hyperlink r:id="rId469" w:history="1">
        <w:r>
          <w:rPr>
            <w:rFonts w:ascii="arial" w:eastAsia="arial" w:hAnsi="arial" w:cs="arial"/>
            <w:b w:val="0"/>
            <w:i/>
            <w:strike w:val="0"/>
            <w:color w:val="0077CC"/>
            <w:sz w:val="20"/>
            <w:u w:val="single"/>
            <w:vertAlign w:val="baseline"/>
          </w:rPr>
          <w:t>http://www.nytimes.com</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0" style="position:absolute;z-index:25181081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Allen Jones, 58, now a resident of Luxembourg, visited the Patterson Houses on Wednesday.  (PHOTOGRAPH BY RICHARD PERRY/THE NEW YORK TIMES)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2009</w:t>
      </w:r>
    </w:p>
    <w:p>
      <w:pPr>
        <w:pStyle w:val="Normal54"/>
      </w:pPr>
    </w:p>
    <w:p>
      <w:pPr>
        <w:pStyle w:val="Normal54"/>
        <w:ind w:left="200"/>
        <w:sectPr>
          <w:type w:val="continuous"/>
          <w:pgMar w:top="840" w:right="1000" w:bottom="840" w:left="1000" w:header="400" w:footer="400"/>
          <w:pgNumType w:fmt="decimal"/>
          <w:cols w:space="720"/>
        </w:sectPr>
      </w:pPr>
      <w:r>
        <w:br/>
      </w:r>
      <w:r>
        <w:pict>
          <v:line id="_x0000_s123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55"/>
      </w:pPr>
    </w:p>
    <w:p>
      <w:pPr>
        <w:pStyle w:val="Normal55"/>
      </w:pPr>
      <w:r>
        <w:pict>
          <v:shape id="_x0000_i1232" type="#_x0000_t75" alt="LexisNexis®" style="width:147.75pt;height:30pt">
            <v:imagedata r:id="rId17" o:title=""/>
          </v:shape>
        </w:pict>
      </w:r>
      <w:r>
        <w:cr/>
      </w:r>
    </w:p>
    <w:p>
      <w:pPr>
        <w:pStyle w:val="Heading153"/>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THE 1992 CAMPAIGN: Overview;</w:t>
        </w:r>
      </w:hyperlink>
      <w:r>
        <w:br/>
      </w:r>
      <w:hyperlink r:id="rId477" w:history="1">
        <w:r>
          <w:rPr>
            <w:rFonts w:ascii="arial" w:eastAsia="arial" w:hAnsi="arial" w:cs="arial"/>
            <w:b/>
            <w:i/>
            <w:strike w:val="0"/>
            <w:color w:val="0077CC"/>
            <w:sz w:val="28"/>
            <w:u w:val="single"/>
            <w:vertAlign w:val="baseline"/>
          </w:rPr>
          <w:t>Poll Gives Clinton a Post-Perot, Post-Convention Boost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1992, Saturday, Late Edition - Final</w:t>
      </w:r>
    </w:p>
    <w:p>
      <w:pPr>
        <w:pStyle w:val="Normal55"/>
        <w:keepNext w:val="0"/>
        <w:spacing w:after="0" w:line="240" w:lineRule="atLeast"/>
        <w:ind w:right="0"/>
        <w:jc w:val="both"/>
      </w:pPr>
      <w:bookmarkStart w:id="110" w:name="Bookmark_55"/>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 Column 6; National Desk; Column 6;</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 W. APPLE Jr.</w:t>
      </w:r>
    </w:p>
    <w:p>
      <w:pPr>
        <w:pStyle w:val="Normal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 W. APPLE Jr.</w:t>
      </w:r>
    </w:p>
    <w:p>
      <w:pPr>
        <w:pStyle w:val="Normal55"/>
        <w:keepNext/>
        <w:spacing w:before="240" w:after="0" w:line="340" w:lineRule="atLeast"/>
        <w:ind w:left="0" w:right="0" w:firstLine="0"/>
        <w:jc w:val="left"/>
      </w:pPr>
      <w:bookmarkStart w:id="111" w:name="Body_53"/>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3" style="position:absolute;z-index:25181286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1992 Presidential race in ferment once more, both parties began intensive bids for former supporters of Ross Perot yesterday, and a new New York Times/CBS News Poll showed the Democratic nominee, Bill Clinton, as the main beneficiary of the independent candidate's sudden withdrawal.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taken Thursday evening as the Democratic National Convention was ending, and yesterday as the delegates began leaving town, showed Mr. Clinton gaining the biggest post-convention "bounce" in the 50 years such measurements have been taken. He now leads President Bush among registered voters by 55 percent to 31 percent, with 13 percent undecided.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flags of warning for Mr. Bush abound in the poll, including a 63 percent disapproval rating, his highest ever. Among erstwhile backers of Mr. Perot the figure is 73 percent, which is a major reason that 45 percent of Perot adherents now say they will back Mr. Clinton and only 26 percent say they will vote for Mr. Bush.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Wooing the </w:t>
      </w:r>
      <w:r>
        <w:rPr>
          <w:rFonts w:ascii="arial" w:eastAsia="arial" w:hAnsi="arial" w:cs="arial"/>
          <w:b/>
          <w:i/>
          <w:strike w:val="0"/>
          <w:noProof w:val="0"/>
          <w:color w:val="000000"/>
          <w:position w:val="0"/>
          <w:sz w:val="20"/>
          <w:u w:val="single"/>
          <w:vertAlign w:val="baseline"/>
        </w:rPr>
        <w:t>Working Class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Madden, a maintenance supervisor in Hometown, 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southwest of Chicago, offers a telling example of a Democrat at heart who was stolen away by the Republicans many elections ago.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he's going to bring the country together," Mr. Madden said of Mr. Clinton today. "We're deep in the hole. If he can do half of what he said, four years from now we'll be a much better country." [Page 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Clinton scoffed at the latest polls with the comment, "We came to fight until November." He set off from New York at once in pursuit of crucial Rust Belt votes, forgoing a vacation like the one former Gov. Michael S. Dukakis of Massachusetts took after his nomination in 1988.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H. Brown, the Democratic national chairman, said there would be no hiatus between now and November and "no going off to a distant site to figure out strategy."</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Appeal From Bush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Ending a brief fishing holiday in Wyoming, the President issued a fresh appeal to the Perot camp, telling the Texan's backers: "Don't run away from the system. I hear you, and you come through loud and clear."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signs of any move by Mr. Perot's volunteer coordinators to try to deliver his support to any other candidate, despite his tantalizing reference to a "revitalized" Democratic Party. Managers of Perot operations in at least 30 states headed for Dallas for a meeting today to consider what to do next, and several said they would urge Mr. Perot to reconsider.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Times/CBS News Poll may have caught the Democratic nominee at a high-water mark. It was taken in a shorter time, with a somewhat smaller sample (and a higher margin of sampling error) than most Times/CBS News surveys. In only a month, moreover, the President, not Mr. Clinton, will be at the center of attention as the Republican National Convention opens in Houston, with former President Ronald Reagan as the main first-night speaker. Between now and then, the White House will open the throttle on its attack machine.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campaigns of the last decade the advantage produced by intensive convention coverage has often proved ephemeral. In 1984, former Vice President Walter F. Mondale registered a double-digit gain that gave him a tenuous lead, but he fell back after a week. Four years later Mr. Dukakis jumped to a 17-point lead, but that vanished by the time the Republican convention had ended.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new figures suggest how steep a mountain Mr. Bush must climb to win a second term. In modern times Harry S. Truman, Lyndon B. Johnson, Richard M. Nixon and Jimmy Carter have experienced the kind of unpopularity the poll shows for Mr. Bush now; only Mr. Truman managed to win another term after hitting the skids.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 Teeter, Mr. Bush's campaign chairman, called the results of the Times/CBS Poll and others "very artificial." But a sense of foreboding spread among some Republicans, beginning with the President's intimation on Thursday that he might yet summon Secretary of State James A. Baker 3d to head his campaign.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Senator from the West, speaking on condition of anonymity, said it was conceivable, if things continued to deteriorate, that the renomination of Vice President Dan Quayle -- something that has been taken as a certainty within the party -- could be jeopardized.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Clinton and his running mate, Senator Al Gore of Tennessee, began a nine-state, five-day bus trip that will end in St. Louis, Mr. Quayle was busy with damage control. Stumping in Kentucky, Mississippi and Florida, he mocked Mr. Clinton's acceptance speech and said the Democrat would "raise your taxes."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Quayle met in Louisville, Ky., with local officials of the defunct Perot campaign but won no pledge of support. Still, he urged voters unhappy with the status quo, like Perot backers, to cast votes not only for Mr. Bush but also for a Republican Senate. "We're the ones who can change things if we can change the Congress," Mr. Quayle said. He also said he was sure he would stay on the ticket.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Times/CBS News Poll involved 615 adults, of whom 477 were registered voters. The margin of sampling error was plus or minus five percentage points for registered voters.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showed a bounce of 24 percentage points for Mr. Clinton, compared with 9 points for Mr. Dukakis in 1988, 16 for Mr. Mondale in 1984 and 17 for Mr. Carter in 1980. Earlier candidates have benefited from the same phenomenon -- Adlai E. Stevenson got a 21-point lift after the 1952 Democratic convention -- but never before has one candidate pulled out of a race just as another was being nominated, and that may have affected the results of the survey.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Times/CBS News Poll before the convention, which was taken July 8-11, Mr. Clinton tied with Mr. Bush at 43 percent. Thus the new 24-point lead for the Democrat represents a 24-point "bounce," composed of a 12-point gain for him and a simultaneous 12-point loss for the President.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this year, a preponderance of the respondents to a Times/ CBS News Poll said they expected Mr. Bush to lose, regardless of how they intended to vote. As recently as April, 68 percent of those taking part in such a survey said they believed the President would be re-elected.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study, many Perot backers said they felt jilted by their hero. Seventy percent said he should have stayed in the race, 58 percent said he had "just walked away before he accomplished much," and 41 percent said they believed he had deserted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Perot voters are unenthusiastic about either of the major-party candidates, the survey found.  Only 16 percent have a favorable view of the President, and only 12 percent have a favorable view of Mr. Clinton.  But Mr. Bush has the higher "negatives" -- 54 percent of the Perot voters see him in unfavorable terms, compared with 32 percent who hold a jaundiced view of Mr. Clinton.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significantly, 29 percent offered no opinion about Mr. Bush and 57 percent offered none about Mr. Clinton, which suggests that both men still have much to play for. It also suggests that a large number of the Perot backers might well end up staying at home in November, as many of them have reported doing in most of the recent Presidential elections.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bleakest figures for Mr. Bush in the entire survey are his job ratings.  Among all voters, 30 percent approve and 63 percent disapprove; among Perot supporters, only 22 percent approve and 73 percent disapprove. The last President with such a low figure was Mr. Carter, who in July 1980 had a 33 percent job approval figure in the Gallup Poll. Four months later he lost to Mr. Reagan.</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4" style="position:absolute;z-index:25181388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Democratic Presidential nominee, Gov. Bill Clinton, and Vice-Presidential nominee, Senator Al Gore, riding in their campaign bus yesterday to the General Electric Aerospace plant in Camden, N.J. (Agence France-Presse)(pg. 1); Gov. Bill Clinton speaking at a rally yesterday outside the Inter-Continental Hotel before leaving New York to begin a nine-state, five-day bus trip. He was accompanied by Tipper Gore, Senator Al Gore and Hillary Clinton. At right was a sign-languge interpreter. (Lee Romero/The New York Times)(pg. 8)</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Graphs: "The Public's Shifting Opinion" shows a poll that if the 1992 Presidential election were being held today, would you vote for Bush or Clinton. (pg. 8); "The Convention Bounce" shows Democratic candidate's margin of advantage or disadvantage against Republican opponents before and after Democratic conventions since the election of 1980. (pg. 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1992</w:t>
      </w:r>
    </w:p>
    <w:p>
      <w:pPr>
        <w:pStyle w:val="Normal55"/>
      </w:pPr>
    </w:p>
    <w:p>
      <w:pPr>
        <w:pStyle w:val="Normal55"/>
        <w:ind w:left="200"/>
        <w:sectPr>
          <w:type w:val="continuous"/>
          <w:pgMar w:top="840" w:right="1000" w:bottom="840" w:left="1000" w:header="400" w:footer="400"/>
          <w:pgNumType w:fmt="decimal"/>
          <w:cols w:space="720"/>
        </w:sectPr>
      </w:pPr>
      <w:r>
        <w:br/>
      </w:r>
      <w:r>
        <w:pict>
          <v:line id="_x0000_s1235"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56"/>
      </w:pPr>
    </w:p>
    <w:p>
      <w:pPr>
        <w:pStyle w:val="Normal56"/>
      </w:pPr>
      <w:r>
        <w:pict>
          <v:shape id="_x0000_i1236" type="#_x0000_t75" alt="LexisNexis®" style="width:147.75pt;height:30pt">
            <v:imagedata r:id="rId17" o:title=""/>
          </v:shape>
        </w:pict>
      </w:r>
      <w:r>
        <w:cr/>
      </w:r>
    </w:p>
    <w:p>
      <w:pPr>
        <w:pStyle w:val="Heading154"/>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Double Duty: Guarding the Art, and Explaining It</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2013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2" w:name="Bookmark_56"/>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32; ADMIT ONE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ANAND GIRIDHARADAS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author, Anand Giridharadas, on Twitter at @AnandWrites.</w:t>
      </w:r>
    </w:p>
    <w:p>
      <w:pPr>
        <w:pStyle w:val="Normal56"/>
        <w:keepNext/>
        <w:spacing w:before="240" w:after="0" w:line="340" w:lineRule="atLeast"/>
        <w:ind w:left="0" w:right="0" w:firstLine="0"/>
        <w:jc w:val="left"/>
      </w:pPr>
      <w:bookmarkStart w:id="113" w:name="Body_54"/>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7" style="position:absolute;z-index:25181593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the person that we can ask questions? Or are you just a guard?'' If the visitor's words sting Jeffrey Martinez, he doesn't show it. After a summer protecting works by the artist James Turrell at the Guggenheim Museum, he has grown accustomed to roving throngs of the baffled.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Fielding questions is not his job as a guard, but the questioners don't know that. ''They'll come and say: 'What's going on? What is this?' '' he said. ''And they'll either shrug and move on, or stay and be interested.''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secret of this acclaimed show, which closes on Wednesday, is that it has mystified a lot of people, whether or not they admit it. Many don't understand what Mr. Turrell's quadrilaterals of light projected onto dark backgrounds are about -- and why this show is such an art event. You see it in the visitors' eyes, searching the room for the likewise perplexed. Some, spotting a guard like Mr. Martinez, sidle up with questions.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answers -- based on his own reading and on insight foraged from his colleagues. It was not the first time I'd seen guards at this exhibition, which is short on explanatory labels, do the same. They were, after all, the only things standing between many visitors and incomprehension -- or in the case of at least one, regretful musing about the number of beers he could have had for the price of admission.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going to pay $22 to get in, they might as well know what it is,'' Mr. Martinez said. But he brings to his brief and modest answers empathy not just for the visitor but also for the artist. After all, he, too, is an artist -- a lifelong painter who knows that his own work is unlikely ever to require guarding but who has lived for art all the same.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 and thick as a linebacker, with eyes that swell in conversation and just a dusting of buzz-cut hair, Mr. Martinez, 47, was standing on a recent Tuesday in the museum's High Gallery, beside a Turrell work titled ''Ronin,'' a vertical corridor of light whose depth and source are its alluring mysteries. One by one, the visitors came, saw, became confused and, very often, sought the guard's guidance.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man who wished to be identified only as Martin walked in and, failing to notice the illuminated strip, pointing instead toward an empty wall, asked, ''Is this part of the exhibit?'' Mr. Martinez redirected the man's eyes toward the light, and Martin walked off to stand before it, dutifully communing. ''This one I don't get,'' he mumbled.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was there, he said, because of a friend who gets on his nerves. The friend always finds everything great, wonderful, amazing. Martin thus avoids whatever the friend praises. The friend disliked the Turrell show, which made Martin think, ''This one must be good.''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Martin walked back to Mr. Martinez. ''So it's an opening?'' he asked, wondering where the light was coming from. Reassured that it was, Martin now declared that he'd understood all along: ''My perception isn't usually that clear, but it was immediately clear that it was a hole in the wall,''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needs to understand. ''I wasn't trying to get it; I was trying to experience it,'' said Carol Hoffman, 73, a mixed-media artist from Princeton, N.J. For her, shared bafflement was the point: ''We're with all these other people, trying to figure it out.''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 p.m. rotation came, and Mr. Martinez moved to another room. He watched adults make shadow puppets in the projected light of another Turrell piece. A Frenchwoman strolled past, putting a spin on the exhibition as ''très, très, très minimaliste.'' Three Chilean women approached Mr. Martinez and in Spanish asked the ''significación'' of a work that looked a lot like someone had turned on a home projector without firing up the laptop.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was careful to begin, ''There's no specific meaning, but my own interpretation is ... '' He offered his standard Turrell spiel: This particular artist's method is to play with your perceptions.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be the person who doesn't understand, and a moment later one of the women declared herself enthralled: ''Beautiful, precious, very exciting!'' she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cherishes these occasions to rescue a bad encounter with art. ''I don't think I'll ever be able to find a better job than what I have,''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work nights he heads to his two-bedroom apartment in the Murray Hill neighborhood in northern Queens. He grabs a bite, changes into his paint-speckled jeans and puts brush to canvas until around 11. His wife, Ana, isn't crazy about the door to their apartment opening right into an easel, nor about their dining table being covered (only Monday to Friday, Mr. Martinez insists) by a plastic tarp, a wooden box of paints and a jug of brushes. But they have found an accommodation. While he paints, she watches TV shows on her iPad or Skypes with her sister.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talented if not quite Guggenheim-talented, has a wide range. He may paint a still life of fruit on a table. Or a nude woman asleep on a bed beside her guitar and the sheet music to a Bach fugue. Or, in the case of his current undertaking, an interlocking assortment of human organs. ''I do Surrealism, Photo Realism and abstract,''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his mother identified him as an artist when he was a toddler, and only a crayon and paper would quiet him. As a young man, reared mostly in Woodside, Queens, he took classes at the Art Students League and the School of Visual Arts in Manhattan. It was in the late 1980s, he said, that he began to burrow his own tiny, meandering tunnel through the art world. He went after art the way he would any honest,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profession. The goal wasn't to be heralded, but paid.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led him to a Manhattan variety store where Mr. Martinez custom-painted people's mothers and golden retrievers onto T-shirts. It led him to a job painting reproductions of famous art for offices and decorators. It led him to his roots in Puerto Rico, where he spent much of the 1990s painting more T-shirts. It led him back to New York and to drawing cartoon backgrounds, which got him a credit as a color stylist for the animated series ''Courage the Cowardly Dog.''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 times, he said, it led him away from art, as with the months he spent working security at Sears. During that stint, a work-drained soul prevented him from producing a single painting.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at the Guggenheim, by contrast, impels him to paint. He figures he's painted nine substantial works in his two years at the museum. A few of the other guards are artists as well. Sometimes they huddle with their phones and share photos of their work.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said the modern works surrounding him at the museum have convinced him to relax a bit and roam from his realist roots. He consults Dalí, Bosch and Miró for inspiration for his attempts at Surrealism; he reads André Breton, author of the Surrealist Manifestos.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sells his artwork when the chance arises, using a simple pricing scheme: a dollar per minute of labor. Life has trained him to keep track of the time he spends on every activity. He clocks in and out when he paints, just as he does with other work.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wonder: standing amid recognized pieces of art day after day, does he not dream of his paintings hanging beside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presume,'' he said. ''Maybe after I'm dead. If it ends up in a museum, beautiful. But if not, I did the thing I love to do.''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does covet is a badge. He recently applied for a new job at the Guggenheim, as a guide. That job brings formal training in explaining art. In some ways, the jobs are similar: guides also guard and vigilantly warn, ''Keep three feet away, please.'' But there are differences. The first one that came to Mr. Martinez's mind was that guides get to wear a badge that says, ''Ask me about the art.''</w:t>
      </w:r>
    </w:p>
    <w:p>
      <w:pPr>
        <w:pStyle w:val="Normal56"/>
        <w:keepNext w:val="0"/>
        <w:spacing w:before="240" w:after="0" w:line="260" w:lineRule="atLeast"/>
        <w:ind w:left="0" w:right="0" w:firstLine="0"/>
        <w:jc w:val="left"/>
      </w:pPr>
      <w:r>
        <w:br/>
      </w:r>
      <w:hyperlink r:id="rId485" w:history="1">
        <w:r>
          <w:rPr>
            <w:rFonts w:ascii="arial" w:eastAsia="arial" w:hAnsi="arial" w:cs="arial"/>
            <w:b w:val="0"/>
            <w:i/>
            <w:strike w:val="0"/>
            <w:color w:val="0077CC"/>
            <w:sz w:val="20"/>
            <w:u w:val="single"/>
            <w:vertAlign w:val="baseline"/>
          </w:rPr>
          <w:t>http://www.nytimes.com/2013/09/20/nyregion/double-duty-guarding-the-art-and-explaining-it.html</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8" style="position:absolute;z-index:25181696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Jeffrey Martinez at the  Guggenheim, left, where he  encounters perplexed visitors  to the James Turrell show,  and below, at home in Queens. (PHOTOGRAPHS BY JOSHUA BRIGHT FOR THE NEW YORK TIMES)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2013</w:t>
      </w:r>
    </w:p>
    <w:p>
      <w:pPr>
        <w:pStyle w:val="Normal56"/>
      </w:pPr>
    </w:p>
    <w:p>
      <w:pPr>
        <w:pStyle w:val="Normal56"/>
        <w:ind w:left="200"/>
        <w:sectPr>
          <w:type w:val="continuous"/>
          <w:pgMar w:top="840" w:right="1000" w:bottom="840" w:left="1000" w:header="400" w:footer="400"/>
          <w:pgNumType w:fmt="decimal"/>
          <w:cols w:space="720"/>
        </w:sectPr>
      </w:pPr>
      <w:r>
        <w:br/>
      </w:r>
      <w:r>
        <w:pict>
          <v:line id="_x0000_s123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57"/>
      </w:pPr>
    </w:p>
    <w:p>
      <w:pPr>
        <w:pStyle w:val="Normal57"/>
      </w:pPr>
      <w:r>
        <w:pict>
          <v:shape id="_x0000_i1240" type="#_x0000_t75" alt="LexisNexis®" style="width:147.75pt;height:30pt">
            <v:imagedata r:id="rId17" o:title=""/>
          </v:shape>
        </w:pict>
      </w:r>
      <w:r>
        <w:cr/>
      </w:r>
    </w:p>
    <w:p>
      <w:pPr>
        <w:pStyle w:val="Heading155"/>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Fear of Losing Benefits Affects Venezuela Vote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2012 Saturday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4" w:name="Bookmark_57"/>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NEUMAN</w:t>
      </w:r>
    </w:p>
    <w:p>
      <w:pPr>
        <w:pStyle w:val="Normal57"/>
        <w:keepNext/>
        <w:spacing w:before="240" w:after="0" w:line="340" w:lineRule="atLeast"/>
        <w:ind w:left="0" w:right="0" w:firstLine="0"/>
        <w:jc w:val="left"/>
      </w:pPr>
      <w:bookmarkStart w:id="115" w:name="Body_55"/>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1" style="position:absolute;z-index:25181900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CUMANÁ, Venezuela -- Hugo Chávez, a polarizing president who has led Venezuela for nearly 14 years, has many advantages over the opposition candidate trying to unseat him on Sunday, from the airwaves he controls to the government largess he doles out with abandon. But one especially potent weapon in Mr. Chávez's arsenal is what might be called the fear factor.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Venezuelans who are eager to send Mr. Chávez packing, fed up with the country's lackluster economy and rampant crime, are nonetheless anxious that voting against the president could mean being fired from a government job, losing a government-built home or being cut off from social welfare benefits.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for the government, and it scares me,'' said Luisa Arismendi, 33, a schoolteacher who cheered on a recent morning as Mr. Chávez's challenger, Henrique Capriles Radonski, drove by in this northeastern city, waving from the back of a pickup truck. Until this year, she always voted for Mr. Chávez, and she hesitated before giving her name, worried about what would happen if her supervisors found out she was switching sides. ''If Chávez wins,'' she said, ''I could be fired.''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polls diverge widely, with some predicting a victory for Mr. Chávez and others showing a race that is too close to call, there is wide agreement that Mr. Chávez is vulnerable as never before. Handicapping the election is complicated by the angst felt by many Venezuelans that a vote for the opposition could bring retaliation.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that anxiety, the government recently introduced a new electronic voting system that many Venezuelans fear might be used by the government to track those who vote against the president. Electoral officials and opposition leaders defend the integrity of the system, but there is significant distrust, and a big part of Mr. Capriles's campaign has been to reassure voters that their votes will remain secret.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sown this fear,'' Mr. Capriles said in an interview, adding that the reluctance of people to speak their mind skewed opinion polls in favor of Mr. Chávez. ''If we can overcome the fear, I believe that we can win this election by a million votes.''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has deep roots. Venezuelans bitterly recall how the names of millions of voters were made public after they signed a petition for an unsuccessful 2004 recall referendum to force Mr. Chávez out of office. Many government workers whose names were on the list lost their jobs.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runs a well-oiled patronage system, a Tammany Hall-like operation but on a national scale. Government workers are frequently required to attend pro-Chávez rallies, and they come under other pressures.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tell me that I have to vote for Chávez,'' said Diodimar Salazar, 37, who works at a government-run day care center in a rural area southeast of Cumaná. ''They always threaten you that you will get fired.''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Salazar said that her pro-Chávez co-workers insisted that the government would know how she voted. But experience has taught her otherwise. She simply casts her vote for the opposition and then tells her co-workers that she voted for Mr. Chávez.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take the risk,'' said Fabiana Osteicoechea, 22, a law student in Caracas who said she would vote for Mr. Chávez even though she was an enthusiastic supporter of Mr. Capriles. She said she was certain that Mr. Chávez would win and was afraid that the government career she hoped to have as a prosecutor could be blocked if she voted the wrong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election, he's going to have more power than now, lots more, and I think he will have a way of knowing who voted for whom,'' she said. ''I want to get a job with the government so, obviously I have to vote for Chávez.''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is a major oil supplier to the United States and the election gives voters a stark choice, with Mr. Chávez, 58, whose health has been an issue after he underwent treatment for an undisclosed form of cancer, pushing the country further down the road toward his version of socialism. Although the Obama administration would likely relish a more friendly leader in Caracas, American officials have steered clear of taking sides in the election.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Capriles, 40, who has served as legislator, mayor and governor, said he would follow the Brazilian model of business-friendly policies to expand the economy, coupled with social programs to help the poor. He has hammered away at government inefficiencies and mismanagement, and focused on runaway crime, high on the agenda of every Venezuelan.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Capriles's bid is an uphill one. Mr. Chávez uses the entire state apparatus to promote his campaign, and his influence overshadows the courts and the electoral council. He has hugely bolstered government spending this year on social programs to attract voters. And he retains the loyalty of legions of adoring followers.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presidential election, in 2006, Mr. Chávez won with more than 62 percent of the vote. He received 7.3 million votes then and says he will get 10 million this year.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campaign events, he urges supporters to defend his revolution and to look beyond the many unresolved problems.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7, what's at stake is not whether or not the lights went out or if there was or wasn't running water, or if they haven't given me a house, or that I don't have a job yet or that I'm angry at I-don't-know-who,'' Mr. Chávez said at a rally last week in Maturín, a city southeast of Cumaná. ''What's at stake is the life of the country, the future of the youth, of the children, of all of Venezuela.''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discontent rising, though, Mr. Capriles has made significant inroads in Mr. Chávez's strongholds, especially poor urban slums.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fooled all of us but we are waking up,'' Lisbet Márquez, 46, a Cumaná high school teacher, said of the president. She used to support him but now feels the country has stagnated.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Buena Vista neighborhood where Ms. Márquez lives, Mr. Chávez got more than 70 percent of the vote in 2006, yet today many homes display Capriles posters.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was 100 percent Chavista,'' she said, indicating that more than two dozen people in her extended family were changing their vote from Mr. Chávez to Mr. Capriles.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Cumaná, the capital of Sucre State, the roads and highways are in terrible shape, the sewage systems are inadequate, power failures are routine, thousands of local jobs were lost when Mr. Chávez banned a form of commercial fishing several years ago, and the teachers at many schools refuse to hold classes because the governor, a Chávez stalwart, has not paid their full wages.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been harder for Mr. Capriles to dent the strong support for Mr. Chávez in rural areas.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analysts say, poverty rates are often higher, and the role of government in people's lives can be even more intense than in cities; the government is often the biggest employer and residents may be even more likely to rely on welfare programs.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people in the countryside weren't taken into account; we were forgotten,'' said Mercedes Rodríguez, 35, who lives in a mud-wall house in a hamlet called La Florida, southeast of Cumaná.</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Rodríguez, who has a poster of Mr. Chávez on her veranda, is a member of his political party. In the morning she works for the state government in a job that combines the functions of social worker and political organizer, getting those same residents to marches and out to vote in support of Mr. Chávez.</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else like him,'' she said of Mr. Chávez, predicting that he would win again handily.</w:t>
      </w:r>
    </w:p>
    <w:p>
      <w:pPr>
        <w:pStyle w:val="Normal57"/>
        <w:keepNext w:val="0"/>
        <w:spacing w:before="240" w:after="0" w:line="260" w:lineRule="atLeast"/>
        <w:ind w:left="0" w:right="0" w:firstLine="0"/>
        <w:jc w:val="left"/>
      </w:pPr>
      <w:r>
        <w:br/>
      </w:r>
      <w:hyperlink r:id="rId493" w:history="1">
        <w:r>
          <w:rPr>
            <w:rFonts w:ascii="arial" w:eastAsia="arial" w:hAnsi="arial" w:cs="arial"/>
            <w:b w:val="0"/>
            <w:i/>
            <w:strike w:val="0"/>
            <w:color w:val="0077CC"/>
            <w:sz w:val="20"/>
            <w:u w:val="single"/>
            <w:vertAlign w:val="baseline"/>
          </w:rPr>
          <w:t>http://www.nytimes.com/2012/10/06/world/americas/in-venezuela-fears-persist-among-voters-ahead-of-election.html</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2" style="position:absolute;z-index:25182003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Hugo Chávez delivered a speech to a crowd of supporters in Guarenas, Venezuela. More photos: nytimes.com/world.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presidential candidate, Henrique Capriles Radonski, was mobbed by supporters  during a campaign event in Táchira State. He has been a strong challenger to Mr. Chávez. (PHOTOGRAPHS BY MERIDITH KOHUT FOR THE NEW YORK TIMES) (A6) MAP: Frustration with the government  has built in Cumaná. (A6)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2012</w:t>
      </w:r>
    </w:p>
    <w:p>
      <w:pPr>
        <w:pStyle w:val="Normal57"/>
      </w:pPr>
    </w:p>
    <w:p>
      <w:pPr>
        <w:pStyle w:val="Normal57"/>
        <w:ind w:left="200"/>
        <w:sectPr>
          <w:type w:val="continuous"/>
          <w:pgMar w:top="840" w:right="1000" w:bottom="840" w:left="1000" w:header="400" w:footer="400"/>
          <w:pgNumType w:fmt="decimal"/>
          <w:cols w:space="720"/>
        </w:sectPr>
      </w:pPr>
      <w:r>
        <w:br/>
      </w:r>
      <w:r>
        <w:pict>
          <v:line id="_x0000_s1243"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58"/>
      </w:pPr>
    </w:p>
    <w:p>
      <w:pPr>
        <w:pStyle w:val="Normal58"/>
      </w:pPr>
      <w:r>
        <w:pict>
          <v:shape id="_x0000_i1244" type="#_x0000_t75" alt="LexisNexis®" style="width:147.75pt;height:30pt">
            <v:imagedata r:id="rId17" o:title=""/>
          </v:shape>
        </w:pict>
      </w:r>
      <w:r>
        <w:cr/>
      </w:r>
    </w:p>
    <w:p>
      <w:pPr>
        <w:pStyle w:val="Heading156"/>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A Police Contract Without Tears Or Arbitration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8"/>
        <w:keepNext w:val="0"/>
        <w:spacing w:after="0" w:line="240" w:lineRule="atLeast"/>
        <w:ind w:right="0"/>
        <w:jc w:val="both"/>
      </w:pPr>
      <w:bookmarkStart w:id="116" w:name="Bookmark_58"/>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31; NEWS ANALYSIS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 and STEVEN GREENHOUSE</w:t>
      </w:r>
    </w:p>
    <w:p>
      <w:pPr>
        <w:pStyle w:val="Normal58"/>
        <w:keepNext/>
        <w:spacing w:before="240" w:after="0" w:line="340" w:lineRule="atLeast"/>
        <w:ind w:left="0" w:right="0" w:firstLine="0"/>
        <w:jc w:val="left"/>
      </w:pPr>
      <w:bookmarkStart w:id="117" w:name="Body_56"/>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5" style="position:absolute;z-index:25182208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conflict, there was compromise.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Mayor Michael R. Bloomberg announced on Thursday that the city had struck a tentative four-year contract with the city's main police union, the news came as a shock to many government watchdogs and political veterans. After all, the two sides had a long history of bad blood during typically protracted negotiations -- they had not reached a settlement at the bargaining table in 14 years, with arbitrators settling one dispute after another.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the better part of the last year, while the city and the Patrolmen's Benevolent Association were publicly jousting over the past, they were also quietly trying to lay the foundation for the future. Over at least half a dozen meetings in coffee shops, at Gracie Mansion and other places far from the prying eyes of the news media, a few key officials from the union, the city and the Police Department would meet to discuss the next contract.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part of developing both a professional and personal discourse and relationship,'' said Deputy Mayor Edward Skyler, who participated in several of the meetings. ''It was understood that we would size up the results of the arbitration and then see if we could have substantive conversations. In the meantime, it was relationship-building and trust-building.''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perspective of negotiators, there were myriad advantages to hammering out an agreement and avoiding the usual pitfalls of arbitration: long delays, escalating litigation costs, angry emotions and unpredictable outcomes.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the economy in the doldrums and inflation running at nearly 6 percent a year, city and police union officials felt considerable urgency to reach a deal so that the union's 23,000 members would be rewarded more quickly. Police Commissioner Raymond W. Kelly was particularly upset by an arbitration panel's decision in 2005 to help finance raises by cutting the starting pay to $25,100, which he said was making it hard to recruit and retain police officers.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from the outset, police union officials felt that the city was more sincere and serious this time around. Indeed, Patrick J. Lynch, the president of the union, said he saw more flexibility on the city's part than in previous rounds of negotiations. For instance, the city agreed to make a required annual day on the shooting range a work day, rather than a vacation day. Far more important, the city's opening offer in the negotiations was a raise of 4 percent a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real negotiation starting with a real offer, and there was give and take on both sides,'' Mr. Lynch said. ''When we went into our other rounds of recent negotiations, the city was proposing zeros for some years,'' meaning a pay freeze for a year or two.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contract that Mr. Lynch and Mr. Bloomberg announced on Thursday calls for a 4 percent increase for each of four years. By the time the contract expires, the starting salary will be nearly $42,000,  and it raises the base salary after five and a half years on the job to $76,488, up from $65,382. (The contract calls for two years of retroactive raises because it runs from Aug. 1, 2006, through July 31, 2010.)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Bloomberg, the motivation to achieve a deal was enhanced, city officials said, by a sense that the city had not fared well under the arbitration panel's decision in May. That panel awarded police officers a raise of 9.7 percent over two years, considerably more than the city had anticipated.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heading into his last year in office, the mayor was clearly eager to eliminate one more potential problem.  And if he is seriously considering making it possible to run for a third term, it would certainly help to reach a contract with the Patrolmen's Benevolent Association because that would go far to neutralize a union that, probably more than any other, has rarely shrunk from public denunciations of Mr. Bloomberg.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mayor's take was, arbitration is an unknown,'' Mr. Skyler said. ''Why would we leave the future to someone else? A bad arbitration can really hurt the city. When you add Commissioner Kelly's concerns about the starting salaries, we had all the motivation we needed to make a deal.''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union had motivation, too, fearing that the city's financial problems might grow worse.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B. Freeman, a history professor at City University Graduate Center and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said: ''The P.B.A. isn't unique here. The sense is there's a difficult economic stretch ahead with budgetary implications, and that has led a number of unions to settle quicker than usual.''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the negotiations had been carefully watched because New York City faces serious budget shortfalls over the next several years. Mr. Bloomberg estimates a $2 billion shortfall in 2010.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said Thursday's agreement would increase payroll costs by a total of $540 million over the four years. The 4 percent raises were based on a pattern set last year in a contract with the police sergeants' union. City officials said they had already budgeted for the Patrolmen's Benevolent Association's 4 percent increases.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the patrolmen's union was reluctant to go to arbitration was that its leaders recognized that a pattern had been set by the police sergeants' contract and that it might be very hard to persuade arbitrators to award more than that 4 percent a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the union accepted the 4 percent raises, negotiators for the two sides still needed to thrash out dozens of other issues, large and small, including the city's persuading the union to drop a lawsuit against taking police officers' hair for drug tests.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came together through a lot of hard work,'' said James F. Hanley, the city's labor commissioner. </w:t>
      </w:r>
    </w:p>
    <w:p>
      <w:pPr>
        <w:pStyle w:val="Normal58"/>
        <w:keepNext w:val="0"/>
        <w:spacing w:before="240" w:after="0" w:line="260" w:lineRule="atLeast"/>
        <w:ind w:left="0" w:right="0" w:firstLine="0"/>
        <w:jc w:val="left"/>
      </w:pPr>
      <w:r>
        <w:br/>
      </w:r>
      <w:hyperlink r:id="rId501" w:history="1">
        <w:r>
          <w:rPr>
            <w:rFonts w:ascii="arial" w:eastAsia="arial" w:hAnsi="arial" w:cs="arial"/>
            <w:b w:val="0"/>
            <w:i/>
            <w:strike w:val="0"/>
            <w:color w:val="0077CC"/>
            <w:sz w:val="20"/>
            <w:u w:val="single"/>
            <w:vertAlign w:val="baseline"/>
          </w:rPr>
          <w:t>http://www.nytimes.com</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2008</w:t>
      </w:r>
    </w:p>
    <w:p>
      <w:pPr>
        <w:pStyle w:val="Normal58"/>
      </w:pPr>
    </w:p>
    <w:p>
      <w:pPr>
        <w:pStyle w:val="Normal58"/>
        <w:ind w:left="200"/>
        <w:sectPr>
          <w:type w:val="continuous"/>
          <w:pgMar w:top="840" w:right="1000" w:bottom="840" w:left="1000" w:header="400" w:footer="400"/>
          <w:pgNumType w:fmt="decimal"/>
          <w:cols w:space="720"/>
        </w:sectPr>
      </w:pPr>
      <w:r>
        <w:br/>
      </w:r>
      <w:r>
        <w:pict>
          <v:line id="_x0000_s124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59"/>
      </w:pPr>
    </w:p>
    <w:p>
      <w:pPr>
        <w:pStyle w:val="Normal59"/>
      </w:pPr>
      <w:r>
        <w:pict>
          <v:shape id="_x0000_i1247" type="#_x0000_t75" alt="LexisNexis®" style="width:147.75pt;height:30pt">
            <v:imagedata r:id="rId17" o:title=""/>
          </v:shape>
        </w:pict>
      </w:r>
      <w:r>
        <w:cr/>
      </w:r>
    </w:p>
    <w:p>
      <w:pPr>
        <w:pStyle w:val="Heading157"/>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Clinton's Focus in 3rd Debate Is G.O.P. Field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8" w:name="Bookmark_59"/>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and AMY CHOZICK</w:t>
      </w:r>
    </w:p>
    <w:p>
      <w:pPr>
        <w:pStyle w:val="Normal59"/>
        <w:keepNext/>
        <w:spacing w:before="240" w:after="0" w:line="340" w:lineRule="atLeast"/>
        <w:ind w:left="0" w:right="0" w:firstLine="0"/>
        <w:jc w:val="left"/>
      </w:pPr>
      <w:bookmarkStart w:id="119" w:name="Body_57"/>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8" style="position:absolute;z-index:25182412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largely looked past her Democratic rivals in Saturday night's debate, instead repeatedly assailing the Republican field, led by Donald J. Trump. She called Mr. Trump a threat to the nation's safety, saying he was fast ''becoming ISIS' best recruiter.''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Deflecting persistent attacks from Senator Bernie Sanders of Vermont and former Gov. Martin O'Malley of Maryland over gun control, Wall Street and foreign military entanglements, she accused Mr. Trump of undermining the fight against terrorism.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the former secretary of state, sought to frame next year's election as a choice between her cleareyed approach to national security and the recklessness of Republicans who have demonized Muslims since the recent attacks on Paris and San Bernardino, Calif.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worry greatly that the rhetoric coming from the Republicans, particularly Donald Trump, is sending a message to Muslims here in the United States, and literally around the world, that there is a clash of civilizations,'' she said, ''that there is some kind of Western plot or even war against Islam, which then, I believe, fans the flames of radicalization.''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defended herself forcefully when she came under assault from Mr. Sanders and Mr. O'Malley.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from her opening statement on, she took every opportunity -- and even created some -- to ignore her adversaries onstage and go after what she suggested was the true opposition.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above-the-fray posture in the debate, held at St. Anselm College in Goffstown, N.H., signaled Mrs. Clinton's confidence, just weeks before the first votes in Iowa, that neither of her Democratic rivals would prove a significant obstacle on her march to the nomination.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''Bringing Donald Trump back into it,'' she said at one point, ''you don't want to alienate the very countries and people you need to be part of the coalition'' -- referring to the Muslim nations that would be sought as military allies in fighting the Islamic State, also known as ISIS or ISIL.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and Mr. O'Malley both did their best to anger Mrs. Clinton. Mr. O'Malley claimed that she changed her views on guns ''every election year,'' and Mr. Sanders reminded viewers of her 2002 vote to authorize the use of force in Iraq.</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differences are fairly deep on this issue; we disagreed on the war in Iraq,'' Mr. Sanders said, accusing Mrs. Clinton of being overly hawkish in embroiling the United States in overseas conflicts. ''Secretary Clinton is too much into regime change and a little bit too aggressive without knowing what the unintended consequences might be.''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criticized Mr. Sanders for his previous opposition to bills backed by supporters of gun control, but was at her fiercest after he challenged her on national 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due respect, senator, you voted for regime change with respect to Libya,'' she said, before mentioning the former Libyan dictator, Col. Muammar el-Qaddafi. ''You joined the Senate in voting to get rid of Qaddafi, and you asked that there be a Security Council validation of that with a resolution.''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her rivals argued that the United States needed to fight the Islamic State, but not necessarily to depose President Bashar al-Assad of Syria.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Assad who is attacking the United States,'' Mr. Sanders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O'Malley agreed. ''We shouldn't be the ones declaring Assad must go,'' he said. ''We have a role to play, but it is not the role of traveling the world looking for new monsters to destroy.''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all but accused her rivals of naïveté. ''I think it's fair to say Assad has killed, by last count, about 250,000 Syrians,'' she said, adding that she had wanted to arm the moderate Syrian opposition years ago to avoid the creation of a dangerous power vacuum. ''I wish it could be either-or,''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O'Malley, who has been lagging badly behind both of his rivals, proved an irritant to Mr. Sanders and Mrs. Clinton. He faulted them both for being insufficiently courageous on gun control and made a point of noting his relative youth next to Mr. Sanders, 74, and Mrs. Clinton, 68.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I offer a different generation's perspective on this?'' Mr. O'Malley, 52, interjected at one point.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an exchange about assault weapons, he said, ''ISIL training videos are telling lone wolves the easiest way to buy a combat assault weapon in America is at a gun show, and it's because of the flip-flopping political approach of Washington that both of my two colleagues on the stage have represented there for the last 40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spent much of this year repositioning herself to appeal to her party's progressive base, but she bypassed the best chance she had Saturday to embrace the sort of populism that is Mr. Sanders's calling card.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was asked, ''Should corporate American love Hillary Clinton?'' -- a reference to a magazine article during her 2008 presidential campaign -- she spread her arms.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should,'' she said, grinning. ''I have said I want to be the president for the struggling, the striving and the successful.'' She spoke at length about wanting to strengthen the economy and offered praise for responsible employers, noting that her father had been a small-business man.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finally stepping in after Mrs. Clinton was finished, was blunt about his views but only glancingly criticized her ties to corporate interests.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ain't going to like me,'' Mr. Sanders said of the business community. ''And Wall Street is going to like me even less.''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O'Malley did criticize Mrs. Clinton for her Wall Street connections, recalling that at the Democratic debate last month in Iowa, she defended her fund-raising from the financial industry by suggesting those donors supported her efforts to rebuild Manhattan after the Sept. 11, 2001, attacks.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said again on Saturday that donations from Wall Street made up a small percentage of her contributions, then turned the question around by noting that Mr. O'Malley had gladly raised money from Wall Street as head of the Democratic Governors Association.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few such tense moments, but the disputes were tamer than those that have become routine on the Republican debate stage, and were entirely on policy grounds.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criticized Mr. Sanders for proposing expensive government programs without providing details of how to fund them. She estimated that his proposals to make health care and college free would require a 40 percent increase in federal spending, or $18 trillion to $20 trillion. ''I think we've got to be really thoughtful about how we're going to afford what we propose,'' she said. ''Which is why everything I propose, I explain exactly how I'm going to pay for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said his plans would help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likened them to Social Security and the New Deal. Pressed repeatedly on how he would pay for them, Mr. Sanders cracked a wry smile and said, ''Now, this is getting to be fun.''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said his plans would require an increase in taxes but would ultimately save working Americans money. He said a three-month family leave for working families would amount to only $1.61 a week in higher taxes. Mr. O'Malley also would not rule out potentially raising taxes.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casting an eye toward tax-averse general election voters, made a firm pledge not to raise taxes on families making less than $250,000 a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another point, Mr. Sanders attacked Mrs. Clinton's ties to Wall Street. But he also pointed to the policies of the presidential administration of her husband, Bill Clinton, including the dismantling of part of the 1933 Glass-Steagall Act, leading to the commingling of commercial and investment banks. ''I led the effort,'' Mr. Sanders said, ''against Alan Greenspan, against a guy named Bill Clinton -- maybe you know him, maybe you don't.''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scarcely wanted to engage her rivals, except when sharply attacked, and the three Democrats found much to agree on. Mr. Sanders and Mrs. Clinton both, for example, proposed building a coalition of Muslim countries to help fight the Islamic State.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Yemen, go to war against ISIS,'' Mr. Sanders said. ''I would tell Qatar, instead of paying $200 billion on the World Cup, spend it on fighting ISIS, which is at your doorstep.''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even moments when undiluted comity broke out.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it was time for the role of the presidential spouse to be redefined, Mrs. Clinton said that her husband would not, as first gentleman, pick out the china or flowers for state dinners, but would offer advice on policy issues, particularly ''how we're going to get the economy working for everybody, which he knows a little bit about.''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used the question to heap praise on Mrs. Clinton, saying she ''not only did an outstanding job as our first lady but redefined what that role could be.''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outset, Mr. Sanders was asked about the revelation that at least one of his aides had gained access to and copied information about Mrs. Clinton's supporters from the Democratic Party's voter database. But neither he nor Mrs. Clinton showed any appetite to relitigate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the ABC News moderators whether Mrs. Clinton, who looked on icily as Mr. Sanders explained the data breach, deserved an apology, Mr. Sanders said, ''Yes, I apologize.''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very much appreciate that comment, Bernie,'' Mrs. Clinton said. ''It really is important that we go forward on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called for an independent investigation of the breach, which prompted the Democratic National Committee to bar his campaign temporarily from the party's voter file. He noted that one campaign worker had already been fired and said he would fire any other aide found to have acted improperly. (After the debate, his spokesman, Michael Briggs, said two other aides had been suspended Saturday in connection with the data breach.)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Sanders said that his aides might not have been the only ones viewing information they should not have seen.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convinced that information from our campaign may not have ended up in her campaign,'' Mr. Sanders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the unsubstantiated suggestion of impropriety by Mrs. Clinton's campaign was not enough to lure her into a back-and-forth on the subject.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the first two debates, Mrs. Clinton was the focal point throughout -- even when she was not actually on stage. As the moderators resumed after a long commercial break, both her opponents returned to their places to answer questions about the economy, but Mrs. Clinton's podium stood empty.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she said with a grin as she returned.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 Sanders and Mr. O'Malley used their closing statements to compare the Democratic trio favorably with the Republican field. ''I think we have a lot more to offer the American people than the right-wing extremists,'' Mr. Sanders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emerging from another debate unscathed, seemed to acknowledge that much of the American public was probably more absorbed, on the Saturday night before Christmas, by the return of the ''Star Wars'' franchise.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good night, and may the force be with you,'' she said, beaming.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59"/>
        <w:keepNext w:val="0"/>
        <w:spacing w:before="240" w:after="0" w:line="260" w:lineRule="atLeast"/>
        <w:ind w:left="0" w:right="0" w:firstLine="0"/>
        <w:jc w:val="left"/>
      </w:pPr>
      <w:r>
        <w:br/>
      </w:r>
      <w:hyperlink r:id="rId509" w:history="1">
        <w:r>
          <w:rPr>
            <w:rFonts w:ascii="arial" w:eastAsia="arial" w:hAnsi="arial" w:cs="arial"/>
            <w:b w:val="0"/>
            <w:i/>
            <w:strike w:val="0"/>
            <w:color w:val="0077CC"/>
            <w:sz w:val="20"/>
            <w:u w:val="single"/>
            <w:vertAlign w:val="baseline"/>
          </w:rPr>
          <w:t>http://www.nytimes.com/2015/12/20/us/politics/democratic-debate.html</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9" style="position:absolute;z-index:251825152"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Bernie Sanders, top, and Martin O'Malley, above, with Hillary Clinton at the debate on Saturday. Mr. O'Malley said she changed her views on guns ''every election year,'' and Mr. Sanders attacked her on foreign policy. (PHOTOGRAPHS BY RICHARD PERRY/THE NEW YORK TIMES) (A32)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50"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60"/>
      </w:pPr>
    </w:p>
    <w:p>
      <w:pPr>
        <w:pStyle w:val="Normal60"/>
      </w:pPr>
      <w:r>
        <w:pict>
          <v:shape id="_x0000_i1251" type="#_x0000_t75" alt="LexisNexis®" style="width:147.75pt;height:30pt">
            <v:imagedata r:id="rId17" o:title=""/>
          </v:shape>
        </w:pict>
      </w:r>
      <w:r>
        <w:cr/>
      </w:r>
    </w:p>
    <w:p>
      <w:pPr>
        <w:pStyle w:val="Heading158"/>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Taking On Skyscrapers to Protect View of an 'Old Friend'</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2009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20" w:name="Bookmark_60"/>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TOKYO JOURNAL</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FACKLER</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TOKYO </w:t>
      </w:r>
    </w:p>
    <w:p>
      <w:pPr>
        <w:pStyle w:val="Normal60"/>
        <w:keepNext/>
        <w:spacing w:before="240" w:after="0" w:line="340" w:lineRule="atLeast"/>
        <w:ind w:left="0" w:right="0" w:firstLine="0"/>
        <w:jc w:val="left"/>
      </w:pPr>
      <w:bookmarkStart w:id="121" w:name="Body_58"/>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2" style="position:absolute;z-index:25182720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prewar Tokyo, Makoto Kaneko recalls that the perfectly shaped, snow-capped cone of Mount Fuji was like a constant companion, visible on the horizon from the narrow streets of his hilly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most majestic view was from a steep hillside affectionately named Fujimizaka, ''the slope for seeing Mount Fuji.''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Kaneko's cramped 80-year-old shop selling foods cooked in soy sauce is one of several old wooden stores and Buddhist temples that still stand here, making the Nippori neighborhood a rare oasis of medieval charm in Tokyo's concrete sprawl. But the distant volcano, Japan's tallest peak and pre-eminent national symbol, has been increasingly blocked by skyscrapers and smog.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Kaneko said he and other residents did not mind because they still had the vista from Fujimizaka, which has become a minor tourist attraction. Then, one day a decade ago, they learned of plans for a 14-story apartment building a mile away that would partly obstruct that view.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mind went blank with disbelief,'' said Mr. Kaneko, 83. ''That is when we realized what we were losing.''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help of a university professor, the neighborhood's mostly graying residents formed the Society to Protect Nippori's Fujimizaka, which Mr. Kaneko leads. The group has approached developers, landowners and local governments, but their efforts have collided with a preservation problem: Protecting a building or a park may be one thing, but how do you protect a view? Saving the view from Nippori's Fujimizaka would require capping building heights within an elongated fan-shaped corridor three miles long and up to 1,000 feet wide across densely populated neighborhoods. So far, the society has met stiff resistance from city officials and developers in Tokyo, whose properties rose rapidly from the postwar ashes thanks in part to unrestrained construction.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''Tokyo's approach has been to build first, worry about beauty and preservation later,'' said Kazuteru Chiba, the professor of urban planning at Tokyo's Waseda University who helped form the Fujimizaka society. ''This is true even when it involves a national emblem like Mount Fuji.''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neighborhood's cause has slowly gained support in Tokyo, as part of a small but growing clamor to preserve the city's remaining historical places. The neighborhood has benefited from Utagawa Hiroshige, one of Japan's most celebrated 19th-century artists, who depicted the view from Nippori in a woodblock print.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media coverage has also focused on Nippori's distinction as the last of 16 slopes in central Tokyo named Fujimizaka from which Mount Fuji is still visible. The naming of hillsides dates to medieval times, as a form of street address before Tokyo's more recent neighborhood-based numbering system. Fujimizaka was the most frequently used name, reflecting the mountain's sacred place in Japan's indigenous Shinto religion, according to Noriko Ide, a leader of the Slope Society of Japan, a private group that chronicles the history of hillside names.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miracle that one of these slopes has survived,'' Ms. Ide said, ''so it is a precious cultural asset.''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slope also figures prominently in Nippori's local lore. In the closing days of World War II, a local woman claimed that while standing on the slope, she could see a flash and a funny-shaped cloud just to the right of Mount Fuji -- at the exact moment that the first atomic bomb was dropped on Hiroshima, according to Nobuyuki Nozawa, a local veterinarian.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Fuji is like an old friend guarding us,''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preservationists point out that protecting views is not without precedent elsewhere.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Vancouver, British Columbia, was a pioneer in the late 1980s with ordinances protecting ''view corridors'' of the city's surrounding mountains from designated intersections and parks. Some American coastal communities restrict tall buildings that would block ocean views.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Tokyo took its first step in that direction with a plan to protect the scenery around four prominent historic buildings, including the national Parliament and the red-brick Tokyo train station. But city officials say they have only limited powers to restrict private property rights: in many cases, officials are limited to asking landowners to voluntarily show restraint in the heights of their buildings.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Fujimizaka society and local government officials approached the developer of the 14-story apartment building, they could only ask for his cooperation. The developer, the real estate arm of what is now the steel maker JFE Holdings, demanded $12 million in compensation for eliminating the top five floors from the $16 million building.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such a sum beyond the society's means, the developer went ahead with finishing the building in 2000. It now blocks the left third of Mount Fuji as seen from Nippori's Fujimizaka.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problem was jurisdiction, officials say: while Arakawa ward, where the slope is located, was enthusiastic about protecting the view, Bunkyo ward, where the 14-story building was erected, was afraid of losing the tax revenue from redevelopment.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in Tokyo's city hall say they could step in, but only if they felt there was a public mandate for protecting the slope's view.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''Whoever heard of protecting a line of sight from a single point?'' said Masafumi Tanaka, head of urban planning in the Bunkyo ward office. ''We can't just ignore property rights.''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Chiba said the failure to stop the 14-story building so discouraged residents that the Fujimizaka society almost disbanded. ''Then we realized there is still two-thirds of the view left. So we decided, let's protect that,'' he recalled.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society has tried to increase public awareness by contacting landowners where tall buildings could be built that would block the remaining view. They also began organizing an event called Diamond Fuji, during the two times a year when the sun sets exactly on the top of the volcano's symmetrical cone. The last Diamond Fuji, in January, drew 300 people, Mr. Kaneko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like most residents, Mr. Kaneko is far from optimistic.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Nippori without Mount Fuji,'' Mr. Kaneko said. ''But it is probably just a matter of time before another building appears that will block what's left.''</w:t>
      </w:r>
    </w:p>
    <w:p>
      <w:pPr>
        <w:pStyle w:val="Normal60"/>
        <w:keepNext w:val="0"/>
        <w:spacing w:before="240" w:after="0" w:line="260" w:lineRule="atLeast"/>
        <w:ind w:left="0" w:right="0" w:firstLine="0"/>
        <w:jc w:val="left"/>
      </w:pPr>
      <w:r>
        <w:br/>
      </w:r>
      <w:hyperlink r:id="rId517" w:history="1">
        <w:r>
          <w:rPr>
            <w:rFonts w:ascii="arial" w:eastAsia="arial" w:hAnsi="arial" w:cs="arial"/>
            <w:b w:val="0"/>
            <w:i/>
            <w:strike w:val="0"/>
            <w:color w:val="0077CC"/>
            <w:sz w:val="20"/>
            <w:u w:val="single"/>
            <w:vertAlign w:val="baseline"/>
          </w:rPr>
          <w:t>http://www.nytimes.com</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3" style="position:absolute;z-index:25182822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People go to the Nippori neighborhood of Tokyo to peer at Mount Fuji from the Fujimizaka hill. Nippori residents want to stop developers to preserve the view.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distant volcano, Japan's preeminent national symbol, has been increasingly blocked  by Tokyo's skyscrapers and smog. (PHOTOGRAPHS BY KO SASAKI FOR THE NEW YORK TIMES)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2009</w:t>
      </w:r>
    </w:p>
    <w:p>
      <w:pPr>
        <w:pStyle w:val="Normal60"/>
      </w:pPr>
    </w:p>
    <w:p>
      <w:pPr>
        <w:pStyle w:val="Normal60"/>
        <w:ind w:left="200"/>
        <w:sectPr>
          <w:type w:val="continuous"/>
          <w:pgMar w:top="840" w:right="1000" w:bottom="840" w:left="1000" w:header="400" w:footer="400"/>
          <w:pgNumType w:fmt="decimal"/>
          <w:cols w:space="720"/>
        </w:sectPr>
      </w:pPr>
      <w:r>
        <w:br/>
      </w:r>
      <w:r>
        <w:pict>
          <v:line id="_x0000_s12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61"/>
      </w:pPr>
    </w:p>
    <w:p>
      <w:pPr>
        <w:pStyle w:val="Normal61"/>
      </w:pPr>
      <w:r>
        <w:pict>
          <v:shape id="_x0000_i1255" type="#_x0000_t75" alt="LexisNexis®" style="width:147.75pt;height:30pt">
            <v:imagedata r:id="rId17" o:title=""/>
          </v:shape>
        </w:pict>
      </w:r>
      <w:r>
        <w:cr/>
      </w:r>
    </w:p>
    <w:p>
      <w:pPr>
        <w:pStyle w:val="Heading159"/>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After 36 Years, Town Sifts Through Its Suspicions on a Fatal Fire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2015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1"/>
        <w:keepNext w:val="0"/>
        <w:spacing w:after="0" w:line="240" w:lineRule="atLeast"/>
        <w:ind w:right="0"/>
        <w:jc w:val="both"/>
      </w:pPr>
      <w:bookmarkStart w:id="122" w:name="Bookmark_61"/>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SUSANNE CRAIG; Ben Dobbin contributed reporting.</w:t>
      </w:r>
    </w:p>
    <w:p>
      <w:pPr>
        <w:pStyle w:val="Normal61"/>
        <w:keepNext/>
        <w:spacing w:before="240" w:after="0" w:line="340" w:lineRule="atLeast"/>
        <w:ind w:left="0" w:right="0" w:firstLine="0"/>
        <w:jc w:val="left"/>
      </w:pPr>
      <w:bookmarkStart w:id="123" w:name="Body_59"/>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6" style="position:absolute;z-index:25183027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N.Y. -- No obvious traces remain of the fire that killed 10 people here in 1978, no monument to remind local residents of the arson at the Holiday Inn that left an entire town in tears. A Red Lobster now occupies the spot on a busy road where the motel once stood.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Greece lacks in permanent memorials it makes up for in coffee-shop conversations, and opinions, about who set the fire and why justice has never been served.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Thirty-six years later, the blaze -- one of the deadliest hotel fires in the state's history -- is still under active investigation. Law enforcement officials say they are close to seeking an indictment; the prime suspect says he is innocent. Yet for people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outside Rochester, the story is as much one of local political intrigue as of law and order.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twist? According to officials briefed on the case, that suspect -- who was also the first firefighter to arrive at the scene -- is the current fire chief.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get to the bottom of this,'' said Laurie Kingsley-Henry, who was 14 when the Holiday Inn burned down. Like many people in Greece, she has a connection to the fire: Her father was among the firefighters who fought it; she herself was a member of a fire department youth Explorer post at the time.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it is black and white,'' she said. ''They should have been able to solve it years ago. I think somebody wants to sweep something under the rug.''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with a population of roughly 96,000, hugs Rochester's western edge. Its neighborhoods of Cape Cods and ranch-style homes spill north toward the shores of Lake Ontario and surround one of the town's bigger attractions: the sprawling Mall at Greece Ridge. In 1978 the mall's predecessors were among the nation's largest shopping meccas.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weekend after Thanksgiving that year, busloads of Canadians had poured into town to do their Christmas shopping. The 91-room Holiday Inn, a short drive away on Ridge Road, was packed.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Harold J. Phillips, then an off-duty lieutenant with the Ridge Road Fire District, was the first to report the fire, which began in a basement stairwell.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Phillips, who is both the suspect and the Ridge Road district's current chief, has always maintained that the fire's outbreak was accidental. He declined to be interviewed for this article. He told The Democrat and Chronicle of Rochester in 2013 that the suspicion about him had taken a toll. ''All these innuendos and rumors out there not only bother me, but are hurtful to my family,''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Phillips's lawyer, James Nobles, said in a statement on Saturday that there was ''no credible evidence'' that his client ''had any involvement in the fire.''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after a thorough investigation, that the fire being an arson is also very questionable,'' Mr. Nobles said, adding that he doubted that any presentation of the case to a grand jury was ''likely or imminent.''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over the years, Chief Phillips, who is known as Bud, has said he was driving by the Holiday Inn after finishing a moonlighting shift as a security guard when he saw the flames.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call, just after 2:30 a.m., set off a swell of sirens; 125 firefighters were soon battling a full-on inferno as motel guests leapt from the windows in their pajamas. Dozens were injured. More than 150 people escaped, but 10 did not. Seven of the dead were Canadians, including three women from one family.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world, I was in the right place at the right time,'' Chief Phillips told The Democrat and Chronicle in 2013. ''My actions saved lives.''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in town, though, Chief Phillips, now 66, was no hero.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local investigator initially called the fire an accident. But an expert fire investigator from New York City, John Stickevers, was quickly brought in. He concluded that the blaze had been deliberately set. The police in Greece had 10 homicides on their hands.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Stickevers, who retired years later as New York City's chief fire marshal, recalled in an interview that he first saw Chief Phillips while watching coverage of the fire on television when it happened. He sensed something was off, he said, but could not say exactly what.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suspicions were heightened, he said, when he arrived in Greece to conduct his inquiry: He asserts that it would have been impossible to see the flames from the street, as Chief Phillips had described.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information fleshed out Mr. Stickevers's picture of what had happened, he said: At the time of the fire, Chief Phillips had been under pressure from his wife's family to take a better-paying job, at Kodak. Becoming the hero whose quick response had saved lives during the Holiday Inn fire had bolstered his case to remain a firefighter, Mr. Stickevers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information I was given, he is a viable suspect,'' Mr. Stickevers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questioned Chief Phillips in 1978, but investigators never accumulated enough evidence to bring charges against anyone. The case went cold, and little attention was paid to the fire except on each anniversary. In 1988 it was reported that the police had received an anonymous letter containing new information about a possible suspect, but no arrest followed.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 questions I have is, why did nothing happen on this case in 30 years when we know they had zeroed in on one person within a day or two of the fire?'' said Brian Sundue, a Canadian government official who lives in Ottawa and lost his mother, grandmother and aunt in the fire.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Phillips, meanwhile, rose to become chief in 2001.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may be most responsible for reviving the investigation was born two years after the fire: Anthony Niccoli, a onetime volunteer firefighter who grew up around and was trained by people who responded to the Holiday Inn blaze.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Niccoli, 34, who is now a corrections officer in Montana, recalled that after graduating from high school, he began to detect what he said was an ''undercurrent'' of bitterness in the community, with people referring to Chief Phillips, behind his back, as ''Torch.''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''Sadly, this was almost a running joke in the town,'' Mr. Niccoli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Niccoli said he had become even more dismayed after a series of corruption charges resulted in the Greece police chief and other local law enforcement officers going to prison.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got me really thinking about the Holiday Inn case once again,''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Niccoli said the tragedy of the fire had been compounded by the web of family ties and other relationships in Greece that seemingly connected everyone involved to everyone else, and had raised lingering questions about motives. He has called for a special prosecutor to take over the case.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enough corruption where it makes everything suspicious,''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Returning from a stint as a fire-protection contractor in Iraq, Mr. Niccoli set up a Facebook page in 2010 with the goal of drawing attention to the case.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worked.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Baxter, a former Rochester police captain, had just taken over as Greece police chief. ''It came to me in three boxes and it was a mess,'' Mr. Baxter, who now runs a veterans group in Rochester, said of the case file. ''I said, 'Let's close it, with or without an arrest -- but let's answer everyone's questions.'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Baxter set up a task force to re-examine the evidence, bringing in investigators from the Monroe County district attorney's office, the Federal Bureau of Investigation, the State Police and the federal Bureau of Alcohol, Tobacco, Firearms and Explosives.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the police have said only that Chief Phillips is a person of interest. But the investigation is focused solely on him, according to law enforcement officials who spoke on the condition of anonymity because the case remains open.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the police executed a search warrant at the Ridge Road Fire District and combed through Chief Phillips's computer and other documents, the officials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evidence that has been gathered in the case is circumstantial, the officials conceded, while saying that many convictions had been obtained with less.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the current police chief, Patrick Phelan -- whose own father was the Greece police chief in 1978 -- refused to discuss Chief Phillips or the evidence in the case, but said he expected to complete the investigation soon.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we are close to finishing a prosecutable case that we would like to bring to the D.A.'s office with the hope they would bring it to a grand jury,'' he said. ''This is the most horrific crime we have ever experienced. It is the murder of 10 people, in one night, in one location. It is like a cloud that hangs over the town. It is there and unsolved, and everybody feels that.''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Niccoli said that the police had said before that they were close to wrapping up the case. This time, he said, he hopes that justice, at long last, is done.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asking myself,'' he said, ''if I had a family member die in this fire, would I want to know the truth?''</w:t>
      </w:r>
    </w:p>
    <w:p>
      <w:pPr>
        <w:pStyle w:val="Normal61"/>
        <w:keepNext w:val="0"/>
        <w:spacing w:before="240" w:after="0" w:line="260" w:lineRule="atLeast"/>
        <w:ind w:left="0" w:right="0" w:firstLine="0"/>
        <w:jc w:val="left"/>
      </w:pPr>
      <w:r>
        <w:br/>
      </w:r>
      <w:hyperlink r:id="rId525" w:history="1">
        <w:r>
          <w:rPr>
            <w:rFonts w:ascii="arial" w:eastAsia="arial" w:hAnsi="arial" w:cs="arial"/>
            <w:b w:val="0"/>
            <w:i/>
            <w:strike w:val="0"/>
            <w:color w:val="0077CC"/>
            <w:sz w:val="20"/>
            <w:u w:val="single"/>
            <w:vertAlign w:val="baseline"/>
          </w:rPr>
          <w:t>http://www.nytimes.com/2015/01/19/nyregion/after-36-years-town-sifts-through-suspicions-on-a-fatal-fire.html</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7" style="position:absolute;z-index:251831296"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Holiday Inn in Greece, N.Y., after a 1978 fire that killed 10 people. The authorities later ruled it had been deliberately set. (PHOTOGRAPH BY RICK DELANEY) (A1)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an aerial view of the Holiday Inn after the fire. Above left, Laurie Kingsley-Henry, a local resident, says, ''We need to get to the bottom of this.'' Above right, Harold J. Phillips in 1978. (PHOTOGRAPHS BY UNITED PRESS INTERNATIONAL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BANNON FOR THE NEW YORK TIMES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BURR LEWIS/DEMOCRAT AND CHRONICLE) (A20)  MAP: The motel was filled with Canadian guests when the fire began. (A20)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5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2"/>
      </w:pPr>
    </w:p>
    <w:p>
      <w:pPr>
        <w:pStyle w:val="Normal62"/>
      </w:pPr>
      <w:r>
        <w:pict>
          <v:shape id="_x0000_i1259" type="#_x0000_t75" alt="LexisNexis®" style="width:147.75pt;height:30pt">
            <v:imagedata r:id="rId17" o:title=""/>
          </v:shape>
        </w:pict>
      </w:r>
      <w:r>
        <w:cr/>
      </w:r>
    </w:p>
    <w:p>
      <w:pPr>
        <w:pStyle w:val="Heading160"/>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FILM REVIEW;</w:t>
        </w:r>
      </w:hyperlink>
      <w:r>
        <w:br/>
      </w:r>
      <w:hyperlink r:id="rId533" w:history="1">
        <w:r>
          <w:rPr>
            <w:rFonts w:ascii="arial" w:eastAsia="arial" w:hAnsi="arial" w:cs="arial"/>
            <w:b/>
            <w:i/>
            <w:strike w:val="0"/>
            <w:color w:val="0077CC"/>
            <w:sz w:val="28"/>
            <w:u w:val="single"/>
            <w:vertAlign w:val="baseline"/>
          </w:rPr>
          <w:t>Algeria's Incendiary Mix Of Poverty and Islam</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1995, Wednesday, Late Edition - Final</w:t>
      </w:r>
    </w:p>
    <w:p>
      <w:pPr>
        <w:pStyle w:val="Normal62"/>
        <w:keepNext w:val="0"/>
        <w:spacing w:after="0" w:line="240" w:lineRule="atLeast"/>
        <w:ind w:right="0"/>
        <w:jc w:val="both"/>
      </w:pPr>
      <w:bookmarkStart w:id="124" w:name="Bookmark_62"/>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22;  Column 1;  Cultural Desk ; Column 1; ; Review</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62"/>
        <w:keepNext/>
        <w:spacing w:before="240" w:after="0" w:line="340" w:lineRule="atLeast"/>
        <w:ind w:left="0" w:right="0" w:firstLine="0"/>
        <w:jc w:val="left"/>
      </w:pPr>
      <w:bookmarkStart w:id="125" w:name="Body_60"/>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0" style="position:absolute;z-index:25183334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Merzak Allouache's film "Bab el Oued City" presents an ominous, intensely atmospheric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Algiers. It is a place where poverty, Islamic fundamentalism and the materialist mass culture beamed into people's homes via satellite fuel an incendiary mix of conflicting attitudes. At the center of the film, which opens today at the Joseph Papp Public Theater, is a scrawny young bakery assistant, Boualem (Hassan Abdou), who impulsively steals a loudspeaker that has been blaring fundamentalist polemics at night and keeping him awake.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theft enrages Said (Mohammed Ourdache), a hotheaded young fundamentalist leader who patrols the area with his posse of hangers-on, and he determines to find and punish the culprit. The film, which was shot on location in Algiers, portrays Said and his sidekicks as neighborhood bullies who pump iron together in a gym and wield power through physical intimidation. The local Islamic imam (Ahmed Benaissa) disapproves of their tactics but is helpless to do anything. They are the new generation, and he is the old.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 Said hammers home again and again in his amplified harangues is the necessity for cleanliness. That means, among other things, that women should be sexually pure and keep their faces covered and their mouths shut. Boualem is involved with two women. One is an alcoholic older woman (Nadia Samir) to whom he supplies wine in exchange for sex and whom Said regards as a menace to society. The other, whom Boualem dreams of marrying, is Said's virginal younger sister, Yamina (Nadia Kaci), who is kept a virtual prisoner at home. The story is framed by letters written by both women to Boualem after he has left the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conflicts are played out against a teeming urban canvas that shows a city sinking in corruption and duplicity as more and more of its inhabitants are either driven away by the rising tide of fundamentalism or give up hope and leave. Mabrouk (Mabrouk Ait Amara), Boualem's fellow assistant at the bakery, wears an American T-shirt emblazoned with the words "Power Play" and runs a thriving operation in goods stolen from ships anchored in the harbor. The neighborhood women, when unattended by their husbands, gather to consume television soap operas, which are forbidden.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himself is shown being manipulated by sinister and mysterious forces who may belong to organized crime or to a secret political group or both, and who supply him with a gun. Said's henchmen sneak off for sexual assignations in a local cemetery.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symbolic figure who winds her way through the movie is a blind old woman who grew up in Algiers and now lives in France and has returned on a visit. As she is shepherded through the city by a relative, she inquires about the foul odor. And her guide lies, assuring her that the city is thriving and even cleaner than she remembers.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in 1993 on the streets of Algiers, which looks stunning despite its poverty and desperation, "Bab el Oued City" is an elegy for a city that has fallen on hard times.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 EL OUED CITY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Arabic and French, with English subtitles) and directed by Merzak Allouache; director of photography, Jean-Jacques Mrejen; edited by Marie Colonna; music by Rachid Bahri, songs written and performed by Cheb Rabah; produced by Les Matins Films, Flash Back Audiovisuel, La Sept Cinema, Z.D.F. and Thelma Film AG; released by Jane Balfour Films. At the Papp Public Theater, 425 Lafayette Street, East Village. Running time: 90 minutes. This film is not rated.</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Nadia Kaci (Yamina), Mohammed Ourdache (Said), Hassan Abdou (Boualem), Mourad Khen (Rachid), Mabrouk Ait Amara (Mabrouk), Nadia Samir (Ouardya) and Ahmed Benaissa (Imam).</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1" style="position:absolute;z-index:25183436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Nadia Kaci as Yamina in "Bab el Oued City." (The Public Theater)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1995</w:t>
      </w:r>
    </w:p>
    <w:p>
      <w:pPr>
        <w:pStyle w:val="Normal62"/>
      </w:pPr>
    </w:p>
    <w:p>
      <w:pPr>
        <w:pStyle w:val="Normal62"/>
        <w:ind w:left="200"/>
        <w:sectPr>
          <w:type w:val="continuous"/>
          <w:pgMar w:top="840" w:right="1000" w:bottom="840" w:left="1000" w:header="400" w:footer="400"/>
          <w:pgNumType w:fmt="decimal"/>
          <w:cols w:space="720"/>
        </w:sectPr>
      </w:pPr>
      <w:r>
        <w:br/>
      </w:r>
      <w:r>
        <w:pict>
          <v:line id="_x0000_s12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3"/>
      </w:pPr>
    </w:p>
    <w:p>
      <w:pPr>
        <w:pStyle w:val="Normal63"/>
      </w:pPr>
      <w:r>
        <w:pict>
          <v:shape id="_x0000_i1263" type="#_x0000_t75" alt="LexisNexis®" style="width:147.75pt;height:30pt">
            <v:imagedata r:id="rId17" o:title=""/>
          </v:shape>
        </w:pict>
      </w:r>
      <w:r>
        <w:cr/>
      </w:r>
    </w:p>
    <w:p>
      <w:pPr>
        <w:pStyle w:val="Heading161"/>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Amid a Citywide Slump, a Local Exception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2009 Saturday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6" w:name="Bookmark_63"/>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HAUGHNEY</w:t>
      </w:r>
    </w:p>
    <w:p>
      <w:pPr>
        <w:pStyle w:val="Normal63"/>
        <w:keepNext/>
        <w:spacing w:before="240" w:after="0" w:line="340" w:lineRule="atLeast"/>
        <w:ind w:left="0" w:right="0" w:firstLine="0"/>
        <w:jc w:val="left"/>
      </w:pPr>
      <w:bookmarkStart w:id="127" w:name="Body_61"/>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4" style="position:absolute;z-index:2518364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building frenzy that transformed some of the city's long-neglected patches into lustrous new neighborhoods, few frontiers struggled to reap the benefits of gentrification more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Bedford-Stuyvesant, Brooklyn.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of homes rose, but never as much as in Fort Greene. Its long-neglected brownstones attracted renovators from Manhattan, but often only after they were priced out of Park Slope. While cafes and boutiques opened, the pace never matched that of Bedford Avenue in Williamsburg.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progress in more prosperous neighborhoods has halted, Bedford-Stuyvesant is showing signs of the economic life it has longed for: A handful of new upscale shops have appeared along Lewis Avenue in recent months, including a florist shop owned by a former Wall Street worker, which opened in March, and a trattoria run by a Manhattan restaurateur, in June.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Bed-Stuy welcomed Therapy Wine Bar, which its owner, Angela Terry, says is the first in the neighborhood.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my life savings,'' Ms. Terry said as she sat in the back garden of the bar, which opened on Sept. 19. A school social worker who bought a brownstone in the area a decade ago, Ms. Terry borrowed from her pension to finance the bar. In addition to the younger wine drinkers who have moved in, she hopes to attract local mothers after story time at nearby Brownstone Books and teachers in local schools. ''This is the hard part,'' she said of the opening. ''This is the test.''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catalysts for the sudden influx are complex and overlapping. Store rents are still cheaper than in other Brooklyn neighborhoods, which is especially important now that bank financing is harder to come by. There is also a hunger for new shops and restaurants, especially from many of the new residents.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Terry decided to start a business after she found out that the local school where she worked was closing; in the summer of 2008, she rented a storefront on Lewis Avenue and started renovating.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can relate to her neighbors with less job security -- and with less to splurge on luxuries like pinot noir: In the worsening economy, she has also taken a job at another nearby school.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Bedford-Stuyvesant has been hit hard by the recession, frequently ranking among the city's top 15 neighborhoods in the number of preforeclosures, according to PropertyShark.com. In July and August, the values of home sales dropped by 14 percent, and the volume of deals dropped by 48 percent compared to the same period last year, according to the HMS Associates, a real estate appraisal and consulting company in Brooklyn.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Park Slope's sales prices dropped by 8 percent in the same period, and its sales volume decline by 19 percent.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Mitchell L. Moss, a professor of urban policy and planning at New York University, points out that because Bedford-Stuyvesant's residents are generally not dependant on Wall Street salaries and bonuses, they have not had to readjust their spending habits as much as residents of the Upper East Side or  Brooklyn Heights. The fact that many residents work in ''health care, education and other government-related sectors,'' he said, ''creates stability.''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also have been starving for new businesses. Michael Amirkhanian, a broker with Massey-Knakal Realty Services, cites a 2008 study by the market research firm LISC MetroEdge showing that Bedford-Stuyvesant residents have been spending more than $30 million in bars and restaurants elsewhere.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real consumer buying power,'' he said, adding that these dollars ''are going to Downtown Brooklyn and the city.''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the new entrepreneurs. After Estelle Harris was laid off from her job at Credit Suisse in Manhattan, she decided to open a flower shop, Creative Blossoms, on her savings, and chose Bedford-Stuyvesant because rents were half as much as in her neighborhood, Fort Greene, and nearby Clinton Hill.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stays optimistic, though the adjustment from Wall Street to Bedford-Stuyvesant has not been easy. Local churches and funeral homes have largely shunned her displays, having long bought from two nearby florists on Nostrand Avenue. And while wedding business started out strong, she has found that brides are cutting back on expensive flowers like peonies.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positive side, a $99 package she offers for cleaning up the yards of brownstones has been well received by recent arrivals. Local school workers have flooded her shop on secretaries' day and for graduations. A handful of new residents come in weekly to pick up fresh flowers. And at least one former co-worker from Wall Street has talked about opening a designer sneaker store nearby.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though business has been less steady in recent months, she views her life as a Brooklyn entrepreneur as permanent.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''Corporate America did a disservice to us,'' Ms. Harris said. ''So people are trying to invest in themselves.''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Massimiliano Nanni, who opened the trattoria Saraghina with a partner in June, Bedford-Stuyvesant has given him an affordable home and proximity to his family. In 2006, he bought a brownstone there for $633,000 after living and working in Chelsea, Williamsburg and the East Village for 15 years. He was able to negotiate a cheap rent for space close enough to home that he can have dinner with his family before heading to the kitchen. His daughter, Amelia, 5, and his son, Hercules, 2, can also stop by, just as he used to visit his mother at the two food stands she owns in Rimini, Italy -- though his business is slower.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say we are super busy,'' he said. ''We are happy. We are working.''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ways, the openings are bringing the neighborhood full circle. Ardenia Brown, whose parents have lived in the neighborhood for 60 years, vividly remembers when DeKalb Avenue was lined with meat and candy stores. After working in the music industry for 25 years, Ms. Brown returned home to care for her parents and start a gourmet market. The opening has been delayed -- with an investor pulling out and a space lost because of city licensing requirements -- but after three years of work, she hopes to open the Butternut Market and a neighboring restaurant and bar called Dagio by Thanksgiving.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something that the community has been starving for,'' she said. ''This is the time.''</w:t>
      </w:r>
    </w:p>
    <w:p>
      <w:pPr>
        <w:pStyle w:val="Normal63"/>
        <w:keepNext w:val="0"/>
        <w:spacing w:before="240" w:after="0" w:line="260" w:lineRule="atLeast"/>
        <w:ind w:left="0" w:right="0" w:firstLine="0"/>
        <w:jc w:val="left"/>
      </w:pPr>
      <w:r>
        <w:br/>
      </w:r>
      <w:hyperlink r:id="rId541" w:history="1">
        <w:r>
          <w:rPr>
            <w:rFonts w:ascii="arial" w:eastAsia="arial" w:hAnsi="arial" w:cs="arial"/>
            <w:b w:val="0"/>
            <w:i/>
            <w:strike w:val="0"/>
            <w:color w:val="0077CC"/>
            <w:sz w:val="20"/>
            <w:u w:val="single"/>
            <w:vertAlign w:val="baseline"/>
          </w:rPr>
          <w:t>http://www.nytimes.com</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65" style="position:absolute;z-index:25183744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March brought Creative Blossoms to Lewis Avenue in Bedford-Stuyvesant, as it joined an influx of specialty shops appearing despite the downturn. (PHOTOGRAPH BY JOSH HANER/THE NEW YORK TIMES)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Avenue and MacDonough Street in the center of Bedford-Stuyvesant have seen small business like the Therapy Wine Bar spring up.  (PHOTOGRAPH BY OZIER MUHAMMAD/THE NEW YORK TIMES)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2009</w:t>
      </w:r>
    </w:p>
    <w:p>
      <w:pPr>
        <w:pStyle w:val="Normal63"/>
      </w:pPr>
    </w:p>
    <w:p>
      <w:pPr>
        <w:pStyle w:val="Normal63"/>
        <w:ind w:left="200"/>
        <w:sectPr>
          <w:type w:val="continuous"/>
          <w:pgMar w:top="840" w:right="1000" w:bottom="840" w:left="1000" w:header="400" w:footer="400"/>
          <w:pgNumType w:fmt="decimal"/>
          <w:cols w:space="720"/>
        </w:sectPr>
      </w:pPr>
      <w:r>
        <w:br/>
      </w:r>
      <w:r>
        <w:pict>
          <v:line id="_x0000_s1266"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64"/>
      </w:pPr>
    </w:p>
    <w:p>
      <w:pPr>
        <w:pStyle w:val="Normal64"/>
      </w:pPr>
      <w:r>
        <w:pict>
          <v:shape id="_x0000_i1267" type="#_x0000_t75" alt="LexisNexis®" style="width:147.75pt;height:30pt">
            <v:imagedata r:id="rId17" o:title=""/>
          </v:shape>
        </w:pict>
      </w:r>
      <w:r>
        <w:cr/>
      </w:r>
    </w:p>
    <w:p>
      <w:pPr>
        <w:pStyle w:val="Heading162"/>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TRACKING VOTES: CANDIDATES STEP UP DRIVE IN TUESDAY'S NEW YORK PRIMARY</w:t>
        </w:r>
      </w:hyperlink>
      <w:r>
        <w:br/>
      </w:r>
      <w:hyperlink r:id="rId549" w:history="1">
        <w:r>
          <w:rPr>
            <w:rFonts w:ascii="arial" w:eastAsia="arial" w:hAnsi="arial" w:cs="arial"/>
            <w:b/>
            <w:i/>
            <w:strike w:val="0"/>
            <w:color w:val="0077CC"/>
            <w:sz w:val="28"/>
            <w:u w:val="single"/>
            <w:vertAlign w:val="baseline"/>
          </w:rPr>
          <w:t xml:space="preserve"> Jesse Jackson;</w:t>
        </w:r>
      </w:hyperlink>
      <w:r>
        <w:br/>
      </w:r>
      <w:hyperlink r:id="rId550" w:history="1">
        <w:r>
          <w:rPr>
            <w:rFonts w:ascii="arial" w:eastAsia="arial" w:hAnsi="arial" w:cs="arial"/>
            <w:b/>
            <w:i/>
            <w:strike w:val="0"/>
            <w:color w:val="0077CC"/>
            <w:sz w:val="28"/>
            <w:u w:val="single"/>
            <w:vertAlign w:val="baseline"/>
          </w:rPr>
          <w:t>From Civil Rights To Infrastructure; Still Marching - Correction Appended</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after="0" w:line="240" w:lineRule="atLeast"/>
        <w:ind w:right="0"/>
        <w:jc w:val="both"/>
      </w:pPr>
      <w:bookmarkStart w:id="128" w:name="Bookmark_64"/>
      <w:bookmarkEnd w:id="128"/>
    </w:p>
    <w:p>
      <w:pPr>
        <w:pStyle w:val="Normal64"/>
        <w:keepNext w:val="0"/>
        <w:spacing w:after="0" w:line="260" w:lineRule="atLeast"/>
        <w:ind w:left="0" w:right="0" w:firstLine="0"/>
        <w:jc w:val="left"/>
      </w:pPr>
      <w:r>
        <w:br/>
      </w:r>
      <w:r>
        <w:pict>
          <v:shape id="_x0000_i1268"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30, Column 5; National Desk</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Special to the New York Times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BUFFALO, April 16</w:t>
      </w:r>
    </w:p>
    <w:p>
      <w:pPr>
        <w:pStyle w:val="Normal64"/>
        <w:keepNext/>
        <w:spacing w:before="240" w:after="0" w:line="340" w:lineRule="atLeast"/>
        <w:ind w:left="0" w:right="0" w:firstLine="0"/>
        <w:jc w:val="left"/>
      </w:pPr>
      <w:bookmarkStart w:id="129" w:name="Body_62"/>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9" style="position:absolute;z-index:25183948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Jesse Jackson marched for civil rights. Now he marches for infrastructure.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leading a march tomorrow morning over the Williamsburg Bridge,'' he told a crowd of more than 1,000 at the Kleinhans Music Hall here. ''Let New York and America focus on the bridge that is closed. It is closed because it is a dangerous bridge. A bridge is closed every other day in America while ironworkers are unemployed, while inspectors are unemployed, while engineers are unemployed.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rebuild America's infrastructure and put America back to work.''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has made the crumbling East River bridge an allegory for his message of ''rebuilding people to rebuild the bridges'' -a theme he stresses as he moves into the home stretch of the New York primary race. ''This is the real New York agenda,'' Mr. Jackson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planned Sunday events in Manhattan to highlight problems for which his leading local critic, Mayor Koch, has been faulted. Besides the condition of the bridge joining lower Manhattan and Brooklyn, Mr. Jackson said he would also talk about the state of the homeless and poor population of New York, a subject he will dramatize with a visit to the Martinique Hotel.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let me have George Bush heads-up for three debates,'' Mr. Jackson yelled as his listeners jumped cheering to their feet. ''Let him defend the Reagan Administration's drug policy. Let him defend its veto of the Civil Rights Restoration Act. Let him defend farmers being thrown off their 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have George Bush heads-up in three debates, there'll be an inauguration in Washington in January and I'll be there,''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older woman, who confessed that she was a Republican and ''not particularly for Jackson,'' came away impressed as much by the historical wonder of the occasion as by Mr. Jackson.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come a long way in Kleinhans Music Hall to have a mixed white and black crowd with a Presidential nominee who's black,'' she said, shaking her head. ''I couldn't have imagined it a few years ago.''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Kern, carrying his infant son, David, was also taken with Mr. Jackson's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message, a message that played nicely against the image of this onetime steel town. ''I think I might vote for him,'' said Mr. Kern, a 48-year-old social worker. ''There aren't any better candidates.'' Mr. Jackson was introduced at the Buffalo rally by the Charisma Gospel group, which sang the latest in a series of songs about the charismatic candidate: ''Oh, Jesse, you can make it; Whoa, Jesse, you can take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told reporters on his campaign plane of hius proposal to create an American Investment Bank, a domestic version of the World Bank. It would have the authority to sell Government-backed bonds for rebuilding bridges, schools and roads in the United States. Mr. Jackson said he wanted public pension fund managers to buy the bonds that his bank would float.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campaigned through upstate New York, Mr. Jackson stuck to his eloquent paean to Americans ''who work every day'' - hospital orderlies and baby sitters and maids and cooks and taxicab drivers.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they come so close?'' he asked. ''Because they know by instinct - and they're right - if I become President they'll have a friend in the White House.''</w:t>
      </w:r>
    </w:p>
    <w:p>
      <w:pPr>
        <w:pStyle w:val="Normal64"/>
        <w:keepNext/>
        <w:spacing w:before="240" w:after="0" w:line="340" w:lineRule="atLeast"/>
        <w:ind w:left="0" w:right="0" w:firstLine="0"/>
        <w:jc w:val="left"/>
      </w:pPr>
      <w:bookmarkStart w:id="130" w:name="Correction_1"/>
      <w:bookmarkEnd w:id="130"/>
      <w:r>
        <w:rPr>
          <w:rFonts w:ascii="arial" w:eastAsia="arial" w:hAnsi="arial" w:cs="arial"/>
          <w:b/>
          <w:i w:val="0"/>
          <w:strike w:val="0"/>
          <w:noProof w:val="0"/>
          <w:color w:val="000000"/>
          <w:position w:val="0"/>
          <w:sz w:val="28"/>
          <w:u w:val="none"/>
          <w:vertAlign w:val="baseline"/>
        </w:rPr>
        <w:t>Correction</w:t>
      </w:r>
    </w:p>
    <w:p>
      <w:pPr>
        <w:pStyle w:val="Normal64"/>
        <w:spacing w:line="60" w:lineRule="exact"/>
      </w:pPr>
      <w:r>
        <w:pict>
          <v:line id="_x0000_s1270" style="position:absolute;z-index:25184051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last Sunday about Jesse Jackson's campaign in Buffalo incorrectly reported the site of a rally. It was at the Kleinhans Music Hall.</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24, 1988, Sunday, Late City Final Edition</w:t>
      </w:r>
    </w:p>
    <w:p>
      <w:pPr>
        <w:pStyle w:val="Normal64"/>
      </w:pPr>
    </w:p>
    <w:p>
      <w:pPr>
        <w:pStyle w:val="Normal64"/>
        <w:ind w:left="200"/>
        <w:sectPr>
          <w:type w:val="continuous"/>
          <w:pgMar w:top="840" w:right="1000" w:bottom="840" w:left="1000" w:header="400" w:footer="400"/>
          <w:pgNumType w:fmt="decimal"/>
          <w:cols w:space="720"/>
        </w:sectPr>
      </w:pPr>
      <w:r>
        <w:br/>
      </w:r>
      <w:r>
        <w:pict>
          <v:line id="_x0000_s1271"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65"/>
      </w:pPr>
    </w:p>
    <w:p>
      <w:pPr>
        <w:pStyle w:val="Normal65"/>
      </w:pPr>
      <w:r>
        <w:pict>
          <v:shape id="_x0000_i1272" type="#_x0000_t75" alt="LexisNexis®" style="width:147.75pt;height:30pt">
            <v:imagedata r:id="rId17" o:title=""/>
          </v:shape>
        </w:pict>
      </w:r>
      <w:r>
        <w:cr/>
      </w:r>
    </w:p>
    <w:p>
      <w:pPr>
        <w:pStyle w:val="Heading163"/>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House Republicans in California Find a Struggle on Immigration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2013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31" w:name="Bookmark_65"/>
      <w:bookmarkEnd w:id="131"/>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65"/>
        <w:keepNext/>
        <w:spacing w:before="240" w:after="0" w:line="340" w:lineRule="atLeast"/>
        <w:ind w:left="0" w:right="0" w:firstLine="0"/>
        <w:jc w:val="left"/>
      </w:pPr>
      <w:bookmarkStart w:id="132" w:name="Body_63"/>
      <w:bookmarkEnd w:id="132"/>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3" style="position:absolute;z-index:2518425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HANFORD, Calif. -- When Representative David Valadao came out in favor of a path to citizenship for millions of people living in the country illegally at an open forum this summer, the crowd erupted in applause, and young activists nearly knocked one another down as they rushed to embrace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Valadao, a freshman Republican, has become a bit of an unlikely celebrity among Latino farmworkers and their families in California's Central Valley, where immigration has shaped the agricultural industry for decades.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immigration debate simmers in Washington, California Republicans face a very different reality than a majority of their party colleagues, who elsewhere largely represent districts that are overwhelmingly white.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California's 15 Republican members of Congress have districts that are at least 30 percent Latino, making them potentially vulnerable to Democratic challenges and prime targets for those pushing for a path to citizenship. In Mr. Valadao's district, Latinos make up 70 percent of the population.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Republicans all but relegated to a minority party in California -- Democrats hold every statewide elected office, maintain a large majority in the State Legislature and hold a vast majority of Congressional seats -- many here blame the party's decline on its stance on immigration.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finally breaking out of denial,'' said Allan Hoffenblum, a longtime Republican consultant in state politics. ''Until we solve our Latino problem, we're not going to be a viable state party, and it's hard to understand how that's possible without fixing immigration.''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Valadao, the son of Portuguese immigrants, is one of a few Republicans in the state offering full-throated support for sweeping changes to the country's immigration laws. Representatives Jeff Denham and Devin Nunes, whose districts include northern stretches of the state's agricultural center, have said they would support some kind of legalization process for the nation's roughly 11 million illegal immigrants, the most divisive issue in the debate.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has put pressure on Representative Kevin McCarthy, a Republican whose district is about one-third Latino and includes part of Bakersfield,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immigrant-heavy city that Mr. Valadao also represents. As the majority whip, the third-ranking leader of the Republican-controlled House, Mr. McCarthy is expected to play an important role in deciding which legislative proposals end up being voted on and which are squelched this fall.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Mr. McCarthy has called the immigration process broken, saying that the priority must be on securing borders and that he is opposed to an amnesty. Aides to the lawmaker did not respond to repeated requests for an interview.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commercial appearing on cable television in his district attacks ''obstructionists'' blocking an immigration overhaul. Another accuses him of ''talking about legalizing 11 million illegal aliens, making it easier for them to take jobs.''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union-backed protest in Mr. McCarthy's district in August, demonstrators marched into his office with pictures of immigrants, along with farm tools and produce, in an attempt to illustrate their impact on the community here. In the arid Central Valley, where dairy farms and peach and almond orchards stretch for miles, immigrants have provided the steadiest source of agricultural and service employees.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told a local radio station last week that most of the protesters had come from outside his district. Mr. McCarthy also faces pressure from those against illegal immigration. ''He's shown that he is flexible on immigration and has said we need to be more open to foreign workers, but the great irony is that he's in a district with high unemployment,'' said Joe Guzzardi, the national media director for Californians for Population Stabilization, which opposes any kind of citizenship for those in the country illegally.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of a comprehensive immigration overhaul argue that California is a cautionary tale for Republicans in the rest of the country and that if the party does not help pass legislation this year, it will risk losing Latino votes for decades to come. Frank Sharry, the executive director of America's Voice, which is pushing for an immigration overhaul, points to 1994 as the start of problems for the state Republican Party. Pete Wilson, the governor at the time, led the campaign for a state ballot initiative severely limiting access to public services, including schools and nonemergency medical care, for illegal immigrants. Voters approved the measure, but it was ruled unconstitutional by federal courts.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became one of the bluest states in the country because the Republican Party followed Pete Wilson off the anti-immigration cliff,'' Mr. Sharry said. ''McCarthy isn't going to want to lose more seats, and he has to see that members who are becoming champions of immigration reform aren't just living to tell about it, but they're getting love letters.''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 other Republicans have softened their stance on immigration. Representative Ken Calvert, whose district covers Riverside County, has said he supports citizenship for those who were brought to the country as children and would consider some kind of legal status for others. Representative Gary G. Miller, whose district in San Bernardino, east of Los Angeles, is roughly 50 percent Latino and considered a prime target by Democrats, removed several strongly worded statements against immigration from his Web site this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Valadao's experience during an open house one recent evening illustrates the competing pressures. Minutes before a group of young students thanked him effusively for his immigration stance, two longtime residents denounced him, saying he was ''rewarding lawbreakers'' and ''stealing American jobs.''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politely argued that illegal immigrants already made up about half of the agricultural employees in the area and that he had heard from dozens of farmers who said they could not fill jobs fast enough. But neither woman appeared swayed.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point he has grown practiced at making. ''It's complicated, but the more I looked at it here, the more convinced I became that we need to give some kind of hope to people who are working here, supporting their families and doing everything else right,'' Mr. Valadao said in an interview at his district office in Hanford, a small farming town in the middle of the state.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Angelica Salas, the executive director of the Coalition for Humane Immigrant Rights of Los Angeles, said Republicans were ''sort of wedged between a rock and a hard place of their own doing.'' The coalition organized dozens of events singling out Republican congressmen last month.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McCarthy had met with her and other activists and signaled that he was open to supporting citizenship. ''What I see him trying to deal with is the recognition that there's a real interdependence on immigrant labor in his district,'' Ms. Salas said, ''but also some very shrill Republicans who either don't get it or don't care.''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Valadao said he did not have plans to increase pressure on his Republican colleagues, other local leaders have been more willing to openly voice criticism.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who graduated from our colleges who can't get jobs because they can't get citizenship,'' said Mayor Harvey L. Hall of Bakersfield, a Republican who spoke onstage at a protest directed at Mr. McCarthy. ''All you have to do is go out on the weekend, and you can see that our growth as a city depends on the immigrant population.''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immigration campaigners are counting their successes. By one tally, about two dozen House Republicans have said they might support a path to citizenship. But Mr. Nunes, who is included in that number, said the attention focused on Mr. McCarthy could backfire, as Republicans in other parts of the country see unions and other Democratic allies focus on immigration as a partisan issue.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lot of noise and ruckus with someone open to change is just not credible -- it makes people harden their stance,'' Mr. Nunes said. ''I want to come up with a way to get something done, but it's looking like people just want the issue as a piñata for political rhetoric.''</w:t>
      </w:r>
    </w:p>
    <w:p>
      <w:pPr>
        <w:pStyle w:val="Normal65"/>
        <w:keepNext w:val="0"/>
        <w:spacing w:before="240" w:after="0" w:line="260" w:lineRule="atLeast"/>
        <w:ind w:left="0" w:right="0" w:firstLine="0"/>
        <w:jc w:val="left"/>
      </w:pPr>
      <w:r>
        <w:br/>
      </w:r>
      <w:hyperlink r:id="rId558" w:history="1">
        <w:r>
          <w:rPr>
            <w:rFonts w:ascii="arial" w:eastAsia="arial" w:hAnsi="arial" w:cs="arial"/>
            <w:b w:val="0"/>
            <w:i/>
            <w:strike w:val="0"/>
            <w:color w:val="0077CC"/>
            <w:sz w:val="20"/>
            <w:u w:val="single"/>
            <w:vertAlign w:val="baseline"/>
          </w:rPr>
          <w:t>http://www.nytimes.com/2013/09/08/us/politics/house-republicans-in-california-find-a-struggle-on-immigration.html</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74" style="position:absolute;z-index:25184358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Immigration campaigners nearing the end of a 285-mile ''Pilgrimage for a Pathway to Citizenship'' last week. Their final stop was Representative Kevin McCarthy's office in Bakersfield, Calif.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David Valadao talking to constituents last month in Hanford, Calif. Mr. Valadao, whose district is 70 percent Latino, has recently come out in favor of a path to citizenship for illegal immigrants. (PHOTOGRAPHS BY MATT BLACK FOR THE NEW YORK TIMES) (A15)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activists gathered outside Representative Kevin McCarthy's office in Bakersfield last week. Mr. Mc- Carthy, left, faces pressure from both sides on the issue. (PHOTOGRAPHS BY MATT BLACK FOR THE NEW YORK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CAROLYN KASTER/ASSOCIATED PRESS) (A17)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2013</w:t>
      </w:r>
    </w:p>
    <w:p>
      <w:pPr>
        <w:pStyle w:val="Normal65"/>
      </w:pPr>
    </w:p>
    <w:p>
      <w:pPr>
        <w:pStyle w:val="Normal65"/>
        <w:ind w:left="200"/>
        <w:sectPr>
          <w:type w:val="continuous"/>
          <w:pgMar w:top="840" w:right="1000" w:bottom="840" w:left="1000" w:header="400" w:footer="400"/>
          <w:pgNumType w:fmt="decimal"/>
          <w:cols w:space="720"/>
        </w:sectPr>
      </w:pPr>
      <w:r>
        <w:br/>
      </w:r>
      <w:r>
        <w:pict>
          <v:line id="_x0000_s12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59"/>
          <w:headerReference w:type="default" r:id="rId560"/>
          <w:footerReference w:type="even" r:id="rId561"/>
          <w:footerReference w:type="default" r:id="rId562"/>
          <w:headerReference w:type="first" r:id="rId563"/>
          <w:footerReference w:type="first" r:id="rId564"/>
          <w:pgSz w:w="12240" w:h="15840"/>
          <w:pgMar w:top="840" w:right="1000" w:bottom="840" w:left="1000" w:header="400" w:footer="400"/>
          <w:pgNumType w:fmt="decimal"/>
          <w:cols w:space="720"/>
          <w:titlePg w:val="0"/>
        </w:sectPr>
      </w:pPr>
    </w:p>
    <w:p>
      <w:pPr>
        <w:pStyle w:val="Normal66"/>
      </w:pPr>
    </w:p>
    <w:p>
      <w:pPr>
        <w:pStyle w:val="Normal66"/>
      </w:pPr>
      <w:r>
        <w:pict>
          <v:shape id="_x0000_i1276" type="#_x0000_t75" alt="LexisNexis®" style="width:147.75pt;height:30pt">
            <v:imagedata r:id="rId17" o:title=""/>
          </v:shape>
        </w:pict>
      </w:r>
      <w:r>
        <w:cr/>
      </w:r>
    </w:p>
    <w:p>
      <w:pPr>
        <w:pStyle w:val="Heading164"/>
        <w:keepNext w:val="0"/>
        <w:spacing w:after="200" w:line="340" w:lineRule="atLeast"/>
        <w:ind w:left="0" w:right="0" w:firstLine="0"/>
        <w:jc w:val="center"/>
      </w:pPr>
      <w:hyperlink r:id="rId565" w:history="1">
        <w:r>
          <w:rPr>
            <w:rFonts w:ascii="arial" w:eastAsia="arial" w:hAnsi="arial" w:cs="arial"/>
            <w:b/>
            <w:i/>
            <w:strike w:val="0"/>
            <w:color w:val="0077CC"/>
            <w:sz w:val="28"/>
            <w:u w:val="single"/>
            <w:vertAlign w:val="baseline"/>
          </w:rPr>
          <w:t>This Magic Moment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2007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3" w:name="Bookmark_66"/>
      <w:bookmarkEnd w:id="133"/>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LIGHT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Light is the author of ''The Skills to Pay the Bills: The Story of the Beastie Boys.''</w:t>
      </w:r>
    </w:p>
    <w:p>
      <w:pPr>
        <w:pStyle w:val="Normal66"/>
        <w:keepNext/>
        <w:spacing w:before="240" w:after="0" w:line="340" w:lineRule="atLeast"/>
        <w:ind w:left="0" w:right="0" w:firstLine="0"/>
        <w:jc w:val="left"/>
      </w:pPr>
      <w:bookmarkStart w:id="134" w:name="Body_64"/>
      <w:bookmarkEnd w:id="134"/>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7" style="position:absolute;z-index:25184563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LONELY AVENUE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Unlikely Life and Times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Doc Pomus.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Alex Halberstadt.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254 pp.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Capo Press. $26.</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around 1960 -- about the time that songs he had written for the Drifters, Elvis Presley, and Dion and the Belmonts were all topping the charts -- Doc Pomus was having dinner with his young protege, an ambitious oddball named Phil Spector. They were, as usual, at the Spindletop steakhouse, in the Hotel Forrest in Midtown Manhattan. Pomus was residing there and holding court nightly in the lobby.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the corner of his eye,'' Alex Halberstadt writes in ''Lonely Avenue,'' a taut and affecting biography of Pomus, ''Spector saw someone in a raincoat and a fedora walk up behind a man at an adjacent table and rapidly fire three shots into his head. ... Spector refused to set foot in the Spindletop again. Doc nudged him back: 'The place is incredible, right, the salads, I mean how about the service in that restaurant? Babe, you always got to look at the upside.' But what about the guy who got murdered, Spector protested. 'Well,' Doc explained in a bit of philosophy that Spector never forgot, 'the murder -- that's the downside of the restaurant, you understand, that's the downside.'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Pomus knew a few things about the downside. Though John Lennon told him that a Pomus song was the first number the Beatles ever practiced together, and Bob Dylan came to him for guidance during a bout with writer's block, his life amounted to a series of tough breaks interrupted by a few years' worth of songs that will live forever.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Jerome Felder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in 1925, he contracted polio as a boy. With the radio as his bedside companion, he first discovered classical music before becoming transfixed by hot jazz and jump blues. A chance encounter with a Big Joe Turner record would shape the rest of his life; Felder heard that huge blast of a voice, Halberstadt writes, and ''that, he thought, is how a man should sound.''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process of transformation straight out of a comic book, young Felder (whose brother, Raoul, would grow up to become a celebrated divorce lawyer) began haunting jazz clubs. Soon he worked up the nerve to hoist himself onstage with his crutches, introduce himself as ''Doc Pomus'' and tear down the mostly black houses with his renditions of popular blues songs.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story of ''Lonely Avenue'' is the high-speed transfiguration of popular music in the 20th century. Early in his career, Pomus found himself working with giants like Lester Young and Duke Ellington. But the sound of young America was changing, and though Pomus scored a few regional hits, there was only so far a disabled blues shouter could go. The 1956 Ray Charles hit that gives this book its title was Pomus's national breakthrough as a songwriter, but it also marked the end of an era for the purer R&amp;B he loved.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Casting aside any lingering dreams of being an artist himself, Pomus cracked the code for rock 'n' roll's more adolescent concerns and simplified rhythms. In the late 1950s and early 60s, he and his partner, the composer Mort Shuman, wrote smashes like ''Turn Me Loose,'' ''Teenager in Love,'' ''Little Sister'' and ''This Magic Moment.'' Halberstadt, a freelance writer, never met Pomus, but he vividly links the melancholy and yearning in these songs with Pomus's own personal and professional frustrations while never overplaying his hand.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crowning achievement was the Drifters' sublime ''Save the Last Dance for Me.'' In a story straight out of Hollywood, Pomus actually wrote the lyrics on the back of an invitation to his own wedding, remembering how it felt to watch his bride dance with his brother, knowing that he himself was unable to navigate a dance floor. ''Under his pen,'' Halberstadt writes, ''the simple declaration of love he set out to write wavered, giving way to vulnerability and fear.''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1959, Pomus and Shuman visited England and were greeted like rock stars. But in 1964, when four kids from Liverpool reversed that trip, everything changed overnight. After the Beatles appeared on ''The Ed Sullivan Show,'' Pomus and his associates couldn't fight ''the strangled suspicion that songwriting-for-hire had been rendered obsolete.''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other than a few stray hits -- most notably, B. B. King's Grammy-winning ''There Must Be a Better World Somewhere'' in 1981 -- Doc Pomus's moment had passed. He paid his bills through high-stakes poker (in low-rent private sessions, long before the game vied for cable time with reality cooking shows) and royalty checks that turned up when artists from Bruce Springsteen to Dolly Parton covered his compositions.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later years, Pomus became an elder statesman in the New York City songwriter set, a larger-than-life connection to a lost era, knocking around town with Dr. John and Lou Reed before succumbing to lung cancer in 1991. He was a master kibitzer, a great listener and, he said, ''a mark'' for every hustler in the music business. At one point in the 1970s, he went down to a stationery store and printed up cards that read: ''Doc Pomus -- I've got my own problems.''</w:t>
      </w:r>
    </w:p>
    <w:p>
      <w:pPr>
        <w:pStyle w:val="Normal66"/>
        <w:keepNext w:val="0"/>
        <w:spacing w:before="240" w:after="0" w:line="260" w:lineRule="atLeast"/>
        <w:ind w:left="0" w:right="0" w:firstLine="0"/>
        <w:jc w:val="left"/>
      </w:pPr>
      <w:r>
        <w:br/>
      </w:r>
      <w:hyperlink r:id="rId566" w:history="1">
        <w:r>
          <w:rPr>
            <w:rFonts w:ascii="arial" w:eastAsia="arial" w:hAnsi="arial" w:cs="arial"/>
            <w:b w:val="0"/>
            <w:i/>
            <w:strike w:val="0"/>
            <w:color w:val="0077CC"/>
            <w:sz w:val="20"/>
            <w:u w:val="single"/>
            <w:vertAlign w:val="baseline"/>
          </w:rPr>
          <w:t>http://www.nytimes.com</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78" style="position:absolute;z-index:25184665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Songwriter for hire: Doc Pomus, 1982. (Photo by Deborah Feingold/Corbis)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how a man should sound.'' Pomus as a blues shouter in the 1940s. (Photo From ''Lonely Avenue'')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2007</w:t>
      </w:r>
    </w:p>
    <w:p>
      <w:pPr>
        <w:pStyle w:val="Normal66"/>
      </w:pPr>
    </w:p>
    <w:p>
      <w:pPr>
        <w:pStyle w:val="Normal66"/>
        <w:ind w:left="200"/>
        <w:sectPr>
          <w:type w:val="continuous"/>
          <w:pgMar w:top="840" w:right="1000" w:bottom="840" w:left="1000" w:header="400" w:footer="400"/>
          <w:pgNumType w:fmt="decimal"/>
          <w:cols w:space="720"/>
        </w:sectPr>
      </w:pPr>
      <w:r>
        <w:br/>
      </w:r>
      <w:r>
        <w:pict>
          <v:line id="_x0000_s1279"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67"/>
      </w:pPr>
    </w:p>
    <w:p>
      <w:pPr>
        <w:pStyle w:val="Normal67"/>
      </w:pPr>
      <w:r>
        <w:pict>
          <v:shape id="_x0000_i1280" type="#_x0000_t75" alt="LexisNexis®" style="width:147.75pt;height:30pt">
            <v:imagedata r:id="rId17" o:title=""/>
          </v:shape>
        </w:pict>
      </w:r>
      <w:r>
        <w:cr/>
      </w:r>
    </w:p>
    <w:p>
      <w:pPr>
        <w:pStyle w:val="Heading165"/>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MANAGUA STRIKERS CLASH WITH POLICE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1988, Saturday, Late City Final Edition</w:t>
      </w:r>
    </w:p>
    <w:p>
      <w:pPr>
        <w:pStyle w:val="Normal67"/>
        <w:keepNext w:val="0"/>
        <w:spacing w:after="0" w:line="240" w:lineRule="atLeast"/>
        <w:ind w:right="0"/>
        <w:jc w:val="both"/>
      </w:pPr>
      <w:bookmarkStart w:id="135" w:name="Bookmark_67"/>
      <w:bookmarkEnd w:id="135"/>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4, Column 1; Foreign Desk</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KINZER, Special to the New York Times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MANAGUA, Nicaragua, April 29</w:t>
      </w:r>
    </w:p>
    <w:p>
      <w:pPr>
        <w:pStyle w:val="Normal67"/>
        <w:keepNext/>
        <w:spacing w:before="240" w:after="0" w:line="340" w:lineRule="atLeast"/>
        <w:ind w:left="0" w:right="0" w:firstLine="0"/>
        <w:jc w:val="left"/>
      </w:pPr>
      <w:bookmarkStart w:id="136" w:name="Body_65"/>
      <w:bookmarkEnd w:id="136"/>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81" style="position:absolute;z-index:25184870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talks between Government officials and contra leaders continued today, police officers clashed with striking construction workers in a confrontation that reflected growing labor tensions 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round of peace talks, which began Thursday and is scheduled to conclude Saturday, has apparently produced little progress. The Government has continued to press for an accord that would lead to the disarming of the contra forces, but the contras say they first want guarantees of political changes.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Foreign Minister Victor Hugo Tinoco today urged contra negotiators to accept the Government's proposal that the International Committee of the Red Cross deliver food, clothing and medicine to contra units during the current cease-fire.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International Red Cross is a neutral organization,'' Mr. Tinoco said. ''No one can say it is a pro-Sandinista organization.''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Suspicious of Red Cross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 leaders, however, are suspicious of the Red Cross, which works closely with the Sandinista Government. Today they officially turned down the Government proposal.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us, not the Government, to choose who will deliver our supplies,'' said Bosco Matamoros, the contra spokesman.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Matamoros said he did not expect a quick peace agreement. ''It may be that expectations are too high,''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clandestine contra radio station reflected the same view this week. ''The Sandinistas have maintained the intransigent position that the rebels must first surrender and return to civilian life,'' the radio said. ''The Marxist commandantes promise that afterward there will be peace, freedom and democracy. But the question is: Who can trust those who have repeatedly broken their promises of democracy?''</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Jeers the Police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morning negotiating session was under way, police officers wearing black berets arrived at the construction workers' union hall. They said strikers were blocking pedestrian traffic, and roughly arrested at least four of them. A crowd of several hundred people gathered to jeer the police, and tensions rose quickly.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workers walked off their jobs in February to protest a new wage scale. A hunger strike by 38 of the workers began Monday.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Joaquin Chamorro Barrios, a member of the contra directorate, described today's police actions as ''tremendous repression.'' He said they would strengthen the contras' refusal to sign an armistice until the Government guaranteed political changes.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Denounces Strikers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Sandinista press organizations have been devoting much space to denunciations of the strikers and charges that they are tools of the United States and rightist political parties. President Daniel Ortega Saavedra has charged that the strikers ''have no class consciousness,'' and said that if they were patriotic, they would be protesting in front of the American Embassy, not against the Government.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said Roger Cabuzas, a senior police official, visited the union hall this week to warn against ''playing the game of the counterrevolution.''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workers' union is affiliated with the Moscow-line Socialist Party, and inside the barricaded union hall are portraits of Fidel Castro, Lenin and other Marxist heroes. On the front of the building hangs a large banner reading, ''We Prefer to Die of Hunger Fighting for Dignity Than to Die Working Like Slaves.''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police formed a cordon in front of the union hall, preventing people from leaving or entering, workers inside addressed them through a loudspeaker. ''You are sons of workers and peasants yourselves,'' a striker said. ''How is it possible that nine years after our revolution,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being repressed again?''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scuffled with the police were two prominent union leaders, Antonio Jarquin and Carlos Salgado. Mr. Jarquin was detained by a group of police officers, but the crowd managed to pull him free.</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2" style="position:absolute;z-index:25184972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Police officers arresting a supporter of striking Nicaraguan construction workers in Managua.(NYT/Warner Zeledon)</w:t>
      </w:r>
    </w:p>
    <w:p>
      <w:pPr>
        <w:pStyle w:val="Normal67"/>
      </w:pPr>
    </w:p>
    <w:p>
      <w:pPr>
        <w:pStyle w:val="Normal67"/>
        <w:ind w:left="200"/>
        <w:sectPr>
          <w:type w:val="continuous"/>
          <w:pgMar w:top="840" w:right="1000" w:bottom="840" w:left="1000" w:header="400" w:footer="400"/>
          <w:pgNumType w:fmt="decimal"/>
          <w:cols w:space="720"/>
        </w:sectPr>
      </w:pPr>
      <w:r>
        <w:br/>
      </w:r>
      <w:r>
        <w:pict>
          <v:line id="_x0000_s128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68"/>
      </w:pPr>
    </w:p>
    <w:p>
      <w:pPr>
        <w:pStyle w:val="Normal68"/>
      </w:pPr>
      <w:r>
        <w:pict>
          <v:shape id="_x0000_i1284" type="#_x0000_t75" alt="LexisNexis®" style="width:147.75pt;height:30pt">
            <v:imagedata r:id="rId17" o:title=""/>
          </v:shape>
        </w:pict>
      </w:r>
      <w:r>
        <w:cr/>
      </w:r>
    </w:p>
    <w:p>
      <w:pPr>
        <w:pStyle w:val="Heading166"/>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Rose, Fetch Her Ladyship a Sequel</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2011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8"/>
        <w:keepNext w:val="0"/>
        <w:spacing w:after="0" w:line="240" w:lineRule="atLeast"/>
        <w:ind w:right="0"/>
        <w:jc w:val="both"/>
      </w:pPr>
      <w:bookmarkStart w:id="137" w:name="Bookmark_68"/>
      <w:bookmarkEnd w:id="137"/>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 TELEVISION</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68"/>
        <w:keepNext/>
        <w:spacing w:before="240" w:after="0" w:line="340" w:lineRule="atLeast"/>
        <w:ind w:left="0" w:right="0" w:firstLine="0"/>
        <w:jc w:val="left"/>
      </w:pPr>
      <w:bookmarkStart w:id="138" w:name="Body_66"/>
      <w:bookmarkEnd w:id="138"/>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5" style="position:absolute;z-index:2518517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years ago the door closed firmly and finally on 165 Eaton Place, the longtime home in London of the upper-crust Bellamy family and its retinue of servants. Before the end the parlor maid, Rose Buck (Jean Marsh), took one final walk through the empty rooms, the ghosts of the past swirling and murmuring around her. She glanced back as she left and saw the sign on the front of the house: ''For Sale.''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Downstairs'' was the longest-running and, according to a survey of viewers a few years back, best-loved series ever broadcast on ''Masterpiece'' (formerly and more familiarly known as ''Masterpiece Theater'') on public television. It ran for 55 episodes over four seasons in the United States, won seven Emmy Awards and was shown in 70 countries. When it was over in 1977, Alistair Cooke, the program's host, said there should be a national day of mourning. Viewers who elaborately planned their Sundays around the show in that prehistoric pre-VCR, pre-TiVo era felt bereft and mildly traumatized when it all ended, as if members of their own family had moved away forever.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 new, three-part ''Upstairs Downstairs'' set in 1936, six fictional years after the old one ended (the first is scheduled to be broadcast on PBS next Sunday). It features the old house but a new family, Lady Agnes and Sir Hallam Holland, a handsome young diplomatic couple just returned from Washington. As they enter the dusty, neglected front hall for the first time, Lady Agnes delivers her verdict: ''What a ghastly mausoleum.''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witty acknowledgment of what the makers of the new ''Upstairs Downstairs'' hope to do: satisfy the passionate viewers from long ago while acknowledging that much of the modern audience, too young to have seen the original, may regard even beloved 1970s costume dramas as relics from another 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''Upstairs'' was stately, frothy fun against a backdrop of exciting historical events. Its great success reflected America's perennial fascination with period drama about the British upper classes and the rigidly delineated system over which they presided, a fascination all the more enthusiastic perhaps for emanating from a country where class is no longer supposed to matter.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soap opera -- a literate, classy, well-decorated, well-written soap opera about the private lives and social history of a group of charming British people,'' said Rebecca Eaton, executive producer of ''Masterpiece.''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since that last episode ended, people have talked about whether, and how, to make some sort of sequel. For a time there had been word of a musical, then of a movie and even of a Hollywood sitcom in which Miss Marsh and Gordon Jackson, who died in 1990 and played the incomparable butler, Hudson, would portray the proprietors of a butler-and-maid service. (''Neither Gordon nor I were up for that,'' Miss Marsh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only now, with viewers' memories slightly hazy after so long (and with most of the original cast dead) has it been truly possible. And after ''Upstairs Downstairs'' drew huge audiences in Britain last Christmas -- nearly 9 million people on average watched each episode, a huge number in a country of 61 million -- the expectations for ''Masterpiece'' are even greater. ''This is the most anticipated sequel of anything we've ever done, with the possible exception of Helen Mirren in 'Prime Suspect,' '' Ms. Eaton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creators have tried to satisfy fans of the original and newcomers by acknowledging that while the same elements had to be there -- the loves, worries and intrigues of two sets of people in one grand household in the center of London -- the way the program looks and feels had to reflect modern sensibilities. ''People remember 'Upstairs, Downstairs' as exquisite drama, and you have to give them exquisite drama,'' said Heidi Thomas, the British screenwriter (''Cranford'') who wrote the new episodes. ''But if we replicated the pace and tone of the original, people might find it slow according to present-day standards, perhaps a little theatrical and plodding.''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house and the theme music, the strongest connective thread between the old and new programs is Miss Marsh herself, who returns to play Rose once more. Now 76, Miss Marsh was a much younger actress when she conceived of ''Upstairs, Downstairs'' with her great friend Eileen Atkins.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she returns as the Hollands' housekeeper. Ms. Atkins, who was not in the original, does appear in this one, playing Sir Hallam's doughty mother, Maud, Lady Holland. She has lately returned from India trailing a strong sense of entitlement and an entourage consisting of an exotic turbanned manservant (Art Malik, of ''The Jewel in the Crown'') and a spoiled pet monkey.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just a few years have passed between the old version and the new, a great many changes have taken place, both in the fictional world the characters inhabit and the real one in which the audience lives. (Also, the title seems to have lost its original comma.)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Bellamys had to contend with the Titanic -- one character, Lady Marjorie, sadly went down on it -- World War I, the emergence of the suffragist movement and the crash of 1929, the Hollands are moving to a Britain poised for drastic, irrevocable change.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looming. The working classes are questioning the great certainty by which they have always lived: that there is a place for everyone, and everyone in his place. The political classes are beginning to divide between those who want to avoid war at all costs and those who believe that even war is justified if it means stopping Hitler. And the glittering social life of the era carries on just the same, in a last glorious gasp.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have a young family, a young marriage going ahead with all the concerns we have in the present day but particular to the 1930s,'' Miss Thomas said. ''They're representatives of a kind of family about to become extinct. We're not talking about just changes but about the end of the upper class as they had always been understood, or understood themselves, to 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turmoil from the beginning. In the first episode George V inconveniently dies, thrusting the throne into the incapable hands of his eldest son, the shallow, lightweight Edward VIII, too in thrall to the American divorcee Wallis Simpson to want to keep it for long. (The chic and outspoken Mrs. Simpson makes a scene-stealing cameo at a party, along with a man she has asked to bring as her ''special guest'' and who, unfortunately, is not the right special guest.)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Added into the mix are Lady Agnes's pretty, spoiled sister, Lady Persie (Claire Foy), who feels perhaps a bit too familiar with the family's chauffeur, Spargo (Neil Jackson), a blond bit of rough with sympathies for what Oswald Mosley's fascist movement promises to do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Lady Agnes (Keeley Hawes) has her hands full running the house and handling her mother-in-law; she longs for a baby with her husband (Ed Stoppard, son of Tom). Lady Holland is writing her memoirs; the servants have their own complicated hopes, loves and intrigues, and there is a new butler, Mr. Pritchard (Adrian Scarborough), late of the Cunard liner company.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Old-time viewers will find that everything looks more opulent and glamorous this time around. Most of the filming was done at various BBC studios in Wales, where elaborate sets of parts of the Eaton Place house were constructed.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cold rainy day in Cardiff Bay last fall several of the actors were filming a scene in which Lady Persie flounces into Spargo's car, a vintage Humber, and plops down next to him. He sends her to the back seat, reminding her that she has to abide by ''the rules,'' just as he does.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is where the two sides -- upstairs and downstairs -- meet,'' Mr. Jackson said between takes, dressed immaculately in his chauffeur's uniform, complete with sleeve garters to keep his cuffs in place. ''She shuns the archetype of who she's supposed to be, and he shuns having to bow down to authority.''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sets looked cheesier, Miss Marsh recalled, and had to be taken down and put into storage after each episode, only to come out again. Back then, she said, actors rehearsed each episode for eight or nine days and shot it in three and a half hours; now they rehearse on the fly, and each episode takes three weeks to film.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standards of television production have gotten so much higher,'' said Adam Suschitzky, the director of photography. ''Everything has to be much closer to the standards of a feature film now.''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Downstairs,'' produced with the BBC, follows another costume drama on ''Masterpiece,'' the endlessly entertaining ''Downton Abbey,'' produced by Carnival and Masterpiece in Britain. The British newspapers made much of the supposed competition between the two programs, but that is beside the point for ''Masterpiece.''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most recognizable titles we've ever done, and the most recognizable British drama title in this country,'' Ms. Eaton said. ''Masterpiece,'' supplemented by PBS, is putting extra advertising and marketing money into the broadcast and banking on it being a hit.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fervent audience reaction in Britain, Miss Thomas is already working on six new episodes for a second ''Upstairs'' season, possibly set in 1938.</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was very nerve-racking was the thought that we'd have two audiences: a new audience that wasn't even born when the first one went out and the die-hard fans who would be scrutinizing it and looking for evidence of fidelity,'' Miss Thomas said. ''If we were competing with anything, we were competing with the specter of the original.''</w:t>
      </w:r>
    </w:p>
    <w:p>
      <w:pPr>
        <w:pStyle w:val="Normal68"/>
        <w:keepNext w:val="0"/>
        <w:spacing w:before="240" w:after="0" w:line="260" w:lineRule="atLeast"/>
        <w:ind w:left="0" w:right="0" w:firstLine="0"/>
        <w:jc w:val="left"/>
      </w:pPr>
      <w:r>
        <w:br/>
      </w:r>
      <w:hyperlink r:id="rId581" w:history="1">
        <w:r>
          <w:rPr>
            <w:rFonts w:ascii="arial" w:eastAsia="arial" w:hAnsi="arial" w:cs="arial"/>
            <w:b w:val="0"/>
            <w:i/>
            <w:strike w:val="0"/>
            <w:color w:val="0077CC"/>
            <w:sz w:val="20"/>
            <w:u w:val="single"/>
            <w:vertAlign w:val="baseline"/>
          </w:rPr>
          <w:t>http://www.nytimes.com</w:t>
        </w:r>
      </w:hyperlink>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86" style="position:absolute;z-index:25185280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Ellie Kendrick, Keeley Hawes, Adrian Scarborough, Jean Marsh and Nico Mirallegro in the new ''Upstairs Downstairs'' on ''Masterpiece.'' (AR1)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Mirallegro as a footman in the new ''Upstairs ownstairs.'' The show reflects a fascination with the British upper classes. (PHOTOGRAPHS BY BBC/MASETERPIECE)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Marsh, left, as Rose, and Claire Foy, right, as Lady Persie. (PHOTOGRAPHS BY BBC 2010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BBC/MASETERPIECE)(AR18)</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members of the former ''Upstairs, Downstairs'' cast, from left: Jean Marsh (the original and still present Rose), Simon Williams, Angela Baddeley, David Langton and Gordon Jackson. (PHOTOGRAPH BY ITV STUDIOS)(AR19)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2011</w:t>
      </w:r>
    </w:p>
    <w:p>
      <w:pPr>
        <w:pStyle w:val="Normal68"/>
      </w:pPr>
    </w:p>
    <w:p>
      <w:pPr>
        <w:pStyle w:val="Normal68"/>
        <w:ind w:left="200"/>
        <w:sectPr>
          <w:type w:val="continuous"/>
          <w:pgMar w:top="840" w:right="1000" w:bottom="840" w:left="1000" w:header="400" w:footer="400"/>
          <w:pgNumType w:fmt="decimal"/>
          <w:cols w:space="720"/>
        </w:sectPr>
      </w:pPr>
      <w:r>
        <w:br/>
      </w:r>
      <w:r>
        <w:pict>
          <v:line id="_x0000_s1287"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69"/>
      </w:pPr>
    </w:p>
    <w:p>
      <w:pPr>
        <w:pStyle w:val="Normal69"/>
      </w:pPr>
      <w:r>
        <w:pict>
          <v:shape id="_x0000_i1288" type="#_x0000_t75" alt="LexisNexis®" style="width:147.75pt;height:30pt">
            <v:imagedata r:id="rId17" o:title=""/>
          </v:shape>
        </w:pict>
      </w:r>
      <w:r>
        <w:cr/>
      </w:r>
    </w:p>
    <w:p>
      <w:pPr>
        <w:pStyle w:val="Heading167"/>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Laborites Head for a Leadership Battle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1988, Friday, Late City Final Edition</w:t>
      </w:r>
    </w:p>
    <w:p>
      <w:pPr>
        <w:pStyle w:val="Normal69"/>
        <w:keepNext w:val="0"/>
        <w:spacing w:after="0" w:line="240" w:lineRule="atLeast"/>
        <w:ind w:right="0"/>
        <w:jc w:val="both"/>
      </w:pPr>
      <w:bookmarkStart w:id="139" w:name="Bookmark_69"/>
      <w:bookmarkEnd w:id="139"/>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HOWELL RAINES, Special to the New York Times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March 24</w:t>
      </w:r>
    </w:p>
    <w:p>
      <w:pPr>
        <w:pStyle w:val="Normal69"/>
        <w:keepNext/>
        <w:spacing w:before="240" w:after="0" w:line="340" w:lineRule="atLeast"/>
        <w:ind w:left="0" w:right="0" w:firstLine="0"/>
        <w:jc w:val="left"/>
      </w:pPr>
      <w:bookmarkStart w:id="140" w:name="Body_67"/>
      <w:bookmarkEnd w:id="140"/>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9" style="position:absolute;z-index:2518548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Labor Party are preparing for a bruising leadership fight that seems certain to weaken both its popular support and its standing against the Conservative Government of Prime Minister Margaret Thatcher.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Benn, a warhorse of Labor's declining left wing, announced Wednesday that he would run against Neil Kinnock for the party leadership at the annual party conference in October.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came as Mr. Kinnock was unveiling a new statement of party principles that waters down Labor's commitment to traditional Socialism in an effort to appeal to Thatcherite England's more prosperous electorate.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political experts, the contest between Mr. Benn, 62 years old, and Mr. Kinnock, 45, seemed a battle between Labor's past and its future. Mr. Kinnock denounced the Benn challenge as a fratricidal gesture that would work to Mrs. Thatcher's advantage as she pushes new legislation intended to dismantle the welfare state.</w:t>
      </w:r>
    </w:p>
    <w:p>
      <w:pPr>
        <w:pStyle w:val="Normal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Shift to the Center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Kinnock and his deputy leader, Roy Hattersley, are trying to move the party toward the center by redefining ''democratic socialism'' to allow for a mixed economy with more emphasis on markets and less on government regulation. The approach is regarded as heretical by the Campaign Group, a caucus of left-wingers that includes 48 of the 229 Labor members in the House of Commons.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criticizing Mr. Kinnock by name, Mr. Benn, a former Cabinet Secretary, said today that the Campaign Group had drafted him because the country has been in ''a period when Socialist ideas have been attacked and some people have dropped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aim, he said, is ''to put Socialism back on the agenda.''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things we have ever done have had to do with Socialism, like the National Health Service,'' 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Kinnock and Mr. Hattersley, in a joint statement, accused the Campaign Group of provoking a ''futile and selfish'' internal fight that would undermine efforts to prepare for the next election. ''Only our foes will be pleased,'' they said.</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Defeat' for Labor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was widely held in both parties and even among some Laborites who do not support Mr. Kinnock's revisionism. ''It can only mean in the long run a defeat for the Labor Party,'' said Martin Flannery, a left-wing 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 Worcester, pollster for the Labor Party, added, ''Labor is in tatters.'' He said that Mr. Benn had only about a 10 to 15 percent support level among the public and that Mr. Kinnock would win easily at the party conference. But he predicted that in the interim Labor would endure a six-month ''kamikaze campaign'' that would tear apart its grass-roots base of local party organizations.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themes are strikingly similar to those Mrs. Thatcher and her aides have been sounding since her sweeping victory in the June election. They depict Labor as a spent force that has lost three successive elections. Last weekend Mrs. Thatcher boasted that her Government had written the ''epitaph for Socialism.''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widespread puzzlement today about whether the Benn faction had any strategy other than to make an emotional crusade against Mr. Kinnock's effort to reshape party ideology. Most political analysts agree that such reshaping is necessary because of the decline of organized labor and the shrinking size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 said today that his candidacy was ''part of a broader and longer campaign'' to resist changes to party orthodoxy, and he all but conceded that he could not expect to win. His struggle with Mr. Kinnock, he said, ''is not about two candidates.''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this broader campaign that will go on for a long time,'' he said. ''Different people will carry the baton on different laps.''</w:t>
      </w:r>
    </w:p>
    <w:p>
      <w:pPr>
        <w:pStyle w:val="Normal69"/>
      </w:pPr>
    </w:p>
    <w:p>
      <w:pPr>
        <w:pStyle w:val="Normal69"/>
        <w:ind w:left="200"/>
        <w:sectPr>
          <w:type w:val="continuous"/>
          <w:pgMar w:top="840" w:right="1000" w:bottom="840" w:left="1000" w:header="400" w:footer="400"/>
          <w:pgNumType w:fmt="decimal"/>
          <w:cols w:space="720"/>
        </w:sectPr>
      </w:pPr>
      <w:r>
        <w:br/>
      </w:r>
      <w:r>
        <w:pict>
          <v:line id="_x0000_s129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70"/>
      </w:pPr>
    </w:p>
    <w:p>
      <w:pPr>
        <w:pStyle w:val="Normal70"/>
      </w:pPr>
      <w:r>
        <w:pict>
          <v:shape id="_x0000_i1291" type="#_x0000_t75" alt="LexisNexis®" style="width:147.75pt;height:30pt">
            <v:imagedata r:id="rId17" o:title=""/>
          </v:shape>
        </w:pict>
      </w:r>
      <w:r>
        <w:cr/>
      </w:r>
    </w:p>
    <w:p>
      <w:pPr>
        <w:pStyle w:val="Heading168"/>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Political and Class Issues Complicate a Colorado Land Dispute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2012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41" w:name="Bookmark_70"/>
      <w:bookmarkEnd w:id="141"/>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HEALY</w:t>
      </w:r>
    </w:p>
    <w:p>
      <w:pPr>
        <w:pStyle w:val="Normal70"/>
        <w:keepNext/>
        <w:spacing w:before="240" w:after="0" w:line="340" w:lineRule="atLeast"/>
        <w:ind w:left="0" w:right="0" w:firstLine="0"/>
        <w:jc w:val="left"/>
      </w:pPr>
      <w:bookmarkStart w:id="142" w:name="Body_68"/>
      <w:bookmarkEnd w:id="142"/>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2" style="position:absolute;z-index:2518568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PAONIA, Colo. -- This is a story of a quiet billionaire and a middle-class mountain town, of class divisions, small-town quarrels and competing visions of the future of the West. But at its core, like so many stories here in the aspen-dappled hillsides, it is really all about land.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it is about a belt of public land that cuts straight through a ranch owned by the industrialist Bill Koch, whose brothers Charles and David are top contributors to conservative Republican causes.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sheepherders used the corridor to drive their flocks from valley floors to high grazing grounds without crossing private property. For decades after, it was mostly forgotten by everyone but a few hunters and hikers -- one of dozens of such access strips that stipple maps of the West like a shower of hyphens.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recently, Mr. Koch has made it perhaps the most contested ground for miles around, setting off a debate about private property and public access, privilege and tradition in an era when boutique ranches and sprawling new Western manors are brushing up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rural communities.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back, Mr. Koch offered a deal to the government that would let him combine the north and south halves of his 4,500-acre Bear Ranch. He would acquire the federally owned corridor that splits his property and four smaller public plots, a total of 1,690 acres.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he would donate two smaller but more valuable and often visited private parcels to the National Park Service: one in the Dinosaur National Monument in Utah, the other near a dazzling reservoir about 70 miles from here. He also promised to build 23 miles of trails and new access routes to the forest and wilderness.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saw it as a land grab, one that brought the chasm between rich America and just-getting-by America right to their corner of the Rockies. To the staunchest opponents, it was simple: a powerful out-of-town landowner wanted to close public lands in their backyard so he could have the run of his.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there was such a vitriolic hatred for me in Paonia, and particularly from people I've never met,'' Mr. Koch said. ''With some of those people, it's class warfare, or it's some of my brothers' political activity is sloughing off on 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who is also an avid sailor and won the America's Cup in 1992, is less of a political lightning rod than two of his brothers. But he is an important supporter of Mitt Romney this election season, and he has donated $3 million to the pro-Romney political action committee Restore Our Future, according to federal campaign finance records. Mr. Koch has also donated smaller amounts to Democrats in previous years.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the reaction to Mr. Koch's land swap, and to the man himself, has been complicated.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who also owns an estate near Aspen and homes in Palm Beach, Fla., and Massachusetts, is one of the biggest employers around Paonia.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coal mine in Somerset employs 348 people. Gunnison Energy, his gas company, has 20 workers. The ranch has 35 full-time and seasonal employees, and dozens more people are supplying materials, hauling freight and doing construction on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away hundreds of thousands of dollars to the local rodeo, softball teams, 4-H clubs and the annual Easter egg hunt.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respect for Mr. Koch and the way he treats his employees,'' said Frank Mastrullo, who moved to Paonia last year and whose stepson works in the coal mine.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Mastrullo, like others who support the land exchange, said the public would lose almost nothing by giving up a strip of scrub oak and sagebrush that saw little use. He said class divides had animated much of the opposition.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envy thing,'' Mr. Mastrullo said. ''No matter what this man wanted to do, they'd oppose him.''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crystallized the divide like the ''Tiananmen Sid'' incident in July. Mr. Koch lent a World War II-era tank to Paonia's annual Cherry Days parade, but as it rumbled down Grand Avenue, a local hairdresser named Sid Lewis blocked the tank in protest. For some, the episode was a rallying cry against the encroaching influence of an outsider's money and power. But many said it was disrespectful, both to a major employer in the valley and to the veterans being honored.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Koch's plans for his ranch have also fueled intrigue. For the last three years, he has been painstakingly piecing together his own Old West town from relocated historic buildings and new construction made to look old. A halo of dust rises as moving trucks lumber through the recreated main street and crews assemble Victorian buildings.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still-unnamed town -- he has contemplated calling it Ragged Edge, or maybe Billsville -- is the fulfillment of boyhood dreams that stretch back to his days working on his wealthy father's ranch in Montana, digging irrigation ditches and baling hay. The town's saloon, train station, church, jailhouse and 50 or 60 other buildings should be finished by late spring.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Mr. Koch plans to fill the buildings with his growing collection of Western memorabilia, creating a private museum featuring a rare photograph of Billy the Kid and other million-dollar vestiges of a vanished time.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he wants it to remain a private refuge for his family, historians and school tours, not open to the general public. He does not want to pay for full-time staffing, extra security guards and other liabilities that would come with opening up the town to everyone. For now, guards stop anyone approaching the private road into the ranch, and ''No Trespassing'' signs dot its borders.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to have a home in my town,'' he said. ''While I'm still alive, I don't want to invite the public through my home.''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from a rutted county road on (for now) public land, it is a marvel to see: a tiny town rises from scratch, tucked against a curtain of golden aspens and dusty gray spires. It is a view, of course, that curious onlookers would lose if the land exchange went through. Some critics suspect that is the point.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privacy,'' said Jim Sims, who owns a 160-acre ranch nearby and opposes the deal. ''All it does is kick the public off of some prime ground that they should have access to.''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resistance may be working. Any deal, which would require Congressional approval, is at least months away, according to a land group working with Mr. Koch's Bear Ranch. Members of Colorado's Congressional delegation tried in 2010 to pass a land-exchange bill, but their efforts stalled in the face of local opposition and midterm elections that reshaped the political atmosphere in Washington.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more difficult than I thought it would be,'' said Tom Glass, the founder of the Western Land Group, which is working on Mr. Koch's behalf to make the exchange.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as determined to move forward as their opponents are to stop them. Recently, Paonia residents found another glossy flier in their mailboxes, extolling the benefits of the land swap and urging them not to believe the falsehoods of those opposed to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code of the West,'' Mr. Koch said in an interview. ''Stand up for your neighbor, and stand up for yourself.''</w:t>
      </w:r>
    </w:p>
    <w:p>
      <w:pPr>
        <w:pStyle w:val="Normal70"/>
        <w:keepNext w:val="0"/>
        <w:spacing w:before="240" w:after="0" w:line="260" w:lineRule="atLeast"/>
        <w:ind w:left="0" w:right="0" w:firstLine="0"/>
        <w:jc w:val="left"/>
      </w:pPr>
      <w:r>
        <w:br/>
      </w:r>
      <w:hyperlink r:id="rId596" w:history="1">
        <w:r>
          <w:rPr>
            <w:rFonts w:ascii="arial" w:eastAsia="arial" w:hAnsi="arial" w:cs="arial"/>
            <w:b w:val="0"/>
            <w:i/>
            <w:strike w:val="0"/>
            <w:color w:val="0077CC"/>
            <w:sz w:val="20"/>
            <w:u w:val="single"/>
            <w:vertAlign w:val="baseline"/>
          </w:rPr>
          <w:t>http://www.nytimes.com/2012/09/30/us/politics/koch-brother-embroiled-in-colorado-land-dispute.html</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93" style="position:absolute;z-index:25185792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hikers near Paonia, Colo. Bill Koch, a billionaire industrialist who owns a ranch in the area, is building an Old West town, below, on his property. A belt of public land runs through the ranch, and Mr. Koch has been trying to arrange a land swap with the government. The plan, though, has met with local resistance. (A25)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hiker closing a gate at an access point to federal land in Colorado  near a 4,500-acre ranch that is owned by Bill Koch. (PHOTOGRAPHS BY MATTHEW STAVER FOR THE NEW YORK TIMES) (A32) MAPS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2012</w:t>
      </w:r>
    </w:p>
    <w:p>
      <w:pPr>
        <w:pStyle w:val="Normal70"/>
      </w:pPr>
    </w:p>
    <w:p>
      <w:pPr>
        <w:pStyle w:val="Normal70"/>
        <w:ind w:left="200"/>
        <w:sectPr>
          <w:type w:val="continuous"/>
          <w:pgMar w:top="840" w:right="1000" w:bottom="840" w:left="1000" w:header="400" w:footer="400"/>
          <w:pgNumType w:fmt="decimal"/>
          <w:cols w:space="720"/>
        </w:sectPr>
      </w:pPr>
      <w:r>
        <w:br/>
      </w:r>
      <w:r>
        <w:pict>
          <v:line id="_x0000_s1294"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71"/>
      </w:pPr>
    </w:p>
    <w:p>
      <w:pPr>
        <w:pStyle w:val="Normal71"/>
      </w:pPr>
      <w:r>
        <w:pict>
          <v:shape id="_x0000_i1295" type="#_x0000_t75" alt="LexisNexis®" style="width:147.75pt;height:30pt">
            <v:imagedata r:id="rId17" o:title=""/>
          </v:shape>
        </w:pict>
      </w:r>
      <w:r>
        <w:cr/>
      </w:r>
    </w:p>
    <w:p>
      <w:pPr>
        <w:pStyle w:val="Heading169"/>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Liberties;</w:t>
        </w:r>
      </w:hyperlink>
      <w:r>
        <w:br/>
      </w:r>
      <w:hyperlink r:id="rId604" w:history="1">
        <w:r>
          <w:rPr>
            <w:rFonts w:ascii="arial" w:eastAsia="arial" w:hAnsi="arial" w:cs="arial"/>
            <w:b/>
            <w:i/>
            <w:strike w:val="0"/>
            <w:color w:val="0077CC"/>
            <w:sz w:val="28"/>
            <w:u w:val="single"/>
            <w:vertAlign w:val="baseline"/>
          </w:rPr>
          <w:t>Living la Vida Trumpa</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1999, Wednesday, Late Edition - Final</w:t>
      </w:r>
    </w:p>
    <w:p>
      <w:pPr>
        <w:pStyle w:val="Normal71"/>
        <w:keepNext w:val="0"/>
        <w:spacing w:after="0" w:line="240" w:lineRule="atLeast"/>
        <w:ind w:right="0"/>
        <w:jc w:val="both"/>
      </w:pPr>
      <w:bookmarkStart w:id="143" w:name="Bookmark_71"/>
      <w:bookmarkEnd w:id="143"/>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25; Column 1; Editorial Desk ; Column 1; ; Op-Ed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ABOARD TRUMP ONE</w:t>
      </w:r>
    </w:p>
    <w:p>
      <w:pPr>
        <w:pStyle w:val="Normal71"/>
        <w:keepNext/>
        <w:spacing w:before="240" w:after="0" w:line="340" w:lineRule="atLeast"/>
        <w:ind w:left="0" w:right="0" w:firstLine="0"/>
        <w:jc w:val="left"/>
      </w:pPr>
      <w:bookmarkStart w:id="144" w:name="Body_69"/>
      <w:bookmarkEnd w:id="144"/>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6" style="position:absolute;z-index:2518599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Knauss pulls up her black Calvin Klein sheath to show off her supermodel knees.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wear skirts this long," says the girlfriend of Donald Trump with a pretty grimace, standing in the aisle of his plane, stocked with gilt fixtures, French impressionist paintings, a double bed and the creme-filled finger cookies the real estate king decrees "the greatest."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politics requires sacrifices. And Monday's trip to Miami was a dress rehearsal for Mr. Trump's potential White House bid. So the amiable Miss Knauss was doing her bit, wearing conservative gray and black Calvins chosen by a publicist for the Trump modeling agency. But the Slovenian's stilettos by Manolo Blahnik gave her away as someone blissfully unfamiliar with rope lines.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making his maiden foreign policy speech to Cuban-Americans who adore his Castro-bashing. "I'd have, personally, two words for him: 'Adios, amigo!' " he told a large, cheering crowd, adding that he wanted the first hotel in free Cuba.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flirtation of the Trumpster, as he calls himself, is the apotheosis of our Gilded Age. Our politics is warped by money, celebrity, polling and crass behavior, and our culture is defined by stock-market high-rolling, boomer narcissism, niche marketing mania, rankings and a quiz show called "Who Wants to Be a Millionaire?"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Regis," Mr. Trump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shouldn't billionaires play "Who Wants to Be a President?"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already got my own airplane," he says. "We could save money on Air Force 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gotta love a guy whose economic platform runs all of a page and a half and is a $5.7 trillion squeeze-the-rich tax plan that would make the Donald at least $750 million poorer. And there are more provocative plans to come.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given so many years of Trump plastering "Trump" on every available surface, the builder and casino owner actually looked a bit shy when he saw the "Trump 2000" posters, with his own pouty kisser staring back, and Cuban-American fans at the Bay of Pigs Museum yelling "Viva Donald Trump!"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a tentative wave to his first rope line, but soon recovered enough to note that Steve Forbes never had so many cameras at the airport or a supermodel by his podium.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does not live an examined life. He lives a quantified life. He keeps track of all numbers, the sentinels of success -- the number of magazine covers his girlfriend is on this month and the number of men who are dripping with lust for her; the number of zoning changes he has finagled; the number of stories he was able to stack on his building near the U.N.; the huge amount of money he was paid to do a clever ad for an online company, in which he looks down a girl's shirt, and the short amount of time it took him to do it; the number of favorable mentions in a Palm Beach publication about a club he has started at Mar-a-Lago; the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who call out to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just very popular with the black populace," he says. "When Puff Daddy has a party, when Russell Simmons has a party, I'm the person they call."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uses a kind of ego arithmetic. About the candidates, he demands: "Did they make billions of dollars in a short period of time? No. Could they . . .? No." And: "Hey, look, what's so good about these people? I do 'Face the Nation,' 'Meet the Press,' 'Larry King.' I think I do better than they do. They're boring as hell. They get no ratings and everybody turns off the set."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refers to W. as the anointed "son of the president who should have finished the war" and says he looks "vacuous." He thinks Bill Bradley is "not exactly Cary Grant." Al Gore has made "dreadful mistakes," including Alpha Girl.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first day as an exploratory guy, Mr. Trump was very tired. Almost too tired to brag. But he rallied enough at midnight, in a limo from the airport back to Trump Tower, to check out a big poster with his name on it and to muse about how much of Third Avenue he had built.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only difference between me and the other candidates," he summed up, "is that I'm more honest and my women are more beautiful."</w:t>
      </w:r>
    </w:p>
    <w:p>
      <w:pPr>
        <w:pStyle w:val="Normal71"/>
        <w:keepNext w:val="0"/>
        <w:spacing w:before="240" w:after="0" w:line="260" w:lineRule="atLeast"/>
        <w:ind w:left="0" w:right="0" w:firstLine="0"/>
        <w:jc w:val="left"/>
      </w:pPr>
      <w:r>
        <w:br/>
      </w:r>
      <w:hyperlink r:id="rId605" w:history="1">
        <w:r>
          <w:rPr>
            <w:rFonts w:ascii="arial" w:eastAsia="arial" w:hAnsi="arial" w:cs="arial"/>
            <w:b w:val="0"/>
            <w:i/>
            <w:strike w:val="0"/>
            <w:color w:val="0077CC"/>
            <w:sz w:val="20"/>
            <w:u w:val="single"/>
            <w:vertAlign w:val="baseline"/>
          </w:rPr>
          <w:t>http://www.nytimes.com</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1999</w:t>
      </w:r>
    </w:p>
    <w:p>
      <w:pPr>
        <w:pStyle w:val="Normal71"/>
      </w:pPr>
    </w:p>
    <w:p>
      <w:pPr>
        <w:pStyle w:val="Normal71"/>
        <w:ind w:left="200"/>
        <w:sectPr>
          <w:type w:val="continuous"/>
          <w:pgMar w:top="840" w:right="1000" w:bottom="840" w:left="1000" w:header="400" w:footer="400"/>
          <w:pgNumType w:fmt="decimal"/>
          <w:cols w:space="720"/>
        </w:sectPr>
      </w:pPr>
      <w:r>
        <w:br/>
      </w:r>
      <w:r>
        <w:pict>
          <v:line id="_x0000_s129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72"/>
      </w:pPr>
    </w:p>
    <w:p>
      <w:pPr>
        <w:pStyle w:val="Normal72"/>
      </w:pPr>
      <w:r>
        <w:pict>
          <v:shape id="_x0000_i1298" type="#_x0000_t75" alt="LexisNexis®" style="width:147.75pt;height:30pt">
            <v:imagedata r:id="rId17" o:title=""/>
          </v:shape>
        </w:pict>
      </w:r>
      <w:r>
        <w:cr/>
      </w:r>
    </w:p>
    <w:p>
      <w:pPr>
        <w:pStyle w:val="Heading170"/>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Echoing Protests Past, South Africa Children Push for Better Schools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2009 Friday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5" w:name="Bookmark_72"/>
      <w:bookmarkEnd w:id="145"/>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CELIA W. DUGGER</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CAPE TOWN, South Africa </w:t>
      </w:r>
    </w:p>
    <w:p>
      <w:pPr>
        <w:pStyle w:val="Normal72"/>
        <w:keepNext/>
        <w:spacing w:before="240" w:after="0" w:line="340" w:lineRule="atLeast"/>
        <w:ind w:left="0" w:right="0" w:firstLine="0"/>
        <w:jc w:val="left"/>
      </w:pPr>
      <w:bookmarkStart w:id="146" w:name="Body_70"/>
      <w:bookmarkEnd w:id="146"/>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9" style="position:absolute;z-index:2518620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children marched to City Hall this week in sensible black shoes, a stream of boys and girls from township schools across this seaside city that extended for blocks, passing in a blur of pleated skirts, blazers and rep ties. Their polite demand: Give us libraries and librarians.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more information and knowledge,'' said a ninth grader, Abongile Ndesi.</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15 years since white supremacist rule ended in South Africa, the governing party, the African National Congress, has put in place numerous policies to transform schools into engines of opportunity. But many of its leaders, including President Jacob Zuma, now acknowledge that those efforts have too often failed.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protest movement, with its practical goals, youthful organizers and idealistic moniker, Equal Education, is a quintessentially South African answer to a failing education system, one that self-consciously acknowledged its debt to the past in the march to City Hall.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1976, when police officers shot a 13-year-old named Hector Pieterson in Soweto, a children's uprising against apartheid emerged and spread across the country to Cape Town, where students from a mixed-race high school, Salt River, marched in solidarity with black schoolchildren.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Zackie Achmat, South Africa's wiliest campaigner for AIDS treatment, was himself a 14-year-old marcher that September day 33 years ago. Mr. Achmat, now graying, was among the protesters following the same route this week, his white straw hat bobbing in a sea of plaids and ginghams.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for a new movement dedicated to educational equity was his, and he helped nurse Equal Education into being, counseling its young leaders to work with teachers and government officials whenever possible. The country's leadership, which has been slow to grapple with the AIDS crisis, understands the urgent need for better education, he said. The new director general of the country's Higher Education Ministry, Mary Metcalfe, has served as head of Equal Education's board.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building a citizens' movement, the most important element is giving people the sense of their own power to change things with little victories,'' Mr. Achmat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job of organizing the group has fallen to a pair of law school graduates from the University of Cape Town. Doron Isaacs, 29, its coordinator, was leader of Habonim South Africa, an organization of young, left-wing Jewish activists with whom Mr. Achmat has worked for years. Mr. Isaacs recruited a classmate, Yoliswa Dwane, 27, who was raised by her seamstress mother and now lives in a shack in the township of Khayelitsha, south of Cape Town, where she is caring for nieces, ages 12 and 17.</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Equal Education gave students in Khayelitsha, home to more than 500,000 unemployed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disposable cameras to document problems in their high schools. They returned with shots of leaking roofs, cracked desks and children crowded around a single textbook.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image -- a bank of window panes at Luhlaza high school, all shattered, captured by a student named Zukiswa Vuka -- proved the most resonant. Some 500 windows at the school had been broken for years, leaving the students shivering in wintertime classes.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 Education's first campaign was to get them replaced. The school agreed to put up about $650, an amount the group said it would match. That left some $900 still needed. Over months, the group met with local and provincial managers, organized a communitywide petition drive, held a rally of hundreds of township students and garnered coverage in local newspapers.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in November, provincial education officials announced that the windows would be fixed and that a sum almost 10 times what the students had requested would be invested in the school.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students successfully agitated for a science teacher at Chris Hani High School when it had none for the seniors.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led a drive to get their classmates to come to school on time, with early-morning pickets at school gates -- an effort that also showed up late-arriving teachers.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libraries campaign is the group's first attempt to tackle a national issue. With financial support from Atlantic Philanthropies and the Open Society Institute, among others, it is also hoping to broaden its membership to include teachers and more parents and to graduate to bigger victories.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Isaacs said Equal Education's members knew that problems far harder to fix than windows or missing libraries awaited and that part of the answer was building alliances with the teachers' union, which is in the governing alliance.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the teachers' union is one of the most powerful institutions in the country,'' he said, ''and if we style ourselves as its adversary, we'll be dead in the water.''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marchers, stretched out Tuesday along Main Road in the shadow of majestic Table Mountain, were themselves a wealth of stories.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Nkosinathi Dayimani, a senior, was one of the beneficiaries of the new science teacher this year, but not soon enough to prevent his failure on the recent trial run of the national science exam.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Asanda Sparks, a petite ninth grader from Kraaifontein Township, has been hoping for a library in her school since bullies picked her pocket as she walked to the public library to research Nelson Mandela's life.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Nina Hoffman was among the dozens of white students who joined the march from one of the country's formerly all-white suburban high schools -- Westerford -- which can afford a well-stocked library because parents pay annual fees of more than $2,200 per child.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to a march like this, I realize even more how privileged we are and how much I take for granted,'' she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their two-hour walk to City Hall on a gloriously sunny afternoon, the young people seemed buoyed by the hope of making a difference.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Abongile, the ninth grader from Luhlaza high school, noted appreciatively that she did not have to sit with chattering teeth in class this winter because the broken windows had been fixed.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that Equal Education can make something impossible possible,'' she said. </w:t>
      </w:r>
    </w:p>
    <w:p>
      <w:pPr>
        <w:pStyle w:val="Normal72"/>
        <w:keepNext w:val="0"/>
        <w:spacing w:before="240" w:after="0" w:line="260" w:lineRule="atLeast"/>
        <w:ind w:left="0" w:right="0" w:firstLine="0"/>
        <w:jc w:val="left"/>
      </w:pPr>
      <w:r>
        <w:br/>
      </w:r>
      <w:hyperlink r:id="rId613" w:history="1">
        <w:r>
          <w:rPr>
            <w:rFonts w:ascii="arial" w:eastAsia="arial" w:hAnsi="arial" w:cs="arial"/>
            <w:b w:val="0"/>
            <w:i/>
            <w:strike w:val="0"/>
            <w:color w:val="0077CC"/>
            <w:sz w:val="20"/>
            <w:u w:val="single"/>
            <w:vertAlign w:val="baseline"/>
          </w:rPr>
          <w:t>http://www.nytimes.com</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00" style="position:absolute;z-index:25186304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South Africa schoolchildren marched to City Hall in Cape Town this week to press for libraries and librarians at their schools. Education lags in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marchers in Cape Town, who numbered in the thousands. The marchers echoed a children's uprising against apartheid in 1976.  (PHOTOGRAPHS BY PIETER BAUERMEISTER FOR THE NEW YORK TIMES)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2009</w:t>
      </w:r>
    </w:p>
    <w:p>
      <w:pPr>
        <w:pStyle w:val="Normal72"/>
      </w:pPr>
    </w:p>
    <w:p>
      <w:pPr>
        <w:pStyle w:val="Normal72"/>
        <w:ind w:left="200"/>
        <w:sectPr>
          <w:type w:val="continuous"/>
          <w:pgMar w:top="840" w:right="1000" w:bottom="840" w:left="1000" w:header="400" w:footer="400"/>
          <w:pgNumType w:fmt="decimal"/>
          <w:cols w:space="720"/>
        </w:sectPr>
      </w:pPr>
      <w:r>
        <w:br/>
      </w:r>
      <w:r>
        <w:pict>
          <v:line id="_x0000_s1301"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73"/>
      </w:pPr>
    </w:p>
    <w:p>
      <w:pPr>
        <w:pStyle w:val="Normal73"/>
      </w:pPr>
      <w:r>
        <w:pict>
          <v:shape id="_x0000_i1302" type="#_x0000_t75" alt="LexisNexis®" style="width:147.75pt;height:30pt">
            <v:imagedata r:id="rId17" o:title=""/>
          </v:shape>
        </w:pict>
      </w:r>
      <w:r>
        <w:cr/>
      </w:r>
    </w:p>
    <w:p>
      <w:pPr>
        <w:pStyle w:val="Heading171"/>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ART: 2 UNUSUAL WOMEN</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1983, Friday, Late City Final Edition</w:t>
      </w:r>
    </w:p>
    <w:p>
      <w:pPr>
        <w:pStyle w:val="Normal73"/>
        <w:keepNext w:val="0"/>
        <w:spacing w:after="0" w:line="240" w:lineRule="atLeast"/>
        <w:ind w:right="0"/>
        <w:jc w:val="both"/>
      </w:pPr>
      <w:bookmarkStart w:id="147" w:name="Bookmark_73"/>
      <w:bookmarkEnd w:id="147"/>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23, Column 1; Weekend Desk; Review</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w:t>
      </w:r>
    </w:p>
    <w:p>
      <w:pPr>
        <w:pStyle w:val="Normal73"/>
        <w:keepNext/>
        <w:spacing w:before="240" w:after="0" w:line="340" w:lineRule="atLeast"/>
        <w:ind w:left="0" w:right="0" w:firstLine="0"/>
        <w:jc w:val="left"/>
      </w:pPr>
      <w:bookmarkStart w:id="148" w:name="Body_71"/>
      <w:bookmarkEnd w:id="148"/>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3" style="position:absolute;z-index:2518650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artists, friends, Marxists, and each developed her talent in the shadow of a gifted man. Both died in their 40's. But beyond that, the painter Frida Kahlo and the photographer Tina Modotti don't seem to have a lot in common. Kahlo (1907-54) was a bourgeois rooted in Mexico, whose life was turned inward by physical disability; Modotti (1896-1942), of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was a peripatetic militant, who turned from art to political activism.  Their work was certainly dissimilar: Kahlo's intensely personal, permeated with fantasy and obsessive self-image; Modotti's concerned with formal values and down-to-earth people and objects.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their pairing in a show, ''Frida Kahlo and Tina Modotti'' - at the Grey Art Gallery and Study Center of New York University, 33 Washington Place, through April 16 - is by no means gratuitous. They are seen by Laura Mulvey and Peter Wollen, who organized the exhibition for the Whitechapel Gallery in London, and who wrote its persuasive catalogue, as symbols of ''marginality.'' That is, they are artists removed from the mainstream not only by the Mexican-ness of their work, but also by the fact that they were women - what's more, women who challenged the masculine domain of ''high'' art, Modotti in her focus on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Kahlo by basing her imagery on folk and popular iconography.</w:t>
      </w:r>
    </w:p>
    <w:p>
      <w:pPr>
        <w:pStyle w:val="Normal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were artists, friends, Marxists, and each developed her talent in the shadow of a gifted man.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very well, but what about the work itself? Kahlo's is by far the more interesting and original, making inventive - and sometimes gruesome - use of folk, religious and fantasy motifs to transform into visual metaphor the sad circumstances of her life. Born into a bourgeois Mexican family, she was severely injured at 18 in a bus collision and spent the rest of her days as a pain-racked invalid.  She took up painting as therapy, and although influenced early on by Diego Rivera, whom she married in 1929, she was entirely selftaught. And she was intensely self-preoccupied, too. She portrayed over and over again her own face - a handsome, sensuous one adorned with a fierce set of run-together black eyebrows - her family and her physical sufferings, these with all the raw symbolism of traditional Mexican votive paintings.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Ford Hospital'' of 1932, for example, shows Kahlo (at the time in Detroit while Rivera painted murals for the Detroit Institute of Arts) in a hospital bed after having suffered a miscarriage. She holds a clutch of long red arterial-looking cords, at the ends of which float a fetus, an anatomical model of a torso, a bony pelvis and other emblematic objects. Bodily anguish as a theme continues throughout her painting career, but it was by no means her only one.  She saw herself as a daughter of the Mexican earth, as in ''Roots'' (1943), where she lies on volcanic ground, her dress cut open to reveal a huge vine growing through her. She painted her stormy relationship with Rivera, as in ''Self-Portrait With Cropped Hair'' (1940), in which, after a rift with him, she has strewn the floor around her with shorn hair. And in ''Self-Portrait on the Borderline Between Mexico and the United States'' (1932), her sardonic sense of humor prevails, as she juxtaposes the props of bustling, assemblyline Detroit with the primitive artifacts of her beloved Mexico.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show - some 60 paintings - and some of it could be edited. But it reveals Kahlo as a fascinating minor poet, one not afraid to convey in a very personal voice her strong experience of her female self.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Modotti, on the other hand, was involved with a world that was far more ''exterior,'' one of workers and strikes and the urban poor. Born in Udine, Italy, she lived as a young woman in Los Angeles, acted in silent films and married Robo Richey, a poet and painter, who died in Mexico in 1922. She returned there the following year as a model and lover to the photographer Edward Weston.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Weston she learned a lot about formal composition, and for a while she made Weston-type photographs, clean, sharp-focus ''artistic'' arrangements of ordinary objects (including a bulletfilled bandolier with a guitar, a corncob and a sickle). Her oddly haunting study of a puppeteer's hands manipulating strings is here, as are a number of documentary photographs she made of Mexican art and frescoes. After Weston's departure from Mexico, Modotti stayed on, branching out into ''street'' photographs of women and children, factory workers, union meetings and the like, to which she brought the same formal concerns. Of these, the show has some wonderful examples: a pattern made by the sombreros - seen from above - of marching peasants; a woman walking with the black flag of the Anarcho-Syndicalists, a pregnant mother holding a fat infant against her swollen belly. (Many of the prints are recent, since vintage prints owned by Modotti's heirs were not available.)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compare Modotti's and Kahlo's work is like comparing apples and oranges. Though the catalogue succeeeds in making a case for them - in hindsight - as feminist compatriots, esthetically their talents are of such a different order that they simply don't play together.  Kahlo is the reason for seeing this show, Modotti an interesting bonus.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this week: Peter Hutchinson (John Gibson, 205 East 78th Street): Peter Hutchinson celebrates nature in far-flung outdoor projects designed for nature to dispose of, documenting them in drawings and color photographs. In recent years, he's worked in series, constructing letters of the alphabet out of natural or arranged materials and using them to spell out words or phrases. The set piece here is ''The End of Letters,'' a work begun in 1971 and just finished, a light conceit that celebrates the beginning of words in his work. In a series of 15 photographs, each of the 15 letters of the phrase is made to disappear by various stratagems: a ''T'' formed of breadcrumbs in an Amsterdam square is gobbled up by pigeons; the ''O,'' laid out in popcorn in a pan, is destroyed by the action of popping it; the ''F,'' composed of snails aligned under water, disappears as they drift away. And so on. The photographs are beautiful, as they are in another work, ''Narrative Art,'' in which each letter of that rubric is drawn in white chalk on a natural surface - a boulder, a grass field, a tidal flat.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Hutchinson makes permanent objects, the results are not so wonderful, as in ''Camouflage,'' a fresco in which each letter of the word is formed of a different natural material; pebbles for the ''U,'' bits of coal for the ''G,'' seed pods for ''F.'' The letters are then ''camouflaged'' by painting the ground they are laid on in shades of brick and cream, ''natural'' colors taken from the materials themselves. He does better with ephemera. (Through April 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Lidice Benes (Kathryn Markel Gallery, 50 West 57th Street): An accumulator of money and other detritus from around the world, Barton Lidice Benes works his gleanings into punny constructions and collages. Fans are made of stamps, airmail envelopes, banknotes and checks; cut-up currency covers the handles and forms the business end of paintbrushes; the cut-out shape of a human figure, ''White Trash,'' is stuffed with scraps of white waste: Q-tips, shells, paper, rubber bands, halves of Ping-Pong balls and so forth.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 d'oeuvre is ''Midas,'' in which a mask of the legendary king, with beard, eyebrows and laurel wreath made of small curly snippets of banknotes, sits on a column whose delicate flutings are paved with stamps and paper money. In ''Bits and Pieces,'' a big glass-covered box contains an ambitious roundup of carefully documented minutiae that may set a Guinness record for historical trivia: an olive leaf from the Garden of Gethsemane, a beetle found in a mummified cat, circa 330 B.C.; hairs from an elephant's tail; a fragment of bone from the St. Sebastian catacombs in Rome. It's done with consummate craftsmanship and a very light touch. (Through April 2.)</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04" style="position:absolute;z-index:2518661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Frida Kahlo painting</w:t>
      </w:r>
    </w:p>
    <w:p>
      <w:pPr>
        <w:pStyle w:val="Normal73"/>
      </w:pPr>
    </w:p>
    <w:p>
      <w:pPr>
        <w:pStyle w:val="Normal73"/>
        <w:ind w:left="200"/>
        <w:sectPr>
          <w:type w:val="continuous"/>
          <w:pgMar w:top="840" w:right="1000" w:bottom="840" w:left="1000" w:header="400" w:footer="400"/>
          <w:pgNumType w:fmt="decimal"/>
          <w:cols w:space="720"/>
        </w:sectPr>
      </w:pPr>
      <w:r>
        <w:br/>
      </w:r>
      <w:r>
        <w:pict>
          <v:line id="_x0000_s130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74"/>
      </w:pPr>
    </w:p>
    <w:p>
      <w:pPr>
        <w:pStyle w:val="Normal74"/>
      </w:pPr>
      <w:r>
        <w:pict>
          <v:shape id="_x0000_i1306" type="#_x0000_t75" alt="LexisNexis®" style="width:147.75pt;height:30pt">
            <v:imagedata r:id="rId17" o:title=""/>
          </v:shape>
        </w:pict>
      </w:r>
      <w:r>
        <w:cr/>
      </w:r>
    </w:p>
    <w:p>
      <w:pPr>
        <w:pStyle w:val="Heading172"/>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House Hunting in ... Oslo</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2011 Thursday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74"/>
        <w:keepNext w:val="0"/>
        <w:spacing w:after="0" w:line="240" w:lineRule="atLeast"/>
        <w:ind w:right="0"/>
        <w:jc w:val="both"/>
      </w:pPr>
      <w:bookmarkStart w:id="149" w:name="Bookmark_74"/>
      <w:bookmarkEnd w:id="14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INTERNATIONAL REAL ESTATE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GREGOR</w:t>
      </w:r>
    </w:p>
    <w:p>
      <w:pPr>
        <w:pStyle w:val="Normal74"/>
        <w:keepNext/>
        <w:spacing w:before="240" w:after="0" w:line="340" w:lineRule="atLeast"/>
        <w:ind w:left="0" w:right="0" w:firstLine="0"/>
        <w:jc w:val="left"/>
      </w:pPr>
      <w:bookmarkStart w:id="150" w:name="Body_72"/>
      <w:bookmarkEnd w:id="15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7" style="position:absolute;z-index:2518681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RENOVATED CONTEMPORARY APARTMENT IN ONE OF OSLO'S HIPPEST BOROUGHS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3,990,000 KRONER ($719,000)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condominium in an 1898 building in Grunerlokka, one of the trendiest boroughs in Oslo, was renovated in 2006 to create a flexible layout that could be reconfigured to accommodate as many as four bedrooms.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on the second of four stories, has two and a half baths, 860 square feet of space, and several non-load-bearing, easily moveable walls with permanent flooring underneath, to facilitate different layouts. It is currently configured with two bedrooms. Two other spaces that could potentially be bedrooms are in use as a living room, and a nursery and a walk-in closet.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entrance door has a chalkboard surface, added for the current owner's children. The large entrance hallway leads to a private guest bedroom and adjoining bath, as well as the half bath, the kitchen and the living room.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flooring is treated seven-inch-wide oak plank. The hallway and bathrooms have under-floor heating, while the rest of the apartment has electric heat with radiators.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bathrooms have fixtures by the German bath fittings manufacturer Grohe. The half bath also has colorful retro wallpaper by the Finnish designer Sandudd, as well as thick glass tiles with backlighting.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spacious Danish design kitchen by Kvik has glossy black cabinets and laminate countertops, as well as Bosch appliances including an oven, an induction stove, a stovetop hood, a double refrigerator and a dishwasher. The backsplash is black-flowered wallpaper covered in glass; lighting is by the Danish company Nordlux. Off the kitchen, a 40-square-foot balcony, with southern exposure, overlooks a common courtyard at the back of the building, which has a patio, furniture and barbecue equipment for residents.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two adjoining living rooms, one has a modern wood-burning stove by the German manufacturer Austroflamm and black faux leather wallpaper by the French company Elitis. A nursery off the living area has a built-in crib designed by the owners, made partly with crates originally used by the Norwegian soda maker Asina. From the living area, a walk-through closet leads to the master bedroom and en-suite bath. The bedroom is carpeted, and has sleek bedside lamps by Nordlux. The bath has a washer-dryer hookup, a shower and a tub. Lining the tub walls are shiny bronze tiles by the Italian company Ceramica Monica; fiber-optic lighting creates a ''starry sky'' over the tub, said Lars-Erik Lindgreen, a partner with Aktiv Eiendomsmegling, the agency with the listing.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Grunerlokka,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factory neighborhood, is now the trendiest part of the East End of Oslo, popular with young people who enjoy everything from wine taverns and microbreweries to delicatessens and diners, along with clothing stores. This apartment is on a quieter street called Seilduksgaten (named after a sail factory on the street that is now an art college). The center of Oslo is about a 15-minute walk, but other amenities are closer by, among them grade schools, several large parks and good public transportation on trams and buses. This condominium does not offer parking, but street parking and garages are nearby, Mr. Lindgreen said. Oslo's international airport in Gardermoen is about half an hour away, more during rush hour,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OVERVIEW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is one of the few parts of Europe left relatively unscathed by the global economic downturn of 2008, agents said. Home prices in Oslo hit their peak in the summer of 2007, and although they dropped 6 to 20 percent in 2008, they had fully recovered by the beginning of this year and have now surpassed 2007 levels.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bounced back very quickly,'' said Christian A. Aamodt, chief executive, broker and partner with the real estate firm Eie. ''We have a very solid economy in Norway because of the oil and gas industry.''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year and a half, the Oslo residential market has been low on inventory, with apartments selling easily, Mr. Aamodt said. Typically, demand is met when there are about 3,500 homes on the market, but there have only been about 2,000, even fewer at times,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Anne Aartun, an agent and general manager of Krogsveen's Majorstuen office, most homes are selling within two to three weeks, at asking price or even slightly above. In Grunerlokka, apartments are ranging from about $620 to $755 a square foot,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apartment, priced about $836 a square foot, is above average for the area ''because the quality is a lot higher than for the average apartment,'' Mr. Lindgreen said. It has been on the market for about seven weeks.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BUYS IN OSLO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Oslo doesn't see a huge number of foreign buyers looking for vacation or second homes, brokers said, but Swedes and Poles are among the more common, as are buyers from Asia. They typically look in the East End of Oslo, which has traditionally had lower prices, Ms. Aartun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she added, ''it has been a very good investment to buy and sell a house in Norway, and especially in Oslo. So it's better for the people coming from overseas and working in Norway or Oslo to buy instead of rent.''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and Europeans connected with foreign companies or embassies buy homes in Oslo, Mr. Aamodt said. Because they are typically better established, they tend to buy in the more expensive West End, in neighborhoods like Frogner and Holmenkollen.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between the East End and the more genteel West End has started to blur in recent years, he said. Still, there are East End homes costing as little as a third of comparable ones in the West End, Ms. Aartun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BASICS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restrictions on overseas buyers in Norway, though they must obtain a ''D number,'' which is something like a Social Security number. The process usually takes a couple of weeks, Ms. Aartun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market is strictly regulated, and agents work on behalf of the seller and buyer -- though the seller pays the fee, Mr. Aamodt said. Most prospective buyers look at listings on Finn.no or in the country's biggest newspaper, Aftenposten. Customarily, sellers hire a surveyor or appraiser to create a detailed report about the home, its condition and valuation, which buyers should scrutinize.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buyer, you're very informed before you buy a piece of property,'' Mr. Aamodt said. ''Buying a property in Norway is very risk-free.''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lawyer or notary is needed to close on a property, agents said. Closing costs typically consist largely of a 2.5 percent documentation fee that must be paid to the government.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buyers can obtain financing from Norwegian banks, though they typically must demonstrate that they have lived in the country for one or two years and have an income in Norway, Ms. Aartun said. Interest rates are currently 3 to 4 percent, and 100 percent financing is available for borrowers who have adequate collateral, Mr. Aamodt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SITES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Oslo official travel guide: VisitOslo.com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Oslo Web site: Oslo.kommune.no/english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listings: Finn.no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 Aftenposten.no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LANGUAGES AND CURRENCY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 krone (1 krone = $0.18)</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AND FEES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charge is about $569 a month.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Lars-Erik Lindgreen, Aktiv Eiendomsmegling, 011-47-2281-2520, Aktiveiendom.no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http://www.aktiveiendom.no/Kontor/oslolindeberg/sider/bolig.aspx?estateId=497140#</w:t>
      </w:r>
    </w:p>
    <w:p>
      <w:pPr>
        <w:pStyle w:val="Normal74"/>
        <w:keepNext w:val="0"/>
        <w:spacing w:before="240" w:after="0" w:line="260" w:lineRule="atLeast"/>
        <w:ind w:left="0" w:right="0" w:firstLine="0"/>
        <w:jc w:val="left"/>
      </w:pPr>
      <w:r>
        <w:br/>
      </w:r>
      <w:hyperlink r:id="rId628" w:history="1">
        <w:r>
          <w:rPr>
            <w:rFonts w:ascii="arial" w:eastAsia="arial" w:hAnsi="arial" w:cs="arial"/>
            <w:b w:val="0"/>
            <w:i/>
            <w:strike w:val="0"/>
            <w:color w:val="0077CC"/>
            <w:sz w:val="20"/>
            <w:u w:val="single"/>
            <w:vertAlign w:val="baseline"/>
          </w:rPr>
          <w:t>http://www.nytimes.com</w:t>
        </w:r>
      </w:hyperlink>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2011</w:t>
      </w:r>
    </w:p>
    <w:p>
      <w:pPr>
        <w:pStyle w:val="Normal74"/>
      </w:pPr>
    </w:p>
    <w:p>
      <w:pPr>
        <w:pStyle w:val="Normal74"/>
        <w:ind w:left="200"/>
        <w:sectPr>
          <w:type w:val="continuous"/>
          <w:pgMar w:top="840" w:right="1000" w:bottom="840" w:left="1000" w:header="400" w:footer="400"/>
          <w:pgNumType w:fmt="decimal"/>
          <w:cols w:space="720"/>
        </w:sectPr>
      </w:pPr>
      <w:r>
        <w:br/>
      </w:r>
      <w:r>
        <w:pict>
          <v:line id="_x0000_s1308"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75"/>
      </w:pPr>
    </w:p>
    <w:p>
      <w:pPr>
        <w:pStyle w:val="Normal75"/>
      </w:pPr>
      <w:r>
        <w:pict>
          <v:shape id="_x0000_i1309" type="#_x0000_t75" alt="LexisNexis®" style="width:147.75pt;height:30pt">
            <v:imagedata r:id="rId17" o:title=""/>
          </v:shape>
        </w:pict>
      </w:r>
      <w:r>
        <w:cr/>
      </w:r>
    </w:p>
    <w:p>
      <w:pPr>
        <w:pStyle w:val="Heading173"/>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A New York Primary That Actually Matters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75"/>
        <w:keepNext w:val="0"/>
        <w:spacing w:after="0" w:line="240" w:lineRule="atLeast"/>
        <w:ind w:right="0"/>
        <w:jc w:val="both"/>
      </w:pPr>
      <w:bookmarkStart w:id="151" w:name="Bookmark_75"/>
      <w:bookmarkEnd w:id="151"/>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THE CONVERSATION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ARTHUR C. BROOKS and GAIL COLLINS</w:t>
      </w:r>
    </w:p>
    <w:p>
      <w:pPr>
        <w:pStyle w:val="Normal75"/>
        <w:keepNext/>
        <w:spacing w:before="240" w:after="0" w:line="340" w:lineRule="atLeast"/>
        <w:ind w:left="0" w:right="0" w:firstLine="0"/>
        <w:jc w:val="left"/>
      </w:pPr>
      <w:bookmarkStart w:id="152" w:name="Body_73"/>
      <w:bookmarkEnd w:id="152"/>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0" style="position:absolute;z-index:2518702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Hi, Gail. I hope you enjoyed our week off. Although American politics almost ground to a halt last week because we didn't do The Conversation.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I hate when that happens.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The big political story last week was about someone not running for president: Paul Ryan. Reacting to some grass-roots rumblings to nominate him at the convention in Cleveland, he said, ''Let me be clear: I do not want nor will I accept the nomination for our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of mine remarked that Ryan has exactly the two characteristics we most need in a president today -- he is amply qualified and has no desire to run.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You're making the Republican Party sound like -- a guy. Nothing more desirable than the person who doesn't want to go out with you.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We're giving dating advice now. Readers come for political insight and end up learning how to find love.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Much more popular topic. But about Paul Ryan -- this particular shrinking violet does have a history of changing his mind once everyone has fallen on their respective faces begging him to reconsider. First he declines in the name of spending time with his family. Then when all his conditions are met, it's: ''Well, O.K. as long as I have Sundays off.''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Hey, that just adds two more admirable traits: He places a premium on family values but is willing to sacrifice for his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sense you were dubious of Ryan's reluctance to become speaker. I actually think he was in earnest. He knew the job would be immensely challenging given the polarization within the Republican conference. And he had the foresight to see that he would actually be more effective if the job didn't eliminate his time with his kids.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am sure he had those thoughts. Just wish to point out that if it was a woman in that situation, the fact that she had even mentioned considerations of children would have sparked a trillion blog posts about How Women Don't Really Want to Have It 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Maybe so -- but in any case, I think he set a good example. He also assured his party members that he could fund-raise and provide intellectual leadership without hitting the road every single weekend. So far, it's worked out, and he's positioning himself not only as the leader of the House Republicans but effectively of the whole Republican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Except that nobody has voted for him.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Nobody besides his constituents who elected him nine times, the strong House majority that selected him as speaker, and the 61 million Americans who voted for him to be vice president. I think Ryan might actually be the most popularly vetted Republican in America today.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don't actually believe there is a Republican Party anymore, Arthur. There are two groups, one of them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populists who are desperately unhappy about feeling that America no longer belongs to them. And the other, economic conservatives who want to -- reduce entitlements.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sort of feeling No. 2 are your guys.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We're seeing that both parties are deeply fragmented. These days the Democratic Party can be split up in a similar way, with old-school centrists on one side and a utopian progressive wing on the other. Populists are making up about the same percentage on each side at this moment. Almost every primary election brings grand theories about permanent fractures, but each side usually winds up coming together -- though not always too comfortably.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had a parliamentary system, we would most likely wind up with four big groupings: Hard leftists and right-wing nationalists would each win about 15-20 percent, and then social democrats and the center-right would claim 30-35 percent each.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You may be right but I do feel discussions about how much better things would work if we had a parliamentary system are not fruitful.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part about Ryan that interests me. He's part of the Kasich syndrome. Very conservative guy whose tax plan doesn't add up, suddenly looking extremely reasonable because he's not a maniac on issues like immigration and he can occasionally work with the other side. Or even work with his own side, which is more than you can say for the two leading Republican nominees for president.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This is the core reason why I think Ryan will be a big part of the Republican reconstruction: He is unquestionably a true conservative, but hates the ideological holy war and believes that debates can be civil, respectful competitions of ideas leading to some areas of agreement. I recognize all this sounds sort of avant garde these days, but I predict a growing appetite for unifying leadership in the coming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We'll see how that goes. Meanwhile, Speaker Ryan, the former chairman of the House Budget Committee, seems to be having a little trouble getting his people to pass a budget. As far as I can tell, the House hasn't even got its act together to follow the Senate lead and make the bison the national mammal. If you can't occasionally come up with a new Official Thing, you are not really living in the world of consensus.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I'm optimistic that consensus can be found, both on bison and budget. Speaking of official state-sanctioned symbols, you had a nice column on this the other day. I was not aware that there are some official state guns.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My favorite topic. By the way, the governor of Tennessee just vetoed a bill to make the Bible the official state book. Beware of a legislative override.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Do you see someone like Paul Ryan in the Democrats? That is: young, smart, really liberal, but keen to work with others?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This is a painful subject.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It's O.K., it will stay just between you and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The Democratic Party's upper reaches are practically youth-free, and that's a real problem. Partly it has to do with the party's failure to take and keep control of state governments. Partly it's the seniority system in Congress that leaves the leadership looking very -- senior. There are five Democratic senators, by my count, in their 40s and the only ones with anything approaching national recognition would be Kirsten Gillibrand from New York, Cory Booker from New Jersey and maybe Chris Murphy of Connecticut, who's done a lot of work on gun control. Plus, Martin Heinrich of New Mexico once had a reality TV show with the Republican senator Jeff Flake that asked whether senators of the opposite party could get along if they were stranded on a desert island.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twin Castro brothers from Texas are other much-mentioned names, particularly Secretary of Housing Julian Castro, but so far I can't say he's exactly been a cabinet superstar.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It's reassuring to learn that when liberals speak admiringly about the Castro brothers, they aren't talking about Fidel and Raúl.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Knew that one was coming.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 I've vented. At least nobody calls any of these people exceptionally reasonable and bipartisan just because they haven't had a tantrum on national television.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 like some of the people you mentioned quite a lot, especially Cory Booker. He's an original thinker and a nice person (and no tantrums).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is enjoying a bit of a youth movement in the Senate right now. Two-thirds of the 15 senators age 50 or younger are Republicans, and this group is notably focused on creative policy making. That ascendant leadership offers a bright spot for depressed conservatives.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 was impressed by the Republicans' youth movement this presidential year until I realized all the youths were terrible. And politically very, very old.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the coin -- did you see the Democratic debate in Brooklyn? Two people, both eligible for Social Security, yelling at each other for two hours. Marco Rubio could never have held up under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For Marco, it might have been like watching his parents yell at each other. Who could stand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afterward, Bernie Sanders flew off to the Vatican, where he was very publicly trying to get in to see the pope. The Holy Father's spokesman put the kibosh on an official meeting, but the pope met him anyway -- a big political win for Sanders.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know you're excited to vote in your primary today. Are you willing to say who is getting your vote? If not, how about a prediction on how it will come out?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It is interesting that the humble guy from Burlington was visiting with the pope while his international celebrity opponent was playing dominoes at an East Harlem senior center. As for the primary on Tuesday, even opinion journalists generally don't reveal who we voted for. This is a rule that's not hard to follow in New York, since until this season nobody ever cared.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I'm going to go out on a limb and guess you're not going for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Well, I do have that angry letter from him saying I look like a dog, which would probably be worth some money if he became president. Although people have pointed out to me that there are probably thousands of women with similar missives filed away.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presuming New York will vote for Trump and Clinton. Even if Ted Cruz hadn't made the crack about New York values, New Yorkers would never find him their kinda guy.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I am sorry to say that Donald Trump is somebody that many New Yorkers can relate to. It's terrible -- I'm always making fun of Texas for the politicians they've foisted on us, and now look what we've gone and done.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 lived in Syracuse for seven years. Up there, all four of the front-runners -- even the three New Yorkers -- seem pretty exotic, actually. But I get your point.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On the Democratic side, my only two conclusions are 1) Bernie Sanders is not really constituted to be a president and 2) I can totally understand why anybody under 30 would ignore point 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It's not so weird that young people would ignore the experience and judgment of their elders. You can say ''free college disproportionately benefits the well off'' or ''if you want to help poor people around the world, it's best to trade with them.'' These are true statements, but they sound more or less like, ''You'll never be sorry to have a bachelor's degree in accounting.''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Trade is an issue that really deserves a national conversation. A sane national conversation. Our trade agreement with China has certainly led to some manufacturing job loss. But is there a scenario in which those jobs would still be in the United States? And if we built a wall against China, how much difference would that make in the price of a typical shopping cart of stuff from Walmart? Unfortunately, a presidential election tends not to be a great place for specifics.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Let's make a note to come back to this topic. It's near and dear to my heart because trade has so much impact on global poverty.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But back to wading in the shallows -- what's your prediction for New York? Which way will Syracuse go? My minor experience with Syracuse is that the residents are so happy to be out of snow season they can live with anybody.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I am an unalloyed fan of both the town and the university. I love Syracuse. But holy cow, it does snow a lot.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present, prediction markets give Trump roughly 99 percent odds of winning New York (but a 55 percent chance of winning the G.O.P. nomination, and 15 percent of winning the White House). Clinton has about an 89 percent chance of winning New York.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then next week we vote in Maryland. By ''we'' I mean ''not me,'' because independents don't get a vote in our primary. So I'm happy to report that no matter what happens, it's not my fault.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Are you planning a ''Don't Blame Me -- I'm an Independent from Maryland'' bumper sticker? I can foresee a real market there. Even for people who actually live in Syracuse.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We've tried original bumper stickers in my family before. My wife, Ester, had one made in 2012 that said ''Vegans for Romney.'' It confused pretty much everybody.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you next week, Gail.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75"/>
        <w:keepNext w:val="0"/>
        <w:spacing w:before="240" w:after="0" w:line="260" w:lineRule="atLeast"/>
        <w:ind w:left="0" w:right="0" w:firstLine="0"/>
        <w:jc w:val="left"/>
      </w:pPr>
      <w:r>
        <w:br/>
      </w:r>
      <w:hyperlink r:id="rId636" w:history="1">
        <w:r>
          <w:rPr>
            <w:rFonts w:ascii="arial" w:eastAsia="arial" w:hAnsi="arial" w:cs="arial"/>
            <w:b w:val="0"/>
            <w:i/>
            <w:strike w:val="0"/>
            <w:color w:val="0077CC"/>
            <w:sz w:val="20"/>
            <w:u w:val="single"/>
            <w:vertAlign w:val="baseline"/>
          </w:rPr>
          <w:t>http://www.nytimes.com/2016/04/19/opinion/campaign-stops/a-new-york-primary-that-actually-matters.html</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75"/>
      </w:pPr>
    </w:p>
    <w:p>
      <w:pPr>
        <w:pStyle w:val="Normal75"/>
        <w:ind w:left="200"/>
        <w:sectPr>
          <w:type w:val="continuous"/>
          <w:pgMar w:top="840" w:right="1000" w:bottom="840" w:left="1000" w:header="400" w:footer="400"/>
          <w:pgNumType w:fmt="decimal"/>
          <w:cols w:space="720"/>
        </w:sectPr>
      </w:pPr>
      <w:r>
        <w:br/>
      </w:r>
      <w:r>
        <w:pict>
          <v:line id="_x0000_s131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76"/>
      </w:pPr>
    </w:p>
    <w:p>
      <w:pPr>
        <w:pStyle w:val="Normal76"/>
      </w:pPr>
      <w:r>
        <w:pict>
          <v:shape id="_x0000_i1312" type="#_x0000_t75" alt="LexisNexis®" style="width:147.75pt;height:30pt">
            <v:imagedata r:id="rId17" o:title=""/>
          </v:shape>
        </w:pict>
      </w:r>
      <w:r>
        <w:cr/>
      </w:r>
    </w:p>
    <w:p>
      <w:pPr>
        <w:pStyle w:val="Heading174"/>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Behind Closed Doors With Donors, a More Candid Romney Emerges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2012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6"/>
        <w:keepNext w:val="0"/>
        <w:spacing w:after="0" w:line="240" w:lineRule="atLeast"/>
        <w:ind w:right="0"/>
        <w:jc w:val="both"/>
      </w:pPr>
      <w:bookmarkStart w:id="153" w:name="Bookmark_76"/>
      <w:bookmarkEnd w:id="153"/>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16</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and ASHLEY PARKER; Peter Baker contributed reporting from Washington.</w:t>
      </w:r>
    </w:p>
    <w:p>
      <w:pPr>
        <w:pStyle w:val="Normal76"/>
        <w:keepNext/>
        <w:spacing w:before="240" w:after="0" w:line="340" w:lineRule="atLeast"/>
        <w:ind w:left="0" w:right="0" w:firstLine="0"/>
        <w:jc w:val="left"/>
      </w:pPr>
      <w:bookmarkStart w:id="154" w:name="Body_74"/>
      <w:bookmarkEnd w:id="154"/>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3" style="position:absolute;z-index:2518722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In Chicago, Mitt Romney regaled wealthy donors with a boyhood memory of volunteering to clean up a litter-strewn football field, the kind of humanizing tale he typically avoids on the campaign trail.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Palm Beach, Fla., he walked contributors through a list of the federal agencies he planned to shut down or combine, a level of specificity he had not offered to voters.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fund-raiser in Wilson, Wyo., he heaped praise on former Vice President Dick Cheney, aligning himself with an unpopular Republican presidency in a way he is loath to do in public.</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unvarnished tone and political candor, Mr. Romney's secretly recorded comments to donors in Boca Raton, Fla. -- in which he said 47 percent of Americans are dependent on government handouts and do not pay income taxes -- seemed jarring and unusual to those who have digested a year's worth of his public statements. They suggest the possibility of two Romneys: the careful candidate behind the lectern at a rally, and the blunt man behind closed doors with Republican contributors.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disputed that characterization, arguing that his vision and values are consistent no matter who is in the audience. ''You're coming to my fund-raiser and this is the same message that I give to people, which is that we have a very different approach, the president and I,'' he told reporters after the video began circulating.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overlap between what he says to both groups. But a review of his remarks at dozens of fund-raisers, in well-off neighborhoods from Los Angeles to Miami over the past year, highlights differences both subtle and significant in how he speaks to voters and donors, the two most important constituencies in his bid for the White House.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candidates have always tailored their messages: the speech delivered to oil workers may vary from one to religious leaders. But this year, a single group -- wealthy donors -- has consumed time and energy as never before, creating an almost parallel campaign with its own rhythm, format and sometimes even message.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opting out of the federal campaign finance system, both Mr. Romney and President Obama have committed themselves to a relentless financial race that means holding more fund-raisers than public campaign events. Over the past seven days, Mr. Romney attended 11 fund-raisers, compared with five publicized events open to the public; Mr. Obama went to six fund-raisers and just five rallies.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Romney and Mr. Obama hold fund-raisers that are closed to the news media, but they frequently allow reporters to record their introductory speeches. And details of their remarks during confidential question-and-answer sessions occasionally leak out.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embarrassing fund-raising episode four years ago during which Mr. Obama mused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''cling to guns or religion,'' he seems to hew to his standard stump speech, even behind closed doors. (And unlike at Mr. Romney's events, all cellphones and cameras are now left at the door.) But Mr. Obama, too, modifies how he talks to certain groups. In front of wealthy contributors, he often tones down or leaves out the jabs about Mr. Romney's ''personal success.''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also recites many of the same lines to donors and voters. But the intimacy of the receptions (at homes and hotels), their transactional nature ($75,000 per couple is often pledged) and familiarity with that audience (usually filled with fellow businessmen and -women), appears to put Mr. Romney at ease. He uses looser language, divulges strategy, tells detailed personal stories and takes pointed questions.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fund-raiser, Mr. Romney said the ''president wants to make this a race about attacking rich people,'' a harsher construction than normal. At another, the candidate, who usually celebrates Americans' can-do spirit, observed that ''a lot of people feel extraordinarily complacent, as if this will always have to be like this.''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acknowledged last week that donors, like investors in a company, want different information than the general public, which he tries to give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which fund-raising people who are parting with their monies are very interested in knowing: can you win or not?'' he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fund-raiser in Irvine, Calif., in July, as guests ate asparagus quiche, Mr. Romney laid out a succinct plan. ''The way I win this election is by getting people who voted for Barack Obama to say he didn't live up to their expectations,'' Mr. Romney said, offering an insider's take on why, for the better part of the year, he has described the president as a ''good guy'' who just was not up to running the country.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rallies and speeches, Mr. Romney speaks for about 20 minutes and then shakes hands with voters. He rarely takes questions, and when he does, it is just a handful.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fund-raisers. He is known to field questions for up to an hour, providing blunt and expansive responses that have defined his candidacy to a greater degree than any answer he has given to an ordinary citizen.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response to a question from a donor at a large house in Palm Beach, Fla., that Mr. Romney disclosed that he might eliminate the Department of Housing and Urban Development. ''That might not be around later,'' Mr. Romney said, according to reporters who overheard him.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Romney, in Boca Raton, said that about half the people in the country viewed themselves as ''victims'' and lived off the government, it was in reply to a contributor's question.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at a fund-raiser in Dallas, Mr. Romney walked up to individual donors as they peppered him with questions and comments about ethanol subsidies and drilling on federal lands, recalled Ray Washburne, a major donor and real estate investor in Texas. (At campaign events, Mr. Romney handles questions from the stage.)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''want to know they're being heard,'' Mr. Washburne said. Mr. Romney, he added, ''knows how to let people get it off their chest.''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''They don't want to yell it at the TV. They don't want to say it on a rope line. They want to stand there and have their conversation one on one, with Mitt looking them in the eye.''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Romney is with contributors, he at times embraces politically controversial figures. During an event at the Southampton, N.Y., estate of David H. Koch, the billionaire industrialist and political activist, a protester's plane flew overheard with a sign that read ''Romney has a Koch problem.''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look at it as a problem,'' Mr. Romney told the guests. ''I look at it as an asset.''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fund-raiser at Mr. Cheney's ranch, Mr. Romney called the former vice president ''a great American leader,'' even though he rarely mentions the Bush administration in speeches.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a fund-raiser here at the Red Rock casino and hotel on Friday, Mr. Romney singled out Sheldon Adelson, the polarizing casino magnate and outspoken Zionist who has pledged at least $40 million to groups trying to defeat Mr. Obama. ''I don't know how it is that Sheldon Adelson got the front row,'' Mr. Romney said teasingly.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bluntness has even extended to the role of his wife, Ann. When a donor in Boca Raton asked Mr. Romney why his campaign was not deploying his wife more, he replied, ''We use Ann sparingly right now so that people don't get tired of her or start attacking.'' A donor was incredulous, shouting, ''Who gets tired of Ann?''</w:t>
      </w:r>
    </w:p>
    <w:p>
      <w:pPr>
        <w:pStyle w:val="Normal76"/>
        <w:keepNext w:val="0"/>
        <w:spacing w:before="240" w:after="0" w:line="260" w:lineRule="atLeast"/>
        <w:ind w:left="0" w:right="0" w:firstLine="0"/>
        <w:jc w:val="left"/>
      </w:pPr>
      <w:r>
        <w:br/>
      </w:r>
      <w:hyperlink r:id="rId644" w:history="1">
        <w:r>
          <w:rPr>
            <w:rFonts w:ascii="arial" w:eastAsia="arial" w:hAnsi="arial" w:cs="arial"/>
            <w:b w:val="0"/>
            <w:i/>
            <w:strike w:val="0"/>
            <w:color w:val="0077CC"/>
            <w:sz w:val="20"/>
            <w:u w:val="single"/>
            <w:vertAlign w:val="baseline"/>
          </w:rPr>
          <w:t>http://www.nytimes.com/2012/09/23/us/politics/with-donors-a-more-candid-romney-emerges.html</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4" style="position:absolute;z-index:25187328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Mitt Romney at a fund-raiser in San Diego on Saturday. There are both subtle and significant differences in how he speaks to voters and to donors. (PHOTOGRAPH BY STEPHEN CROWLEY/THE NEW YORK TIMES)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76"/>
      </w:pPr>
    </w:p>
    <w:p>
      <w:pPr>
        <w:pStyle w:val="Normal76"/>
        <w:ind w:left="200"/>
        <w:sectPr>
          <w:type w:val="continuous"/>
          <w:pgMar w:top="840" w:right="1000" w:bottom="840" w:left="1000" w:header="400" w:footer="400"/>
          <w:pgNumType w:fmt="decimal"/>
          <w:cols w:space="720"/>
        </w:sectPr>
      </w:pPr>
      <w:r>
        <w:br/>
      </w:r>
      <w:r>
        <w:pict>
          <v:line id="_x0000_s1315"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77"/>
      </w:pPr>
    </w:p>
    <w:p>
      <w:pPr>
        <w:pStyle w:val="Normal77"/>
      </w:pPr>
      <w:r>
        <w:pict>
          <v:shape id="_x0000_i1316" type="#_x0000_t75" alt="LexisNexis®" style="width:147.75pt;height:30pt">
            <v:imagedata r:id="rId17" o:title=""/>
          </v:shape>
        </w:pict>
      </w:r>
      <w:r>
        <w:cr/>
      </w:r>
    </w:p>
    <w:p>
      <w:pPr>
        <w:pStyle w:val="Heading175"/>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Where Piety Meets Creativity, in Longhand</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2007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5" w:name="Bookmark_77"/>
      <w:bookmarkEnd w:id="155"/>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77"/>
        <w:keepNext/>
        <w:spacing w:before="240" w:after="0" w:line="340" w:lineRule="atLeast"/>
        <w:ind w:left="0" w:right="0" w:firstLine="0"/>
        <w:jc w:val="left"/>
      </w:pPr>
      <w:bookmarkStart w:id="156" w:name="Body_75"/>
      <w:bookmarkEnd w:id="156"/>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7" style="position:absolute;z-index:2518753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GORDON, who does her writing longhand with a vintage Waterman pen, is staring at her office computer at Barnard Hall the way Snow White's stepmother stared into her mirror: She does not like what she sees.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allergic reaction has bloomed overnight after a flight from the Carolinas; her face is puffy, her eyes hooded. ''I look like Frankenstein,'' she overstates, miserably, through swollen lips.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wonders aloud if the reaction was possibly triggered by a philosophical allergy to her ''red state'' surroundings. Ms. Gordon, 57, whose frame is draped by a wraparound blue sweater, is definitely a blue stateswoman.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polka-dot reading glasses she wears to camouflage her ocular woes? A festive red of the same shade in the Caravaggio print above her desk depicting the beheading of St. John the Baptist. No sense in being monochromatic.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Gordon, chairwoman of her alma mater's English department, was in Greensboro, N.C., for a meeting of feminist religious scholars. No, she says, there is not necessarily a disconnect between the two disciplines. Her topic was self-referential, befitting a best-selling novelist and winner of last month's $20,000 first-place award in the Story Prize competition. Her female protagonists are catapulted through life by the same themes that challenge her: family allegiances and betrayals, the failure of romance, the pull of religion, childhood grief and the damage wrought by guilt. Guilt, she jokes, is why she's the department chairwoman.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conference, she read a meditation on the 50th anniversary of her first Holy Communion. For the Story Prize, a newcomer on the literary scene that honors the underappreciated short story craft, she contributed three decades of stories in ''The Stories of Mary Gordon.'' Her book was selected from three finalists culled from a field of 65. Ms. Gordon, who hasn't had a best seller since 1985 and whose previous collection of short stories went out of print, admits to being a jittery competitor -- ''It felt like waiting for the Oscars'' -- and a jubilant winner.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first book was published 29 years ago,'' she says, referring to ''Final Payments,'' the best-selling novel she wrote while attending graduate school at Syracuse University. ''But I had never won a major award. There's something about public acclamation: It helps assuage the great impostor fears you tend to have, that although you can trick some people, since the people who give out awards have never given you one, that must mean you aren't any good.''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Gordon avoids reading reviews of her work. ''I subscribe to the theory that a good review makes you feel good for seven minutes, and a bad review makes you feel miserable for seven years,'' she says. She did make the mistake of reading the indifferent review of her award-winning story collection in The New York Times Book Review, which complained that she ''lacks a distinctly recognizable style.'' When Ms. Gordon reviews books, she prefers ''to be more of a midwife as a reviewer than a hatchet-person.''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currently at work on ''Reading Jesus,'' an alternative, nonfundamentalist interpretation of the Gospels. She considers herself a progressive, practicing dissident Catholic: ''I'm somebody who isn't obsessed with the punitive policies of the Vatican; the social justice mandate is more important than being a gatekeeper against abortion and homosexuality. The church is in a backward moment.''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Gordon's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girlhood, in Queens, was presided over by a cast of Catholic educators -- she wanted to be a nun and a poet -- and Catholic relatives who worked hard, if ineffectually, at making her more pious and less imaginative. Even after her success as a novelist, Ms. Gordon's relatives were disapproving: at a family funeral in the 1980s, one uncle took her aside to tell her he hated her books, and her cousin the nun confessed she found her books ''dreadful.'' Ah, candor.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mother, despite polio-induced infirmities, worked as a legal secretary and prided herself on being a reliable breadwinner. Her father, whom she describes as a self-hating Jew in her 1996 memoir, ''The Shadow Man,'' taught her to read at 3, championed all things literary, and died in the New York Public Library when she was 7.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mourning for him took its first perverse turn at age 12, when she accidentally discovered while rifling through some bureau drawers that his gadfly editorial experience included a girlie magazine named Hot Dog. She flushed it down the toilet, predictable enough behavior for a girl who used to put thorns in her shoes as a way of prepping for a future involving Christian martyrdom.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 left Queens for Barnard to become a writer and, in a sense, to make amends for the destiny and reputation her father failed to achieve.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was her original muse, but the surprising reception given ''Final Payments'' in 1978 was the catalyst behind a career that has yielded six novels, two short-story collections, two books of essays, a memoir (she has just finished a new memoir, ''Circling My Mother''), and a biography of Joan of Arc, her template for sturdy temperament and telling it as it is. Or, as John Leonard put in a review of her 2005 novel, ''Pearl,'' ''She may also be the least ingratiating novelist at serious work in America today.''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Gordon, married to the scholar Arthur Cash, the writer's life has not been synonymous with martyrdom: ''Motherhood and writing were the two passions I knew I needed to have in my life, and I've had both, so I'm luckier than most.''</w:t>
      </w:r>
    </w:p>
    <w:p>
      <w:pPr>
        <w:pStyle w:val="Normal77"/>
        <w:keepNext w:val="0"/>
        <w:spacing w:before="240" w:after="0" w:line="260" w:lineRule="atLeast"/>
        <w:ind w:left="0" w:right="0" w:firstLine="0"/>
        <w:jc w:val="left"/>
      </w:pPr>
      <w:r>
        <w:br/>
      </w:r>
      <w:hyperlink r:id="rId652" w:history="1">
        <w:r>
          <w:rPr>
            <w:rFonts w:ascii="arial" w:eastAsia="arial" w:hAnsi="arial" w:cs="arial"/>
            <w:b w:val="0"/>
            <w:i/>
            <w:strike w:val="0"/>
            <w:color w:val="0077CC"/>
            <w:sz w:val="20"/>
            <w:u w:val="single"/>
            <w:vertAlign w:val="baseline"/>
          </w:rPr>
          <w:t>http://www.nytimes.com</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8" style="position:absolute;z-index:25187635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MARY GORDON (Photo by Chester Higgins Jr./The New York Times)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2007</w:t>
      </w:r>
    </w:p>
    <w:p>
      <w:pPr>
        <w:pStyle w:val="Normal77"/>
      </w:pPr>
    </w:p>
    <w:p>
      <w:pPr>
        <w:pStyle w:val="Normal77"/>
        <w:ind w:left="200"/>
        <w:sectPr>
          <w:type w:val="continuous"/>
          <w:pgMar w:top="840" w:right="1000" w:bottom="840" w:left="1000" w:header="400" w:footer="400"/>
          <w:pgNumType w:fmt="decimal"/>
          <w:cols w:space="720"/>
        </w:sectPr>
      </w:pPr>
      <w:r>
        <w:br/>
      </w:r>
      <w:r>
        <w:pict>
          <v:line id="_x0000_s1319"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78"/>
      </w:pPr>
    </w:p>
    <w:p>
      <w:pPr>
        <w:pStyle w:val="Normal78"/>
      </w:pPr>
      <w:r>
        <w:pict>
          <v:shape id="_x0000_i1320" type="#_x0000_t75" alt="LexisNexis®" style="width:147.75pt;height:30pt">
            <v:imagedata r:id="rId17" o:title=""/>
          </v:shape>
        </w:pict>
      </w:r>
      <w:r>
        <w:cr/>
      </w:r>
    </w:p>
    <w:p>
      <w:pPr>
        <w:pStyle w:val="Heading176"/>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Denmark Leads Nationalist Challenge to Europe's Open Borders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2011 Saturday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8"/>
        <w:keepNext w:val="0"/>
        <w:spacing w:after="0" w:line="240" w:lineRule="atLeast"/>
        <w:ind w:right="0"/>
        <w:jc w:val="both"/>
      </w:pPr>
      <w:bookmarkStart w:id="157" w:name="Bookmark_78"/>
      <w:bookmarkEnd w:id="157"/>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Anna-Katarina Gravgaard contributed reporting.</w:t>
      </w:r>
    </w:p>
    <w:p>
      <w:pPr>
        <w:pStyle w:val="Normal78"/>
        <w:keepNext/>
        <w:spacing w:before="240" w:after="0" w:line="340" w:lineRule="atLeast"/>
        <w:ind w:left="0" w:right="0" w:firstLine="0"/>
        <w:jc w:val="left"/>
      </w:pPr>
      <w:bookmarkStart w:id="158" w:name="Body_76"/>
      <w:bookmarkEnd w:id="158"/>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1" style="position:absolute;z-index:2518784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 Ten years ago, as Denmark joined the European Union's visa-free open travel zone, the outraged Danish People's Party bought a decommissioned border guardhouse, vowing that one day it would be in use again.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most Danes dismissed the move as a colorful publicity stunt by the newly formed right-wing party.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month, the Danish People's Party was doing a victory dance, offering to donate its picturesque brick guardhouse at the German border to the government. The party had achieved its goal: Prime Minister Lars Lokke Rasmussen had agreed to restore 24-hour customs control in exchange for support on a difficult budget package.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set off an outcry in the European Union as tiny Denmark became the first member to seriously challenge the union's crowning achievement: the free movement of goods and services across borders.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and France, wrangling over a huge influx of immigrants from North Africa, have been pushing for a lesser step -- the ability to temporarily close borders in an emergency. This got the official nod of approval during a meeting of European leaders on Friday.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in Denmark remains less clear. The Danish Parliament has yet to ratify its border deal, and the union has issued a stern warning, saying Denmark's plans are probably incompatible with its ''obligations under European and international law.''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say the situation in Denmark, where support for the far right has risen steadily over the past decade, is part of a worrying trend for the European Union. Small nationalist parties in many European countries, determinedly anti-immigrant and anti-European Union, are leveraging important changes in policies.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that we are seeing across the European Union,'' said Fredrik Erixon, the director of the European Center for International Political Economy in Brussels.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Erixon and other experts say these populist parties have succeeded in producing a serious assault on the European Union's principal institutions: the euro zone and free trade across open borders.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for instance, legislation was passed recently to designate certain Italian companies as strategic and prevent their foreign takeover.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Finland, the populist True Finn Party won 19 percent of the vote in April when it campaigned on the promise to oppose any further contributions to bailing out euro zone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the far-right Freedom Party is credited with pulling that country away from its historically pro-Europe stance. In recent months, as euro zone officials have fought to steady markets in the face of a possible default by Greece, a Dutch government that relies on the openly anti-European Union party has fiercely opposed expanded powers for the union's bailout fund.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E.U. had been moving ever closer to an overarching cooperation,'' Mr. Erixon said. ''But what we are seeing now is a reversal in the overall trend. Some of the E.U.'s crown jewels are under attack.''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Denmark, political analysts say the Danish People's Party has not only drawn more and more voters since it was founded in 1998, getting 13 percent of the vote in 2007, but it has also pulled more mainstream parties to the right as they try to win those voters back, a phenomenon that experts say has occurred in many other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Marlene Wind, a political scientist at the University of Copenhagen, said that with new elections likely in the next few months, only one small party, the Social Liberal Party, initially spoke out against the border deal. ''Hardly anyone said anything because they think it might get them voters back from the D.P.P.,'' Professor Wind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support for the far right in Denmark comes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chafed the most at ultraliberal immigration policies that allowed thousands of immigrants -- from Iran, Iraq and the Balkans -- to enter the country in the 1970s, '80 and '90s.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had few policies in place to deal with the immigrants' needs, experts say. Blue-collar Danes resented that many newcomers in their neighborhoods never learned Danish and remained unemployed, clustered in the suburbs of Copenhagen.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mainstream parties avoided the subject as politically incorrect, the Danish People's Party, led by Pia Kjaersgaard, a home care attendant for the elderly before she entered politics, took it on. Ms. Kjaersgaard is widely credited with forcing an overhaul of the country's immigration policies, now among the most restrictive in Europe.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her supporters are like Rene Schultz, a 42-year-old furniture mover from Ishoj who is wistful for simpler times and blames immigrants for a rise in crime, though official statistics do not support this claim.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close the borders,'' Mr. Schultz said. ''And if they throw us out of the European Union, that's fine with me. There was a robbery here just last week. The old people are afraid to go out.''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Henriksen, the party's spokesman for social issues, said that for a country to survive, its people must share values and customs. He predicted that Sweden would fall apart because so many immigrants were living there. And he called the European Union's objections to the border deal absurd. ''If we throw someone out of the country because he is a criminal, he can turn around and walk back in,'' Mr. Henriksen said. ''That is ridiculous.''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much more Europe's nationalist parties can grow is an open question. The Danish People's Party alienated many of its supporters when it signed on to the budget deal, which called for an overhaul of the pension system in order to save costs.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Danish government continues to say that it will move forward with its agreement to have a 24-hour presence at its borders. Currently, drivers from Germany and Sweden can pass into Denmark without taking their feet off the accelerator, except for the occasional toll.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may change. Under the plan, Denmark would add about 100 customs officials, install or restore guardhouses, set up video cameras and construct special lanes where cars can be detained. Boom gates and stop signs have already been purchased.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moves, officials insist, are not in violation of the European Union's open border policy, the so-called Schengen agreement. For a while, Denmark's tax minister, Peter Christensen, insisted that six other countries in the bloc had already done what the government was proposing. But by the end of last week, that claim had been disproved.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mistake was just the latest embarrassment for the Liberal-Conservative government, which has faced protests from Swedish and German officials -- and a spate of biting comedy show material. For some Danes, the low point was watching a recent skit on a Jon Stewart-style show in Germany.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featured a newsman at the German border with Denmark, a newly installed boom gate blocking the road. In the background, a luckless German who had strayed into Danish territory was being gunned down.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were being made fun of by the Germans,'' said Professor Wind, who is appalled at the government's willingness to bargain with the Danish People's Party. ''In Denmark, we don't think of the Germans as even having a sense of humor, but this is completely on the spot and very funny. It's so embarrassing.''</w:t>
      </w:r>
    </w:p>
    <w:p>
      <w:pPr>
        <w:pStyle w:val="Normal78"/>
        <w:keepNext w:val="0"/>
        <w:spacing w:before="240" w:after="0" w:line="260" w:lineRule="atLeast"/>
        <w:ind w:left="0" w:right="0" w:firstLine="0"/>
        <w:jc w:val="left"/>
      </w:pPr>
      <w:r>
        <w:br/>
      </w:r>
      <w:hyperlink r:id="rId660" w:history="1">
        <w:r>
          <w:rPr>
            <w:rFonts w:ascii="arial" w:eastAsia="arial" w:hAnsi="arial" w:cs="arial"/>
            <w:b w:val="0"/>
            <w:i/>
            <w:strike w:val="0"/>
            <w:color w:val="0077CC"/>
            <w:sz w:val="20"/>
            <w:u w:val="single"/>
            <w:vertAlign w:val="baseline"/>
          </w:rPr>
          <w:t>http://www.nytimes.com</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22" style="position:absolute;z-index:25187942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Danish People's Party, which favors tighter borders, bought this former guardhouse at the border with Germany in 2001. (PHOTOGRAPH BY JOHAN SPANNER FOR THE NEW YORK TIMES) (A5)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2011</w:t>
      </w:r>
    </w:p>
    <w:p>
      <w:pPr>
        <w:pStyle w:val="Normal78"/>
      </w:pPr>
    </w:p>
    <w:p>
      <w:pPr>
        <w:pStyle w:val="Normal78"/>
        <w:ind w:left="200"/>
        <w:sectPr>
          <w:type w:val="continuous"/>
          <w:pgMar w:top="840" w:right="1000" w:bottom="840" w:left="1000" w:header="400" w:footer="400"/>
          <w:pgNumType w:fmt="decimal"/>
          <w:cols w:space="720"/>
        </w:sectPr>
      </w:pPr>
      <w:r>
        <w:br/>
      </w:r>
      <w:r>
        <w:pict>
          <v:line id="_x0000_s1323"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79"/>
      </w:pPr>
    </w:p>
    <w:p>
      <w:pPr>
        <w:pStyle w:val="Normal79"/>
      </w:pPr>
      <w:r>
        <w:pict>
          <v:shape id="_x0000_i1324" type="#_x0000_t75" alt="LexisNexis®" style="width:147.75pt;height:30pt">
            <v:imagedata r:id="rId17" o:title=""/>
          </v:shape>
        </w:pict>
      </w:r>
      <w:r>
        <w:cr/>
      </w:r>
    </w:p>
    <w:p>
      <w:pPr>
        <w:pStyle w:val="Heading177"/>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McCain Takes a Page From Clinton's Playbook</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2008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9"/>
        <w:keepNext w:val="0"/>
        <w:spacing w:after="0" w:line="240" w:lineRule="atLeast"/>
        <w:ind w:right="0"/>
        <w:jc w:val="both"/>
      </w:pPr>
      <w:bookmarkStart w:id="159" w:name="Bookmark_79"/>
      <w:bookmarkEnd w:id="159"/>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 THE CAUCUS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79"/>
        <w:keepNext/>
        <w:spacing w:before="240" w:after="0" w:line="340" w:lineRule="atLeast"/>
        <w:ind w:left="0" w:right="0" w:firstLine="0"/>
        <w:jc w:val="left"/>
      </w:pPr>
      <w:bookmarkStart w:id="160" w:name="Body_77"/>
      <w:bookmarkEnd w:id="160"/>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5" style="position:absolute;z-index:2518814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this spring, it appeared that Senator Barack Obama's fight with Senator Hillary Rodham Clinton would never end. In important ways, it hasn't.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Obama has watched Senator John McCain pick up central strands of Mrs. Clinton's approach, and amplify them. In exaggerated form, Mr. McCain, the presumed Republican presidential nominee, has adopted her attitude toward Mr. Obama's emergence (disdain), employed the same core argument against him (unproven and risky) and singled out his lingering electoral vulnerabilities (older voters, Rust Belt whites) in a contest where the Democrat's race forms the backdrop.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months after it began, Round 2 has yielded a similar result as in the Democratic primaries. Mr. Obama retains a lead in public opinion polls, but it has not been very big.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key elements of Mr. McCain's offensive, and Mr. Obama's response, may resonate differently than in the Obama-Clinton duel. The general election outcome may turn on which side better adapts to those differences.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Swings Harder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Establishment candidates typically use risk arguments to fend off dashing insurgents promising change. It didn't work for President Jimmy Carter against Ronald Reagan in 1980; it did for Walter F. Mondale against Gary Hart in Democratic primaries four years later.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McCain frames a choice between ''the right change and the wrong change,'' older Republicans hear echoes from 1972. The choice, President Richard Nixon asserted then of his race against George McGovern, ''is between change that works and change that won't work.''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fervor inspired by Mr. Obama's history-making candidacy poses challenges. Just as it partially obscured Mrs. Clinton's own assault on the glass ceiling limiting women in politics, it has overshadowed Mr. McCain's war-hero biography and reputation as a maverick.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assailed Mr. Obama as a novice offering ''just words,'' questioned his ability to respond to a wee-hours national security crisis and threw down shots in a bar to court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She embraced a gas-tax ''holiday,'' derided by energy experts and editorialists, in arguing that she better understood the travails of ordinary Americans.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various points, news  reports questioned her tactics and suggested that her husband, former President Bill Clinton, had injected race into the campaign by likening Mr. Obama to the Rev. Jesse Jackson. The Clintons complained in turn of news media bias.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Bitter feelings remain. In a Washington Post interview over the weekend, Mr. Clinton offered cursory praise for his party's presumed nominee; the Obama team has made it clear that Mrs. Clinton isn't likely to become his running mate.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McCain advisers paid close attention to the strong finish of a Clinton primary campaign that fell just short of defeating Mr. Obama. ''The most important thing we learned is this: Hillary Clinton won 8 of the last 13 primaries,'' said Steve Schmidt, Mr. McCain's top strategist. ''He is beatable.''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 McCain has ratcheted up his attacks, mocking his Senate colleague as a Paris Hilton-like ''celebrity,'' questioning his readiness to lead as commander in chief, calling for expanded offshore oil drilling in addition to a gas-tax holiday, and elevating attention to Mr. Obama's African-American heritage by accusing him of playing ''the race card.'' As journalists question his tactics -- for example, directly disputing a McCain advertisement claiming that Mr. Obama sought to bring television cameras on a visit to wounded soldiers -- McCain aides assert the press is in ''love'' with him.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advisers see solid strategic reasons for swinging harder than Mrs. Clinton did. Press-bashing has united Republicans for more than a generation. If many Democratic primary voters get squeamish at the specter of racial polarization, many culturally conservative swing voters that Mr. McCain needs in states like Ohio, Pennsylvania and Michigan do not.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degree, Republicans feel compelled by public opinion to adopt an aggressive stance. The electorate's desire for change is robust enough, polls indicate, that questions about Mr. Obama may represent the principal barrier to Democratic victory in November.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Self-Referendum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advisers say their task lies partly in reassuring voters that he can handle the presidency. But another part lies in redoubling their efforts, interrupted by his overseas trip, to move Mr. Obama out from behind speechmaking lecterns and to convey his on-the-ground understanding of voters' economic struggles. He will try to do so this week in Michigan, Ohio and Indiana, among other places. Mr. McCain will hit Michigan and Ohio as well as Pennsylvania, with an appearance at the Sturgis, S.D., motorcycle rally to underscore his blue-collar sensibilities.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Axelrod, the chief strategist for the Obama campaign, said voters ''have to get more comfortable'' with Mr. Obama. ''As they see him, hear him, that will help. But ultimately they're less interested in our biography than their own.''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say Team Obama must also redirect the spotlight onto his Republican rival. ''No candidate ever wins a referendum on himself,'' said the Democratic pollster Geoff Garin, who advised Mrs. Clinton. ''He needs to make the election about McCain, too.''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doing so, Mr. Obama stands a better chance of capitalizing on the most obvious way the general election battle is more auspicious for him. On touchstone issues like taxes, health care and the Iraq war, Mr. McCain remains aligned with a Republican president whose approval rating continues to hover around 30 percent, while public opinion polls seem to favor Mr. Obama on many issues.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offers Mr. Obama a line of argument unavailable in his duel with Mrs. Clinton, whose policy stances closely resembled his own.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had a very positive substantive policy agenda,'' said Howard Wolfson, a top Clinton adviser. ''The American people still don't know what John McCain would do as president of the United States other than continue George Bush's policies.''</w:t>
      </w:r>
    </w:p>
    <w:p>
      <w:pPr>
        <w:pStyle w:val="Normal79"/>
        <w:keepNext w:val="0"/>
        <w:spacing w:before="240" w:after="0" w:line="260" w:lineRule="atLeast"/>
        <w:ind w:left="0" w:right="0" w:firstLine="0"/>
        <w:jc w:val="left"/>
      </w:pPr>
      <w:r>
        <w:br/>
      </w:r>
      <w:hyperlink r:id="rId668" w:history="1">
        <w:r>
          <w:rPr>
            <w:rFonts w:ascii="arial" w:eastAsia="arial" w:hAnsi="arial" w:cs="arial"/>
            <w:b w:val="0"/>
            <w:i/>
            <w:strike w:val="0"/>
            <w:color w:val="0077CC"/>
            <w:sz w:val="20"/>
            <w:u w:val="single"/>
            <w:vertAlign w:val="baseline"/>
          </w:rPr>
          <w:t>http://www.nytimes.com</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26" style="position:absolute;z-index:25188249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JESSICA RINALDI/REUTERS) DRAWING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2008</w:t>
      </w:r>
    </w:p>
    <w:p>
      <w:pPr>
        <w:pStyle w:val="Normal79"/>
      </w:pPr>
    </w:p>
    <w:p>
      <w:pPr>
        <w:pStyle w:val="Normal79"/>
        <w:ind w:left="200"/>
        <w:sectPr>
          <w:type w:val="continuous"/>
          <w:pgMar w:top="840" w:right="1000" w:bottom="840" w:left="1000" w:header="400" w:footer="400"/>
          <w:pgNumType w:fmt="decimal"/>
          <w:cols w:space="720"/>
        </w:sectPr>
      </w:pPr>
      <w:r>
        <w:br/>
      </w:r>
      <w:r>
        <w:pict>
          <v:line id="_x0000_s132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80"/>
      </w:pPr>
    </w:p>
    <w:p>
      <w:pPr>
        <w:pStyle w:val="Normal80"/>
      </w:pPr>
      <w:r>
        <w:pict>
          <v:shape id="_x0000_i1328" type="#_x0000_t75" alt="LexisNexis®" style="width:147.75pt;height:30pt">
            <v:imagedata r:id="rId17" o:title=""/>
          </v:shape>
        </w:pict>
      </w:r>
      <w:r>
        <w:cr/>
      </w:r>
    </w:p>
    <w:p>
      <w:pPr>
        <w:pStyle w:val="Heading178"/>
        <w:keepNext w:val="0"/>
        <w:spacing w:after="200" w:line="340" w:lineRule="atLeast"/>
        <w:ind w:left="0" w:right="0" w:firstLine="0"/>
        <w:jc w:val="center"/>
      </w:pPr>
      <w:hyperlink r:id="rId675" w:history="1">
        <w:r>
          <w:rPr>
            <w:rFonts w:ascii="arial" w:eastAsia="arial" w:hAnsi="arial" w:cs="arial"/>
            <w:b/>
            <w:i/>
            <w:strike w:val="0"/>
            <w:color w:val="0077CC"/>
            <w:sz w:val="28"/>
            <w:u w:val="single"/>
            <w:vertAlign w:val="baseline"/>
          </w:rPr>
          <w:t xml:space="preserve">Workers' Rights Are Suffering in China as Manufacturing Goes Capitalist </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2001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0"/>
        <w:keepNext w:val="0"/>
        <w:spacing w:after="0" w:line="240" w:lineRule="atLeast"/>
        <w:ind w:right="0"/>
        <w:jc w:val="both"/>
      </w:pPr>
      <w:bookmarkStart w:id="161" w:name="Bookmark_80"/>
      <w:bookmarkEnd w:id="161"/>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8</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ERIK ECKHOLM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DONGGUAN, China  </w:t>
      </w:r>
    </w:p>
    <w:p>
      <w:pPr>
        <w:pStyle w:val="Normal80"/>
        <w:keepNext/>
        <w:spacing w:before="240" w:after="0" w:line="340" w:lineRule="atLeast"/>
        <w:ind w:left="0" w:right="0" w:firstLine="0"/>
        <w:jc w:val="left"/>
      </w:pPr>
      <w:bookmarkStart w:id="162" w:name="Body_78"/>
      <w:bookmarkEnd w:id="162"/>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9" style="position:absolute;z-index:2518845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young women were strolling through a sterile factory zone in China's roaring southeast, enjoying a rare day off. "Trade union?" they repeated, puzzled, when asked about workers' rights. "What's that?"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from the same distant village, the women typified the tens of millions who have flocked to China's coast to work in factories that are mainly foreign-owned, producing electronic goods, clothing, toys and other products for export.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like many of their fellow migrants, they are willing to work 12 hours a day or more for a pittance, living 12 to a room and putting aside any questions about legal rights.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pair, Ms. Fu, who said she was 20 but looked 16, said that in her toy-packing job she cleared $24 to $36 a month, "depending on overtime." With orders recently down, she said, she has been working only 10 hours a day and has started getting some Sundays off.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Fu, who declined to give her full name, said she was not aware that her wages and hours violated local labor regulations. National law sets a basic work week of up to 44 hours with at least one day off, and the local minimum wage is $48 a month, plus higher rates for overtime. "But we couldn't do anything about it anyway," she added with a shrug.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collapse of the state industries that once dominated China, tens of millions of the workers who were long portrayed as official masters of the Communist nation have been virtually cast aside.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official Communist-run trade union federation has often been little more than a bystander as the old companies are dissolved or sold.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private and foreign companies race ahead in newer industrial centers like this one in the southeastern province of Guangdong, a new kind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emerging, one dominated by rural migrants who have no tradition of unions or the security once enjoyed in state enterprises.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majority of the new companies have ignored the requirement to unionize or have created puppet bodies, according to Chinese and foreign labor experts.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China has been marginalized," said He Qinglian, a social critic and author of "The Pitfall of China's Development."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Chinese leaders, who are trying to engineer the transition to a market economy, both the old and new arenas of labor have been sources of social instability. Already thousands of worker protests, wildcat strikes and other disputes are reported each year over everything from unpaid pensions to corruption to intolerable hazards.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rapid economic development, the government is hoping to grow out of the problem as the benefits of a restructured economy gradually spread. In the meantime President Jiang Zemin has taken the step of trying to broaden the party's base by allowing in capitalists, which some Marxists say will only further diminish the officially hallowed status of workers.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inequality is growing fast, and in the years ahead, as China further opens its markets under World Trade Organization rules, labor strife -- and questions from abroad about fair labor practices -- are likely to increase.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union federation includes many officials who yearn to speak more forcefully for underdog workers. But a blizzard of examples, many from the federation's own newspaper, shows that unions are hamstrung by tight political control and by their mandate simply to help workers adjust to change.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workers and the constricted role of unions have also become a subject of formal international inquiry now that China has ratified the International Convention on Social, Economic and Cultural Rights, which explicitly calls for free labor unions.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exempted itself from that clause, arguing that its federation of unions already speaks for workers. All efforts by workers to create independent groups have been crushed, with a number of organizers sent to prison or labor camps.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labor and social security, Zhang Zuiji, speaking earlier this year, said China's workers enjoyed free association "in conformity with Chinese conditions" and that "no one has been detained or imprisoned for legitimate trade union activities."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rights and interests of workers have been protected," the minister said, adding that the government was still working to bolster the social security system and strengthen the role of unions in helping laid-off workers adapt.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All-China Trade Union Federation is now struggling to regain members and to entrench itself in the foreign-owned and private companies that have become the leading edge of China's growth.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1990's union membership fell from 130 million to perhaps 90 million by 1999, according to a union official who spoke on condition of anonymity.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new campaign, the federation hopes to sign up 20 million new members this year. Still, only about half of the nation's work force today is in unions, the official said, and a much lower portion of workers in private and foreign companies.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trade union federation declined a request for an interview but in a written response said it was working to increase union coverage in private companies.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violations of employees' rights in private firms are to some extent widespread," the federation wrote, with problems including the refusal of companies to sign labor contracts, illegal docking of wages, excessive hours, terrible work conditions and frequent injuries.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trade union federation, as it reaches into the private sector, can develop a more independent voice is a question that its own officials are debating, and one that will affect the country's future stability.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trade union federation remains simply a political tool and doesn't play a more positive role in defending worker interests, then it will be increasingly difficult to defend its exclusive status," said a Chinese scholar of labor affairs who spoke on condition of anonymity.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Qiang, who worked for several years as a clandestine labor organizer in China before fleeing to exile in the United States last year, said that "Chinese workers are beginning to understand their own rights." He pointed to the steep rise in lawsuits over labor issues and the frequent, if suppressed, efforts by factory workers to organize independently.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doesn't do a better job of promoting worker rights," he warned in an interview in New York, "we could see a real explosion of worker protests."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accounts, wages and conditions in factories run by major Western corporations and joint ventures tend to be better than average, in part because of the foreign outcry over sweatshop labor, which has led some Western companies to monitor the practices of subsidiaries and direct contractors, although rarely the behavior of subcontractors.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conditions in Hong Kong, Taiwanese and South Korean companies as well as private Chinese companies are often worse, with widespread violation of overtime limits, minimum wage laws and safety rules, say Chinese and foreign experts.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that many of these workers face today are no better than the conditions that Marx described in 'Das Kapital,' " said Ms. He, the author and social critic, who lived in the special export zone of Shenzhen until leaving this summer for the United States after suffering police harassment for her trenchant writings.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cities like Dongguan are laboratories for China's labor relations in the future. Within the borders of Dongguan, which has blossomed as a satellite of Shenzhen, thousands of companies, mainly owned by Asian investors, have created large industrial parks to produce electronic goods, clothing, shoes and other products for export.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zones of Dongguan present a strangely vacant landscape, dominated by large fenced-in factory complexes.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sole day off for those who get one, the streets are filled with strolling young men and women, many in factory uniforms and all wearing ID tags for their foray outside the gates. Cafes, bookstores and other normal trappings of urban life are nowhere to be seen.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you don't have the energy to go out anyway," said Dang Jianjun, 22, a migrant from Shaanxi Province who came to Dongguan in 1997 and landed a job in a Taiwan-owned electronics factory.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two years, Mr. Dang operated a large metal press for 12-hour shifts, seven days a week. Then, at 2 a.m., bleary-eyed, he slipped and the hot press dropped onto his hands.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factory paid immediate medical costs, responsibility for long-term compensation lay with the local government labor bureau, which offered him a one-time settlement of $14,500. "I didn't feel that was enough," said Mr. Dang, gazing down at the two stumps he has for hands.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Dang is seeking more money through the courts, and he has not yet traveled home or told his parents what happened, he said, because "it will be very hard for them to take."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China the drive to improve worker protection in private industry has been undercut by frequent collusion between local government officials and factory managers, a union official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local governments desperate to stimulate investment and generate taxes, officials have often proved willing to overlook infractions of labor laws and have allowed factory managers to set up virtually powerless unions headed by their cronies or in some cases even their wives.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of labor vastly exceeds the demand," said Zhou Litai, a lawyer in Shenzhen who has made a specialty of representing factory workers maimed on the job, "and if you're an official who wants to keep jobs in your district, then you pay attention to the interests of the owners."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young women who strolled in Dongguan one Sunday landed their factory jobs earlier this year through fellow natives of their village in Hubei Province.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walking with Ms. Fu, who gave her name only as Ms. Feng, said she made $36 a month at her electronics plant if she worked 12 hours, seven days a week. She said workers feared that they would be fired if they complained about conditions.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there no state-sponsored union in their factories, as required in principle? "Oh, yeah, I guess maybe we do have one of those," Ms. Feng said after a moment's reflection. "When the management has some new demand or request, they call us together for a meeting."</w:t>
      </w:r>
    </w:p>
    <w:p>
      <w:pPr>
        <w:pStyle w:val="Normal80"/>
        <w:keepNext w:val="0"/>
        <w:spacing w:before="240" w:after="0" w:line="260" w:lineRule="atLeast"/>
        <w:ind w:left="0" w:right="0" w:firstLine="0"/>
        <w:jc w:val="left"/>
      </w:pPr>
      <w:r>
        <w:br/>
      </w:r>
      <w:hyperlink r:id="rId676" w:history="1">
        <w:r>
          <w:rPr>
            <w:rFonts w:ascii="arial" w:eastAsia="arial" w:hAnsi="arial" w:cs="arial"/>
            <w:b w:val="0"/>
            <w:i/>
            <w:strike w:val="0"/>
            <w:color w:val="0077CC"/>
            <w:sz w:val="20"/>
            <w:u w:val="single"/>
            <w:vertAlign w:val="baseline"/>
          </w:rPr>
          <w:t>http://www.nytimes.com</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30" style="position:absolute;z-index:25188556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Women employed at factories in Dongguan, out on their day off. Tens of millions have flocked from rural areas to China's coast for such work. (Erik Eckholm/The New York Times) Map of China highlighting Dongguan: Cities like Dongguan are laboratories for Chinese labor relations.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2001</w:t>
      </w:r>
    </w:p>
    <w:p>
      <w:pPr>
        <w:pStyle w:val="Normal80"/>
      </w:pPr>
    </w:p>
    <w:p>
      <w:pPr>
        <w:pStyle w:val="Normal80"/>
        <w:ind w:left="200"/>
        <w:sectPr>
          <w:type w:val="continuous"/>
          <w:pgMar w:top="840" w:right="1000" w:bottom="840" w:left="1000" w:header="400" w:footer="400"/>
          <w:pgNumType w:fmt="decimal"/>
          <w:cols w:space="720"/>
        </w:sectPr>
      </w:pPr>
      <w:r>
        <w:br/>
      </w:r>
      <w:r>
        <w:pict>
          <v:line id="_x0000_s1331"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81"/>
      </w:pPr>
    </w:p>
    <w:p>
      <w:pPr>
        <w:pStyle w:val="Normal81"/>
      </w:pPr>
      <w:r>
        <w:pict>
          <v:shape id="_x0000_i1332" type="#_x0000_t75" alt="LexisNexis®" style="width:147.75pt;height:30pt">
            <v:imagedata r:id="rId17" o:title=""/>
          </v:shape>
        </w:pict>
      </w:r>
      <w:r>
        <w:cr/>
      </w:r>
    </w:p>
    <w:p>
      <w:pPr>
        <w:pStyle w:val="Heading179"/>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The Wind Farmers of East 11th Street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2008 Sunday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3" w:name="Bookmark_81"/>
      <w:bookmarkEnd w:id="163"/>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CY; Column 0; The City Weekly Desk; Pg. 8; EAST VILLAGE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WEIL</w:t>
      </w:r>
    </w:p>
    <w:p>
      <w:pPr>
        <w:pStyle w:val="Normal81"/>
        <w:keepNext/>
        <w:spacing w:before="240" w:after="0" w:line="340" w:lineRule="atLeast"/>
        <w:ind w:left="0" w:right="0" w:firstLine="0"/>
        <w:jc w:val="left"/>
      </w:pPr>
      <w:bookmarkStart w:id="164" w:name="Body_79"/>
      <w:bookmarkEnd w:id="164"/>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3" style="position:absolute;z-index:2518876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this month,  the lights of the city that never sleeps winked out.   It was the kind of situation that would have been tailor-made for a group of young architects who, in the 70s, took over  a five-story tenement that didn't rely on the city's electrical grid. They lived at 519 East 11th Street, and they got their  power from the wind.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top of their building, one block north of Tompkins Square Park, stood the first roof-mounted urban windmill in the United States. More than just a tower and turbines, the windmill represented a first step toward urban energy self-sufficiency, toward freedom from electricity costs, and toward a loosening of the energy monopoly.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energy crisis in 1976, when a radical young architect named Travis Price first came to New York, this windmill was just a vision. Known as the Solar Cowboy, Mr. Price wore a straw cowboy hat and had a passion for renewable power.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bring solar energy to the poor,'' said Mr. Price, who is now a practicing architect in Washington. ''And I was going to do it in an urban environment, during a recession, and that was going to be my flame.''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found a city ravaged by another kind of fire. ''A building an hour was being burned in New York,'' he said. For a host of complicated reasons, among them rising energy costs, many landlords were abandoning their buildings or worse. Eventually, the city began to repossess the apartment houses and then sell them on favorable terms to neighborhood groups.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Price, along with David Norris, a Yale architecture student who joined him in his cause, saw a problem: If the new owners simply reoccupied the abandoned buildings, the high energy costs and other factors would drive them out, too. So, along with an M.I.T. architecture student named Chip Tabor, they bought a share in a gutted tenement on East 11th Street and persuaded the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largely Puerto Rican community to help turn the building into a model for energy conservation. They installed extensive insulation and the first rooftop solar panels in Manhattan.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what was the next step?'' said Mr. Norris. ''Put up a windmill.''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Finding and restoring an old farm turbine for the windmill was easy enough, but erecting the windmill, even after all the pieces were carried up to the roof, was another matter. ''How do you lift this 30- or 40-foot tower straight up on the top of a narrow building,'' Mr. Price said, ''and not have it fall down and skewer someone? We had no budget for cranes, so we just got several cases of beer and went all down the street and said, 'Let's have a party.'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they had 40 people on the roof. ''Everybody's drinking,'' Mr. Price said. ''It's a timing issue. You can't get everyone up there unless there's drink, but you can't wait too long or they're too drunk to work.''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some pushing and tugging and lifting, the rooftop crowd soon set up the windmill. ''It was absolutely harebrained and hair-raising,'' Mr. Norris said. ''It was in contravention of every known city regulation.''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politicians soon flocked to 519 East 11th Street. ''The MacNeil/Lehrer Report'' filmed a show on its roof. Senator Ted Kennedy described the structure as ''the little windmill that could.''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felt like a rock band,'' Mr. Price recalled. ''We were cooking.''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see people doing double-takes, he added. ''And then they would suddenly see it spinning, and there would be this really delightful smile.''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storing energy produced by the windmill was difficult, the group wired it into the city's power grid. Then, when the building was producing more electricity than it was using, the grid absorbed the overflow.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Wiring into the power grid was illegal by itself, but when the group demanded that the utility reimburse them for the overflow, Con Ed urged the New York State Energy Commission to force the group to disconnect from the grid.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Ramsey Clark, a former attorney general of the United States, came to the group's aid. ''There'd been practically no urban experience like it,'' Mr. Clark said of the windmill hookup, adding that the utility was afraid of the precedent.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won the case. ''The energy commission essentially said to Con Ed, 'You've got to buy their power,' '' Mr. Norris said. ''That was huge.''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turbine  never worked well enough to provide power for the entire building, which, by 1977 or so, was home to 25 or 30 people. Either wind speeds were too low to generate sufficient power or turbulence from gusts produced a deafening noise from the windmill and caused the building to shake. Moreover, during the major blackout in 1977, unable to get a charge from Con Ed, the windmill provided insufficient power.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until 1985, when a blade was blown off during a hurricane, the windmill produced enough power to light communal areas and heat water. For the next two decades or so, its remnants jutted into the sky until, sometime in the last few years, the tower was dismantled.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interest in urban wind is growing -- plans are afoot to build a wind farm on Staten Island, for example -- but if another blackout occurs this summer there will be no light glowing on East 11th Street. There will, however, probably be vendors hawking flashlights and batteries, a thought that reminds Mr. Price of the old days.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of that hustle,'' he said, ''and think of us as the New Yorkers who hustled the wind.''</w:t>
      </w:r>
    </w:p>
    <w:p>
      <w:pPr>
        <w:pStyle w:val="Normal81"/>
        <w:keepNext w:val="0"/>
        <w:spacing w:before="240" w:after="0" w:line="260" w:lineRule="atLeast"/>
        <w:ind w:left="0" w:right="0" w:firstLine="0"/>
        <w:jc w:val="left"/>
      </w:pPr>
      <w:r>
        <w:br/>
      </w:r>
      <w:hyperlink r:id="rId684" w:history="1">
        <w:r>
          <w:rPr>
            <w:rFonts w:ascii="arial" w:eastAsia="arial" w:hAnsi="arial" w:cs="arial"/>
            <w:b w:val="0"/>
            <w:i/>
            <w:strike w:val="0"/>
            <w:color w:val="0077CC"/>
            <w:sz w:val="20"/>
            <w:u w:val="single"/>
            <w:vertAlign w:val="baseline"/>
          </w:rPr>
          <w:t>http://www.nytimes.com</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34" style="position:absolute;z-index:25188864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the '70s, activists erected a windmill on a tenement, and scaled it, below right, when they defeated Con Ed in court. (PHOTOGRAPHS BY JON NAAR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GORTON/THE NEW YORK TIMES, 1977)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2008</w:t>
      </w:r>
    </w:p>
    <w:p>
      <w:pPr>
        <w:pStyle w:val="Normal81"/>
      </w:pPr>
    </w:p>
    <w:p>
      <w:pPr>
        <w:pStyle w:val="Normal81"/>
        <w:ind w:left="200"/>
        <w:sectPr>
          <w:type w:val="continuous"/>
          <w:pgMar w:top="840" w:right="1000" w:bottom="840" w:left="1000" w:header="400" w:footer="400"/>
          <w:pgNumType w:fmt="decimal"/>
          <w:cols w:space="720"/>
        </w:sectPr>
      </w:pPr>
      <w:r>
        <w:br/>
      </w:r>
      <w:r>
        <w:pict>
          <v:line id="_x0000_s133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82"/>
      </w:pPr>
    </w:p>
    <w:p>
      <w:pPr>
        <w:pStyle w:val="Normal82"/>
      </w:pPr>
      <w:r>
        <w:pict>
          <v:shape id="_x0000_i1336" type="#_x0000_t75" alt="LexisNexis®" style="width:147.75pt;height:30pt">
            <v:imagedata r:id="rId17" o:title=""/>
          </v:shape>
        </w:pict>
      </w:r>
      <w:r>
        <w:cr/>
      </w:r>
    </w:p>
    <w:p>
      <w:pPr>
        <w:pStyle w:val="Heading180"/>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 xml:space="preserve">U.S. Sees Kidnapping of 3 as Shift by Colombia Rebels </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2003 Monday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2"/>
        <w:keepNext w:val="0"/>
        <w:spacing w:after="0" w:line="240" w:lineRule="atLeast"/>
        <w:ind w:right="0"/>
        <w:jc w:val="both"/>
      </w:pPr>
      <w:bookmarkStart w:id="165" w:name="Bookmark_82"/>
      <w:bookmarkEnd w:id="165"/>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JUAN FORERO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BOGOTA, Colombia, Feb. 16  </w:t>
      </w:r>
    </w:p>
    <w:p>
      <w:pPr>
        <w:pStyle w:val="Normal82"/>
        <w:keepNext/>
        <w:spacing w:before="240" w:after="0" w:line="340" w:lineRule="atLeast"/>
        <w:ind w:left="0" w:right="0" w:firstLine="0"/>
        <w:jc w:val="left"/>
      </w:pPr>
      <w:bookmarkStart w:id="166" w:name="Body_80"/>
      <w:bookmarkEnd w:id="166"/>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7" style="position:absolute;z-index:2518906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Americans believed kidnapped by Colombian rebels could be held as war booty by a guerrilla group that is believed to be making a major change in tactics to bring about an aggressive confrontation with Colombia and its main backer, the United States, political analysts and former rebels said today.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were most likely taken captive by a battle-hardened unit of the Revolutionary Armed Forces of Colombia, or FARC, after their United States government plane crash landed on Thursday as a result of engine failure. They have been identified by American officials in Washington as Defense Department contractors and are believed to have been moved far from the jungle region where the plane went down.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an estimated 2,000 Colombian troops searched a swath of southern Colombia, along with American rescue experts equipped with high-tech radiogear and guided by reconnaissance aircraft.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questions were being raised about what the rebel group would do with the Americans and how the United States would react.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probably does draw the United States in," said Adam Isacson, a senior associate who closely follows the military strategy in Colombia for the Washington-based Center for International Policy. "Probably the change you'll see if the FARC adopts a belligerent strategy on the United States is that the United States will be more willing to put its personnel in situations there where there is combat."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 and Colombian military officials, the big unknown as the search progresses is what the unpredictable rebels are trying to accomplish. In addition to kidnapping the three men, the rebels are believed to have killed a fourth American and a Colombian army sergeant who had also been on the plane. It was a first for a group that had never before harmed or taken prisoner a United States government employee.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that the rebel secretariat, particularly the group's aging leader, Manuel Marulanda, is obsessed with pressuring President Alvaro Uribe to agree to a prisoner exchange. The guerrillas want to trade the 23 politicians and 45 soldiers and policemen they have been holding in jungle camps for hundreds of rebels in government prisons. The Americans, who dropped into the guerrilla's lair unexpectedly, become potentially valuable leverage for the rebels.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rebels' shifting strategy clouds the situation. The group's leading military tactician, Jorge Briceno, gave a hint of what was to come 19 months ago, saying that the group would one day take its war from the countryside into the cities.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warning became a reality on Feb. 7, when a car bomb killed 33 people at an exclusive Bogota club. Then on Friday, a second explosion attributed to the group killed 18 people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city of Neiva.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much more defiant attitude," said Luis Fernando Ramirez, a former defense minister who predicts a heightened confrontation.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experts in Colombia and the United States say the group may be bristling at the deepening American involvement in Colombia. The United States has provided $2 billion in aid, mostly military, since 1997, which has helped denude much of southern Colombia of coca crops -- cutting into the rebels' revenue.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northeast Colombia, American Special Forces are training Colombian soldiers in counterinsurgency warfare to combat rebels, who have made a habit of blowing up an oil pipeline crucial to Colombia's economy.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all a result of the increased intervention of the United States in the Colombian conflict," said Gustavo Petro, a Congressman and former rebel from the disbanded M-19 guerrilla group. "They have taken them as war prisoners, and it is because they are part of the conflict and that is how the FARC sees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Blindsided by the attacks, and now the killing and kidnapping of American officials, the Colombian government has been pressing for renewed international interest and assistance. Government officials have argued that the bombings showed that the rebels have the help of international terrorist groups, while military officials here have repeatedly said the American and Colombian killed at the site of the crashed plane were shot execution style -- though American officials have refused to confirm that report.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men in the hands of the rebels, the shifting tactics and new climate are worrisome. The rebels could decide to hold the men for weeks or months or could perhaps try to improve their image by releasing them as a good-will gesture.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appears to be known about the captives' whereabouts. Some analysts said they could have been taken deeper into the jungle or high into the Andes, where kidnap victims are often held.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guys are not in that area anymore," said a senior congressional aide in Washington who helps shape Colombia policy. "Those guys are somewhere in the mountains. That's going to be tough, because the rebels move them quick."      </w:t>
      </w:r>
    </w:p>
    <w:p>
      <w:pPr>
        <w:pStyle w:val="Normal82"/>
        <w:keepNext w:val="0"/>
        <w:spacing w:before="240" w:after="0" w:line="260" w:lineRule="atLeast"/>
        <w:ind w:left="0" w:right="0" w:firstLine="0"/>
        <w:jc w:val="left"/>
      </w:pPr>
      <w:r>
        <w:br/>
      </w:r>
      <w:hyperlink r:id="rId692" w:history="1">
        <w:r>
          <w:rPr>
            <w:rFonts w:ascii="arial" w:eastAsia="arial" w:hAnsi="arial" w:cs="arial"/>
            <w:b w:val="0"/>
            <w:i/>
            <w:strike w:val="0"/>
            <w:color w:val="0077CC"/>
            <w:sz w:val="20"/>
            <w:u w:val="single"/>
            <w:vertAlign w:val="baseline"/>
          </w:rPr>
          <w:t>http://www.nytimes.com</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2003</w:t>
      </w:r>
    </w:p>
    <w:p>
      <w:pPr>
        <w:pStyle w:val="Normal82"/>
      </w:pPr>
    </w:p>
    <w:p>
      <w:pPr>
        <w:pStyle w:val="Normal82"/>
        <w:ind w:left="200"/>
        <w:sectPr>
          <w:type w:val="continuous"/>
          <w:pgMar w:top="840" w:right="1000" w:bottom="840" w:left="1000" w:header="400" w:footer="400"/>
          <w:pgNumType w:fmt="decimal"/>
          <w:cols w:space="720"/>
        </w:sectPr>
      </w:pPr>
      <w:r>
        <w:br/>
      </w:r>
      <w:r>
        <w:pict>
          <v:line id="_x0000_s1338"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83"/>
      </w:pPr>
    </w:p>
    <w:p>
      <w:pPr>
        <w:pStyle w:val="Normal83"/>
      </w:pPr>
      <w:r>
        <w:pict>
          <v:shape id="_x0000_i1339" type="#_x0000_t75" alt="LexisNexis®" style="width:147.75pt;height:30pt">
            <v:imagedata r:id="rId17" o:title=""/>
          </v:shape>
        </w:pict>
      </w:r>
      <w:r>
        <w:cr/>
      </w:r>
    </w:p>
    <w:p>
      <w:pPr>
        <w:pStyle w:val="Heading181"/>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Review/Film;</w:t>
        </w:r>
      </w:hyperlink>
      <w:r>
        <w:br/>
      </w:r>
      <w:hyperlink r:id="rId700" w:history="1">
        <w:r>
          <w:rPr>
            <w:rFonts w:ascii="arial" w:eastAsia="arial" w:hAnsi="arial" w:cs="arial"/>
            <w:b/>
            <w:i/>
            <w:strike w:val="0"/>
            <w:color w:val="0077CC"/>
            <w:sz w:val="28"/>
            <w:u w:val="single"/>
            <w:vertAlign w:val="baseline"/>
          </w:rPr>
          <w:t>THE 'PEACE RUN,' A PUNGENT LOOK AT POLAND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1988, Saturday, Late City Final Edition</w:t>
      </w:r>
    </w:p>
    <w:p>
      <w:pPr>
        <w:pStyle w:val="Normal83"/>
        <w:keepNext w:val="0"/>
        <w:spacing w:after="0" w:line="240" w:lineRule="atLeast"/>
        <w:ind w:right="0"/>
        <w:jc w:val="both"/>
      </w:pPr>
      <w:bookmarkStart w:id="167" w:name="Bookmark_83"/>
      <w:bookmarkEnd w:id="167"/>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19, Column 1; Cultural Desk; Review</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83"/>
        <w:keepNext/>
        <w:spacing w:before="240" w:after="0" w:line="340" w:lineRule="atLeast"/>
        <w:ind w:left="0" w:right="0" w:firstLine="0"/>
        <w:jc w:val="left"/>
      </w:pPr>
      <w:bookmarkStart w:id="168" w:name="Body_81"/>
      <w:bookmarkEnd w:id="168"/>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0" style="position:absolute;z-index:2518927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Race'' is a metaphor for Poland in the 1950's - and possibly in 1988, too. Feliks Falk's screenplay centers on a ''Peace Run'' by model factory workers, high-producing farmers and zealous activists, thoroughly manipulated by Communist Party bureaucrats. The director, Jerzy Domaradzki, does not spare the satire. The sadly humorous movie, made in 1981 but held back under Poland's martial law, can be seen at New Directors/New Films tonight at 8:30 and tomorrow at 1 P.M.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entrant we meet is Stefan, a conscientious fellow who talks the party lingo: ''Collective farms are a guarantee of prosperity.'' Stefan, good young Communist that he is, cannot understand why his father has been brought up on charges of being an imperialist agent; he is sure it must be a mistake and is determined to win the big race so that he can hand the country's President a letter asking for justice.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Hooking up with Stefan is Radek, an itinerant hustler, who enters the race mainly for the fun of disrupting it. Earnest Stefan is appalled when Radek steals the specially made sneaker of the front-runner, a quota-surpassing shipbuilder with flat feet. But that uncomradely act gives Stefan a shot at winning. Where the rules are rigged, Mr. Falk is suggesting, unscrupulousness is a virtue.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 is a bit strained, but the delivery is energetic and the comments pungent. As the exhausted runners go panting and limping by or drop out, a television announcer burbles on about the inspiration this ''vanguard of youth'' is giving to the peace-loving masses. The movie is awash with rousing song that may remind you of the Red Army Chorus, with exhortations (''Study Bolshevism and Show the Way to the Hesitant!'') and with cadres of the Young Poles Union, in khaki shirts and red ties, chanting ''Stalin! Stalin! Stalin!''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Pulling the strings is a cold-eyed careerist who makes sure that the Long Live and Down With banners are properly displayed and that the winner is of authentic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has an unblemished party record. ''Our organization is like a mother,'' he coos. But this born fixer has not counted on the intrusion of the born spoiler, Radek. The funniest scene finds Radek spouting quickly learned tags from Marx in a campaign to seduce a buxom young comrade. She is a good sport. As his fingers go to work on the buttons of her blouse, she observes sensibly, ''Human relations have to be separated from economics or we'll never get anywhere.''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especially that of Jaroslaw Kopaczewski as Radek, are solid enough to ground the satire in reality. The digs at the displays of totally programmed spontaneity have application to many 20th-century regimes, from Mussolini's Italy to Sandinista Nicaragua. When ''The Great Race'' was recently shown in Moscow, we are told, the reception was enthusiastic. The Russians, like the Poles, have been there, and may be there still.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the Running Are Fast With a Slogan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RACEdirected by Jerzy Domaradzki; screenplay (Polish with English subtitles) by Feliks Falk; photography by Ryszard Lenczewski; edited by Miroslawa Garlicka; music by Jerzy Matula; production design, Tadeusz Kosarewicz and Barbara Komosinska; production company: Polish Television, ''X'' Film Unit. At Roy and Niuta Titus Theater 1, Museum of Modern Art, 11 West 53d Street, as part of the New Directors/ New Films Series. Running time: 100 minutes. This film has no rating.</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Budny...Tadeusz Bradecki</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Radek Stolar...Jaroslaw Kopaczewski</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Chairman...Leon Niemczyk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Wrzesien...Krzysztof Pieczynski</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Janek Druciarek...Tadeusz Chudecki</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Kazimierz Sosna...Tomasz Dedek</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Fastyn...Cezary Harasimowicz</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Jozef Butrym...Ryszard Jablonski</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Romek Martyniuk...Edward Zentara</w:t>
      </w:r>
    </w:p>
    <w:p>
      <w:pPr>
        <w:pStyle w:val="Normal83"/>
      </w:pPr>
    </w:p>
    <w:p>
      <w:pPr>
        <w:pStyle w:val="Normal83"/>
        <w:ind w:left="200"/>
        <w:sectPr>
          <w:type w:val="continuous"/>
          <w:pgMar w:top="840" w:right="1000" w:bottom="840" w:left="1000" w:header="400" w:footer="400"/>
          <w:pgNumType w:fmt="decimal"/>
          <w:cols w:space="720"/>
        </w:sectPr>
      </w:pPr>
      <w:r>
        <w:br/>
      </w:r>
      <w:r>
        <w:pict>
          <v:line id="_x0000_s134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pgNumType w:fmt="decimal"/>
          <w:cols w:space="720"/>
          <w:titlePg w:val="0"/>
        </w:sectPr>
      </w:pPr>
    </w:p>
    <w:p>
      <w:pPr>
        <w:pStyle w:val="Normal84"/>
      </w:pPr>
    </w:p>
    <w:p>
      <w:pPr>
        <w:pStyle w:val="Normal84"/>
      </w:pPr>
      <w:r>
        <w:pict>
          <v:shape id="_x0000_i1342" type="#_x0000_t75" alt="LexisNexis®" style="width:147.75pt;height:30pt">
            <v:imagedata r:id="rId17" o:title=""/>
          </v:shape>
        </w:pict>
      </w:r>
      <w:r>
        <w:cr/>
      </w:r>
    </w:p>
    <w:p>
      <w:pPr>
        <w:pStyle w:val="Heading182"/>
        <w:keepNext w:val="0"/>
        <w:spacing w:after="200" w:line="340" w:lineRule="atLeast"/>
        <w:ind w:left="0" w:right="0" w:firstLine="0"/>
        <w:jc w:val="center"/>
      </w:pPr>
      <w:hyperlink r:id="rId707" w:history="1">
        <w:r>
          <w:rPr>
            <w:rFonts w:ascii="arial" w:eastAsia="arial" w:hAnsi="arial" w:cs="arial"/>
            <w:b/>
            <w:i/>
            <w:strike w:val="0"/>
            <w:color w:val="0077CC"/>
            <w:sz w:val="28"/>
            <w:u w:val="single"/>
            <w:vertAlign w:val="baseline"/>
          </w:rPr>
          <w:t>The Dream - and the Myth - of the 'Women's Vote'; Notebook</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 00:00 EST</w:t>
      </w:r>
    </w:p>
    <w:p>
      <w:pPr>
        <w:pStyle w:val="Normal84"/>
        <w:keepNext w:val="0"/>
        <w:spacing w:after="0" w:line="240" w:lineRule="atLeast"/>
        <w:ind w:right="0"/>
        <w:jc w:val="both"/>
      </w:pPr>
      <w:bookmarkStart w:id="169" w:name="Bookmark_84"/>
      <w:bookmarkEnd w:id="16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HESS</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used to imagine women would naturally vote together. Then we imagined they could be persuaded to. It has yet to happen.</w:t>
      </w:r>
    </w:p>
    <w:p>
      <w:pPr>
        <w:pStyle w:val="Normal84"/>
        <w:keepNext/>
        <w:spacing w:before="240" w:after="0" w:line="340" w:lineRule="atLeast"/>
        <w:ind w:left="0" w:right="0" w:firstLine="0"/>
        <w:jc w:val="left"/>
      </w:pPr>
      <w:bookmarkStart w:id="170" w:name="Body_82"/>
      <w:bookmarkEnd w:id="17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3" style="position:absolute;z-index:2518947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Victoria Woodhull ran for president of the United States, she couldn't even vote for herself. "If the women can be allowed to vote," The New York Herald claimed when Woodhull announced her bid in 1870, "Mrs. Woodhull may rely on rolling up the heaviest majority ever polled in this or any other nation." After all, the paper said, "women always take the part of each other." The Herald called for passage of a women's suffrage amendment, and then "victory for Victoria in 1872."</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before the sex scandal hit. Woodhull was a divorced woman, and sexual history was already a point of controversy. But soon the papers dredged up a truly salacious item: She once shared her home with both her first and second husbands. Woodhull defended herself in the press. She explained that her family had taken in her alcoholic, disabled ex-husband as an act of charity, not bigamy. But the headlines branded her "disgraced" and called her career "BUSTED." Woodhull was evicted from her home and forced to withdraw her 11-year-old daughter from school. The cartoonist Thomas Nast literally </w:t>
      </w:r>
      <w:hyperlink r:id="rId708" w:anchor="ifrndnloc" w:history="1">
        <w:r>
          <w:rPr>
            <w:rFonts w:ascii="arial" w:eastAsia="arial" w:hAnsi="arial" w:cs="arial"/>
            <w:b w:val="0"/>
            <w:i/>
            <w:strike w:val="0"/>
            <w:noProof w:val="0"/>
            <w:color w:val="0077CC"/>
            <w:position w:val="0"/>
            <w:sz w:val="20"/>
            <w:u w:val="single"/>
            <w:vertAlign w:val="baseline"/>
          </w:rPr>
          <w:t>drew her</w:t>
        </w:r>
      </w:hyperlink>
      <w:r>
        <w:rPr>
          <w:rFonts w:ascii="arial" w:eastAsia="arial" w:hAnsi="arial" w:cs="arial"/>
          <w:b w:val="0"/>
          <w:i w:val="0"/>
          <w:strike w:val="0"/>
          <w:noProof w:val="0"/>
          <w:color w:val="000000"/>
          <w:position w:val="0"/>
          <w:sz w:val="20"/>
          <w:u w:val="none"/>
          <w:vertAlign w:val="baseline"/>
        </w:rPr>
        <w:t xml:space="preserve"> as the Devil.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conventional wisdom that women would "always" support each other turned on its head. The suffragist support that had boosted Woodhull's candidacy fractured. A columnist for The Cincinnati Commercial wrote that while "under certain circumstances, men may vote for a candidate who is somewhat less than immaculate," a female candidate must present as "a paragon of propriety" if she hoped to "secure the feminine vote of the country in support of her political ambition."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theory that women would vote together in the interest of their gender soared and crashed once again. This was supposed to be the election where women formed a coalition to block the man who boasted of groping them; who has been accused of sexual assault by more than a dozen women; who said women who have abortions deserved to be punished; who said women facing sexual harassment at work should "find another career"; who implied that a female journalist was on her period when he didn't like her question; who said his female opponent didn't look "presidential." It was supposed to be the election in which women rejected the candidate who hates women in favor of the candidate who is one.</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although </w:t>
      </w:r>
      <w:hyperlink r:id="rId709"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won women last week - CNN exit polls            </w:t>
      </w:r>
      <w:hyperlink r:id="rId710"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that 54 percent of women voted for her - she also lost women. The women's vote was drawn and quartered by race, education, geography and marriage: 94 percent of black women voted for Clinton, while 53 percent of white women voted for Donald J. Trump; 53 percent of married women voted for him; 62 percent of white women who didn't attend college did, too. Over all, initial polls suggest that female voters were slightly            </w:t>
      </w:r>
      <w:hyperlink r:id="rId711" w:history="1">
        <w:r>
          <w:rPr>
            <w:rFonts w:ascii="arial" w:eastAsia="arial" w:hAnsi="arial" w:cs="arial"/>
            <w:b w:val="0"/>
            <w:i/>
            <w:strike w:val="0"/>
            <w:noProof w:val="0"/>
            <w:color w:val="0077CC"/>
            <w:position w:val="0"/>
            <w:sz w:val="20"/>
            <w:u w:val="single"/>
            <w:vertAlign w:val="baseline"/>
          </w:rPr>
          <w:t>less likely</w:t>
        </w:r>
      </w:hyperlink>
      <w:r>
        <w:rPr>
          <w:rFonts w:ascii="arial" w:eastAsia="arial" w:hAnsi="arial" w:cs="arial"/>
          <w:b w:val="0"/>
          <w:i w:val="0"/>
          <w:strike w:val="0"/>
          <w:noProof w:val="0"/>
          <w:color w:val="000000"/>
          <w:position w:val="0"/>
          <w:sz w:val="20"/>
          <w:u w:val="none"/>
          <w:vertAlign w:val="baseline"/>
        </w:rPr>
        <w:t xml:space="preserve"> to vote for the Democrat than they were in 2012. And the most offensive thing Mitt Romney ever said about women was that he had consulted binders full of their résumés in order to hire them to his staff.</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 "women's vote" is both a lofty American dream and an ugly little myth. It's been in circulation before women could legally cast a ballot. In 1858, a proponent of women's suffrage</w:t>
      </w:r>
      <w:hyperlink r:id="rId712"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in The New York Times that women "display more of the virtues of good citizens, forethought, temperance, industry, and self-restraint" than men do. And in 1871, Susan B. Anthony            </w:t>
      </w:r>
      <w:hyperlink r:id="rId713"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when women earned the right to vote, they'd collectively seize the moral high ground. Female voters "propose to do away with vice and immorality, to prevent the social evil" - sex work - "by giving women remunerative employment, to forbid the sale of spiritous liquors and tobacco and to teach men a higher and nobler life than the one they now follow," she said. One man at a New York parlor            </w:t>
      </w:r>
      <w:hyperlink r:id="rId714" w:history="1">
        <w:r>
          <w:rPr>
            <w:rFonts w:ascii="arial" w:eastAsia="arial" w:hAnsi="arial" w:cs="arial"/>
            <w:b w:val="0"/>
            <w:i/>
            <w:strike w:val="0"/>
            <w:noProof w:val="0"/>
            <w:color w:val="0077CC"/>
            <w:position w:val="0"/>
            <w:sz w:val="20"/>
            <w:u w:val="single"/>
            <w:vertAlign w:val="baseline"/>
          </w:rPr>
          <w:t>meeting</w:t>
        </w:r>
      </w:hyperlink>
      <w:r>
        <w:rPr>
          <w:rFonts w:ascii="arial" w:eastAsia="arial" w:hAnsi="arial" w:cs="arial"/>
          <w:b w:val="0"/>
          <w:i w:val="0"/>
          <w:strike w:val="0"/>
          <w:noProof w:val="0"/>
          <w:color w:val="000000"/>
          <w:position w:val="0"/>
          <w:sz w:val="20"/>
          <w:u w:val="none"/>
          <w:vertAlign w:val="baseline"/>
        </w:rPr>
        <w:t xml:space="preserve"> in 1894 said he supported women's suffrage only because he knew it would not challenge the status quo. "If there was danger that women might overthrow anything good," he said, "there might be a reason to prevent their voting."</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on Election Day, female Clinton supporters </w:t>
      </w:r>
      <w:hyperlink r:id="rId715" w:history="1">
        <w:r>
          <w:rPr>
            <w:rFonts w:ascii="arial" w:eastAsia="arial" w:hAnsi="arial" w:cs="arial"/>
            <w:b w:val="0"/>
            <w:i/>
            <w:strike w:val="0"/>
            <w:noProof w:val="0"/>
            <w:color w:val="0077CC"/>
            <w:position w:val="0"/>
            <w:sz w:val="20"/>
            <w:u w:val="single"/>
            <w:vertAlign w:val="baseline"/>
          </w:rPr>
          <w:t>traveled</w:t>
        </w:r>
      </w:hyperlink>
      <w:r>
        <w:rPr>
          <w:rFonts w:ascii="arial" w:eastAsia="arial" w:hAnsi="arial" w:cs="arial"/>
          <w:b w:val="0"/>
          <w:i w:val="0"/>
          <w:strike w:val="0"/>
          <w:noProof w:val="0"/>
          <w:color w:val="000000"/>
          <w:position w:val="0"/>
          <w:sz w:val="20"/>
          <w:u w:val="none"/>
          <w:vertAlign w:val="baseline"/>
        </w:rPr>
        <w:t xml:space="preserve"> to the New York cemetery where Susan B. Anthony is buried. They wore yellow roses and affixed their "I Voted" stickers to her tombstone in an act of feminist tribute. But the suffragists who fought for a woman's right to vote were invested in enfranchising a particular kind of woman. Their pitch for women's political consciousness was rooted not in the collective experience of American womanhood, but in an image of white feminine virtue. Many white suffragists pointedly ignored the women of color in the movement. Rosalie Jones, a white socialite turned suffragist, gave herself the title of "general" and led an "army" of women from New York to Washington in 1913. When a group of Southern men confronted her to ask if she favored suffrage for black women, she            </w:t>
      </w:r>
      <w:hyperlink r:id="rId716" w:history="1">
        <w:r>
          <w:rPr>
            <w:rFonts w:ascii="arial" w:eastAsia="arial" w:hAnsi="arial" w:cs="arial"/>
            <w:b w:val="0"/>
            <w:i/>
            <w:strike w:val="0"/>
            <w:noProof w:val="0"/>
            <w:color w:val="0077CC"/>
            <w:position w:val="0"/>
            <w:sz w:val="20"/>
            <w:u w:val="single"/>
            <w:vertAlign w:val="baseline"/>
          </w:rPr>
          <w:t>hedged</w:t>
        </w:r>
      </w:hyperlink>
      <w:r>
        <w:rPr>
          <w:rFonts w:ascii="arial" w:eastAsia="arial" w:hAnsi="arial" w:cs="arial"/>
          <w:b w:val="0"/>
          <w:i w:val="0"/>
          <w:strike w:val="0"/>
          <w:noProof w:val="0"/>
          <w:color w:val="000000"/>
          <w:position w:val="0"/>
          <w:sz w:val="20"/>
          <w:u w:val="none"/>
          <w:vertAlign w:val="baseline"/>
        </w:rPr>
        <w:t xml:space="preserve">, telling them that the "states must solve their own problems." And when a group of black women tried to join her march in Maryland, she            </w:t>
      </w:r>
      <w:hyperlink r:id="rId717" w:history="1">
        <w:r>
          <w:rPr>
            <w:rFonts w:ascii="arial" w:eastAsia="arial" w:hAnsi="arial" w:cs="arial"/>
            <w:b w:val="0"/>
            <w:i/>
            <w:strike w:val="0"/>
            <w:noProof w:val="0"/>
            <w:color w:val="0077CC"/>
            <w:position w:val="0"/>
            <w:sz w:val="20"/>
            <w:u w:val="single"/>
            <w:vertAlign w:val="baseline"/>
          </w:rPr>
          <w:t>refused</w:t>
        </w:r>
      </w:hyperlink>
      <w:r>
        <w:rPr>
          <w:rFonts w:ascii="arial" w:eastAsia="arial" w:hAnsi="arial" w:cs="arial"/>
          <w:b w:val="0"/>
          <w:i w:val="0"/>
          <w:strike w:val="0"/>
          <w:noProof w:val="0"/>
          <w:color w:val="000000"/>
          <w:position w:val="0"/>
          <w:sz w:val="20"/>
          <w:u w:val="none"/>
          <w:vertAlign w:val="baseline"/>
        </w:rPr>
        <w:t xml:space="preserve"> to acknowledge their existence. They took up the back of the line for a few hundred feet before falling away.</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1894, a white woman at a </w:t>
      </w:r>
      <w:hyperlink r:id="rId718" w:history="1">
        <w:r>
          <w:rPr>
            <w:rFonts w:ascii="arial" w:eastAsia="arial" w:hAnsi="arial" w:cs="arial"/>
            <w:b w:val="0"/>
            <w:i/>
            <w:strike w:val="0"/>
            <w:noProof w:val="0"/>
            <w:color w:val="0077CC"/>
            <w:position w:val="0"/>
            <w:sz w:val="20"/>
            <w:u w:val="single"/>
            <w:vertAlign w:val="baseline"/>
          </w:rPr>
          <w:t>meeting</w:t>
        </w:r>
      </w:hyperlink>
      <w:r>
        <w:rPr>
          <w:rFonts w:ascii="arial" w:eastAsia="arial" w:hAnsi="arial" w:cs="arial"/>
          <w:b w:val="0"/>
          <w:i w:val="0"/>
          <w:strike w:val="0"/>
          <w:noProof w:val="0"/>
          <w:color w:val="000000"/>
          <w:position w:val="0"/>
          <w:sz w:val="20"/>
          <w:u w:val="none"/>
          <w:vertAlign w:val="baseline"/>
        </w:rPr>
        <w:t xml:space="preserve"> of the Brooklyn Woman Suffrage Association complained that New York had become "asylum for the trash of all nations" and argued that women's suffrage ought to be carefully restricted to keep undesirable women out of the ballot box. "Think what it means to give it to all women," she said. "Our criminal and pauper men have wives; there are thousands of female operatives in tobacco factories and similar fields of labor; there are probably two million Negro women in this country who are but little uplifted above the plane of animals."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was a woman who was denied one of her country's most basic rights. And yet she was content to argue that she should get the vote only once it was safely denied to most other women. After all, she was already empowered through her proximity to white men. If lower class, nonwhite, immigrant women could vote, that soft power could be compromised. Some women were so satisfied with that arrangement that they rejected suffrage outright. In 1908, an anonymous woman </w:t>
      </w:r>
      <w:hyperlink r:id="rId71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to The New York Times to say, "There is a vast army of women who in silence resent the inference that only the so-called intelligent women have given thought to the subject and are qualified to tell what we ought to demand." She added, "We wish our position in the matter to remain as it is - one of counsel and influence." Not votes. The letter was signed: "Anti-Suffrage."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women did get the vote, they did not all vote alike, even on issues of gender equality. In 1916, suffragists </w:t>
      </w:r>
      <w:hyperlink r:id="rId720" w:history="1">
        <w:r>
          <w:rPr>
            <w:rFonts w:ascii="arial" w:eastAsia="arial" w:hAnsi="arial" w:cs="arial"/>
            <w:b w:val="0"/>
            <w:i/>
            <w:strike w:val="0"/>
            <w:noProof w:val="0"/>
            <w:color w:val="0077CC"/>
            <w:position w:val="0"/>
            <w:sz w:val="20"/>
            <w:u w:val="single"/>
            <w:vertAlign w:val="baseline"/>
          </w:rPr>
          <w:t>encouraged</w:t>
        </w:r>
      </w:hyperlink>
      <w:r>
        <w:rPr>
          <w:rFonts w:ascii="arial" w:eastAsia="arial" w:hAnsi="arial" w:cs="arial"/>
          <w:b w:val="0"/>
          <w:i w:val="0"/>
          <w:strike w:val="0"/>
          <w:noProof w:val="0"/>
          <w:color w:val="000000"/>
          <w:position w:val="0"/>
          <w:sz w:val="20"/>
          <w:u w:val="none"/>
          <w:vertAlign w:val="baseline"/>
        </w:rPr>
        <w:t xml:space="preserve"> women in states that had already legalized suffrage to vote for the presidential candidate Charles Hughes (who championed a women's suffrage amendment) over President Woodrow Wilson (who did not). The campaign was unsuccessful. "Woman voters fail to follow leaders," the Times headline read. "Voted as the men did." In 1920, the National Woman's Party            </w:t>
      </w:r>
      <w:hyperlink r:id="rId721" w:history="1">
        <w:r>
          <w:rPr>
            <w:rFonts w:ascii="arial" w:eastAsia="arial" w:hAnsi="arial" w:cs="arial"/>
            <w:b w:val="0"/>
            <w:i/>
            <w:strike w:val="0"/>
            <w:noProof w:val="0"/>
            <w:color w:val="0077CC"/>
            <w:position w:val="0"/>
            <w:sz w:val="20"/>
            <w:u w:val="single"/>
            <w:vertAlign w:val="baseline"/>
          </w:rPr>
          <w:t>predicted</w:t>
        </w:r>
      </w:hyperlink>
      <w:r>
        <w:rPr>
          <w:rFonts w:ascii="arial" w:eastAsia="arial" w:hAnsi="arial" w:cs="arial"/>
          <w:b w:val="0"/>
          <w:i w:val="0"/>
          <w:strike w:val="0"/>
          <w:noProof w:val="0"/>
          <w:color w:val="000000"/>
          <w:position w:val="0"/>
          <w:sz w:val="20"/>
          <w:u w:val="none"/>
          <w:vertAlign w:val="baseline"/>
        </w:rPr>
        <w:t xml:space="preserve"> that "the very presence of women voters in the electorate undoubtedly will insure certain reforms," including a constitutional amendment guaranteeing equal rights for women. But when the Equal Rights Amendment was introduced in 1923, no female consensus emerged. Middle-class women, who championed the amendment, were pitted against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who feared it would erode special legislative protections for female laborers. When the amendment rose again, in the 1970s, it would ultimately be defeated with the help of a new female faction, the hard-right housewives led by Phyllis Schlafly, who argued that the amendment would rob vulnerable women of legal benefits like alimony.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women agree with one another? Unlike other voting blocs, women don't cluster together in communities where they interact predominantly with other women and share the same social and economic realities. They are alienated from one another by race, class, geography, sexual orientation and marriage. In the face of those divisions, women develop radically different ideas of what it means to be a woman. Often those conceptions of womanhood conflict. And that's never more obvious than when another woman is on the ballot.</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years after Victoria Woodhull's historic run, Senator Margaret Chase Smith, a Republican from Maine, campaigned for her party's nomination for president in 1964. Though Smith had the support of organized women's clubs around the country, a Gallup poll showed that American women were less likely to accept the idea of a female president than men were. A receptionist surveyed about Smith's run said she "wouldn't feel secure under an administration headed by a woman." Even Nellie Tayloe Ross, America's first female governor - sworn into office in Wyoming in 1925, in a special election held after her husband's death - spoke out against Smith's candidacy. She thought women lacked the "</w:t>
      </w:r>
      <w:hyperlink r:id="rId722" w:history="1">
        <w:r>
          <w:rPr>
            <w:rFonts w:ascii="arial" w:eastAsia="arial" w:hAnsi="arial" w:cs="arial"/>
            <w:b w:val="0"/>
            <w:i/>
            <w:strike w:val="0"/>
            <w:noProof w:val="0"/>
            <w:color w:val="0077CC"/>
            <w:position w:val="0"/>
            <w:sz w:val="20"/>
            <w:u w:val="single"/>
            <w:vertAlign w:val="baseline"/>
          </w:rPr>
          <w:t>physical stamina</w:t>
        </w:r>
      </w:hyperlink>
      <w:r>
        <w:rPr>
          <w:rFonts w:ascii="arial" w:eastAsia="arial" w:hAnsi="arial" w:cs="arial"/>
          <w:b w:val="0"/>
          <w:i w:val="0"/>
          <w:strike w:val="0"/>
          <w:noProof w:val="0"/>
          <w:color w:val="000000"/>
          <w:position w:val="0"/>
          <w:sz w:val="20"/>
          <w:u w:val="none"/>
          <w:vertAlign w:val="baseline"/>
        </w:rPr>
        <w:t>" to be president.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Shirley Chisholm - America's first black congresswoman - announced her run for president as a Democrat in 1970, 66 percent of American women had come around to the idea of a female commander in chief. But Chisholm's bid laid bare the deep racial fault lines in the feminist movement. Though she was initially backed by a number of prominent white feminist leaders, they wavered as the 1972 election neared. Chisholm's congressional colleague Bella Abzug refused to endorse her and declined to campaign on her behalf. Gloria Steinem sat next to Chisholm on a Chicago TV talk show and hedged: "I'm supporting both Shirley and McGovern." Betty Friedan introduced Chisholm at a rally and said, "We will settle for no less than the vice presidency." Chisholm was forced to kick off her own remarks by reiterating that she was running for president, not V.P. "I don't want half-baked endorsements," she added. Once Friedan did enthusiastically commit to the campaign, her white feminist outlook proved a liability. Weeks before the Democratic National Convention, Friedan insisted on campaigning for Chisholm in Harlem, where she planned to hand out watermelons to the locals. Black women on Chisholm's staff mobilized to derail Friedan's plan at the last minute. The Amsterdam News reported that "one of the sisters on the slate had to be restrained" when she heard the news.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still, the myth persisted. "Women will decide who the next President of the United States will be," Abzug </w:t>
      </w:r>
      <w:hyperlink r:id="rId723"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at the 1983 National Women's Political Caucus, where President Ronald Reagan was roundly denounced by women in attendance. But even after Walter Mondale picked Geraldine Ferraro as his running mate, Reagan            </w:t>
      </w:r>
      <w:hyperlink r:id="rId724" w:history="1">
        <w:r>
          <w:rPr>
            <w:rFonts w:ascii="arial" w:eastAsia="arial" w:hAnsi="arial" w:cs="arial"/>
            <w:b w:val="0"/>
            <w:i/>
            <w:strike w:val="0"/>
            <w:noProof w:val="0"/>
            <w:color w:val="0077CC"/>
            <w:position w:val="0"/>
            <w:sz w:val="20"/>
            <w:u w:val="single"/>
            <w:vertAlign w:val="baseline"/>
          </w:rPr>
          <w:t>won</w:t>
        </w:r>
      </w:hyperlink>
      <w:r>
        <w:rPr>
          <w:rFonts w:ascii="arial" w:eastAsia="arial" w:hAnsi="arial" w:cs="arial"/>
          <w:b w:val="0"/>
          <w:i w:val="0"/>
          <w:strike w:val="0"/>
          <w:noProof w:val="0"/>
          <w:color w:val="000000"/>
          <w:position w:val="0"/>
          <w:sz w:val="20"/>
          <w:u w:val="none"/>
          <w:vertAlign w:val="baseline"/>
        </w:rPr>
        <w:t xml:space="preserve"> re-election with 55 percent of the female vote. Two decades later, even Sarah Palin            </w:t>
      </w:r>
      <w:hyperlink r:id="rId725" w:history="1">
        <w:r>
          <w:rPr>
            <w:rFonts w:ascii="arial" w:eastAsia="arial" w:hAnsi="arial" w:cs="arial"/>
            <w:b w:val="0"/>
            <w:i/>
            <w:strike w:val="0"/>
            <w:noProof w:val="0"/>
            <w:color w:val="0077CC"/>
            <w:position w:val="0"/>
            <w:sz w:val="20"/>
            <w:u w:val="single"/>
            <w:vertAlign w:val="baseline"/>
          </w:rPr>
          <w:t>made a bid</w:t>
        </w:r>
      </w:hyperlink>
      <w:r>
        <w:rPr>
          <w:rFonts w:ascii="arial" w:eastAsia="arial" w:hAnsi="arial" w:cs="arial"/>
          <w:b w:val="0"/>
          <w:i w:val="0"/>
          <w:strike w:val="0"/>
          <w:noProof w:val="0"/>
          <w:color w:val="000000"/>
          <w:position w:val="0"/>
          <w:sz w:val="20"/>
          <w:u w:val="none"/>
          <w:vertAlign w:val="baseline"/>
        </w:rPr>
        <w:t xml:space="preserve"> to pick up Clinton supporters in 2008, saying that Clinton "showed such determination and grace in her presidential campaign" and piggybacking on Clinton's "18 million cracks in the glass ceiling" line to argue that she and John McCain "can shatter that glass ceiling once and for all!" Fifty-seven percent of American women picked Barack Obama and Joe Biden instead.</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there ever been a more divisive female figure in American politics than Hillary Clinton? In 1992, when Clinton was running not for political office but as a more politicized first lady, she pitted homemakers against working women when she </w:t>
      </w:r>
      <w:hyperlink r:id="rId7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 suppose I could have stayed home and baked cookies and had teas, but what I decided to do was to fulfill my profession." The controversy raged for months. An Illinois homemaker mounted a campaign to send chocolate chip cookies to Mrs. Clinton in protest. Family Circle asked Clinton and Barbara Bush to submit their own cookie recipes for the readers to bake and judge (the tradition haunts first spouses to this day). Alcestis Oberg wrote in to USA Today "in defense of cookie bakers," writing: "They call me 'Cooky.' I know cookies. I love cookies. Cookie bakers are my friends. When Hillary Clinton, would-be first lady, spoke of 'staying home and baking cookies' and 'standing by your man' as if they were deadly sins for modern women, I was stunned." As one homemaker            </w:t>
      </w:r>
      <w:hyperlink r:id="rId727" w:history="1">
        <w:r>
          <w:rPr>
            <w:rFonts w:ascii="arial" w:eastAsia="arial" w:hAnsi="arial" w:cs="arial"/>
            <w:b w:val="0"/>
            <w:i/>
            <w:strike w:val="0"/>
            <w:noProof w:val="0"/>
            <w:color w:val="0077CC"/>
            <w:position w:val="0"/>
            <w:sz w:val="20"/>
            <w:u w:val="single"/>
            <w:vertAlign w:val="baseline"/>
          </w:rPr>
          <w:t>put it</w:t>
        </w:r>
      </w:hyperlink>
      <w:r>
        <w:rPr>
          <w:rFonts w:ascii="arial" w:eastAsia="arial" w:hAnsi="arial" w:cs="arial"/>
          <w:b w:val="0"/>
          <w:i w:val="0"/>
          <w:strike w:val="0"/>
          <w:noProof w:val="0"/>
          <w:color w:val="000000"/>
          <w:position w:val="0"/>
          <w:sz w:val="20"/>
          <w:u w:val="none"/>
          <w:vertAlign w:val="baseline"/>
        </w:rPr>
        <w:t xml:space="preserve"> on the "Today" show in 1992, "She has no use for us; we have no use for her."</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Republican National Convention that year, Vice President Dan Quayle's wife, Marilyn, was </w:t>
      </w:r>
      <w:hyperlink r:id="rId728" w:history="1">
        <w:r>
          <w:rPr>
            <w:rFonts w:ascii="arial" w:eastAsia="arial" w:hAnsi="arial" w:cs="arial"/>
            <w:b w:val="0"/>
            <w:i/>
            <w:strike w:val="0"/>
            <w:noProof w:val="0"/>
            <w:color w:val="0077CC"/>
            <w:position w:val="0"/>
            <w:sz w:val="20"/>
            <w:u w:val="single"/>
            <w:vertAlign w:val="baseline"/>
          </w:rPr>
          <w:t>positioned</w:t>
        </w:r>
      </w:hyperlink>
      <w:r>
        <w:rPr>
          <w:rFonts w:ascii="arial" w:eastAsia="arial" w:hAnsi="arial" w:cs="arial"/>
          <w:b w:val="0"/>
          <w:i w:val="0"/>
          <w:strike w:val="0"/>
          <w:noProof w:val="0"/>
          <w:color w:val="000000"/>
          <w:position w:val="0"/>
          <w:sz w:val="20"/>
          <w:u w:val="none"/>
          <w:vertAlign w:val="baseline"/>
        </w:rPr>
        <w:t xml:space="preserve"> as the anti-Hillary. She was introduced as "lawyer, novelist, volunteer, and she still has time to bake cookies." Liberals, she said, are angry "because most women do not wish to be liberated from their essential natures as women. Most of us love being mothers and wives, which gives our lives a richness that few men or women get from professional accomplishment alone."</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myth of the "women's vote" expects all women to see themselves reflected back in the face of a female candidate. Clinton's campaign slogan made it visceral: "I'm With Her." But there are many ways of being a woman in America. How could any one woman possibly represent all of them? As one female Trump supporter </w:t>
      </w:r>
      <w:hyperlink r:id="rId72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New York Magazine: "I think it's a disgrace to have Clinton as our first woman president. She does not represent women at all - or me, as a woman, at all. I'm sorry." It's not hard to imagine a female Democrat saying the same thing about, say, Sarah Palin. "People no longer hear, 'Do you want a woman to be president?' " the Trump campaign manager Kellyanne Conway            </w:t>
      </w:r>
      <w:hyperlink r:id="rId7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Times in February, before she joined his team. "They hear, 'Do you want that woman?' " So far, the answer has always been no.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Hess is a David Carr fellow at The New York Times.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44"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85"/>
      </w:pPr>
    </w:p>
    <w:p>
      <w:pPr>
        <w:pStyle w:val="Normal85"/>
      </w:pPr>
      <w:r>
        <w:pict>
          <v:shape id="_x0000_i1345" type="#_x0000_t75" alt="LexisNexis®" style="width:147.75pt;height:30pt">
            <v:imagedata r:id="rId17" o:title=""/>
          </v:shape>
        </w:pict>
      </w:r>
      <w:r>
        <w:cr/>
      </w:r>
    </w:p>
    <w:p>
      <w:pPr>
        <w:pStyle w:val="Heading183"/>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Blue Collars In Olive Drab</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2005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71" w:name="Bookmark_85"/>
      <w:bookmarkEnd w:id="171"/>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22; OFF TO IRAQ</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D. GLATER</w:t>
      </w:r>
    </w:p>
    <w:p>
      <w:pPr>
        <w:pStyle w:val="Normal85"/>
        <w:keepNext/>
        <w:spacing w:before="240" w:after="0" w:line="340" w:lineRule="atLeast"/>
        <w:ind w:left="0" w:right="0" w:firstLine="0"/>
        <w:jc w:val="left"/>
      </w:pPr>
      <w:bookmarkStart w:id="172" w:name="Body_83"/>
      <w:bookmarkEnd w:id="172"/>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6" style="position:absolute;z-index:2518968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humid November evening in Gulfport, Miss., National Guard members from Tennessee waited to board jumbo jets that would start their journey to Iraq. The line of soldiers was so long, it edged along the runway for hundreds of yards.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deteriorating security in Iraq, it had been obvious for months that the Guard unit -- E Troop, Second Squadron, 278th Armored Cavalry Regiment -- would be called up. Still, the deployment was tough on the soldiers and their families.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Guard, as many have noted, is not a cross-section of America. Since the draft was abandoned in 1973, the Guard has drawn overwhelmingly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like the Army itself. The incomes of members of E Troop cluster around the Tennessee median income, about $38,000. Few are well-to-do, the kinds of people who often joined the Guard to avoid going to Vietnam. Few are among the very poor, who often manned the front lines in that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Guard members have roots deep in their communities in and around Newport, Tenn. Many of their fathers and grandfathers served in the military. Older than most active Army recruits, many have wives and children, which deepens the emotional wrench and practical dislocations.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sample their views, a reporter and a photographer spent time with the soldiers during five months of training. For the most part, they did not view their role as soldiers in class terms. Many seemed to support the war in Iraq, however much they may have hated the prospect of being away from home and serving in a hostile country.   JONATHAN D. GLATER</w:t>
      </w:r>
    </w:p>
    <w:p>
      <w:pPr>
        <w:pStyle w:val="Normal85"/>
      </w:pPr>
    </w:p>
    <w:p>
      <w:pPr>
        <w:pStyle w:val="Normal85"/>
        <w:keepNext w:val="0"/>
        <w:spacing w:before="240" w:after="0" w:line="260" w:lineRule="atLeast"/>
        <w:ind w:left="0" w:right="0" w:firstLine="0"/>
        <w:jc w:val="left"/>
      </w:pPr>
      <w:r>
        <w:br/>
      </w:r>
      <w:hyperlink r:id="rId738" w:history="1">
        <w:r>
          <w:rPr>
            <w:rFonts w:ascii="arial" w:eastAsia="arial" w:hAnsi="arial" w:cs="arial"/>
            <w:b w:val="0"/>
            <w:i/>
            <w:strike w:val="0"/>
            <w:color w:val="0077CC"/>
            <w:sz w:val="20"/>
            <w:u w:val="single"/>
            <w:vertAlign w:val="baseline"/>
          </w:rPr>
          <w:t>http://www.nytimes.com</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7" style="position:absolute;z-index:25189785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Sgt. Daryell H. Ledford, 39, a crane operator who lives in Clyde, N.C., spent four years on active duty and joined the Guard in 1989. He was surprised when he visited a bar outside Camp Shelby near Hattiesburg, Miss., and saw college students spending $80 and $90 on drinks. ''Where's the money come from?'' he wondered. As he sees it, there are three types of people: ''There are rich people, who are the thinkers. There are blue-collar people like us, who are the doers. And there are the poor people, who don't do anything but will follow.'' He favors a draft. His wife, Deborah, who works at the same construction company as her husband, says he is a military ''lifer.''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Vinson L. Elliott, 28, was a supervisor at a youth correctional facility in Dandridge, Tenn. He wanted to play football in college and turn pro but was forced to drop out in his freshman year, he said, because he was late turning in financial aid papers. He immediately enlisted to get out of Newport. ''There are really no jobs or anything there,'' he recalled. ''I wanted to see something else.'' After Iraq, he wants to become a state trooper. ''People look up to state troopers,''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Jason W. Huff, 28, joined the Guard after the terrorist attacks of Sept. 11. He never much liked school, Specialist Huff said, recalling how his father, a marine, disparaged a college education. ''Dad would always talk about the people who were from college, and he didn't like them,'' he said. ''He said they knew more about books than about the job.'' His wife, Amy, carried their daughter, Karly, in seeing him off.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Edgar A. Castle, 39, was a dispatcher at a Wal-Mart warehouse in Greeneville, Tenn. He joined the Guard 20 years ago, attracted by wages for monthly weekend training. ''I thought, Well, that's the payment on my truck,'' he recalled. But now he says the respect is more important. ''We're not in it for the pay.'' Before leaving, he visited the warehouse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remarked later, ''Nobody thanks you for working at Wal-Mart.'' Sgt. Sidney E. Burton, 34, joined the Army in March 1989, served three years active duty and earned his high school equivalency degree. He has been in the Guard for 13 years. He learned about the activation three months after getting his dream job as a firefighter in Cocke County, Tenn. ''It ain't your average Joe that runs into a burning building,'' he said. Serving overseas means a raise, though he said the money had little to do with his Guard service. ''I don't believe I'd put my life on the line for money.'' His wife, Marsha, center, and his mother, Brenda Hodge, watched him pack.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Edgar A. Castle, 39, was a dispatcher at a Wal-Mart warehouse in Greeneville, Tenn. He joined the Guard 20 years ago, attracted by wages for monthly weekend training. ''I thought, Well, that's the payment on my truck,'' he recalled. But now he says the respect is more important. ''We're not in it for the pay.'' Before leaving, he visited the warehouse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remarked later, ''Nobody thanks you for working at Wal-Mart.'' (Photographs by JIM WILSON/The New York Times)(pgs. 22, 23)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2005</w:t>
      </w:r>
    </w:p>
    <w:p>
      <w:pPr>
        <w:pStyle w:val="Normal85"/>
      </w:pPr>
    </w:p>
    <w:p>
      <w:pPr>
        <w:pStyle w:val="Normal85"/>
        <w:ind w:left="200"/>
        <w:sectPr>
          <w:type w:val="continuous"/>
          <w:pgMar w:top="840" w:right="1000" w:bottom="840" w:left="1000" w:header="400" w:footer="400"/>
          <w:pgNumType w:fmt="decimal"/>
          <w:cols w:space="720"/>
        </w:sectPr>
      </w:pPr>
      <w:r>
        <w:br/>
      </w:r>
      <w:r>
        <w:pict>
          <v:line id="_x0000_s1348"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86"/>
      </w:pPr>
    </w:p>
    <w:p>
      <w:pPr>
        <w:pStyle w:val="Normal86"/>
      </w:pPr>
      <w:r>
        <w:pict>
          <v:shape id="_x0000_i1349" type="#_x0000_t75" alt="LexisNexis®" style="width:147.75pt;height:30pt">
            <v:imagedata r:id="rId17" o:title=""/>
          </v:shape>
        </w:pict>
      </w:r>
      <w:r>
        <w:cr/>
      </w:r>
    </w:p>
    <w:p>
      <w:pPr>
        <w:pStyle w:val="Heading184"/>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On My Mind;</w:t>
        </w:r>
      </w:hyperlink>
      <w:r>
        <w:br/>
      </w:r>
      <w:hyperlink r:id="rId746" w:history="1">
        <w:r>
          <w:rPr>
            <w:rFonts w:ascii="arial" w:eastAsia="arial" w:hAnsi="arial" w:cs="arial"/>
            <w:b/>
            <w:i/>
            <w:strike w:val="0"/>
            <w:color w:val="0077CC"/>
            <w:sz w:val="28"/>
            <w:u w:val="single"/>
            <w:vertAlign w:val="baseline"/>
          </w:rPr>
          <w:t>Cover-Up Chronology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1995, Tuesday, Late Edition - Final</w:t>
      </w:r>
    </w:p>
    <w:p>
      <w:pPr>
        <w:pStyle w:val="Normal86"/>
        <w:keepNext w:val="0"/>
        <w:spacing w:after="0" w:line="240" w:lineRule="atLeast"/>
        <w:ind w:right="0"/>
        <w:jc w:val="both"/>
      </w:pPr>
      <w:bookmarkStart w:id="173" w:name="Bookmark_86"/>
      <w:bookmarkEnd w:id="173"/>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25;  Column 5;  Editorial Desk ; Column 5; ; Op-Ed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M. ROSENTHAL </w:t>
      </w:r>
    </w:p>
    <w:p>
      <w:pPr>
        <w:pStyle w:val="Normal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 M. ROSENTHAL </w:t>
      </w:r>
    </w:p>
    <w:p>
      <w:pPr>
        <w:pStyle w:val="Normal86"/>
        <w:keepNext/>
        <w:spacing w:before="240" w:after="0" w:line="340" w:lineRule="atLeast"/>
        <w:ind w:left="0" w:right="0" w:firstLine="0"/>
        <w:jc w:val="left"/>
      </w:pPr>
      <w:bookmarkStart w:id="174" w:name="Body_84"/>
      <w:bookmarkEnd w:id="174"/>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0" style="position:absolute;z-index:2518999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now in -- not all of it yet, but enough to prove that the U.S. Government knew a year in advance that Mexico was headed for financial disaster. The chronology shows that the Administration used the year to keep the information secret and feed the American public a false, knowingly deceptive line about the strengths of the Mexican economy.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cover-up went on until Mexico was only a day or two from bankruptcy. Then, announcing that an emergency existed, the President ordered a $20 billion American loan, plus another $20 billion or so of "international" money, much of which will also be paid by U.S. taxpayers.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 bailout, the Administration is still withholding full documentation, and real candor. But why should it worry? After President Clinton ordered the loan out of special funds, without debate or vote in Congress, the Republican and Democratic leadership in Congress, grateful at avoiding responsibility, told him how fine, how brave he was for going over their heads.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nine senators, led by Alfonse D'Amato, Republican of New York, have had the gall to hold hearings in the Banking Committee.  They are trying to get through the still-heavy Administration smokescreen of secrecy and evasion.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has introduced a bill putting a $5 billion cap on the loan.  That would still be 5 times larger and for 10 times longer than any faintly similar past loan.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$5 billion cap is not the real issue. If the senators want more, they can amend the D'Amato bill. Mr. D'Amato is trying to get them to face what they ran from last year: a vote on the bailout, and if yes, for how much.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soul rebels at the thought that without a by-your-leave the Government is entitled to spend even $20 billion of my money to meet a crisis it had concealed. So here is part of the still-emerging chronology of deception coming out of the hearings and other sources: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and fall 1993: U.S. pushes through the North American Free Trade Agreement by proclaiming Mexican economic stability.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1994: The International Monetary Fund privately warns that Mexico is living like a credit-card addict.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23: U.S. lends Mexico $6 billion for quick-fix peso bolstering.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C.I.A. privately warns Treasury of dangers of Mexican collapse.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August: Treasury privately warns Mexico.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Lloyd Bentsen, then Secretary of Treasury, privately warns Mexico himself. Publicly he expresses support for Mexico.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9: Mr. Clinton praises Mexico, publicly, as fine example of economic development.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20: Mexico devalues peso; U.S. taxpayers learn of crisis.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12, 1995: President suggests Congress enact $40 billion loan; finds Congress vastly reluctant.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31: President and Congress acknowledge emergency, President allocates $20 billion. Congress surrenders right to vote or debate.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Mexico has already spent $5 billion of American money making good on its high-interest bonds and is readying another $5 billion.  The money has whipped from Washington to Mexico to Mexican and foreign investors and currency speculators, and from them out of the country. As unconsulted lenders, Americans at least should know who they are, and how close to the Mexican or U.S. Government.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Mexican workers, they know they will also have to pay -- in taxes, lost collateral, lost jobs. At least they have the good sense to be surly about the whole mess.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concern for Mexico would have meant public warnings from Washington as soon as trouble was discovered. Legitimate confidentiality does not include deceiving the world. But that would have brought embarrassing revelations at the very time Mexico and the U.S. were both preparing for elections.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insists it did nothing wrong. This deprives Americans even of the small satisfaction of knowing that the responsible officials and their political masters have learned anything at all from the great U.S.-Mexico combination plate, catch-up with botch-up.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3: Senator D'Amato supplies me with his New Yorker's sum-up of American and Mexican behavior: "The king has no suit."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1995</w:t>
      </w:r>
    </w:p>
    <w:p>
      <w:pPr>
        <w:pStyle w:val="Normal86"/>
      </w:pPr>
    </w:p>
    <w:p>
      <w:pPr>
        <w:pStyle w:val="Normal86"/>
        <w:ind w:left="200"/>
        <w:sectPr>
          <w:type w:val="continuous"/>
          <w:pgMar w:top="840" w:right="1000" w:bottom="840" w:left="1000" w:header="400" w:footer="400"/>
          <w:pgNumType w:fmt="decimal"/>
          <w:cols w:space="720"/>
        </w:sectPr>
      </w:pPr>
      <w:r>
        <w:br/>
      </w:r>
      <w:r>
        <w:pict>
          <v:line id="_x0000_s1351"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87"/>
      </w:pPr>
    </w:p>
    <w:p>
      <w:pPr>
        <w:pStyle w:val="Normal87"/>
      </w:pPr>
      <w:r>
        <w:pict>
          <v:shape id="_x0000_i1352" type="#_x0000_t75" alt="LexisNexis®" style="width:147.75pt;height:30pt">
            <v:imagedata r:id="rId17" o:title=""/>
          </v:shape>
        </w:pict>
      </w:r>
      <w:r>
        <w:cr/>
      </w:r>
    </w:p>
    <w:p>
      <w:pPr>
        <w:pStyle w:val="Heading185"/>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EARNING IT: IN THE VINEYARD;</w:t>
        </w:r>
      </w:hyperlink>
      <w:r>
        <w:br/>
      </w:r>
      <w:hyperlink r:id="rId754" w:history="1">
        <w:r>
          <w:rPr>
            <w:rFonts w:ascii="arial" w:eastAsia="arial" w:hAnsi="arial" w:cs="arial"/>
            <w:b/>
            <w:i/>
            <w:strike w:val="0"/>
            <w:color w:val="0077CC"/>
            <w:sz w:val="28"/>
            <w:u w:val="single"/>
            <w:vertAlign w:val="baseline"/>
          </w:rPr>
          <w:t>Immigrant's Search For Logic Leads Him To Top of C.P.A. Class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1995, Sunday, Late Edition - Final</w:t>
      </w:r>
    </w:p>
    <w:p>
      <w:pPr>
        <w:pStyle w:val="Normal87"/>
        <w:keepNext w:val="0"/>
        <w:spacing w:after="0" w:line="240" w:lineRule="atLeast"/>
        <w:ind w:right="0"/>
        <w:jc w:val="both"/>
      </w:pPr>
      <w:bookmarkStart w:id="175" w:name="Bookmark_87"/>
      <w:bookmarkEnd w:id="175"/>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14;  Column 1;  Money and Business/Financial Desk ; Column 1;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PEDER ZANE </w:t>
      </w:r>
    </w:p>
    <w:p>
      <w:pPr>
        <w:pStyle w:val="Normal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 PEDER ZANE </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PROVIDENCE, R.I.</w:t>
      </w:r>
    </w:p>
    <w:p>
      <w:pPr>
        <w:pStyle w:val="Normal87"/>
        <w:keepNext/>
        <w:spacing w:before="240" w:after="0" w:line="340" w:lineRule="atLeast"/>
        <w:ind w:left="0" w:right="0" w:firstLine="0"/>
        <w:jc w:val="left"/>
      </w:pPr>
      <w:bookmarkStart w:id="176" w:name="Body_85"/>
      <w:bookmarkEnd w:id="176"/>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3" style="position:absolute;z-index:2519019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Vitaly Sorkin, life is not what it used to be. When he immigrated here from the Soviet Union in 1990 he spoke little English and worked in a deli. "You want lettuce on that?" he used to say. "Mustard or mayonnaise? Tomatoes?"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Sorkin is an accountant with a Big Six firm, KPMG Peat Marwick. And he says that complicated terms like amortization, depreciation and intangible assets are a piece of cake.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classic: the hard-driving immigrant. But Mr. Sorkin is not merely upwardly mobile. By one measure, he has gone higher than anyone else. Just a few months after his graduation from Bryant College in Smithfield, R.I., he earned the best score in the nation on the legendarily difficult Certified Public Accountant exam.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just as he switched from Russian to English, this 23-year-old son of Communism also mastered capitalism's main language in five years.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pretty hard test," he said, swishing a prawn through clarified butter at a downtown restaurant here. "But . . ." He trailed off, modestly.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modestly, in fact.  Only about 12 percent of prospective C.P.A.'s pass the four-section, 15 and a half-hour exam on their first try.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 Chain, a partner at another of the Big Six firms, Deloitte &amp; Touche, said many of the field's top people had taken the test three or four times before they could put those three letters after their names.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passes the first time, much less gets the highest score, it's pretty amazing." he said, confessing that he took the test three times.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Mr. Sorkin was not flush with resources on either side of the Atlantic. He was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Gomel, a small city 175 miles southeast of Minsk in Belarus.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it's not what you know but who you know that counts -- and we didn't know anyone," he said, laughing. It didn't help that Gomel was the site of some of Chernobyl's heaviest fallout.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Sorkin and his family immigrated to Pawtucket, R.I., on Feb. 12, 1990. His father found work as a mechanic and his mother cleaned rooms at a nursing home, while Mr. Sorkin and his younger brother went to school.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Sorkin said he majored in accounting to be able to make a living right out of college. But he also gives other reasons for his career choice -- and in them are clues to the desire that took him so far, so fast.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drawn to accounting because I was curious about America," he said. "Business is the engine of the society. Here the system is rational. There's a procedure for everything, from getting movie tickets to doing a leveraged buyout. Once I plugged into the logic of how things work, I was, like they say, a duck in water."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then traced the story back again to his childhood in Russia.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the ever-longer lines for basic goods in the late 1980's as the Soviet system breathed its last gasps, with crime and rampant inflation rising and expectations nonexistent.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student there I was drawn to math because it was logic and order," he said. "It was a rational realm in a world without reason."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is surrounded by the order he craves.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results came back from the test everyone here congratulated me and I got a small bonus," he said, popping another prawn into his mouth. "Then it was back to work. That's how it goes here."</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4" style="position:absolute;z-index:25190297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Five years after learning his first English phrase, Vitaly Sorkin is the highest scorer on the difficult C.P.A. exam. (Marilyn Humphries for The New York Times)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1995</w:t>
      </w:r>
    </w:p>
    <w:p>
      <w:pPr>
        <w:pStyle w:val="Normal87"/>
      </w:pPr>
    </w:p>
    <w:p>
      <w:pPr>
        <w:pStyle w:val="Normal87"/>
        <w:ind w:left="200"/>
        <w:sectPr>
          <w:type w:val="continuous"/>
          <w:pgMar w:top="840" w:right="1000" w:bottom="840" w:left="1000" w:header="400" w:footer="400"/>
          <w:pgNumType w:fmt="decimal"/>
          <w:cols w:space="720"/>
        </w:sectPr>
      </w:pPr>
      <w:r>
        <w:br/>
      </w:r>
      <w:r>
        <w:pict>
          <v:line id="_x0000_s1355"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88"/>
      </w:pPr>
    </w:p>
    <w:p>
      <w:pPr>
        <w:pStyle w:val="Normal88"/>
      </w:pPr>
      <w:r>
        <w:pict>
          <v:shape id="_x0000_i1356" type="#_x0000_t75" alt="LexisNexis®" style="width:147.75pt;height:30pt">
            <v:imagedata r:id="rId17" o:title=""/>
          </v:shape>
        </w:pict>
      </w:r>
      <w:r>
        <w:cr/>
      </w:r>
    </w:p>
    <w:p>
      <w:pPr>
        <w:pStyle w:val="Heading186"/>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In New Orleans, Progress at Last in the Lower Ninth Ward</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2007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8"/>
        <w:keepNext w:val="0"/>
        <w:spacing w:after="0" w:line="240" w:lineRule="atLeast"/>
        <w:ind w:right="0"/>
        <w:jc w:val="both"/>
      </w:pPr>
      <w:bookmarkStart w:id="177" w:name="Bookmark_88"/>
      <w:bookmarkEnd w:id="177"/>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12</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Feb. 22 </w:t>
      </w:r>
    </w:p>
    <w:p>
      <w:pPr>
        <w:pStyle w:val="Normal88"/>
        <w:keepNext/>
        <w:spacing w:before="240" w:after="0" w:line="340" w:lineRule="atLeast"/>
        <w:ind w:left="0" w:right="0" w:firstLine="0"/>
        <w:jc w:val="left"/>
      </w:pPr>
      <w:bookmarkStart w:id="178" w:name="Body_86"/>
      <w:bookmarkEnd w:id="178"/>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7" style="position:absolute;z-index:2519050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new houses built in the Lower Ninth Ward since Hurricane Katrina were turned over to their owners on Thursday, creating a small island of hope in a sea of ruin.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Side by side, sparkling and bright on Delery Street at the neighborhood's eastern edge, the two houses unveiled at a ceremony on Thursday stand out in a landscape grimly frozen since the storm. The twin pastel variants on traditional New Orleans architecture sit incongruously whole amid block after block of ruined shells with doors swinging open and windows gaping wide.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Empty during the day and dark at night, this area is a long way from being a neighborhood again, even though it has been the focus of intensive volunteer efforts and organizing since the storm. The destruction of the Lower Ninth Ward, which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black before the hurricane, and its subsequent failure to begin recovering, have become symbols for what some see as inequities in this city's halting revival.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symbolism was much in evidence at the ceremony, a gathering of the homeowners and the varied volunteer forces that built the $125,000 solid pine houses, which officials said are elevated five feet and designed to resist hurricane-force winds. It was an occasion to look past the catastrophe that sent a wall of water rushing into the Lower Ninth Ward 18 months ago, at least for the moment. If the levees fail again and a similar volume of water comes through, the new houses will take only two feet of water, the contractor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promises on Thursday to bring the neighborhood back, particularly from Acorn, the nonprofit neighborhood group that organized the construction and helped finance the two houses. There was cheering, there were plaques for the volunteers, and there were speeches by politicians and preachers.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were the two sturdy women who had been next-door neighbors for 25 years until Hurricane Katrina blew their houses away, the owners Gwendolyn Guice and Josephine Butler, who received the keys to the new houses on Thursday.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and the volunteers built the houses on the same spot as the women's original ones, and both women seemed overcome at being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all over hoops,'' Ms. Guice said, switching between tears and smiles as she happily showed off her trim little green house, a subtle modification of the classic New Orleans front-to-back-hall style.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out the back at a nearby school building with a collapsed roof and a muddy vacant lot where there was once a house, Ms. Guice was adamant that Thursday represented a hopeful beginning on a street that once sheltered many solid homeowners.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are just sitting back, waiting and seeing,'' Ms. Guice said.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re-installment and Ms. Butler's, she insisted, would help draw people back. And given the privations of her long exile, much of it spent in Houston, she would not be fazed by living in the ward's darkness and isolation, she suggested.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showed no regrets about the fate of her old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did find the den,'' Ms. Guice said. ''It just shoved straight off. It might be floating in the gulf.''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complications of the demonstration project on Delery Street raise questions about its usefulness as a prototype. The two houses were financed by Acorn and a California bank, and the two women are planning to repay their loans using their insurance proceeds and money they hope will be forthcoming from Louisiana's Road Home housing aid program. Louisiana State University's School of Architecture helped design the houses, students from the school helped build them, young people from Covenant House did odd jobs, a church provided landscaping, and even the novelist Richard Ford, who recently moved back to the city, pitched in.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often this process could be replicated is unclear, though Acorn has money for more loans. Some believe that a neighborhood as destitute as this one cannot come back without large-scale intervention.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have a problem of quantity, and anything that can't be delivered in quantity is not a suitable prototype, regardless of the fantastic intentions,'' said Andres Duany, the Miami architect and planner who has played a leading role in this city's efforts at rebuilding. ''The verification is not aesthetics, not the degree of good will; it's quantity.''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under Thursday's bright sun, the focus was not on the hurdles.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try not to focus on how bad everything is, you can focus on what is good,'' Allan Jones, an electrician who worked on the two houses, said as he surveyed the bleak landscape. ''There is potential.''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Ford spoke at the ceremony of the ''valiant and hopeful house-raising,'' and those words captured the spirit of an enterprise that seemed as much a challenge to the future as a foundation for something new.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Butler moved to the area nearly 60 years ago, it was still a semi-wilderness, recalled Tanya Harris, her granddaughter and an Acorn official.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shot in the dark,'' Ms. Harris said. ''This was a leap of faith.''</w:t>
      </w:r>
    </w:p>
    <w:p>
      <w:pPr>
        <w:pStyle w:val="Normal88"/>
        <w:keepNext w:val="0"/>
        <w:spacing w:before="240" w:after="0" w:line="260" w:lineRule="atLeast"/>
        <w:ind w:left="0" w:right="0" w:firstLine="0"/>
        <w:jc w:val="left"/>
      </w:pPr>
      <w:r>
        <w:br/>
      </w:r>
      <w:hyperlink r:id="rId762" w:history="1">
        <w:r>
          <w:rPr>
            <w:rFonts w:ascii="arial" w:eastAsia="arial" w:hAnsi="arial" w:cs="arial"/>
            <w:b w:val="0"/>
            <w:i/>
            <w:strike w:val="0"/>
            <w:color w:val="0077CC"/>
            <w:sz w:val="20"/>
            <w:u w:val="single"/>
            <w:vertAlign w:val="baseline"/>
          </w:rPr>
          <w:t>http://www.nytimes.com</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58" style="position:absolute;z-index:25190604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Gwendolyn Guice and Josephine Butler, next-door neighbors before Hurricane Katrina, will be again in the Lower Ninth Ward's first new houses. (Photo by Cheryl Gerber for The New York Times)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2007</w:t>
      </w:r>
    </w:p>
    <w:p>
      <w:pPr>
        <w:pStyle w:val="Normal88"/>
      </w:pPr>
    </w:p>
    <w:p>
      <w:pPr>
        <w:pStyle w:val="Normal88"/>
        <w:ind w:left="200"/>
        <w:sectPr>
          <w:type w:val="continuous"/>
          <w:pgMar w:top="840" w:right="1000" w:bottom="840" w:left="1000" w:header="400" w:footer="400"/>
          <w:pgNumType w:fmt="decimal"/>
          <w:cols w:space="720"/>
        </w:sectPr>
      </w:pPr>
      <w:r>
        <w:br/>
      </w:r>
      <w:r>
        <w:pict>
          <v:line id="_x0000_s1359"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89"/>
      </w:pPr>
    </w:p>
    <w:p>
      <w:pPr>
        <w:pStyle w:val="Normal89"/>
      </w:pPr>
      <w:r>
        <w:pict>
          <v:shape id="_x0000_i1360" type="#_x0000_t75" alt="LexisNexis®" style="width:147.75pt;height:30pt">
            <v:imagedata r:id="rId17" o:title=""/>
          </v:shape>
        </w:pict>
      </w:r>
      <w:r>
        <w:cr/>
      </w:r>
    </w:p>
    <w:p>
      <w:pPr>
        <w:pStyle w:val="Heading187"/>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After a Racial Incident, Redemption or Payback?</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2008 Monday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9"/>
        <w:keepNext w:val="0"/>
        <w:spacing w:after="0" w:line="240" w:lineRule="atLeast"/>
        <w:ind w:right="0"/>
        <w:jc w:val="both"/>
      </w:pPr>
      <w:bookmarkStart w:id="179" w:name="Bookmark_89"/>
      <w:bookmarkEnd w:id="179"/>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BOOKS OF THE TIMES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89"/>
        <w:keepNext/>
        <w:spacing w:before="240" w:after="0" w:line="340" w:lineRule="atLeast"/>
        <w:ind w:left="0" w:right="0" w:firstLine="0"/>
        <w:jc w:val="left"/>
      </w:pPr>
      <w:bookmarkStart w:id="180" w:name="Body_87"/>
      <w:bookmarkEnd w:id="180"/>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1" style="position:absolute;z-index:2519080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George Pelecanos's storytelling style increasingly takes on a blunt economy like Elmore Leonard's, his central concerns become ever more clear: He writes about manhood. He dramatizes the ways in which masculinity and morality converge. His male characters are caught up in the continuing struggle between virtue and street swagger, and there is never any question as to where   Mr. Pelecanos's heart is. When a little boy reaches out to a grown man for fatherly guidance, and the grown man accepts that mission, all is right  in this author's  world.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a boy grows up wild or an older man preys on the young, Mr. Pelecanos's crime tales are set in motion. Their lean, chilling brand of suspense resembles that of the classic western. It's never hard to tell who the good guys are; what's hard is to guess how much villainy they will have to deflect. More and more assuredly he draws characters who not only play out their narrative roles but also exemplify his own ideas of right and wrong.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Turnaround'' is a tough but relatively uncomplicated illustration of his methods. Unlike ''Drama City'' and ''The Night Gardener,'' the two enormously ambitious nail-biters that have preceded it, this is a more modest but still hard-hitting urban parable. It revolves, as Mr. Pelecanos's tales now frequently do, around a lethal  event  that has cast a long shadow and shaped the lives of its survivors for decades. In this case an  ugly race-baiting incident from 1972 irrevocably damaged six of the teenage boys who were involved.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prologue to ''The Turnaround'' describes how three  stoned white kids provoke a fight in a black neighborhood. They drive by, tossing from their car a cherry pie and a racial slur. Then they discover that they have driven down a dead-end street and will have to make the U-turn of the title. And go back to finish what they stupidly started.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whites is an ambitious sort. He is headed for an elite college, and this incident will never really trouble him again. The other two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sons of the Greatest Generation who ''would grow up in a futile, unspoken attempt to be as tough as their old men.'' Of these two, one is killed in the 1972 melee. The other, Alex Pappas, was a reluctant and confused back-seat passenger in the ill-fated car. Alex is beaten to the point of disfigurement,  and he grows up under a burden of regret. This makes him a full-fledged Pelecanos hero.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teenagers are two brothers, Raymond  and James Monroe, and Charles Baker, a bad-seed thug easily drawn into violence. James  pays a steep price as a fall guy once  Baker, who beat up Alex, makes a deal with the police. The judge in charge of the case chooses to see the white boys as harmless pranksters and the blacks as the incident's real troublemakers.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narrative of ''The Turnaround'' begins when all of the survivors are in their 50s, with their adult destinies long determined. Alex has taken over his father's Greek diner. And every little thing about the way he runs this establishment attests to his decency. Alex had two sons, one of whom now hopes to make the restaurant more upscale. The other died in Iraq, so Alex now does his best to help out injured veterans. And Mr. Pelecanos, like some of today's other top-flight crime writers, has pointedly focused his attention to the war's human toll and the nation's obliviousness to it. One character in this book is aghast at a popular film's jokey image of an amputee with a machine gun in place of her leg.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Raymond has had no contact with Alex since the fight, he and Alex have wound up with much in common. Raymond  has a son in Afghanistan. And he works as a physical therapist at the Walter Reed Army Medical Center. When the two fathers accidentally cross paths at Walter Reed, Raymond  recognizes Alex by the scarring around Alex's eye. Raymond  remembers how those scars got there. And he determines to make the real spiritual turnaround that ''The Turnaround'' is about.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upon this central situation, Mr. Pelecanos places  Baker, who is still a menace, in a position to dredge up the past and make trouble. He also lets  Baker  prey on young drug dealers who are growing up fast, brazen and empty. One of them, a white kid who affects ghetto style, embraces that trademark mix of video games, junk food and laziness that Mr. Pelecanos loves to demonize.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his books can be very simply built; they are what they eat, drink, smoke, watch, wear and read or don't read. They are the results of their own easily summarized choices. They are almost scientific byproducts of the households in which they were either overlooked, abused or raised.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 he had caught was an express,'' Mr. Pelecanos writes about how one of the book's losers gets caught up in its inexorable movement toward darkness. But there are others here who are determined to make amends, on the theory that ''you move along in life, you feel the need to make the beds you left undone.'' Plain as this is, it's also cogent and powerful, delivered without the preachiness into which Mr. Pelecanos has been known to lapse. He tells a tight, suspenseful story. And he packs enough of a wallop to put ''The Turnaround'' on an express bus of its own.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TURNAROUND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George Pelecanos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294 pages. Little, Brown &amp; Company. $24.99. </w:t>
      </w:r>
    </w:p>
    <w:p>
      <w:pPr>
        <w:pStyle w:val="Normal89"/>
        <w:keepNext w:val="0"/>
        <w:spacing w:before="240" w:after="0" w:line="260" w:lineRule="atLeast"/>
        <w:ind w:left="0" w:right="0" w:firstLine="0"/>
        <w:jc w:val="left"/>
      </w:pPr>
      <w:r>
        <w:br/>
      </w:r>
      <w:hyperlink r:id="rId770" w:history="1">
        <w:r>
          <w:rPr>
            <w:rFonts w:ascii="arial" w:eastAsia="arial" w:hAnsi="arial" w:cs="arial"/>
            <w:b w:val="0"/>
            <w:i/>
            <w:strike w:val="0"/>
            <w:color w:val="0077CC"/>
            <w:sz w:val="20"/>
            <w:u w:val="single"/>
            <w:vertAlign w:val="baseline"/>
          </w:rPr>
          <w:t>http://www.nytimes.com</w:t>
        </w:r>
      </w:hyperlink>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62" style="position:absolute;z-index:25190912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Pelecanos (PHOTOGRAPH BY STIRLING ELMENDORF) (pg.E7)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2008</w:t>
      </w:r>
    </w:p>
    <w:p>
      <w:pPr>
        <w:pStyle w:val="Normal89"/>
      </w:pPr>
    </w:p>
    <w:p>
      <w:pPr>
        <w:pStyle w:val="Normal89"/>
        <w:ind w:left="200"/>
        <w:sectPr>
          <w:type w:val="continuous"/>
          <w:pgMar w:top="840" w:right="1000" w:bottom="840" w:left="1000" w:header="400" w:footer="400"/>
          <w:pgNumType w:fmt="decimal"/>
          <w:cols w:space="720"/>
        </w:sectPr>
      </w:pPr>
      <w:r>
        <w:br/>
      </w:r>
      <w:r>
        <w:pict>
          <v:line id="_x0000_s136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90"/>
      </w:pPr>
    </w:p>
    <w:p>
      <w:pPr>
        <w:pStyle w:val="Normal90"/>
      </w:pPr>
      <w:r>
        <w:pict>
          <v:shape id="_x0000_i1364" type="#_x0000_t75" alt="LexisNexis®" style="width:147.75pt;height:30pt">
            <v:imagedata r:id="rId17" o:title=""/>
          </v:shape>
        </w:pict>
      </w:r>
      <w:r>
        <w:cr/>
      </w:r>
    </w:p>
    <w:p>
      <w:pPr>
        <w:pStyle w:val="Heading188"/>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Always on His Own Terms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2015 Sunday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0"/>
        <w:keepNext w:val="0"/>
        <w:spacing w:after="0" w:line="240" w:lineRule="atLeast"/>
        <w:ind w:right="0"/>
        <w:jc w:val="both"/>
      </w:pPr>
      <w:bookmarkStart w:id="181" w:name="Bookmark_90"/>
      <w:bookmarkEnd w:id="181"/>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w:t>
      </w:r>
    </w:p>
    <w:p>
      <w:pPr>
        <w:pStyle w:val="Normal90"/>
        <w:keepNext/>
        <w:spacing w:before="240" w:after="0" w:line="340" w:lineRule="atLeast"/>
        <w:ind w:left="0" w:right="0" w:firstLine="0"/>
        <w:jc w:val="left"/>
      </w:pPr>
      <w:bookmarkStart w:id="182" w:name="Body_88"/>
      <w:bookmarkEnd w:id="182"/>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5" style="position:absolute;z-index:2519111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next week, the artist Ray Johnson jumped off a low bridge in Sag Harbor, N.Y., and backstroked placidly out to sea. Two teenage girls saw him plunge into the frigid water and tried to alert the police, but when they found the station closed they went to see a movie instead, a detail many of Mr. Johnson's friends said would have delighted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he took his life at the age of 67 -- when he was healthy, had money in the bank for the first time and was one of the most revered underground artists of the last half of the 20th century -- is a question none of those friends have been able to answer. (The poet Diane di Prima wrote angrily: ''I can't imagine what you thought you were doing/what was the point of jumping off that bridge/after so many years of playing it cool.'') But in many ways Mr. Johnson conducted his death exactly as he had conducted his life and his work -- enigmatically, defiantly on his own terms and with an intense privacy that somehow coexisted with a compulsively public persona.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heralded several art movements, almost simultaneously. He was making work that looked like Pop in the 1950s, years before his friend and sometime rival Andy Warhol did. He was a performance artist before there was a term for such a thing. He mined ground later occupied by Conceptual art (whose pretensions he loved to razz: ''Oh dat consept art,'' says a figure in one of his collages.) And he was the father of mail art, spreading his collages and Delphic text works through a vast web of fellow artists, friends and complete strangers, making him a one-man social-media platform for a pre-Internet age.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every time mainstream recognition approached, Mr. Johnson -- who lived as frugally as a monk and played the art world's holy fool -- seemed to dance away. Courted in the 1990s by the pinnacle of commercial acceptance, the Gagosian Gallery, he turned even that courtship into farce by demanding a million dollars each for collages then selling in the four-figure range; they've since advanced only into five figures.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guerrilla fighter against materialism and fame, and in a sense he's still fighting today,'' said Frances F. L. Beatty, president of Richard L. Feigen &amp; Co., the gallery that represents Mr. Johnson's estate.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art world may be finally starting to conquer Mr. Johnson's will to resist it. A spate of books, exhibitions and museum acquisitions has come along in recent months, as his work has been discovered, yet again, by a generation of younger artists, like Matt Connors, Hanna Liden, Adam McEwen and Harmony Korine. This time, as money and power loom ever more powerfully in art circles, it seems to be Mr. Johnson's role as a heroic-comic Bartleby that makes him particularly attractive to younger artists. But the shape-shifting ways in which he operated outside art's normal channels -- through the post office, street performances and artist's books -- also resonate for 21st-century artists whose work fits uneasily into the conventions of museums and galleries.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 the performance-art biennial, is organizing a tribute to Mr. Johnson for its 2015 iteration, which takes place in November. One aspect will be the dissemination -- through ads, mailings and websites -- of Johnson material, like a silhouette of his profile that he mailed out during his lifetime and asked people to alter and send on. The idea, said RoseLee Goldberg, Performa's founder and director, is to stimulate a similar kind of free-form exchange now, online, on paper, and through other means, with Mr. Johnson as presiding spirit.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start it very early, so it will have time to grow extra arms and legs and heads,'' she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correspondent and collagist, Mr. Johnson was manically prolific. Even now, bins, binders and file folders full of unseen and largely unstudied material reside in closets -- and an unused bathroom -- at the East 69th Street townhouse of the Feigen gallery, ''the Ali Baba's cave of Ray's archive,'' as Ms. Beatty calls it. (Some of that work is on display in a show at the gallery through Jan. 16, ''Ray Johnson's Art World.'')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Waiting recently for a visit from curators from the Metropolitan Museum of Art, who were interested in seeing some Johnson works for acquisition, Ms. Beatty flipped on a closet light to show floor-to-ceiling stacks of light-blue archival boxes.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happily, as far as I'm concerned, spend the rest of your life right in here,'' she said. (A small army of doctoral students and scholars is indeed at work now sorting through his vast output.)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Detroit, Mr. Johnson hit the ground running as an artist before he was out of his teens. In 1945, he ended up at Black Mountain College, the Modernist hothouse near Asheville, N.C., where he studied with Joseph Albers and Robert Motherwell and began friendships with John Cage, Jasper Johns and the sculptor Richard Lippold, with whom he was romantically involved for many years.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moving to New York and working as a studio assistant to the painter Ad Reinhardt, he began making works that he called ''moticos'' -- possibly an anagram of the word ''osmotic'' -- filled to overflowing with the pop-culture imagery from magazines, advertising and television that was starting to saturate society. Elvis Presley and James Dean surfaced repeatedly, like twin deities, and Mr. Johnson often took this work to the streets, displaying it on sidewalks and in Grand Central Terminal to generally perplexed passers-by.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just didn't get it, and other people like me thought he was an absolute genius,'' said the painter James Rosenquist, with whom Mr. Johnson corresponded for years, often asking him to forward mailed artworks on to Willem de Kooning.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did what he asked and sometimes I just couldn't part with them,'' Mr. Rosenquist said, adding: ''I really miss him because I accumulate all these strange things that I'd like to mail him, but I can't because he's not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Influenced by ideas of chance and Zen Buddhism, Mr. Johnson came to develop a hieroglyphic-like language in which image and word melted into each other, a language so complex it cried out not for curators but military code-breakers.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S. Wilson, one of Mr. Johnson's closest friends and a leading scholar of his work, recalled the almost religious gravity with which Mr. Johnson viewed not only making art but also putting it into the world. Mr. Wilson once drove Mr. Johnson to see the publisher Harry Abrams, who was interested in buying work. Mr. Johnson emerged from Mr. Abrams's office in a fury with his briefcase of collages, Mr. Wilson said, ''and flung himself on my lap crying because Abrams had asked him to throw in a 13th collage for free if he bought a dozen, as if Ray was selling eggs.''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such a stance meant that developing a market for Mr. Johnson's work during his lifetime was next to impossible, and in many ways his critical stature still suffers because of this. ''He kind of landed by default in the book and ephemera world, and to a large extent that's really where his work has been living,'' said Brendan Dugan, owner of the NoHo bookstore and gallery Karma, which organized an exhibition of late Johnson work last fall.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Dugan said he had been drawn to Mr. Johnson in part because of his avid following among younger, punk-influenced artists but also those whose work seems to have little affinity with Mr. Johnson's, like Mr. Connors, an abstract painter who is featured in ''The Forever Now: Contemporary Painting in an Atemporal World'' on view now at the Museum of Modern Art.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Mr. Connors said: ''I am always very excited by artists who create their own very specific codes, languages and grammars. He's speaking his own language and talking to and about specific people, but he also loves to share it with you.'' The effect is ''kind of like a queer and gossipy downtown Joseph Beuys.''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show at Karma, Mr. Dugan was allowed to pore over reams of paper works in the Feigen archive, made by Mr. Johnson mostly in the last decade of his life, ''and what I saw was a total discovery to me, because a lot of it was very raw and very punk,'' he said. ''Here was this guy in his 60s, and he's still up to it, to the very end, pulling in new material from the culture and making this very weird stuff that feels very contemporary now.''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Beatty, who struggled for years to get Mr. Johnson to agree to a major exhibition at the Feigen gallery, remembered that he called her three days before he died. ''And he said, 'Listen, Frances, I'm planning to do something big and after that, you'll finally be able to do your show.' And I had no idea what he was talking about, but I thought maybe he was actually giving in, after playing cat and mouse for so long.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of course, little did I know, and that's how it always was with Ray -- how little did we know,'' Ms. Beatty said, adding, ''It was a lived-for-art life, 100 percent, all the way to the end.''</w:t>
      </w:r>
    </w:p>
    <w:p>
      <w:pPr>
        <w:pStyle w:val="Normal90"/>
        <w:keepNext w:val="0"/>
        <w:spacing w:before="240" w:after="0" w:line="260" w:lineRule="atLeast"/>
        <w:ind w:left="0" w:right="0" w:firstLine="0"/>
        <w:jc w:val="left"/>
      </w:pPr>
      <w:r>
        <w:br/>
      </w:r>
      <w:hyperlink r:id="rId778" w:history="1">
        <w:r>
          <w:rPr>
            <w:rFonts w:ascii="arial" w:eastAsia="arial" w:hAnsi="arial" w:cs="arial"/>
            <w:b w:val="0"/>
            <w:i/>
            <w:strike w:val="0"/>
            <w:color w:val="0077CC"/>
            <w:sz w:val="20"/>
            <w:u w:val="single"/>
            <w:vertAlign w:val="baseline"/>
          </w:rPr>
          <w:t>http://www.nytimes.com/2015/01/11/arts/design/ray-johnson-defies-categories-20-years-after-his-death.html</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66" style="position:absolute;z-index:25191219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Two Ray Johnson works: a bust painted with a stylized bunny from the 1980s and an untitled collage. (PHOTOGRAPH BY FRED R. CONRAD/THE NEW YORK TIMES) (AR1)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guerrilla fighter against materialism and fame,'' Frances F. L. Beatty, above center left, president of the Richard L. Feigen &amp; Co. gallery, said of the artist Ray Johnson (1927-1995), above far left.Much of Mr. Johnson's work is kept at the Feigen gallery, below, where it is being studied. Above center, a collection of personalized stamps Mr. Johnson used on his untitled collages, some on display here. Collages like these were mailed out to, and modified, by other artists. (PHOTOGRAPHS BY RAY JOHNSON ESTATE/RICHARD L. FEIGEN &amp; CO.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R. CONRAD/THE NEW YORK TIMES) (AR22)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367"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91"/>
      </w:pPr>
    </w:p>
    <w:p>
      <w:pPr>
        <w:pStyle w:val="Normal91"/>
      </w:pPr>
      <w:r>
        <w:pict>
          <v:shape id="_x0000_i1368" type="#_x0000_t75" alt="LexisNexis®" style="width:147.75pt;height:30pt">
            <v:imagedata r:id="rId17" o:title=""/>
          </v:shape>
        </w:pict>
      </w:r>
      <w:r>
        <w:cr/>
      </w:r>
    </w:p>
    <w:p>
      <w:pPr>
        <w:pStyle w:val="Heading189"/>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On Parade, Candidates Get Exposure And Advice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2013 Tuesday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1"/>
        <w:keepNext w:val="0"/>
        <w:spacing w:after="0" w:line="240" w:lineRule="atLeast"/>
        <w:ind w:right="0"/>
        <w:jc w:val="both"/>
      </w:pPr>
      <w:bookmarkStart w:id="183" w:name="Bookmark_91"/>
      <w:bookmarkEnd w:id="183"/>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16; TRAILSIDE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JAVIER C. HERNÁNDEZ</w:t>
      </w:r>
    </w:p>
    <w:p>
      <w:pPr>
        <w:pStyle w:val="Normal91"/>
        <w:keepNext/>
        <w:spacing w:before="240" w:after="0" w:line="340" w:lineRule="atLeast"/>
        <w:ind w:left="0" w:right="0" w:firstLine="0"/>
        <w:jc w:val="left"/>
      </w:pPr>
      <w:bookmarkStart w:id="184" w:name="Body_89"/>
      <w:bookmarkEnd w:id="184"/>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9" style="position:absolute;z-index:25191424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seating you near the fish tank,'' a Jewish leader warned William C. Thompson Jr., ''but that doesn't mean you're sleeping with the fishes.''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he was to march in the West Indian American Day Parade on Monday, Mr. Thompson, a former New York City comptroller, was mingling with Hasidic leaders at a bakery in Crown Heights, Brooklyn, hoping to scrounge up a few votes before the mayoral primary next Tuesday.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Thompson was among friends -- he enjoys considerable support among Jewish voters -- but he could not escape jokes about his standing in the polls. While Mr. Thompson, the Democratic nominee for mayor four years ago, consistently places near the top of a crowded field of contenders, he has struggled to become the front-runner, even with the support of powerful politicians and labor groups.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it when he's a little down,'' said Chanina Sperlin, a leader of the local Jewish Community Council, ''because then he'll go way up.''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bites of honey cake and a cup of coffee (black, no sugar), Mr. Thompson hit the streets. ''Let's do this,''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first conversations was with Eli Rosen, a doctor, who chided Mr. Thompson for looking at the ground as he walked. ''A mayoral candidate needs a little energy,''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Mochkin, a real estate developer, reminded Mr. Thompson that the word ''mayor'' sounded in Hebrew like the word for ''one who illuminates.''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be mayor,'' he said, ''you've got to shine like a light.''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Mr. Thompson's admirers posed a question. Was the honey cake better in Borough Park, they asked, or Crown Heights?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Thompson, practiced in pleasing crowds, paused for a moment.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Christine C. Quinn did not steal the new white blazer she was wearing, even though the department store security tag was still attached. ''I have a receipt!'' she said, laughing.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she was not discouraged by recent polls suggesting that she had ceded her status as front-runner in the Democratic mayoral primary. ''The mood hasn't changed at all,'' she told reporters. ''I'm going to fight over the next eight days, and I'm going to get into the runoff, and I'm going to win.''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about it: Ms. Quinn, the City Council speaker, was feeling resolutely chipper on Monday. With the exception of a few hecklers, most people along the West Indian American Day Parade route gave Ms. Quinn a warm reception. There were plenty of people who called out ''Christine!'' and wanted to pose for photos, or exchange kisses and hugs. One supporter even hunched, acting like a makeshift table, so she could sign an autograph on a piece of paper on his back.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had the honor of riding in the float headlined by the loquacious Marty Markowitz, the Brooklyn borough president, who could not stop gushing about her throughout the two-mile, two-and-a-half-hour journey up Eastern Parkway.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Quinn is out there to say hello to everyone,'' Mr. Markowitz said repeatedly through a bullhorn. ''Time for a woman -- c'mon! Christine Quinn -- mayor!''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Mr. Markowitz, who is leaving his position at the end of the year and not running for any office, sounded downright nostalgic. ''I'll miss you more than you'll miss me,'' he told the crowd. DAVID W. CHEN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Miley Cyrus. The de Blasio campaign has its own signature dance move: the smackdown.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it's done: Put your right hand in front of your face, palm facing you. Circle your hand around your head, as though you were pretending to smooth your hair. Lick your fingers, slap the ground, and then jump back, shouting, ''Smackdown!'' while thinking happily about your commanding lead in the Democratic mayoral primary polls.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and his family -- his wife, Chirlane McCray; son, Dante; and daughter, Chiara -- performed the dance over and over at the West Indian American Day Parade. Mr. de Blasio credited the choreography to his cousin, Vinnie Wilhelm, who also served as dance coach.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parade route, women hugged Mr. de Blasio and asked to take pictures with him, but often they then looked over his shoulder and asked eagerly, ''Where's Dante?'' The 15-year-old, with his distinctive Afro, has become a bit of a campaign sensation since being featured in his father's first campaign commercial.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that boy over here!'' one woman cried, before taking Dante's hand and saying, ''Good for you. You made me vote for him.''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on megaphones tried to rev up the crowd. As the group neared the end of the route at Grand Army Plaza, one shouted, ''Bill de Blasio, the Robin Hood of New York City -- taking from the rich and giving to the poor!'' KATE TAYLOR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J. Lhota insisted he was not lonely.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he was the only Republican mayoral candidate at the West Indian American Day Parade on Monday. For a time at a breakfast before the parade, he sat by himself.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of the Democratic candidates, he had no parade float -- just a banner bearing his name, five campaign signs affixed to cardboard tubes, and a small band of supporters to hold them.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a small flag, of Antigua and Barbuda, but it did not have a stick with which he could wave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draws a large crowd of Caribbean-Americans, who tend to vote Democratic. Mr. Lhota, the former chairman of the Metropolitan Transportation Authority, said he had been to the parade more times than he could remember, sometimes with his onetime boss, former Mayor Rudolph W. Giuliani.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needs to be celebrated,'' Mr. Lhota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Team Lhota marched behind the Republican candidate for city comptroller, John L. Burnett, and in front of the Brooklyn Libertarian Party. It was clear that many people lining Eastern Parkway did not recognize Mr. Lhota. And then there was the humidity. Once, Mr. Lhota joked about detouring to the nearest Mister Softee truck. Another time, he wondered about jumping a police barricade to obtain a snow cone.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Lhota pressed on. His handshakes were rarely greeted with excitement, but they were rarely refused. He seemed to specialize in asking for high-fives from young children, who frequently obliged. Sometimes he offered fist bumps. A few people even asked to take a picture.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how many Republicans he found?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them,'' Mr. Lhota said. ''But the fact of the matter is, Republican or not, I'm going to need as many votes in November as possible.'' THOMAS KAPLAN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Ambling past thousands of onlookers at the Labor Day parade in Broad Channel, Queens, the mayoral candidate John A. Catsimatidis drew plenty of smiles and cheers. But potential voters in this Irish and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struggled with his Greek last name.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Catsimatidis opted not for an elocution lesson, miles long, but instead tried to make people connect with his nickname, Cats.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''Meow!'' he shouted along the parade route. ''Meow!''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Catsimatidis demurred when asked why he was not at the West Indian American Day Parade. In Broad Channel, he claimed to be part Italian because the island where he was born, Nisyros, was part of Italy until England, after World War II, redrew the map in March 1948 -- a few months before the candidate's birth -- and gave it to Greece.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conceived in Italy,'' he said, smiling.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beamed as he shook scores of hands at the parade, known locally as Broad Channel's Mardi Gras. The only thing that dampened his enjoyment was learning that his Republican rival, Joseph J. Lhota, was also marching. Even this, Mr. Catsimatidis said after a pause to think, showed him in a better light.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me and Joe is I love people,'' Mr. Catsimatidis said. ''And he hates 'em.''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fielded questions from residents -- still rebuilding from Hurricane Sandy -- about his ideas and plans.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pro-union?'' asked Frank Francavilla, 23, a carpenter.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a union shop for 44 years,'' Mr. Catsimatidis said, extending his right hand.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work for 99 cents?'' asked Kathleen Holloway, 56, a school counselor.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parade, the event organizer, Martin Feeney, tried to temper Mr. Catsimatidis's expectations.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heavily a Republican community, there's probably only 200 out of 3,000 registered voters,'' Mr. Feeney said, riding by on a bicycle. ''But I'm one of them and I'm glad to see you here.'' NATE SCHWEBER</w:t>
      </w:r>
    </w:p>
    <w:p>
      <w:pPr>
        <w:pStyle w:val="Normal91"/>
        <w:keepNext w:val="0"/>
        <w:spacing w:before="240" w:after="0" w:line="260" w:lineRule="atLeast"/>
        <w:ind w:left="0" w:right="0" w:firstLine="0"/>
        <w:jc w:val="left"/>
      </w:pPr>
      <w:r>
        <w:br/>
      </w:r>
      <w:hyperlink r:id="rId786" w:history="1">
        <w:r>
          <w:rPr>
            <w:rFonts w:ascii="arial" w:eastAsia="arial" w:hAnsi="arial" w:cs="arial"/>
            <w:b w:val="0"/>
            <w:i/>
            <w:strike w:val="0"/>
            <w:color w:val="0077CC"/>
            <w:sz w:val="20"/>
            <w:u w:val="single"/>
            <w:vertAlign w:val="baseline"/>
          </w:rPr>
          <w:t>http://www.nytimes.com/2013/09/03/nyregion/on-parade-candidates-get-exposure-and-advice.html</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70" style="position:absolute;z-index:25191526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West Indian American Day Parade, above, in Brooklyn on Monday drew several mayoral candidates, including, downward from left, Christine C. Quinn, William C. Thompson Jr., both Democrats, and Joseph J. Lhota, a Republican. A slide show is at nytimes.com/nyregion. (PHOTOGRAPHS BY KIRSTEN LUCE FOR THE NEW YORK TIMES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KRULWICH/THE NEW YORK TIMES) GRAPHIC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2013</w:t>
      </w:r>
    </w:p>
    <w:p>
      <w:pPr>
        <w:pStyle w:val="Normal91"/>
      </w:pPr>
    </w:p>
    <w:p>
      <w:pPr>
        <w:pStyle w:val="Normal91"/>
        <w:ind w:left="200"/>
        <w:sectPr>
          <w:type w:val="continuous"/>
          <w:pgMar w:top="840" w:right="1000" w:bottom="840" w:left="1000" w:header="400" w:footer="400"/>
          <w:pgNumType w:fmt="decimal"/>
          <w:cols w:space="720"/>
        </w:sectPr>
      </w:pPr>
      <w:r>
        <w:br/>
      </w:r>
      <w:r>
        <w:pict>
          <v:line id="_x0000_s1371"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92"/>
      </w:pPr>
    </w:p>
    <w:p>
      <w:pPr>
        <w:pStyle w:val="Normal92"/>
      </w:pPr>
      <w:r>
        <w:pict>
          <v:shape id="_x0000_i1372" type="#_x0000_t75" alt="LexisNexis®" style="width:147.75pt;height:30pt">
            <v:imagedata r:id="rId17" o:title=""/>
          </v:shape>
        </w:pict>
      </w:r>
      <w:r>
        <w:cr/>
      </w:r>
    </w:p>
    <w:p>
      <w:pPr>
        <w:pStyle w:val="Heading190"/>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Essex County's Bond Rating Is Downgraded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1995, Friday, Late Edition - Final</w:t>
      </w:r>
    </w:p>
    <w:p>
      <w:pPr>
        <w:pStyle w:val="Normal92"/>
        <w:keepNext w:val="0"/>
        <w:spacing w:after="0" w:line="240" w:lineRule="atLeast"/>
        <w:ind w:right="0"/>
        <w:jc w:val="both"/>
      </w:pPr>
      <w:bookmarkStart w:id="185" w:name="Bookmark_92"/>
      <w:bookmarkEnd w:id="185"/>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4;  Metropolitan Desk ; Column 4;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J. LEVY </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J. LEVY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NEWARK, March 30</w:t>
      </w:r>
    </w:p>
    <w:p>
      <w:pPr>
        <w:pStyle w:val="Normal92"/>
        <w:keepNext/>
        <w:spacing w:before="240" w:after="0" w:line="340" w:lineRule="atLeast"/>
        <w:ind w:left="0" w:right="0" w:firstLine="0"/>
        <w:jc w:val="left"/>
      </w:pPr>
      <w:bookmarkStart w:id="186" w:name="Body_90"/>
      <w:bookmarkEnd w:id="186"/>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3" style="position:absolute;z-index:25191731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crisis in Essex County deepened today when its bond rating was downgraded for the second time in four months, in part because of concern that an austerity plan for layoffs and service cuts would do little to address the county's sustained economic decline.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the action, Moody's Investors Service, a major Wall Street bond-rating concern, said that the county's fiscal health was so poor that its leaders had little room to maneuver. It also questioned whether all the reductions being considered to balance the budget were possible.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 in the bond rating, from A (average) to Baa1 (below average), came a little more than a week after the new Essex County Executive, James W. Treffinger, presented a $529 million budget that trimmed $66.2 million in annual spending and did not seek an increase in property taxes.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proposed eliminating 450 jobs, furloughing some workers one day a week and making millions of dollars in other reductions. He said later that he might reconsider the furloughs if other ways can be found to save a similar amount of money.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 a Republican, has blamed the Democrats who have long ruled this county for the budget situation, maintaining that his predecessors had often put off paying their bills. The county's debt has soared during the last 20 years, from $88 per resident in 1979 to an estimated $958 per resident by the end of 1995, according to figures provided by Moody's.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Treffinger said today that he was not surprised by Moody's decision, which will force the county to pay higher rates of interest when it sells its bonds. He said Moody's was merely confirming what he has said since he came into office: that the Democrats had mismanaged the county.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a downgrade," he said. "But the way I interpret this is that Moody's has recognized that we were left a mess and that they are hopeful that some of the reforms will be implemented. They see the problem being fixed, but only if very large spending cuts are implemented."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who control the Board of Freeholders, the county's governing body, have often criticized Mr. Treffinger over the budget, saying he has manipulated figures to make the Democrats look bad. This afternoon, Joseph DiVincenzo, the Freeholder President, declined to comment on the Moody's action, saying he was still reviewing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Moody's lowered Essex County's rating from A1 (above average) to A (average), pointing out that property values in the county were declining while poverty rates were growing. As the county becomes poorer, it said, its bonds are a riskier investment.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Moody's said that Mr. Treffinger had taken appropriate steps so far, but it emphasized that he was restricted in his moves because he did not control all of the county's budget. About 60 percent of the county budget is for items required by the Federal or state governments, including jails, law-enforcement and courts.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if Mr. Treffinger does not raise property taxes, the cuts he can make come out of a smaller pool of money in the county budget, about $225 million.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as presented by the executive is a very satisfying one from our standpoint," said Paul Devine, a vice president at Moody's. "There are no smoke or mirrors there. On the other hand, we also perceive that the severity of those actions is reflective of a lack of flexibility."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downgrading today, Essex County's rating continues a slide that began in the early 1980's, when its rating was AA (high grade). With its new rating, it has the lowest of any county in the state except for Hudson County, which also has Baa1. Hudson, which has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than Essex, was particularly hard hit by the recession in the early 1990's.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1995</w:t>
      </w:r>
    </w:p>
    <w:p>
      <w:pPr>
        <w:pStyle w:val="Normal92"/>
      </w:pPr>
    </w:p>
    <w:p>
      <w:pPr>
        <w:pStyle w:val="Normal92"/>
        <w:ind w:left="200"/>
        <w:sectPr>
          <w:type w:val="continuous"/>
          <w:pgMar w:top="840" w:right="1000" w:bottom="840" w:left="1000" w:header="400" w:footer="400"/>
          <w:pgNumType w:fmt="decimal"/>
          <w:cols w:space="720"/>
        </w:sectPr>
      </w:pPr>
      <w:r>
        <w:br/>
      </w:r>
      <w:r>
        <w:pict>
          <v:line id="_x0000_s1374"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93"/>
      </w:pPr>
    </w:p>
    <w:p>
      <w:pPr>
        <w:pStyle w:val="Normal93"/>
      </w:pPr>
      <w:r>
        <w:pict>
          <v:shape id="_x0000_i1375" type="#_x0000_t75" alt="LexisNexis®" style="width:147.75pt;height:30pt">
            <v:imagedata r:id="rId17" o:title=""/>
          </v:shape>
        </w:pict>
      </w:r>
      <w:r>
        <w:cr/>
      </w:r>
    </w:p>
    <w:p>
      <w:pPr>
        <w:pStyle w:val="Heading191"/>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The Fine Mismating Of a Him and Her</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2009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7" w:name="Bookmark_93"/>
      <w:bookmarkEnd w:id="187"/>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8; THE NEW SEASON THEATER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93"/>
        <w:keepNext/>
        <w:spacing w:before="240" w:after="0" w:line="340" w:lineRule="atLeast"/>
        <w:ind w:left="0" w:right="0" w:firstLine="0"/>
        <w:jc w:val="left"/>
      </w:pPr>
      <w:bookmarkStart w:id="188" w:name="Body_91"/>
      <w:bookmarkEnd w:id="188"/>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6" style="position:absolute;z-index:2519193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scenario: Boy meets girl. Boy hits girl. Girl hits boy. And the fight continues, amid thick hormonal steam, until one of them doesn't get up.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well over a century since  August Strindberg forged the template for this savage alternative to the sentimental love story. When  published in 1888, his fast, cruel and muscular little drama about a well-brought-up young woman known as Miss Julie  -- who, by the way, looks to be the muse of this fall's theater season  -- was greeted with the kind of welcome reserved for a slop bowl on a doorstep.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heap of ordure,'' wrote one journalist in Strindberg's native Sweden of ''Miss Julie,'' which was understandably slow to find theatrical producers. Another reviewer described it as ''a filthy bundle of rags which one hardly wishes to touch even with tongs.'' Exciting, huh? When critics spewed like that, you knew that something serious was going 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has proved. Strindberg's self-destructive heroine, who falls into a fatal liaison with her father's footman, took a while to find her stage legs in this country. But once she did, there was no avoiding her influence. Hollywood might continue to prefer sunnier romantic formulas that ended with weddings instead of funerals. But theater artists, including the Olympian American dramatists Eugene O'Neill and Tennessee Williams, figured out that nothing strikes sparks like characters for whom making love and war is the same thing.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few months will find an assortment of marquee stars picking up their Strindbergian weapons and testing their muscles against the opposite sex. These are not featherweight matches. Miss Julie herself  -- or an identical British cousin of hers  -- returns to New York in the person of the eternal starlet Sienna Miller, bearing arms against Jonny Lee Miller as her erotic adversary, in Patrick Marber's ''After Miss Julie,'' which reimagines Strindberg's play in an English country house in 1945 and opens Oct. 22 at the American Airlines Theater. (The author of the bleak and biting ''Closer,'' the love-is-death psychodrama that was made into a film, Mr. Marber is naturally suited to such material.)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Oscar-winning chameleon Cate Blanchett steps into the well-worn dressing gown of Blanche DuBois in the Sydney Theater Company's production of ''A Streetcar Named Desire,'' Williams's benchmark drama of beauty versus brutality, which runs Nov. 27 through Dec. 20 at the Brooklyn Academy of Music. Bill Pullman and Julia Stiles come to blows in ''Oleanna,'' David Mamet's 1992 play about sexual harassment, set on a college campus, directed by Doug Hughes, which starts previews this month at the Golden Theater. And to remind us that love as a death sport did exist before Strindberg, Jude Law will be on hand to push his girlfriend into madness and a watery grave in the title role of the Donmar Warehouse's production of ''Hamlet,'' opening Oct. 6 at the Broadhurst Theater, directed by Michael Grandage.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nail-biting question is whether these stars, all better known for film than stage work, will plumb the full complexity of characters who are more than their battle positions. (It seems fitting that ''Streetcar'' is being directed by Liv Ullmann, who became famous acting in film for one of the most nuanced anatomists of sexual conflict and its casualties, Ingmar Bergman.) In great drama, man against woman is never just a story of yin and yang, or of the clear-cut quest for dominance so memorably portrayed in James Thurber cartoons.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want the actors to give good fight but also to reveal the restless psyches within that keep the balance of power unsettled. And it's crucial that they make it clear that issues other than sexuality, riveting though that may be, are at stake. Of these the most obvious is  -- to use what has become a dirty word in recent years  -- class.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romantic adversaries of ''Miss Julie'' glare at each other across a great social divide before crossing it with disastrous consequences. She's an anemic relic of a crumbling Swedish aristocracy; he's the full-blooded member of a rising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Marber didn't have to look hard to find their parallels in 20th-century England. ''After Miss Julie'' takes place on the night of the epochal landslide victory by the Labour Party, which many upper-class Britons took as a personal death knell. (Such cultural transliterations in theater can feel painfully strained. But when I saw the Donmar Warehouse's ''After Miss Julie'' in London in 2004, Strindberg's poisoned story nestled most comfortably in its new context.)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remnants of dying civilizations go, Blanche DuBois is even more threadbare than Miss Julie, though she holds on to enough life force to go a few rounds with the blue-collar lug Stanley Kowalski (Joel Edgerton in this version) before he breaks her spirit. In ''Oleanna,'' arguably the ultimate he-said, she-said drama, Mr. Mamet reverses the equation, pitting a defensive and undereducated graduate student against a pedantic professor. Like Blanche and Stanley, Carol (Ms. Stiles) and John (Mr. Pullman) speak different languages. The only way they're going to connect  -- for better or worse  -- will have to be beyond words.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pungent and even transcendent as the dialogue is in these plays, it's that area beyond words where we need actors to take us: a place where sex and class blur at the edges, and identity is in crisis. It may be the fights, the fusillades of accusations and insults, that raise our adrenaline. But the vision of personalities shifting and warping under threat is finally what haunts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much-quoted preface to ''Miss Julie,'' Strindberg wrote, ''My souls (or characters) are agglomerations of past and present cultures, scraps from books and newspapers, fragments of humanity, torn shreds of once-fine clothing that has become rags, in just the way that a human soul is patched together.''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plays in this mold must exude the heat of battle. That's a large part of what makes them so compulsively watchable. But like all great war stories, when they show us the scars and stitches  -- of both the victors and the defeated  -- they move us to terror and pity.</w:t>
      </w:r>
    </w:p>
    <w:p>
      <w:pPr>
        <w:pStyle w:val="Normal93"/>
        <w:keepNext w:val="0"/>
        <w:spacing w:before="240" w:after="0" w:line="260" w:lineRule="atLeast"/>
        <w:ind w:left="0" w:right="0" w:firstLine="0"/>
        <w:jc w:val="left"/>
      </w:pPr>
      <w:r>
        <w:br/>
      </w:r>
      <w:hyperlink r:id="rId801"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77" style="position:absolute;z-index:25192038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Julia Stiles and Bill Pullman in David Mamet's ''Oleanna,'' directed by Doug Hughes. Top left, Gugu Mbatha-Raw and Jude Law in the Donmar Warehouse production of ''Hamlet,'' directed by Michael Grandage.(PHOTOGRAPHS BY JOHAN PERSSON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SCHWARTZ)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2009</w:t>
      </w:r>
    </w:p>
    <w:p>
      <w:pPr>
        <w:pStyle w:val="Normal93"/>
      </w:pPr>
    </w:p>
    <w:p>
      <w:pPr>
        <w:pStyle w:val="Normal93"/>
        <w:ind w:left="200"/>
        <w:sectPr>
          <w:type w:val="continuous"/>
          <w:pgMar w:top="840" w:right="1000" w:bottom="840" w:left="1000" w:header="400" w:footer="400"/>
          <w:pgNumType w:fmt="decimal"/>
          <w:cols w:space="720"/>
        </w:sectPr>
      </w:pPr>
      <w:r>
        <w:br/>
      </w:r>
      <w:r>
        <w:pict>
          <v:line id="_x0000_s1378"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94"/>
      </w:pPr>
    </w:p>
    <w:p>
      <w:pPr>
        <w:pStyle w:val="Normal94"/>
      </w:pPr>
      <w:r>
        <w:pict>
          <v:shape id="_x0000_i1379" type="#_x0000_t75" alt="LexisNexis®" style="width:147.75pt;height:30pt">
            <v:imagedata r:id="rId17" o:title=""/>
          </v:shape>
        </w:pict>
      </w:r>
      <w:r>
        <w:cr/>
      </w:r>
    </w:p>
    <w:p>
      <w:pPr>
        <w:pStyle w:val="Heading192"/>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FILM REVIEW;</w:t>
        </w:r>
      </w:hyperlink>
      <w:r>
        <w:br/>
      </w:r>
      <w:hyperlink r:id="rId809" w:history="1">
        <w:r>
          <w:rPr>
            <w:rFonts w:ascii="arial" w:eastAsia="arial" w:hAnsi="arial" w:cs="arial"/>
            <w:b/>
            <w:i/>
            <w:strike w:val="0"/>
            <w:color w:val="0077CC"/>
            <w:sz w:val="28"/>
            <w:u w:val="single"/>
            <w:vertAlign w:val="baseline"/>
          </w:rPr>
          <w:t>Not the Greatest Family to Grow Up In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1999, Friday, Late Edition - Final</w:t>
      </w:r>
    </w:p>
    <w:p>
      <w:pPr>
        <w:pStyle w:val="Normal94"/>
        <w:keepNext w:val="0"/>
        <w:spacing w:after="0" w:line="240" w:lineRule="atLeast"/>
        <w:ind w:right="0"/>
        <w:jc w:val="both"/>
      </w:pPr>
      <w:bookmarkStart w:id="189" w:name="Bookmark_94"/>
      <w:bookmarkEnd w:id="18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18; Column 1; Movies, Performing Arts/Weekend Desk ; Part 1; ; Column 1; ; Review</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94"/>
        <w:keepNext/>
        <w:spacing w:before="240" w:after="0" w:line="340" w:lineRule="atLeast"/>
        <w:ind w:left="0" w:right="0" w:firstLine="0"/>
        <w:jc w:val="left"/>
      </w:pPr>
      <w:bookmarkStart w:id="190" w:name="Body_92"/>
      <w:bookmarkEnd w:id="19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0" style="position:absolute;z-index:25192243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stronger moments, Frank Whaley's sincere but wobbly first film, "Joe the King," conveys the panic, embarrassment and sinking despair of growing up in a poor, strife-torn household in upstate New York. This dour little movie, set in the 1970's at the height of the roller disco craze, is especially good at capturing the mixture of shame and longing that its adolescent protagonist, Joe Henry (Noah Fleiss), feels toward his embattled parents, Bob (Val Kilmer) and Theresa (Karen Young).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Joe shambles around his bleak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its cheap restaurants and shabby houses guarded by chain fences, you empathize with this morose young man drifting through life, his head hung, searching for signs of hope. You're also reminded that whatever feelings of well-being and entitlement we carry around tend to originate from our parents' sense of self-worth. But what if those parents are too disappointed, harried and angry to provide more than cursory love and support?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whom Mr. Kilmer plays with a bleary-eyed pugnacity, is a grade-school janitor who, after losing his job, floats around town in a state of drunken belligerence. One of the daily humiliations Joe has to endure is being accosted by impatient creditors asking him to remind his father about the money he owes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whom Ms. Young plays with a curt, whiplash intensity, is so frazzled from her day job that she has neither the time nor the energy to feed the family properly. A major explosion erupts one evening when Bob arrives home to discover his dinner consists of two-day-old spaghetti.</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Theresa has a soft-hearted streak symbolized by her attachment to the weepy Johnnie Ray hits of her youth. ("The Little White Cloud That Cried" emerges as the movie's theme song.) When Bob, in a fit of rage, destroys those records, you have a sense of a flickering inner light being extinguished.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desolation, no wonder Joe resorts to petty thievery. His first bold heist involves breaking into a car and stealing jewelry, which he sells to a pawnbroker. His career in crime culminates with the robbery of his abusive, drunken boss, who owns the greasy spoon where he works as a dishwasher.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first-time screen director, Mr. Whaley, an actor best-known for playing Kevin Spacey's assistant in "Swimming With Sharks," is adroit at creating an atmosphere that reeks of cooking grease and motor oil. And he has elicited performances from Mr. Kilmer (who developed a protuberant beer belly for his role) and Ethan Hawke (as a gawky, ill-dressed high school guidance counselor) that strip these actors of their glamour. Camyrn Manheim also appears in an early flashback as a sadistic grade school teacher who traumatizes Joe with a classroom spanking, and John Leguizamo has a flashy turn as a co-worker in the diner.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dramatically "Joe the King" feels unglued, as if crucial sequences had been left on the cutting-room floor. Joe has an elder brother, Mike (Max Ligosh), but the movie barely begins to explore a deep fraternal bond that has its own set of complications. A subplot involving Mike's running feud with a bully is introduced, then abandoned. While individual monologues bring the characters to life, they seem oddly disconnected. "Joe the King" leaves us suspended in the void of its central character's impoverished imagination.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the King" is rated R (Under 17 requires accompanying parent or adult guardian). It has some strong language.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THE KING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Frank Whaley; director of photography, Michael Mayers; edited by Melody London and Miran Miosic; music by Robert Whaley and Anthony Grimaldi; production designer, Dan Ouellette; produced by Robin O'Hara, Scott Macaulay, Jennifer Dewis and Lindsay Marx; released by Trimark Pictures. Running time: 100 minutes. This film is rated R.</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Noah Fleiss (Joe), Val Kilmer (Bob), Karen Young (Theresa), Camryn Manheim (Mrs. Basil), Austin Pendleton (Winston), John Leguizamo (Jorge), Ethan Hawke (Len Coles) and Max Ligosh (Mike).</w:t>
      </w:r>
    </w:p>
    <w:p>
      <w:pPr>
        <w:pStyle w:val="Normal94"/>
        <w:keepNext w:val="0"/>
        <w:spacing w:before="240" w:after="0" w:line="260" w:lineRule="atLeast"/>
        <w:ind w:left="0" w:right="0" w:firstLine="0"/>
        <w:jc w:val="left"/>
      </w:pPr>
      <w:r>
        <w:br/>
      </w:r>
      <w:hyperlink r:id="rId810" w:history="1">
        <w:r>
          <w:rPr>
            <w:rFonts w:ascii="arial" w:eastAsia="arial" w:hAnsi="arial" w:cs="arial"/>
            <w:b w:val="0"/>
            <w:i/>
            <w:strike w:val="0"/>
            <w:color w:val="0077CC"/>
            <w:sz w:val="20"/>
            <w:u w:val="single"/>
            <w:vertAlign w:val="baseline"/>
          </w:rPr>
          <w:t>http://www.nytimes.com</w:t>
        </w:r>
      </w:hyperlink>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81" style="position:absolute;z-index:251923456"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Noah Fleiss, left, and Val Kilmer in Frank Whaley's "Joe the King." (Brooke Williams/Trimark Pictures)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1999</w:t>
      </w:r>
    </w:p>
    <w:p>
      <w:pPr>
        <w:pStyle w:val="Normal94"/>
      </w:pPr>
    </w:p>
    <w:p>
      <w:pPr>
        <w:pStyle w:val="Normal94"/>
        <w:ind w:left="200"/>
        <w:sectPr>
          <w:type w:val="continuous"/>
          <w:pgMar w:top="840" w:right="1000" w:bottom="840" w:left="1000" w:header="400" w:footer="400"/>
          <w:pgNumType w:fmt="decimal"/>
          <w:cols w:space="720"/>
        </w:sectPr>
      </w:pPr>
      <w:r>
        <w:br/>
      </w:r>
      <w:r>
        <w:pict>
          <v:line id="_x0000_s1382"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95"/>
      </w:pPr>
    </w:p>
    <w:p>
      <w:pPr>
        <w:pStyle w:val="Normal95"/>
      </w:pPr>
      <w:r>
        <w:pict>
          <v:shape id="_x0000_i1383" type="#_x0000_t75" alt="LexisNexis®" style="width:147.75pt;height:30pt">
            <v:imagedata r:id="rId17" o:title=""/>
          </v:shape>
        </w:pict>
      </w:r>
      <w:r>
        <w:cr/>
      </w:r>
    </w:p>
    <w:p>
      <w:pPr>
        <w:pStyle w:val="Heading193"/>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State Reduces Tax Breaks for Developers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2007 Saturday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91" w:name="Bookmark_95"/>
      <w:bookmarkEnd w:id="191"/>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95"/>
        <w:keepNext/>
        <w:spacing w:before="240" w:after="0" w:line="340" w:lineRule="atLeast"/>
        <w:ind w:left="0" w:right="0" w:firstLine="0"/>
        <w:jc w:val="left"/>
      </w:pPr>
      <w:bookmarkStart w:id="192" w:name="Body_93"/>
      <w:bookmarkEnd w:id="192"/>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4" style="position:absolute;z-index:25192550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shortage of 2007 in New York's real estate market is not of land, concrete or electricians.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of tax breaks.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five years, nearly every developer building rental apartments who asked the state for tax-free bonds got them. It was a benefit worth millions of dollars a year, and all the developers had to do was set aside 20 percent of the apartments in their buildings for low- and moderate-income tenants for 20 years. Developers loved what is known as the 80/20 program, while critics complained that the benefits were overly generous subsidies for what were essentially luxury projects.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that is coming to an end. State officials say there is far less bond financing available this year than in years past. At the same time, there are more developers seeking the bonds, and the projects are bigger and more expensive. So the size of the tax breaks for each project will be smaller, and developers may have to compete for what is available by providing more housing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state is instituting a cap of $1.5 million in tax-exempt bonds for every subsidized apartment, down from as much as $4 million in the past, as the Spitzer administration seeks to get more affordable housing for every dollar it spends.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officials say there are more than $4.6 billion worth of projects already lined up at the Housing Finance Agency for tax-exempt bonds under the 80/20 program. But officials say there will be less than $600 million available this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goal is to allocate this scarce resource in a fair and equitable manner,'' State Housing Commissioner Priscilla Almodovar said. ''This way, we can finance more projects and create more affordable units. This situation is an opportunity to bring the Housing Finance Agency back to its public mission: creating affordable housing opportunities for low- and moderate-income families.''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change in policy is expected to have an immediate impact on at least five projects, all of them on the Far West Side of Manhattan, that received preliminary approval for the bonds from the Pataki administration, which left office in January.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developer Larry Silverstein, for instance, got preliminary approval for $656 million in tax-exempt bonds in December for his project: two glass towers at the southwest corner of 42nd Street and 11th Avenue, with a total of 1,157 apartments. Instead of providing bonds for the entire project, state officials now say they will provide only $348 million in bonds, or $1.5 million for each of the 232 apartments set aside for low- and moderate-income tenants.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developer, Steven C. Witkoff, applied for $204 million in tax-free bonds for his project at 42nd Street and Eighth Avenue. He will get 52 percent less, or $97.5 million for the 65 apartments set aside for low- and moderate-income tenants.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say that the changes will ''squeeze excess profit'' out of the deals. But some developers complained that the changes would halt some projects, or force them to build condominiums or a hotel.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be a serious problem,'' said Gary Jacob, executive vice president of Glenwood Management, which has built numerous 80/20 projects and planned to start construction on another at 37th Street, east of Ninth Avenue. ''Some of these projects won't go ahead. The only way rental buildings can be built in this environment -- with high land costs and high construction costs -- is to do an 80/20.''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M. Ross, chief executive of Related Companies, one of the city's most active developers, and chairman of the Real Estate Board of New York, was more optimistic.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decent attempt to deal with the problem,'' Mr. Ross said of the changes in policy. ''It's very bad now for those developers, including myself, who have sites and thought they could go forward. Ultimately, it'll smooth out and land costs will come down.''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of building subsidized housing for low- and moderate-income New Yorkers found the changes refreshing. In a report critical of the state's housing policies under former Gov. George E. Pataki, the Pratt Center for Community Development in Brooklyn said that the Housing Finance Agency had designated more than half its bonding resources from 2000 through 2005 for luxury housing. In 2005, the report added, only 26 percent of the 3,127 apartments receiving tax-exempt bond financing in New York City were for moderately priced units.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not buying enough affordable housing, nor is it really promoting mixed-income communities,'' said Ginny Shubert, a coordinator for Housing First, a coalition of builders, nonprofit developers, bankers and community-based organizations.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 has swelled in recent years as the condominium market softened and more developers switched to building rental housing. At the same time, developers have exhausted the $2 billion in tax-free Liberty Bonds available in Lower Manhattan since Sept. 11. In addition, the city recently rezoned former industrial areas on the Far West Side and in West Chelsea, as well as in Williamsburg and Greenpoint, Brooklyn, for high-rise development.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day, they're doing the right thing: using precious resources to get the most affordable housing,'' the housing commissioner, Shaun Donovan, said of the state's new policy. ''We're talking about the challenges of a successful city.''</w:t>
      </w:r>
    </w:p>
    <w:p>
      <w:pPr>
        <w:pStyle w:val="Normal95"/>
        <w:keepNext w:val="0"/>
        <w:spacing w:before="240" w:after="0" w:line="260" w:lineRule="atLeast"/>
        <w:ind w:left="0" w:right="0" w:firstLine="0"/>
        <w:jc w:val="left"/>
      </w:pPr>
      <w:r>
        <w:br/>
      </w:r>
      <w:hyperlink r:id="rId818" w:history="1">
        <w:r>
          <w:rPr>
            <w:rFonts w:ascii="arial" w:eastAsia="arial" w:hAnsi="arial" w:cs="arial"/>
            <w:b w:val="0"/>
            <w:i/>
            <w:strike w:val="0"/>
            <w:color w:val="0077CC"/>
            <w:sz w:val="20"/>
            <w:u w:val="single"/>
            <w:vertAlign w:val="baseline"/>
          </w:rPr>
          <w:t>http://www.nytimes.com</w:t>
        </w:r>
      </w:hyperlink>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2007</w:t>
      </w:r>
    </w:p>
    <w:p>
      <w:pPr>
        <w:pStyle w:val="Normal95"/>
      </w:pPr>
    </w:p>
    <w:p>
      <w:pPr>
        <w:pStyle w:val="Normal95"/>
        <w:ind w:left="200"/>
        <w:sectPr>
          <w:type w:val="continuous"/>
          <w:pgMar w:top="840" w:right="1000" w:bottom="840" w:left="1000" w:header="400" w:footer="400"/>
          <w:pgNumType w:fmt="decimal"/>
          <w:cols w:space="720"/>
        </w:sectPr>
      </w:pPr>
      <w:r>
        <w:br/>
      </w:r>
      <w:r>
        <w:pict>
          <v:line id="_x0000_s1385"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96"/>
      </w:pPr>
    </w:p>
    <w:p>
      <w:pPr>
        <w:pStyle w:val="Normal96"/>
      </w:pPr>
      <w:r>
        <w:pict>
          <v:shape id="_x0000_i1386" type="#_x0000_t75" alt="LexisNexis®" style="width:147.75pt;height:30pt">
            <v:imagedata r:id="rId17" o:title=""/>
          </v:shape>
        </w:pict>
      </w:r>
      <w:r>
        <w:cr/>
      </w:r>
    </w:p>
    <w:p>
      <w:pPr>
        <w:pStyle w:val="Heading194"/>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Crime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2008 Sunday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3" w:name="Bookmark_96"/>
      <w:bookmarkEnd w:id="193"/>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26; CRIME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Reviews by MARILYN STASIO</w:t>
      </w:r>
    </w:p>
    <w:p>
      <w:pPr>
        <w:pStyle w:val="Normal96"/>
        <w:keepNext/>
        <w:spacing w:before="240" w:after="0" w:line="340" w:lineRule="atLeast"/>
        <w:ind w:left="0" w:right="0" w:firstLine="0"/>
        <w:jc w:val="left"/>
      </w:pPr>
      <w:bookmarkStart w:id="194" w:name="Body_94"/>
      <w:bookmarkEnd w:id="194"/>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7" style="position:absolute;z-index:25192755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protagonist of the enthralling tale Thomas H. Cook tells in MASTER OF THE DELTA (Otto Penzler/Harcourt, $24) is a schoolteacher who becomes lost in his own classroom narrative -- a thrilling, if dangerous, subject for a master storyteller like Cook.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Branch, teaching high school in his hometown in the Mississippi Delta in 1954, is justifiably proud of his college-prep ''specialty'' class on the nature of evil. It's a guts-and-gore attack on the classics -- a potent mix of Dante and Melville and Jack the Ripper, delivered with the relish of Suetonius and the pizzazz of a burlesque stripper, and it prods his restless students to think about issues like hatred and intolerance. But this prideful young man, scion of an old aristocratic family who freely admits his sense of noblesse oblige in educating the poor and underprivileged, hasn't given a thought to the kind of evil he himself can generate by meddling in other people's lives.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the central characters in Cook's fiction, Jack hungers for the approval of his emotionally distant father, an erudite retired educator and still a formidable figure, despite the suicidal moods that keep him secluded in the family mansion. Dutiful son though he may be, Jack longs to make his own creative mark -- to feel like a patriarchal God, he admits -- by infusing life into one of his lumpen students. Once he discovers that Eddie Miller, the quiet kid at the back of the room, is the son of a murderer (known as the Coed Killer), Jack thinks he has found his charity project. But when Eddie takes Jack's suggestion and begins researching his own father for his term paper on evil, tragedy follows tragedy in the fateful manner of Greek drama, an art form Jack seems not to cover in his course, although it speaks directly to one of his central themes: the ''blood libel'' of generational evil.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 writes in a multiplicity of voices and time frames, and with a profusion of literary references that in another context might seem showy. But from the perspective of a learned narrator who has lived long enough to rue the day he tried to play God, the convolutions of both plot and thought -- so tortured and twisted and ultimately so futile -- are entirely in character. That's the romantic curse of living in a Cook novel, breathing in the regional melancholy and brooding on distant fathers and lost sons.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Ghosts have been drifting into the crime story with increasing frequency, but rarely with the preternatural appeal of 10-year-old Kate Meaney, ''a serious girl with sad blue eyes that followed you.'' In Catherine O'Flynn's captivating first novel, WHAT WAS LOST (Holt, paper, $14), Kate is introduced in a tone of voice carefully orchestrated to convey the intelligence and humor, but also the pathos, of a lonely child who copes with the death of her beloved father by trying to live according to the rules of the last book he gave her: ''How to Be a Detective.''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1984, Kate is living with her grandmother in gritty Birmingham, in the English Midlands, and running Falcon Investigations, a firm known only to Mickey, her toy monkey, and the kindly shopkeeper who lives next door. But after school she heads for Green Oaks, a newly opened shopping center that O'Flynn uses brilliantly to chart the incremental decline of the High Street, then the city and, by extension, the entire culture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 Here, Kate can lose herself in her own loneliness, becoming a keen investigator of the life around her, ''an invisible operative gliding through the malls, seeing things no one else noticed.'' Until the day she disappears.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fullness of time, a long-running detective series can take on the qualities of Kabuki drama: the players pick up props and strike a pose, and the ritual unfolds exactly as it always has. That's why a Robert Crais novel like CHASING DARKNESS (Simon &amp; Schuster, $25.95) can feel so bracing. While Crais's macho California P.I., Elvis Cole, and his silent sidekick, the menacing Joe Pike, have their own action-hero moves down cold (''Man up and ranger on''), they never coast on procedural protocol. Nor is Crais too tough to neglect a sissy thing like plot. This one's a winner, opening with the artfully staged suicide of a presumed serial killer -- discovered in Laurel Canyon with a photo album of his victims -- and developing into a suspenseful, often surprising morality tale motivated by Cole's determination to prove he didn't slip up in helping to exonerate the dead man of a murder charge.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Honestly, the ideas some people try to put in our heads. Like the absurd notion that you shouldn't choose a book by its cover. What better reason to reach for one of the compact, beautifully designed, irresistibly tactile Penguin paperback editions of Georges Simenon's great Inspector Maigret mysteries than the pure desire to hold such a pretty thing in your hand? And then, maybe open it. Read a page or two. Get lost. I confess I made my first two selections (''The Hotel Majestic'' and ''The Bar on the Seine,'' $12 each) on the sheer basis of looks because, regardless of the fact that classic Maigret is an incomparable pleasure even in a ratty edition, this particular series is a work of art. As executed by Jesse Marinoff Reyes, each cover is black, with the silvered lines and squared-off typography of Art Deco, and edged in color with a different geometric design. Many also have period cover photographs by Brassai that are their own invitation to step inside a long-lost Parisian world. To look is to lust; to touch is to swoon. So -- Kindle that, people!</w:t>
      </w:r>
    </w:p>
    <w:p>
      <w:pPr>
        <w:pStyle w:val="Normal96"/>
        <w:keepNext w:val="0"/>
        <w:spacing w:before="240" w:after="0" w:line="260" w:lineRule="atLeast"/>
        <w:ind w:left="0" w:right="0" w:firstLine="0"/>
        <w:jc w:val="left"/>
      </w:pPr>
      <w:r>
        <w:br/>
      </w:r>
      <w:hyperlink r:id="rId826" w:history="1">
        <w:r>
          <w:rPr>
            <w:rFonts w:ascii="arial" w:eastAsia="arial" w:hAnsi="arial" w:cs="arial"/>
            <w:b w:val="0"/>
            <w:i/>
            <w:strike w:val="0"/>
            <w:color w:val="0077CC"/>
            <w:sz w:val="20"/>
            <w:u w:val="single"/>
            <w:vertAlign w:val="baseline"/>
          </w:rPr>
          <w:t>http://www.nytimes.com</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88" style="position:absolute;z-index:25192857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WES DUVALL)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2008</w:t>
      </w:r>
    </w:p>
    <w:p>
      <w:pPr>
        <w:pStyle w:val="Normal96"/>
      </w:pPr>
    </w:p>
    <w:p>
      <w:pPr>
        <w:pStyle w:val="Normal96"/>
        <w:ind w:left="200"/>
        <w:sectPr>
          <w:type w:val="continuous"/>
          <w:pgMar w:top="840" w:right="1000" w:bottom="840" w:left="1000" w:header="400" w:footer="400"/>
          <w:pgNumType w:fmt="decimal"/>
          <w:cols w:space="720"/>
        </w:sectPr>
      </w:pPr>
      <w:r>
        <w:br/>
      </w:r>
      <w:r>
        <w:pict>
          <v:line id="_x0000_s1389"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97"/>
      </w:pPr>
    </w:p>
    <w:p>
      <w:pPr>
        <w:pStyle w:val="Normal97"/>
      </w:pPr>
      <w:r>
        <w:pict>
          <v:shape id="_x0000_i1390" type="#_x0000_t75" alt="LexisNexis®" style="width:147.75pt;height:30pt">
            <v:imagedata r:id="rId17" o:title=""/>
          </v:shape>
        </w:pict>
      </w:r>
      <w:r>
        <w:cr/>
      </w:r>
    </w:p>
    <w:p>
      <w:pPr>
        <w:pStyle w:val="Heading195"/>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Thousands of Acres Ablaze In New Jersey Pinelands Fire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1995, Wednesday, Late Edition - Final</w:t>
      </w:r>
    </w:p>
    <w:p>
      <w:pPr>
        <w:pStyle w:val="Normal97"/>
        <w:keepNext w:val="0"/>
        <w:spacing w:after="0" w:line="240" w:lineRule="atLeast"/>
        <w:ind w:right="0"/>
        <w:jc w:val="both"/>
      </w:pPr>
      <w:bookmarkStart w:id="195" w:name="Bookmark_97"/>
      <w:bookmarkEnd w:id="195"/>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7;  Column 4;  Metropolitan Desk ; Column 4;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NORDHEIMER </w:t>
      </w:r>
    </w:p>
    <w:p>
      <w:pPr>
        <w:pStyle w:val="Normal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NORDHEIMER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WHITING, N.J., April 4</w:t>
      </w:r>
    </w:p>
    <w:p>
      <w:pPr>
        <w:pStyle w:val="Normal97"/>
        <w:keepNext/>
        <w:spacing w:before="240" w:after="0" w:line="340" w:lineRule="atLeast"/>
        <w:ind w:left="0" w:right="0" w:firstLine="0"/>
        <w:jc w:val="left"/>
      </w:pPr>
      <w:bookmarkStart w:id="196" w:name="Body_95"/>
      <w:bookmarkEnd w:id="196"/>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1" style="position:absolute;z-index:25193062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fanned by strong winds burned out of control tonight in the scrub pinelands of Ocean County, engulfing more than 15,000 acres and forcing the temporary evacuation of hundreds of homes in its path.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state and local firefighters were unable to contain the blaze as it burned south of this retirement center and moved toward lightly populated areas in Lacey Township several miles away, emergency officials reported.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closed a 10-mile stretch of the Garden State Parkway in both directions and set backfires intended to stop the fire by denying it fuel as it approached the highway.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 years of doing this, I've never seen a fire burn this fast or this hot," said Burt Plante, a fire warden with the New Jersey Forest Fire Service.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fire officials said last night that no houses or other developed property had been lost and that there had been no reports of serious injury.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it looks like the wind is going to remain strong through the night," said Maris Gabliks, an assistant division fire warden with the fire service.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lighting backfires in advance of the fire to try to shut it down," he said, "but with this wind it looks like it will stay uncontrolled for some time."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Gabliks said the blaze was spotted around 12:40 P.M. in the Greenwood State Forest near Pasadena. Fire danger levels in the area had been elevated to "extremely dangerous" last week because of low rainfall and low humidity in recent weeks,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gusting from 30 to 50 miles per hour pushed the fire to the north and east from the state forest. Later in the day, a shift in the winds spread the fire southward through unpopulated pine woods.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firefighters aided by two biplanes each capable of dumping 250 gallons of water, arrived on the scene quickly, he said. But a thick forest of scrub pine and oak kept the fire racing across acres of sparsely settled acreage once the flames spread outside the state forest.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cold front with northwest winds above 50 miles per hour hit the area shortly before 4 P.M., the situation worsened.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mushrooming clouds of smoke from the fire billowed into the sky, blotting out the sun. The wind drove the smoke clouds out over more densely populated areas along the coast some 15 miles to the southeast.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in Barnegat Township went door-to-door tonight to evacuate some 200 residents to temporary shelters set up in the township's elementary school and fire station.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move was a precaution against heavy smoke, and that the houses were not in danger.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the Manchester Township police and volunteer firefighters helped evacuate several residential communities made up of retirees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seeking affordable housing, moved here from the New York metropolitan area in the last 20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schools also sent hundreds of children on buses to emergency shelters -- local firehouses and schools. Those evacuees, mostly women and children, began returning to their homes about 9 P.M.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blocked off several roads cutting through the pinelands, including State Route 539.</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 and women returned home from work this evening, they were sent to the shelters, where they met family members.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shelter, set up in the Whiting Fire Department, Shirley Ochs dangled her 7-month-old granddaughter, Ashley, on her knee and worried if her house in Windward Estates, one of the threatened developments, had been spared. "I've lived here 16 years and though we've had forest fires before, we never had to be evacuated before this," she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played in the parking lot outside the structure while teen-agers gathered around car radios and waited for news of the fire. "This is excitement for them," said an older woman who clearly was troubled as she watched the smoke-smudged horizon. "Nothing exciting ever happens out here except fires."</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92" style="position:absolute;z-index:25193164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Jersey showing location of Whiting.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1995</w:t>
      </w:r>
    </w:p>
    <w:p>
      <w:pPr>
        <w:pStyle w:val="Normal97"/>
      </w:pPr>
    </w:p>
    <w:p>
      <w:pPr>
        <w:pStyle w:val="Normal97"/>
        <w:ind w:left="200"/>
        <w:sectPr>
          <w:type w:val="continuous"/>
          <w:pgMar w:top="840" w:right="1000" w:bottom="840" w:left="1000" w:header="400" w:footer="400"/>
          <w:pgNumType w:fmt="decimal"/>
          <w:cols w:space="720"/>
        </w:sectPr>
      </w:pPr>
      <w:r>
        <w:br/>
      </w:r>
      <w:r>
        <w:pict>
          <v:line id="_x0000_s1393"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98"/>
      </w:pPr>
    </w:p>
    <w:p>
      <w:pPr>
        <w:pStyle w:val="Normal98"/>
      </w:pPr>
      <w:r>
        <w:pict>
          <v:shape id="_x0000_i1394" type="#_x0000_t75" alt="LexisNexis®" style="width:147.75pt;height:30pt">
            <v:imagedata r:id="rId17" o:title=""/>
          </v:shape>
        </w:pict>
      </w:r>
      <w:r>
        <w:cr/>
      </w:r>
    </w:p>
    <w:p>
      <w:pPr>
        <w:pStyle w:val="Heading196"/>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TELEVISION REVIEW;</w:t>
        </w:r>
      </w:hyperlink>
      <w:r>
        <w:br/>
      </w:r>
      <w:hyperlink r:id="rId841" w:history="1">
        <w:r>
          <w:rPr>
            <w:rFonts w:ascii="arial" w:eastAsia="arial" w:hAnsi="arial" w:cs="arial"/>
            <w:b/>
            <w:i/>
            <w:strike w:val="0"/>
            <w:color w:val="0077CC"/>
            <w:sz w:val="28"/>
            <w:u w:val="single"/>
            <w:vertAlign w:val="baseline"/>
          </w:rPr>
          <w:t>Waking Up To Gumbel, Served in A New Blend - Correction Appended</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after="0" w:line="240" w:lineRule="atLeast"/>
        <w:ind w:right="0"/>
        <w:jc w:val="both"/>
      </w:pPr>
      <w:bookmarkStart w:id="197" w:name="Bookmark_98"/>
      <w:bookmarkEnd w:id="197"/>
    </w:p>
    <w:p>
      <w:pPr>
        <w:pStyle w:val="Normal98"/>
        <w:keepNext w:val="0"/>
        <w:spacing w:after="0" w:line="260" w:lineRule="atLeast"/>
        <w:ind w:left="0" w:right="0" w:firstLine="0"/>
        <w:jc w:val="left"/>
      </w:pPr>
      <w:r>
        <w:br/>
      </w:r>
      <w:r>
        <w:pict>
          <v:shape id="_x0000_i1395"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5; Column 1; The Arts/Cultural Desk ; Column 1; ;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98"/>
        <w:keepNext/>
        <w:spacing w:before="240" w:after="0" w:line="340" w:lineRule="atLeast"/>
        <w:ind w:left="0" w:right="0" w:firstLine="0"/>
        <w:jc w:val="left"/>
      </w:pPr>
      <w:bookmarkStart w:id="198" w:name="Body_96"/>
      <w:bookmarkEnd w:id="198"/>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6" style="position:absolute;z-index:2519336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yesterday's premiere of "The Early Show," CBS's entry into the morning-show wars, Bryant Gumbel's smartest move was his first. He announced that he and his co-anchor, the virtually unknown Jane Clayson, had had their "enthusiasm tempered enormously by a major tragedy," the Egyptian airliner crash on Sunday.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that news prevented the CBS stars from jumping up and down with excitement. But it doesn't explain the pokey pace and cloned feel, suggesting that "The Early Show" is in an amoebalike state of development. So far it has a noisy location, a cipher of a co-anchor and Bryant Gumbel.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Gumbel (secret weapon or disaster in the making?) is the most intriguing and curious part of this project. Warmth, fuzziness and chipper personalities are now at a premium in the morning, and he would have been an unlikely choice if not for his fabulously successful run on "Today." But will he lead "The Early Show" in a less cloying direction than the competition or will he become less acerbic to survive? Yesterday sent mixed signals. Surely Mr. Gumbel's stature helped get him an interview with President Clinton, taped on Sunday. Yet the interview was soft and unsurprising. Asked about polls that suggested he would be a liability campaigning for Al Gore and Hillary Rodham Clinton, the president said voters wanted to make up their own minds.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dampened enthusiasm didn't prevent endless plugs. Kevin James, the star of the CBS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sitcom "The King of Queens," gave a supposedly comic but genuinely unfunny tour of the upscale Fifth Avenue neighborhood surrounding the "Early Show" studio. And the relentlessly self-promoting Donald Trump, who owns the building, greeted the hosts and got in a plug for an insurance company. That's what a serious presidential candidate does, right?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required, of course, for morning shows to feature a set with a window onto the sidewalk and forays by the anchors into the crowd. The noise of trucks and sirens yesterday sometimes made it difficult to hear the anchors and Mark McEwen, the weather and entertainment reporter, when they were outdoors.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Ms. Clayson did a stiff, rote interview with the author of a book about marital infidelity near the end of the show, she had every reason to look grim. Anyone flipping to NBC would have caught Mariah Carey's live performance in Rockefeller Plaza on "Today." Originally booked for "The Early Show," Ms. Carey bolted to the competition last week, citing fears that CBS couldn't get the permit for an outdoor performance.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has a seamlessness and rhythm that helps explains its popularity. ABC's "Good Morning America" has improved in ratings and appeal by bringing in Charles Gibson and Diane Sawyer, demonstrating the drawing power of familiar, likable personalities. This week "The Early Show" will bring on George W. Bush, Mr. Gore and Bill Bradley on consecutive days, and it has at least a half-dozen regular segments still to be unveiled. But nothing iconoclastic is planned. Call it what you like, this truly is The Bryant Gumbel Show, his to succeed in or fail.</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SHOW</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weekday mornings at 7</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2 in New York)</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Berman, executive producer; Steve Friedman, senior executive producer; Jose Diaz-Balart, Hattie Kauffman, Dr. Emily Senay and Herb Weisbaum, correspondents; Martha Stewart, Bob Vila, Dr. Bernadine Healy, Eleanor Mondale and Kristin Jeannette-Meyers, contributors; Jim Ackerman, Andrew Cohen, Laura Dubowski, James Segelstein and Alex Wallace, senior producers; Don Poole, Anjie Taylor and Stephanie Zarpas, broadcast producers; Don Roy King, director. A production of CBS News. Bryant Gumbel and Jane Clayson, anchors.</w:t>
      </w:r>
    </w:p>
    <w:p>
      <w:pPr>
        <w:pStyle w:val="Normal98"/>
        <w:keepNext w:val="0"/>
        <w:spacing w:before="240" w:after="0" w:line="260" w:lineRule="atLeast"/>
        <w:ind w:left="0" w:right="0" w:firstLine="0"/>
        <w:jc w:val="left"/>
      </w:pPr>
      <w:r>
        <w:br/>
      </w:r>
      <w:hyperlink r:id="rId842" w:history="1">
        <w:r>
          <w:rPr>
            <w:rFonts w:ascii="arial" w:eastAsia="arial" w:hAnsi="arial" w:cs="arial"/>
            <w:b w:val="0"/>
            <w:i/>
            <w:strike w:val="0"/>
            <w:color w:val="0077CC"/>
            <w:sz w:val="20"/>
            <w:u w:val="single"/>
            <w:vertAlign w:val="baseline"/>
          </w:rPr>
          <w:t>http://www.nytimes.com</w:t>
        </w:r>
      </w:hyperlink>
    </w:p>
    <w:p>
      <w:pPr>
        <w:pStyle w:val="Normal98"/>
        <w:keepNext/>
        <w:spacing w:before="240" w:after="0" w:line="340" w:lineRule="atLeast"/>
        <w:ind w:left="0" w:right="0" w:firstLine="0"/>
        <w:jc w:val="left"/>
      </w:pPr>
      <w:bookmarkStart w:id="199" w:name="Correction_2"/>
      <w:bookmarkEnd w:id="199"/>
      <w:r>
        <w:rPr>
          <w:rFonts w:ascii="arial" w:eastAsia="arial" w:hAnsi="arial" w:cs="arial"/>
          <w:b/>
          <w:i w:val="0"/>
          <w:strike w:val="0"/>
          <w:noProof w:val="0"/>
          <w:color w:val="000000"/>
          <w:position w:val="0"/>
          <w:sz w:val="28"/>
          <w:u w:val="none"/>
          <w:vertAlign w:val="baseline"/>
        </w:rPr>
        <w:t>Correction</w:t>
      </w:r>
    </w:p>
    <w:p>
      <w:pPr>
        <w:pStyle w:val="Normal98"/>
        <w:spacing w:line="60" w:lineRule="exact"/>
      </w:pPr>
      <w:r>
        <w:pict>
          <v:line id="_x0000_s1397" style="position:absolute;z-index:25193472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television review on Tuesday about the premiere of "The Early Show" on CBS included an outdated list of production credits. This is a corrected list.</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EARLY SHOW</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CBS, weekday mornings at 7</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(Channel 2 in New York)</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 Berman, executive producer; Steve Friedman, senior executive producer; Jon Frankel, Hattie Kauffman, Dr. Emily Senay and Steve Hartman, correspondents; Barbara Alvarez, Lisa Birnbach, Brian Finnerty, Bobby Flay, Dr. Bernadine Healy, Laurie Hibberd, Ray Martin, Susan McGinnis, Gail O'Neill, Martha Quinn, Martha Stewart and Bob Vila, contributors; Andrew Cohen, Janice DeRosa, Arlene Dillon, Laura Dubowski and Alexandra Wallace, senior producers; Don Roy King, director. A production of CBS News. Julie Chen, news anchor; Mark McEwen, weather and entertainment correspondent; Bryant Gumbel and Jane Clayson, anchors.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4, 1999, Thursday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1999</w:t>
      </w:r>
    </w:p>
    <w:p>
      <w:pPr>
        <w:pStyle w:val="Normal98"/>
      </w:pPr>
    </w:p>
    <w:p>
      <w:pPr>
        <w:pStyle w:val="Normal98"/>
        <w:ind w:left="200"/>
        <w:sectPr>
          <w:type w:val="continuous"/>
          <w:pgMar w:top="840" w:right="1000" w:bottom="840" w:left="1000" w:header="400" w:footer="400"/>
          <w:pgNumType w:fmt="decimal"/>
          <w:cols w:space="720"/>
        </w:sectPr>
      </w:pPr>
      <w:r>
        <w:br/>
      </w:r>
      <w:r>
        <w:pict>
          <v:line id="_x0000_s139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99"/>
      </w:pPr>
    </w:p>
    <w:p>
      <w:pPr>
        <w:pStyle w:val="Normal99"/>
      </w:pPr>
      <w:r>
        <w:pict>
          <v:shape id="_x0000_i1399" type="#_x0000_t75" alt="LexisNexis®" style="width:147.75pt;height:30pt">
            <v:imagedata r:id="rId17" o:title=""/>
          </v:shape>
        </w:pict>
      </w:r>
      <w:r>
        <w:cr/>
      </w:r>
    </w:p>
    <w:p>
      <w:pPr>
        <w:pStyle w:val="Heading197"/>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STAGE: CARYL CHURCHILL'S 'TOP GIRLS,' AT THE PUBLIC</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1982, Wednesday, Late City Final Edition</w:t>
      </w:r>
    </w:p>
    <w:p>
      <w:pPr>
        <w:pStyle w:val="Normal99"/>
        <w:keepNext w:val="0"/>
        <w:spacing w:after="0" w:line="240" w:lineRule="atLeast"/>
        <w:ind w:right="0"/>
        <w:jc w:val="both"/>
      </w:pPr>
      <w:bookmarkStart w:id="200" w:name="Bookmark_99"/>
      <w:bookmarkEnd w:id="200"/>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 Review</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99"/>
        <w:keepNext/>
        <w:spacing w:before="240" w:after="0" w:line="340" w:lineRule="atLeast"/>
        <w:ind w:left="0" w:right="0" w:firstLine="0"/>
        <w:jc w:val="left"/>
      </w:pPr>
      <w:bookmarkStart w:id="201" w:name="Body_97"/>
      <w:bookmarkEnd w:id="201"/>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0" style="position:absolute;z-index:2519367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long-running ''Cloud 9,'' her first play to be seen in New York, the English playwright Caryl Churchill turned our usually wellordered theatrical universe topsy-turvy. She sent her cast leaping in and out of two centuries and continents, three genders and even one another's roles. Whatever the effort's flaws, it was always the product of a strikingly original and supple imagination. You could feel the author's bracing determination to liberate both the theater and the audience from every esthetic and sexual shackle in sight.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Churchill's newest play, which journeyed intact from London to the Public's Newman Theater last night, is no match for its predecessor, but, happily, it is every bit as intent on breaking rules. The work's title is ''Top Girls,'' and its protagonist, Marlene (Gwen Taylor), is the newly named managing director of the Top Girls Employment Agency in contemporary London. In an opening scene that is almost beyond daring, Marlene throws a dinner party to celebrate her promotion. The setting is a trendy Anglo-Italian restaurant called La Prima Donna. The guests, it could be said, are all dead.</w:t>
      </w:r>
    </w:p>
    <w:p>
      <w:pPr>
        <w:pStyle w:val="Normal9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Rich reviews Caryl Churchill's play "Top Girls" at Public's Newman Theater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joining Marlene for white wine and pasta are none other than real and fictional prima donnas of the past: Isabella Bird, a Victorian explorer; Lady Nijo, a medieval Oriental concubine turned pioneering Buddhist nun; Dull Gret, the armor-plated woman who led a female charge through hell in Bruegel's painting ''Dulle Griet''; Pope Joan, who may have presided briefly over the Vatican in the ninth century, and Chaucer's Patient Griselda. Dressed in their appropriate historical outfits (amusingly designed by Pam Tait), these women chattily compare notes and laud their hostess on her new success. Such is Miss Churchill's great gift for making the illogical both human and plausible that we quickly forget that we're in a timewarped cloud-cuckoo land.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wild tricks of ''Top Girls'' don't end there. Though we never see Marlene's party guests again, other surprises follow as Miss Churchill gets to the main business of her play, which is primarily a realistic probing of Marlene's rise to the top at Top Girls. The actresses in the company keep popping up in new roles; the setting switches abruptly and at first inexplicably between London and a dreary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provincial Suffolk; the evening ends with a scene that predates the rest of the action by a year. Miss Churchill also makes abundant use of overlapping, intentionally indecipherable dialogue, Robert Altman-style, as well as of lengthy pauses and stage waits that would make any Pinter play seem as frantic as a Marx Brothers sketch by comparison.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cannot be too thankful for all these brave gambles, the strangely compelling and somehow moving silences included. Miss Churchill sees the theater as an open frontier where lives can be burst apart and explored, rather than as a cage that flattens out experience and diminishes it. Because of the startling technique and several passages of dazzling writing, ''Top Girls'' is almost always fascinating, even when it is considerably less than involving.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play's slippage does occur, it's true, when Miss Churchill's experiments run on self-indulgently. It seems unduly perverse that almost every scene must trail off before ending. The fantasy prologue, fun as it may be, is seriously overlong; later on, the author has trouble resisting the urge to lecture. Yet the major difficulty in ''Top Girls'' is a matter of content, not form. To these male American ears, Miss Churchill's new statement about women and men seems far more simplistic and obvious than the fervent pansexuality of ''Cloud 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announces itself in that first scene, which proves an almost anthropological search for the ties that bind history's strongest sisters. Like Marlene, the famous icons at her table are ''top girls'' - courageous women who have ''come a long way'' by accomplishing ''extraordinary achievements.'' But they've all paid a price for success: They've sacrificed their personal lives and children, been abused by men and lost contact with women who did not become ''top girls.'' And we soon learn that Marlene, the present-day inheritor of their hard struggles for independent womanhood, is worse off yet. In order to fight her way up from her backwater proletarian roots to the executive suite, she has become, figuratively speaking, a male oppressor.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watch Marlene's chillingly antiseptic agency in action, we quickly see that it is designed to coach its female clients into adopting the most odious male traits and values: the steely selfishness and aggression that ostensibly propel one forward in the Darwinist business world. Marlene's own emotional and sexual life is as barren as Lady Macbeth's - she pointedly recoils at the mere mention of the word ''gynecology.'' She's even abandoned her illegitimate and dull-witted daughter (Carole Hayman), leaving her sister to raise the girl as her own child instead.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Marlene treats women of lower social status - from the waitress at La Prima Donna to her clients and family - as callously as any man might; she chastises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she's left behind as ''lazy and stupid.'' Finally, she even consigns her tubby, misfit daughter to the social junk heap by coldly remarking, ''She's a bit thick -a bit funny. She's not going to make it.'' To Marlene, the ability to make it by male success standards is the only criterion of female worth.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deny that women like Marlene exist. As Miss Churchill ultimately makes too clear, her heroine is partly a caricature of the ultimate British ''top girl,'' Prime Minister Margaret Thatcher. But the playwright seems to beg her complicated issues by showing us only her monstrous heroine at one extreme, and, at the other, the victimized women that the Marlenes of this world exploit and betray.  The absence of the middle range - of women who achieve without imitating power-crazed men and denying their own humanity - is an artificial polemical contrivance that cuts the play off at the heart. We're never quite convinced that women's choices are as limited and, in the play's final word, ''frightening'' as the stacked case of ''Top Girls'' suggests. Even in England, one assumes, not every woman must be either an iron maiden or a downtrodden serf.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we're often carried along by the author's unpredictable stagecraft, her observant flashes of angry wit and pathos. Among the best moments are the brief and scabrously sketched interview sessions with the pathetic clients at Top Girls and the affecting final confrontation between Marlene and her nonachieving sister (Deborah Findlay). Under the sensitive direction of Max Stafford-Clark, the entire play is perfectly acted by the tightknit ensemble, led by Miss Taylor's vibrant and not wholly unsympathetic Marlene. Lindsay Duncan is particularly delightful as a blonde Lady Nijo. Selina Cadell is wry and sad as both Pope Joan and a present-day corporate middle-manager - both women who passed as men to advance their careers, then met with tragic ends.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at the Public has been transported from the adventurous Royal Court Theater, under a laudable new exchange program. The run is limited to a month with this cast. However trying ''Top Girls'' can be, that doesn't alter the fact that New Yorkers have a rare but brief opportunity to see a brand-new work by an important English playwright in its original staging. Everything considered, it might well be wise to catch what Miss Churchill is up to while you can and quarrel with her later.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and the Tiger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GIRLS, by Caryl Churchill; directed by Max Stafford-Clark; scenery by Peter Hartwell; costumes by Pam Tait; lighting by Robin Myer- scough-Walker; a New York Shakespeare Festi- val Production. At the Public/Newman Theater, 425 Lafayette Street.  Marlene ...................................Gwen Taylor Waitress/Kit/Shona ......................Lou Wakefield Isabella Bird/Joyce/Mrs. Kidd .........Deborah Findlay Lady Nijo/Win ..........................Lindsay Duncan Dull Gret/Angie ...............…......Carole Hayman Pope Joan/Louise ........................Selina Cadell Patient Griselda/Nell/Jeanine .........Lesley Manville</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01" style="position:absolute;z-index:25193779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Gwen Taylor and Selina Cadell</w:t>
      </w:r>
    </w:p>
    <w:p>
      <w:pPr>
        <w:pStyle w:val="Normal99"/>
      </w:pPr>
    </w:p>
    <w:p>
      <w:pPr>
        <w:pStyle w:val="Normal99"/>
        <w:ind w:left="200"/>
        <w:sectPr>
          <w:type w:val="continuous"/>
          <w:pgMar w:top="840" w:right="1000" w:bottom="840" w:left="1000" w:header="400" w:footer="400"/>
          <w:pgNumType w:fmt="decimal"/>
          <w:cols w:space="720"/>
        </w:sectPr>
      </w:pPr>
      <w:r>
        <w:br/>
      </w:r>
      <w:r>
        <w:pict>
          <v:line id="_x0000_s140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00"/>
      </w:pPr>
    </w:p>
    <w:p>
      <w:pPr>
        <w:pStyle w:val="Normal100"/>
      </w:pPr>
      <w:r>
        <w:pict>
          <v:shape id="_x0000_i1403" type="#_x0000_t75" alt="LexisNexis®" style="width:147.75pt;height:30pt">
            <v:imagedata r:id="rId17" o:title=""/>
          </v:shape>
        </w:pict>
      </w:r>
      <w:r>
        <w:cr/>
      </w:r>
    </w:p>
    <w:p>
      <w:pPr>
        <w:pStyle w:val="Heading198"/>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German Public Employees Protest Schroder Austerity Plan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1999, Wednesday, Late Edition - Final</w:t>
      </w:r>
    </w:p>
    <w:p>
      <w:pPr>
        <w:pStyle w:val="Normal100"/>
        <w:keepNext w:val="0"/>
        <w:spacing w:after="0" w:line="240" w:lineRule="atLeast"/>
        <w:ind w:right="0"/>
        <w:jc w:val="both"/>
      </w:pPr>
      <w:bookmarkStart w:id="202" w:name="Bookmark_100"/>
      <w:bookmarkEnd w:id="202"/>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COHEN </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ROGER COHEN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BERLIN, Oct 19</w:t>
      </w:r>
    </w:p>
    <w:p>
      <w:pPr>
        <w:pStyle w:val="Normal100"/>
        <w:keepNext/>
        <w:spacing w:before="240" w:after="0" w:line="340" w:lineRule="atLeast"/>
        <w:ind w:left="0" w:right="0" w:firstLine="0"/>
        <w:jc w:val="left"/>
      </w:pPr>
      <w:bookmarkStart w:id="203" w:name="Body_98"/>
      <w:bookmarkEnd w:id="203"/>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4" style="position:absolute;z-index:25193984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teachers, police officers and other civil servants closed down the center of Berlin today, protesting Chancellor Gerhard Schroder's plans to trim what his Government has called "the nanny state" in Germany.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which led the police to cordon off all streets near the Reichstag, came despite apparent attempts by Mr. Schroder in the last week to water down his austerity plans.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ruled out a "wealth tax" on the rich and declared that spending on retirement benefits must be held down.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Schroder has said recently that he is willing to examine the possibility of a wealth tax after all, and he has expressed a readiness to consider one union's proposal to try to reduce unemployment by lowering the retirement age to 60, from 65.</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flip-flop has given rightist commentators a field day and illustrated Mr. Schroder's difficulties in charting a coherent course, sticking to it and finding the necessary political support. The Chancellor's Social Democratic Party has been hammered in a series of state and municipal elections.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blistering commentary, the influential center-right newspaper Die Welt said today that Mr. Schroder's "Berlin Republic" was directionless. "The motto of the mambo Chancellor is two steps forward, one step back -- or vice versa," it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Welt is no friend of the Social Democrats, but the view is widespread that Mr. Schroder's first year in office has been largely squandered because of internal conflicts in his Red-Green coalition and his apparent difficulties in deciding whether his most important constituency is big business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have applauded Mr. Schroder's plans to reduce the size of the state -- which accounts for close to 50 percent of the country's economic activity -- through budget cuts of about $16.6 billion, affecting almost all departments. The plan, which is before Parliament, also calls for a freeze on pensions and a tight hold on wage increases.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 employees -- including teachers, police officers and Government agency workers -- have been alarmed and angered, prompting today's demonstration.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"Schroder, go home," one banner said in English, expressing the disenchantment of many Social Democratics with what they see as a Chancellor who has betrayed his party's roots. Public employees and labor unions provide two of the party's bedrocks. Their resistance to the austerity program appears to have left Mr. Schroder unsure of whether he can garner enough new votes in the center to compensate for the loss of traditional supporters.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Schroder said today that he would not change course. "The Government will not change its policies," he insisted. "The slow growth of salaries is part of the belt-tightening package."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prodded by aides who are alarmed by the slump in his support, the Chancellor has appeared to wobble. He seems determined to woo the left once more, or at least to damp the anger of a substantial wing of his party.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agreed to a study a proposal from Germany's largest union, IG Metall, that would lower the age at which a worker can retire to 60 and thus, in the union's view, help create jobs. It is not clear how such an idea can be squared with Mr. Schroder's insistence that pension payments must be capped.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living longer cannot retire earlier," said Wolfgang Schauble, the leader of the opposition Christian Democratic Party. "This idea is absurd."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 Metall has said earlier retirement could be financed by payments from workers into a special fund. The Chancellor now says that if such revenue can indeed be found, early retirement may be helpful in tackling Germany's 10 percent unemployment rate.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agreed to submit a wealth tax proposal to a Social Democratic Party convention in December. It is extremely unlikely that such an idea, or anything like it, would ever become law. But Mr. Schroder's indecisiveness over the wealth tax appears to reveal once more his profound uncertainty over what Germany's Social Democracy now stands for.</w:t>
      </w:r>
    </w:p>
    <w:p>
      <w:pPr>
        <w:pStyle w:val="Normal100"/>
        <w:keepNext w:val="0"/>
        <w:spacing w:before="240" w:after="0" w:line="260" w:lineRule="atLeast"/>
        <w:ind w:left="0" w:right="0" w:firstLine="0"/>
        <w:jc w:val="left"/>
      </w:pPr>
      <w:r>
        <w:br/>
      </w:r>
      <w:hyperlink r:id="rId857" w:history="1">
        <w:r>
          <w:rPr>
            <w:rFonts w:ascii="arial" w:eastAsia="arial" w:hAnsi="arial" w:cs="arial"/>
            <w:b w:val="0"/>
            <w:i/>
            <w:strike w:val="0"/>
            <w:color w:val="0077CC"/>
            <w:sz w:val="20"/>
            <w:u w:val="single"/>
            <w:vertAlign w:val="baseline"/>
          </w:rPr>
          <w:t>http://www.nytimes.com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05" style="position:absolute;z-index:251940864"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Police officers blowing whistles and carrying placards joined teachers and other civil servants yesterday in closing down the center of Berlin to protest Chancellor Gerhard Schroder's budget-cutting plans. (Agence France-Presse)</w:t>
      </w: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1999</w:t>
      </w:r>
    </w:p>
    <w:p>
      <w:pPr>
        <w:pStyle w:val="Normal100"/>
      </w:pPr>
    </w:p>
    <w:p>
      <w:pPr>
        <w:pStyle w:val="Normal100"/>
        <w:ind w:left="200"/>
        <w:sectPr>
          <w:type w:val="continuous"/>
          <w:pgMar w:top="840" w:right="1000" w:bottom="840" w:left="1000" w:header="400" w:footer="400"/>
          <w:pgNumType w:fmt="decimal"/>
          <w:cols w:space="720"/>
        </w:sectPr>
      </w:pPr>
      <w:r>
        <w:br/>
      </w:r>
      <w:r>
        <w:pict>
          <v:line id="_x0000_s1406"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01"/>
      </w:pPr>
    </w:p>
    <w:p>
      <w:pPr>
        <w:pStyle w:val="Normal101"/>
      </w:pPr>
      <w:r>
        <w:pict>
          <v:shape id="_x0000_i1407" type="#_x0000_t75" alt="LexisNexis®" style="width:147.75pt;height:30pt">
            <v:imagedata r:id="rId17" o:title=""/>
          </v:shape>
        </w:pict>
      </w:r>
      <w:r>
        <w:cr/>
      </w:r>
    </w:p>
    <w:p>
      <w:pPr>
        <w:pStyle w:val="Heading199"/>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Pole-Vaulter Keeps a Low Profile During Her Ambitious Ascent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2007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1"/>
        <w:keepNext w:val="0"/>
        <w:spacing w:after="0" w:line="240" w:lineRule="atLeast"/>
        <w:ind w:right="0"/>
        <w:jc w:val="both"/>
      </w:pPr>
      <w:bookmarkStart w:id="204" w:name="Bookmark_101"/>
      <w:bookmarkEnd w:id="204"/>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6; TRACK AND FIELD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WEINREB</w:t>
      </w:r>
    </w:p>
    <w:p>
      <w:pPr>
        <w:pStyle w:val="Normal101"/>
        <w:keepNext/>
        <w:spacing w:before="240" w:after="0" w:line="340" w:lineRule="atLeast"/>
        <w:ind w:left="0" w:right="0" w:firstLine="0"/>
        <w:jc w:val="left"/>
      </w:pPr>
      <w:bookmarkStart w:id="205" w:name="Body_99"/>
      <w:bookmarkEnd w:id="205"/>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8" style="position:absolute;z-index:25194291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Yelena Isinbayeva has heard many things about New York. She has heard that those who visit New York for the first time tend to fall in love with it. But on the ride from the airport to her hotel, she saw nothing of interest, none of the designer shops or gourmet restaurants she would like to visit, and certainly not the Statue of Liberty.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 might have seen it from the plane,''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she said, she will have a couple of hours to play tourist tomorrow morning before a plane takes her back to Italy, where she trains. Or perhaps her visit to New York as a tourist will have to wait until she retires as the greatest women's pole-vaulter in the young history of the sport. She is only 24, and she is making her first trip to the United States for the 100th Millrose Games tonight at Madison Square Garden.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with any elite athlete, there are certain things she must avoid before a competition. Like long walks that might hurt her feet, or drafty rooms and brisk weather that might cause her to catch a cold.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 would like to see more and more,'' she said Wednesday night at her hotel, after she declined an offer to visit Times Square, citing jet lag. ''I would like to be all day outside on the street. I'm very interested to see the beautiful places in each town I visit. When I retire, I will go around again.''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Isinbayeva already has the arc of her career mapped out. Already, the girl who grew up in Volgograd, Russia,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has broken 19 world records (both indoor and outdoor) and won a gold medal at the 2004 Olympic Games in Athens. By the 2012 Olympics in London, which she says will be her swan song as a pole-vaulter (at age 30), she would like to have eclipsed the 35 world records that her male pole-vaulting counterpart, Sergei Bubka, set during his career.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ambitious plan. But Isinbayeva, who has cleared 16 feet 5 1/4 inches outdoors, has become so dominant in recent years that her greatest competitor is often herself.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achieve everything,'' she said, ''in that moment it starts to become more difficult.''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remarkable ascent for Isinbayeva, who came to the pole vault at age 15 after spending her childhood as a gymnast. Her parents enrolled Isinbayeva in gymnastics when she was 5, mainly because they were working full time (her father as a plumber and metalworker, her mother in a boiler room) and needed some way to keep Yelena and her sister busy.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kept at it for 10 years, even as she grew too tall to harbor any real hopes of becoming an elite gymnast. In the process, she also conquered any fears of putting her body in precarious positions. When her gymnastics coach suggested she try the pole vault, she protested. She had never heard of the pole vault, she said. Her coach told her that if she did not like it, she did not have to continue.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Isinbayeva took to it immediately. And because of her background in gymnastics, she had the type of preparation that few women's pole-vaulters before her had ever had. She insists she is not particularly fast in her approach, but it is the second phase of her vault, she says, that sets her apart.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that I can control my body,'' she said. ''I like to fly. I like those feelings when you're over the bar. It's more beautiful than other track and field events.''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sport that was added to the Olympics in 2000 (when Stacy Dragila of the United States won the gold medal), Isinbayeva has become the first woman to break the 5-meter mark (a little more than 16-4 3/4). And she appears determined to continue breaking her own records.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her in Scotland as a junior at one meet, and I thought she was going to kill herself -- she was turning so far upside down it was just scary,'' said Dave Nielsen, the track and field coach at Idaho State University, who also coaches Dragila. ''She's a cut above anybody else I've seen, certainly.''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 and in Italy, where she now spends much of the year, this success has gained Isinbayeva a certain measure of fame. She did an interview with a Russian radio station in Brooklyn last Sunday, and Millrose organizers are hoping to capitalize on that fame by offering discounts to Russian fans who use a special code word when ordering tickets.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Isinbayeva said that when she got on the plane in Milan, on her way to New York, the security officer who checked her boarding pass recognized her immediately.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Olympics was the boom,'' she said. ''At first, it was strange. I said, 'How do they know me?'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United States, however, where virtually no one knows her, where she will spend nearly all of her time in Madison Square Garden or in a hotel directly across the street, she will keep her low profile. At least for now.</w:t>
      </w:r>
    </w:p>
    <w:p>
      <w:pPr>
        <w:pStyle w:val="Normal101"/>
        <w:keepNext w:val="0"/>
        <w:spacing w:before="240" w:after="0" w:line="260" w:lineRule="atLeast"/>
        <w:ind w:left="0" w:right="0" w:firstLine="0"/>
        <w:jc w:val="left"/>
      </w:pPr>
      <w:r>
        <w:br/>
      </w:r>
      <w:hyperlink r:id="rId865" w:history="1">
        <w:r>
          <w:rPr>
            <w:rFonts w:ascii="arial" w:eastAsia="arial" w:hAnsi="arial" w:cs="arial"/>
            <w:b w:val="0"/>
            <w:i/>
            <w:strike w:val="0"/>
            <w:color w:val="0077CC"/>
            <w:sz w:val="20"/>
            <w:u w:val="single"/>
            <w:vertAlign w:val="baseline"/>
          </w:rPr>
          <w:t>http://www.nytimes.com</w:t>
        </w:r>
      </w:hyperlink>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09" style="position:absolute;z-index:25194393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Yelena Isinbayeva trained as a gymnast before switching to the pole vault at age 15. (Photo by Lee Jin-man/Associated Press)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2007</w:t>
      </w:r>
    </w:p>
    <w:p>
      <w:pPr>
        <w:pStyle w:val="Normal101"/>
      </w:pPr>
    </w:p>
    <w:p>
      <w:pPr>
        <w:pStyle w:val="Normal101"/>
        <w:ind w:left="200"/>
        <w:sectPr>
          <w:type w:val="continuous"/>
          <w:pgMar w:top="840" w:right="1000" w:bottom="840" w:left="1000" w:header="400" w:footer="400"/>
          <w:pgNumType w:fmt="decimal"/>
          <w:cols w:space="720"/>
        </w:sectPr>
      </w:pPr>
      <w:r>
        <w:br/>
      </w:r>
      <w:r>
        <w:pict>
          <v:line id="_x0000_s1410"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66"/>
          <w:headerReference w:type="default" r:id="rId867"/>
          <w:footerReference w:type="even" r:id="rId868"/>
          <w:footerReference w:type="default" r:id="rId869"/>
          <w:headerReference w:type="first" r:id="rId870"/>
          <w:footerReference w:type="first" r:id="rId871"/>
          <w:pgSz w:w="12240" w:h="15840"/>
          <w:pgMar w:top="840" w:right="1000" w:bottom="840" w:left="1000" w:header="400" w:footer="400"/>
          <w:pgNumType w:fmt="decimal"/>
          <w:cols w:space="720"/>
          <w:titlePg w:val="0"/>
        </w:sectPr>
      </w:pPr>
    </w:p>
    <w:p>
      <w:pPr>
        <w:pStyle w:val="Normal102"/>
      </w:pPr>
    </w:p>
    <w:p>
      <w:pPr>
        <w:pStyle w:val="Normal102"/>
      </w:pPr>
      <w:r>
        <w:pict>
          <v:shape id="_x0000_i1411" type="#_x0000_t75" alt="LexisNexis®" style="width:147.75pt;height:30pt">
            <v:imagedata r:id="rId17" o:title=""/>
          </v:shape>
        </w:pict>
      </w:r>
      <w:r>
        <w:cr/>
      </w:r>
    </w:p>
    <w:p>
      <w:pPr>
        <w:pStyle w:val="Heading1100"/>
        <w:keepNext w:val="0"/>
        <w:spacing w:after="200" w:line="340" w:lineRule="atLeast"/>
        <w:ind w:left="0" w:right="0" w:firstLine="0"/>
        <w:jc w:val="center"/>
      </w:pPr>
      <w:hyperlink r:id="rId872" w:history="1">
        <w:r>
          <w:rPr>
            <w:rFonts w:ascii="arial" w:eastAsia="arial" w:hAnsi="arial" w:cs="arial"/>
            <w:b/>
            <w:i/>
            <w:strike w:val="0"/>
            <w:color w:val="0077CC"/>
            <w:sz w:val="28"/>
            <w:u w:val="single"/>
            <w:vertAlign w:val="baseline"/>
          </w:rPr>
          <w:t>Argentines Turn Cash Into Condos In Miami</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2012 Sunday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6" w:name="Bookmark_102"/>
      <w:bookmarkEnd w:id="206"/>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1; BIG DEAL</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 Charles Newbery contributed reporting from Buenos Aires.</w:t>
      </w:r>
    </w:p>
    <w:p>
      <w:pPr>
        <w:pStyle w:val="Normal102"/>
        <w:keepNext/>
        <w:spacing w:before="240" w:after="0" w:line="340" w:lineRule="atLeast"/>
        <w:ind w:left="0" w:right="0" w:firstLine="0"/>
        <w:jc w:val="left"/>
      </w:pPr>
      <w:bookmarkStart w:id="207" w:name="Body_100"/>
      <w:bookmarkEnd w:id="207"/>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2" style="position:absolute;z-index:25194598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August, Jorge Sanchez, a broker with Douglas Elliman, flew to Buenos Aires to sell some Miami real estate. He returned to Florida a few days later with four signed contracts from Argentines for apartments in a 60-story tower in downtown Miami.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buyers signed the contracts without ever flying to Miami to see the building -- Opera Tower -- speaks volumes about how eager, and desperate, Argentines have been to direct their money out of their country and into real estate in Miami and New York.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months, Argentines have quietly passed Brazilians to become the most active group from Latin America buying Miami real estate, according to Millie Sanchez, executive vice president of development marketing for Douglas Elliman Florida.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demotion from the top spot likely has something to do with the weakening of its currency, the real, versus the dollar in recent months. But in Argentina, a weakening peso and 25 percent inflation, economists say, have spurred many affluent Argentines to move their money into American real estate by expensive and sometimes illegal means.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and political uncertainty around the globe are benefitting real estate in the United States, especially in Miami and New York, the two ''safe haven'' American cities foreign investors usually look to first. South Florida's real estate market is certainly no stranger to capital flight from Latin America. But the velocity at which some Argentines are investing in Miami real estate has shocked some brokers here.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desperation of the Argentine people has taken over and they are actually market leaders here now,'' Ms. Sanchez said. ''Any project today in Miami is probably being sold 50 percent to the Argentines.''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Cristina Fernández de Kirchner, Argentina's president, has been trying to stop the capital outflow, which nearly doubled to $21.5 billion last year from $11.4 billion in 2010, with increasingly severe methods.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Argentines now have to submit requests to tax authorities to convert pesos into dollars for overseas trips, and are rarely approved for much. Overseas credit card purchases are heavily taxed at home. And specially trained dogs working for tax authorities are sniffing for dollars at ports, airports and border crossings.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began restricting access to dollars last November, days after Ms. Kirchner won a second four-year term.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driving all this? Argentina has struggled to preserve its hard-currency reserves in the Central Bank and sustain a trade surplus. The country has had limited access to international credit markets, owing to its inability to win back the confidence of global investors after its $100 billion default in 2001.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refused to take on more debt, to rapidly devalue the peso, or to reduce spending, which it needs to sustain programs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make up its voter base. Instead, Ms. Kirchner's government has chosen to clamp down on capital flight by whatever means possible.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in Argentina are lending at rates some 10 percent under the inflation rate, economists say. There are few profitable investments left in the country, said Eduardo Blasco, a financial consultant in Buenos Aires.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Argentines are buying foreign properties not only to park their savings but also to make extra income through rentals. ''Argentines don't want any more Argentine risk,'' Mr. Blasco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are willing to risk their savings on Miami real estate instead. At Opera Tower, at 1750 North Bayshore Drive, half of the 30 apartments sold in the past month were bought by Argentines, Ms. Sanchez said. Most were all-cash purchases, even though the developer, Florida East Coast Realty, has offered to finance up to 65 percent of the purchases.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selling about a third of the building's 635 apartments before 2008, the developer turned the building into rentals after the housing crisis. Six months ago, Opera Tower began selling condos again. Since then some 90 apartments of the remaining 394 have gone into contract, said Luis Espinosa, the director of marketing for Florida East Coast Realty.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has become almost a pure investment play. Owners are occupying less than 5 percent of the apartments, which are selling for $250,000 to $650,000 for studios, one-bedrooms and two-bedrooms, said Ana Tajes, Opera Tower's sales director.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Tower is popular with Argentines because the developer is offering to lease back the apartments from the buyers, pay their monthly maintenance charges and give them an annual net rent equal to 6 percent of the purchase price for three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Argentines have also been scooping up apartments in Manhattan. Maria Velazquez, a broker with Prudential Douglas Elliman, met a group of Argentines in Miami earlier this month and accompanied them to New York. She said she has sold six apartments totaling $8 million to Argentines since last November, including four apartments at One Museum Mile, located at 1280 Fifth Avenue.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Ms. Velazquez represented a group of Argentines that bid $10.35 million for eight apartments at 400 Fifth Avenue. They were later outbid,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act fast and get their money out'' of Argentina, Ms. Velazquez said. ''Whoever buys in New York already has four or five apartments in Miami.''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Argentine sales have been strong, Ms. Velazquez lately has been selling even more in New York to another skittish group from Latin America: Venezuelans.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the Oct. 7 election in Venezuela, in which the 13-year incumbent, President Hugo Chavez, faces perhaps his stiffest challenge from Henrique Capriles, have led to a new exodus of cash from the country that is finding its way into New York real estate.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Ms. Velazquez said she has sold $35 million worth of Manhattan real estate to Venezuelans, including nine apartments at the Aldyn (60 Riverside Boulevard), three of which were $7 million penthouses of about 3,096 square feet each.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about four years ago, when many Venezuelans struggled to wire large sums of money out of the country because of government restrictions, this time around they are using funds from accounts in Switzerland and the Virgin Islands,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Argentines are using money that was already waiting in American bank accounts. Others have been willing to pay a black-market premium of up to 40 percent to convert their money into dollars at home, and a commission of up to 7 percent to transfer funds abroad through a currency exchange house, an illegal transaction, economists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restrictions have caused Argentina's own real estate market, which has traditionally been transacted in dollars, to flatten, as Argentines sit on their properties, said Marina Dal Poggetto, an economist in Buenos Aires.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have properties don't want to sell in pesos, only in dollars,'' she said. ''But buyers don't have dollars.''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controls are having a profound effect. Capital flight from Argentina plunged 69 percent to $3.57 billion in the first half of 2012, from $11.7 billion in the second half of 2011.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Deserving part of the credit is Argentina's national tax agency, which has used a team of 50 specially trained dogs -- most of which are golden retrievers and Labradors -- to sniff out the dye in dollars and other foreign currencies.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Kirchner government has boasted about the dogs' exploits.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government said, Tiza found $110,000 in a car crossing into Uruguay. In July, Isidoro and Bruno, two other dogs, found $20,000 in a car trying to cross the border with Paraguay. Then last month, Catalina, which appeared to be a black Labrador, found 187,000 reals ($92,493) in the airbag of a Toyota Hilux at a border crossing with Brazil.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busts pass for black humor in Argentina these days. But a good chunk of the money that is managing to slip out by determined Argentines is finding its way into Florida and New York real estate, and for brokers here that is no laughing matter.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LAND RUSH: The entrance to Opera Tower in downtown Miami. (RE1); CURTAIN CALL: The view from Opera Tower in Miami, where many Argentines are buying investment condos. (PHOTOGRAPHS BY OSCAR HIDALGO FOR THE NEW YORK TIMES); 1280 Fifth Avenue.; The Aldyn on Riverside Boulevard. (PHOTOGRAPHS BY MARILYNN K. YEE/THE NEW YORK TIMES)(RE9)</w:t>
      </w:r>
    </w:p>
    <w:p>
      <w:pPr>
        <w:pStyle w:val="Normal102"/>
        <w:keepNext w:val="0"/>
        <w:spacing w:before="240" w:after="0" w:line="260" w:lineRule="atLeast"/>
        <w:ind w:left="0" w:right="0" w:firstLine="0"/>
        <w:jc w:val="left"/>
      </w:pPr>
      <w:r>
        <w:br/>
      </w:r>
      <w:hyperlink r:id="rId873" w:history="1">
        <w:r>
          <w:rPr>
            <w:rFonts w:ascii="arial" w:eastAsia="arial" w:hAnsi="arial" w:cs="arial"/>
            <w:b w:val="0"/>
            <w:i/>
            <w:strike w:val="0"/>
            <w:color w:val="0077CC"/>
            <w:sz w:val="20"/>
            <w:u w:val="single"/>
            <w:vertAlign w:val="baseline"/>
          </w:rPr>
          <w:t>http://www.nytimes.com/2012/09/16/realestate/argentines-turn-cash-into-condos-in-miami.html</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2012</w:t>
      </w:r>
    </w:p>
    <w:p>
      <w:pPr>
        <w:pStyle w:val="Normal102"/>
      </w:pPr>
    </w:p>
    <w:p>
      <w:pPr>
        <w:pStyle w:val="Normal102"/>
        <w:ind w:left="200"/>
        <w:sectPr>
          <w:type w:val="continuous"/>
          <w:pgMar w:top="840" w:right="1000" w:bottom="840" w:left="1000" w:header="400" w:footer="400"/>
          <w:pgNumType w:fmt="decimal"/>
          <w:cols w:space="720"/>
        </w:sectPr>
      </w:pPr>
      <w:r>
        <w:br/>
      </w:r>
      <w:r>
        <w:pict>
          <v:line id="_x0000_s1413"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03"/>
      </w:pPr>
    </w:p>
    <w:p>
      <w:pPr>
        <w:pStyle w:val="Normal103"/>
      </w:pPr>
      <w:r>
        <w:pict>
          <v:shape id="_x0000_i1414" type="#_x0000_t75" alt="LexisNexis®" style="width:147.75pt;height:30pt">
            <v:imagedata r:id="rId17" o:title=""/>
          </v:shape>
        </w:pict>
      </w:r>
      <w:r>
        <w:cr/>
      </w:r>
    </w:p>
    <w:p>
      <w:pPr>
        <w:pStyle w:val="Heading1101"/>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A Daughter of France's 'Lost Territories' Fights for Them</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2008 Saturday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08" w:name="Bookmark_103"/>
      <w:bookmarkEnd w:id="208"/>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103"/>
        <w:keepNext/>
        <w:spacing w:before="240" w:after="0" w:line="340" w:lineRule="atLeast"/>
        <w:ind w:left="0" w:right="0" w:firstLine="0"/>
        <w:jc w:val="left"/>
      </w:pPr>
      <w:bookmarkStart w:id="209" w:name="Body_101"/>
      <w:bookmarkEnd w:id="209"/>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5" style="position:absolute;z-index:25194803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CHANTELOUP-LES-VIGNES, France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FADELA AMARA, France's secretary of state for urban policy, had listened to the problems of the day care center, talked to the workers, hugged some of the children, and then at the door, on the way to another meeting in this racially mixed suburb, she was stopped one more time for one more request.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she finally said, ''I'm not Zorro!''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44, this left-wing feminist with no higher education is something else: one of the highest-ranking Muslim women in France, with overall responsibility for bringing new hope to the poor, angry banlieues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immigrants -- that burst into flames three years ago, shocking the country.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Ms. Amara will be the center of a meeting of all government ministers on the problems of the banlieues. Each minister is responsible for detailing a program to help the five million to six million French citizens -- some 8 percent of the population, most of them immigrants or their descendants -- who live in the banlieues, where youth unemployment can reach 40 percent.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to promote more job creation and cultural options, better health care, transportation, law enforcement and education in what Ms. Amara calls the ''lost territories of the republic.'' Ms. Amara, one of 10 children whose Algerian father is illiterate, is supposed to be, as she says, ''the leader of the orchestra,'' armed only with a little baton and the backing of President Nicolas Sarkozy.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Sarkozy, who as interior minister three years ago called the rioters ''rabble'' and ''scum,'' has  put three women from immigrant backgrounds into his government, including the state secretary for human rights in the Foreign Office, Rama Yade, 31, and the justice minister, Rachida Dati, 42.</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Amara, a practicing Muslim who rarely bothers with makeup,  never went to college and never married, retains the strong accent of an Arab immigrant and sometimes uses slang. Voluble and articulate, she was quick to criticize a Lille judge who recently annulled a marriage between Muslims because the bride had lied about being a virgin, and called the ruling ''a real fatwa against the emancipation and liberty of women.''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 Socialist, Ms. Amara said she was disgusted with the party's taste for luxury and its endless leadership battles. But she would never have voted for Mr. Sarkozy, she said, and as a self-described ''militant,'' she found her way into politics through a very different and much angrier route.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1978, when she was 14, in the housing project near Clermont-Ferrand where she was born, she saw her brother, Malik, 5, killed by a drunk driver. She saw the police side with the driver and, ''most important, I saw the police use racist remarks toward my parents, particularly my mom,'' she said. ''It was a very violent seizure of conscience,'' like an electrical shock, she has said. Ever since, she said, ''I'm angry, and I don't accept that in my country there are injustices.''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Radicalized, she became a fierce campaigner against racism and for women's rights -- including within her own Arab, Muslim community, where young women had strict and sometimes arbitrary rules of behavior and dress and where punishment was private and often vicious. Offended by cases of gang rape and immolation for perceived immoral behavior, Ms. Amara organized a rally for women's rights in 2003 that concluded with some 30,000 people marching on Paris.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one of the marchers' slogans -- ''Ni Putes, Ni Soumises'' (''Neither whores nor submissives'') -- as the name for her new organization, which had little in common with more bourgeois and intellectual notions of feminism.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about liberation, Ms. Amara has explained, but also about protecting women from violence and traditional patriarchal behavior brought from colonial and tribal societies like her own, in Algeria. ''We fought the Islamists, and we slowed their spread,'' she said. ''Our tenets defend equality, condemn cultural relativism and combat archaic traditions,'' like those that interpreted a young woman wearing a skirt as available for gang rape.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I claim the heritage of the French Revolution,'' she said heatedly. ''I'm universalist. I believe strongly in the values of the republic -- liberty, equality, fraternity -- and secularism.'' What is required is ''to give life'' to these big principles ''everywhere in our country, especially in the most fragile places,'' she said. ''The citizens who live in these priority neighborhoods for which I have responsibility need to feel like full citizens.''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poor and working classes are heavily concentrated in urban ghettos in the United States, the French equivalents are these suburban satellite towns, full of cheap or badly maintained public housing, in which immigrants are concentrated and the police enter gingerly, if at 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found ourselves in a situation of the law of the strongest, with its corollary, the law of silence,'' Ms. Amara said. ''De facto we are in a situation in which an active, visible minority has taken the majority hostage. We are in a situation where people can't walk freely. I refuse to have no-go areas in our cities, even if it is difficult.''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7,000 of the 9,600 people here in Chanteloup-les-Vignes live in public housing built in the mid-1970s, said Catherine Henuin, the police subprefect. Half of them are first, second or third generation immigrants, largely from North Africa, and 70 percent of those live in the projects, which are undergoing a $140 million renovation aimed not only at modernizing them but also at reducing population density.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Amara came here, she said, to look at promising initiatives that could be copied elsewhere in what she likes to call ''an urban policy cut to measure.'' She was particularly interested in Baby-Loup, a day care center that is, very unusually in France, open 24 hours, seven days a week. It serves the maids, firefighters, police officers and casual workers who often toil at night and on weekends.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its director, Natalia Baleato, a 53-year-old who fled Chile during the Pinochet regime, explained to Ms. Amara, Baby-Loup is having troubles with the state for working on Sundays -- an example of how the powerful and centralized French state can get in its own way.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Baby-Loup is a lovely center, clean and caring, as multi-hued staff feed multi-hued babies couscous and chicken. But the center loses $200,000 a year and has a waiting list, and Ms. Baleato wants more than Ms. Amara, always careful about promises, is willing or able to provide.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need flexibility,'' Ms. Amara said. ''There's clearly a need here. What interests me is how to find people to take care of the kids so their parents can find work, at night, weekends, to find an answer for their needs and help the evolution of a society of work.'' She then spoke to a street-theater group, the Company of Contrarians, who work the projects here and try to bring life and culture to sometimes forbidding and closed public spaces.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Neusa Thomasi, 46, who was born in Brazil, founded the company to provide work and win the confidence of tough kids. ''We're a kind of street gang ourselves, but with positive values,'' she said. ''Immigrants understand the problems of immigrants,'' she said, describing the need, echoed by Ms. Amara, ''to reoccupy public spaces infested by the druggies and the criminals.''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Ms. Amara's visit help? Ms. Thomasi shrugged. ''For me it's about the kids, to get these kids to speak about themselves and their work in the front of the minister, like real people.''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Amara, there is nothing abstract about the dangers these young people pose to France and the ideals she holds dear. She is concerned by the growing power of radical Islam among unemployed youth, on the margins, listening to preachers in what she called ''the Islam of the basements.'' This new ''green fascism,'' as she called it, cuts against all she has tried to do with ''Ni Putes, Ni Soumises.''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problem that has grown these past years,'' she said. ''Our young are in a situation of psychological fragility, and why? Because many of them do not have work and have trouble inscribing themselves into a future, and some who are too fragile become jihadists.''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believes the radicals are an isolated minority. ''But it is not normal that today in my country a part of the youth who live in these banlieues have as their future unemployment, prison or Islamism.''</w:t>
      </w:r>
    </w:p>
    <w:p>
      <w:pPr>
        <w:pStyle w:val="Normal103"/>
        <w:keepNext w:val="0"/>
        <w:spacing w:before="240" w:after="0" w:line="260" w:lineRule="atLeast"/>
        <w:ind w:left="0" w:right="0" w:firstLine="0"/>
        <w:jc w:val="left"/>
      </w:pPr>
      <w:r>
        <w:br/>
      </w:r>
      <w:hyperlink r:id="rId881" w:history="1">
        <w:r>
          <w:rPr>
            <w:rFonts w:ascii="arial" w:eastAsia="arial" w:hAnsi="arial" w:cs="arial"/>
            <w:b w:val="0"/>
            <w:i/>
            <w:strike w:val="0"/>
            <w:color w:val="0077CC"/>
            <w:sz w:val="20"/>
            <w:u w:val="single"/>
            <w:vertAlign w:val="baseline"/>
          </w:rPr>
          <w:t>http://www.nytimes.com</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16" style="position:absolute;z-index:25194905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JEAN-FRANCOIS DEROUBAIX/GAMMA)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2008</w:t>
      </w:r>
    </w:p>
    <w:p>
      <w:pPr>
        <w:pStyle w:val="Normal103"/>
      </w:pPr>
    </w:p>
    <w:p>
      <w:pPr>
        <w:pStyle w:val="Normal103"/>
        <w:ind w:left="200"/>
        <w:sectPr>
          <w:type w:val="continuous"/>
          <w:pgMar w:top="840" w:right="1000" w:bottom="840" w:left="1000" w:header="400" w:footer="400"/>
          <w:pgNumType w:fmt="decimal"/>
          <w:cols w:space="720"/>
        </w:sectPr>
      </w:pPr>
      <w:r>
        <w:br/>
      </w:r>
      <w:r>
        <w:pict>
          <v:line id="_x0000_s1417"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04"/>
      </w:pPr>
    </w:p>
    <w:p>
      <w:pPr>
        <w:pStyle w:val="Normal104"/>
      </w:pPr>
      <w:r>
        <w:pict>
          <v:shape id="_x0000_i1418" type="#_x0000_t75" alt="LexisNexis®" style="width:147.75pt;height:30pt">
            <v:imagedata r:id="rId17" o:title=""/>
          </v:shape>
        </w:pict>
      </w:r>
      <w:r>
        <w:cr/>
      </w:r>
    </w:p>
    <w:p>
      <w:pPr>
        <w:pStyle w:val="Heading1102"/>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At the Intersection of Synagogue and Boardwalk, a Feud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2008 Sunday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4"/>
        <w:keepNext w:val="0"/>
        <w:spacing w:after="0" w:line="240" w:lineRule="atLeast"/>
        <w:ind w:right="0"/>
        <w:jc w:val="both"/>
      </w:pPr>
      <w:bookmarkStart w:id="210" w:name="Bookmark_104"/>
      <w:bookmarkEnd w:id="210"/>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 LOS ANGELES JOURNAL</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104"/>
        <w:keepNext/>
        <w:spacing w:before="240" w:after="0" w:line="340" w:lineRule="atLeast"/>
        <w:ind w:left="0" w:right="0" w:firstLine="0"/>
        <w:jc w:val="left"/>
      </w:pPr>
      <w:bookmarkStart w:id="211" w:name="Body_102"/>
      <w:bookmarkEnd w:id="211"/>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9" style="position:absolute;z-index:25195110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synagogue on the Venice Beach boardwalk has weathered 80 years' worth of oscillating economies, winos, shamans and aggressive panhandlers, disintegration of its own community and surf seekers on all manner of speeding wheels. It has stood as much for tolerance as faith in a community where the former is in high demand.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its congregants, it has been increasingly difficult to countenance the mannequins in racy underwear, creeping ever so often unto the property of their tiny, sun-bleached house of worship.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years, the Orthodox synagogue, the Pacific Jewish Center, has been at quiet war with the owners of its next-door neighbor, Unruly, a purveyor of T-shirts, bathing suits and undergarments.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Worshipers say workers in the shop blast music on Saturday mornings, overwhelming the religious service held with the door open to the boardwalk. When the worshipers ask for the music to be lowered for an hour, they are met with hostility, they say, some of it smacking of anti-Semitism. Once in a while, the police have been called.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there have been occasions when mannequins dressed in G-strings and other clothes that are decidedly not part of the customary wardrobe of Orthodox Jews have been placed on the synagogue's property line -- as a matter of provocation, some members suggest.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been judgmental about their merchandise,'' said Judd Magilnick, a member. ''It is a question of common courtesy. Even the more Bohemian, alternative-lifestyle types on the boardwalk are aware of our requests and wait until afternoon on Saturdays before they strike up the band. We have friendly cooperation from everyone else, even people you think would be accountable to no one.''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Ruly Papadopulos, whose wife owns Unruly, said that the business felt harassed by the worshipers but that the extent of the problem had been exaggerated. ''The rabbi comes over and asks us to turn it down,'' Mr. Papadopulos said. ''We say, 'Calm down, we will.'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episodic neighborhood schism might have remained just that, had Eric Mankin, a science writer for University of Southern California publications and a Venice resident, not wandered into Unruly this month, chasing after his dog who had gotten off its leash.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Mankin said he mentioned to the owners of Unruly, where a neon sign reading ''Sexetera'' hangs over the door, that the synagogue next to the shop was ''something I've always regarded as a landmark of Venice's inclusiveness and diversity.''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Papadopulos, Mr. Mankin said, replied that he hated Jews -- something Mr. Papadopulos flatly denies having said. Mr. Mankin, who is Jewish but not religious, said he was flabbergasted.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Mr. Mankin appeared in front of the store holding a sign that read ''Ask the owner of Unruly why he hates Jews.''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someone is going to proclaim loudly they hate Jews,'' he said, ''then people who are going to shop in his store have the right to know about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Papadopulos was displeased by this and called the police. ''He was the aggressor,'' Mr. Papadopulos said in an interview in front of his store. ''I never said I hate Jews. I said: 'I hate you. I hate you!'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Sgt. Stephen Showler, who is in charge of the Venice Beach detail for the Los Angeles Police Department, responded.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basically a First Amendment issue,'' Sergeant Showler said. Mr. Mankin ''has the right to protest,'' he said. ''When I got there, he said, 'I've been out here a couple hours. I think I'll call it a day.' ''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two generations of life on the colorful boardwalk, where karma analysis takes place next to impromptu pot parties that abut bongo drummers and flip-flop barkers, conflicts among neighbors have been few, say even the synagogue's oldest members.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1920s, as Venice evolved into the ''Coney Island of the West,'' Jewish immigrants played a vital role on the boardwalk. There were several synagogues along the beach, and the area was dotted with kosher butchers and other Jewish merchants.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from Los Angeles called Venice their summer home, and many others migrated to the area, according to the book ''California Jews,'' by Ava F. Kahn and Marc Dollinger.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mid-1960s saw an exodus of Jewish families, and the synagogues all but disappeared. The Pacific Jewish Center was headed for a similar fate, but in the mid-1970s, a group of young Orthodox Jews led by the author Michael Medved revived it.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80 people pile onto the simple benches each Saturday morning to pray against the backdrop of waves. ''We invite anyone who has expressed a genuine interest and has shirt and shoes,'' said Gary Dalin, a member since 1979.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most high-profile conflict has been with the state's Coastal Commission, which has taken a dim view (along with many residents) of members' desire to hang a strand of fishing line several miles long to create an eruv, or symbolic religious enclosure that would permit them to perform certain tasks, like carrying things, outside their homes on the Sabbath.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Dalin and others said that they had heard Mr. Papadopulos refer to the members as ''greedy'' and make other vague remarks that suggest he may not be fond of Jews but said that they were not particularly worried or interested. They just want the music turned down.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Sergeant Showler said that he had never heard claims of anti-Semitism until now but that there had been flare-ups between the store and the synagogue in the past. ''It is an interesting place to have a synagogue,'' he said. ''Hopefully it won't be an issue between them, and they can be good neighbors. This is my goal.'' </w:t>
      </w:r>
    </w:p>
    <w:p>
      <w:pPr>
        <w:pStyle w:val="Normal104"/>
        <w:keepNext w:val="0"/>
        <w:spacing w:before="240" w:after="0" w:line="260" w:lineRule="atLeast"/>
        <w:ind w:left="0" w:right="0" w:firstLine="0"/>
        <w:jc w:val="left"/>
      </w:pPr>
      <w:r>
        <w:br/>
      </w:r>
      <w:hyperlink r:id="rId889" w:history="1">
        <w:r>
          <w:rPr>
            <w:rFonts w:ascii="arial" w:eastAsia="arial" w:hAnsi="arial" w:cs="arial"/>
            <w:b w:val="0"/>
            <w:i/>
            <w:strike w:val="0"/>
            <w:color w:val="0077CC"/>
            <w:sz w:val="20"/>
            <w:u w:val="single"/>
            <w:vertAlign w:val="baseline"/>
          </w:rPr>
          <w:t>http://www.nytimes.com</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20" style="position:absolute;z-index:25195212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Pacific Jewish Center, an Orthodox synagogue, on the colorful Venice Beach boardwalk. (PHOTOGRAPH BY MONICA ALMEIDA/THE NEW YORK TIMES)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2008</w:t>
      </w:r>
    </w:p>
    <w:p>
      <w:pPr>
        <w:pStyle w:val="Normal104"/>
      </w:pPr>
    </w:p>
    <w:p>
      <w:pPr>
        <w:pStyle w:val="Normal104"/>
        <w:ind w:left="200"/>
        <w:sectPr>
          <w:type w:val="continuous"/>
          <w:pgMar w:top="840" w:right="1000" w:bottom="840" w:left="1000" w:header="400" w:footer="400"/>
          <w:pgNumType w:fmt="decimal"/>
          <w:cols w:space="720"/>
        </w:sectPr>
      </w:pPr>
      <w:r>
        <w:br/>
      </w:r>
      <w:r>
        <w:pict>
          <v:line id="_x0000_s1421"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05"/>
      </w:pPr>
    </w:p>
    <w:p>
      <w:pPr>
        <w:pStyle w:val="Normal105"/>
      </w:pPr>
      <w:r>
        <w:pict>
          <v:shape id="_x0000_i1422" type="#_x0000_t75" alt="LexisNexis®" style="width:147.75pt;height:30pt">
            <v:imagedata r:id="rId17" o:title=""/>
          </v:shape>
        </w:pict>
      </w:r>
      <w:r>
        <w:cr/>
      </w:r>
    </w:p>
    <w:p>
      <w:pPr>
        <w:pStyle w:val="Heading1103"/>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The 'Antisocial Socialist' Returns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5"/>
        <w:keepNext w:val="0"/>
        <w:spacing w:after="0" w:line="240" w:lineRule="atLeast"/>
        <w:ind w:right="0"/>
        <w:jc w:val="both"/>
      </w:pPr>
      <w:bookmarkStart w:id="212" w:name="Bookmark_105"/>
      <w:bookmarkEnd w:id="2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3025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105"/>
        <w:keepNext/>
        <w:spacing w:before="240" w:after="0" w:line="340" w:lineRule="atLeast"/>
        <w:ind w:left="0" w:right="0" w:firstLine="0"/>
        <w:jc w:val="left"/>
      </w:pPr>
      <w:bookmarkStart w:id="213" w:name="Body_103"/>
      <w:bookmarkEnd w:id="2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3" style="position:absolute;z-index:25195417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''No,'' said Glenda Jackson, the great British actress and former member of Parliament, her voice like a tolling bronze bell. ''Oh no. No.''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Ms. Jackson -- who is returning to Broadway for the first time in three decades, in a starry new production of Edward Albee's ''Three Tall Women'' -- says ''no,'' it often has a conclusive tone that effectively shuts the door on a subject. Three ''no's'' suggests that the door has been triple locked.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the topic was pretty much guaranteed to elicit denial, diversion or evasion from Ms. Jackson, who spent 23 uninterrupted years away from the stage and screen while working in government. That would be the embarrassing fact (or, as she would have it, nonexistence) of her celebrity.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January morning at the cafe of the National Gallery, and I had made the mistake of asserting that Ms. Jackson was one of the reigning movie goddesses of the early 1970s, given her status as a two-time Oscar winner for Best Actress and, more surprisingly, something of a box-office draw.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oh no.''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persisted, foolishly. Hadn't someone in those days described her as ''the thinking man's Brigitte Bardot''?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stared witheringly at the tablecloth. ''Well,'' she said evenly, ''we'll let that one lie where it is. Whoever came up with that was an idiot.''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slammed, subject closed. But it seemed unlikely to remain so once she arrived in the United States a week later to begin rehearsals for ''Three Tall Women,'' the 1994 Pulitzer Prize winning drama only now making its Broadway debut, at the Golden Theater, with Laurie Metcalf (a current Oscar nominee) and Alison Pill her co-stars.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month earlier, when the 81-year-old Ms. Jackson accepted the Evening Standard Award for ''King Lear'' at the Old Vic, the crowd roared its approval. This had been, after all, her first theater gig after 23 years in Parliament for the Labor Party, and it had been nothing less than the title role of the most daunting play in the canon.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 with a helmet of cropped coppery hair, no visible makeup and a black and white dress from Marks &amp; Spencer -- roared right back at her audience. ''Oh, c'mon,'' she said, in the manner of a popular but stern school head on games day. ''We don't do standing ovations in England.''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once, though, a standing ovation seemed warranted. Though Ms. Jackson holds a special place in the hearts of film and theater cognoscenti, she hadn't exercised her acting muscles -- or even attended the theater -- during her years in Parliament. Yet critics had waxed ecstatic over her portrait of a despot suddenly betrayed by age -- a man, as Ms. Jackson described him, to whom ''no one had said 'no' in his entire life.''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appeared naked in a sense from her first entrance,'' said Matthew Warchus, the Old Vic's artistic director, who had facilitated Ms. Jackson's return to her former profession. ''We hadn't seen her in so long, so it was an incredible thing to hear her voice again. That's a neat trick, to make your first entrance after 20 years of silence.''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'Antisocial Socialist'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person, Ms. Jackson is formidable but hardly as forbidding as her reputation would have it. She answers questions with a conscientious courtesy, only slightly underscored by impatience. Her face remains the face she was born with, scored with the lines you would expect a lifelong smoker to accumulate but untouched by the mask-like distortions of plastic surgery.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morning I met her in London, she arrived at the cafe, straight from ''bloody public transport,'' in a sharp and purposeful blur, like a blade flung by a circus thrower seeking its target. She was again sans makeup and wearing drop pearl earrings (a gift from her son) and a wardrobe -- red coat, black pants, buffalo check flannel shirt, running shoes -- largely acquired from her trusty Marks &amp; Spencer. (''A good thing about Marks &amp; Spencer, they don't hound you when you're going round.'')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conscious of the time, since she was on ''grandson patrol'' that day and would be needing to pick up her son's 11-year-old from school. At a certain point, she realized it might be a good idea if she had something to eat. We both ordered the soup, which came with bread.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big is the bread?'' she asked the server. ''It's half a loaf isn't it? One of those should do. One to share. Save money and save food. Two-thirds of the world go to bed hungry every night, and we stuff ourselves.''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did not check her cellphone. She doesn't have one. ''No, I have no piece of information technology equipment at all,'' she said, and she is thankful to have no access to social media.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 star of long standing, surely she must have to deal with certain incursions into her privacy. Does she read what is written about 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no, because nobody writes about me,'' she says. ''There's nothing to write about. I lead a very dull, ordinary life which is the kind of life that I wish to lead.'' As for what she does when she's not working, ''Well, you have to keep your place clean, you have to pay your bills, you have to do the shopping.''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comments seem a matter less of false modesty than of existential necessity, and jibe with her definition of herself: ''I'm a pretty antisocial Socialist.''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Force Set Loose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Glenda Jackson was born in 1936 in the Cheshire region of Northern England,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(Her father was a bricklayer; her mother cleaned houses and worked in shops.) Being the oldest of four girls, she has said, instilled in her ''an overdeveloped sense of responsibility.'' She started appearing in amateur theater productions in the area when she was working behind the counter in a Boots pharmacy.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''Someone said to me that you should do this professionally,'' she recalls matter-of-factly. ''So I wrote to the only drama school I had ever heard of.'' It was a big one, the Royal Academy of Dramatic Art in London; she was accepted, with scholarships.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began to audition professionally, she was told she could expect only character parts. She found work, usually in supporting roles, in repertory companies, which was how she met Roy Hodges, a fellow actor and stage manager, to whom she was married from 1958 to 1976. (Their son, Dan, would grow up to become a political columnist; Ms. Jackson now lives in the basement flat of the house he shares with his wife and son.)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1963, she was invited to audition for a Royal Shakespeare Company season devoted to the Theater of Cruelty. Helming the project was the already fabled Peter Brook. ''Oh my God, it was an oasis in the desert,'' she said of her experience with Mr. Brook, describing challenges that included morphing from Christine Keeler into Jackie Kennedy, while naked in a bathtub. ''Those kinds of requests had never been made, not of me. It was just calling on so many things that I hadn't realized were possible in acting.''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Brook cast her as one of the inmates in Peter Weiss's ''The Persecution and Assassination of Jean-Paul Marat as Performed by the Inmates of the Asylum of Charenton Under the Direction of the Marquis de Sade.'' Her character, a narcoleptic who would suddenly erupt into violent life, had the role of Charlotte Corday in the play-within-the-play.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Glenda Jackson in ''Marat/Sade.'' Watch on YouTube.]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 talked to who saw that performance remembered it as if it had just happened, especially the scene in which Corday whipped the bare back of De Sade (Patrick Magee) with her hair. The show became the succès d'estime and de scandale of the London season, and in 1965 moved from the West End to Broadway.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the iconoclastic film director Ken Russell invited her to portray the conflicted, temperamental young artist Gudrun Brangwen in his film of D.H. Lawrence's ''Women in Love,'' in which she stared down and danced with a herd of highland cattle. And thus the singularly focused force that is Glenda Jackson on screen was set loose upon the world.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now to convey how startling -- and how thrilling -- Ms. Jackson's ascension was to many of us who came of age in the 1970s. It was, in its way, as unexpected as that of Barbra Streisand. For starters, she looked like no movie star who had come before, her face a collision of sharp angles that on camera, read harshly and hypnotically beautiful.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was the uncompromising, defiant strength she exuded in every role, whether it was the Virgin Queen of ''Elizabeth R,'' a hugely popular BBC series (for which she won two Emmys), or the nymphomaniacal Nina, wife to Richard Chamberlain's Tchaikovsky in Russell's notorious fever dream of a biopic ''The Music Lovers.'' She radiated a power that seemed to level her leading 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acknowledged this arresting newcomer with two Oscars in four years, for ''Women in Love'' and the romantic comedy ''A Touch of Class,'' which established her as an artful wielder of one-liners who could glam up with the best of them. She did not show up to accept either and remains disdainful of all prizes. (Check out the YouTube video of her priceless Evening Standard Award acceptance speech, which concludes, ''I'm left wondering what I did wrong, so thank you very much indeed.'')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Glenda Jackson winning Best Actress at the Evening Standard Theater Awards. Watch on YouTube.]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became a bankable star, who worked in both offbeat masterpieces (''Sunday Bloody Sunday'') and bloated costume duds (''The Incredible Sarah,'' as Sarah Bernhardt). She appeared on stage, in London and New York in productions that included a ''Macbeth'' (1988), opposite Christopher Plummer, with which she made her last previous appearance on Broadway.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 success. ''There were great difficulties over the kind of production it was going to be,'' Ms. Jackson remembered. ''Very ruthless, Broadway. People do devour people. I think we had about three or four directors.''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perceived a different kind of ruthlessness at work in her native Britain, then under the leadership of Margaret Thatcher. ''What she'd done to my country, I didn't believe it,'' she said. She recalled reading a Thatcher quote that said ''there's no such thing as a society,'' and ''I was so incensed by that, I walked into my closed French windows and almost broke my nose.''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been asked before if she'd be willing to stand for a Labor Party seat. And then ''suddenly out of the blue Hampstead and Highgate came up. And I thought, 'Oh, go for it, just do it.''' When she won, she didn't think twice about saying goodbye to acting. ''There's no way you could do both,'' she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held minor ministry posts under Tony Blair, with whom she publicly broke over the war in Iraq. She made some memorable, resonant speeches -- remember that voice -- on the floor of Parliament, including a scathing counter-tribute to Margaret Thatcher after the former prime minister's death.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Glenda Jackson speaking against Margaret Thatcher in tribute debate. Watch on YouTube.]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Overtures about acting again had been made to her while she was still in Parliament, from, among others, Mr. Warchus and the ''Three Tall Women'' producer Scott Rudin (who as a theater-crazy kid had seen her on Broadway in ''Marat/Sade'' and wanted her for the part Judi Dench played in the film ''Notes on a Scandal''). But it was only after she stepped down from her Parliament seat in 2015 that acting once again seemed like a possibility.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Warchus recalled his first meeting with her about ''Lear'': ''I met her at the stage door and she was smoking, and she seemed to be in some sort of irascible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they talked in his office, he took her onto to the Old Vic stage. ''And I could see her sort of unfurl,'' he said. ''We stood there looking out, and her eyes became a bit watery and she was reminiscing about the different shows that she'd done. It may seem an obvious and sentimental thing to say, but it was a homecoming for her. I had seen the great rigorousness; then I also got to see the emotion.''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repeated Mr. Warchus's recollection of that ''homecoming'' moment to Ms. Jackson, she almost snorted. ''Oh no,'' she said. ''No, no. Oh no. It was a theater I worked in more than once. And they'd maintained it beautifully.''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Torment Ourselves'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might suspect, Ms. Jackson's approach to acting appears to be unclouded by mysticism or sentimentality. She sees performing as a collaborative effort, above all. (''I was taught to leave my ego outside the stage door,'' she said to me several times.) In discussing ''Lear,'' she kept insisting that the play is not only about its title monarch. ''There's not a bad part in it.''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she was a woman playing a man turned out to be a nonissue. ''What interested me,'' she said, ''was that as we age, those seemingly unbreakable barriers that define us, our gender, they begin to crack, to blur; they're not absolutes anymore.''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how she shapes her character, ''it's all in the text,'' she said. She does little if any research on a part beyond reading the script again and again and again. When she showed up for the first day of rehearsals of ''Lear,'' she had already memorized her lines.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before a live audience again, she says she felt no more nervous than she had before any performance from decades earlier -- which is to say, she was terrified. ''You can go onto that stage every night, and it's always the equivalent of going onto the topmost diving board, and you don't know if there's any water in the pool.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I say, 'Yes, I'll do it,' I think, 'My God I don't know how to do it. I can't do it.' We are sadomasochists as well as being brave, actors, and we torment ourselves.''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reluctant to talk much about her role as a tyrannical old woman, modeled on Albee's mother, in ''Three Tall Women.'' (That drama initiated a fruitful late chapter in its creator's career when it opened in New York in 1994.) She had worked with the playwright himself, on a 1989 production he directed of ''Who's Afraid of Virginia Woolf?'' in Los Angeles, co-starring John Lithgow.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how was that experience? ''Awful. I mean we just didn't get on. He was a terrible director. In the copy of the play that I've got, he's put kind of directorial things inside; it's very hard to ignore, but one tries.''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she was thinking with horror about packing for the trip to New York, a place she hadn't visited in so long she couldn't recall the last time she was there. ''I hate traveling,'' she said, sounding almost nervous, for once. ''I hate luggage.''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Quite a Swan Song?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time I saw Ms. Jackson was in a Broadway rehearsal room on West 42nd Street, where she was embodying the frail but fierce old woman identified simply as A in Albee's script, under the soft-spoken direction of Joe Mantello. Her co-stars, Ms. Metcalf and Ms. Pill, were on hand as B and C, women of different generations tending to the demanding A in the play's first scene.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kind of distressing to see Ms. Jackson looking and sounding so feeble, and a relief when she became her trenchant self again during breaks. She interrupted the proceedings to suggest that the tone of the scene should alter more palpably after A says something particularly arrogant to Ms. Pill's character. (''I mean, it's so rude, isn't it? I don't care how old you are. There's no excuse for it.'') And then without a beat, she became Albee's insufferably rude woman once again.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Pill said she had expected to be intimidated by Ms. Jackson, and she was right, though there's ''not an element of diva in the slightest.'' The intimidation factor, she said, comes from her being ''potentially the smartest person in the room.''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day, in a lounge at the hotel where she is staying, Ms. Jackson's voice was softer than during our first encounter, and she spoke more slowly. I had the impression of someone carefully husbanding her energy.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pleased, she said, to be working with other actresses, for a change. ''It has been, really, everything one could hope for. Because, as I've said, most plays have only one decent woman's part in them, and if you've got it, there aren't any other actresses to work with.''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still hadn't entirely found her way into her role in ''Three Tall Women,'' and astutely elaborated on some questions of character she was trying to resolve. (Was C's fear of theft motivated by experience or paranoia?)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about other roles to come, perhaps in film? ''Oh, I think that's highly unlikely. I mean, I think parts for women of my years are well and truly finished.'' And theater? ''That depends. Again, where are the contemporary playwrights?''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Warchus, however, said that in watching her performing Lear, ''not for a second did you think that this is someone's swan song. It was the opposite. And she said to me, 'What's next Matthew? Find me another play.'''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30s, Ms. Jackson had said she was looking forward to old age, because it ''seems the only irresponsible time of your life.'' When she decided she would not stand for Parliament again three years ago, she said she thought, '''Oh, I'm going to be so irresponsible. There'll be nothing to be responsible for.''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was, perhaps inevitably, quite the opposite. ''In truth, you are even more responsible,'' she said, not sounding remotely regretful. ''What gets you out of bed in the morning, if not you?''</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moment, Ms. Jackson's sense of responsibility is trained almost entirely on her current role. Her nights are spent with the script, she said, and it is all she has been reading.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she loves to walk in New York, she had been outside only rarely since she arrived, because it had been cold, which had forced her to cut down on smoking. (''I'm well below 10 a day. I don't know how good or bad that 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she find she was recognized on the streets? ''No, I'm not recognized in London. What would people recognize?'' Well, she is inimitably herself, I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response: ''Oh no, come on, good God. No.''</w:t>
      </w:r>
    </w:p>
    <w:p>
      <w:pPr>
        <w:pStyle w:val="Normal105"/>
        <w:keepNext w:val="0"/>
        <w:spacing w:before="240" w:after="0" w:line="260" w:lineRule="atLeast"/>
        <w:ind w:left="0" w:right="0" w:firstLine="0"/>
        <w:jc w:val="left"/>
      </w:pPr>
      <w:r>
        <w:br/>
      </w:r>
      <w:hyperlink r:id="rId897" w:history="1">
        <w:r>
          <w:rPr>
            <w:rFonts w:ascii="arial" w:eastAsia="arial" w:hAnsi="arial" w:cs="arial"/>
            <w:b w:val="0"/>
            <w:i/>
            <w:strike w:val="0"/>
            <w:color w:val="0077CC"/>
            <w:sz w:val="20"/>
            <w:u w:val="single"/>
            <w:vertAlign w:val="baseline"/>
          </w:rPr>
          <w:t>https://www.nytimes.com/2018/02/20/theater/glenda-jackson-three-tall-woman.html</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24" style="position:absolute;z-index:25195520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81, Glenda Jackson, above, plays a frail but fierce old woman in Edward Albee's ''Three Tall Women,'' but she returns to her trenchant self offstage. Left, Ms. Jackson with her co-stars Alison Pill and Laurie Metcalf during rehearsal with the director Joe Mantello. Top left, Ms. Jackson and George Segal in the 1973 film ''A Touch of Class,'' for which she won one of her two Academy Awards. (PHOTOGRAPHS BY ANNIE TRITT FOR THE NEW YORK TIMES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FILMS) (AR14)</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left, Glenda Jackson in the title role of ''King Lear,'' with Rhys Ifans as the Fool, at the Old Vic in London. Top right, Ms. Jackson and Alistair Darling during a Labor Party protest against Prime Minister John Major in 1997. Above, the cast of ''Women in Love,'' for which Ms. Jackson, right, won her first Oscar. (PHOTOGRAPHS BY REX FEATURES, VIA ASSOCIATED PRESS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EASON/HULTON ARCHIVE/GETTY IMAGES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TRITT FOR THE NEW YORK TIMES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MGM STUDIOS) (AR16)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2018</w:t>
      </w:r>
    </w:p>
    <w:p>
      <w:pPr>
        <w:pStyle w:val="Normal105"/>
      </w:pPr>
    </w:p>
    <w:p>
      <w:pPr>
        <w:pStyle w:val="Normal105"/>
        <w:ind w:left="200"/>
        <w:sectPr>
          <w:type w:val="continuous"/>
          <w:pgMar w:top="840" w:right="1000" w:bottom="840" w:left="1000" w:header="400" w:footer="400"/>
          <w:pgNumType w:fmt="decimal"/>
          <w:cols w:space="720"/>
        </w:sectPr>
      </w:pPr>
      <w:r>
        <w:br/>
      </w:r>
      <w:r>
        <w:pict>
          <v:line id="_x0000_s1425"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06"/>
      </w:pPr>
    </w:p>
    <w:p>
      <w:pPr>
        <w:pStyle w:val="Normal106"/>
      </w:pPr>
      <w:r>
        <w:pict>
          <v:shape id="_x0000_i1426" type="#_x0000_t75" alt="LexisNexis®" style="width:147.75pt;height:30pt">
            <v:imagedata r:id="rId17" o:title=""/>
          </v:shape>
        </w:pict>
      </w:r>
      <w:r>
        <w:cr/>
      </w:r>
    </w:p>
    <w:p>
      <w:pPr>
        <w:pStyle w:val="Heading1104"/>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Blair Spurs Labor Party To Fulfill Dual Mission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1999, Wednesday, Late Edition - Final</w:t>
      </w:r>
    </w:p>
    <w:p>
      <w:pPr>
        <w:pStyle w:val="Normal106"/>
        <w:keepNext w:val="0"/>
        <w:spacing w:after="0" w:line="240" w:lineRule="atLeast"/>
        <w:ind w:right="0"/>
        <w:jc w:val="both"/>
      </w:pPr>
      <w:bookmarkStart w:id="214" w:name="Bookmark_106"/>
      <w:bookmarkEnd w:id="214"/>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1; Foreign Desk ; Column 1;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 </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HOGE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BOURNEMOUTH, England, Sept. 28</w:t>
      </w:r>
    </w:p>
    <w:p>
      <w:pPr>
        <w:pStyle w:val="Normal106"/>
        <w:keepNext/>
        <w:spacing w:before="240" w:after="0" w:line="340" w:lineRule="atLeast"/>
        <w:ind w:left="0" w:right="0" w:firstLine="0"/>
        <w:jc w:val="left"/>
      </w:pPr>
      <w:bookmarkStart w:id="215" w:name="Body_104"/>
      <w:bookmarkEnd w:id="215"/>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7" style="position:absolute;z-index:25195724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aimed at stirring his party from any complacency over its success, Prime Minister Tony Blair today summoned Labor delegates to a crusade with the twin missions of winning the next election over the Conservatives and conquering the next century for the "progressives."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to his audience at the party conference here to adapt to change in a new century with the same confidence it had transformed itself. He said he wanted "New Labor, confident at having modernized itself, now the new progressive force of British politics which can modernize the nation and sweep away those forces of conservatism to set our people free."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noted that the Labor Party had run Britain for only 22 of the 100 years since the party was founded and had never succeeded in securing two full consecutive terms in office. "That," he said, "is our unfinished business."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delivered his 54-minute speech with a sweat-browed passion and distant visionary gaze that enrapture his followers but bring scorn from critics who mock them as more suitable for the pulpit than the stump.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address to the delegates, his sixth as party leader and second as Prime Minister, came at a time when Labor's strategy must be one of managing success and holding off oversatisfaction. The weakened opposition Conservatives with their untested leader, William Hague, present little challenge, and Labor Party leaders have been searching for purpose now that the grip on power is secure.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so sure of a Labor victory in the general election to be held in two years that the press busied itself this week creating an uproar over whether Mr. Blair would insist on running for a third term seven years from now, trying to rival Margaret Thatcher's 11 years in office, or stand aside in favor of his chief lieutenant, Chancellor of the Exchequer Gordon Brown.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voters still giving Mr. Blair the highest approval ratings of any Prime Minister in Britain's history and barely register the kinds of public doubts and disappointments that generally set in by the third year of a new Government. But the surveys reflect contentment rather than overt enthusiasm for him, and low turnouts in recent by-elections have caused concern at party headquarters over complacency.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 too that he is faulted for appearing smug, Mr. Blair listed all the steps left to take in critical areas like health, education, transport, crime, child poverty and the "social exclusion" of large numbers of Britons. "Halfway through one Parliament - nothing like halfway toward meeting all our goals," he declared. "Do you think I don't feel this in every fiber of my being?"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claim a victory for the transformed Labor Party that he said would stand it in good stead in its ambition to become as dominant a party in the new century as the Conservatives were in this. Noting the unexpected growth and stability of Britain's economy since Labor's election in May 1997, he said, "Our historic reputation for compassion has now been matched by one for economic competence."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delegates of the party, founded a century ago to represent the laboring class, that the class war was over but that the struggle for true equality of opportunity for everyone was just beginning. "The 21st century will not be about the battle between capitalism and socialism," he said, "but between the forces of progress and the forces of conservatism."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tightly controlled annual conference of the party that Mr. Blair calls New Labor bears little resemblance to the bruising affairs of the past, usually held in the Irish Sea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getaway of Blackpool rather than this prosperous Channel resort with its brightly painted beach cabanas and grand cliffside hotels.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chairman, Michael Cashman, opened today's session with the traditional "Good morning, comrades" salutation, the talk in the corridors jammed with commercial displays was of enterprise, productivity, competitiveness, markets, fiscal stability and family values.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commotion took place outside the hall where 20,000 people from rural communities around Britain marched down Bournemouth's main street chanting their protests of Mr. Blair's plans to ban fox hunting. They say the move will bring about the end of all countryside sports and do away with many of their jobs.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referred to "all those hunting horns outside the hall" and said, "Mind you, with all those people here demonstrating, there has never been a safer day for foxes in Britain."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6"/>
        <w:keepNext w:val="0"/>
        <w:spacing w:before="240" w:after="0" w:line="260" w:lineRule="atLeast"/>
        <w:ind w:left="0" w:right="0" w:firstLine="0"/>
        <w:jc w:val="left"/>
      </w:pPr>
      <w:r>
        <w:br/>
      </w:r>
      <w:hyperlink r:id="rId905" w:history="1">
        <w:r>
          <w:rPr>
            <w:rFonts w:ascii="arial" w:eastAsia="arial" w:hAnsi="arial" w:cs="arial"/>
            <w:b w:val="0"/>
            <w:i/>
            <w:strike w:val="0"/>
            <w:color w:val="0077CC"/>
            <w:sz w:val="20"/>
            <w:u w:val="single"/>
            <w:vertAlign w:val="baseline"/>
          </w:rPr>
          <w:t>http://www.nytimes.com</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1999</w:t>
      </w:r>
    </w:p>
    <w:p>
      <w:pPr>
        <w:pStyle w:val="Normal106"/>
      </w:pPr>
    </w:p>
    <w:p>
      <w:pPr>
        <w:pStyle w:val="Normal106"/>
        <w:ind w:left="200"/>
        <w:sectPr>
          <w:type w:val="continuous"/>
          <w:pgMar w:top="840" w:right="1000" w:bottom="840" w:left="1000" w:header="400" w:footer="400"/>
          <w:pgNumType w:fmt="decimal"/>
          <w:cols w:space="720"/>
        </w:sectPr>
      </w:pPr>
      <w:r>
        <w:br/>
      </w:r>
      <w:r>
        <w:pict>
          <v:line id="_x0000_s1428"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107"/>
      </w:pPr>
    </w:p>
    <w:p>
      <w:pPr>
        <w:pStyle w:val="Normal107"/>
      </w:pPr>
      <w:r>
        <w:pict>
          <v:shape id="_x0000_i1429" type="#_x0000_t75" alt="LexisNexis®" style="width:147.75pt;height:30pt">
            <v:imagedata r:id="rId17" o:title=""/>
          </v:shape>
        </w:pict>
      </w:r>
      <w:r>
        <w:cr/>
      </w:r>
    </w:p>
    <w:p>
      <w:pPr>
        <w:pStyle w:val="Heading1105"/>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 xml:space="preserve">Medicare to Cut Payments To Doctors 4.4% Next Year </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2002 Saturday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07"/>
        <w:keepNext w:val="0"/>
        <w:spacing w:after="0" w:line="240" w:lineRule="atLeast"/>
        <w:ind w:right="0"/>
        <w:jc w:val="both"/>
      </w:pPr>
      <w:bookmarkStart w:id="216" w:name="Bookmark_107"/>
      <w:bookmarkEnd w:id="216"/>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14</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PEAR</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Dec. 20  </w:t>
      </w:r>
    </w:p>
    <w:p>
      <w:pPr>
        <w:pStyle w:val="Normal107"/>
        <w:keepNext/>
        <w:spacing w:before="240" w:after="0" w:line="340" w:lineRule="atLeast"/>
        <w:ind w:left="0" w:right="0" w:firstLine="0"/>
        <w:jc w:val="left"/>
      </w:pPr>
      <w:bookmarkStart w:id="217" w:name="Body_105"/>
      <w:bookmarkEnd w:id="217"/>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30" style="position:absolute;z-index:2519592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announced today that Medicare payments to doctors would be cut 4.4 percent next year, after a 5.4 percent cut this year. Federal officials predicted that doctors would, as a result, be less willing to accept new Medicare patients.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cuts are not reversed, Congress and the administration will face the wrath of two politically potent constituencies, elderly voters and doctors who care for the elderly. But administration officials are desperately trying to control federal health costs, which they see as a major factor that contributes to federal budget deficits.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outraged at the cuts, faulted both Congress and the administration for failing to avert the cuts, which start on March 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Mark H. Krotowski, a family doctor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Brooklyn, said: "The new cuts will force more physicians to turn away Medicare patients. That's the reality. Doctors will not have any incentive to accept new Medicare patients. While Medicare reimbursements are going down, our expenses are rising 5 percent to 10 percent a year."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and Human Services said the cuts might "cause fewer physicians to accept new Medicare patients" and could prompt doctors to increase their charges to some of the 40 million Medicare beneficiaries.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Jose V. Angel, president of the Iowa Medical Society, said, "Elderly and disabled patients will have to wait longer and travel farther to see doctors."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said the existing payment rates were already too low to cover the costs of caring for the elderly.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"Physicians cannot afford to treat Medicare patients" under the new rates, said Dr. James C. Martin, president of the American Academy of Family Physicians.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 Scully, administrator of the federal Centers for Medicare and Medicaid Services, said he was making the cuts reluctantly.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in physician fee schedule rates results from a formula specified in the Medicare law, and we believe that formula is flawed and must be fixed," Mr. Scully said. "Although Congress considered several options for fixing the fee schedule formula for 2003, and the House actually passed a bill to address these issues, no final action was taken before Congress adjourned."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announced the cuts in issuing the Medicare doctors' fee schedule for 2003. It specifies the amounts paid to doctors for more than 7,000 services and procedures from routine office visits to complex surgical procedures.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Medicare is widely expected to pay $45 billion to more than 750,000 doctors and other practitioners.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Scully said that if the formula accurately reflected doctors' costs, they would receive a 1.6 percent increase next year, rather than a 4.4 percent cut. Congress should "fix the formula,"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not always the position of the administration. In his budget request in February, President Bush assumed that Medicare payments to doctors would be reduced next year and did not offer any proposal to stop the cuts.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March, the administration told Congress that any infusion of new money into Medicare should be used for prescription drug benefits, "not for increasing payments to fee-for-service Medicare providers."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months, scores of lawmakers have called for an increase in Medicare payments to doctors. But some members of both parties insisted that if doctors received an increase, then Congress should also raise Medicare payments to hospitals, nursing homes and health maintenance organizations, and such changes would have greatly increased the cost of any legislation.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Rother, policy director of AARP, said the cuts in Medicare payments to doctors were "an unintended consequence" of the payment formula.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correct it as soon as possible," Mr. Rother said. "We are getting complaints that it's becoming difficult for Medicare beneficiaries to find a doctor willing to accept them in some parts of the country. We don't want that problem to spread."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formula for paying doctors, spending increases with Medicare enrollment and economic growth, among other factors. Doctors say they have been shortchanged for several years because the government underestimated economic growth in the late 1990's and the number of people who would be in the Medicare fee-for-service program.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acknowledging the errors, administration officials said they did not have the legal authority to correct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Yank D. Coble Jr., president of the American Medical Association, said he hoped that patients would join doctors in lobbying Congress to "fix this Medicare debacle."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Bill Thomas, a California Republican who is chairman of the Ways and Means Committee, said: "I am deeply troubled by these successive and significant cuts to physicians who serve Medicare beneficiaries. I remain committed to addressing this issue and reforming Medicare when Congress reconvenes." </w:t>
      </w:r>
    </w:p>
    <w:p>
      <w:pPr>
        <w:pStyle w:val="Normal107"/>
        <w:keepNext w:val="0"/>
        <w:spacing w:before="240" w:after="0" w:line="260" w:lineRule="atLeast"/>
        <w:ind w:left="0" w:right="0" w:firstLine="0"/>
        <w:jc w:val="left"/>
      </w:pPr>
      <w:r>
        <w:br/>
      </w:r>
      <w:hyperlink r:id="rId913" w:history="1">
        <w:r>
          <w:rPr>
            <w:rFonts w:ascii="arial" w:eastAsia="arial" w:hAnsi="arial" w:cs="arial"/>
            <w:b w:val="0"/>
            <w:i/>
            <w:strike w:val="0"/>
            <w:color w:val="0077CC"/>
            <w:sz w:val="20"/>
            <w:u w:val="single"/>
            <w:vertAlign w:val="baseline"/>
          </w:rPr>
          <w:t>http://www.nytimes.com</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2002</w:t>
      </w:r>
    </w:p>
    <w:p>
      <w:pPr>
        <w:pStyle w:val="Normal107"/>
      </w:pPr>
    </w:p>
    <w:p>
      <w:pPr>
        <w:pStyle w:val="Normal107"/>
        <w:ind w:left="200"/>
        <w:sectPr>
          <w:type w:val="continuous"/>
          <w:pgMar w:top="840" w:right="1000" w:bottom="840" w:left="1000" w:header="400" w:footer="400"/>
          <w:pgNumType w:fmt="decimal"/>
          <w:cols w:space="720"/>
        </w:sectPr>
      </w:pPr>
      <w:r>
        <w:br/>
      </w:r>
      <w:r>
        <w:pict>
          <v:line id="_x0000_s1431"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08"/>
      </w:pPr>
    </w:p>
    <w:p>
      <w:pPr>
        <w:pStyle w:val="Normal108"/>
      </w:pPr>
      <w:r>
        <w:pict>
          <v:shape id="_x0000_i1432" type="#_x0000_t75" alt="LexisNexis®" style="width:147.75pt;height:30pt">
            <v:imagedata r:id="rId17" o:title=""/>
          </v:shape>
        </w:pict>
      </w:r>
      <w:r>
        <w:cr/>
      </w:r>
    </w:p>
    <w:p>
      <w:pPr>
        <w:pStyle w:val="Heading1106"/>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À La Française in Harlem</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2017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8" w:name="Bookmark_108"/>
      <w:bookmarkEnd w:id="218"/>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DREYFUSS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Dreyfuss, a journalist based in Paris, is writing a book about his family's 300-year relationship with Haiti.</w:t>
      </w:r>
    </w:p>
    <w:p>
      <w:pPr>
        <w:pStyle w:val="Normal108"/>
        <w:keepNext/>
        <w:spacing w:before="240" w:after="0" w:line="340" w:lineRule="atLeast"/>
        <w:ind w:left="0" w:right="0" w:firstLine="0"/>
        <w:jc w:val="left"/>
      </w:pPr>
      <w:bookmarkStart w:id="219" w:name="Body_106"/>
      <w:bookmarkEnd w:id="219"/>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3" style="position:absolute;z-index:2519613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Harlem has long had a romance with France. Well before the Harlem Renaissance of the 1920s, African-American artists and musicians traveled to France to broaden their artistic vision or to escape the daily oppression of American racism.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widely known, however, is that the traffic went both ways, with French tourists visiting Harlem because of their fascination with jazz, gospel and black culture, even through the rough years of the 1970s and 1980s, when fear of crime kept away many Americans. During that era, my French came in handy more than once, giving directions to bewildered visitors.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French-speaking Africans have settled and opened businesses on and around West 116th Street since the 1980s, with Petit Senegal lending the bustling thoroughfare a distinctly international air with passers-by in flowing boubous, shops selling phone cards for cheap calls to Africa, and Franco-African restaurants and vegetable stands offering tropical products like hot peppers, plantain and palm oil. But since the 1990s, a small French expat community, attracted by the romanticism of Harlem, its strong sense of community and colorful history, as well as by comparatively lower real estate prices, has sprung up, and, inevitably, so have French restaurants.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restaurants are clustered around West 125th Street and Malcolm X Boulevard (still called Lenox Avenue by hard-core Harlemites), and still the beating heart of Harlem, with one outlier on a corner of St. Nicholas Avenue that once hosted an unmemorable Chinese restaurant. As a Haitian-born immigrant who lived in Paris, Africa and for decades on Manhattan's Upper West Side before returning to Paris five years ago, I find the knowledge that I can eat a decent French meal on my trips back to New York -- without traveling downtown -- as comforting as a blanquette de veau on a crisp Paris evening.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presence of at least four traditional French restaurants in Harlem suggests in many ways how much Harlem has evolved, this neighborhood that has absorbed successive waves of immigrants, including the 17th-century Dutch farmers who named it after Haarlem back home. Then there were the Irish and Italians of the mid-19th century, and at the start of the 20th century, Jewish entrepreneurs and entertainers and African-Americans fleeing the segregated South. Now affluent millennials, including many whites, priced out of other parts of the city, have arrived.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Harlem's embrace of the French restaurateurs has been warm. ''Harlem is a village,'' said Thierry Guizonne, the owner of Chez Lucienne. Increasingly, the village has a French accent.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of the 1950s and 1960s, the most visible Gallic presence in Harlem was Frenchy, the flamboyant Haitian-born Camillo Casimir, whose Casdulan Hairdressers on 125th Street was Harlem's largest beauty parlor. Frenchy traveled often to Paris to keep up with the latest styles and coifed the hair of Harlem V.I.P.'s, including Diahann Carroll and Mrs. Louis Armstrong.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the rapidly gentrifying landscape that is Harlem, the French presence is best seen in four restaurants, in addition to African-owned places with classic French dishes on their menus alongside African specialties, including Patisserie des Ambassades on Frederick Douglass Boulevard and West 119th Street; Ponty Bistro Harlem on Adam Clayton Powell Jr. Boulevard at West 139th Street; and takeout sandwich shops like  B &amp; K French Cuisine on Adam Clayton Powell at West 128th.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Harlem, long known as the capital of black America, has a history as a culinary destination, primarily for soul food at longtime establishments such as Sylvia's on Malcolm X Boulevard near West 126th Street and Amy Ruth's on West 116th Street. On many evenings, busloads of European and Asian tourists can be seen jostling with the locals for an authentic experience of Southern cuisine. Long gone are Wells Supper Club, which allowed late-night revelers to have dinner and breakfast at the same time with its famous fried chicken and waffles, and Copeland's, which offered chitterlings and champagne in Hamilton Heights and briefly on the Upper West Side before foundering in 2007.</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bulk of the media attention to Harlem's growing restaurant scene has lately gone to the celebrity chef Marcus Samuelsson and his Red Rooster Harlem, launched in 2010 on Malcolm X Boulevard, with an eclectic mix of Scandinavian and soul food (both Swedish meatballs and fried chicken are on the menu), it's no longer difficult to find a decent coq au vin, a confit de canard or a boeuf bourguignon north of West 110th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the four restaurants profiled here offers its own particular ambience.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Barawine Harlem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berets or other French clichés in sight at Barawine Harlem, on a corner of Malcolm X Boulevard at West 120th Street. Owned by Fabrice Warin, the restaurant and wine bar, with its subtle gray and brown color scheme, rows of wine bottles and subdued lighting, would fit right in with the new wave of cool branché (plugged-in) bistros in the 10th Arrondissement around the Canal St. Martin. A long two-sided rectangular bar that doubles as a communal table takes up much of the space in the airy front of the house. Customers sit side by side or across from one another. Those who prefer conventional tables and larger groups can find them in the back room, or, in good weather, on the sidewalk.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Warin (pronounced Vah-RHIN), born in Bordeaux, first moved to Australia, where he learned English, before finding his way to New York. He got a job as a waiter, studied to become a sommelier and worked for Alain Ducasse and François Payard before launching his own place.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Warin, 44, has lived in Harlem since 2000 and had long dreamed of opening a French restaurant there. ''I have a passion for food and wine and Harlem,'' he said. But some investors remained wary of financing restaurants in the neighborhood until Mr. Samuelsson's Red Rooster opened a decade ago, he said. Gaetan Rousseau, a film producer and former neighbor in Harlem who had frequently heard his pitch, finally agreed to invest. Barawine is a Franglais word play on the French bar à vin.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since August 2013 for dinner daily and brunch on weekends, Barawine attracts a stylish and diverse crowd of young and old, black and white, neighborhood characters, tourists looking for a good meal and suburbanites who want to experience the ''new Harlem.'' ''We have a lot of French people on the weekend,'' Mr. Warin said, attributing the surge of European tourists in the last five years to an article in the French newspaper Le Figaro about black churches offering gospel music.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ambience at Barawine is cool and upscale, with a D.J. spinning rap, hip-hop and soul at Sunday brunch, and live jazz on Sunday nights and Tuesdays. A multiracial Francophone staff offers friendly and efficient service. Barawine features a standard French menu, including mussels, a charcuterie plate and hand-cut beef tartare. The food is tasty, well presented and reminds me of the bistronomique restaurants in the gentrifying neighborhoods of the 10th and 11th Arrondissements in Paris. The list is international, with 25 wines available by the glass at $9 to $15, and 200 wines available by the bottle. At dinner, first courses range from $10 to $16; main dishes, $17 to $36.</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Chez Lucienne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blocks north, on Malcolm X Boulevard between West 125th and 126th Streets, is the grand-mère of them all, Chez Lucienne, which opened at the end of 2008, two years before the Red Rooster arrived next door. Operated then by the French restaurateur Alain Chevreux and named for his mother, Chez Lucienne changed hands in 2015. The owner is now Thierry Guizonne, 40, a native of the French Caribbean island of Guadeloupe, who had run a sushi restaurant in the Paris suburb of Rueil-Malmaison before moving to New York in 2014.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Guizonne (pronounced Gee-ZONE) said many customers -- unaware of France's increasingly diverse population -- are surprised to see a black Frenchman as the owner. Explaining his origins can be difficult since, he said, most customers have never heard of Guadeloupe. ''I tell them it's near St. Martin,'' he said, referring to the popular Caribbean vacation destination.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Guizonne said he benefits from the drawing power of the media-consuming Red Rooster just next door. ''I like to say people party at Red Rooster, but they come to my place to eat.''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menu features many French classics, including, on a recent visit, an onion soup, a steak-frites and a cassoulet on a par with what I order in a standard neighborhood restaurant in my Paris neighborhood. At dinner, first courses are $8 to $16; main courses, $20 to $28. The atmosphere is vaguely colonial and a little faded, with exposed bricks, overhead fans, palms and a row of antique mirrors along one wall. Mr. Guizonne has plans for an upgrade of the décor, and has opened an upstairs lounge with jazz and R&amp;B music for dancing on weekends. He's also considering a new name. In good weather, his outdoor seating area is lively and ideal for checking out the boldface names going in and out of the Red Rooster.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Chéri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Chéri casts a different spell. In the middle of the block between West 121st and 122nd Streets on Malcolm X Boulevard, it is tucked into a row of finely detailed brownstones, most with street-level commercial space, in a section of the boulevard that best displays the grandeur of old Harlem. Because churches and rowhouses dominate this part of Malcolm X instead of the monotonous high-rises farther north, the spaciousness of the thoroughfare can be fully appreciated here for its generous width and broad sidewalks.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Chéri is a couple of steps down from the sidewalk on the ground floor of a brownstone, and the atmosphere is both casual and refined.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people to feel they are in my living room,'' said Alain Eoche, 57, an energetic man who lives on two floors above the restaurant. He is a believer in the Chinese practice of feng shui and has organized and decorated the space himself. There's a grand piano, a bar along the left side of the room, a bookcase and a fireplace.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jewel of the location is the garden in the back, a covered space that can be opened to the sky in good weather. Chéri frequently features live music -- a pianist most evenings, with a singer on occasion. The walls serve as a gallery for a rotating roster of French and Caribbean artists whom Mr. Eoche admires.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Nantes, on the Atlantic coast of France, Mr. Eoche (pronounced AY-osh)owned a restaurant in the chic Marais district of Paris for 20 years before moving to New York in 2013. He opened Chéri in March 2014. The menu includes a merguez lamb burger, and something hard to find in France, a veggie burger. First courses are $9 to $21; main dishes, $19 to $27. Mr. Eoche does much of the cooking himself, including the daily special, and the food benefits from his personal attention -- it is authentic and flavorful.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other three restaurateurs, he fell in love with Harlem's neighborliness. ''You're in New York, but not really,'' he said. ''The village ambience makes immigrants feel more at ease.''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Maison Harlem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Maison Harlem is several blocks west of the French cluster of restaurants around Malcolm X Boulevard and West 125th Street. On a corner of West 127th Street and St. Nicholas Avenue, it draws a more economically diverse crowd than the other three spots,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African-Americans and Latinos to smartly dressed strivers and gentrifiers, all in a warm atmosphere that recalls a neighborhood bistro in a gritty section of Paris, like Belleville in the 20th Arrondissement.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background is exposed brick, and the décor smacks more of accumulation than foresight -- a gumball machine, an antique clock and assorted paintings. The bar, on the ground level of what used to be a Chinese restaurant, is lighted by tall windows during the day and is warm and cozy in the evening. It is the center of social interaction at Maison Harlem, with drinkers elbow to elbow on busy weekend nights and the overflow and those waiting for tables lined up along the narrow counter on the opposite wall.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 dining room is several steps up at the back of the bar, giving diners the sensation of stepping onto a stage. You have a choice of picking a table or a leather booth to monitor the bar scene or seats farther back for more privacy.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Maison Harlem is nestled at the foot of the hill that leads to the City College campus and its hodgepodge of granite and white terra-cotta neo-Gothic buildings and stark modern structures. It draws a busy lunch crowd during the week, college faculty, students and employees of businesses around West 125th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Samuel Thiam, 45, is a native of Paris who grew up in the southern French city of Montpellier. An aunt and uncle ran a restaurant in the Paris suburbs. Mr. Thiam (pronounced TEA-am) came to New York as a dancer and actor, but a motorcycle accident ended that career. He got work as a floor director for television news shows. The hours were long, he recalled, and the job didn't fulfill him.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restaurant, now four years old, was a response to a personal need. ''I had a condo in Harlem and no bistros to hang out for a glass of wine,'' Mr. Thiam said. He found a business partner to finance the deal when a corner store became available. Reflecting a French -- and New York -- reality, location was important. ''You have to have a corner,'' he said. He has also opened a wine store directly across the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menu and the ambience echo his biracial origins -- his mother was from Normandy and his father from the Ivory Coast. ''I wanted to have French food with an African panache,'' Mr. Thiam said. The background music leans toward Afrobeat and the Nigerian music legend Fela Kuti, but you might hear French chansons at lunch and brunch. There are North African dishes, including a merguez sausage sandwich at lunch. First courses at dinner are $9 to $20; main courses, $14 to $32. He recently introduced a bar menu that offers sliders and oysters at a buck a piece.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Thiam has been struck by how both old and new Harlemites are remarkably knowledgeable about French cuisine. ''I've had so many people chatting with me about escargots, foie gras and pâtés, it always surprises me,'' he said.</w:t>
      </w:r>
    </w:p>
    <w:p>
      <w:pPr>
        <w:pStyle w:val="Normal108"/>
        <w:keepNext w:val="0"/>
        <w:spacing w:before="240" w:after="0" w:line="260" w:lineRule="atLeast"/>
        <w:ind w:left="0" w:right="0" w:firstLine="0"/>
        <w:jc w:val="left"/>
      </w:pPr>
      <w:r>
        <w:br/>
      </w:r>
      <w:hyperlink r:id="rId921" w:history="1">
        <w:r>
          <w:rPr>
            <w:rFonts w:ascii="arial" w:eastAsia="arial" w:hAnsi="arial" w:cs="arial"/>
            <w:b w:val="0"/>
            <w:i/>
            <w:strike w:val="0"/>
            <w:color w:val="0077CC"/>
            <w:sz w:val="20"/>
            <w:u w:val="single"/>
            <w:vertAlign w:val="baseline"/>
          </w:rPr>
          <w:t>https://www.nytimes.com/2017/04/11/travel/harlem-french-renaissance-new-york-city-restaurants-food.html</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34" style="position:absolute;z-index:25196236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Chéri is on a handsome stretch of Malcolm X Boulevard, between West 121st and West 122nd Street. The owner operated a restaurant in Paris for 20 years before moving to New York. (TR1)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top: Ponty Bistro Harlem on Adam Clayton Powell Jr. Boulevard and West 139th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Maison Harlem at St. Nicholas Avenue and West 127th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of Barawine Harlem at Malcolm X Boulevard and West 120th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setting at Chéri and its interior, at right, on Malcolm X Boulevard between West 121st and 122nd Streets. Below from top: coq au vin at Chéri, and a display at Patisserie des Ambassades, 2200 Frederick Douglass Boulevard. (TR4)</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dining at Barawine Harlem. Center, Chez Lucienne has for a neighbor the Red Rooster, not French (Scandinavian and soul food), but a huge draw</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restaurants are on Malcolm X between West 125th and 126th Streets. Center left, Maison Harlem is several blocks west of the cluster of French restaurants on West 125th. Left, merguez sausages are on the menu there. (PHOTOGRAPHS BY TONY CENICOLA/THE NEW YORK TIMES) (TR4-TR5) MAP (TR5)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108"/>
      </w:pPr>
    </w:p>
    <w:p>
      <w:pPr>
        <w:pStyle w:val="Normal108"/>
        <w:ind w:left="200"/>
        <w:sectPr>
          <w:type w:val="continuous"/>
          <w:pgMar w:top="840" w:right="1000" w:bottom="840" w:left="1000" w:header="400" w:footer="400"/>
          <w:pgNumType w:fmt="decimal"/>
          <w:cols w:space="720"/>
        </w:sectPr>
      </w:pPr>
      <w:r>
        <w:br/>
      </w:r>
      <w:r>
        <w:pict>
          <v:line id="_x0000_s1435"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09"/>
      </w:pPr>
    </w:p>
    <w:p>
      <w:pPr>
        <w:pStyle w:val="Normal109"/>
      </w:pPr>
      <w:r>
        <w:pict>
          <v:shape id="_x0000_i1436" type="#_x0000_t75" alt="LexisNexis®" style="width:147.75pt;height:30pt">
            <v:imagedata r:id="rId17" o:title=""/>
          </v:shape>
        </w:pict>
      </w:r>
      <w:r>
        <w:cr/>
      </w:r>
    </w:p>
    <w:p>
      <w:pPr>
        <w:pStyle w:val="Heading1107"/>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Buyer's Assurance to Starrett City Tenants Is Questioned</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2007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9"/>
        <w:keepNext w:val="0"/>
        <w:spacing w:after="0" w:line="240" w:lineRule="atLeast"/>
        <w:ind w:right="0"/>
        <w:jc w:val="both"/>
      </w:pPr>
      <w:bookmarkStart w:id="220" w:name="Bookmark_109"/>
      <w:bookmarkEnd w:id="220"/>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109"/>
        <w:keepNext/>
        <w:spacing w:before="240" w:after="0" w:line="340" w:lineRule="atLeast"/>
        <w:ind w:left="0" w:right="0" w:firstLine="0"/>
        <w:jc w:val="left"/>
      </w:pPr>
      <w:bookmarkStart w:id="221" w:name="Body_107"/>
      <w:bookmarkEnd w:id="221"/>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7" style="position:absolute;z-index:2519644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group that wants to buy Starrett City, the sprawling low- and moderate-income complex on Jamaica Bay in Brooklyn, for $1.3 billion has tried to reassure tenants and elected officials that there will be no vast displacement of occupants, because most residents would qualify for federal rent vouchers.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fact, David Bistricer, who leads the investment group, has refused to rent apartments to some applicants with such vouchers -- known as Section 8 vouchers -- at another Brooklyn complex he owns, Flatbush Gardens, according to Acorn -- a community-organizing group -- and a manager at the complex.</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housing commissioner said that such a refusal is against the law, and raised concerns about the Starrett City deal. The state attorney general, Andrew M. Cuomo, said he was reviewing the situation.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blatantly discriminating against tenants based on their source of income,'' said Ismene Speliotis, a director of Acorn, which works with tenants at both Brooklyn complexes. ''Aside from the fact that it's illegal, it raises a real red flag that tenants with vouchers won't be able to remain in their homes at Starrett City.''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Acorn said it examined rental practices at Flatbush Gardens, which is roughly 4.5 miles west of Starrett City. It said that Acorn members who called the management office, saying they were Section 8 tenants, were told that the complex did not accept such tenants, or that there were no apartments available ''at this time.'' Acorn gave tape recordings of the calls to the attorney general's office.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Section 8 tenants generally pay about one-third of their income toward their rent, and the federal government pays the balance.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Shaun Donovan, the city housing commissioner, said that he found Acorn's claims ''disturbing.'' He said Flatbush Gardens receives tax abatements under a city program in exchange for making improvements. Municipal law, he said, expressly prohibits landlords who receive such benefits from ''discriminating against tenants or potential tenants with Section 8 vouchers.''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''Starrett City has over 1,000 existing tenants receiving Section 8 and thousands more receiving other subsidies,'' Mr. Donovan said. ''We would, therefore, be extremely concerned about any owner with a history of discriminating against voucher holders acquiring Starrett City.''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Temple, the manager of Flatbush Gardens, said that the company limits the number of Section 8 tenants at the complex, which is bounded by Foster, Brooklyn, Newkirk and Nostrand Avenues. He said it has sought to attract middle-class tenants, like teachers and health care workers.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working people,'' he said. ''Working people like to be with working people.''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Lloyd Kaplan, a spokesman for Mr. Bistricer, later said that Mr. Temple was mistaken about the policy. ''We will rent an apartment to anyone who qualifies and has a Section 8 voucher,'' Mr. Kaplan said. ''Any information given out to the contrary was incorrect. If anyone believes they missed out on an opportunity, we will be happy to reconsider their application.''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pending sale of Starrett City has touched off a political storm among advocates for tenants and politicians who fear that yet another complex would fall outside the reach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as the new owner raises rents. The federal housing secretary, Alphonso R. Jackson, who has the power to approve or reject a new owner, has said that he will decide about the sale by Friday.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Mr. Bistricer's group won the bidding for the 5,881 apartments in 46 towers at Starrett City. His group has repeatedly said that it wants the complex to remain an ''affordable'' enclave and is now scrambling to put together a viable plan that will satisfy state and federal officials.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hired one of the city's most active lobbyists and prolific political fund-raisers, Suri Kasirer, as well as one of the largest law firms in the country, Nixon Peabody.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the attorney general will meet in Washington tomorrow with officials of the Department of Housing and Urban Development to discuss the sale. Mr. Cuomo has castigated Mr. Bistricer, saying he had a ''long and troubled history of tenant abuse.'' He said his office would enforce a court order banning Mr. Bistricer from converting rental buildings in New York to co-ops or condominiums. Mr. Cuomo, a former federal housing secretary, said that ban should be reason enough for the federal agency to reject him as a buyer.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Bistricer, a relatively unknown real estate investor, said he had been unfairly demonized by the attorney general and by city officials, who cited thousands of building violations at Flatbush Gardens, a complex of 59 six-story buildings with 2,496 apartments.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Bistricer, who bought that complex 18 months ago for $138.5 million, said many of the violations at the long-troubled complex predated his purchase. Since October, 2005, said Mr. Temple, the Flatbush Gardens manager, the owners have worked hard to make improvements, spending $7.6 million on 59 new elevators and new doors, locks and intercoms. He said they had also installed 200 security cameras, which have helped cut crime.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Temple said rents range from $775 for a studio to $1,175 for a renovated two-bedroom apartment, somewhat less than rent regulations allow. He said they have sought to attract the ''backbone of New York City.'' About one-fifth of the tenants have Section 8 vouchers, he said, and it did not want that percentage to grow.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Kaplan said that Mr. Temple was mistaken. He said that 338 apartments, 14.5 percent of the available units, were rented by voucher tenants.</w:t>
      </w:r>
    </w:p>
    <w:p>
      <w:pPr>
        <w:pStyle w:val="Normal109"/>
        <w:keepNext w:val="0"/>
        <w:spacing w:before="240" w:after="0" w:line="260" w:lineRule="atLeast"/>
        <w:ind w:left="0" w:right="0" w:firstLine="0"/>
        <w:jc w:val="left"/>
      </w:pPr>
      <w:r>
        <w:br/>
      </w:r>
      <w:hyperlink r:id="rId929" w:history="1">
        <w:r>
          <w:rPr>
            <w:rFonts w:ascii="arial" w:eastAsia="arial" w:hAnsi="arial" w:cs="arial"/>
            <w:b w:val="0"/>
            <w:i/>
            <w:strike w:val="0"/>
            <w:color w:val="0077CC"/>
            <w:sz w:val="20"/>
            <w:u w:val="single"/>
            <w:vertAlign w:val="baseline"/>
          </w:rPr>
          <w:t>http://www.nytimes.com</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2007</w:t>
      </w:r>
    </w:p>
    <w:p>
      <w:pPr>
        <w:pStyle w:val="Normal109"/>
      </w:pPr>
    </w:p>
    <w:p>
      <w:pPr>
        <w:pStyle w:val="Normal109"/>
        <w:ind w:left="200"/>
        <w:sectPr>
          <w:type w:val="continuous"/>
          <w:pgMar w:top="840" w:right="1000" w:bottom="840" w:left="1000" w:header="400" w:footer="400"/>
          <w:pgNumType w:fmt="decimal"/>
          <w:cols w:space="720"/>
        </w:sectPr>
      </w:pPr>
      <w:r>
        <w:br/>
      </w:r>
      <w:r>
        <w:pict>
          <v:line id="_x0000_s1438"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10"/>
      </w:pPr>
    </w:p>
    <w:p>
      <w:pPr>
        <w:pStyle w:val="Normal110"/>
      </w:pPr>
      <w:r>
        <w:pict>
          <v:shape id="_x0000_i1439" type="#_x0000_t75" alt="LexisNexis®" style="width:147.75pt;height:30pt">
            <v:imagedata r:id="rId17" o:title=""/>
          </v:shape>
        </w:pict>
      </w:r>
      <w:r>
        <w:cr/>
      </w:r>
    </w:p>
    <w:p>
      <w:pPr>
        <w:pStyle w:val="Heading1108"/>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SCANDALS IN THE CHURCH: THE SUCCESSOR; Pope's Choice as Interim Leader in Boston Is Praised by Priests and Lay Catholics Alike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2002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0"/>
        <w:keepNext w:val="0"/>
        <w:spacing w:after="0" w:line="240" w:lineRule="atLeast"/>
        <w:ind w:right="0"/>
        <w:jc w:val="both"/>
      </w:pPr>
      <w:bookmarkStart w:id="222" w:name="Bookmark_110"/>
      <w:bookmarkEnd w:id="222"/>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21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FOX BUTTERFIELD </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Dec. 13  </w:t>
      </w:r>
    </w:p>
    <w:p>
      <w:pPr>
        <w:pStyle w:val="Normal110"/>
        <w:keepNext/>
        <w:spacing w:before="240" w:after="0" w:line="340" w:lineRule="atLeast"/>
        <w:ind w:left="0" w:right="0" w:firstLine="0"/>
        <w:jc w:val="left"/>
      </w:pPr>
      <w:bookmarkStart w:id="223" w:name="Body_108"/>
      <w:bookmarkEnd w:id="223"/>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40" style="position:absolute;z-index:2519664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Pope John Paul II chose today as the interim leader of the Boston Archdiocese is a welcome contrast to Cardinal Bernard F. Law, priests and Catholic lay leaders who know the new appointee say.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priests and lay Catholics say the pope's choice, Auxiliary Bishop Richard G. Lennon, is a good listener, is easy to get along with and made a genuine effort to get to know people who worked for him in Boston's western suburbs, where until now he was in charge of one of the archdiocese's five regions.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many people inside and outside the church say, Cardinal Law got in trouble partly because he seemed aloof and showed little interest in the daily concerns of his priests and parishioners.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Lennon, whom the pope named apostolic administrator of Boston, is a 55-year-old native of the area who was elevated to auxiliary bishop only 18 months ago.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somewhat removed from the sexual abuse scandal because for the last three years, even during the period since his promotion, he has been rector of St. John's Seminary here, the school that produces most of Boston's priests (including himself), and so has not been involved in central decision-making inside the archdiocese. Before that, he worked as an administrator in the chancery.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auxiliary bishop in charge of the archdiocesan West Region, he has shown a "willingness to go to the parishes and participate in a listening session, and he's heard what people have on their minds," said Jim Post, president of Voice of the Faithful, a rapidly growing group of lay Catholics organized in response to the scandal.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what it's like to speak with survivors" of priests' sexual abuse "and with the laity of this troubled diocese," Mr. Post said. "As we look ahead, there's no quality that's more important."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critic of Cardinal Law, the Rev. Walter Cuenin, pastor of Our Lady Help of Christians parish in Newton, a West Region town, called Bishop Lennon "a very decent man."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easy to work with," Father Cuenin said, "and will be a good person to guide us during the transition."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Lennon, he added, "has been out here to say Mass and for dinner and to get to know people; he is a very bright man."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Garabedian, a lawyer who represented victims of John J. Geoghan, whose sexual abuse of children as a priest had a central role in the scandal, said he had deposed Bishop Lennon in several lawsuits but had found nothing incriminating about his actions as a onetime low-level administrator in the chancery.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link him to any negligence," Mr. Garabedian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Lennon made no formal public appearances today but issued a brief statement through the archdiocese in which he pledged "to work towards healing as a church."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pray for me as I pray for all of you," he said, "most especially for all victims and families who have been hurt by the sin of sexual abuse of children by clergy."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much authority Bishop Lennon will have in dealing with the serious issues confronting the archdiocese, like whether to seek bankruptcy protection as a way of coping with hundreds of lawsuits stemming from the scandal. Nor is it clear how long he will be in his post before the pope names someone, possibly him, as the new archbishop.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Christopher Coyne, a spokesman for the archdiocese, said Bishop Lennon "will have a wide range of authority."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just a caretaker," Father Coyne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Coyne said that in working with Bishop Lennon in the archdiocese headquarters, "I've come to know him as a friend, and I think he is the person who can lead us forward to where we need to 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Lennon is "a man of integrity, a sincere man, a hard worker," Father Coyne added.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Lennon was born in Arlington,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suburb, where his father was deputy fire chief. He grew up in a deeply religious Catholic family and lived within sight of St. James Church, where he became an altar boy. When the church was built in 1914, he once said, his three uncles carried the bricks in horse-drawn wagons.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Lennon, a tall man with a strong physical presence, enrolled in Boston College after graduating from high school but left after two years to study for the priesthood. It was not a sudden decision, he later said: "I was not struck off a horse."</w:t>
      </w:r>
    </w:p>
    <w:p>
      <w:pPr>
        <w:pStyle w:val="Normal110"/>
        <w:keepNext w:val="0"/>
        <w:spacing w:before="240" w:after="0" w:line="260" w:lineRule="atLeast"/>
        <w:ind w:left="0" w:right="0" w:firstLine="0"/>
        <w:jc w:val="left"/>
      </w:pPr>
      <w:r>
        <w:br/>
      </w:r>
      <w:hyperlink r:id="rId937" w:history="1">
        <w:r>
          <w:rPr>
            <w:rFonts w:ascii="arial" w:eastAsia="arial" w:hAnsi="arial" w:cs="arial"/>
            <w:b w:val="0"/>
            <w:i/>
            <w:strike w:val="0"/>
            <w:color w:val="0077CC"/>
            <w:sz w:val="20"/>
            <w:u w:val="single"/>
            <w:vertAlign w:val="baseline"/>
          </w:rPr>
          <w:t>http://www.nytimes.com</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41" style="position:absolute;z-index:25196748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Auxiliary Bishop Richard G. Lennon with Donna M. Morrissey, archdiocesan spokeswoman, after being chosen by the pope yesterday. (David L. Ryan/Boston Globe)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2002</w:t>
      </w:r>
    </w:p>
    <w:p>
      <w:pPr>
        <w:pStyle w:val="Normal110"/>
      </w:pPr>
    </w:p>
    <w:p>
      <w:pPr>
        <w:pStyle w:val="Normal110"/>
        <w:ind w:left="200"/>
        <w:sectPr>
          <w:type w:val="continuous"/>
          <w:pgMar w:top="840" w:right="1000" w:bottom="840" w:left="1000" w:header="400" w:footer="400"/>
          <w:pgNumType w:fmt="decimal"/>
          <w:cols w:space="720"/>
        </w:sectPr>
      </w:pPr>
      <w:r>
        <w:br/>
      </w:r>
      <w:r>
        <w:pict>
          <v:line id="_x0000_s144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11"/>
      </w:pPr>
    </w:p>
    <w:p>
      <w:pPr>
        <w:pStyle w:val="Normal111"/>
      </w:pPr>
      <w:r>
        <w:pict>
          <v:shape id="_x0000_i1443" type="#_x0000_t75" alt="LexisNexis®" style="width:147.75pt;height:30pt">
            <v:imagedata r:id="rId17" o:title=""/>
          </v:shape>
        </w:pict>
      </w:r>
      <w:r>
        <w:cr/>
      </w:r>
    </w:p>
    <w:p>
      <w:pPr>
        <w:pStyle w:val="Heading1109"/>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Former Illinois Governor, Awaiting Federal Trial, Adds Author to His Resume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2009 Monday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4" w:name="Bookmark_111"/>
      <w:bookmarkEnd w:id="224"/>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 Peter Baker contributed reporting from Washington, and Emma Graves Fitzsimmons from Chicago.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w:t>
      </w:r>
    </w:p>
    <w:p>
      <w:pPr>
        <w:pStyle w:val="Normal111"/>
        <w:keepNext/>
        <w:spacing w:before="240" w:after="0" w:line="340" w:lineRule="atLeast"/>
        <w:ind w:left="0" w:right="0" w:firstLine="0"/>
        <w:jc w:val="left"/>
      </w:pPr>
      <w:bookmarkStart w:id="225" w:name="Body_109"/>
      <w:bookmarkEnd w:id="225"/>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4" style="position:absolute;z-index:25196953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people charged with crimes wait until their cases are resolved to write memoirs -- saving themselves and their lawyers legal headaches. But Rod R. Blagojevich, the ousted governor of Illinois who is under indictment, has long wandered his own course.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it was this month, ''The Governor,'' Mr. Blagojevich's 264-page memoir, drawing groans from localpundits and politicians (many of whom claimed they had no plans to read the book, which is filled with their names), and sending Mr. Blagojevich on another flurry of media interviews this week.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this city last week, some Chicagoans, spotting the book cover, responded with weary eye rolls and complaints that Mr. Blagojevich, whose corruption scandal enveloped the state last winter, now seemed determined to gain wealth or more notoriety from his travails.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publicist has described the book, published by Phoenix Books, as a ''six-figure deal.'' But in his writing, Mr. Blagojevich seems to have a specific message for the public, and perhaps more precisely, for those who might sit on his jury in a federal trial next year: He did nothing corrupt, though others have. He then lays out what he portrays as Chicago's gritty, crass political rules, established long before him, in which power is traded for favors.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descriptions of his childhood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family; comparisons of himself to numerous Shakespearean characters; and his reflections on finding himself briefly inside a federal cell, where he did push-ups, he says, to pass the time, Mr. Blagojevich repeatedly mentions President Obama and his aides. The former governor seems eager to remind readers of his links (and similarities, in his eyes) to President Obama, who also came out of Illinois Democratic Party politics.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most Democrats here say Mr. Obama was never especially close to Mr. Blagojevich, the former governor devotes space in the book to describe meeting Mr. Obama for the first time 14 years ago, greeting Mr. Obama at Mr. Blagojevich's victory party when he was elected governor in 2002, and reminding readers of both politicians' contacts with Antoin Rezko, a real estate developer and political fund-raiser who was convicted last year of fraud and bribery.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Obama and Mr. Blagojevich first met, he wrote, they were seen as rising stars. ''He's now the president of the United States, like Zeus in Greek mythology, on top of Mount Olympus,'' Mr. Blagojevich writes. ''I'm Icarus, who flew too close to the sun. And I crashed to the ground.''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Blagojevich claims that Rahm Emanuel, now Mr. Obama's chief of staff, had sought the governor's help in appointing a ''placeholder'' to fill Mr. Emanuel's seat in the House of Representatives until he finished his work at the White House and could return to Congress.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Emanuel's seat was filled by special election (not a governor's appointment), and officials at the White House were dismissive of the claim and, it seems, of the book. ''I've not seen the book by the indicted former governor of Illinois,'' Robert Gibbs, the White House press secretary, said last week.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Blagojevich faces 16 felony charges, including accusations that he sought money or a high-paying job in exchange for choosing someone to fill the United States Senate seat left vacant when Mr. Obama was elected president. Mr. Blagojevich, who has pleaded not guilty, describes for the first time in his book what he says were his true plans for the Senate appointment.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before his arrest last December, he writes, he had decided that Lisa Madigan, the state attorney general, should get the Senate seat -- a calculation he says would not have won him money or a job, but would have pushed through his agenda in the state legislature.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Madigan, never viewed as a Blagojevich ally, was to be picked, he wrote, if her father, Michael Madigan, the speaker of the Illinois House and the chairman of the state's Democratic Party, agreed to stop blocking legislation the governor supported.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other choice for the United States Senate could help so many people across Illinois,'' Mr. Blagojevich wrote. The book does not say the Madigans knew of the plans Mr. Blagojevich now says he had. A spokeswoman for Ms. Madigan said she had not read the book and did not intend to. A spokesman for her father described Mr. Blagojevich as a ''very confused and troubled person,'' and said the book ''only serves to reaffirm that situation.''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Mr. Blagojevich holds back little: Patrick J. Quinn, the lieutenant governor who succeeded him as governor, was ''petty'' and ''vindictive.'' Roland W. Burris, whom Mr. Blagojevich appointed -- after his own arrest -- to succeed Mr. Obama in the Senate, had great ''self esteem,'' just the quality, Mr. Blagojevich calculated, needed to meet ''the fury'' that would follow the appointment. And Patrick J. Fitzgerald, the federal prosecutor who brought the case against him, was so concerned about his own standing as to conduct investigations that cause ''great injustice.''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Mr. Fitzgerald declined to comment on the book, but some lawyers here said the book was likely to be of extreme interest to prosecutors as they prepare for next year's trial. They said they suspected prosecutors were already poring over it.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said something that flies in the face of the evidence that they have, that would be fertile area for cross-examination,'' said Julie B. Aimen, a criminal defense lawyer 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Aimen suggested that Mr. Blagojevich might struggle to keep his own legal team because of his desire to talk openly about the charges. ''I think he must be a hard guy to handle,'' she said.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Sheldon Sorosky, a defense lawyer for Mr. Blagojevich, described in the book as ''an old and dear friend'' Mr. Blagojevich has known longer than he has known his wife, did not return a phone call. </w:t>
      </w:r>
    </w:p>
    <w:p>
      <w:pPr>
        <w:pStyle w:val="Normal111"/>
        <w:keepNext w:val="0"/>
        <w:spacing w:before="240" w:after="0" w:line="260" w:lineRule="atLeast"/>
        <w:ind w:left="0" w:right="0" w:firstLine="0"/>
        <w:jc w:val="left"/>
      </w:pPr>
      <w:r>
        <w:br/>
      </w:r>
      <w:hyperlink r:id="rId945" w:history="1">
        <w:r>
          <w:rPr>
            <w:rFonts w:ascii="arial" w:eastAsia="arial" w:hAnsi="arial" w:cs="arial"/>
            <w:b w:val="0"/>
            <w:i/>
            <w:strike w:val="0"/>
            <w:color w:val="0077CC"/>
            <w:sz w:val="20"/>
            <w:u w:val="single"/>
            <w:vertAlign w:val="baseline"/>
          </w:rPr>
          <w:t>http://www.nytimes.com</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45" style="position:absolute;z-index:25197056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Gov. Rod R. Blagojevich of Illinois before leaving office in January. In a memoir, ''The Governor,'' he says he did nothing corrupt. (PHOTOGRAPH BY AMANDA RIVKIN FOR THE NEW YORK TIMES)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2009</w:t>
      </w:r>
    </w:p>
    <w:p>
      <w:pPr>
        <w:pStyle w:val="Normal111"/>
      </w:pPr>
    </w:p>
    <w:p>
      <w:pPr>
        <w:pStyle w:val="Normal111"/>
        <w:ind w:left="200"/>
        <w:sectPr>
          <w:type w:val="continuous"/>
          <w:pgMar w:top="840" w:right="1000" w:bottom="840" w:left="1000" w:header="400" w:footer="400"/>
          <w:pgNumType w:fmt="decimal"/>
          <w:cols w:space="720"/>
        </w:sectPr>
      </w:pPr>
      <w:r>
        <w:br/>
      </w:r>
      <w:r>
        <w:pict>
          <v:line id="_x0000_s1446"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12"/>
      </w:pPr>
    </w:p>
    <w:p>
      <w:pPr>
        <w:pStyle w:val="Normal112"/>
      </w:pPr>
      <w:r>
        <w:pict>
          <v:shape id="_x0000_i1447" type="#_x0000_t75" alt="LexisNexis®" style="width:147.75pt;height:30pt">
            <v:imagedata r:id="rId17" o:title=""/>
          </v:shape>
        </w:pict>
      </w:r>
      <w:r>
        <w:cr/>
      </w:r>
    </w:p>
    <w:p>
      <w:pPr>
        <w:pStyle w:val="Heading1110"/>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As Options Fade, G.O.P. Is Considering Broad Cuts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1999, Wednesday, Late Edition - Final</w:t>
      </w:r>
    </w:p>
    <w:p>
      <w:pPr>
        <w:pStyle w:val="Normal112"/>
        <w:keepNext w:val="0"/>
        <w:spacing w:after="0" w:line="240" w:lineRule="atLeast"/>
        <w:ind w:right="0"/>
        <w:jc w:val="both"/>
      </w:pPr>
      <w:bookmarkStart w:id="226" w:name="Bookmark_112"/>
      <w:bookmarkEnd w:id="226"/>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18; Column 6; National Desk ; Column 6;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WEINER </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TIM WEINER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Oct. 5</w:t>
      </w:r>
    </w:p>
    <w:p>
      <w:pPr>
        <w:pStyle w:val="Normal112"/>
        <w:keepNext/>
        <w:spacing w:before="240" w:after="0" w:line="340" w:lineRule="atLeast"/>
        <w:ind w:left="0" w:right="0" w:firstLine="0"/>
        <w:jc w:val="left"/>
      </w:pPr>
      <w:bookmarkStart w:id="227" w:name="Body_110"/>
      <w:bookmarkEnd w:id="227"/>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8" style="position:absolute;z-index:25197260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today weighed across-the-board Federal spending cuts of $16 billion, a last-ditch attempt to keep their promise to stop draining Social Security funds to run the Government.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immediately attacked by the Republican chairman of the House Appropriations Committee as a political blunder. Representative C. W. (Bill) Young of Florida, the chairman of the panel, , which writes the spending bills, said the cuts would undermine the military and open his party to scathing attacks from Democrats.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mistake," Mr. Young said in an interview. "It sets a bad precedent. We've never done anything like that."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across-the-board spending cut of that size has ever been approved by Congress, both Republicans and Democrats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in the Republican plan would require slicing at least 2.7 percent from the spending bills for every Government agency.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shielded money for the active military and veterans from the cuts, as many of them are urging, every other domestic program would have to be cut by 6 percent. That would require furloughing thousands of Federal workers and reducing or eliminating some politically popular programs.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immediately take $7 billion out of the defense bill," Mr. Young said. "It would undo the pay raise we just gave the military. And if you exempt defense and veterans, it's 6 percent across the board. Who wants to cut 6 percent out of education or health care or medical research? The Democrats could take every item in the budget and attack us for cutting it, and attack us for the next 20 years."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Young predicted, Democrats pounced on the proposal.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calculation that a cut of 2.7 percent would protect Social Security funds is based on the most favorable budget and spending assumptions made by the Republicans. The White House budget office said today that a cut more than three times larger, a 9 percent across-the-board reduction, would be required to keep the Social Security surplus from being spent under appropriations bills passed or drafted by Republicans.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office said such cuts would, for example, eliminate 43,000 children from the Head Start program, require a 250,000-person reduction in military personnel, reduce financing for the National Institutes of Health by $1.6 billion, delay commercial air travel with a half-billion-dollar cut in the Federal Aviation Administration -- and on and 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Republicans really vote for this when they find out what it means?" asked Representative David R. Obey of Wisconsin, the ranking Democrat on the House Appropriations Committee.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an across-the-board cut has at least qualified support from top Republicans in Congress, including the Senate majority leader, Trent Lott of Mississippi, the Senate whip, Don Nickles of Oklahoma, Speaker J. Dennis Hastert of Illinois and the House Budget Committee chairman, John R. Kasich of Ohio, who say it is a better alternative than spending Social Security money or adopting a tobacco tax proposed by President Clinton. But dissent from chairmen like Mr. Young could undermine them.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chairman of the Senate Appropriations Committee, Ted Stevens of Alaska, also questioned the idea. "I don't believe that, under the circumstances, the bills we've already cut should have an across-the-board cut,"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appear to have few options. Their last idea -- delaying billions of dollars in Federal tax breaks for 20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is technically alive, but politically dead. With the Government operating on a stop-gap spending measure that expires Oct. 21, their spending proposals, driven by a $17 billion increase for the Pentagon, have drained almost every other available dollar. Now many of them say they must cut spending across the board or break their pledge.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two choices, this or spending the Social Security trust fund," said Representative Lindsey Graham, Republican of South Carolina.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spending strategy may be in disarray, the House Republicans held together tonight and passed the final version of a $12.6 billion foreign aid bill by a slender 214-to-211 majority, on a nearly straight party-line vote. The bill, already cut by $2 billion below President Clinton's request, faces an almost certain veto.      </w:t>
      </w:r>
    </w:p>
    <w:p>
      <w:pPr>
        <w:pStyle w:val="Normal112"/>
        <w:keepNext w:val="0"/>
        <w:spacing w:before="240" w:after="0" w:line="260" w:lineRule="atLeast"/>
        <w:ind w:left="0" w:right="0" w:firstLine="0"/>
        <w:jc w:val="left"/>
      </w:pPr>
      <w:r>
        <w:br/>
      </w:r>
      <w:hyperlink r:id="rId953" w:history="1">
        <w:r>
          <w:rPr>
            <w:rFonts w:ascii="arial" w:eastAsia="arial" w:hAnsi="arial" w:cs="arial"/>
            <w:b w:val="0"/>
            <w:i/>
            <w:strike w:val="0"/>
            <w:color w:val="0077CC"/>
            <w:sz w:val="20"/>
            <w:u w:val="single"/>
            <w:vertAlign w:val="baseline"/>
          </w:rPr>
          <w:t>http://www.nytimes.com</w:t>
        </w:r>
      </w:hyperlink>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1999</w:t>
      </w:r>
    </w:p>
    <w:p>
      <w:pPr>
        <w:pStyle w:val="Normal112"/>
      </w:pPr>
    </w:p>
    <w:p>
      <w:pPr>
        <w:pStyle w:val="Normal112"/>
        <w:ind w:left="200"/>
        <w:sectPr>
          <w:type w:val="continuous"/>
          <w:pgMar w:top="840" w:right="1000" w:bottom="840" w:left="1000" w:header="400" w:footer="400"/>
          <w:pgNumType w:fmt="decimal"/>
          <w:cols w:space="720"/>
        </w:sectPr>
      </w:pPr>
      <w:r>
        <w:br/>
      </w:r>
      <w:r>
        <w:pict>
          <v:line id="_x0000_s1449"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13"/>
      </w:pPr>
    </w:p>
    <w:p>
      <w:pPr>
        <w:pStyle w:val="Normal113"/>
      </w:pPr>
      <w:r>
        <w:pict>
          <v:shape id="_x0000_i1450" type="#_x0000_t75" alt="LexisNexis®" style="width:147.75pt;height:30pt">
            <v:imagedata r:id="rId17" o:title=""/>
          </v:shape>
        </w:pict>
      </w:r>
      <w:r>
        <w:cr/>
      </w:r>
    </w:p>
    <w:p>
      <w:pPr>
        <w:pStyle w:val="Heading1111"/>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The Man Show</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2007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3"/>
        <w:keepNext w:val="0"/>
        <w:spacing w:after="0" w:line="240" w:lineRule="atLeast"/>
        <w:ind w:right="0"/>
        <w:jc w:val="both"/>
      </w:pPr>
      <w:bookmarkStart w:id="228" w:name="Bookmark_113"/>
      <w:bookmarkEnd w:id="228"/>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15</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ALLISON GLOCK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Glock is a senior writer for ESPN the Magazine. She is the author of ''Beauty Before Comfort,'' a memoir. Her next book, ''What's in It for Me? The Myth of the Happy Wife,'' will be published next year.</w:t>
      </w:r>
    </w:p>
    <w:p>
      <w:pPr>
        <w:pStyle w:val="Normal113"/>
        <w:keepNext/>
        <w:spacing w:before="240" w:after="0" w:line="340" w:lineRule="atLeast"/>
        <w:ind w:left="0" w:right="0" w:firstLine="0"/>
        <w:jc w:val="left"/>
      </w:pPr>
      <w:bookmarkStart w:id="229" w:name="Body_111"/>
      <w:bookmarkEnd w:id="229"/>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1" style="position:absolute;z-index:25197465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GUYS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True and Twisted Mind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American 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Charlie LeDuff.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242 pp. The Penguin Press. $25.95.</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LeDuff wants you to know he is a real man. He brawls. He mouths off. He drinks. He uses drugs. He watches porn. He doesn't understand women and he doesn't care to waste time trying. Instead, he aches to be Hunter S. Thompson, or maybe Johnny Depp, an ambition palpable in his latest book, ''US Guys,'' a collection of antagonistic essays ostensibly about the looming implosion of the common 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Derived from material LeDuff, a national correspondent for The New York Times, gathered while filming ''Only in America,'' a Discovery Times television show about life in this fine but complicated country of ours, ''US Guys'' is the follow-up to his first book, ''Work and Other Sins,'' a similar collection that profiled firefighters, inmates and gamblers among others, using what LeDuff tellingly labels ''hanging-out journalism.'' In ''US Guys,'' LeDuff endeavors to pull the curtain back on the dark interior of ''average'' men's souls. He does this primarily by engaging in curious, extreme activities like bull riding in a gay rodeo, joining a C-level professional football team and cavorting with snake handlers, bike gang toughs and male models. Not exactly average. But, one imagines, diverting television.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adventures are basically exercises in confrontational masculinity, with most of the bullying supplied by LeDuff. In one chapter he prods his subject to violence (''I would have hit him in the mouth''); in another, he invites a man to expose his innate racism (''You can do it. Ni ... ni ... ni ...''). He is like Borat without the laughs.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describes himself as a ''town crier,'' the self-appointed voice for those forgotten ordinary folks who have lost the inclination to speak on their own behalf. Aimless, beleaguered men who apparently feel little joy or transcendence, unless they are huffing paint cans or getting pummeled in the face.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of my generation are angry, howling, nasty, searching,'' LeDuff writes. ''A scratchy feeling that they're getting short-changed, screwed. One scheme after another falls apart. Then a man has no impulse control. The slightest whiff of disrespect is an irritation likely to end in physical harm.''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Guys'' focuses on sex and rage and all the other adrenal, festering parts LeDuff feels are swallowing his gender. ''Men crave dignity and fulfillment, and when they cannot attain those, they become unhappy, quarrelsome, small-minded, blowhards, overintellectuals, chauvinists, cowards, dopers, abstainers, aesthetes, racists, talk show know-it-alls and critics,'' he writes with authority, conviction. LeDuff takes pains to point out that these are stories about struggling men, not ''rich people,'' and in doing so exudes the condescension unique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blokes who have left behind their fried-bologna rearing for realms they previously mocked and mistrusted. Once a cannery hand, LeDuff may be a writer now, but he is still one of the guys. And he tries to prove this point on every page.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chapter about gay rodeo, when a local paper assumes LeDuff is homosexual, he writes, ''If the editors needed any proof of my sexual orientation, they could have easily sent me their unhappy wives and girlfriends and I would return them home with a smile.'' In the section in which LeDuff joins an Arena 2 football team, he tells us that pregame, he relieved himself and didn't wash afterward ''in case I needed to poke someone in the eye.'' George Plimpton, meet your successor. Just don't shake his hand.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LeDuff banks on velocity. He writes in a feverish spew, a collision of adjectives and anger spat out like bullets. And this stylistic miasma works, especially when the object of his study (stoned revelers, evangelists) marries the visceral tone. He is strongest describing place -- an old motor lodge rests in ''a highly unrecommended corner of Tulsa,'' a Detroit house is ''the sort of box that if you tripped coming in the front door, you found yourself falling out the back.'' These are quiet, perceptive gems, too often buried in the wake of LeDuff's need to rooster around, to make himself the hero of every fable.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section on Detroit homicide detectives, LeDuff is the one who detains a suspected serial killer while the cops are distracted. In another chapter, at the conclusion of an otherwise deliciously squalid account of the self-righteous hippie tripfest known as Burning Man, LeDuff actually assumes the role of God, a choice both perplexing and redundant.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LeDuff wants these invisible men to be seen, so long as they don't eclipse him. As both narrator and subject he is chippy and hostile. Needy and belligerent. At home in obscenity. An erection in print. Fair enough -- if this were a memoir. (''Let Us Now Praise Famous 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''US Guys'' is meant to be an examination of the mind of American men. And if that is the case, these points have been made before (by Studs Terkel, Adrian Nicole LeBlanc, Ralph Ellison, Barbara Ehrenreich and Upton Sinclair among many others), better and with less attention to the writer's bowels.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we only learn a whole lot about the true and twisted mind of one American man. Who happens to believe he's Everyman. And if that's the case, then LeDuff help us.</w:t>
      </w:r>
    </w:p>
    <w:p>
      <w:pPr>
        <w:pStyle w:val="Normal113"/>
        <w:keepNext w:val="0"/>
        <w:spacing w:before="240" w:after="0" w:line="260" w:lineRule="atLeast"/>
        <w:ind w:left="0" w:right="0" w:firstLine="0"/>
        <w:jc w:val="left"/>
      </w:pPr>
      <w:r>
        <w:br/>
      </w:r>
      <w:hyperlink r:id="rId961" w:history="1">
        <w:r>
          <w:rPr>
            <w:rFonts w:ascii="arial" w:eastAsia="arial" w:hAnsi="arial" w:cs="arial"/>
            <w:b w:val="0"/>
            <w:i/>
            <w:strike w:val="0"/>
            <w:color w:val="0077CC"/>
            <w:sz w:val="20"/>
            <w:u w:val="single"/>
            <w:vertAlign w:val="baseline"/>
          </w:rPr>
          <w:t>http://www.nytimes.com</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52" style="position:absolute;z-index:25197568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Frank J. Parker)Drawing (Drawing by Jennifer Daniel)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2007</w:t>
      </w:r>
    </w:p>
    <w:p>
      <w:pPr>
        <w:pStyle w:val="Normal113"/>
      </w:pPr>
    </w:p>
    <w:p>
      <w:pPr>
        <w:pStyle w:val="Normal113"/>
        <w:ind w:left="200"/>
        <w:sectPr>
          <w:type w:val="continuous"/>
          <w:pgMar w:top="840" w:right="1000" w:bottom="840" w:left="1000" w:header="400" w:footer="400"/>
          <w:pgNumType w:fmt="decimal"/>
          <w:cols w:space="720"/>
        </w:sectPr>
      </w:pPr>
      <w:r>
        <w:br/>
      </w:r>
      <w:r>
        <w:pict>
          <v:line id="_x0000_s1453"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114"/>
      </w:pPr>
    </w:p>
    <w:p>
      <w:pPr>
        <w:pStyle w:val="Normal114"/>
      </w:pPr>
      <w:r>
        <w:pict>
          <v:shape id="_x0000_i1454" type="#_x0000_t75" alt="LexisNexis®" style="width:147.75pt;height:30pt">
            <v:imagedata r:id="rId17" o:title=""/>
          </v:shape>
        </w:pict>
      </w:r>
      <w:r>
        <w:cr/>
      </w:r>
    </w:p>
    <w:p>
      <w:pPr>
        <w:pStyle w:val="Heading1112"/>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Kennedy's Legacy: 'The Cause Endures'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2009 Tuesday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4"/>
        <w:keepNext w:val="0"/>
        <w:spacing w:after="0" w:line="240" w:lineRule="atLeast"/>
        <w:ind w:right="0"/>
        <w:jc w:val="both"/>
      </w:pPr>
      <w:bookmarkStart w:id="230" w:name="Bookmark_114"/>
      <w:bookmarkEnd w:id="230"/>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28; LETTERS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14"/>
        <w:keepNext/>
        <w:spacing w:before="240" w:after="0" w:line="340" w:lineRule="atLeast"/>
        <w:ind w:left="0" w:right="0" w:firstLine="0"/>
        <w:jc w:val="left"/>
      </w:pPr>
      <w:bookmarkStart w:id="231" w:name="Body_112"/>
      <w:bookmarkEnd w:id="231"/>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5" style="position:absolute;z-index:25197772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Roar of the Liberal'' (Week in Review, Aug. 30):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Liberalism was not born with Franklin D. Roosevelt, and it will not die with Edward M. Kennedy.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 liberalism grew out of the progressive and labor movements of the late 19th and early 20th centuries. Liberals struggled in the wilderness for decades before they convinced most Americans that the interests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were not well served by a system that favored the rich and powerful. As their votes in 2006 and 2008 showed, most Americans have realized that that is still true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conservatism of Ronald Reagan was mainly an attempt to tear down the great edifice that liberalism had built: Social Security and civil rights, Medicare and labor laws, regulation of financial institutions to protect their customers and enhancement of the public welfare. The failure of that reactionary (in the truest sense of the word) movement is now apparent, and liberalism is again ascendant.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Kennedy is gone, and we are all the poorer for it. But as he said, the work goes on and the cause endures. And as he would have been the first to admit, the cause is far more important than its leader.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J. Margolis Brookline, Mass., Aug. 30, 2009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presumptuous to suggest that the roar of the New Deal liberal has been silenced. There are many of us out here, and some of us are senior citizens. We've lost a powerful voice and champion in Senator Edward M. Kennedy, but we will not give up and we should not be written off.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government is too expensive to support the New Deal liberal roar, it is because of legislators who think that they work for campaign contributions for re-election; corporate giants that lobby to boost their bottom lines; and administrations that value loyalty over competence and greed over inspiration, chipping away at the once-valued principle of public service.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that members of Congress focus on doing the people's business instead of pandering to special interests or self-interest. That's true whether you are liberal or conservative, moderate or centrist. And it takes courage.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Gerson Bergenfield, N.J., Aug. 30, 2009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appraisal of Ted Kennedy's life and legacy misses the essentially kind, generous and redemptive career of the man, his life reborn like a phoenix from the ashes. It misses his humility in learning from his mistakes, practical and moral, and his heartfelt determination to leave the world a better place.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us can judge whether his concern for the weakest among us has lost its resonance as a cause. As for me, I do not think so.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only stand in awe of what he did for his extended family and for our society over the years, not to mention the way he lived his final months and days. It is sufficient to simply give thanks for his life and be moved by the beneficence of his nobler strivings.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P. Macaux East Greenwich, R.I., Aug. 30, 2009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the excellent account of the funeral Mass and burial of Senator Edward M. Kennedy. The tributes from family, friends and political adversaries, as well as everyday people, reveal a life larger and more difficult and compassionate than we had imagined.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nearly five decades in the Senate, his focus was on alleviating the burdens of the least among us, the primary theme of the Gospel.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his failings were common knowledge, many were unaware of his deep religious faith. Maybe the cat is out of the bag: there is no disconnect between religious belief and liberal politics.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Kennedy was a doer of the Word exemplified in his work for just wages and health care for all and in answering the call of Christians and Jews for peace and social justice.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Florence Giammarino Hackensack, N.J., Aug. 30, 2009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''Kennedy Mourners Memorialize 'Soul of the Democratic Party' '' (front page, Aug. 30):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write to commend your beautifully written summary of Senator Edward M. Kennedy's funeral.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and I watched the celebration Friday night at the John F. Kennedy Presidential Library and Museum; then the funeral Mass on Saturday morning and into the afternoon, crying particularly when Teddy Kennedy Jr. talked about his father's supporting him in every way possible as he tackled an icy hill on a sled; then the ending in Washington.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conveyed not only the facts but also the emotional drama with simplicity, sensitivity and exceptional elegance.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U. Farley Phillip E. Norton West Hartford, Aug. 30, 2009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article about large Irish families (''As With the Kennedys, the Large, Boisterous Irish Family Is Fading Into History,'' news article, Aug. 29) provoked some reflection for me as the second of nine in such a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three gifts of being raised in a large Irish Catholic family that I believe strongly influenced the Kennedys and many others. First, being raised as one of a multitude caused me and my siblings to be intensely concerned with fairness and equity. I think that this child's natural concern that the pie be divided equally deeply influenced the development of American politics in the last century, and the decline of that sentiment may be related to the decline of the large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was the Catholic religion, which many may have drifted from in a formal sense, but which instilled in almost all of us the idea that there was something higher and better that we ought to be striving for, that injustice, poverty, strife and untrammeled self-interest were not to be accepted as the natural state of humankind, and that communion with our fellow men and women was both a duty and the purpose of life.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there was the daily breakfast-table example that very different people really could live together, if not always in peace and tranquillity, then in love, laughter, hope and mutual appreciation.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treasure these gifts until the day I die.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Marren Chicago, Aug. 29, 2009</w:t>
      </w:r>
    </w:p>
    <w:p>
      <w:pPr>
        <w:pStyle w:val="Normal114"/>
        <w:keepNext w:val="0"/>
        <w:spacing w:before="240" w:after="0" w:line="260" w:lineRule="atLeast"/>
        <w:ind w:left="0" w:right="0" w:firstLine="0"/>
        <w:jc w:val="left"/>
      </w:pPr>
      <w:r>
        <w:br/>
      </w:r>
      <w:hyperlink r:id="rId969" w:history="1">
        <w:r>
          <w:rPr>
            <w:rFonts w:ascii="arial" w:eastAsia="arial" w:hAnsi="arial" w:cs="arial"/>
            <w:b w:val="0"/>
            <w:i/>
            <w:strike w:val="0"/>
            <w:color w:val="0077CC"/>
            <w:sz w:val="20"/>
            <w:u w:val="single"/>
            <w:vertAlign w:val="baseline"/>
          </w:rPr>
          <w:t>http://www.nytimes.com</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56" style="position:absolute;z-index:251978752"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WESLEY BEDROSIAN)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2009</w:t>
      </w:r>
    </w:p>
    <w:p>
      <w:pPr>
        <w:pStyle w:val="Normal114"/>
      </w:pPr>
    </w:p>
    <w:p>
      <w:pPr>
        <w:pStyle w:val="Normal114"/>
        <w:ind w:left="200"/>
        <w:sectPr>
          <w:type w:val="continuous"/>
          <w:pgMar w:top="840" w:right="1000" w:bottom="840" w:left="1000" w:header="400" w:footer="400"/>
          <w:pgNumType w:fmt="decimal"/>
          <w:cols w:space="720"/>
        </w:sectPr>
      </w:pPr>
      <w:r>
        <w:br/>
      </w:r>
      <w:r>
        <w:pict>
          <v:line id="_x0000_s1457"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15"/>
      </w:pPr>
    </w:p>
    <w:p>
      <w:pPr>
        <w:pStyle w:val="Normal115"/>
      </w:pPr>
      <w:r>
        <w:pict>
          <v:shape id="_x0000_i1458" type="#_x0000_t75" alt="LexisNexis®" style="width:147.75pt;height:30pt">
            <v:imagedata r:id="rId17" o:title=""/>
          </v:shape>
        </w:pict>
      </w:r>
      <w:r>
        <w:cr/>
      </w:r>
    </w:p>
    <w:p>
      <w:pPr>
        <w:pStyle w:val="Heading1113"/>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Advocates And Bankers Join to Fight Loan Rules - Correction Appended</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2011 Thursday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5"/>
        <w:keepNext w:val="0"/>
        <w:spacing w:after="0" w:line="240" w:lineRule="atLeast"/>
        <w:ind w:right="0"/>
        <w:jc w:val="both"/>
      </w:pPr>
      <w:bookmarkStart w:id="232" w:name="Bookmark_115"/>
      <w:bookmarkEnd w:id="232"/>
    </w:p>
    <w:p>
      <w:pPr>
        <w:pStyle w:val="Normal115"/>
        <w:keepNext w:val="0"/>
        <w:spacing w:after="0" w:line="260" w:lineRule="atLeast"/>
        <w:ind w:left="0" w:right="0" w:firstLine="0"/>
        <w:jc w:val="left"/>
      </w:pPr>
      <w:r>
        <w:br/>
      </w:r>
      <w:r>
        <w:pict>
          <v:shape id="_x0000_i1459"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WYATT and BEN PROTESS; Edward Wyatt reported from Washington and Ben Protess from New York.</w:t>
      </w:r>
    </w:p>
    <w:p>
      <w:pPr>
        <w:pStyle w:val="Normal115"/>
        <w:keepNext/>
        <w:spacing w:before="240" w:after="0" w:line="340" w:lineRule="atLeast"/>
        <w:ind w:left="0" w:right="0" w:firstLine="0"/>
        <w:jc w:val="left"/>
      </w:pPr>
      <w:bookmarkStart w:id="233" w:name="Body_113"/>
      <w:bookmarkEnd w:id="23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0" style="position:absolute;z-index:25198080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weight of the mortgage crisis fell heavily on lower-income and minority communities, where first-time home buyers often fell victim to the predatory lending practices that resulted in an explosion of defaults and foreclosures.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consumer advocates and civil rights groups frequently at odds with bankers, mortgage lenders and their lobbyists during the debate over the financial regulation act last year, which aims to rein in the subprime mortgage excesses that inflated the housing bubble.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banking regulators are rewriting the rules for the mortgage market, unusual alliances have sprung up in opposition to tighter lending standards. Advocacy groups like the N.A.A.C.P. and the National Council of La Raza, a Latino civil rights organization, on the one hand, and the American Bankers Association on the other, are joining together to fight rules they say could make home loans less affordable for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alliance between civil-rights organizations and banking lobbyists could extend beyond the current round of financial rule-making. If Congress turns its focus to restructuring Fannie Mae and Freddie Mac, for example, the same groups could voice similar concerns over anything that restricts the availability of credit for first-time home buyers.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agrees that the enthusiasm for promoting home ownership went way too far,'' said David Stevens, chief executive of the Mortgage Bankers Association. ''But now the risk is that we go too far the other way. We still need to be able to make affordable mortgages that don't just go to the wealthy, who can afford the biggest down payments and who have the most positive credit ratings.''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uncommon alliance, the first point of attack is on a proposal that would require sellers of mortgage-backed securities to retain part of the risk should a package of loans go sour. The sellers would have to keep on their books at least 5 percent of the value of any baskets of loans they purchase from lenders and then resell to investors. One of the few exceptions to the requirement would be for mortgages on which the home buyer has made a down payment equal to 20 percent of the purchase price.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don't have 20 percent to put down,'' said Janis Bowdler, a project director in La Raza's office of research, advocacy and legislation. ''These rules will so significantly deter the ability of first-time buyers to break into the market that we will see a real decline in home ownership.''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proposals on ''risk retention'' by sellers of mortgage-backed securities are likely to have limited effect, largely because Congress provided an exemption for loans that are sold to the Federal Housing Administration and Ginnie Mae, the Government National Mortgage Association. Regulators want to extend that exemption to Fannie Mae and Freddie Mac. Those and other government-sponsored housing finance enterprises currently purchase about 90 percent of new mortgage loans made today.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and the Obama administration have vowed to get the government out of the mortgage business, letting the private market take over Fannie and Freddie's functions of supporting the market for home loans. But lenders and consumer advocates say any privatizations could disrupt lending, making matters worse and outweighing the protections they were designed to offer.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standards that apply to the private mortgage market will have to be reflected in government housing finance entities that help low-income and minority borrowers, said Barry Zigas, director of housing policy for the Consumer Federation of America. ''Are you going to tell taxpayers that the F.H.A. should have lower standards and take more risk than you expect private investors to take?,'' 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legislators who wrote the law on risk retention say that the proposal misses the mark. A bipartisan group of three United States senators -- Mary L. Landrieu, a Louisiana Democrat, Kay R. Hagan, a Democrat from North Carolina, and Johnny Isakson, a Georgia Republican -- wrote to regulators last month that a required 20 percent down payment ''goes beyond the intent and language of the statute.''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regulations ''would necessarily increase consumer costs and reduce access to affordable credit,'' the senators wrote. ''Sadly, in many cases, some creditworthy borrowers may not be able to get a mortgage at all.''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letter this week from 156 members of the House of Representatives noted that in 2009, after mortgage underwriting standards had already tightened up, more than half of home purchases came with a down payment of less than 20 percent. Last year, according to the National Association of Realtors, 96 percent of first-time home buyers made down payments below 20 percent.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lawmakers and lobbyists of different stripes step up their attacks on the proposal, some regulators are scrambling to push back. They warn that a broader exemption could deter investors who buy mortgage loans from returning to the private mortgage market, or worse, re-inflate the bubble.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rule-making process is under way, regulators are guarded in their comments. But in introducing the rule in March, Sheila C. Bair, the chairwoman of the Federal Deposit Insurance Corporation, said that the down payment restriction ''does not mean that under the rule, all home buyers would have to meet those high standards to qualify for a mortgage.'' Rather, she said, those exempt loans ''will be a small slice of the market.''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regulators say that the coalition of consumer and industry groups is jeopardizing rules that could, in the long run, protect borrowers from risky lending practices. In private meetings, some top agency lawyers now refer to the partnership as ''the unholy alliance.''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mortgage lenders, consumer and community groups, which are planning a joint news conference in Washington on Thursday to highlight their opposition to the risk-retention proposals, say they are just as certain that the regulations will not prevent risky loans from being made while hurting qualified borrowers.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more likely that the credit restrictions that result will disproportionately fall on lower-income borrowers,'' said Robert R. Davis, an executive vice president for the American Bankers Association. That, in turn, puts banks in a bind, because it gives the appearance of violating fair-lending practices.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bonds between the former foes could unravel, in part because the wounds created by the implosion of the housing market remain fresh.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everything is not forgotten,'' said Mr. Stevens, the mortgage banking lobbyist who headed the Federal Housing Administration for two years. ''A huge trust deficit was created as a result of the bad practices'' that led to the housing bubble, he added. But the proposed regulations ''will create new lines in the sand that separate the rich from the nonrich in ways that were never intended.''</w:t>
      </w:r>
    </w:p>
    <w:p>
      <w:pPr>
        <w:pStyle w:val="Normal115"/>
        <w:keepNext w:val="0"/>
        <w:spacing w:before="240" w:after="0" w:line="260" w:lineRule="atLeast"/>
        <w:ind w:left="0" w:right="0" w:firstLine="0"/>
        <w:jc w:val="left"/>
      </w:pPr>
      <w:r>
        <w:br/>
      </w:r>
      <w:hyperlink r:id="rId977" w:history="1">
        <w:r>
          <w:rPr>
            <w:rFonts w:ascii="arial" w:eastAsia="arial" w:hAnsi="arial" w:cs="arial"/>
            <w:b w:val="0"/>
            <w:i/>
            <w:strike w:val="0"/>
            <w:color w:val="0077CC"/>
            <w:sz w:val="20"/>
            <w:u w:val="single"/>
            <w:vertAlign w:val="baseline"/>
          </w:rPr>
          <w:t>http://www.nytimes.com</w:t>
        </w:r>
      </w:hyperlink>
    </w:p>
    <w:p>
      <w:pPr>
        <w:pStyle w:val="Normal115"/>
        <w:keepNext/>
        <w:spacing w:before="240" w:after="0" w:line="340" w:lineRule="atLeast"/>
        <w:ind w:left="0" w:right="0" w:firstLine="0"/>
        <w:jc w:val="left"/>
      </w:pPr>
      <w:bookmarkStart w:id="234" w:name="Correction_3"/>
      <w:bookmarkEnd w:id="234"/>
      <w:r>
        <w:rPr>
          <w:rFonts w:ascii="arial" w:eastAsia="arial" w:hAnsi="arial" w:cs="arial"/>
          <w:b/>
          <w:i w:val="0"/>
          <w:strike w:val="0"/>
          <w:noProof w:val="0"/>
          <w:color w:val="000000"/>
          <w:position w:val="0"/>
          <w:sz w:val="28"/>
          <w:u w:val="none"/>
          <w:vertAlign w:val="baseline"/>
        </w:rPr>
        <w:t>Correction</w:t>
      </w:r>
    </w:p>
    <w:p>
      <w:pPr>
        <w:pStyle w:val="Normal115"/>
        <w:spacing w:line="60" w:lineRule="exact"/>
      </w:pPr>
      <w:r>
        <w:pict>
          <v:line id="_x0000_s1461" style="position:absolute;z-index:25198182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Thursday about an unusual alliance between community and civil rights groups and mortgage lenders in opposition to proposed tighter regulations on home mortgage loans misspelled the surname of a United States Senator from North Carolina who signed a letter opposing the regulations. She is Kay R. Hagan, not Hagen.</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3, 2011</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62" style="position:absolute;z-index:25198284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Stevens, chief executive of the Mortgage Bankers Association. (PHOTOGRAPH BY RAMIN TALAIE/BLOOMBERG NEWS) (B10)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2011</w:t>
      </w:r>
    </w:p>
    <w:p>
      <w:pPr>
        <w:pStyle w:val="Normal115"/>
      </w:pPr>
    </w:p>
    <w:p>
      <w:pPr>
        <w:pStyle w:val="Normal115"/>
        <w:ind w:left="200"/>
        <w:sectPr>
          <w:type w:val="continuous"/>
          <w:pgMar w:top="840" w:right="1000" w:bottom="840" w:left="1000" w:header="400" w:footer="400"/>
          <w:pgNumType w:fmt="decimal"/>
          <w:cols w:space="720"/>
        </w:sectPr>
      </w:pPr>
      <w:r>
        <w:br/>
      </w:r>
      <w:r>
        <w:pict>
          <v:line id="_x0000_s1463"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16"/>
      </w:pPr>
    </w:p>
    <w:p>
      <w:pPr>
        <w:pStyle w:val="Normal116"/>
      </w:pPr>
      <w:r>
        <w:pict>
          <v:shape id="_x0000_i1464" type="#_x0000_t75" alt="LexisNexis®" style="width:147.75pt;height:30pt">
            <v:imagedata r:id="rId17" o:title=""/>
          </v:shape>
        </w:pict>
      </w:r>
      <w:r>
        <w:cr/>
      </w:r>
    </w:p>
    <w:p>
      <w:pPr>
        <w:pStyle w:val="Heading1114"/>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FILM FESTIVAL REVIEW;</w:t>
        </w:r>
      </w:hyperlink>
      <w:r>
        <w:br/>
      </w:r>
      <w:hyperlink r:id="rId985" w:history="1">
        <w:r>
          <w:rPr>
            <w:rFonts w:ascii="arial" w:eastAsia="arial" w:hAnsi="arial" w:cs="arial"/>
            <w:b/>
            <w:i/>
            <w:strike w:val="0"/>
            <w:color w:val="0077CC"/>
            <w:sz w:val="28"/>
            <w:u w:val="single"/>
            <w:vertAlign w:val="baseline"/>
          </w:rPr>
          <w:t>Lonely and Literary Behind a Surly Facade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1995, Friday, Late Edition - Final</w:t>
      </w:r>
    </w:p>
    <w:p>
      <w:pPr>
        <w:pStyle w:val="Normal116"/>
        <w:keepNext w:val="0"/>
        <w:spacing w:after="0" w:line="240" w:lineRule="atLeast"/>
        <w:ind w:right="0"/>
        <w:jc w:val="both"/>
      </w:pPr>
      <w:bookmarkStart w:id="235" w:name="Bookmark_116"/>
      <w:bookmarkEnd w:id="23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8;  Column 5;  Weekend Desk ; Column 5; ; Review</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16"/>
        <w:keepNext/>
        <w:spacing w:before="240" w:after="0" w:line="340" w:lineRule="atLeast"/>
        <w:ind w:left="0" w:right="0" w:firstLine="0"/>
        <w:jc w:val="left"/>
      </w:pPr>
      <w:bookmarkStart w:id="236" w:name="Body_114"/>
      <w:bookmarkEnd w:id="23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5" style="position:absolute;z-index:25198489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portraying the sullen desperation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the grimier outskirts of town, the English kitchen-sink film makers of 35 years ago had nothing on Ana Kokkinos, the Australian director of "Only the Brave." From the looks of her first feature film, the atmosphere around the industrial fringe of Melbourne seems permeated with a poisonous murk.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hapless central character, Alex (Elena Mandalis), is a tall, plain girl with long stringy hair who dresses in leather and mopes about with her best friend, Vicki (Dora Kaskanis). A pyromaniac given to fits of uncontrollable rage, Vicki likes to regale Alex with her vivid fantasies of being a heavy-metal rock singer.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beneath her super-tough facade, has a soft heart and a poetic bent. Achingly lonely, she dreams of reuniting with her mother, who walked out on the family to start a new life in Sydney. Alex has also found a mentor in Kate Groves (Maude Davey), a creative writing teacher who recognizes her nascent talent but has little tolerance for her surly behavior.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Brave," which is being shown at the Museum of Modern Art this evening at 6 and on Sunday at 1 P.M. as part of New Directors/New Films, focuses on Alex's conflicting loyalties between her friend and her teacher. Both relationships are fraught with sexual possibilities, which are expressed in awkward gestures, not in words.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is just over an hour long, is as gropingly confused as its main character. It has the jerky, casual style of a home movie that is not really sure where it wants to go, and has sound problems. On top of the Australian accents, there are patches of dialogue that are nearly inaudible. But with all its lapses, the film still captures the turbulence and pain of a kind of adolescent friendship that is seldom seen in the movies.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McCabe's autobiographical documentary, "Playing the Part," which shares the bill with "Only the Brave," also deals with unspoken sexual feelings. Ms. McCabe, a Harvard student brought up in Grosse Pointe, Mich., doesn't know how to break the news that she is a lesbian to her parents, a successful plastic surgeon and his proper wife. The 40-minute film is at once a teasing buildup to the big announcement and a cinematic family photo album that portrays Ms. McCabe's privileged Midwestern background as suffocatingly dull.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Part" is very much indebted to the autobiographical films of Ross McElwee, who is given a special thanks. In narrating her own story, Ms. McCabe adopts his dry, low-key style of delivery. Like him, she also makes the film-making process part of the drama. "Playing the Part" is enthralling, but it feels only two-thirds finished. If Ms. McCabe continues filming her own life, several years from now "Playing the Part" should stand as a fascinating prologue to a drama that is just now beginning.</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BRAVE</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Ana Kokkinos; written by Ms. Kokkinos and Mira Robertson; director of photography, Jaems Grant; edited by Mark Atkin; music by Philip Brophy; produced by Fiona Eagger; released by First Run Features. Screenings tonight at 6 and Sunday at 1 P.M. at the Roy and Niuta Titus Theater, Museum of Modern Art, 11 West 53d Street, Manhattan; part of New Directors/New Films series, presented by the Film Society of Lincoln Center and the department of film of the Museum of Modern Art. Running time: 62 minutes. This film is not rated.</w:t>
      </w:r>
    </w:p>
    <w:p>
      <w:pPr>
        <w:pStyle w:val="Normal116"/>
      </w:pP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Elena Mandalis (Alex), Dora Kaskanis (Vicki) and Maude Davey (Kate Groves).</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PART</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directed, edited and produced by Mitch McCabe; director of photography, Ms. McCabe; released by First Run Features. Showing with "Only the Brave." Running time: 38 minutes. This film is not rated.</w:t>
      </w:r>
    </w:p>
    <w:p>
      <w:pPr>
        <w:pStyle w:val="Normal116"/>
      </w:pPr>
    </w:p>
    <w:p>
      <w:pPr>
        <w:pStyle w:val="Normal1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Friends and relatives of the film maker.</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66" style="position:absolute;z-index:251985920"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Elena Mandalis, left, and Dora Kaskanis in "Only the Brave." (First Run Features)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1995</w:t>
      </w:r>
    </w:p>
    <w:p>
      <w:pPr>
        <w:pStyle w:val="Normal116"/>
      </w:pPr>
    </w:p>
    <w:p>
      <w:pPr>
        <w:pStyle w:val="Normal116"/>
        <w:ind w:left="200"/>
        <w:sectPr>
          <w:type w:val="continuous"/>
          <w:pgMar w:top="840" w:right="1000" w:bottom="840" w:left="1000" w:header="400" w:footer="400"/>
          <w:pgNumType w:fmt="decimal"/>
          <w:cols w:space="720"/>
        </w:sectPr>
      </w:pPr>
      <w:r>
        <w:br/>
      </w:r>
      <w:r>
        <w:pict>
          <v:line id="_x0000_s1467"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17"/>
      </w:pPr>
    </w:p>
    <w:p>
      <w:pPr>
        <w:pStyle w:val="Normal117"/>
      </w:pPr>
      <w:r>
        <w:pict>
          <v:shape id="_x0000_i1468" type="#_x0000_t75" alt="LexisNexis®" style="width:147.75pt;height:30pt">
            <v:imagedata r:id="rId17" o:title=""/>
          </v:shape>
        </w:pict>
      </w:r>
      <w:r>
        <w:cr/>
      </w:r>
    </w:p>
    <w:p>
      <w:pPr>
        <w:pStyle w:val="Heading1115"/>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In a Corner Of a Square, His Own Spot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2007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7"/>
        <w:keepNext w:val="0"/>
        <w:spacing w:after="0" w:line="240" w:lineRule="atLeast"/>
        <w:ind w:right="0"/>
        <w:jc w:val="both"/>
      </w:pPr>
      <w:bookmarkStart w:id="237" w:name="Bookmark_117"/>
      <w:bookmarkEnd w:id="237"/>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1; THE ISLAND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993" w:history="1">
        <w:r>
          <w:rPr>
            <w:rFonts w:ascii="arial" w:eastAsia="arial" w:hAnsi="arial" w:cs="arial"/>
            <w:b w:val="0"/>
            <w:i/>
            <w:strike w:val="0"/>
            <w:noProof w:val="0"/>
            <w:color w:val="0077CC"/>
            <w:position w:val="0"/>
            <w:sz w:val="20"/>
            <w:u w:val="single"/>
            <w:vertAlign w:val="baseline"/>
          </w:rPr>
          <w:t>theisland@nytimes.com</w:t>
        </w:r>
      </w:hyperlink>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PATCHOGUE </w:t>
      </w:r>
    </w:p>
    <w:p>
      <w:pPr>
        <w:pStyle w:val="Normal117"/>
        <w:keepNext/>
        <w:spacing w:before="240" w:after="0" w:line="340" w:lineRule="atLeast"/>
        <w:ind w:left="0" w:right="0" w:firstLine="0"/>
        <w:jc w:val="left"/>
      </w:pPr>
      <w:bookmarkStart w:id="238" w:name="Body_115"/>
      <w:bookmarkEnd w:id="238"/>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9" style="position:absolute;z-index:25198796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SPRAWLED on sidewalks, begging for handouts: that's the familiar image of the homeless.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that's in the city. On Long Island -- and yes, we have plenty of homeless people here, and they're plenty cold this time of year, mild winter or no -- they keep to the margins, whether in cars or patches of woods or desolate industrial areas.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Panama, who may well hold the title of Long Island's Best Known Homeless Person. For almost a decade, Panama has presided prominently over an unofficial plaza in front of the Waldbaum's and the Walgreens here in the Swan Nursery Commons shopping center on Montauk Highway.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much of the town's population passing through to shop, this is the closest thing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hamlet has to a town square. And the shoppers know Panama, there in his corner where the facades of the two stores meet. ''It's like watching the whole town on a big-screen TV,'' he said. ''I know everybody.''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neighbors are a dozen other stores, including some restaurants, a nail salon, a card shop, the video store, the pet shop and a furniture rental place. Panama himself has furnished his spot with borrowed items, including a barricade of 10 shopping carts that cordon off his space and a fold-up bed where he sleeps under the store overhang with lots of blankets given to him by shoppers.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keeps his ''valuables'' in one of the carts, secured with bicycle chains and a homemade lid. Most people are friendly, he said, but in case they're not, he has two baseball bats and a razor.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is a fixture leaning on a shopping cart with his Budweiser-in-a-bag and a lighted Newport. Even laden with layers against the cold, he cuts a trim and spry figure for his 63 years.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endured cold winters and much prefers this milder one, he said. ''Global warming is Mother Nature telling me she loves me,'' he said with a wheezy laugh. ''All the kids working in these stores, they all have colds in the winter. Not 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he makes money redeeming bottles and cans, and he rarely has to go searching for them. Shoppers bring him empties, which he redeems at a machine inside Waldbaum's. When the machine jams, he has a key to open and unclog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Waldbaum's workers know him and say his name is Roberto Lane, but Panama wants to remain just Panama, nicknamed for the country he says he emigrated from in 1969. Employees at Waldbaum's said that a regional director at one point said Panama would have to go. After the staff protested that Panama had helped the store in various ways, including corralling shopping carts and spotting shoplifters, he was allowed to stay, they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is part of sizable group of homeless individuals. The Nassau-Suffolk Coalition for the Homeless will announce results of a census of unsheltered homeless people on the Island in several weeks, but a count in January 2005 reported 1,464 homeless people in Nassau and 2,981 in Suffolk.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seeing more and more homeless and homeless families on Long Island, and the causes include a lack of affordable housing, incomes not meeting the rising rents and cost of living, to the point where people have to choose between paying rent and buying food,'' said Joan Noguera, the coalition's executive director. ''You even have families losing homes to foreclosure, and they've never been homeless before.''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said he raised a family, worked many jobs, battled crack addiction, finished probation, and now indulges only in alcohol and cigarettes. He has found redemption in returning bottles and cans, and he is his own boss. Sometimes he must return specific bottles to other redemption spots -- some to Pathmark, others to King Kullen, the Stop &amp; Shop or the nearby beer distributor. This can get him winded and dizzy. He lights a cigarette and explains that he has emphysema and that is why he rattles when he breathes.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says he occasionally takes the train to Brooklyn to visit his mother. He has his own room there, but he says he prefers to live outdoors.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to be away from all the aggravation,'' he said. ''I don't have to be here. If I wasn't comfortable here, I'd be gone.''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accumulated $400 in handouts around the holidays. ''If I was on the street in Brooklyn, people wouldn't even look at you,'' he said. ''Here, they give me bottles to cash in. They give me money, clothes, food.''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 food only, though, because his knapsack, containing his dentures and important papers, was stolen. He says he will not accept charity from the government. No welfare.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make $20 or $30 a day with the bottles,'' he said. ''I made $6 today and I'm happy.''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waved to Evellette Papagni, 53, from Patchogue, one of a dozen people Panama has coffee with each morning at the nearby McDonald's.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it the breakfast club,'' Mrs. Papagni said. ''We're all retired seniors, you know, with homes. Panama's homeless, but he's one of us. We all look out for him.''</w:t>
      </w:r>
    </w:p>
    <w:p>
      <w:pPr>
        <w:pStyle w:val="Normal117"/>
      </w:pPr>
    </w:p>
    <w:p>
      <w:pPr>
        <w:pStyle w:val="Normal117"/>
        <w:keepNext w:val="0"/>
        <w:spacing w:before="240" w:after="0" w:line="260" w:lineRule="atLeast"/>
        <w:ind w:left="0" w:right="0" w:firstLine="0"/>
        <w:jc w:val="left"/>
      </w:pPr>
      <w:r>
        <w:br/>
      </w:r>
      <w:hyperlink r:id="rId994" w:history="1">
        <w:r>
          <w:rPr>
            <w:rFonts w:ascii="arial" w:eastAsia="arial" w:hAnsi="arial" w:cs="arial"/>
            <w:b w:val="0"/>
            <w:i/>
            <w:strike w:val="0"/>
            <w:color w:val="0077CC"/>
            <w:sz w:val="20"/>
            <w:u w:val="single"/>
            <w:vertAlign w:val="baseline"/>
          </w:rPr>
          <w:t>http://www.nytimes.com</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70" style="position:absolute;z-index:251988992"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Corey Kilgannon/The New York Times)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2007</w:t>
      </w:r>
    </w:p>
    <w:p>
      <w:pPr>
        <w:pStyle w:val="Normal117"/>
      </w:pPr>
    </w:p>
    <w:p>
      <w:pPr>
        <w:pStyle w:val="Normal117"/>
        <w:ind w:left="200"/>
        <w:sectPr>
          <w:type w:val="continuous"/>
          <w:pgMar w:top="840" w:right="1000" w:bottom="840" w:left="1000" w:header="400" w:footer="400"/>
          <w:pgNumType w:fmt="decimal"/>
          <w:cols w:space="720"/>
        </w:sectPr>
      </w:pPr>
      <w:r>
        <w:br/>
      </w:r>
      <w:r>
        <w:pict>
          <v:line id="_x0000_s1471"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18"/>
      </w:pPr>
    </w:p>
    <w:p>
      <w:pPr>
        <w:pStyle w:val="Normal118"/>
      </w:pPr>
      <w:r>
        <w:pict>
          <v:shape id="_x0000_i1472" type="#_x0000_t75" alt="LexisNexis®" style="width:147.75pt;height:30pt">
            <v:imagedata r:id="rId17" o:title=""/>
          </v:shape>
        </w:pict>
      </w:r>
      <w:r>
        <w:cr/>
      </w:r>
    </w:p>
    <w:p>
      <w:pPr>
        <w:pStyle w:val="Heading1116"/>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With Anheuser in Hand, InBev Looks to Expand Budweiser's Reach</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2008 Tuesday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9" w:name="Bookmark_118"/>
      <w:bookmarkEnd w:id="239"/>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Business/Financial Desk; Pg. 8</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FRANKFURT </w:t>
      </w:r>
    </w:p>
    <w:p>
      <w:pPr>
        <w:pStyle w:val="Normal118"/>
        <w:keepNext/>
        <w:spacing w:before="240" w:after="0" w:line="340" w:lineRule="atLeast"/>
        <w:ind w:left="0" w:right="0" w:firstLine="0"/>
        <w:jc w:val="left"/>
      </w:pPr>
      <w:bookmarkStart w:id="240" w:name="Body_116"/>
      <w:bookmarkEnd w:id="240"/>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73" style="position:absolute;z-index:25199104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 Belgian brewer has conquered the King of Beers, it wants to take Budweiser global.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hours after Anheuser-Busch accepted a sweetened $52 billion takeover offer by InBev, ending a monthlong standoff, the Belgian company's chief executive, Carlos Brito, laid out ambitious plans to expand Budweiser into Europe, Asia and Latin America.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InBev also seems to have other matters on its mind. Most analysts focused on the cost savings that the company will wring out of Anheuser-Busch, which is based in St. Louis, rather than on the opportunities to expand Budweiser or its sister beer, Bud Light, overseas.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need tremendous success with Budweiser around the world,'' said Wim Hoste, an analyst at KBC Securities in Brussels. ''The transaction can be justified by the synergies on the cost side.''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InBev said putting the brewers together would save $1.5 billion by 2011, the bulk of that from cuts that Anheuser-Busch identified during its campaign to fend off InBev's unsolicited bid.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trying to make itself more valuable than InBev's initial offer of $65 a share, Anheuser planned to cut $1.095 billion in costs by, among other measures, eliminating 1,185 jobs and streamlining its supply chain.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responding to an overture by Anheuser-Busch, InBev raised its all-cash offer to $70 a share. In talks over the weekend, the two sides resolved other delicate issues like the name of the company, which will be Anheuser-Busch InBev.</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InBev pledged not to shut down any of Anheuser-Busch's 12 breweries in the United States. And it gave two board seats to Anheuser-Busch representatives, one of which will be taken by August A. Busch IV, the scion of the Busch family and the company's chief executive.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process was at times difficult for all parties,'' Mr. Busch said of the negotiations in a conference call with reporters, ''in the end, the right outcome happened for everyone.''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Brito of InBev added, ''We're very happy this transaction turned out to be a friendly one.'' He said the company planned to use Anheuser-Busch's cost-cutting plans as a blueprint for combining the two brewers, saying he was very impressed with how detailed they were.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of Anheuser-Busch rose 37 cents to $66.87 in New York, while InBev fell 3.4 percent in Brussels.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Raising the bid was wise, analysts said, because it might mute a political reaction in the United States, where Budweiser is a celebrated  name. InBev's unsolicited offer had provoked opposition from politicians in Missouri, and Senator Barack Obama, the presumptive Democratic nominee, said he favored keeping the company independent.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Brito said Anheuser-Busch InBev would be world's third-largest consumer products company by market value, behind only Procter &amp; Gamble and Nestle. But he did not put a number on the sales that could be generated by a global Budweiser, saying he wanted to be conservative.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deal is not about top-line growth,'' said Alexandra Oldroyd, an analyst at Morgan Stanley in London. ''It's about cost savings.''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be a relief to shareholders of both companies, because Ms. Oldroyd and other analysts expressed skepticism that InBev could turn Budweiser into a blockbuster global brand.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Budweiser, they said, is  different from Stella Artois and Beck's, with much larger volume and a true-blue American image that may not translate well in some countries, particularly in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Europe, Anheuser-Busch has long fought legal disputes over the Budweiser name, which is claimed by a Czech brewer. InBev said it would be able to use the full name in only 19 of 35 European countries. In others, it will have to market Budweiser as Bud or Anheuser-Busch Bud.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Brito said his company had a record of ''transforming local jewels into global brands.'' He likened Budweiser's potential overseas to that of McDonald's, Pepsi-Cola and Frito-Lay.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deal, if approved, would give Anheuser-Busch InBev unrivaled distribution channels in the world's five largest beer markets: China, the United States, Russia, Brazil and Germany. In the United States, with Budweiser and Bud Lite, it would have half the market; in Brazil, where it owns three popular brands, it would have nearly 70 percent.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combined company would have sales of $36.4 billion, making it 40 percent larger than its next competitor, SABMiller, with more than twice the profits. Its sales and earnings would be split fairly evenly between industrial and emerging countries, with China playing a linchpin role.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the only top-five market where the two brewers have major overlap, though Anheuser-Busch is stronger in the northeastern part of the country  -- it owns 27 percent of the Chinese premium brand Tsingtao  -- while InBev is well represented in the southeastern region.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InBev turned Stella Artois,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Belgian brew, into the leading imported brand in Britain. And it used heavy marketing to turn Beck's of Germany into that country's No. 1 beer export, sold in 120 countries.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InBev stumbled when it introduced Brahma, a Brazilian beer, globally. It did not catch on, despite a sexy, hourglass-shaped bottle and a marketing campaign that tied it to Brazilian style.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said Budweiser might have better prospects in Asia, where tastes run toward thinner brews.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Brito said InBev had no plans to cut Anheuser-Busch's huge marketing budget, nor would it seek to dismantle the system of wholesale distributors that undergirds the Budweiser franchise in the United States.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respect that, we think it is a very strong pillar, and we have no intention to change that,'' he said.</w:t>
      </w:r>
    </w:p>
    <w:p>
      <w:pPr>
        <w:pStyle w:val="Normal118"/>
        <w:keepNext w:val="0"/>
        <w:spacing w:before="240" w:after="0" w:line="260" w:lineRule="atLeast"/>
        <w:ind w:left="0" w:right="0" w:firstLine="0"/>
        <w:jc w:val="left"/>
      </w:pPr>
      <w:r>
        <w:br/>
      </w:r>
      <w:hyperlink r:id="rId1002" w:history="1">
        <w:r>
          <w:rPr>
            <w:rFonts w:ascii="arial" w:eastAsia="arial" w:hAnsi="arial" w:cs="arial"/>
            <w:b w:val="0"/>
            <w:i/>
            <w:strike w:val="0"/>
            <w:color w:val="0077CC"/>
            <w:sz w:val="20"/>
            <w:u w:val="single"/>
            <w:vertAlign w:val="baseline"/>
          </w:rPr>
          <w:t>http://www.nytimes.com</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74" style="position:absolute;z-index:25199206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While InBev has had success bringing local beers to overseas consumers, making Budweiser and Bud Light popular in regions such as Europe may be challenging.(PHOTOGRAPH BY DAVID CARSON/POST-DISPATCH, VIA ASSOCIATED PRESS)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2008</w:t>
      </w:r>
    </w:p>
    <w:p>
      <w:pPr>
        <w:pStyle w:val="Normal118"/>
      </w:pPr>
    </w:p>
    <w:p>
      <w:pPr>
        <w:pStyle w:val="Normal118"/>
        <w:ind w:left="200"/>
        <w:sectPr>
          <w:type w:val="continuous"/>
          <w:pgMar w:top="840" w:right="1000" w:bottom="840" w:left="1000" w:header="400" w:footer="400"/>
          <w:pgNumType w:fmt="decimal"/>
          <w:cols w:space="720"/>
        </w:sectPr>
      </w:pPr>
      <w:r>
        <w:br/>
      </w:r>
      <w:r>
        <w:pict>
          <v:line id="_x0000_s1475"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19"/>
      </w:pPr>
    </w:p>
    <w:p>
      <w:pPr>
        <w:pStyle w:val="Normal119"/>
      </w:pPr>
      <w:r>
        <w:pict>
          <v:shape id="_x0000_i1476" type="#_x0000_t75" alt="LexisNexis®" style="width:147.75pt;height:30pt">
            <v:imagedata r:id="rId17" o:title=""/>
          </v:shape>
        </w:pict>
      </w:r>
      <w:r>
        <w:cr/>
      </w:r>
    </w:p>
    <w:p>
      <w:pPr>
        <w:pStyle w:val="Heading1117"/>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Havana's Vital Biennial, Trumped by a Stifled Voice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41" w:name="Bookmark_119"/>
      <w:bookmarkEnd w:id="241"/>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119"/>
        <w:keepNext/>
        <w:spacing w:before="240" w:after="0" w:line="340" w:lineRule="atLeast"/>
        <w:ind w:left="0" w:right="0" w:firstLine="0"/>
        <w:jc w:val="left"/>
      </w:pPr>
      <w:bookmarkStart w:id="242" w:name="Body_117"/>
      <w:bookmarkEnd w:id="242"/>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7" style="position:absolute;z-index:25199411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falling-apart gorgeousness, Havana is a stage set for many dramas, past, present and future. Cruise the old Miramar neighborhood, with its mansions and parks, and you're in the 1950s Sin City of Fulgencio Batista. Head to the center of town, where Che Guevara's face looms, a colossal logo high over Revolution Plaza, and you hit the socialist 1960s, as hard and unyielding as a cellblock wall. Wander from there in almost any direction and you enter the Havana of today, resiliently tight-belted but, with United States links reforged, a platinum-card paradise-to-be.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 this stage, or stages, that the 12th edition of the Havana Biennial unrolled in May and June. And, no surprise, the most interesting art was about change, not polish, and was in the form of events and performances, not things. Things are what most biennials are built around: photographs, sculptures, videos, whatever you can pin a medal 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Havana did have one object-heavy spectacle, a display of works by 150 Cuban artists inside the 18th-century fortress complex known as the Morro-Cabaña. Under the title ''Zona Franca,'' or ''Free Zone,'' the show was broken up into a series of mostly one-artist exhibits distributed through its warrens of rooms and cells. The effect was pretty clearly geared to appeal to art-fair-savvy collectors from outside Cuba. This biennial was the first in 15 years to which Americans could legally travel, and Havana was naturally hoping we would arrive en masse.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biennial's directors took care to designate ''Zona Franca'' as an appendage to the larger show itself, which they shaped along very different, dematerializing lines, as suggested by the title ''Between Ideas and Experience.'' The goal was to shift attention away from objects and toward ideas, to break art out of conventional settings and integrate it into the city and its diverse communities.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emphasis on context made sense. It raised the right questions in a society that continues to define itself, despite a creeping capitalist economy, as seriously socialist. How can a vital art be made for sharing rather than for private ownership? Who is allowed to decide what is art and what is not? And how, in a period that almost everyone acknowledges to be one of transition, do you create an art in progress, an art that can exist in the public realm and reflect the present, without being prematurely monumental?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some degree, the biennial addressed these questions soundly. The show was spread all over town, from center to periphery, from museums to ruined factories, from libraries to cinemas to parks. In many cases, the work was elusive. It came and went, was hard to find, took you by surprise, made you wonder: What am I looking at? Art, or an accident, or what?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biennial's grand opening, for example, was a funny kind of surprise. The festivities were held in a part of town little associated with art, one of Havana's oldest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Casablanca, across the harbor from the city center. According to the official program, the neighborhood would be chock-full of new art -- video, sculpture and so on -- with some starry global names attached. But there was hardly any of that. What there was instead was an unannounced performance: a conga band came dancing into town and wound its way through it, pulling residents and visitors alike into a jubilant homage to the distinctive globalism of Cuba's Afro-Caribbean culture.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first of many performances to come. Participants from abroad brought some. In a cobblestone plaza in Old Havana, the Indian artist Nikhil Chopra locked himself in a cage for three days and silently painted beautiful images of what he could see from behind bars. His was a shrewd take on the notion of island-artist. And when he finally hacksawed his way free late one night, a delighted crowd gathered to greet him, and followed him down the street, Pied Piper style.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wandered into an installation titled ''This Is Exchange,'' by the Berlin artist Tino Sehgal at the Wifredo Lam Contemporary Art Center, the biennial's headquarters, you were greeted by an attendant who requested that you define the term ''market economy.'' The test was pass/fail. If you said anything at all, you passed, and were rewarded with a Cuban peso, a coin utterly valueless outside the island's bizarre dual-currency system.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wonderful Cuban-American artist Maria Magdalena Campos-Pons (she gives off sparks), who now teaches at the School of the Museum of Fine Arts, Boston, brought a group of her students to Casablanca a few days after the opening. At midday in the now-quieter neighborhood square, the students asked residents if they would answer some questions about issues in the news: What did they think about the re-establishment of relations with the United States? What reactions did they expect from Americans? Did they think that art could help in cross-cultural conversations? The residents sat down and replied, writing in notebooks provided by the students. Their focused and unreserved participation in Ms. Campos-Pons's performance was a yes to the last question. Some of their responses, including furious vocal complaints about Raúl Castro's government, were startlingly unguarded. Could it be, one wondered, that art really did constitute a censorship-free zone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thought occurred again during a performance of a new opera by the Cuban composer Roberto Varela and the Berkeley, Calif., librettist Charles Koppelman, which had its world premiere at the National Art Schools. Called ''Cubanacán,'' it is based on the life of the Cuban architect  Ricardo Porro. In 1961 he was commissioned by Fidel Castro to design and build the schools, which, with their serpentine coils and humps, remain an extraordinary sight. Five years later he had to flee the country. Cuba had come under Soviet sway, and his funky, sexy structures were judged to be far too idiosyncratic, meaning politically incorrect.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first listening, the opera, too, seemed to push against official cultural norms. Its hero is a refugee from the revolution; it pokes fun at Che and Fidel Castro. But no harm done. The jokes are mild. And Mr. Porro, who died last year, was eventually invited back. By allowing his story to be told, the government assumed a strategic veneer of tolerance. It has always used culture to soften the face it turns to the world, and continues to. And along these lines, it was valuable to know that while ''Cubanacán'' was being presented, censorship of another, quite different performance was underway.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been taking place daily since December, when the Cuban artist Tania Bruguera, who has a peripatetic international career, returned home to Havana. Her arrival coincided with the announcement of the political rapprochement between Cuba and the United States. Implicit in this development was the idea that Cuba would gradually loosen up on its policing of public dissent. Ms. Bruguera decided to stage a public performance that would put that to the test.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piece, titled ''Tatlin's Whisper #6,'' is one she has presented before, at the 2009 Havana Biennial and abroad. Its basic components are simple: She sets up a microphone and invites anyone who wishes to speak to do so, uncensored, for one minute. This time, to raise the potential for provocation, she planned to have the event take place in Revolution Plaza, the political equivalent of sacred ground.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reaction was swift. As soon as she announced her intentions, the police took her into custody on charges of disrupting public order. The authorities confiscated her Cuban passport and threatened to bring her to trial. If she ventures beyond the city limits, she has been warned, she can be expelled from the country and prevented from returning. Her case has gone nowhere since. (Ten days ago, she was told that the case was being temporarily closed and that she could reclaim her passport and leave the country. But as she is well aware, the case could be reopened in her absence and a sentence of exile passed.)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her legal limbo, she has not been silent.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coincide with the opening of the biennial, she undertook a live reading with volunteers of Hannah Arendt's 1951 book, ''The Origins of Totalitarianism.'' The reading took place on the ground floor of her home. While it was in progress, a government-hired road crew appeared with jackhammers to drown out the voices. When the reading was finished and she left the house, the book under her arm, the police swooped in, hustled her into a car and drove her away for hours of questioning.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influential Cuban curator Gerardo Mosquera and several non-Cuban colleagues who were in town for the biennial witnessed the incident. Many other instances of harassment have gone unseen. Few fellow Cubans are willing to come to her defense, mostly, no doubt, out of fear. Although she has drawn vigorous support from abroad, her presence has been shadowy since her initial arrest last December. Cuba has one of the lowest rates of Internet connectivity on the planet. Apart from spotty email exchanges and Yo También Exijo (''I also demand''), a Facebook page maintained by her sister, Ms. Bruguera is from day to day pretty much incommunicado, though fully on the Cuban government's radar.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end result, her performance must be counted a success, because it is enveloping, seamless and unstoppable. Every time the police pick her up or otherwise confront her, these officers play their assigned roles; every legal obstacle thrown her way extends the run of the performance, thickens the plot, darkens the mood and exposes realities that Cuban officialdom, including members of the local art establishment, may prefer us not to consider.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much we can learn from the 12th Havana Biennial -- a performed, dematerialized show -- about what art can be, where it can exist and who it is for. From Ms. Bruguera's performance, we are learning what art can do -- risky, truth-revealing things -- for artist and audience alike. It may well be that her performance, end not in sight, is the one for which this biennial will be remembered.</w:t>
      </w:r>
    </w:p>
    <w:p>
      <w:pPr>
        <w:pStyle w:val="Normal119"/>
        <w:keepNext w:val="0"/>
        <w:spacing w:before="240" w:after="0" w:line="260" w:lineRule="atLeast"/>
        <w:ind w:left="0" w:right="0" w:firstLine="0"/>
        <w:jc w:val="left"/>
      </w:pPr>
      <w:r>
        <w:br/>
      </w:r>
      <w:hyperlink r:id="rId1010" w:history="1">
        <w:r>
          <w:rPr>
            <w:rFonts w:ascii="arial" w:eastAsia="arial" w:hAnsi="arial" w:cs="arial"/>
            <w:b w:val="0"/>
            <w:i/>
            <w:strike w:val="0"/>
            <w:color w:val="0077CC"/>
            <w:sz w:val="20"/>
            <w:u w:val="single"/>
            <w:vertAlign w:val="baseline"/>
          </w:rPr>
          <w:t>http://www.nytimes.com/2015/07/05/arts/design/havanas-vital-biennial-was-trumped-by-a-stifled-voice.html</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8" style="position:absolute;z-index:25199513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top: Arels del Rio's ''Undertow,'' in which the artist created a beach on a sea wall for the Havana Biennial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Nikhil Chopra painting while inside a cage in ''The Black Pearl.'' Left, Tania Bruguera reads from Hannah Arendt's book ''The Origins of Totalitarianism'' at her home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Yilam Sartorio in the opera ''Cubanacán.'' (PHOTOGRAPHS BY LISETTE POOLE FOR THE NEW YORK TIMES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ENRIQUE DE LA OSA/REUTERS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RICKY OPATERNY) (AR15)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2015</w:t>
      </w:r>
    </w:p>
    <w:p>
      <w:pPr>
        <w:pStyle w:val="Normal119"/>
      </w:pPr>
    </w:p>
    <w:p>
      <w:pPr>
        <w:pStyle w:val="Normal119"/>
        <w:ind w:left="200"/>
        <w:sectPr>
          <w:type w:val="continuous"/>
          <w:pgMar w:top="840" w:right="1000" w:bottom="840" w:left="1000" w:header="400" w:footer="400"/>
          <w:pgNumType w:fmt="decimal"/>
          <w:cols w:space="720"/>
        </w:sectPr>
      </w:pPr>
      <w:r>
        <w:br/>
      </w:r>
      <w:r>
        <w:pict>
          <v:line id="_x0000_s1479"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20"/>
      </w:pPr>
    </w:p>
    <w:p>
      <w:pPr>
        <w:pStyle w:val="Normal120"/>
      </w:pPr>
      <w:r>
        <w:pict>
          <v:shape id="_x0000_i1480" type="#_x0000_t75" alt="LexisNexis®" style="width:147.75pt;height:30pt">
            <v:imagedata r:id="rId17" o:title=""/>
          </v:shape>
        </w:pict>
      </w:r>
      <w:r>
        <w:cr/>
      </w:r>
    </w:p>
    <w:p>
      <w:pPr>
        <w:pStyle w:val="Heading1118"/>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Obama's English</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0"/>
        <w:keepNext w:val="0"/>
        <w:spacing w:after="0" w:line="240" w:lineRule="atLeast"/>
        <w:ind w:right="0"/>
        <w:jc w:val="both"/>
      </w:pPr>
      <w:bookmarkStart w:id="243" w:name="Bookmark_120"/>
      <w:bookmarkEnd w:id="243"/>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5; OPINION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 SAMY ALIM and GENEVA SMITHERMAN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Samy Alim, the director of the Center for Race, Ethnicity and Language at Stanford University, and Geneva Smitherman, a professor of English at Michigan State University, are the authors of ''Articulate While Black: Barack Obama, Language, and Race in the U.S.''</w:t>
      </w:r>
    </w:p>
    <w:p>
      <w:pPr>
        <w:pStyle w:val="Normal120"/>
        <w:keepNext/>
        <w:spacing w:before="240" w:after="0" w:line="340" w:lineRule="atLeast"/>
        <w:ind w:left="0" w:right="0" w:firstLine="0"/>
        <w:jc w:val="left"/>
      </w:pPr>
      <w:bookmarkStart w:id="244" w:name="Body_118"/>
      <w:bookmarkEnd w:id="244"/>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1" style="position:absolute;z-index:25199718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aspects of President Obama's acceptance speech to the Democratic National Convention on Thursday night were of linguistic interest. The first was ''signifying'' -- the use of indirect humor as critique, and a much discussed feature of black speech. ''My opponent and his running mate are ... new ... to foreign policy,'' he said, adding the two pauses for great comedic effect. The second, and more familiar, was the soaring crescendo, beginning with ''in the words of Scripture, ours is a future filled with hope,'' in which Mr. Obama demonstrated his strongest mode of linguistic performance -- the black preacher style -- to end his remarks (''knowing that providence is with us and that we are surely blessed'').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''Artful,'' the Republican strategist Steve Schmidt called it. ''Literary,'' said the liberal commentator Rachel Maddow.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played a notable role in the last election cycle, when President George W. Bush and Joseph R. Biden Jr., now the vice president, called Mr. Obama ''articulate,'' and the Senate majority leader, Harry Reid, observed that Mr. Obama spoke ''with no Negro dialect, unless he wanted to have one.''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is playing a role in this electoral season, too, but in ways most observers have overlooked. Because language is a primary factor in shaping whether a politician is seen as ''likable'' or ''relatable,'' the stark differences in speaking styles between Mr. Obama and his Republican challenger, Mitt Romney, are probably contributing to the persistently higher marks for ''personality'' that Mr. Obama has gotten in numerous polls.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manner of speaking is essentially the verbal equivalent of his public persona: flat, one-dimensional, unable to connect. It is striking that he sounds almost the same in every speech, regardless of the audience. Observers have chronicled the wooden, monotonous nature of his delivery, the lack of tonal variation, the multiple hedges, the forced laughter, the ''Leave It to Beaver''-era ''gosh''-ness of his speaking. A painfully awkward example: his attempt to interact with black youngsters, at a parade in Jacksonville, Fla., for Martin Luther King's Birthday in 2008, where he dully barked: ''Who let the dogs out? Woof, woof.'' During the primary campaign this year, he was mocked as inauthentic for throwing in some ''y'alls'' while stumping in the South.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linguistic judgment is not based on race or party. Our last three presidents have all been able to shift their speaking styles -- an ability that is distinct from eloquence or empathy. Both Bill Clinton and George W. Bush were known for speaking in a ''folksy'' manner: Mr. Clinton with black and Southern audiences, and Mr. Bush with Southern and Latino audiences (he would even switch into Spanish in his speeches). Before them, Lyndon B. Johnson was perhaps the president most notable for variation in speaking style. More recently, the blunt (and occasionally profane) style of Gov. Chris Christie of New Jersey, and the strategic sprinklings of Spanish by Gov. Susana Martinez of New Mexico and Senator Marco Rubio of Florida, have contributed to their rising profiles in the Republican Party.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Mr. Obama took the linguistic flexibility of his predecessors to new heights. Take, for example, his style-shifting during a visit to Ben's Chili Bowl, a well-known Washington eatery, days before his inauguration in 2009. In a scene captured on YouTube, Mr. Obama declined to accept the change from a black cashier with the statement ''Nah, we straight.'' These three short, seemingly simple, words exhibited distinct linguistic features associated with African-American ways of speaking.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was the rendering of ''no'' as ''nah.'' The vowel sound in ''no'' is like the one in ''note,'' while the vowel sound in ''nah'' is like the one in ''not'' (not to be confused with the way some whites say ''nah'' as in ''gnat,'' or the way some Southerners say ''naw'' like the vowel sound in ''gnaw'').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was Mr. Obama's use of ''straight'' in the sense of ''O.K.,'' ''fine,'' ''all right.'' Observers have noted Mr. Obama's use of black slang in relation to hip-hop culture, his use of words like ''flow'' (the mapping of rhymes onto a beat) or ''tight'' (cool, hip). In his memoir ''Dreams From My Father,'' Mr. Obama also used words and phrases that are not as widely known outside the black community, like ''trifling'' (lazy and inadequate) and ''high-yella'' (a reference to light-skinned blacks).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was Mr. Obama's omission of the word ''are.'' The removal of forms of ''to be'' -- what linguists call copula absence -- is one of the most important and frequently studied features of black English.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embrace of the black preacher tradition is also reflected in his use of call-and-response. A quintessential example was his speech to a predominantly black crowd in South Carolina in 2008. He fired up the audience by slowly walking around the stage and then called them with words associated with Malcolm X:</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They're tryna bamboozle you.</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response: Yes!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It's the same old okey-doke.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That's right!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ability to bring together ''white syntax'' with ''black style'' played a critical role in establishing his identity as both an American and a Christian.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a multilingual dimension. In his 2011 visit to Puerto Rico, for example, he got cheers for using ''boricua'' to describe residents of the commonwealth. In ''Dreams From My Father,'' he described learning enough Spanish in Harlem to ''exchange pleasantries'' with his Puerto Rican neighbors; noted that his Kenyan father spoke with a British accent; explained that he learned some Hawaiian Creole from his maternal grandfather; and claimed that it took him ''less than six months to learn Indonesia's language, its customs, and its legends.'' Later in life, Mr. Obama wrote about greeting some of his Kenyan relatives in Luo. In March, The Washington Post even reported on his sign-language interactions with a deaf community college student.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Obama's linguistic flexibility is a political asset, his style-shifting is not without its critics. There are some who read his ''chameleon-like'' speaking skills as not quite authentic, or as slightly patronizing -- a sort of linguistic pandering. Some African-American critics have strongly objected to Mr. Obama's use in the public sphere of phrases deemed to be part of black private discourses. In June 2008, when Mr. Obama criticized absent black fathers, his style-shifting was read as a coded message to white voters that he could be tough on his own people, and prompted the Rev. Jesse L. Jackson to grumble that Mr. Obama was ''talking down to black people.''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right-wing critics have observed Mr. Obama's linguistic fluidity with a mix of admiration and outrage. ''Obama can turn on that black dialect when he wants to, and turn it off,'' Rush Limbaugh once fumed.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who wins in November, Mr. Obama's linguistic legacy will have implications for both education and politics. It's still true, as Mr. Obama wrote in his book ''The Audacity of Hope,'' that ''members of every minority group continue to be measured largely by the degree of our assimilation.'' But while racial and ethnic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must continue to learn ''standard'' American English -- the country's dominant language -- all children surely need to learn to understand and appreciate the nuances of America's diverse ways of speaking.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multiethnic, multicultural America where Hispanics are the largest ethnic minority and Asians are the fastest-growing minority, national politicians also will have to be fluent in multiple ways of speaking. For too long, sounding presidential meant sounding like a white, middle- or upper-class straight man (with modest leeway for regional accents). In 2012 and beyond, it's going to take a lot more than that to win over the hearts and minds -- and ears -- of the American people.</w:t>
      </w:r>
    </w:p>
    <w:p>
      <w:pPr>
        <w:pStyle w:val="Normal120"/>
        <w:keepNext w:val="0"/>
        <w:spacing w:before="240" w:after="0" w:line="260" w:lineRule="atLeast"/>
        <w:ind w:left="0" w:right="0" w:firstLine="0"/>
        <w:jc w:val="left"/>
      </w:pPr>
      <w:r>
        <w:br/>
      </w:r>
      <w:hyperlink r:id="rId1018" w:history="1">
        <w:r>
          <w:rPr>
            <w:rFonts w:ascii="arial" w:eastAsia="arial" w:hAnsi="arial" w:cs="arial"/>
            <w:b w:val="0"/>
            <w:i/>
            <w:strike w:val="0"/>
            <w:color w:val="0077CC"/>
            <w:sz w:val="20"/>
            <w:u w:val="single"/>
            <w:vertAlign w:val="baseline"/>
          </w:rPr>
          <w:t>http://www.nytimes.com/2012/09/09/opinion/sunday/obama-and-the-racial-politics-of-american-english.html</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82" style="position:absolute;z-index:25199820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speaking at a campaign event at Bayliss Park in Council Bluffs, Iowa, on Aug. 13. (PHOTOGRAPH BY DAMON WINTER/THE NEW YORK TIMES)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120"/>
      </w:pPr>
    </w:p>
    <w:p>
      <w:pPr>
        <w:pStyle w:val="Normal120"/>
        <w:ind w:left="200"/>
        <w:sectPr>
          <w:type w:val="continuous"/>
          <w:pgMar w:top="840" w:right="1000" w:bottom="840" w:left="1000" w:header="400" w:footer="400"/>
          <w:pgNumType w:fmt="decimal"/>
          <w:cols w:space="720"/>
        </w:sectPr>
      </w:pPr>
      <w:r>
        <w:br/>
      </w:r>
      <w:r>
        <w:pict>
          <v:line id="_x0000_s1483"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21"/>
      </w:pPr>
    </w:p>
    <w:p>
      <w:pPr>
        <w:pStyle w:val="Normal121"/>
      </w:pPr>
      <w:r>
        <w:pict>
          <v:shape id="_x0000_i1484" type="#_x0000_t75" alt="LexisNexis®" style="width:147.75pt;height:30pt">
            <v:imagedata r:id="rId17" o:title=""/>
          </v:shape>
        </w:pict>
      </w:r>
      <w:r>
        <w:cr/>
      </w:r>
    </w:p>
    <w:p>
      <w:pPr>
        <w:pStyle w:val="Heading1119"/>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 xml:space="preserve">British Plan On Financing For College Draws Protest </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2002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1"/>
        <w:keepNext w:val="0"/>
        <w:spacing w:after="0" w:line="240" w:lineRule="atLeast"/>
        <w:ind w:right="0"/>
        <w:jc w:val="both"/>
      </w:pPr>
      <w:bookmarkStart w:id="245" w:name="Bookmark_121"/>
      <w:bookmarkEnd w:id="245"/>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WARREN HOGE </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Dec. 4  </w:t>
      </w:r>
    </w:p>
    <w:p>
      <w:pPr>
        <w:pStyle w:val="Normal121"/>
        <w:keepNext/>
        <w:spacing w:before="240" w:after="0" w:line="340" w:lineRule="atLeast"/>
        <w:ind w:left="0" w:right="0" w:firstLine="0"/>
        <w:jc w:val="left"/>
      </w:pPr>
      <w:bookmarkStart w:id="246" w:name="Body_119"/>
      <w:bookmarkEnd w:id="246"/>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5" style="position:absolute;z-index:25200025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students from across the country marched in London today to protest reported government plans to let British universities start charging American-style tuition fees.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should be based on your ability, not your ability to pay," Mandy Telford, president of the National Union of Students, told the placard-waving demonstrators. "Going down that road is putting a price tag on degrees, and that's not positive for society."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road the government will choose will not be known until next month when it publishes its formal proposals, but trial-balloon comments and leaked discussions from more than a year of meetings and ministerial consultations have made the issue one of the most contentious for the British public and within the governing Labor Party.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university system says it needs $16 billion in new financing to become competitive with universities abroad, principally those in the United States, that offer teachers higher salaries and better working conditions and students better facilities and smaller class sizes. The government does not quarrel with that figure, but an internal debate has raged over how to come up with the money.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Proposals to raise general taxes have run into objections from Prime Minister Tony Blair, who does not want to revive the party's tax-and-spend image.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of an after-graduation repayment, based on the notion that a student with a degree makes substantially more money than a person without one and can therefore afford the expense, run into objections because the revenue would take too long to come in.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that brought students into the streets today is the one that Mr. Blair is said to favor -- giving universities the right to charge "top-up fees" to supplement the $1,700 tuition now asked of students.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tuition, which is means-tested and therefore paid by less than 50 percent of students, was put in place by Mr. Blair in 1998 and itself has been the object of protests and demands for repeal.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Imperial College in London has already drawn up plans to charge $16,500 a year, the amount that non-English students now pay -- in anticipation of restrictions on top-up fees being lifted.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it wants to be able to compete on a global scale, yet it is willing to price thousands of our most talented students out of education," Ms. Telford of the students' union said today. She told the rally that the average graduate already ends up $19,000 in debt from course fees and living expenses.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quandary arises out of the national transition in Britain from an elite to a mass system of education. In 1992, the Conservative government of Prime Minister John Major put an end to the division between universities and so-called polytechnics and furthered moves to open up higher education to a larger number of students.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continued that push by setting the target of getting 50 percent of high school graduates into higher education by 2010.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student numbers went up, investment did not. According to figures from Universities UK, which represents higher education heads, since 1989 student financing has declined by 37 percent while numbers have risen 90 percent. Where only one in 20 high school students went on to college in 1960, one in three do now.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universities do not have the kinds of alumni-supported endowments to finance scholarships and subsidies for low-income students that American institutions do, and American tuitions are disparaged here as blocking university education for all but the rich.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Margaret Hodge, the secretary for higher education, cited the American example more favorably. "In the U.K., we see paying for education as a cost," she said. "The Americans see it very much as an investment."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faces objections within his party. The former health secretary, Frank Dobson, said today, "If we have got very high top-up fees, then the only people who would be able to go to the most prestigious and expensive universities would be rich Brits and rich foreign students."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Sheerman, the chairman of the House of Commons education select committee, said he believed the government was having second thoughts about top-up fees in the face of such public protest, but that inaction was not an option.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wonderful ambitions for expanding universities and keeping them world class and getting more kids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backgrounds into higher education," he said. "If we don't like top-up fees, we have to come up with something else, because it is a very big bill."</w:t>
      </w:r>
    </w:p>
    <w:p>
      <w:pPr>
        <w:pStyle w:val="Normal121"/>
        <w:keepNext w:val="0"/>
        <w:spacing w:before="240" w:after="0" w:line="260" w:lineRule="atLeast"/>
        <w:ind w:left="0" w:right="0" w:firstLine="0"/>
        <w:jc w:val="left"/>
      </w:pPr>
      <w:r>
        <w:br/>
      </w:r>
      <w:hyperlink r:id="rId1026" w:history="1">
        <w:r>
          <w:rPr>
            <w:rFonts w:ascii="arial" w:eastAsia="arial" w:hAnsi="arial" w:cs="arial"/>
            <w:b w:val="0"/>
            <w:i/>
            <w:strike w:val="0"/>
            <w:color w:val="0077CC"/>
            <w:sz w:val="20"/>
            <w:u w:val="single"/>
            <w:vertAlign w:val="baseline"/>
          </w:rPr>
          <w:t>http://www.nytimes.com</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86" style="position:absolute;z-index:252001280"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Thousands of British students demonstrated yesterday in London against reported government plans to allow universities to charge higher tuition. British universities say they need $16 billion more in revenue. (Getty Images)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2002</w:t>
      </w:r>
    </w:p>
    <w:p>
      <w:pPr>
        <w:pStyle w:val="Normal121"/>
      </w:pPr>
    </w:p>
    <w:p>
      <w:pPr>
        <w:pStyle w:val="Normal121"/>
        <w:ind w:left="200"/>
        <w:sectPr>
          <w:type w:val="continuous"/>
          <w:pgMar w:top="840" w:right="1000" w:bottom="840" w:left="1000" w:header="400" w:footer="400"/>
          <w:pgNumType w:fmt="decimal"/>
          <w:cols w:space="720"/>
        </w:sectPr>
      </w:pPr>
      <w:r>
        <w:br/>
      </w:r>
      <w:r>
        <w:pict>
          <v:line id="_x0000_s1487"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22"/>
      </w:pPr>
    </w:p>
    <w:p>
      <w:pPr>
        <w:pStyle w:val="Normal122"/>
      </w:pPr>
      <w:r>
        <w:pict>
          <v:shape id="_x0000_i1488" type="#_x0000_t75" alt="LexisNexis®" style="width:147.75pt;height:30pt">
            <v:imagedata r:id="rId17" o:title=""/>
          </v:shape>
        </w:pict>
      </w:r>
      <w:r>
        <w:cr/>
      </w:r>
    </w:p>
    <w:p>
      <w:pPr>
        <w:pStyle w:val="Heading1120"/>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Staten Island Man Is Mauled by Neighbor's Pit Bulls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2008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2"/>
        <w:keepNext w:val="0"/>
        <w:spacing w:after="0" w:line="240" w:lineRule="atLeast"/>
        <w:ind w:right="0"/>
        <w:jc w:val="both"/>
      </w:pPr>
      <w:bookmarkStart w:id="247" w:name="Bookmark_122"/>
      <w:bookmarkEnd w:id="247"/>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 and AL BAKER; Mary DiBiase Blaich contributed reporting.</w:t>
      </w:r>
    </w:p>
    <w:p>
      <w:pPr>
        <w:pStyle w:val="Normal122"/>
        <w:keepNext/>
        <w:spacing w:before="240" w:after="0" w:line="340" w:lineRule="atLeast"/>
        <w:ind w:left="0" w:right="0" w:firstLine="0"/>
        <w:jc w:val="left"/>
      </w:pPr>
      <w:bookmarkStart w:id="248" w:name="Body_120"/>
      <w:bookmarkEnd w:id="248"/>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9" style="position:absolute;z-index:25200332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 bulls named Popeye and Brutus were seen on John Street for months, usually without leashes, menacing the  Staten Island neighborhood in a series of tense standoffs, residents said. So no one on the street was surprised on Tuesday morning when they finally attacked someone, although few were prepared for the ferocity.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victim, Henry S. Piotrowski, 90, was attacked about 11 a.m. under a bare, wooden trellis in his yard, a neighbor said. The dogs stripped most of the skin of one arm and one leg and left bite marks across the parts of his body they did not shred, the neighbor added.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 Reginald Bell, came to Mr. Piotrowski's aid, and the dogs left after he ran at them with a butcher knife. He said that what he saw was like lions attacking a gazelle. ''These dogs ate that man,'' Mr. Bell said. ''They just ate him.''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Piotrowski, who lived alone, was taken to Richmond University Medical Center in critical condition, the police said. His cousin, Dorothy Heller, said the doctors had to amputate a leg.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 police arrived at Mr. Piotrowski's house in the Elm Park neighborhood, the dogs were gone, but after a brief search, which residents said involved a helicopter, the dogs were found around the corner, at 59 Newark Avenue, part of a row of new homes in the shadow of the Bayonne Bridge. An official at Animal Care and Control of New York City, a private, nonprofit organization, said the dogs were in their owner's residence when they were found.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dogs, two males between 1 and 2 years old, were corralled, taken to a shelter in Brooklyn and euthanized, according to Richard P. Gentles, a spokesman for Animal Care. They will be tested to determine if they had rabies, Mr. Gentles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authorities were considering whether to charge the dogs' owner.  Investigators were still trying to determine how the dogs entered Mr. Piotrowski's yard, which is separated by a fence from the Newark Avenue house.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said that the dogs rarely were on a leash, and that they traveled freely between the two streets, sometimes using a hole in the fence. In the last few months, residents said, the police had been called about the dogs several times.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neighbor and longtime friend of Mr. Piotrowski, who gave only her first name, Karen, said the dogs often burrowed under Mr. Piotrowski's fence until her husband put up barricades. But the pit bulls found other ways through to John Street, sometimes coming through her fence. They tried to attack her husband,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Bell said that most of the time, the dogs ran away when he approached them. During a recent confrontation, he had to kick one of them to scare him off.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confirmed that they received several calls about the dogs from Mr. Bell's residence, but said none of the calls directed officers to the house on Newark Avenue.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Piotrowski has lived in the white, three-story house on John Street as long as anyone could remember, his neighbors said. Mr. Piotrowski drove a tank during World War II and went on to work at the Reynolds Shipyard Corporation, said his neighbor Karen. A female companion died several years ago, and since then he seemed to prefer to spend time alone. He came outside occasionally to trim his hedges, rake the yard or put his neighbors' trash cans back after trash collection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Piotrowski, who was widely known as ''Henny,'' played bingo at the local church. He occasionally took the bus to Atlantic City until a robbery a few years ago made him fearful of leaving home, Karen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Mr. Piotrowski had lived there,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had steadily declined, and residents said the cul-de-sac where he lived had begun to attract drug users, who left baggies on the street.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Piotrowski looked frail, he was a ''tough old bird,'' Karen said. A niece and nephew visited him often, but he managed well enough on his own, driving his champagne-colored Saturn to the supermarket or the local veterans' hall, neighbors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Bell, who refurbishes houses, said he found the attack under way when he returned home about 11 a.m. He pulled his car around the cul-de-sac at the end of John Street, and heard Mr. Piotrowski saying quietly, ''Help me.'' When he spotted his neighbor, his first thought was that he was covered in red paint and playing with the dogs.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Quickly realizing that the dogs were well into their attack, Mr. Bell ran to his home a few doors away to call 911. He ran back to Mr. Piotrowski's yard with his phone, but lost reception. He ran back to his house to complete the call, then picked up a butcher knife before returning. When he charged at the dogs with the knife, they ran, 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Mr. Piotrowski was lying on the ground with his critical wounds, he asked Mr. Bell to give him a hand up. ''I said, 'Stay down,' '' Mr. Bell said. Still, Mr. Piotrowski managed to stand up on his own, Mr. Bell said, before collapsing.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Pino, who works at a cable company next door to the Newark Avenue house, said the pit bulls never seemed menacing to him. He said he saw them outside frequently, with their owner, as children played basketball on the street.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shocked by the attack on Mr. Piotrowski, but added: ''When they were out here, they were good as gold. I never heard them bark.'' </w:t>
      </w:r>
    </w:p>
    <w:p>
      <w:pPr>
        <w:pStyle w:val="Normal122"/>
        <w:keepNext w:val="0"/>
        <w:spacing w:before="240" w:after="0" w:line="260" w:lineRule="atLeast"/>
        <w:ind w:left="0" w:right="0" w:firstLine="0"/>
        <w:jc w:val="left"/>
      </w:pPr>
      <w:r>
        <w:br/>
      </w:r>
      <w:hyperlink r:id="rId1034" w:history="1">
        <w:r>
          <w:rPr>
            <w:rFonts w:ascii="arial" w:eastAsia="arial" w:hAnsi="arial" w:cs="arial"/>
            <w:b w:val="0"/>
            <w:i/>
            <w:strike w:val="0"/>
            <w:color w:val="0077CC"/>
            <w:sz w:val="20"/>
            <w:u w:val="single"/>
            <w:vertAlign w:val="baseline"/>
          </w:rPr>
          <w:t>http://www.nytimes.com</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90" style="position:absolute;z-index:25200435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''These dogs ate that man,'' said a neighbor, Reginald Bell. ''They just ate him.''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 of Henry S. Piotrowski, 90, where the attack occurred. The dogs were euthanized, and the victim's leg was amputated. (PHOTOGRAPHS BY MARY DIBIASE BLAICH FOR THE NEW YORK TIMES)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2008</w:t>
      </w:r>
    </w:p>
    <w:p>
      <w:pPr>
        <w:pStyle w:val="Normal122"/>
      </w:pPr>
    </w:p>
    <w:p>
      <w:pPr>
        <w:pStyle w:val="Normal122"/>
        <w:ind w:left="200"/>
        <w:sectPr>
          <w:type w:val="continuous"/>
          <w:pgMar w:top="840" w:right="1000" w:bottom="840" w:left="1000" w:header="400" w:footer="400"/>
          <w:pgNumType w:fmt="decimal"/>
          <w:cols w:space="720"/>
        </w:sectPr>
      </w:pPr>
      <w:r>
        <w:br/>
      </w:r>
      <w:r>
        <w:pict>
          <v:line id="_x0000_s1491"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23"/>
      </w:pPr>
    </w:p>
    <w:p>
      <w:pPr>
        <w:pStyle w:val="Normal123"/>
      </w:pPr>
      <w:r>
        <w:pict>
          <v:shape id="_x0000_i1492" type="#_x0000_t75" alt="LexisNexis®" style="width:147.75pt;height:30pt">
            <v:imagedata r:id="rId17" o:title=""/>
          </v:shape>
        </w:pict>
      </w:r>
      <w:r>
        <w:cr/>
      </w:r>
    </w:p>
    <w:p>
      <w:pPr>
        <w:pStyle w:val="Heading1121"/>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NEW YORK BOOKSHELF;</w:t>
        </w:r>
      </w:hyperlink>
      <w:r>
        <w:br/>
      </w:r>
      <w:hyperlink r:id="rId1042" w:history="1">
        <w:r>
          <w:rPr>
            <w:rFonts w:ascii="arial" w:eastAsia="arial" w:hAnsi="arial" w:cs="arial"/>
            <w:b/>
            <w:i/>
            <w:strike w:val="0"/>
            <w:color w:val="0077CC"/>
            <w:sz w:val="28"/>
            <w:u w:val="single"/>
            <w:vertAlign w:val="baseline"/>
          </w:rPr>
          <w:t>How Gangs Started and Got Those Names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1999, Sunday, Late Edition - Final</w:t>
      </w:r>
    </w:p>
    <w:p>
      <w:pPr>
        <w:pStyle w:val="Normal123"/>
        <w:keepNext w:val="0"/>
        <w:spacing w:after="0" w:line="240" w:lineRule="atLeast"/>
        <w:ind w:right="0"/>
        <w:jc w:val="both"/>
      </w:pPr>
      <w:bookmarkStart w:id="249" w:name="Bookmark_123"/>
      <w:bookmarkEnd w:id="249"/>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5; Column 1; The City Weekly Desk ; Column 1;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23"/>
        <w:keepNext/>
        <w:spacing w:before="240" w:after="0" w:line="340" w:lineRule="atLeast"/>
        <w:ind w:left="0" w:right="0" w:firstLine="0"/>
        <w:jc w:val="left"/>
      </w:pPr>
      <w:bookmarkStart w:id="250" w:name="Body_121"/>
      <w:bookmarkEnd w:id="250"/>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3" style="position:absolute;z-index:25200640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gangs have been a vivid, and troubling, part of the city's history, at least since the beginning of the 19th century. In 1807, the trustees of the African Methodist Episcopal Zion Church, at the corner of Leonard and Church Streets in lower Manhattan, pleaded with the City Council to do something about gangs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that harassed their worshipers on Sundays, according to Edwin G. Burroughs and Mike Wallace in their monumental history "Gotham" (Oxford University Press, 1999).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1820's, as recounted in "Gotham," groups of young workingmen that had taken on names like the Highbinders "swaggered about the city after work and on Sundays, staking out territories, picking fights, defending the honor of their street or of their trade."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went on to the 20th century, when gang violence was set to music in "West Side Story" and "The Capeman." Gangs were the topic of some notable books this year, including "Street Kingdom," a journalistic account of a contemporary gang by Douglas Century, and "Vampires, Dragons and Egyptian Kings," a historical study by Eric C. Schneider. Here are samples:</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KINGDOM: Five Years Inside the Franklin Avenue Posse</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Douglas Century</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stickup kids of Crown Heights were some of the most feared in the borough of Brooklyn. Every night in bed Kev would have a dream that he'd joined a gang, tough-guy posing on the corner, modeling a Quarterfield jacket and black fedora just like Julio. Julio, however, had forbidden any of his younger brothers to join a gang -- despite the fact that he was himself proudly heading up a division of the Tomahawks. "Don't let no one tell you different," he'd warn his younger brothers. "Gangs are for . . . punks."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you in a gang, Julito?"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up! You axe too much questions!"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if they couldn't join an established gang, like the Tomahawks or Jolly Stompers, the boys would have to form their own crews and cliques.  Julio hadn't said anything about forming crews and cliques, right?  Tono, for one, began running with a small group of unaligned stickup kids based on Washington Avenue.  They dubbed themselves the Ave-Ave Crew. Their specialty was sticking up juice and bread trucks. In the late '70s, the drivers of juice and bread trucks made perfect targets, known to keep thousands of dollars in cash on board as they made their delivery rounds. Tono and his crew knocked off so many juice and bread trucks, they quickly gained a reputation as one of the most reckless bands of robbers in a neighborhood famed for brazen banditry.</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VAMPIRES, DRAGONS AND EGYPTIAN KINGS: Youth Gangs in Postwar New York</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Eric C. Schneider</w:t>
      </w:r>
    </w:p>
    <w:p>
      <w:pPr>
        <w:pStyle w:val="Normal1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Princeton University Press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gangs and of gang members provided another way of becoming visible. Gang names suggested nobility, inspired fear, or implied that a group had transcended its local circumstances. In East Harlem, Puerto Rican gangs included the Viceroys, Enchanters, Young Lords, Latin Gents and Cavaliers.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notable how many gangs took names that had medieval or religious connotations, such as the Bishops, Chaplains, Crusaders, Dukes, Kings and various forms of Knights, suggesting these gangs' identification with warriors and codes of honor. Gangs declared their predatory nature with names such as the Hawks, Scorpions, or Falcons and they also announced their ethnic identities. The Bronx had the Golden Guineas and the Italian Berettas, while Brooklyn's Mau Maus, in a rare example of political consciousness, adopted their name from the Kenyan resistance fighters wreaking terror on British colonialists in the 1950's.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wished to proclaim their local attachments rather than make some royal or historical allusion and adopted the identity of their corner into their names, such as the Greene Avenue Stompers. Some gangs took names (such as Beavers or Nits) that may have had some significance to them that is not immediately obvious.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is possible to read too much into a name; Lewis Yablonsky, who did fieldwork on Manhattan's Upper West Side, recounted that his gang, the Balkans, invented their name in the police station after having been arrested for participating in a fight with another gang. Gangs were expected to have names, and the boys created an identity on the spot in order to meet police expectations.</w:t>
      </w:r>
    </w:p>
    <w:p>
      <w:pPr>
        <w:pStyle w:val="Normal123"/>
        <w:keepNext w:val="0"/>
        <w:spacing w:before="240" w:after="0" w:line="260" w:lineRule="atLeast"/>
        <w:ind w:left="0" w:right="0" w:firstLine="0"/>
        <w:jc w:val="left"/>
      </w:pPr>
      <w:r>
        <w:br/>
      </w:r>
      <w:hyperlink r:id="rId1043" w:history="1">
        <w:r>
          <w:rPr>
            <w:rFonts w:ascii="arial" w:eastAsia="arial" w:hAnsi="arial" w:cs="arial"/>
            <w:b w:val="0"/>
            <w:i/>
            <w:strike w:val="0"/>
            <w:color w:val="0077CC"/>
            <w:sz w:val="20"/>
            <w:u w:val="single"/>
            <w:vertAlign w:val="baseline"/>
          </w:rPr>
          <w:t>http://www.nytimes.com</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94" style="position:absolute;z-index:25200742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Gangs were the topic of some notable books this year.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1999</w:t>
      </w:r>
    </w:p>
    <w:p>
      <w:pPr>
        <w:pStyle w:val="Normal123"/>
      </w:pPr>
    </w:p>
    <w:p>
      <w:pPr>
        <w:pStyle w:val="Normal123"/>
        <w:ind w:left="200"/>
        <w:sectPr>
          <w:type w:val="continuous"/>
          <w:pgMar w:top="840" w:right="1000" w:bottom="840" w:left="1000" w:header="400" w:footer="400"/>
          <w:pgNumType w:fmt="decimal"/>
          <w:cols w:space="720"/>
        </w:sectPr>
      </w:pPr>
      <w:r>
        <w:br/>
      </w:r>
      <w:r>
        <w:pict>
          <v:line id="_x0000_s149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124"/>
      </w:pPr>
    </w:p>
    <w:p>
      <w:pPr>
        <w:pStyle w:val="Normal124"/>
      </w:pPr>
      <w:r>
        <w:pict>
          <v:shape id="_x0000_i1496" type="#_x0000_t75" alt="LexisNexis®" style="width:147.75pt;height:30pt">
            <v:imagedata r:id="rId17" o:title=""/>
          </v:shape>
        </w:pict>
      </w:r>
      <w:r>
        <w:cr/>
      </w:r>
    </w:p>
    <w:p>
      <w:pPr>
        <w:pStyle w:val="Heading1122"/>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A Neat Enclave Enriched by Waves of Immigrants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2006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4"/>
        <w:keepNext w:val="0"/>
        <w:spacing w:after="0" w:line="240" w:lineRule="atLeast"/>
        <w:ind w:right="0"/>
        <w:jc w:val="both"/>
      </w:pPr>
      <w:bookmarkStart w:id="251" w:name="Bookmark_124"/>
      <w:bookmarkEnd w:id="251"/>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11; LIVING IN/Ridgewood, Queens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CLAIRE WILSON</w:t>
      </w:r>
    </w:p>
    <w:p>
      <w:pPr>
        <w:pStyle w:val="Normal124"/>
        <w:keepNext/>
        <w:spacing w:before="240" w:after="0" w:line="340" w:lineRule="atLeast"/>
        <w:ind w:left="0" w:right="0" w:firstLine="0"/>
        <w:jc w:val="left"/>
      </w:pPr>
      <w:bookmarkStart w:id="252" w:name="Body_122"/>
      <w:bookmarkEnd w:id="252"/>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7" style="position:absolute;z-index:25200947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neighborhoods in the city are unofficially designated as among the prettiest. Others are deemed to be the hippest. If there were a contest for the tidiest, Ridgewood, Queens, would be up there among the finalists.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abutting Bushwick, Brooklyn, barely 20 minutes from Manhattan by subway, street after street is lined with neat row houses, some of them with elegant bow fronts or warm yellow-brick facades edged with crisp white trim. The sidewalks are wide and clean, but if it were up to Paul Kerzner, president of the Ridgewood Property Owners and Civic Association, it would be even more spotless.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as clean as it could be, and I can recall when it was even cleaner,'' said Mr. Kerzner, the director of Con Edison's Renaissance housing rehabilitation program who lives with his wife, Maryellen, in a brownstone on the block where he grew up. Garbage cans in front of houses are one thing that gets him going, he said, as he cites the number of the city health code section designed to keep them off the sidewalk. ''When I was a kid,'' he said, ''everyone kept the receptacles in the basement.''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aegis of the Greater Ridgewood Restoration Corporation, a nonprofit community group Mr. Kerzner founded in 1975, 400 buildings are steam cleaned every year. Some 20,000 trees have been planted since he took up the first collection to buy trees in 1971. The spiffy results are one of the things about the community that appealed to Mohammed Kashem, a taxi driver and former engineer, originally from Bangladesh, who rented in Ridgewood before buying a house last October.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garbage around, and it's calm and quiet,'' said Mr. Kashem, whose wife, Ferdousy, does part-time office work and teaches English to elderly people. The couple has two high school-age children. ''We are also on a dead end,'' Mr. Kashem said, ''so there's very little traffic.''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Kashem paid $430,000 for his three-bedroom, one-and-a-half-bath house, one of a few single-family units in Ridgewood. A majority of the housing in the community is for two or more families, with owners living in one unit and renting the others 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 many apartments here, it is easy for people to find housing,'' said John Dibs, owner of Re/Max Continental, who has a listing for a five-bedroom, two-bath two-family brick house for $649,000.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Practically everything in Ridgewood is attached, and there are almost no driveways or off-street parking. ''Garage space is at a premium, and it will cost about $100 to $150 per month,'' Mr. Dibs said.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Elevated railroad tracks slice through the town, which is anchored with elegant public buildings like Intermediate School 93 and grand churches like St. Matthias, all built, like the houses, to accommodate an immigration wave, mostly from Germany, around 1900.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Kerzner, descendants of the original German, Austrian and Slovenian families still live in Ridgewood, where the tradition of newly arrived immigrants like Mr. Kashem and a swelling Polish population also continues to thrive in a mix of white- and blue-collar workers.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safe community with cheaper housing stock that has always been one of the first places people come,'' said Joseph Crifasi of Crifasi Real Estate, a 31-year-old company. ''Within two blocks you'll have a Polish deli, a German deli, a Spanish deli and an Italian deli, and that old neighborhood feel that you just don't have in other places.''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 is an anomaly in Queens because most of the housing is rental units, according to Mr. Kerzner. Buyers seeking a single-family home, however, can expect to pay $400,000 to $500,000, according to Mr. Dibs.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''Two-families will range between $500,000 and $630,000, depending on the section, and some are better than others,'' said Louis Pastorini, sales manager with Coldwell Banker Phillips Realty. ''Three-families will range from $550,000 to $700,000, while four-families can range between $600,000 and $800,000.''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larger building with, say, six units, the purchase price in Ridgewood would be calculated on 10 times the rent roll, according to Mr. Crifasi.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in Ridgewood are going up, but not as quickly as in other neighborhoods like hipster Williamsburg or increasingly yuppified Greenpoint, both nearby in Brooklyn. Ridgewood is a bargain by contrast, with some homeowners buying two-family units and using them for one family alone.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getting a lot of people from Williamsburg and Greenpoint, selling there for $1 million, then buying in Ridgewood for $550,000,'' Mr. Crifasi said. ''Other people are coming to Williamsburg, then realizing that if they go three or four stops further east on the subway, they can pay half the price, or at least 30 percent less.''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Condos are few in Ridgewood, although a three- and four-story 32-unit building is planned for a parcel at Starr Street and Metropolitan Avenue. A two-bedroom, two-bath unit in the building, which is slated for occupancy in May 2007, will be priced at $489,000, according to Anthony Murolo, the developer.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Rents are moderate in Ridgewood, and turnover makes for a fluid market with something always available. Apartments in buildings with five or more units are usually rent stabilized, while those going for market rate range from about $900 for a one-bedroom, one-bath unit to $1,200 for a two-bedroom, one-bath unit, Mr. Dibs of Re/Max said.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 has a branch of the Queens Public Library. The neighborhood is also rich in commercial shopping strips, with shops and restaurants catering to many ethnic groups on streets like Fresh Pond, Forest and Myrtle Avenues. ''It's not run-down, it's vibrant and it's great for people without cars,'' Mr. Pastorini said. ''It's one of those old-fashioned neighborhoods where nobody goes to the mall.''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Kikel has lived in Ridgewood since 1982. He skis in New Jersey and kayaks in Jamaica Bay, and in 20 minutes he can be at the beach in Breezy Point, Queens, but his family's social life centers around the Gottscheer Club, created around the turn of the last century by immigrants from Gottschee, an area of Austria ceded in 1918 to what became Yugoslavia and that is now part of Slovenia. Like its Italian counterpart in Ridgewood, Societa Concordia Partanna, named for a town in Sicily, and other ethnic social clubs around the city, the Gottscheer Club has its own hall. But this club distinguishes itself with an astonishingly full calendar of events for its members, all descendants of families from Gottschee.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Gottscheer dance group, a gun club with property upstate where we hunt deer, we also fish and some guys hunt turkey,'' Mr. Kikel said. ''My wife is in the Damenchor, the women's chorus, which performs with a separate men's chorus in several concerts a year. We have a picnic every year, there's a bowling club and every club has dances and they are very cheap -- $10 a ticket.''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 parents have many public and private school options. Those include Public School 68 on Saint Felix Avenue, which teaches prekindergarten through Grade 8; 55.5 percent of the school's fourth graders scored at or above grade level in English in 2004, the last year for which scores are available, and 71.2 percent performed at or above grade level in math.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P.S. 71 on Forest Avenue, which teaches kindergarten through Grade 5, 45.5 percent of fourth graders scored at or above grade level in English while 66 percent performed at or above grade level in math.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P.S. 88 on Catalpa Avenue, which teaches prekindergarten through Grade 5, 47.8 percent of fourth graders scored at or above grade level in English, while 63.8 percent performed at or above grade level in math.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students from those schools go on to Intermediate School 93 on Forest Avenue for Grades 6 through 8. Of eighth graders there, 39.5 percent scored at or above grade level in reading and 58.8 percent performed at or above grade level in math in 2004. Some Ridgewood students in Grades 6 through 8 go to Intermediate School 77 on Seneca Avenue, where 34.6 percent of eighth graders scored at or above grade level in reading and 35.8 percent performed at or above grade level in math.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these two schools, most students go on to Grover Cleveland High School on Himrod Street, where college-bound students taking the 2004 SAT reasoning tests scored an average of 398 on the verbal section, compared with 497 statewide, and 443 on the math section, compared with 511 statewide.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Roman Catholic schools also serve the area, each offering prekindergarten through eighth-grade classes. Tuitions, all for a child in the parish, are $3,105 at St. Matthias School on Catalpa Avenue, $3,500 at St. Aloysius School on Seneca Avenue and $2,825 at Our Lady of the Miraculous Medal School on 61st and Bleecker Streets.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Commuters to Midtown Manhattan use the L train from subway stops in Ridgewood for the 20-minute ride to Union Square, where they can connect to uptown express trains. The M train gets commuters to the Financial District and uptown connections in less than 30 minutes.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area is well served by local bus routes, and there is an express bus, the QM24, that takes an hour to Midtown at rush hour. The fare is $5.</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rush-hour commute by car via local streets connecting to the Long Island Expressway and the Queens Midtown Tunnel takes less than an hour, and the tunnel toll is $4.50.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Ridgewood was the largest federally designated historic district in the United States when 2,980 of its residential buildings were awarded the status in 1983. Most of those houses were built in 1905 to 1915 to house German immigrants; many worked in the breweries and knitting factories that straddled the Queens-Brooklyn border.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more than a century now, the area was farmed by the Dutch during the 18th and 19th centuries, but it was English settlers who named it Ridgewood for the green, hilly terrain. The development of public transportation, from horse-drawn cars in the mid-19th century and later to trolleys and elevated trains, added to the neighborhood's appeal and helped to spur residential and retail development.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Like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Modest rents and a healthy turnover of tenants as they opt to buy buildings or homes in other areas make this an easy place to find housing. An abundance of local shops and easy access to Manhattan mean you don't need a car. </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Parking availability could be improved; the daily ritual of finding a parking space can be a nightmare. The assortment of retail stores is certainly vast, but a few more upscale spots are on the wish lists of some residents. ''A Starbucks would help,'' Mr. Kerzner said.</w: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(718) 261-7500.; 486 WOODWARD AVENUE -- This two-family house has a two-bedroom, one-bath unit over a three-bedroom, one-bath unit, and is listed at $609,000. (718) 821-5999.; 60-70 CATALPA AVENUE -- This two-family house, center, has a three-bedroom, one-bath unit over a two-bedroom, one-bath unit, and is listed at $585,000. (718) 326-3900.</w:t>
      </w:r>
    </w:p>
    <w:p>
      <w:pPr>
        <w:pStyle w:val="Normal124"/>
      </w:pPr>
    </w:p>
    <w:p>
      <w:pPr>
        <w:pStyle w:val="Normal1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Queens, N.Y. highlighting Ridgewood.</w:t>
      </w:r>
    </w:p>
    <w:p>
      <w:pPr>
        <w:pStyle w:val="Normal124"/>
        <w:keepNext w:val="0"/>
        <w:spacing w:before="240" w:after="0" w:line="260" w:lineRule="atLeast"/>
        <w:ind w:left="0" w:right="0" w:firstLine="0"/>
        <w:jc w:val="left"/>
      </w:pPr>
      <w:r>
        <w:br/>
      </w:r>
      <w:hyperlink r:id="rId1051" w:history="1">
        <w:r>
          <w:rPr>
            <w:rFonts w:ascii="arial" w:eastAsia="arial" w:hAnsi="arial" w:cs="arial"/>
            <w:b w:val="0"/>
            <w:i/>
            <w:strike w:val="0"/>
            <w:color w:val="0077CC"/>
            <w:sz w:val="20"/>
            <w:u w:val="single"/>
            <w:vertAlign w:val="baseline"/>
          </w:rPr>
          <w:t>http://www.nytimes.com</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8" style="position:absolute;z-index:25201049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STREET NAMES THAT EVOKE EARLIER RESIDENTS -- Row houses on Stockholm Street between Onderdonk and Woodward Avenues. A community group has planted 20,000 trees since 1971. (Photographs by Andrea Mohin/The New York Times)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Market: 60-39 69TH AVENUE -- This two-family house, center, has a three-bedroom, one-bath unit over a two-bedroom, one-bath unit, and is listed at $649,000.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2006</w:t>
      </w:r>
    </w:p>
    <w:p>
      <w:pPr>
        <w:pStyle w:val="Normal124"/>
      </w:pPr>
    </w:p>
    <w:p>
      <w:pPr>
        <w:pStyle w:val="Normal124"/>
        <w:ind w:left="200"/>
        <w:sectPr>
          <w:type w:val="continuous"/>
          <w:pgMar w:top="840" w:right="1000" w:bottom="840" w:left="1000" w:header="400" w:footer="400"/>
          <w:pgNumType w:fmt="decimal"/>
          <w:cols w:space="720"/>
        </w:sectPr>
      </w:pPr>
      <w:r>
        <w:br/>
      </w:r>
      <w:r>
        <w:pict>
          <v:line id="_x0000_s1499"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125"/>
      </w:pPr>
    </w:p>
    <w:p>
      <w:pPr>
        <w:pStyle w:val="Normal125"/>
      </w:pPr>
      <w:r>
        <w:pict>
          <v:shape id="_x0000_i1500" type="#_x0000_t75" alt="LexisNexis®" style="width:147.75pt;height:30pt">
            <v:imagedata r:id="rId17" o:title=""/>
          </v:shape>
        </w:pict>
      </w:r>
      <w:r>
        <w:cr/>
      </w:r>
    </w:p>
    <w:p>
      <w:pPr>
        <w:pStyle w:val="Heading1123"/>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Displaced And Adrift In Los Angeles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2008 Sunday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5"/>
        <w:keepNext w:val="0"/>
        <w:spacing w:after="0" w:line="240" w:lineRule="atLeast"/>
        <w:ind w:right="0"/>
        <w:jc w:val="both"/>
      </w:pPr>
      <w:bookmarkStart w:id="253" w:name="Bookmark_125"/>
      <w:bookmarkEnd w:id="253"/>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8</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DENNIS LIM</w:t>
      </w:r>
    </w:p>
    <w:p>
      <w:pPr>
        <w:pStyle w:val="Normal125"/>
        <w:keepNext/>
        <w:spacing w:before="240" w:after="0" w:line="340" w:lineRule="atLeast"/>
        <w:ind w:left="0" w:right="0" w:firstLine="0"/>
        <w:jc w:val="left"/>
      </w:pPr>
      <w:bookmarkStart w:id="254" w:name="Body_123"/>
      <w:bookmarkEnd w:id="254"/>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1" style="position:absolute;z-index:25201254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Exiles,'' a film about  American Indians living on the edge of downtown Los Angeles in the 1950s, is both a chronicle and a casualty of neglect: a movie about a forsaken community that itself became a lost object. Directed by Kent Mackenzie, a first-time filmmaker who had just graduated from the University of Southern California, it is a poetic and empathetic hybrid of fiction and documentary. The nonprofessional actors  play versions of themselves: young Indians, newly relocated from reservations and adrift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Bunker Hill.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Exiles'' was shown at the Venice International Film Festival in 1961 and won plaudits (from Pauline Kael, among others) during its brief run on the festival circuit. But it quickly faded from view, as did Mr. Mackenzie, who directed only one other feature, ''Saturday Morning'' (1970), and died, at 50, in 1980.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revival of interest in ''The Exiles,'' which opens in New York with a restored print on Friday, dates to its inclusion in ''Los Angeles Plays Itself,'' a 2003 video essay by Thom Andersen about movie depictions of Los Angeles. Devoted largely to debunking misrepresentations of the city, Mr. Andersen's film also called attention to a forgotten local tradition of underdog, neo-realist cinema that included ''The Exiles'' and Charles Burnett's ''Killer of Sheep.''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''Killer of Sheep'' (1977), which had its theatrical release  last year to widespread praise and considerable success, ''The Exiles'' was restored by the Film and Television Archive at the University of California, Los Angeles, and is being released by Milestone, the boutique distributor that has made a specialty of salvaging lost classics. Seen today, Mr. Mackenzie's film appears to uncover a history not so much secret as occluded: a subculture and a way of life that has been  virtually invisible.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Filmed on nights and weekends, it took three years to complete. ''It was designed to be shot in eight weeks, but we kept running out of money,'' said John Morrill, one of the cinematographers. (It was Mr. Morrill who located the original negative of ''The Exiles'' at U.S.C., where he taught cinematography.) The production was also delayed when cast members were arrested and  Mr. Morrill and Erik Daarstad, another cinematographer, were drafted.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Morrill said ''The Exiles'' was an attempt to return documentary to the tradition of Robert Flaherty, whose films incorporated staged elements, and Humphrey Jennings, whose dramatized documentary about the London blitz, ''Fires Were Started,'' was a major influence.  ''We never thought documentaries had to be newsreels, and we didn't have any compunction about using narrative techniques,'' Mr. Morrill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Exiles'' follows a group of urban American Indians over a 12-hour period from dusk to dawn. While the main female character wanders the streets alone, her husband and his buddies, awash in booze, look for trouble and a good time, drifting from bar to liquor store to dance hall. The night ends high in the hills above the city lights, as the soundtrack's jukebox rock 'n' roll gives way to ceremonial chanting and drumming.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Mackenzie prepared for the shoot by hanging out with the residents of Bunker Hill he had befriended and from whom the cast was drawn.  ''He spent a year and a half researching, and he just sat with them night after night after night,'' Mr. Morrill said. ''There was never any script.''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portrait of a vanished community, ''The Exiles'' retains a contemporary relevance. ''Seventy percent of Natives live in urban areas now,'' said Sherman Alexie, the American Indian novelist and filmmaker who is helping Milestone present ''The Exiles.'' ''We might have better jobs or be college educated, but the struggle to maintain your Native identity in a city is the primary struggle today.''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focusing on the first wave of Indians relocated in the 1950s by the Bureau of Indian Affairs, ''The Exiles'' documents a displacement that Mr. Alexie says has received scant notice from a younger generation of Indians. ''None of us made that movie,'' he said. ''Nobody writes about the relocated anymore. In a sense that first generation has been abandoned even by other Natives.'' He added: ''They were the immigrants, and by and large everybody in America loves to pretend they've always been here, even the people who've always been here. Ignoring the first generation of immigrants makes you feel like you've always belonged.''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compact time frame the film conjures a powerful sensation of purgatory: a night like many others. As one of the characters says, pondering the threat of a jail sentence: ''Time is just time to me. If I'm doing it outside I can do it inside.''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'Groundhog Day' for the relocated,'' Mr. Alexie said. ''That feeling of repetition makes it feel like a ceremony. The thing about poverty is that it's relentless and the film's not afraid of that.''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Exiles'' is attuned equally to everyday moments of tenderness and to the brutal toll of alcoholism and family neglect, apparently to the discomfort of some viewers. ''Whenever I showed it to my students, they would attack me for making a stereotyped film about drunken Indians,'' Mr. Morrill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Alexie said the movie's harshness felt true to life. ''This was before the political revolutions of the late '60s and before Native pride,'' he said. ''The dominant mode for Natives was shame.''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''It's a little problematic in that it's a white guy's movie about us. But in learning how the film was made, I think people will discover it was truly collaborative. The filmmakers ended up in the position of witness as much as creator.''</w:t>
      </w:r>
    </w:p>
    <w:p>
      <w:pPr>
        <w:pStyle w:val="Normal125"/>
        <w:keepNext w:val="0"/>
        <w:spacing w:before="240" w:after="0" w:line="260" w:lineRule="atLeast"/>
        <w:ind w:left="0" w:right="0" w:firstLine="0"/>
        <w:jc w:val="left"/>
      </w:pPr>
      <w:r>
        <w:br/>
      </w:r>
      <w:hyperlink r:id="rId1059" w:history="1">
        <w:r>
          <w:rPr>
            <w:rFonts w:ascii="arial" w:eastAsia="arial" w:hAnsi="arial" w:cs="arial"/>
            <w:b w:val="0"/>
            <w:i/>
            <w:strike w:val="0"/>
            <w:color w:val="0077CC"/>
            <w:sz w:val="20"/>
            <w:u w:val="single"/>
            <w:vertAlign w:val="baseline"/>
          </w:rPr>
          <w:t>http://www.nytimes.com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502" style="position:absolute;z-index:25201356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from Kent Mackenzie's ''Exiles'' (1961), about American Indians in Los Angeles. Shot over three years, the film, opening in New York on Friday, mixes documentary and fiction in the Robert Flaherty tradition. (PHOTOGRAPH BY MILESTONE FILMS)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2008</w:t>
      </w:r>
    </w:p>
    <w:p>
      <w:pPr>
        <w:pStyle w:val="Normal125"/>
      </w:pPr>
    </w:p>
    <w:p>
      <w:pPr>
        <w:pStyle w:val="Normal125"/>
        <w:ind w:left="200"/>
        <w:sectPr>
          <w:type w:val="continuous"/>
          <w:pgMar w:top="840" w:right="1000" w:bottom="840" w:left="1000" w:header="400" w:footer="400"/>
          <w:pgNumType w:fmt="decimal"/>
          <w:cols w:space="720"/>
        </w:sectPr>
      </w:pPr>
      <w:r>
        <w:br/>
      </w:r>
      <w:r>
        <w:pict>
          <v:line id="_x0000_s1503"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60"/>
          <w:headerReference w:type="default" r:id="rId1061"/>
          <w:footerReference w:type="even" r:id="rId1062"/>
          <w:footerReference w:type="default" r:id="rId1063"/>
          <w:headerReference w:type="first" r:id="rId1064"/>
          <w:footerReference w:type="first" r:id="rId1065"/>
          <w:pgSz w:w="12240" w:h="15840"/>
          <w:pgMar w:top="840" w:right="1000" w:bottom="840" w:left="1000" w:header="400" w:footer="400"/>
          <w:pgNumType w:fmt="decimal"/>
          <w:cols w:space="720"/>
          <w:titlePg w:val="0"/>
        </w:sectPr>
      </w:pPr>
    </w:p>
    <w:p>
      <w:pPr>
        <w:pStyle w:val="Normal126"/>
      </w:pPr>
    </w:p>
    <w:p>
      <w:pPr>
        <w:pStyle w:val="Normal126"/>
      </w:pPr>
      <w:r>
        <w:pict>
          <v:shape id="_x0000_i1504" type="#_x0000_t75" alt="LexisNexis®" style="width:147.75pt;height:30pt">
            <v:imagedata r:id="rId17" o:title=""/>
          </v:shape>
        </w:pict>
      </w:r>
      <w:r>
        <w:cr/>
      </w:r>
    </w:p>
    <w:p>
      <w:pPr>
        <w:pStyle w:val="Heading1124"/>
        <w:keepNext w:val="0"/>
        <w:spacing w:after="200" w:line="340" w:lineRule="atLeast"/>
        <w:ind w:left="0" w:right="0" w:firstLine="0"/>
        <w:jc w:val="center"/>
      </w:pPr>
      <w:hyperlink r:id="rId1066" w:history="1">
        <w:r>
          <w:rPr>
            <w:rFonts w:ascii="arial" w:eastAsia="arial" w:hAnsi="arial" w:cs="arial"/>
            <w:b/>
            <w:i/>
            <w:strike w:val="0"/>
            <w:color w:val="0077CC"/>
            <w:sz w:val="28"/>
            <w:u w:val="single"/>
            <w:vertAlign w:val="baseline"/>
          </w:rPr>
          <w:t>Plotlines? Brush Strokes Are Enough; Critic’s Notebook</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2015 Thursday 23:25 EST</w:t>
      </w:r>
    </w:p>
    <w:p>
      <w:pPr>
        <w:pStyle w:val="Normal126"/>
        <w:keepNext w:val="0"/>
        <w:spacing w:after="0" w:line="240" w:lineRule="atLeast"/>
        <w:ind w:right="0"/>
        <w:jc w:val="both"/>
      </w:pPr>
      <w:bookmarkStart w:id="255" w:name="Bookmark_126"/>
      <w:bookmarkEnd w:id="25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design</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Roberta Smith</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art critic Roberta Smith watched 2014’s films about art — “Mr. Turner,” “Big Eyes” and others — with much emotional investment.</w:t>
      </w:r>
    </w:p>
    <w:p>
      <w:pPr>
        <w:pStyle w:val="Normal126"/>
        <w:keepNext/>
        <w:spacing w:before="240" w:after="0" w:line="340" w:lineRule="atLeast"/>
        <w:ind w:left="0" w:right="0" w:firstLine="0"/>
        <w:jc w:val="left"/>
      </w:pPr>
      <w:bookmarkStart w:id="256" w:name="Body_124"/>
      <w:bookmarkEnd w:id="25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05" style="position:absolute;z-index:25201561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be a sucker for movies about art and artists. It almost doesn’t matter whether these films are good, bad or middling. Watching them is like watching sports or maybe a game show. You keep score. How much is right, how much seems off, how much is so inaccurate it makes you squirm. And, yes, there’s also a certain know-it-all satisfaction in catching mistakes.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an art critic it’s not just about adding up points. You also watch art movies with a great emotional investment, making you more like a nervous parent at a child’s soccer game. A bundle of mixed emotions and insider-outsider tensions are involved. You want films about artists to help decode art for the public, too. But you also want them to ring true in terms of your own knowledge and experience, to portray the world of art honestly and respectfully.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window on my so-called objectivity after seeing “Mr. Turner,” Mike Leigh’s engrossing, if decidedly elliptical, treatment of the last years of the great British painter J. M. W. Turner (1775-1851), whose semiabstract emphasis on paint as pure material is a cornerstone of modern art. My companion and I were discussing the film in the theater’s elevator and two other people asked our opinion; I said I loved it for getting so much right about art. What did they think? “Nothing happened,” came the blunt reply. And so, another reminder that art-worlders can like films about art for reasons unappreciated by others.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year brought a surfeit of films about art, from the Frederick Wiseman documentary “National Gallery,” a sleek, hypnotic portrait of the London museum that houses one of the world’s greatest collections of European paintings, to “Big Eyes,” Tim Burton’s inspiring yet confused, alternately overacted and underacted feature about the painter Margaret Keane and her fight to wrest credit for her images of saucer-eyed waifs from her sociopath husband, Walter. (Among other squirm-inducing details, John Canaday, a Midwesterner who was an art critic for The New York Times in the 1960s, is played by a haughty Terence Stamp with a British accent and ascot.)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a new breed of 3-D offerings, including the essentially pointless “Inside the Mind of Leonardo in 3-D,” in which the actor Peter Capaldi recites and enacts excerpts from Leonardo’s notebooks, which is interesting. Much less so is seeing that artist’s sublime landscape drawings rendered in 3-D, like pop-up greeting cards.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that stayed most with me form an odd unlikely triad, but they connect because each — sometimes inadvertently — says so much about the activity central to both making and experiencing art, which is simply the act of looking, whether as work, pleasure or exploration of both the world and the self.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is high on my list of best art biopics ever. The other two are documentaries so unlike as to be different species: “National Gallery” proceeds without voice-over, watching and listening to the people who work at the museum and to those who come to see the art. In contrast is the scruffy “Tim’s Vermeer,” directed by the magician Teller and enthusiastically narrated by his partner magician, Penn Jillette. It concerns Tim Jenison, an inventor from Texas who becomes so obsessed with the mystery of how Vermeer made his paintings that he ultimately tries to make one himself and — in a process that is D.I.Y. to the nth degree — to some extent succeeds.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an art critic, and not a Turner specialist, I found “Mr. Turner” blissfully squirm-free. The main reason: Turner’s selfish personality and single-minded devotion to his art is the film’s through line — its driving force — supplemented by glimpses of the collateral damage to those around him. The deep content of this movie is a trifle clichéd but vividly rendered: Genius is by definition strange and also hard work; ambition has its price; and talent can hit anyone, including the son of a barber (in Turner’s case) whose ample gifts and ability to smooth some of his rougher edges helped him fit in with aristocratic patrons who could be pretty eccentric themselves. I heard that some people were put off by the extensive vocabulary of grunts and growls with which Turner, brilliantly played by Timothy Spall, often communicated, but it seems perfect for a curmudgeonly loner who remains true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Mainly the film spends a lot of time showing Turner quietly doing what all artists do: looking and thinking. Luckily, Turner does so while traveling around Britain and Europe, often on foot, searching for subjects, closely observing light and weather, making rapid sketches all the while. (Mr. Spall, who draws and paints in real life, also looks convincing at an easel.) We repeatedly see Turner taking in majestic expanses of seashore, stony buttes or windy moor. These natural attractions are enhanced by the exquisite cinematography of Dick Pope, who gives the opening shot of nearly every sequence the beauty of a carefully composed painting.</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delightful accuracies large and small, from the revolving palette Turner designed for himself, to the raucous (all male) jostling of </w:t>
      </w:r>
      <w:hyperlink r:id="rId1067" w:history="1">
        <w:r>
          <w:rPr>
            <w:rFonts w:ascii="arial" w:eastAsia="arial" w:hAnsi="arial" w:cs="arial"/>
            <w:b w:val="0"/>
            <w:i/>
            <w:strike w:val="0"/>
            <w:noProof w:val="0"/>
            <w:color w:val="0077CC"/>
            <w:position w:val="0"/>
            <w:sz w:val="20"/>
            <w:u w:val="single"/>
            <w:vertAlign w:val="baseline"/>
          </w:rPr>
          <w:t>Varnishing Day</w:t>
        </w:r>
      </w:hyperlink>
      <w:r>
        <w:rPr>
          <w:rFonts w:ascii="arial" w:eastAsia="arial" w:hAnsi="arial" w:cs="arial"/>
          <w:b w:val="0"/>
          <w:i w:val="0"/>
          <w:strike w:val="0"/>
          <w:noProof w:val="0"/>
          <w:color w:val="000000"/>
          <w:position w:val="0"/>
          <w:sz w:val="20"/>
          <w:u w:val="none"/>
          <w:vertAlign w:val="baseline"/>
        </w:rPr>
        <w:t xml:space="preserve"> at the Royal Academy of Arts, when, just before an exhibition opens, the artists put finishing touches on their canvases while one-upping one another competitively. In one scene Turner ignores the artist working next to him on a canvas involving much red. This is the landscape painter John Constable, the only contemporary who was Turner’s equal, whom our hero ridicules in a well-known incident with a bit of deft bravado: He adds a bright red buoy to his dour seascape to match his neighbor’s work.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famous, if sometimes debated event, has Turner lashed to the mast of a ship struggling through a snowstorm to better experience its force. The scene is shot too tight, perhaps to save money; I was hoping to see the prow of the ship violently slamming into waves. But the movie leaves no doubt about the omnivorous eye, trained on nature or art, that drove Turner’s ambition.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Wiseman’s “National Gallery” is in its own way as beautiful as Mr. Leigh’s Turner film. This is partly because of the languid, seemingly random way the camera wends through the museum’s grand, pristine spaces and past its astounding paintings — somewhat like the movement of the eye — and partly because of diamond-sharp editing that pulls everything together.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film there are long shots of visitors looking, under art’s spell: puzzled, rapt, delighted. The hush is broken primarily by docents talking about individual paintings to various groups, often schoolchildren. Some deliver homilies that can nonetheless open eyes: “Paintings change and how you look at them changes as well,” one says.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ponder specifics. In front of Rubens’s “</w:t>
      </w:r>
      <w:hyperlink r:id="rId1068" w:history="1">
        <w:r>
          <w:rPr>
            <w:rFonts w:ascii="arial" w:eastAsia="arial" w:hAnsi="arial" w:cs="arial"/>
            <w:b w:val="0"/>
            <w:i/>
            <w:strike w:val="0"/>
            <w:noProof w:val="0"/>
            <w:color w:val="0077CC"/>
            <w:position w:val="0"/>
            <w:sz w:val="20"/>
            <w:u w:val="single"/>
            <w:vertAlign w:val="baseline"/>
          </w:rPr>
          <w:t>Samson and Delilah</w:t>
        </w:r>
      </w:hyperlink>
      <w:r>
        <w:rPr>
          <w:rFonts w:ascii="arial" w:eastAsia="arial" w:hAnsi="arial" w:cs="arial"/>
          <w:b w:val="0"/>
          <w:i w:val="0"/>
          <w:strike w:val="0"/>
          <w:noProof w:val="0"/>
          <w:color w:val="000000"/>
          <w:position w:val="0"/>
          <w:sz w:val="20"/>
          <w:u w:val="none"/>
          <w:vertAlign w:val="baseline"/>
        </w:rPr>
        <w:t>,” a docent points out the complex expression of Delilah as she watches a Philistine cut the hair of the man she has just betrayed and notes that the light in the painting comes from the left, the same direction as in the actual room — in the house of an Antwerp alderman — for which it was commissioned.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tracks the people who keep the place going, from janitors polishing the floors and conservators in their laboratory to the director. No one is identified, but you figure it out by what they do or say. The museum’s director (Nicholas Penny) is the one arguing with development officers who think the National Gallery isn’t approachable enough. These interactions are interesting but coming back to the art, and talk, in the galleries always feels like coming up for air.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“Tim’s Vermeer” is an accidental minor masterpiece that in proving one thing also proves its opposite. Mr. Jenison, the inventor, thinks that Vermeer made his paintings by using a lens, as the British painter David Hockney and others have proposed, together with a small mirror that transfers portions of a scene to a horizontal surface. Mr. Jenison travels to Yorkshire, England, to show his new device to Mr. Hockney, who seems impressed, noting that every painting is document, in a way, of its own making.</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Jenison, whose sincerity and determination are at the movie’s core, sets out to make a copy of Vermeer’s “</w:t>
      </w:r>
      <w:hyperlink r:id="rId1069" w:history="1">
        <w:r>
          <w:rPr>
            <w:rFonts w:ascii="arial" w:eastAsia="arial" w:hAnsi="arial" w:cs="arial"/>
            <w:b w:val="0"/>
            <w:i/>
            <w:strike w:val="0"/>
            <w:noProof w:val="0"/>
            <w:color w:val="0077CC"/>
            <w:position w:val="0"/>
            <w:sz w:val="20"/>
            <w:u w:val="single"/>
            <w:vertAlign w:val="baseline"/>
          </w:rPr>
          <w:t>The Music Lesson</w:t>
        </w:r>
      </w:hyperlink>
      <w:r>
        <w:rPr>
          <w:rFonts w:ascii="arial" w:eastAsia="arial" w:hAnsi="arial" w:cs="arial"/>
          <w:b w:val="0"/>
          <w:i w:val="0"/>
          <w:strike w:val="0"/>
          <w:noProof w:val="0"/>
          <w:color w:val="000000"/>
          <w:position w:val="0"/>
          <w:sz w:val="20"/>
          <w:u w:val="none"/>
          <w:vertAlign w:val="baseline"/>
        </w:rPr>
        <w:t>,” part of Queen Elizabeth’s Royal Collection. (Buckingham Palace allows him to look at it for 30 minutes.) This involves a lot of starting from scratch and includes creating a set identical in size, light source and furnishings to the room in Delft where Vermeer painted most of his works. Mr. Jenison also had period garments made for the two people in the painting (he used a male model and his daughter) and ground his own pigments. These challenges are followed by 120 days of painstaking work using his lens-mirror combination and a very small brush. The process is clearly an ordeal for hand, back and eye.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looks like a Vermeer from a distance but is quite uneven closer in. A white ceramic pitcher has a nice Vermeerish glow; the woman’s intricate coif looks like unskilled paint by numbers. Of course, there is no chance to compare the fruit of Mr. Jenison’s labors next to the real thing, but he takes it to Mr. Hockney, who says only, with gentle tact, that Mr. Jenison has made a document.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course, is that Mr. Jenison may have discovered Vermeer’s secret tool, but he completely lacks Vermeer’s touch. On the voice-over, Mr. Jillette crows, “Tim has made a Vermeer!” Mr. Jenison is considerably more modest. It is hard not to admire his perseverance and hard work. But it is also impossible to ignore that the joys and rewards of looking, so evident in “Mr. Turner” and “National Gallery,” as well as in Mr. Hockney’s work, turn to drudgery in “Tim’s Vermeer.”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plays the British painter J. M. W. Turner in Mike Leigh’s film “Mr. Turner.” (PHOTOGRAPH BY Sony Pictures Classics FOR THE NEW YORK TIMES)</w:t>
      </w: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6"/>
        <w:keepNext w:val="0"/>
        <w:numPr>
          <w:numId w:val="1"/>
        </w:numPr>
        <w:spacing w:before="240" w:after="0" w:line="260" w:lineRule="atLeast"/>
        <w:ind w:right="0"/>
        <w:jc w:val="both"/>
      </w:pPr>
      <w:hyperlink r:id="rId1070" w:history="1">
        <w:r>
          <w:rPr>
            <w:rFonts w:ascii="arial" w:eastAsia="arial" w:hAnsi="arial" w:cs="arial"/>
            <w:b w:val="0"/>
            <w:i/>
            <w:strike w:val="0"/>
            <w:color w:val="0077CC"/>
            <w:sz w:val="20"/>
            <w:u w:val="single"/>
            <w:vertAlign w:val="baseline"/>
          </w:rPr>
          <w:t>Communing With Mr. Turner</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126"/>
      </w:pPr>
    </w:p>
    <w:p>
      <w:pPr>
        <w:pStyle w:val="Normal126"/>
        <w:ind w:left="200"/>
        <w:sectPr>
          <w:type w:val="continuous"/>
          <w:pgMar w:top="840" w:right="1000" w:bottom="840" w:left="1000" w:header="400" w:footer="400"/>
          <w:pgNumType w:fmt="decimal"/>
          <w:cols w:space="720"/>
        </w:sectPr>
      </w:pPr>
      <w:r>
        <w:br/>
      </w:r>
      <w:r>
        <w:pict>
          <v:line id="_x0000_s1506"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71"/>
          <w:headerReference w:type="default" r:id="rId1072"/>
          <w:footerReference w:type="even" r:id="rId1073"/>
          <w:footerReference w:type="default" r:id="rId1074"/>
          <w:headerReference w:type="first" r:id="rId1075"/>
          <w:footerReference w:type="first" r:id="rId1076"/>
          <w:pgSz w:w="12240" w:h="15840"/>
          <w:pgMar w:top="840" w:right="1000" w:bottom="840" w:left="1000" w:header="400" w:footer="400"/>
          <w:pgNumType w:fmt="decimal"/>
          <w:cols w:space="720"/>
          <w:titlePg w:val="0"/>
        </w:sectPr>
      </w:pPr>
    </w:p>
    <w:p>
      <w:pPr>
        <w:pStyle w:val="Normal127"/>
      </w:pPr>
    </w:p>
    <w:p>
      <w:pPr>
        <w:pStyle w:val="Normal127"/>
      </w:pPr>
      <w:r>
        <w:pict>
          <v:shape id="_x0000_i1507" type="#_x0000_t75" alt="LexisNexis®" style="width:147.75pt;height:30pt">
            <v:imagedata r:id="rId17" o:title=""/>
          </v:shape>
        </w:pict>
      </w:r>
      <w:r>
        <w:cr/>
      </w:r>
    </w:p>
    <w:p>
      <w:pPr>
        <w:pStyle w:val="Heading1125"/>
        <w:keepNext w:val="0"/>
        <w:spacing w:after="200" w:line="340" w:lineRule="atLeast"/>
        <w:ind w:left="0" w:right="0" w:firstLine="0"/>
        <w:jc w:val="center"/>
      </w:pPr>
      <w:hyperlink r:id="rId1077" w:history="1">
        <w:r>
          <w:rPr>
            <w:rFonts w:ascii="arial" w:eastAsia="arial" w:hAnsi="arial" w:cs="arial"/>
            <w:b/>
            <w:i/>
            <w:strike w:val="0"/>
            <w:color w:val="0077CC"/>
            <w:sz w:val="28"/>
            <w:u w:val="single"/>
            <w:vertAlign w:val="baseline"/>
          </w:rPr>
          <w:t>LET ME TAKE OFF MY TINFOIL HAT FOR A MOMENT - Correction Appended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2011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7"/>
        <w:keepNext w:val="0"/>
        <w:spacing w:after="0" w:line="240" w:lineRule="atLeast"/>
        <w:ind w:right="0"/>
        <w:jc w:val="both"/>
      </w:pPr>
      <w:bookmarkStart w:id="257" w:name="Bookmark_127"/>
      <w:bookmarkEnd w:id="257"/>
    </w:p>
    <w:p>
      <w:pPr>
        <w:pStyle w:val="Normal127"/>
        <w:keepNext w:val="0"/>
        <w:spacing w:after="0" w:line="260" w:lineRule="atLeast"/>
        <w:ind w:left="0" w:right="0" w:firstLine="0"/>
        <w:jc w:val="left"/>
      </w:pPr>
      <w:r>
        <w:br/>
      </w:r>
      <w:r>
        <w:pict>
          <v:shape id="_x0000_i1508"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11; FIRST</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Keller is executive editor of The New York Times.</w:t>
      </w:r>
    </w:p>
    <w:p>
      <w:pPr>
        <w:pStyle w:val="Normal127"/>
        <w:keepNext/>
        <w:spacing w:before="240" w:after="0" w:line="340" w:lineRule="atLeast"/>
        <w:ind w:left="0" w:right="0" w:firstLine="0"/>
        <w:jc w:val="left"/>
      </w:pPr>
      <w:bookmarkStart w:id="258" w:name="Body_125"/>
      <w:bookmarkEnd w:id="258"/>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9" style="position:absolute;z-index:25201766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Keller: Last night on the ''PBS NewsHour,'' they had a story about some Los Angeles Times reporters who uncovered corruption in a nearby, small city in California. The newspaper eventually received a Pulitzer Prize. That is what you can have if you will talk with me. Within one hour, I will convince you and your staff that Lee Oswald did not assassinate President Kennedy. Then, I will give you the evidence for the real killers, and how the cover up could be perpetrated. It is a great story, fully documented and supported with facts, many from the Warren Commission itself!!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e-mail landed a few weeks ago. Even if you are a card-carrying member of the reality-based community, even if you regard the liberal use of exclamation points as a symptom of emotional instability, there is a little voice, a very, very little voice, that whispers, in the few seconds before you push ''delete'': ''What if he's right? There's always been something fishy about that assassination. What if the e-mail I am reflexively sending to the trash file is the story of a lifetime?''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live along a continuum from doubt to faith. Wander far enough in the direction of faith and you reach the land of Nostradamus and of the Rapture (recently postponed). Wander too far in the other direction, past cynicism, through misanthropy, and you get to more or less the same zone of credulity: Osama bin Laden isn't dead, President Obama isn't American, global warming is a hoax.</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we have pivoted from one conspiracy theory (the plot to hide our president's foreign birth) to another (the plot to frame Dominique Strauss-Kahn, the French banker and Socialist candidate-in-waiting known by his monogram and for his predatory eye for women). More than half of the French people surveyed in the immediate aftermath of D.S.K.'s arrest told pollsters that he was set up. This belief was held by men and women, by the most educated and the least. Among Socialists -- whose ideology might suggest a little empathy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immigrant charging assault by a rich, powerful capitalist -- an astounding 70 percent believed their party darling was the real victim. People who would happily accept the label ''intellectual'' were quick to surmise that the scandal was somehow cooked up by President Nicolas Sarkozy (with the help of French-hating Americans) to bring down a rival on the left.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birther controversy might be written off as a fever of racial bigotry and right-wing paranoia. But the D.S.K. case was a useful reminder that evidently rational people, educated and skeptical, liberal or conservative, can fall for beliefs that seem far-fetched at best. Think of Gore Vidal nursing the idea that 9/11 was part of a Bush administration plot to justify oil-field conquest. Or consider that Vidal's nemesis on the right, the late William F. Buckley Jr., was once enticed by a theory that F.D.R. was complicit in Pearl Harbor. Oliver Stone, Michael Moore and Norman Mailer have all dabbled in dark intrigues, too.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Naomi Wolf, the author and feminist, who detected ominous ''geopolitics by blackmail'' in the coincidence that three antagonists of the establishment -- Eliot Spitzer, Julian Assange and Strauss-Kahn -- were sidelined by sex charges.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Strauss-Kahn is innocent or that he is guilty,'' she blogged the other day. ''It means that policy outcomes can be advanced nowadays, in a surveillance society, by exploiting or manipulating sex-crime charges, whether real or inflated.'' Hmm.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Hofstadter, whose writings long dominated the field of conspiracy studies, hypothesized that conspiratorial thinking -- what he called ''the paranoid style'' -- festered on the political margins and often contained an anti-intellectual streak. More recent scholarship by academics like Mark Fenster, Peter Knight and Robert Goldberg suggests that conspiracy theories do not come from a particular personality type, I.Q. stratum or dispossessed fringe; they erupt wherever unfathomable news collides with unshakable beliefs.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happened in France, argues Bernard-Henri Levy, the philosopher-pundit who has been a fierce defender of Strauss-Kahn. Levy says he does not believe his friend is the victim of a plot -- just an American rush to judgment -- but he thinks he understands why so many of his countrymen smell a conspiracy. ''People begin to believe in a plot, to model conspiracy theories, when they are staggered, literally staggered, clobbered by astonishment,'' he told 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then, there is a little birther in all of us. Fenster, a law professor and author of ''Conspiracy Theories: Secrecy and Power in American Culture,'' says a sense of conspiracy is ''almost an instinctive response to strange events.''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admit I was a little drawn to the D.S.K. plot at first,'' Fenster told me. ''Then I heard Nina Totenberg explain the case on NPR, and I was ashamed of myself.''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receptiveness to the outlandish is primed by the fact that we know of actual conspiracies. Watergate happened. Iran-contra happened. One reason so many in France are quick to suspect American perfidy is that the C.I.A. did, in fact, meddle in European affairs during the Cold War.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Suspicion hardens into full-blown conviction when people lose faith in authorities, says Knight, who edited ''Conspiracy Nation: The Politics of Paranoia in Postwar America.'' The present day, he told me, when Internet access has sparked a proliferation of competing, self-appointed authorities, is a particularly fertile time for conspiracy theorists, who might ask: '' 'Why would you believe The New York Times? Why do they have a monopoly on truth? Surely Twitter and WikiLeaks are just as trustworthy.'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added, ''As soon as you lose faith that the mainstream media are telling the truth, anything is believable.''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antidote to conspiratorial thinking is an abiding mistrust in the competence of big institutions. In American pop-culture thrillers, there is a lethal efficiency to whatever sinister organization is behind the evil doings. In my experience, governments, corporations and other powerful institutions are not usually that good at making things happen according to plan, let alone at keeping secrets.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lesson for those of us who are supposed to traffic in facts -- journalists, academics, policy makers -- is not to be too dismissive of those who hold beliefs that seem preposterous. There is, of course, a hard core for whom the very fact that The New York Times (or the 9/11 Commission or the Centers for Disease Control) is challenging their version of reality just confirms it. But evidence, laid out dispassionately, engaging without mocking, is still our best recourse.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it works. You may have missed it, but after President Obama released his birth certificate, polls showed that belief in the birther myth fell by half. As the Strauss-Kahn case makes its way through discovery and trial, the French suspicion of a setup will surely wane.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Knight speculates that doubters may find their cynicism stoked by news that President Sarkozy's wife is pregnant with their first child, just in time for the presidential campaign.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Bruni pregnant?'' Knight mused. ''Now that is just too convenient.''</w:t>
      </w:r>
    </w:p>
    <w:p>
      <w:pPr>
        <w:pStyle w:val="Normal127"/>
        <w:keepNext w:val="0"/>
        <w:spacing w:before="240" w:after="0" w:line="260" w:lineRule="atLeast"/>
        <w:ind w:left="0" w:right="0" w:firstLine="0"/>
        <w:jc w:val="left"/>
      </w:pPr>
      <w:r>
        <w:br/>
      </w:r>
      <w:hyperlink r:id="rId1078" w:history="1">
        <w:r>
          <w:rPr>
            <w:rFonts w:ascii="arial" w:eastAsia="arial" w:hAnsi="arial" w:cs="arial"/>
            <w:b w:val="0"/>
            <w:i/>
            <w:strike w:val="0"/>
            <w:color w:val="0077CC"/>
            <w:sz w:val="20"/>
            <w:u w:val="single"/>
            <w:vertAlign w:val="baseline"/>
          </w:rPr>
          <w:t>http://www.nytimes.com</w:t>
        </w:r>
      </w:hyperlink>
    </w:p>
    <w:p>
      <w:pPr>
        <w:pStyle w:val="Normal127"/>
        <w:keepNext/>
        <w:spacing w:before="240" w:after="0" w:line="340" w:lineRule="atLeast"/>
        <w:ind w:left="0" w:right="0" w:firstLine="0"/>
        <w:jc w:val="left"/>
      </w:pPr>
      <w:bookmarkStart w:id="259" w:name="Correction_4"/>
      <w:bookmarkEnd w:id="259"/>
      <w:r>
        <w:rPr>
          <w:rFonts w:ascii="arial" w:eastAsia="arial" w:hAnsi="arial" w:cs="arial"/>
          <w:b/>
          <w:i w:val="0"/>
          <w:strike w:val="0"/>
          <w:noProof w:val="0"/>
          <w:color w:val="000000"/>
          <w:position w:val="0"/>
          <w:sz w:val="28"/>
          <w:u w:val="none"/>
          <w:vertAlign w:val="baseline"/>
        </w:rPr>
        <w:t>Correction</w:t>
      </w:r>
    </w:p>
    <w:p>
      <w:pPr>
        <w:pStyle w:val="Normal127"/>
        <w:spacing w:line="60" w:lineRule="exact"/>
      </w:pPr>
      <w:r>
        <w:pict>
          <v:line id="_x0000_s1510" style="position:absolute;z-index:2520186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essay this weekend on Page 11, about crackpot conspiracy theories, misspells the given name of the French president. It is Nicolas Sarkozy, not Nicholas.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5, 2011</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11" style="position:absolute;z-index:25201971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JAMES JOYCE)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2011</w:t>
      </w:r>
    </w:p>
    <w:p>
      <w:pPr>
        <w:pStyle w:val="Normal127"/>
      </w:pPr>
    </w:p>
    <w:p>
      <w:pPr>
        <w:pStyle w:val="Normal127"/>
        <w:ind w:left="200"/>
        <w:sectPr>
          <w:type w:val="continuous"/>
          <w:pgMar w:top="840" w:right="1000" w:bottom="840" w:left="1000" w:header="400" w:footer="400"/>
          <w:pgNumType w:fmt="decimal"/>
          <w:cols w:space="720"/>
        </w:sectPr>
      </w:pPr>
      <w:r>
        <w:br/>
      </w:r>
      <w:r>
        <w:pict>
          <v:line id="_x0000_s1512"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28"/>
      </w:pPr>
    </w:p>
    <w:p>
      <w:pPr>
        <w:pStyle w:val="Normal128"/>
      </w:pPr>
      <w:r>
        <w:pict>
          <v:shape id="_x0000_i1513" type="#_x0000_t75" alt="LexisNexis®" style="width:147.75pt;height:30pt">
            <v:imagedata r:id="rId17" o:title=""/>
          </v:shape>
        </w:pict>
      </w:r>
      <w:r>
        <w:cr/>
      </w:r>
    </w:p>
    <w:p>
      <w:pPr>
        <w:pStyle w:val="Heading1126"/>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 xml:space="preserve">Blair and Archrival Are Now Seen Everywhere Together </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2005 Wednesday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8"/>
        <w:keepNext w:val="0"/>
        <w:spacing w:after="0" w:line="240" w:lineRule="atLeast"/>
        <w:ind w:right="0"/>
        <w:jc w:val="both"/>
      </w:pPr>
      <w:bookmarkStart w:id="260" w:name="Bookmark_128"/>
      <w:bookmarkEnd w:id="260"/>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COWELL</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April 12 </w:t>
      </w:r>
    </w:p>
    <w:p>
      <w:pPr>
        <w:pStyle w:val="Normal128"/>
        <w:keepNext/>
        <w:spacing w:before="240" w:after="0" w:line="340" w:lineRule="atLeast"/>
        <w:ind w:left="0" w:right="0" w:firstLine="0"/>
        <w:jc w:val="left"/>
      </w:pPr>
      <w:bookmarkStart w:id="261" w:name="Body_126"/>
      <w:bookmarkEnd w:id="261"/>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14" style="position:absolute;z-index:25202176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Cartoonists in rival newspapers depicted them as partners in a three-legged race, bound at the ankle. A columnist suggested the two men should henceforth be referred to by a single name -- Tony Brown. So keen were they to advertise their unity that they enlisted Anthony Minghella to make a brief, softly lighted movie.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stars were Prime Minister Tony Blair and the chancellor of the exchequer, Gordon Brown, the two most powerful figures in British politics, who only weeks ago were locked in a bitter and familiar political duel over Mr. Blair's readiness -- or reluctance -- to make way at some point for Mr. Brown.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they have become inseparable. It is, after all, election time, and Mr. Blair is seeking a third consecutive term for his Labor Party when Britons go to the polls on May 5. A split at the top might cost votes.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MG Rover, the last British-owned auto producer of any size, teetered toward collapse last week, the two men traveled together to Birmingham, where the company is based, to try to negotiate the terms of a rescue. Voters have seen them together visiting a glass-blowing factory and a plant making Airbus airplane wings, as well as at Labor Party news conferences.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Monday, came the movie from Mr. Minghella, whose films include ''The Talented Mr. Ripley,'' about a man who murders his friend and takes over his identity. This time, though, the theme was more harmonious.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difficulties, whatever the tensions -- and there are a few from time to time -- actually it's a partnership that works,'' Mr. Blair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working as a team,'' Mr. Brown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reviewers said it almost worked -- but only almost.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thing was carried off so brilliantly that many of us forgot for a few minutes that these two characters had been at each other's throats for the better part of the past eight years,'' Tom Utley wrote in a review in The Daily Telegraph.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for their togetherness, Mr. Blair said Monday, is that his party wants to put the economy at the center of its re-election campaign, and Mr. Gordon has been the architect of a remarkable eight-year run of growth, falling unemployment and low interest rates.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did people believe the movie's message?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best, Blair and Brown resemble a couple posing for a happy-family photo opportunity after one of the spouses has been caught canoodling with a hooker by a Sunday tabloid,'' said a review by Joe Joseph in The Times of London. ''At worst each betrays flashes of turning into Jack Nicholson in 'The Shining,' ready at the slightest provocation to break into each other's study with an ax, screeching, 'Here's Johnny.'''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 evidence that this feud fascinates the political elite more than many voters, but it has been woven into the Labor mythology that before the party came to office, Mr. Blair promised to hand over the prime ministership to Mr. Brown at some date. Mr. Brown has been trying to hold him to that reported promise ever since.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competition between them has some real consequences for who runs Britain. Indeed, before the most recent public thaw between the two, there was widespread speculation that Mr. Blair planned to demote Mr. Brown after the election.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friendliness in their seesawing relationship emerged only after Mr. Blair signaled last week that Mr. Brown would keep his job if Labor won the vote, as opinion polls forecast that it would.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the margin of victory. Some political analysts argue that the show of unity is intended to shield Mr. Blair against protest voting or abstentions by restive Labor supporters who want to weaken his position, returning him to power with a reduced majority and so accelerating a handoff to Mr. Brown.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has proved more popular with voters in some opinion surveys than Mr. Blair, whose credibility has been badly damaged by the accusation that he led Britain into the war in Iraq on false premises. Labor's position in opinion polls seemed to improve by several points once Mr. Brown began appearing at center stage with Mr. Blair.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idea of disaffected Laborites, particularly among the middle classes, voting against Mr. Blair for tactical reasons has infuriated some loyalists, including Peter Hain, a cabinet minister who argues that protest ballots could endanger the party's blue-collar supporters, like those in his constituency.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now a kind of dinner party critic who quaffs shiraz or chardonnay and just sneeringly says, ''You are no different from the Tories,''' Mr. Hain said in a newspaper interview last weekend. ''Most of the people in this category are pretty comfortably off; it's not going to be the end of the world if they get a Tory government.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like mine, this is a lifeline. It's not a luxury.''</w:t>
      </w:r>
    </w:p>
    <w:p>
      <w:pPr>
        <w:pStyle w:val="Normal128"/>
      </w:pPr>
    </w:p>
    <w:p>
      <w:pPr>
        <w:pStyle w:val="Normal128"/>
        <w:keepNext w:val="0"/>
        <w:spacing w:before="240" w:after="0" w:line="260" w:lineRule="atLeast"/>
        <w:ind w:left="0" w:right="0" w:firstLine="0"/>
        <w:jc w:val="left"/>
      </w:pPr>
      <w:r>
        <w:br/>
      </w:r>
      <w:hyperlink r:id="rId1086" w:history="1">
        <w:r>
          <w:rPr>
            <w:rFonts w:ascii="arial" w:eastAsia="arial" w:hAnsi="arial" w:cs="arial"/>
            <w:b w:val="0"/>
            <w:i/>
            <w:strike w:val="0"/>
            <w:color w:val="0077CC"/>
            <w:sz w:val="20"/>
            <w:u w:val="single"/>
            <w:vertAlign w:val="baseline"/>
          </w:rPr>
          <w:t>http://www.nytimes.com</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15" style="position:absolute;z-index:25202278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Prime Minister Tony Blair and Chancellor Gordon Brown at a news conference yesterday on their budget. (Photo by Graeme Robertson/Getty Images)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2005</w:t>
      </w:r>
    </w:p>
    <w:p>
      <w:pPr>
        <w:pStyle w:val="Normal128"/>
      </w:pPr>
    </w:p>
    <w:p>
      <w:pPr>
        <w:pStyle w:val="Normal128"/>
        <w:ind w:left="200"/>
        <w:sectPr>
          <w:type w:val="continuous"/>
          <w:pgMar w:top="840" w:right="1000" w:bottom="840" w:left="1000" w:header="400" w:footer="400"/>
          <w:pgNumType w:fmt="decimal"/>
          <w:cols w:space="720"/>
        </w:sectPr>
      </w:pPr>
      <w:r>
        <w:br/>
      </w:r>
      <w:r>
        <w:pict>
          <v:line id="_x0000_s1516"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29"/>
      </w:pPr>
    </w:p>
    <w:p>
      <w:pPr>
        <w:pStyle w:val="Normal129"/>
      </w:pPr>
      <w:r>
        <w:pict>
          <v:shape id="_x0000_i1517" type="#_x0000_t75" alt="LexisNexis®" style="width:147.75pt;height:30pt">
            <v:imagedata r:id="rId17" o:title=""/>
          </v:shape>
        </w:pict>
      </w:r>
      <w:r>
        <w:cr/>
      </w:r>
    </w:p>
    <w:p>
      <w:pPr>
        <w:pStyle w:val="Heading1127"/>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Habitats/Long Island City;</w:t>
        </w:r>
      </w:hyperlink>
      <w:r>
        <w:br/>
      </w:r>
      <w:hyperlink r:id="rId1094" w:history="1">
        <w:r>
          <w:rPr>
            <w:rFonts w:ascii="arial" w:eastAsia="arial" w:hAnsi="arial" w:cs="arial"/>
            <w:b/>
            <w:i/>
            <w:strike w:val="0"/>
            <w:color w:val="0077CC"/>
            <w:sz w:val="28"/>
            <w:u w:val="single"/>
            <w:vertAlign w:val="baseline"/>
          </w:rPr>
          <w:t>In the Shadow of the El</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1995, Sunday, Late Edition - Final</w:t>
      </w:r>
    </w:p>
    <w:p>
      <w:pPr>
        <w:pStyle w:val="Normal129"/>
        <w:keepNext w:val="0"/>
        <w:spacing w:after="0" w:line="240" w:lineRule="atLeast"/>
        <w:ind w:right="0"/>
        <w:jc w:val="both"/>
      </w:pPr>
      <w:bookmarkStart w:id="262" w:name="Bookmark_129"/>
      <w:bookmarkEnd w:id="262"/>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 </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 Section 9;  Page 6;  Column 1;  Real Estate Desk ; Column 1; </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TRACIE ROZHON </w:t>
      </w:r>
    </w:p>
    <w:p>
      <w:pPr>
        <w:pStyle w:val="Normal1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TRACIE ROZHON </w:t>
      </w:r>
    </w:p>
    <w:p>
      <w:pPr>
        <w:pStyle w:val="Normal129"/>
        <w:keepNext/>
        <w:spacing w:before="240" w:after="0" w:line="340" w:lineRule="atLeast"/>
        <w:ind w:left="0" w:right="0" w:firstLine="0"/>
        <w:jc w:val="left"/>
      </w:pPr>
      <w:bookmarkStart w:id="263" w:name="Body_127"/>
      <w:bookmarkEnd w:id="263"/>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8" style="position:absolute;z-index:25202483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Spooner, pencil stuck behind his ear, perched on the edge of the old stool in the parlor of the house he bought this summer in Long Island City, Queens, a late-19th-century rowhouse in the shadow of the Flushing line el. As he talked of his plans for the house, the sounds of workers downstairs ripping pieces of plywood with circular saws competed with the metallic rumbling of the trains overhead.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Spooner, who purchased his house at 44-69 23d Street from an estate for $100,000, the house is exactly what he was seeking. "It's a brownstone with a lot of landmark features, like the six fireplaces," he said. "It's equivalent to nice houses in Brooklyn Heights or on Manhattan's Central Park West -- without having to pay those prices.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where else could you get such a picturesque view of Manhattan?" he said jokingly, making a sweeping gesture toward the darkened street and the overhead tracks in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 said had recently been gentrified by young professionals from Manhattan. The block of rowhouses on 23d Street, between 45th Avenue and 44th Drive, is across the street from the Hunters Point Historic District.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Spooner, 40, knows a lot about real estate -- and about the picturesque. A graduate of the Trinity School on the West Side of Manhattan, he went on to study painting at the State University of New York at New Paltz. These days, he has put down his brushes and invests in real estate. Besides his new house, he owns three others, in Astoria, Queens, the Bronx and New Rochelle.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into the parlor floor here about a month after the July closing. Then he decided to work on the top floor first and rent it out. Right now, the top floor -- newly sheetrocked and taped, with new tile in the bathroom -- rents for $800 a month. The $800 "covers the mortgage, everything," Mr. Spooner said. A crew of five men is rehabilitating the ground floor, which he hopes to rent sometime in the spring.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2,200-square-foot, three-story house was originally priced at $139,000 because of its "as-is" condition, said the sales agent, Charles Sciberras, of Crest Haven Realty in Astoria.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Sciberras said that two weeks ago he sold a house down the block to two makeup artists for $170,000 -- that house didn't need as much work as Mr. Spooner's. He said both houses were originally built in the 1880's or 1890's -- before the No. 7 line el was constructed -- to house lawyers and judges from the Long Island City courthouse several blocks away.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new owner is roughing it. Part of the 12-foot ceiling is ripped out, and "half the place is furnished with stuff people were throwing away," Mr. Spooner said. He pointed to an inlaid sitar resting against the tiled fireplace surround. "Do you believe someone was throwing that out?," 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found fascinatingly tacky lamps with ceramic bases encrusted with colored crystals and topped off with giant shades that look like umbrellas. "I haven't decided about those," he said wryly. He said he wanted to put a 300-gallon aquarium on the long wall in the living room.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Spooner said that when he first looked at the building, the noise of the trains bothered him, but that he immediately started rationalizing. "I don't like this train but I like the building well enough that I can live with it," he said. "I grew up in the city -- in Harlem, around 116th Street -- and I'm used to the trains.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I was really interested in investing in Long Island City," he continued. "I figured I'd missed out on Brooklyn Heights, I'd missed out on Park Slope and well, I figured I'd better catch this."</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19" style="position:absolute;z-index:25202585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Craig Spooner at his Long Island City apartment house. (Ed Quinn for The New York Times)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1995</w:t>
      </w:r>
    </w:p>
    <w:p>
      <w:pPr>
        <w:pStyle w:val="Normal129"/>
      </w:pPr>
    </w:p>
    <w:p>
      <w:pPr>
        <w:pStyle w:val="Normal129"/>
        <w:ind w:left="200"/>
        <w:sectPr>
          <w:type w:val="continuous"/>
          <w:pgMar w:top="840" w:right="1000" w:bottom="840" w:left="1000" w:header="400" w:footer="400"/>
          <w:pgNumType w:fmt="decimal"/>
          <w:cols w:space="720"/>
        </w:sectPr>
      </w:pPr>
      <w:r>
        <w:br/>
      </w:r>
      <w:r>
        <w:pict>
          <v:line id="_x0000_s1520"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30"/>
      </w:pPr>
    </w:p>
    <w:p>
      <w:pPr>
        <w:pStyle w:val="Normal130"/>
      </w:pPr>
      <w:r>
        <w:pict>
          <v:shape id="_x0000_i1521" type="#_x0000_t75" alt="LexisNexis®" style="width:147.75pt;height:30pt">
            <v:imagedata r:id="rId17" o:title=""/>
          </v:shape>
        </w:pict>
      </w:r>
      <w:r>
        <w:cr/>
      </w:r>
    </w:p>
    <w:p>
      <w:pPr>
        <w:pStyle w:val="Heading1128"/>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Odd Jobs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1999, Sunday, Late Edition - Final</w:t>
      </w:r>
    </w:p>
    <w:p>
      <w:pPr>
        <w:pStyle w:val="Normal130"/>
        <w:keepNext w:val="0"/>
        <w:spacing w:after="0" w:line="240" w:lineRule="atLeast"/>
        <w:ind w:right="0"/>
        <w:jc w:val="both"/>
      </w:pPr>
      <w:bookmarkStart w:id="264" w:name="Bookmark_130"/>
      <w:bookmarkEnd w:id="264"/>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13; Column 1; Book Review Desk ; Column 1; ; Review</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Polk; </w:t>
      </w:r>
    </w:p>
    <w:p>
      <w:pPr>
        <w:pStyle w:val="Normal1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James Polk teaches literature at Marist College in Poughkeepsie, N.Y.</w:t>
      </w:r>
    </w:p>
    <w:p>
      <w:pPr>
        <w:pStyle w:val="Normal1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Polk;  James Polk teaches literature at Marist College in Poughkeepsie, N.Y.</w:t>
      </w:r>
    </w:p>
    <w:p>
      <w:pPr>
        <w:pStyle w:val="Normal130"/>
        <w:keepNext/>
        <w:spacing w:before="240" w:after="0" w:line="340" w:lineRule="atLeast"/>
        <w:ind w:left="0" w:right="0" w:firstLine="0"/>
        <w:jc w:val="left"/>
      </w:pPr>
      <w:bookmarkStart w:id="265" w:name="Body_128"/>
      <w:bookmarkEnd w:id="265"/>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22" style="position:absolute;z-index:25202790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QUIET ON THE ORIENT EXPRESS</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Magnus Mills.</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211 pp. New York:</w:t>
      </w:r>
    </w:p>
    <w:p>
      <w:pPr>
        <w:pStyle w:val="Normal1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Arcade Publishing. $23.95.</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only the English write books like this. The narrative unwinds slowly. The plot reveals itself in the most deliberate increments. Much is suggested, little explained. Hints of incipient drama along the way lead nowhere in particular. Characters who will eventually become pivotal drift in and out, making scant initial impact. There are strong inklings of an overriding daffiness. Not until the end are readers aware of just what has happened, and even then doubts linger.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Magnus Mills joined a special category of English writers with his first novel, "The Restraint of Beasts," an elaborately dark farce featuring two memorable Scottish louts, relentlessly vapid dialogue, miles of newly installed fencing and the accidental deaths of several humans and a dog. What sets that novel apart from others in the genre is that while Nancy Mitford, Stella Gibbons, E. F. Benson and the rest use the lower orders mainly as a satirical counterpoint to the foibles of society's upper crust, Mills (until recently employed as a London bus driver) concentrates on the nether world of contract laborers scrambling to make it through each tedious day. The result is a fine and funny novel that says some provocative things about class and work in the British Isles.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Quiet on the Orient Express," Mills revisits the struggles of the downtrodden. But this new novel is more a parable of entrapment in which devious occurrences force the unnamed narrator out of his dreamy passivity and into a bleak succession of odd jobs, a trap that gradually tightens its grip. Glorious plans to ride a motorbike through the Continent and then head off by train, eventually to India, are derailed at a campground in the Lake District where the young man's imaginings are foreshortened by an endless series of small tasks assigned to him by the quietly sinister Tommy Parker.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the campground, Mr. Parker has many chores to delegate. As summer wanes, it's time to spruce things up and make a few trivial repairs on the property. Perhaps the vacationing biker could delay his departure for a week or so and paint a gate? Once the narrator agrees, he is doomed.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gate, there is sawing to be done. Then boats to be repainted, a new mooring to be anchored in the lake, a jetty to be replanked, and on and on. He even helps Mr. Parker's nymphetish schoolgirl daughter, Gail, by first checking -- and later doing -- her homework. For a while, each task will be the last; after finishing it, the narrator fully intends to mount his motorbike and head off on his great adventure.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doesn't happen. His protestations grow weaker and weaker with each of Mr. Parker's polite requests, until finally he doesn't even bother to resist. After a short time, a pattern is established: "I suddenly realized I'd inadvertently become his servant." But the discovery changes nothing. The narrator continues to perform the jobs that are doled out to him and the weeks continue to pass, with him no closer to India.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soon reaches beyond the campground, and the erstwhile vacationer becomes a fixture in the community. He assumes the milk run of a man named Deakin, who disappears under unfortunate circumstances; he is enmeshed in pub politics as an on-again, off-again member of the darts team; he engages in an undeclared war with the local grocer over beans and biscuits; he keeps the secrets of his ancient helper, Mr. Pickthall; and he learns the truth about Mr. Parker's green paint and Bryan Webb's cardboard crown.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flat-out black humor of the first novel has been diluted here because this time Mills is after something a bit deeper. The seductive nature of the familiar and the way in which a longing for comfort can diminish life's challenges emerge as central themes. When the narrator realizes with pride that "I would be leaving my mark on the place," he has truly lost his 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security becomes the only end, Mills suggests, growth, imagination and adventure fall by the wayside. Perhaps this is the real curse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left"/>
      </w:pPr>
      <w:r>
        <w:br/>
      </w:r>
      <w:hyperlink r:id="rId1102" w:history="1">
        <w:r>
          <w:rPr>
            <w:rFonts w:ascii="arial" w:eastAsia="arial" w:hAnsi="arial" w:cs="arial"/>
            <w:b w:val="0"/>
            <w:i/>
            <w:strike w:val="0"/>
            <w:color w:val="0077CC"/>
            <w:sz w:val="20"/>
            <w:u w:val="single"/>
            <w:vertAlign w:val="baseline"/>
          </w:rPr>
          <w:t>http://www.nytimes.com</w:t>
        </w:r>
      </w:hyperlink>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1999</w:t>
      </w:r>
    </w:p>
    <w:p>
      <w:pPr>
        <w:pStyle w:val="Normal130"/>
      </w:pPr>
    </w:p>
    <w:p>
      <w:pPr>
        <w:pStyle w:val="Normal130"/>
        <w:ind w:left="200"/>
        <w:sectPr>
          <w:type w:val="continuous"/>
          <w:pgMar w:top="840" w:right="1000" w:bottom="840" w:left="1000" w:header="400" w:footer="400"/>
          <w:pgNumType w:fmt="decimal"/>
          <w:cols w:space="720"/>
        </w:sectPr>
      </w:pPr>
      <w:r>
        <w:br/>
      </w:r>
      <w:r>
        <w:pict>
          <v:line id="_x0000_s152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31"/>
      </w:pPr>
    </w:p>
    <w:p>
      <w:pPr>
        <w:pStyle w:val="Normal131"/>
      </w:pPr>
      <w:r>
        <w:pict>
          <v:shape id="_x0000_i1524" type="#_x0000_t75" alt="LexisNexis®" style="width:147.75pt;height:30pt">
            <v:imagedata r:id="rId17" o:title=""/>
          </v:shape>
        </w:pict>
      </w:r>
      <w:r>
        <w:cr/>
      </w:r>
    </w:p>
    <w:p>
      <w:pPr>
        <w:pStyle w:val="Heading1129"/>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China to Let 50 Slogans Bloom (a Bit, And Just 50)</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1999, Wednesday, Late Edition - Final</w:t>
      </w:r>
    </w:p>
    <w:p>
      <w:pPr>
        <w:pStyle w:val="Normal131"/>
        <w:keepNext w:val="0"/>
        <w:spacing w:after="0" w:line="240" w:lineRule="atLeast"/>
        <w:ind w:right="0"/>
        <w:jc w:val="both"/>
      </w:pPr>
      <w:bookmarkStart w:id="266" w:name="Bookmark_131"/>
      <w:bookmarkEnd w:id="266"/>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ERIK ECKHOLM </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ERIK ECKHOLM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 Sept. 14</w:t>
      </w:r>
    </w:p>
    <w:p>
      <w:pPr>
        <w:pStyle w:val="Normal131"/>
        <w:keepNext/>
        <w:spacing w:before="240" w:after="0" w:line="340" w:lineRule="atLeast"/>
        <w:ind w:left="0" w:right="0" w:firstLine="0"/>
        <w:jc w:val="left"/>
      </w:pPr>
      <w:bookmarkStart w:id="267" w:name="Body_129"/>
      <w:bookmarkEnd w:id="267"/>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5" style="position:absolute;z-index:25202995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any of the 1.3 billion people in China are having trouble imagining what to chant or inscribe for the nation's 50th birthday blowout on Oct. 1, the Communist Party issued a list of approved slogans today. Fifty of them, to be exact.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more than suggestions: they are literally the only messages allowed on posters, banners and the lips of celebrants as China marks the first half century of the People's Republic. On this carefully scripted occasion, freelance thought -- even in praise of the party, let alone to plea for, say, the repressed Falun Gong spiritual movement or the cause of Tibet -- is most definitely forbidden.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list, published this morning in the party newspaper People's Daily, the specially picked 500,000 people who will jam Tiananmen Square on the big day will need some rehearsing before they try any chants. The 50 slogans were crafted by the wordsmiths of the Propaganda Department to cover every current party theme. Terse or poetic they are not.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ranges from the bland ("Warmly celebrate the 50th anniversary of the founding of the People's Republic of China!") to the insipidly inspirational ("Unite as one, fear no difficulties, struggle hard, be persistent, dare to win!")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includes anachronistic nods to the past: "Rely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wholeheartedly!," a relic of the Mao era coined long before the Government began sloughing off redundant workers in state enterprises.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includes the truly contemporary, such as this sly mouthful adapted from the landmark party decision in 1997 to elevate the standing of private enterprise, known by the code phrase "diverse forms":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"Adhere to the basic economic system with public ownership dominant and diverse forms of ownership developing side by side, and 'to each according to his work' as the main distribution form and with other forms as well!"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slogans are retained from the post-1978 Deng Xiaoping era of economic opening and market reforms, a process still unfolding.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the primary slogan of recent years included: "Hold high the great banner of Deng Xiaoping Theory and put forward the cause of building socialism with Chinese characteristics into the 21st century!" But there is also Deng's own crucial if oblique call for shedding Maoist Thought: "Emancipate the mind, seek truth from facts and firmly promote reform and opening up!"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private meetings, paraders from various professions have been instructed on the particular slogans they should chant, sometimes (thankfully) abbreviated versions of those on the published list. Thus, teachers and students are expected to shout: "Value knowledge!" and "Reinvigorate the nation with science and technology!"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workers, stressing the modern side of things, will shout "Strengthen the legal system!" and "Serve the people wholeheartedly!"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of course, the obligatory "Rally closely around the Party Central Committee with Comrade Jiang Zemin at the core and work hard with one heart, greet the new century with new achievements!"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Jiang's own inspiring statements have their own entries, like "Stress theoretical study, political awareness and good conduct!" -- the theme of the "three stresses" rectification campaign this summer inflicted on cadres in their workplaces.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"Long Live Chairman Mao!" although his "Thought" remains enshrined in a slogan along with those of Marx, Lenin and Deng.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dated as some of the slogans seem, they are indicative of current preoccupations at the top. Likewise, the slogans of earlier anniversaries practically tell the story of the half century.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the first anniversary, slogans were punchier and included: "Liberate Taiwan!," Liberate Tibet!," "Fight the American Imperialist Invasion of Korea!," "Long Live Chairman Mao!" and "Long Live the Leader of the World's People: Stalin!"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1955: "Resolutely purge all counterrevolutionaries!"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1959, shortly before the rupture with the Soviet Union: "Long live the unbridled friendship between the Chinese and Soviet people!" And reflecting Mao's disastrous Great Leap Forward there was, "Strive to complete and surpass the production responsibility of 12 million tons of steel!" and "Long live the people's communes!"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1965, the festivities included: "Vietnam must win, America must lose!" And through the poisonous decade that followed, until Mao's death in 1976, common slogans were "Long live the victory of the Great Proletarian Cultural Revolution!" and "Long live Mao Zedong Thought."</w:t>
      </w:r>
    </w:p>
    <w:p>
      <w:pPr>
        <w:pStyle w:val="Normal131"/>
        <w:keepNext w:val="0"/>
        <w:spacing w:before="240" w:after="0" w:line="260" w:lineRule="atLeast"/>
        <w:ind w:left="0" w:right="0" w:firstLine="0"/>
        <w:jc w:val="left"/>
      </w:pPr>
      <w:r>
        <w:br/>
      </w:r>
      <w:hyperlink r:id="rId1110" w:history="1">
        <w:r>
          <w:rPr>
            <w:rFonts w:ascii="arial" w:eastAsia="arial" w:hAnsi="arial" w:cs="arial"/>
            <w:b w:val="0"/>
            <w:i/>
            <w:strike w:val="0"/>
            <w:color w:val="0077CC"/>
            <w:sz w:val="20"/>
            <w:u w:val="single"/>
            <w:vertAlign w:val="baseline"/>
          </w:rPr>
          <w:t>http://www.nytimes.com</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1999</w:t>
      </w:r>
    </w:p>
    <w:p>
      <w:pPr>
        <w:pStyle w:val="Normal131"/>
      </w:pPr>
    </w:p>
    <w:p>
      <w:pPr>
        <w:pStyle w:val="Normal131"/>
        <w:ind w:left="200"/>
        <w:sectPr>
          <w:type w:val="continuous"/>
          <w:pgMar w:top="840" w:right="1000" w:bottom="840" w:left="1000" w:header="400" w:footer="400"/>
          <w:pgNumType w:fmt="decimal"/>
          <w:cols w:space="720"/>
        </w:sectPr>
      </w:pPr>
      <w:r>
        <w:br/>
      </w:r>
      <w:r>
        <w:pict>
          <v:line id="_x0000_s1526"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32"/>
      </w:pPr>
    </w:p>
    <w:p>
      <w:pPr>
        <w:pStyle w:val="Normal132"/>
      </w:pPr>
      <w:r>
        <w:pict>
          <v:shape id="_x0000_i1527" type="#_x0000_t75" alt="LexisNexis®" style="width:147.75pt;height:30pt">
            <v:imagedata r:id="rId17" o:title=""/>
          </v:shape>
        </w:pict>
      </w:r>
      <w:r>
        <w:cr/>
      </w:r>
    </w:p>
    <w:p>
      <w:pPr>
        <w:pStyle w:val="Heading1130"/>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 xml:space="preserve">How the City Pays for State's Sins </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2002 Saturday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2"/>
        <w:keepNext w:val="0"/>
        <w:spacing w:after="0" w:line="240" w:lineRule="atLeast"/>
        <w:ind w:right="0"/>
        <w:jc w:val="both"/>
      </w:pPr>
      <w:bookmarkStart w:id="268" w:name="Bookmark_132"/>
      <w:bookmarkEnd w:id="268"/>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19</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White;  Andrew White is director of the Center for New York City Affairs at New School University.</w:t>
      </w:r>
    </w:p>
    <w:p>
      <w:pPr>
        <w:pStyle w:val="Normal132"/>
        <w:keepNext/>
        <w:spacing w:before="240" w:after="0" w:line="340" w:lineRule="atLeast"/>
        <w:ind w:left="0" w:right="0" w:firstLine="0"/>
        <w:jc w:val="left"/>
      </w:pPr>
      <w:bookmarkStart w:id="269" w:name="Body_130"/>
      <w:bookmarkEnd w:id="269"/>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8" style="position:absolute;z-index:25203200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 offices turnover was almost nil in this week's elections. Gov. George E. Pataki and all but three incumbent members of the state legislature won re-election.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consequences of New York's immovable political system, which trades budget fairness for political benefits, is the fiscal crisis in New York City and other counties across the state. These deficits are not simply the result of a cyclical (and thus predictable) economic downturn. They stem from decisions made in Albany on tax cuts, public-sector pensions, Medicaid expansion and more, which shift costs to local governments.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tax cuts Mr. Pataki has signed since 1994, state revenues will be $14.4 billion lower this year than they would have been otherwise, according to the Fiscal Policy Institute. More than a dozen other cuts are slated to take effect in 2003. New York once ranked near the top nationally in terms of the state's tax burden on personal income. No longer: it is now among the bottom 20 states.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bait and switch. When state and local taxes are combined, New York still ranks at the top in terms of taxes as a percentage of personal income. As state taxes are slashed, local taxes grow.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used to be this way. Fifteen years ago, state and local governments shared the cost of public services in the state, with help from Washington. (The federal government pays for about 10 percent of New York City's budget, mostly for social services.) Back in the 1980's, the state-local tax burden was split evenly. Today, localities cover nearly 10 percent more of these costs than the state. As Albany has shared less revenue, state mandates have driven local spending increases.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conservatives holler that profligate local governments must show more restraint. But local governments don't have much room. Of New York City's $42 billion budget, for example, Mayor Michael R. Bloomberg and the City Council have direct control over only about $15 billion. The rest is inaccessible -- thanks to federal and state mandates, pensions and debt payments.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deficit of $5 billion or more, the city's budget decisions will inevitably hurt low-income mothers, teens in foster care, parents in Family Court and others who rely on social programs but never vote in large enough numbers to gain the favor of Albany dealmakers. Meanwhile, some politically connected unions have won substantial pension deals in recent years from Albany. In 1999, for example, Mr. Pataki, with the help of the legislature, circumvented New York City's collective bargaining process and signed into law new pension benefits for jail guards worth $100 million annually. City taxpayers will foot the bill.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has little power to defend itself from Albany's manipulations. Consider Medicaid, the health insurance program for low-income people and the single greatest state mandate. While the federal government funds half the cost of Medicaid, and the state covers about one-third of the city's costs, City Hall must pay the rest. This year, city taxpayers will spend $3.7 billion on Medicaid, according to the City Council, up from $2.5 billion in 1998.</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rise in Medicaid spending is driven in part by rising health-care and nursing-home costs. But it is also the result of recent Albany political deals: the extension of subsidized health insurance to hundreds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 much-needed hike in salaries for some low-wage health care workers and higher reimbursement rates for hospitals. These initiatives won the governor critical electoral support from the state's powerful health care workers union, as well as from the medical establishment.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substance of the deals that is the problem. These workers deserve more pay and better benefits. It's that Albany refused to postpone tax cuts to cover the $260 million bill city taxpayers will have to absorb between now and 2005.</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reasons why New York City mayors tend to dislike New York governors. The repeal of the commuter tax in 1999, for example, opened up a recurring $360 million city budget hole. Last year Albany eliminated the 23-year-old stock transfer incentive fund, costing the city $114 million annually.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and most members of the state legislature will cut taxes and shift costs whenever they can. But their political opportunism has a cost. In New York City that cost may well be service cuts, rising indebtedness and a soul-crushing squeeze for a city that spent 10 long years climbing out of its last crisis-driven nightmare. </w:t>
      </w:r>
    </w:p>
    <w:p>
      <w:pPr>
        <w:pStyle w:val="Normal132"/>
        <w:keepNext w:val="0"/>
        <w:spacing w:before="240" w:after="0" w:line="260" w:lineRule="atLeast"/>
        <w:ind w:left="0" w:right="0" w:firstLine="0"/>
        <w:jc w:val="left"/>
      </w:pPr>
      <w:r>
        <w:br/>
      </w:r>
      <w:hyperlink r:id="rId1118" w:history="1">
        <w:r>
          <w:rPr>
            <w:rFonts w:ascii="arial" w:eastAsia="arial" w:hAnsi="arial" w:cs="arial"/>
            <w:b w:val="0"/>
            <w:i/>
            <w:strike w:val="0"/>
            <w:color w:val="0077CC"/>
            <w:sz w:val="20"/>
            <w:u w:val="single"/>
            <w:vertAlign w:val="baseline"/>
          </w:rPr>
          <w:t>http://www.nytimes.com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2002</w:t>
      </w:r>
    </w:p>
    <w:p>
      <w:pPr>
        <w:pStyle w:val="Normal132"/>
      </w:pPr>
    </w:p>
    <w:p>
      <w:pPr>
        <w:pStyle w:val="Normal132"/>
        <w:ind w:left="200"/>
        <w:sectPr>
          <w:type w:val="continuous"/>
          <w:pgMar w:top="840" w:right="1000" w:bottom="840" w:left="1000" w:header="400" w:footer="400"/>
          <w:pgNumType w:fmt="decimal"/>
          <w:cols w:space="720"/>
        </w:sectPr>
      </w:pPr>
      <w:r>
        <w:br/>
      </w:r>
      <w:r>
        <w:pict>
          <v:line id="_x0000_s1529"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33"/>
      </w:pPr>
    </w:p>
    <w:p>
      <w:pPr>
        <w:pStyle w:val="Normal133"/>
      </w:pPr>
      <w:r>
        <w:pict>
          <v:shape id="_x0000_i1530" type="#_x0000_t75" alt="LexisNexis®" style="width:147.75pt;height:30pt">
            <v:imagedata r:id="rId17" o:title=""/>
          </v:shape>
        </w:pict>
      </w:r>
      <w:r>
        <w:cr/>
      </w:r>
    </w:p>
    <w:p>
      <w:pPr>
        <w:pStyle w:val="Heading1131"/>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First Lady Tops Opening Night For Democrats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2012 Wednesday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70" w:name="Bookmark_133"/>
      <w:bookmarkEnd w:id="270"/>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w:t>
      </w:r>
    </w:p>
    <w:p>
      <w:pPr>
        <w:pStyle w:val="Normal133"/>
        <w:keepNext/>
        <w:spacing w:before="240" w:after="0" w:line="340" w:lineRule="atLeast"/>
        <w:ind w:left="0" w:right="0" w:firstLine="0"/>
        <w:jc w:val="left"/>
      </w:pPr>
      <w:bookmarkStart w:id="271" w:name="Body_131"/>
      <w:bookmarkEnd w:id="271"/>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31" style="position:absolute;z-index:25203404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Democrats opened their convention here on Tuesday night with a parade of officials telling voters that Mitt Romney does not get it and with a rousing speech from Michelle Obama making the case that President Obama does.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roster of Democratic promoters spent the first hours detailing a political indictment of Mr. Romney, blistering him as being out of touch with the middle class and intent on taking the country back to the policies that caused the economy's problems.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attraction of the evening was the appearance of Mr. Obama's lead character witness: the first lady, who, wearing a pink-and-gold-speckled sleeveless dress, was greeted with chants of ''Four more years!'' from the excited arena, to which she responded: ''With your help.''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knows what it means when a family struggles,'' she said in remarks that electrified the party faithful in the Time Warner Cable Arena and were broadcast nationally by the television networks. ''He knows what it means to want something more for your kids and grandkids. Barack knows the American dream because he's lived it, and he wants everyone in this country to have that same opportunity, no matter who we are, or where we're from, or what we look like, or who we love.''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of partisan sniping, Washington gridlock and continued economic challenges may have dulled the luster of the man this party nominated four years ago. But Mrs. Obama sought to remind his 2008 voters that the same person they supported then is underneath the tarnish she sought to buff away.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was meant to lay the foundation for a convention program devised to remind wavering working- and middle-class voters -- the same ones Mr. Romney is working so hard to woo away -- what they liked about the president when they supported him four years ago, and how his own humbler roots have helped inspire his policies to help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when you've worked hard, and done well, and walked through that doorway of opportunity, you do not slam it shut behind you,'' Mrs. Obama said, her impassioned delivery drawing the crowd to its feet as it waved red, white and blue ''Michelle'' placards. ''You reach back, and you give other folks the same chances that helped you succeed.''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few times Mrs. Obama came close to even a subtle reference to the very direct argument being made against her husband's opponent here. She argued that Mr. Obama's experience as president had taught him that ''no amount of data or numbers will get you the right answer.'' Her portrait of her husband was the inverse of the one that other Democrats have sketched of Mr. Romney, who former Gov. Ted Strickland of Ohio said viewed the ''American worker'' as ''just numbers on a spreadsheet.''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with whom she was ''so young, so in love, and so in debt,'' Mrs. Obama said, her husband believes ''success isn't about how much money you make. It's about the difference you make in people's lives.''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Obama's was almost the only voice lacking an explicit anti-Romney edge, conveying a personal tone and touch after speeches that were personal in a different way when it came to the president's opponent. As the other speakers undertook a program that amounted to a thundering response to the Republican convention last week in Tampa, Fla., they went after Mr. Romney on just about every conceivable issue.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keynote speaker, Mayor Julián Castro of San Antonio, offered the overarching argument against Mr. Romney and his running mate, Representative Paul D. Ryan of Wisconson.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theory has been tested. It failed. Our economy failed,'' Mr. Castro said in what seemed to be the second-most rousing speech of the night for the Democratic audience. ''The middle class paid the price. Your family paid the price. Mitt Romney just doesn't get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what has at times been a tentative approach to promoting the health care law, perhaps Mr. Obama's signature legislation, the program included a full-throated defense of the overhaul and the Supreme Court's decision to uphold 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Arizona woman, Stacey Lihn, took the stage with her toddler, Zoe, who has a congenital heart disease, and said her daughter's health insurance would run out if Mr. Romney won and followed through with his promise to get Mr. Obama's health care law repealed. ''But we're also scared,'' she said. ''Governor Romney repealing health care reform is something we worry about literally every 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even got the spirit of Senator Edward M. Kennedy of Massachusetts into the act in a tribute video. It showed Mr. Kennedy in his 1994 debate with Mr. Romney during their Senate race, mocking Mr. Romney for his shifting position on abortion rights and calling him ''multiple choice.''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never addressed the disappointment of many wavering Obama voters in the president's handling of the economy, as Republicans will note. But the speakers pounded Mr. Romney on immigration, on health care, on Medicare, on foreign policy, on the 2009 auto bailout and on his tax policies, which they said would benefit the rich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cause the kind of economic damage that they said Mr. Obama had worked to undo.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wealth was given full attention, with Gov. Martin O'Malley of Maryland referring to the Swiss bank account Mr. Romney no longer has by saying: ''Swiss bank accounts don't put cops on the beat or teachers in our classrooms. Swiss bank accounts never created American jobs.''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concerned about alienating voters with too much negativity, Mr. Obama's strategists were careful to ensure that speakers always included a positive element about Mr. Obama.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is walking away from us,'' Representative Nydia M. Velázquez of New York said. ''He walks with people who disrespect us and people who divide us and people who do not believe that the American dream means all of us. President Obama has walked with us for the last 12 years -- in good times and in tough times -- and right now we are going to walk with the president to the polls and onward to victory.''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the need to address a sometimes deflated group of liberal, grass-roots supporters, speakers stressed core party social issues like abortion rights and the president's support for gay marriage.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Democratic women in the House of Representatives came to the stage together -- led by Representative Nancy Pelosi of California, the minority leader -- to criticize Republican moves against the so-called Lilly Ledbetter Fair Pay Act, which would make it easier for women to press discrimination cases, and various elements of the president's health care overhaul, including its coverage of contraception.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Cory A. Booker of Newark gave a speech introducing the party platform and its first-ever declaration of support for same-sex marriage,'' the delegates broke into a standing ovation and cheers of ''Cory!'' and ''U.S.A.!''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you are, no matter what color or creed, no matter how you choose to pray or who you choose to love,'' Mr. Booker shouted, ''if you are a citizen of the United States of America, you should be able to find a job that pays, you should be able to afford health care for your family, you should be able to retire with dignity and respect, and you should be able to give your children the kind of education that allows them to dream even bigger, to go ever farther and accomplish more than you could ever imagine.''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Obama said at the convention on Tuesday night that President Obama ''knows what it means when a family struggles.'' (PHOTOGRAPH BY DOUG MILLS/THE NEW YORK TIMES) (A1); Left, Democratic convention crowd members with themed placards during a speech Tuesday night by Gov. Martin O'Malley of Maryland; right, former Representative Patrick J. Kennedy, holding his baby, during a tribute to his father, Edward M. Kennedy. (PHOTOGRAPHS BY JOSH HANER/THE NEW YORK TIMES; DOUG MILLS/THE NEW YORK TIMES) (A13)</w:t>
      </w:r>
    </w:p>
    <w:p>
      <w:pPr>
        <w:pStyle w:val="Normal133"/>
        <w:keepNext w:val="0"/>
        <w:spacing w:before="240" w:after="0" w:line="260" w:lineRule="atLeast"/>
        <w:ind w:left="0" w:right="0" w:firstLine="0"/>
        <w:jc w:val="left"/>
      </w:pPr>
      <w:r>
        <w:br/>
      </w:r>
      <w:hyperlink r:id="rId1126" w:history="1">
        <w:r>
          <w:rPr>
            <w:rFonts w:ascii="arial" w:eastAsia="arial" w:hAnsi="arial" w:cs="arial"/>
            <w:b w:val="0"/>
            <w:i/>
            <w:strike w:val="0"/>
            <w:color w:val="0077CC"/>
            <w:sz w:val="20"/>
            <w:u w:val="single"/>
            <w:vertAlign w:val="baseline"/>
          </w:rPr>
          <w:t>http://www.nytimes.com/2012/09/05/us/politics/michelle-obama-speaks-as-democratic-convention-begins.html</w:t>
        </w:r>
      </w:hyperlink>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2012</w:t>
      </w:r>
    </w:p>
    <w:p>
      <w:pPr>
        <w:pStyle w:val="Normal133"/>
      </w:pPr>
    </w:p>
    <w:p>
      <w:pPr>
        <w:pStyle w:val="Normal133"/>
        <w:ind w:left="200"/>
        <w:sectPr>
          <w:type w:val="continuous"/>
          <w:pgMar w:top="840" w:right="1000" w:bottom="840" w:left="1000" w:header="400" w:footer="400"/>
          <w:pgNumType w:fmt="decimal"/>
          <w:cols w:space="720"/>
        </w:sectPr>
      </w:pPr>
      <w:r>
        <w:br/>
      </w:r>
      <w:r>
        <w:pict>
          <v:line id="_x0000_s1532"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34"/>
      </w:pPr>
    </w:p>
    <w:p>
      <w:pPr>
        <w:pStyle w:val="Normal134"/>
      </w:pPr>
      <w:r>
        <w:pict>
          <v:shape id="_x0000_i1533" type="#_x0000_t75" alt="LexisNexis®" style="width:147.75pt;height:30pt">
            <v:imagedata r:id="rId17" o:title=""/>
          </v:shape>
        </w:pict>
      </w:r>
      <w:r>
        <w:cr/>
      </w:r>
    </w:p>
    <w:p>
      <w:pPr>
        <w:pStyle w:val="Heading1132"/>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TV: Satire of Ad World From Britain on A&amp;E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1987, Monday, Late City Final Edition</w:t>
      </w:r>
    </w:p>
    <w:p>
      <w:pPr>
        <w:pStyle w:val="Normal134"/>
        <w:keepNext w:val="0"/>
        <w:spacing w:after="0" w:line="240" w:lineRule="atLeast"/>
        <w:ind w:right="0"/>
        <w:jc w:val="both"/>
      </w:pPr>
      <w:bookmarkStart w:id="272" w:name="Bookmark_134"/>
      <w:bookmarkEnd w:id="272"/>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38, Column 1; Cultural Desk; Review</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34"/>
        <w:keepNext/>
        <w:spacing w:before="240" w:after="0" w:line="340" w:lineRule="atLeast"/>
        <w:ind w:left="0" w:right="0" w:firstLine="0"/>
        <w:jc w:val="left"/>
      </w:pPr>
      <w:bookmarkStart w:id="273" w:name="Body_132"/>
      <w:bookmarkEnd w:id="273"/>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4" style="position:absolute;z-index:25203609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a contingent of terribly modish advertising-agency executives, the rather staid brewery official has just listened to a proposal for an ad campaign that would humorously link one of his products to the Titanic. Gently offering the ''tiniest of quibbles,'' he wonders just ''how prudent it is to couple a disaster of such major proportions to our little bottle of lager.'' An ad executive quickly explains, ''We're talking of the 18-to-24 market; for them, the sinking of the Titanic is little more than a bad joke.''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obviously, at the very heart of the advertising business. The vehicle is a British made-for-television movie called ''Honest, Decent and True,'' which can be seen on cable on the Arts &amp; Entertainment Network at 8 this evening. The film is described as a satire. In fact, it seems to have the kind of authenticity normally associated with cinema verite. The director is Les Blair who, a news release notes, worked as an advertising copywriter before turning to theater and film.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creative director of this particular ad agency is Mike (Derrick O'Connor), formerly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hippie and now, 20 years later, well off, sinking into alcoholism, terminating a second marriage and struggling, not too successfully, to understand the uncommitted younger generation. Mike talks with wonder and envy of his 14-year-old son ''going through half the female population in Europe.''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agency, while his partner Davina (Juliette Mole) looks increasingly worried, Mike does his best to discipline an odd lot of sulking employees. Alun (Adrian Edmondson) is cynical and charmingly irresponsible, still managing to keep secret his 10-year homosexual affair with Derek (Gary Oldman), a serious but confused artist. Moonee (Richard E. Grant) is into Japanese religious rituals as he searches for ''inner peace'' and continuing sexual seductions with his stir-fried dinners. Graham (Tony Portacio) uses the ad game seriously as a tool for climbing the socioeconomic ladder. And Patsy (Yvonne French), the receptionist, is very practical about taking her pleasures with those who can provide them best.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and Graham Benson, the producer, have brought together a searingly convincing collection of characters; but the script of ''Honest, Decent and True'' realizes their potential only in scattered moments. The problem, apparently, is that the script is improvised to a large extent. The broad outlines were established by Mr. Blair. The actors then did the rest with dialogue and ideas of their own. The result too often slips into the kind of flatfooted predictability of an exercise in acting class.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parts, though, are delicious, even if somewhat unsettling. The dress-up and drug-up convulsions of the younger ''bleat generation'' are firmly snared in passing, almost as an afterthought. Not much hope is entertained for those few souls who might try to remain honest, decent and true. The brewery executive earnestly expounds on the ''insidious bulldozing of taste that advertising encourages,'' on the industry's uses of manipulation and intimidation. But the ambitious Davina is only bored and resentful. The artist Derek ends up being betrayed and abandoned. As for artists in general, Mike, the entrepreneur, is boozily contemptuous: ''What I do gets seen by more people than that lot put together.'' Welcome to the contemporary world of popularity contests and ratings. At its best, the film has a wonderfully therapeutic bite.</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35" style="position:absolute;z-index:25203712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Richard E. Grant in a scene from ''Honest, Decent and True''</w:t>
      </w:r>
    </w:p>
    <w:p>
      <w:pPr>
        <w:pStyle w:val="Normal134"/>
      </w:pPr>
    </w:p>
    <w:p>
      <w:pPr>
        <w:pStyle w:val="Normal134"/>
        <w:ind w:left="200"/>
        <w:sectPr>
          <w:type w:val="continuous"/>
          <w:pgMar w:top="840" w:right="1000" w:bottom="840" w:left="1000" w:header="400" w:footer="400"/>
          <w:pgNumType w:fmt="decimal"/>
          <w:cols w:space="720"/>
        </w:sectPr>
      </w:pPr>
      <w:r>
        <w:br/>
      </w:r>
      <w:r>
        <w:pict>
          <v:line id="_x0000_s1536"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35"/>
      </w:pPr>
    </w:p>
    <w:p>
      <w:pPr>
        <w:pStyle w:val="Normal135"/>
      </w:pPr>
      <w:r>
        <w:pict>
          <v:shape id="_x0000_i1537" type="#_x0000_t75" alt="LexisNexis®" style="width:147.75pt;height:30pt">
            <v:imagedata r:id="rId17" o:title=""/>
          </v:shape>
        </w:pict>
      </w:r>
      <w:r>
        <w:cr/>
      </w:r>
    </w:p>
    <w:p>
      <w:pPr>
        <w:pStyle w:val="Heading1133"/>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Plotlines? Brush Strokes Are Enough</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2015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5"/>
        <w:keepNext w:val="0"/>
        <w:spacing w:after="0" w:line="240" w:lineRule="atLeast"/>
        <w:ind w:right="0"/>
        <w:jc w:val="both"/>
      </w:pPr>
      <w:bookmarkStart w:id="274" w:name="Bookmark_135"/>
      <w:bookmarkEnd w:id="274"/>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23; CRITIC'S NOTEBOOK</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ROBERTA SMITH</w:t>
      </w:r>
    </w:p>
    <w:p>
      <w:pPr>
        <w:pStyle w:val="Normal135"/>
        <w:keepNext/>
        <w:spacing w:before="240" w:after="0" w:line="340" w:lineRule="atLeast"/>
        <w:ind w:left="0" w:right="0" w:firstLine="0"/>
        <w:jc w:val="left"/>
      </w:pPr>
      <w:bookmarkStart w:id="275" w:name="Body_133"/>
      <w:bookmarkEnd w:id="275"/>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8" style="position:absolute;z-index:25203916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be a sucker for movies about art and artists. It almost doesn't matter whether these films are good, bad or middling. Watching them is like watching sports or maybe a game show. You keep score. How much is right, how much seems off, how much is so inaccurate it makes you squirm. And, yes, there's also a certain know-it-all satisfaction in catching mistakes.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an art critic it's not just about adding up points. You also watch art movies with a great emotional investment, making you more like a nervous parent at a child's soccer game. A bundle of mixed emotions and insider-outsider tensions are involved. You want films about artists to help decode art for the public, too. But you also want them to ring true in terms of your own knowledge and experience, to portray the world of art honestly and respectfully.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window on my so-called objectivity after seeing ''Mr. Turner,'' Mike Leigh's engrossing, if decidedly elliptical, treatment of the last years of the great British painter J. M. W. Turner (1775-1851), whose semiabstract emphasis on paint as pure material is a cornerstone of modern art. My companion and I were discussing the film in the theater's elevator and two other people asked our opinion; I said I loved it for getting so much right about art. What did they think? ''Nothing happened,'' came the blunt reply. And so, another reminder that art-worlders can like films about art for reasons unappreciated by others.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year brought a surfeit of films about art, from the Frederick Wiseman documentary ''National Gallery,'' a sleek, hypnotic portrait of the London museum that houses one of the world's greatest collections of European paintings, to ''Big Eyes,'' Tim Burton's inspiring yet confused, alternately overacted and underacted feature about the painter Margaret Keane and her fight to wrest credit for her images of saucer-eyed waifs from her sociopath husband, Walter. (Among other squirm-inducing details, John Canaday, a Midwesterner who was an art critic for The New York Times in the 1960s, is played by a haughty Terence Stamp with a British accent and ascot.)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a new breed of 3-D offerings, including the essentially pointless ''Inside the Mind of Leonardo in 3-D,'' in which the actor Peter Capaldi recites and enacts excerpts from Leonardo's notebooks, which is interesting. Much less so is seeing that artist's sublime landscape drawings rendered in 3-D, like pop-up greeting cards.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that stayed most with me form an odd unlikely triad, but they connect because each -- sometimes inadvertently -- says so much about the activity central to both making and experiencing art, which is simply the act of looking, whether as work, pleasure or exploration of both the world and the self.</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is high on my list of best art biopics ever. The other two are documentaries so unlike as to be different species: ''National Gallery'' proceeds without voice-over, watching and listening to the people who work at the museum and to those who come to see the art. In contrast is the scruffy ''Tim's Vermeer,'' directored by the magician Teller and enthusiastically narrated by his partner magician, Penn Jillette. It concerns Tim Jenison, an inventor from Texas who becomes so obsessed with the mystery of how Vermeer made his paintings that he ultimately tries to make one himself and -- in a process that is D.I.Y. to the nth degree -- to some extent succeeds.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an art critic, and not a Turner specialist, I found ''Mr. Turner'' blissfully squirm-free. The main reason: Turner's selfish personality and single-minded devotion to his art is the film's through line -- its driving force -- supplemented by glimpses of the collateral damage to those around him. The deep content of this movie is a trifle clichéd but vividly rendered: Genius is by definition strange and also hard work; ambition has its price; and talent can hit anyone, including the son of a barber (in Turner's case) whose ample gifts and ability to smooth some of his rougher edges helped him fit in with aristocratic patrons who could be pretty eccentric themselves. I heard that some people were put off by the extensive vocabulary of grunts and growls with which Turner, brilliantly played by Timothy Spall, often communicated, but it seems perfect for a curmudgeonly loner who remains true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Mainly the film spends a lot of time showing Turner quietly doing what all artists do: looking and thinking. Luckily, Turner does so while traveling around Britain and Europe, often on foot, searching for subjects, closely observing light and weather, making rapid sketches all the while. (Mr. Spall, who draws and paints in real life, also looks convincing at an easel.) We repeatedly see Turner taking in majestic expanses of seashore, stony buttes or windy moor. These natural attractions are enhanced by the exquisite cinematography of Dick Pope, who gives the opening shot of nearly every sequence the beauty of a carefully composed painting.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delightful accuracies large and small, from the revolving palette Turner designed for himself, to the raucous (all male) jostling of Varnishing Day at the Royal Academy of Arts, when, just before an exhibition opens, the artists put finishing touches on their canvases while one-upping one another competitively. In one scene Turner ignores the artist working next to him on a canvas involving much red. This is the landscape painter John Constable, the only contemporary who was Turner's equal, whom our hero ridicules in a well-known incident with a bit of deft bravado: He adds a bright red buoy to his dour seascape to match his neighbor's work.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famous, if sometimes debated event, has Turner lashed to the mast of a ship struggling through a snowstorm to better experience its force. The scene is shot too tight, perhaps to save money; I was hoping to see the prow of the ship violently slamming into waves. But the movie leaves no doubt about the omnivorous eye, trained on nature or art, that drove Turner's ambition.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Wiseman's ''National Gallery'' is in its own way as beautiful as Mr. Leigh's Turner film. This is partly because of the languid, seemingly random way the camera wends through the museum's grand, pristine spaces and past its astounding paintings -- somewhat like the movement of the eye -- and partly because of diamond-sharp editing that pulls everything together.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film there are long shots of visitors looking, under art's spell: puzzled, rapt, delighted. The hush is broken primarily by docents talking about individual paintings to various groups, often schoolchildren. Some deliver homilies that can nonetheless open eyes: ''Paintings change and how you look at them changes as well,'' one says.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ponder specifics. In front of Rubens's ''Samson and Delilah,'' a docent points out the complex expression of Delilah as she watches a Philistine cut the hair of the man she has just betrayed and notes that the light in the painting comes from the left, the same direction as in the actual room -- in the house of an Antwerp alderman -- for which it was commissioned.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tracks the people who keep the place going, from janitors polishing the floors and conservators in their laboratory to the director. No one is identified, but you figure it out by what they do or say. The museum's director (Nicholas Penny) is the one arguing with development officers who think the National Gallery isn't approachable enough. These interactions are interesting but coming back to the art, and talk, in the galleries always feels like coming up for air.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''Tim's Vermeer'' is an accidental minor masterpiece that in proving one thing also proves its opposite. Mr. Jenison, the inventor, thinks that Vermeer made his paintings by using a lens, as the British painter David Hockney and others have proposed, together with a small mirror that transfers portions of a scene to a horizontal surface. Mr. Jenison travels to Yorkshire, England, to show his new device to Mr. Hockney, who seems impressed, noting that every painting is document, in a way, of its own making.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Jenison, whose sincerity and determination are at the movie's core, sets out to make a copy of Vermeer's ''The Music Lesson,'' part of Queen Elizabeth's Royal Collection. (Buckingham Palace allows him to look at it for 30 minutes.) This involves a lot of starting from scratch and includes creating a set identical in size, light source and furnishings to the room in Delft where Vermeer painted most of his works. Mr. Jenison also had period garments made for the two people in the painting (he used a male model and his daughter) and ground his own pigments. These challenges are followed by 120 days of painstaking work using his lens-mirror combination and a very small brush. The process is clearly an ordeal for hand, back and eye.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looks like a Vermeer from a distance but is quite uneven closer in. A white ceramic pitcher has a nice Vermeerish glow; the woman's intricate coif looks like unskilled paint by numbers. Of course, there is no chance to compare the fruit of Mr. Jenison's labors next to the real thing, but he takes it to Mr. Hockney, who says only, with gentle tact, that Mr. Jenison has made a document.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of course, is that Mr. Jenison may have discovered Vermeer's secret tool, but he completely lacks Vermeer's touch. On the voice-over, Mr. Jillette crows, ''Tim has made a Vermeer!'' Mr. Jenison is considerably more modest. It is hard not to admire his perseverance and hard work. But it is also impossible to ignore that the joys and rewards of looking, so evident in ''Mr. Turner'' and ''National Gallery,'' as well as in Mr. Hockney's work, turn to drudgery in ''Tim's Vermeer.''</w:t>
      </w:r>
    </w:p>
    <w:p>
      <w:pPr>
        <w:pStyle w:val="Normal135"/>
        <w:keepNext w:val="0"/>
        <w:spacing w:before="240" w:after="0" w:line="260" w:lineRule="atLeast"/>
        <w:ind w:left="0" w:right="0" w:firstLine="0"/>
        <w:jc w:val="left"/>
      </w:pPr>
      <w:r>
        <w:br/>
      </w:r>
      <w:hyperlink r:id="rId1141" w:history="1">
        <w:r>
          <w:rPr>
            <w:rFonts w:ascii="arial" w:eastAsia="arial" w:hAnsi="arial" w:cs="arial"/>
            <w:b w:val="0"/>
            <w:i/>
            <w:strike w:val="0"/>
            <w:color w:val="0077CC"/>
            <w:sz w:val="20"/>
            <w:u w:val="single"/>
            <w:vertAlign w:val="baseline"/>
          </w:rPr>
          <w:t>http://www.nytimes.com/2015/01/02/arts/an-art-critics-view-of-mr-turner-and-other-art-films.html</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39" style="position:absolute;z-index:25204019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Timothy Spall plays the British painter J. M. W. Turner in Mike Leigh's film ''Mr. Turner.'' (PHOTOGRAPH BY SONY PICTURES CLASSICS) (C23)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top, Timothy Spall as the single-minded Mr. Turner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from Frederick Wiseman's ''National Gallery''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Tim Jenison inspecting a Vermeer in ''Tim's Vermeer.'' (PHOTOGRAPHS BY FILM4 FOCUS FEATURES INTERNATIONAL &amp; BFI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ZIPPORAH FILMS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F. KELLY/SONY PICTURES CLASSICS, VIA ASSOCIATED PRESS) (C24)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2015</w:t>
      </w:r>
    </w:p>
    <w:p>
      <w:pPr>
        <w:pStyle w:val="Normal135"/>
      </w:pPr>
    </w:p>
    <w:p>
      <w:pPr>
        <w:pStyle w:val="Normal135"/>
        <w:ind w:left="200"/>
        <w:sectPr>
          <w:type w:val="continuous"/>
          <w:pgMar w:top="840" w:right="1000" w:bottom="840" w:left="1000" w:header="400" w:footer="400"/>
          <w:pgNumType w:fmt="decimal"/>
          <w:cols w:space="720"/>
        </w:sectPr>
      </w:pPr>
      <w:r>
        <w:br/>
      </w:r>
      <w:r>
        <w:pict>
          <v:line id="_x0000_s1540"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36"/>
      </w:pPr>
    </w:p>
    <w:p>
      <w:pPr>
        <w:pStyle w:val="Normal136"/>
      </w:pPr>
      <w:r>
        <w:pict>
          <v:shape id="_x0000_i1541" type="#_x0000_t75" alt="LexisNexis®" style="width:147.75pt;height:30pt">
            <v:imagedata r:id="rId17" o:title=""/>
          </v:shape>
        </w:pict>
      </w:r>
      <w:r>
        <w:cr/>
      </w:r>
    </w:p>
    <w:p>
      <w:pPr>
        <w:pStyle w:val="Heading1134"/>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Barn Door Reopened on Fire After Legend Has Escaped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1997, Sunday, Late Edition - Final</w:t>
      </w:r>
    </w:p>
    <w:p>
      <w:pPr>
        <w:pStyle w:val="Normal136"/>
        <w:keepNext w:val="0"/>
        <w:spacing w:after="0" w:line="240" w:lineRule="atLeast"/>
        <w:ind w:right="0"/>
        <w:jc w:val="both"/>
      </w:pPr>
      <w:bookmarkStart w:id="276" w:name="Bookmark_136"/>
      <w:bookmarkEnd w:id="276"/>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20; Column 1; National Desk; Column 1;</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1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PAM BELLUCK</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Aug. 14</w:t>
      </w:r>
    </w:p>
    <w:p>
      <w:pPr>
        <w:pStyle w:val="Normal136"/>
        <w:keepNext/>
        <w:spacing w:before="240" w:after="0" w:line="340" w:lineRule="atLeast"/>
        <w:ind w:left="0" w:right="0" w:firstLine="0"/>
        <w:jc w:val="left"/>
      </w:pPr>
      <w:bookmarkStart w:id="277" w:name="Body_134"/>
      <w:bookmarkEnd w:id="277"/>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2" style="position:absolute;z-index:25204224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one night, when we were all in bed,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O'Leary lit a lantern in the shed.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cow kicked it over,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winked her eye and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'There'll be a hot time in the old town tonight!'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can be told: Mrs. O'Leary and her cow have got a bum rap. Somebody else may have started the Great Chicago Fire.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least, says a title insurance company lawyer, who has spent every other Saturday for the last two years burrowing into the underbelly of Chicago's most grievous disaster and most popular legend -- indeed, one of the most notorious yarns of urban American folklore.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 Bales, a 45-year-old employee of the Chicago Title Insurance Company, contends that his research throws water on the O'Leary cow-conflagration theory.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evidence suggests Mrs. O'Leary was not in the barn milking her cow that night 126 years ago, but was home in bed.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there is another likely culprit: a relatively unknown fellow named Daniel (Peg Leg) Sullivan, a one-legged horse-cart driver who was a neighbor of Mrs. O'Leary and who may, in fact, have been in her barn, lighting a lantern or smoking a pipe on Oct. 8, 1871, when one-third of Chicago burned down, 300 people were killed and 100,000 were left homeless.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is not the first person with a hunch that Mrs. O'Leary might be innocent. But he realized a couple of years ago that, for all the speculation, no one had ever looked in depth at some crucial pieces of evidence. No one, for example, had been able to map the area around De Koven Street, where the fire started in the O'Leary barn.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had access to the property records kept by Chicago Title. He dug them up and figured out what houses and barns stood where, how the doors were positioned and where the fences stood. Then he sat down in the Chicago Historical Society archives with his laptop computer and began to transcribe the 1,000 pages of the official inquiry conducted by the Chicago Fire Department.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struck that Peg Leg Sullivan seemed to have a lot to say. Mr. Sullivan said he had been in front of another neighbor's house and had seen the fire break out in the O'Leary barn. But Mr. Bales discovered that the title records showed that at least one house, maybe two, plus an eight-foot-high fence, would have blocked Mr. Sullivan's view.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also told the fire department that he had run to the barn, had tried to rescue the animals and then had run to get help -- all on his wooden leg.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seem possible that Sullivan would be able to hobble 193 feet into a burning barn that was full of hay and wood shavings, struggle with animals, fall down, but still ultimately free a calf," Mr. Bales wrote in an article published in the Spring issue of The Illinois State Historical Society journal.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thinks that Mr. Sullivan, who also testified that he went to the O'Leary barn every evening to feed the cow that his mother kept there, might have been in the barn and inadvertently caused the fire himself.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smoking gun, but I think I have enough ancillary smoke," Mr. Bales said this week as he stood outside the old water tower that was one of the few structures to survive the fire.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says he thinks that Mr. Sullivan "dropped a pipe or maybe dropped a lantern," adding: "A third of Chicago burned down. You can't blame him for being afraid to tell."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Mr. Sullivan was not the one trying to implicate Mrs. O'Leary, who kept five cows and made rounds selling milk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Indeed, Mr. Sullivan said his calls for help roused Mrs. O'Leary and her husband -- Catherine and Patrick -- out of bed.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Bales says he thinks the fire department, in an effort to close the case quickly and cover up what reportedly was its own bumbling, booze-drenched, bribe-influenced manner of quenching the fire in certain neighborhoods and not in others, neglected to ask Mr. Sullivan about inconsistencies in his story.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panel demurred on reaching a conclusion.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legend of Mrs. O'Leary and her cow rocketed around the world, elasticized and altered along the way.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1938 movie, "In Old Chicago," starred Tyrone Power, Don Ameche and, in an Oscar-winning role, Alice Brady, as the fire-starting cow milker, who was called Molly O'Leary in the film.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Lyrics about Mrs. O'Leary were written to the tune of "Hot Time in the Old Town Tonight."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telling of the tale, the cow went through various identity crises. In most versions of the story, her name was Daisy; in others it was Gwendolyn or Madeline. (Her real name, if she had one, has been lost to history.) There was even a postcard circulating in the years after the fire that putatively showed the culpable cow -- except the animal was a steer, complete with long horns.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symbol of Chicago, the cow has endured in poetry, paintings, product commercials, tavern names and gift-shop trinkets.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remarkable things about this is the way that the city embraced its own destruction," said Carl Smith, a professor of English and American Studies at Northwestern University, and author of a book about the Great Fire, "Urban Disorder and the Shape of Belief" (University of Chicago Press, 1995). "It is one of the nodes of memory in American popular culture, another Kennedy theory, another Lincoln theory."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O'Leary herself was both vilified and sought after by the 1870's incarnations of paparazzi and the tabloid press; she reportedly refused to sell her story or her photograph, and, mortified by descriptions of her as lazy or slow-witted or as a woman with a husband who made her do the milking, she moved to Michigan for a time.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it can be seen in a kind of sinister way, anti-Irish, anti-woman, anti-Catholic, anti-poor," Professor Smith said of the O'Leary legend. "On the other hand, it became integrated in the Chicago booster mythology: This is the city that a cow kicked over."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occasion, other theories have been floated.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an allegation that the fire was started by an exiled member of the Paris Commune who wanted to "take revenge on the capitalist class," but missed and burned down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said Karen Sawislak, an assistant professor of history at Stanford University and the author of a 1995 book on the Chicago fire, "Smoldering City: Chicago and the Great Fire" (University of Chicago Press). There was the rumor that the fire had been prophesied by an American anarchist.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1985, Mel Waskin, who worked for a science film-making company, wrote a book called "Mrs. O'Leary's Comet! Cosmic Causes of the Great Chicago Fire," which said the fire was caused by pieces of a comet hitting Chicago.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Professors Smith and Sawislak say they think the mystery will never be solved, but they add that Mr. Bales might be onto something.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very impressive piece of historical detective work," Professor Sawislak said. "And I think he has gone at it with sources and skills that are unique."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Smith, who last year wrote the text for a Chicago Historical Society Web site in honor of the 125th anniversary of the Great Fire, said he would very likely include Mr. Bales's thesis in an updated version of the site.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Bales has done a very careful and suggestive investigation," Professor Smith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Peg Leg Sullivan theory catch 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Steven Spielberg option the Illinois State Historical Society journal article?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Bales knows that legends have a longer shelf life than facts.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less than 100 pages of the fire department inquiry left to transcribe, he is working on a book he hopes will become accepted history.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month and a half ago, in the city's upscale Lincoln Park neighborhood, came the first sign that the man with the wooden leg might yet earn a spot in the Chicago pantheon of infamy, right up there with Al Capone and John Dillinger: A new bar and restaurant opened -- the first to be called Peg Leg Sullivan's.</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43" style="position:absolute;z-index:252043264"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general view, taken in 1871, of Chicago after it was devastated by fire. The blaze killed 300 people and left 100,000 people without homes. (United Press International); Richard F. Bales, an employee of an insurance company, standing by the old water tower, one of the few structures to survive the catastrophe. (Cynthia Howe for The New York Times)</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Diagram: "CASEBOOK: Who Caused the Great Chicago Fire?"</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 Bales, an employee of the Chicago Title Insurance Company who had access to property records of 1871, says that Mrs. O'Leary's cow may not have caused the Great Chicago Fire. Mr. Bales contends that a key witness could not have seen the barn from where he was standing.</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Daniel (Peg Leg) Sullivan testified he was standing in front of a fence across the street when he saw the fire break out in the O'Leary barn.</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Mr. Sullivan's view would have been blocked by the Dalton House.</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His view also may have been blocked by a house on the Forbes property.</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An eight-foot-high fence may also have blocked his view.</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Richard F. Bales)</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1997</w:t>
      </w:r>
    </w:p>
    <w:p>
      <w:pPr>
        <w:pStyle w:val="Normal136"/>
      </w:pPr>
    </w:p>
    <w:p>
      <w:pPr>
        <w:pStyle w:val="Normal136"/>
        <w:ind w:left="200"/>
        <w:sectPr>
          <w:type w:val="continuous"/>
          <w:pgMar w:top="840" w:right="1000" w:bottom="840" w:left="1000" w:header="400" w:footer="400"/>
          <w:pgNumType w:fmt="decimal"/>
          <w:cols w:space="720"/>
        </w:sectPr>
      </w:pPr>
      <w:r>
        <w:br/>
      </w:r>
      <w:r>
        <w:pict>
          <v:line id="_x0000_s1544"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37"/>
      </w:pPr>
    </w:p>
    <w:p>
      <w:pPr>
        <w:pStyle w:val="Normal137"/>
      </w:pPr>
      <w:r>
        <w:pict>
          <v:shape id="_x0000_i1545" type="#_x0000_t75" alt="LexisNexis®" style="width:147.75pt;height:30pt">
            <v:imagedata r:id="rId17" o:title=""/>
          </v:shape>
        </w:pict>
      </w:r>
      <w:r>
        <w:cr/>
      </w:r>
    </w:p>
    <w:p>
      <w:pPr>
        <w:pStyle w:val="Heading1135"/>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The Immigrant Advantage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8" w:name="Bookmark_137"/>
      <w:bookmarkEnd w:id="27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ANAND GIRIDHARADAS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 contributor to The International New York Times and the author of ''The True American: Murder and Mercy in Texas.''</w:t>
      </w:r>
    </w:p>
    <w:p>
      <w:pPr>
        <w:pStyle w:val="Normal137"/>
        <w:keepNext/>
        <w:spacing w:before="240" w:after="0" w:line="340" w:lineRule="atLeast"/>
        <w:ind w:left="0" w:right="0" w:firstLine="0"/>
        <w:jc w:val="left"/>
      </w:pPr>
      <w:bookmarkStart w:id="279" w:name="Body_135"/>
      <w:bookmarkEnd w:id="27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6" style="position:absolute;z-index:25204531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die a successful American, especially in the heartland, it helps to be born abroad.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show that if you are born elsewhere and later acquire American citizenship, you will, on average, earn more than us native-borns, study further, marry at higher rates and divorce at lower rates, fall out of the work force less frequently and more easily dodge poverty.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curious is where this immigrant advantage is most pronounced. In left-leaning, coastal, cosmopolitan America, native-borns seem well groomed by their families, schools and communities to keep up with foreign-borns. It's in the right-leaning ''Walmart America'' where foreigners have the greatest advantage.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Mississippi to West Virginia to Oklahoma, native-borns are struggling to flourish on a par with foreign-born Americans. In the 10 poorest states (just one on the East or West Coast: South Carolina), the median household of native-borns earns 84 cents for every $1 earned by a household of naturalized citizens, compared with 97 cents for native-borns in the richest (and mostly coastal) states, according to Census Bureau data. In the poorest states, foreign-borns are 24 percent less likely than native-borns to report themselves as divorced or separated, but just 3 percent less likely in the richest states. In the poorest states, foreign-borns are 36 percent less likely than native-borns to live in poverty; the disparity collapses to about half that in wealthier states like New Jersey and Connecticut.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phenomenon came vividly to life for me while I was reporting a book about the brutal collision of a striving immigrant and a hurting native. One was Raisuddin Bhuiyan, a Muslim immigrant from Bangladesh, working in a Dallas minimart in 2001 to save for a wedding and an education; the other, Mark Stroman, shot him in a twisted post-9/11 revenge attack, blinding him in one eye, during a rampage that killed two other immigrant clerks. Mr. Bhuiyan eventually learned more about Mr. Stroman and the world that formed him. What he found astonished him, then inspired him to forgive his attacker and battle to rescue him from death row.</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Bhuiyan realized that he was among the lucky Americans. Even after the attack, he was able to pick up and remake himself, climbing from that minimart to waiting tables at an Olive Garden to six-figure I.T. jobs. But Mr. Bhuiyan also saw the America that created Mr. Stroman, in which a battered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suffering from a dearth of work, community and hope, with many people failing to form strong bonds and filling the void with escapist chemicals, looping endlessly between prison and freedom.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Mr. Bhuiyan petitioned a Texas court to spare his attacker's life because he had lacked his victim's advantages: a loving and sober family, pressure to strive and virtuous habits. The naturalized citizen claimed the native Texan hadn't had the same shot at the American dream as the ''foreigner'' he'd tried to kill.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even the American middle class is struggling, a difficult question arises: Are you better off being born in some of the poorest parts of the world and moving here than being raised in the poorer parts of the United States?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easy answer. But let's first acknowledge the obvious: Most naturalized citizens -- nearly half of America's roughly 40 million immigrants -- arrived by choice, found employer sponsors, navigated visas and green cards. (We're not talking here of immigrants who never reach citizenship and generally have harder lives than American citizens, native- or foreign-born.) It's no accident that our freshest citizens have pluck and wits that favor them later.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there's something more complicated going on: In those places where mobility's engine is groaning and the social fabric is fraying, many immigrants may have an added edge because of their ability to straddle the seemingly contradictory values of their birthplaces and their adopted land, to balance individualism with community-mindedness and self-reliance with usage of the system.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scholars have long warned of declining ''social capital'': simply put, people lacking the support of others. In Texas, I encountered the wasteland described by writers from Robert D. Putnam on the left to Charles Murray on the right. In mostly white, exurban communities that often see themselves as above the woes of inner cities, I found household after household where country music songs about family and church play but country-music values have fled: places where a rising generation is often being reared by grandparents because parents are addicted, imprisoned, broke or all three.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bedeviled by anomie, immigrants from more family-centered and collectivist societies -- Mexico, India, Colombia, Vietnam, Haiti, China -- often arrive with an advantageous blend of individualist and communitarian traits.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 blend, because while they come from communal societies, they were deserters. They may have been raised with family-first values, but often they were the ones to leave aging parents. It can be a powerful cocktail: a self-willed drive for success and, leavening it somewhat, a sacrificial devotion to family and tribe. Many, even as their lives grow more independent, serve their family oceans away by sending remittances.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Bhuiyan seemed to embody this dualism. By back-home standards, he was a rugged individualist. But in America it was his takes-a-village embeddedness that enabled his revival: Immigrant friends gave him medicine, sofas to sleep on, free I.T. training and job referrals.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at Olive Garden, Mr. Bhuiyan couldn't believe how his colleagues lacked for support. Young women walked home alone, sometimes in 100-plus degree heat on highways, having no one to give them rides. Many colleagues lacked cars not because they couldn't afford the lease but because nobody would cosign it. ''I feel that, how come they have no one in their family -- their dad, their uncle?'' he said. They told stories of chaotic childhoods that made them seek refuge in drugs and gangs.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Bhuiyan concluded that the autonomy for which he'd come to America, while serving him well, failed others who had lacked his support since birth. His republic of self-making was their republic of self-destruction. ''Here we think freedom means whatever I wanna do, whatever I wanna say -- that is freedom,'' he said. ''But that's the wrong definition.''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dimension of this in-between-ness involves the role of government. In this era of gridlock and austerity, many immigrants have the advantage of coming from places where bankrupt, do-nothing governments are no surprise. They often find themselves among Americans who are opposite-minded: leaning on the state for economic survival but socially lonesome, without community backup when that state fails.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has nothing to do with the superiority of values. If distrust of government made for the most successful societies, Nigeria and Argentina would be leaders of the pack. What's interesting about so many of America's immigrants is how they manage to plug instincts cultivated in other places into the system here. Many are trained in their homelands to behave as though the state will do nothing for them, and in America they reap the advantages of being self-starters.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benefit from the systems and support that America does offer, which are inadequate as substitutes for initiative but are useful complements to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immigrants, Mr. Bhuiyan operated from the start like an economic loner, never expecting to get much from the government. He was willing to work at a gas station to save money. Recovering in his boss's home, he ordered I.T. textbooks online to improve his employability. Plunged into debt, he negotiated with doctors and hospitals to trim his bills.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system also worked for him. Robust laws prevented employers from exploiting a wide-eyed newcomer. He sued the Texas governor, in pursuit of leniency for his attacker, and was heard. Through a fund for crime victims, Texas eventually paid his medical bills.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of inequality and shaky faith in the American promise of mobility through merit, we can learn from these experiences. Forget the overused idea popularized in self-help guides that native-borns must ''think like an immigrant'' to prosper, an exhortation that ignores much history. Rather, the success of immigrants in the nation's hurting places reminds us that the American dream can still work, but it helps to have people to lean on. Many immigrants get that, because where they come from, people are all you have. They recognize that solitude is an extravagance.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poverty is darkened by loneliness; poverty in so many poor countries I've visited is brightened only by community. Helping people gain other people to lean on -- not just offering cheaper health care and food stamps, tax cuts and charter schools -- seems essential to making this American dream work as well for its perennial flowers as its freshest seeds.</w:t>
      </w:r>
    </w:p>
    <w:p>
      <w:pPr>
        <w:pStyle w:val="Normal137"/>
        <w:keepNext w:val="0"/>
        <w:spacing w:before="240" w:after="0" w:line="260" w:lineRule="atLeast"/>
        <w:ind w:left="0" w:right="0" w:firstLine="0"/>
        <w:jc w:val="left"/>
      </w:pPr>
      <w:r>
        <w:br/>
      </w:r>
      <w:hyperlink r:id="rId1156" w:history="1">
        <w:r>
          <w:rPr>
            <w:rFonts w:ascii="arial" w:eastAsia="arial" w:hAnsi="arial" w:cs="arial"/>
            <w:b w:val="0"/>
            <w:i/>
            <w:strike w:val="0"/>
            <w:color w:val="0077CC"/>
            <w:sz w:val="20"/>
            <w:u w:val="single"/>
            <w:vertAlign w:val="baseline"/>
          </w:rPr>
          <w:t>http://www.nytimes.com/2014/05/25/opinion/sunday/the-immigrant-advantage.html</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47" style="position:absolute;z-index:252046336"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CHARTS: The Hometown Disadvantage: Especially in the poorest states, foreign-born  citizens out-perform those who were born and  raised there. (Source: author's analysis  of Census Bureau data) (SR5)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2014</w:t>
      </w:r>
    </w:p>
    <w:p>
      <w:pPr>
        <w:pStyle w:val="Normal137"/>
      </w:pPr>
    </w:p>
    <w:p>
      <w:pPr>
        <w:pStyle w:val="Normal137"/>
        <w:ind w:left="200"/>
        <w:sectPr>
          <w:type w:val="continuous"/>
          <w:pgMar w:top="840" w:right="1000" w:bottom="840" w:left="1000" w:header="400" w:footer="400"/>
          <w:pgNumType w:fmt="decimal"/>
          <w:cols w:space="720"/>
        </w:sectPr>
      </w:pPr>
      <w:r>
        <w:br/>
      </w:r>
      <w:r>
        <w:pict>
          <v:line id="_x0000_s1548"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38"/>
      </w:pPr>
    </w:p>
    <w:p>
      <w:pPr>
        <w:pStyle w:val="Normal138"/>
      </w:pPr>
      <w:r>
        <w:pict>
          <v:shape id="_x0000_i1549" type="#_x0000_t75" alt="LexisNexis®" style="width:147.75pt;height:30pt">
            <v:imagedata r:id="rId17" o:title=""/>
          </v:shape>
        </w:pict>
      </w:r>
      <w:r>
        <w:cr/>
      </w:r>
    </w:p>
    <w:p>
      <w:pPr>
        <w:pStyle w:val="Heading1136"/>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In Queens, Chancellor And School Share Bond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2012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8"/>
        <w:keepNext w:val="0"/>
        <w:spacing w:after="0" w:line="240" w:lineRule="atLeast"/>
        <w:ind w:right="0"/>
        <w:jc w:val="both"/>
      </w:pPr>
      <w:bookmarkStart w:id="280" w:name="Bookmark_138"/>
      <w:bookmarkEnd w:id="280"/>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 BAKER; Vivian Yee contributed reporting.</w:t>
      </w:r>
    </w:p>
    <w:p>
      <w:pPr>
        <w:pStyle w:val="Normal138"/>
        <w:keepNext/>
        <w:spacing w:before="240" w:after="0" w:line="340" w:lineRule="atLeast"/>
        <w:ind w:left="0" w:right="0" w:firstLine="0"/>
        <w:jc w:val="left"/>
      </w:pPr>
      <w:bookmarkStart w:id="281" w:name="Body_136"/>
      <w:bookmarkEnd w:id="281"/>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50" style="position:absolute;z-index:25204838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outside, Public School 36 looks like any other utilitarian school building in New York City. Its red brick walls rise three stories over St. Albans, a venerable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southeastern Queens.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buzz began surrounding P.S. 36 last year, as soon as Dennis M. Walcott was appointed schools chancellor, though it was not exactly the kind of buzz a principal welcomes. Mr. Walcott is not only an alumnus of the school, but also a grandfather of one of its students, and thus he is a frequent visitor, swinging by to drop off his 8-year-old grandson or to pick him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said they worried about being under even more pressure than usual. Parents who lived outside the school's zone began requesting spots for their children, reasoning that if the chief of all the city's schools lets his grandson attend, it must be a very good school.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has changed, said the principal, Lynn M. Staton. The school has received no extra money or extra attention, she said, and Mr. Walcott has never asked for a favor.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did, however, get an unexpected phone call from the Education Department's food-services office around the time that Mr. Walcott took office, asking what his grandson, Justin Nembhard, likes to eat.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Staton said she did not know why the office asked, but she told it that he ate what the other students ate. ''I don't go and get a king's hat and put it on his lunch tray,'' she said. ''He eats what's on the menu.''</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was the first day of the school year for Justin and 1.1 million other public-school students in the city, virtually all of whom will encounter at least one significant change this year. Teachers will begin to roll out the new common core curriculum, a set of standards that emphasizes more critical thinking and nonfiction reading. With few exceptions, schools are expected to accommodate most special-education students, rather than send them to separate schools that may be far from their homes. And school lunches have been revamped to meet new federal guidelines for nutrient and caloric content.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and Mr. Walcott appeared Thursday morning at a brand-new school, the New Settlement Community Campus in the Bronx, where they stood out among a parade of navy-and-white uniforms, Spider-Man and Hello Kitty backpacks, and parents who were dropping off their children for the first time. (''Once your child has reached the classroom and you give them one last hug and kiss you will be directed to the back exit,'' read a notice posted on the school door to the parents of kindergartners.)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and the chancellor stopped first at a ninth-grade algebra class, where students looked on, mildly amused, as the mayor, who graduated from high school in 1960, explained his love of math.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 I always thought was easy,'' Mr. Bloomberg told the class. ''Because there's a right and a wrong answer. Who likes math?''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students raised their hands.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went on to explain the workings of a slide rule. ''You all have calculators now, though,''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Walcott did not drop off his grandson at P.S. 36 on Thursday, but he did so on his first day as chancellor in 2011. A secretary proudly posted a newspaper photograph of the occasion in the main office, but the next day, Ms. Staton moved it to a more private location in her inner workroom, so that teachers did not get the impression that Justin deserved special consideration, she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preferential treatment to all children,'' said Ms. Staton, 54, who is in her eighth year as principal at the school.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about the school is unchanged from when Mr. Walcott, who turns 61 on Friday, attended P.S. 36 -- a time when black families were migrating to the St. Albans neighborhood from Manhattan and Brooklyn in search of a more suburban life. The building was erected in 1924, near the crossroads of Farmers and Linden Boulevards. A framed cornerstone near a set of interior stairs -- a staircase Mr. Walcott once tumbled down as a boy -- puts the school's origins in 1895 (it was located nearby), when lush fields dominated the area, then a business hub for farmers from Queens and Nassau County.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main building still has no air-conditioning. The school has no gym, but it does have a new multipurpose area, as well as a flower garden.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in fourth grade, Alan Shepard taking off in 1961,'' Mr. Walcott said recently about the astronaut. ''There was a TV in the auditorium; I don't know if it had it live or on the news.'' Mr. Walcott said he recalled no white classmates. Today, the school is 93 percent black, with three white children, Ms. Staton said. Three-fifths of its 460 students are poor enough to qualify for a free or reduced-priced lunch. (The citywide rate is 75 percent.) The school is an average performer in the city's grading system, which takes into account test scores, parental satisfaction and other measures; its most recent grade was a B.</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students, Mr. Walcott is known simply as ''Poppy,'' which is what Justin calls him. Olabisi Tafawa, 37, a mother of two P.S. 36 students, said that Justin's attendance reflected the chancellor's belief in public schools. Still, she said, she wished he could do more to elevate not only P.S. 36, but also the entire system.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very high on technology, but I think there needs to be more computers, especially in the younger grades,'' Ms. Tafawa said, as she dropped off her daughters, Nickola and Natasha Campbell, who were dressed in the school's blue uniforms. ''Each child should have a computer to work 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teachers said they did not know who Justin's grandfather was before he was named to replace Cathleen P. Black, the publishing executive whose rocky term as schools chancellor lasted all of three months. Before that, as a deputy mayor focusing on education, Mr. Walcott had kept a lower public profile.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a visit to his old school on Wednesday, as teachers were preparing for the first day. They greeted their boss with a mix of familiarity and reverence. Mr. Walcott stuck out his hand toward one teacher, apologizing if they had already met; the teacher shook it and replied, ''Not today.''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teacher, Tanya Hampton, joked with Mr. Walcott about how having Justin, whom teachers described as smart if occasionally rambunctious, in her second-grade class had made her stronger. The two stood at the threshold of her classroom, reflecting on the day in November 2010 when Mr. Walcott surprised the boy by showing up during class.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talk,'' he said to Ms. Hampton as they parted, laughing.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teacher at P.S. 36, Darcy Tumielewicz, admitted that Mr. Walcott's connection to the school made her worry that going to work would ''put her under a microscope.'' Now in her second year teaching first grade, she said the school was one of the best she had ever taught 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principal's relationship with the chancellor goes back many years; Ms. Staton taught two of his children at a Christian school run by the Rev. Floyd Flake, the well-known Queens minister and former congressman, who is a friend of Mr. Walcott's.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wondered aloud whether she had made full use of her school's deep ties to Mr. Walcott. ''Maybe I'm supposed to ask the chancellor for something,'' she said. ''Maybe I'm not using my resources to my advantage.''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Chancellor Dennis M. Walcott visited his alma mater, Public School 36 in St. Albans, Queens, on Wednesday. His grandson is a student there.; On Thursday, the first day of school, Jenner Quashie escorted his boys to Public School 36. A slide show is at nytimes.com/nyregion. (PHOTOGRAPHS BY OZIER MUHAMMAD/THE NEW YORK TIMES) (A24); Dennis M. Walcott's 1961 class at P.S. 36. He is in the first row standing, second from right. (PHOTOGRAPH BY NEW YORK CITY DEPARTMENT OF EDUCATION) (A27)</w:t>
      </w:r>
    </w:p>
    <w:p>
      <w:pPr>
        <w:pStyle w:val="Normal138"/>
        <w:keepNext w:val="0"/>
        <w:spacing w:before="240" w:after="0" w:line="260" w:lineRule="atLeast"/>
        <w:ind w:left="0" w:right="0" w:firstLine="0"/>
        <w:jc w:val="left"/>
      </w:pPr>
      <w:r>
        <w:br/>
      </w:r>
      <w:hyperlink r:id="rId1164" w:history="1">
        <w:r>
          <w:rPr>
            <w:rFonts w:ascii="arial" w:eastAsia="arial" w:hAnsi="arial" w:cs="arial"/>
            <w:b w:val="0"/>
            <w:i/>
            <w:strike w:val="0"/>
            <w:color w:val="0077CC"/>
            <w:sz w:val="20"/>
            <w:u w:val="single"/>
            <w:vertAlign w:val="baseline"/>
          </w:rPr>
          <w:t>http://www.nytimes.com/2012/09/07/nyregion/at-his-alma-mater-in-queens-chancellor-dennis-walcott-is-poppy-to-students.html</w:t>
        </w:r>
      </w:hyperlink>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2012</w:t>
      </w:r>
    </w:p>
    <w:p>
      <w:pPr>
        <w:pStyle w:val="Normal138"/>
      </w:pPr>
    </w:p>
    <w:p>
      <w:pPr>
        <w:pStyle w:val="Normal138"/>
        <w:ind w:left="200"/>
        <w:sectPr>
          <w:type w:val="continuous"/>
          <w:pgMar w:top="840" w:right="1000" w:bottom="840" w:left="1000" w:header="400" w:footer="400"/>
          <w:pgNumType w:fmt="decimal"/>
          <w:cols w:space="720"/>
        </w:sectPr>
      </w:pPr>
      <w:r>
        <w:br/>
      </w:r>
      <w:r>
        <w:pict>
          <v:line id="_x0000_s1551"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39"/>
      </w:pPr>
    </w:p>
    <w:p>
      <w:pPr>
        <w:pStyle w:val="Normal139"/>
      </w:pPr>
      <w:r>
        <w:pict>
          <v:shape id="_x0000_i1552" type="#_x0000_t75" alt="LexisNexis®" style="width:147.75pt;height:30pt">
            <v:imagedata r:id="rId17" o:title=""/>
          </v:shape>
        </w:pict>
      </w:r>
      <w:r>
        <w:cr/>
      </w:r>
    </w:p>
    <w:p>
      <w:pPr>
        <w:pStyle w:val="Heading1137"/>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TV Reviews;</w:t>
        </w:r>
      </w:hyperlink>
      <w:r>
        <w:br/>
      </w:r>
      <w:hyperlink r:id="rId1172" w:history="1">
        <w:r>
          <w:rPr>
            <w:rFonts w:ascii="arial" w:eastAsia="arial" w:hAnsi="arial" w:cs="arial"/>
            <w:b/>
            <w:i/>
            <w:strike w:val="0"/>
            <w:color w:val="0077CC"/>
            <w:sz w:val="28"/>
            <w:u w:val="single"/>
            <w:vertAlign w:val="baseline"/>
          </w:rPr>
          <w:t>'Intimate Contact,' Devastation of AIDS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1987, Tuesday, Late City Final Edition</w:t>
      </w:r>
    </w:p>
    <w:p>
      <w:pPr>
        <w:pStyle w:val="Normal139"/>
        <w:keepNext w:val="0"/>
        <w:spacing w:after="0" w:line="240" w:lineRule="atLeast"/>
        <w:ind w:right="0"/>
        <w:jc w:val="both"/>
      </w:pPr>
      <w:bookmarkStart w:id="282" w:name="Bookmark_139"/>
      <w:bookmarkEnd w:id="282"/>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18, Column 1; Cultural Desk; Review</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39"/>
        <w:keepNext/>
        <w:spacing w:before="240" w:after="0" w:line="340" w:lineRule="atLeast"/>
        <w:ind w:left="0" w:right="0" w:firstLine="0"/>
        <w:jc w:val="left"/>
      </w:pPr>
      <w:bookmarkStart w:id="283" w:name="Body_137"/>
      <w:bookmarkEnd w:id="283"/>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3" style="position:absolute;z-index:25205043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drama is curiously reluctant to tackle, frankly and sympathetically, the devastating effects of AIDS on homosexuals. ''An Early Frost,'' broadcast nearly two years ago, was a notable exception. Otherwise, television dramas about AIDS have preferred to focus on nonhomosexual victims of the disease. Hemophiliac youngsters, for instance, contaminated by blood transfusions, are far easier subjects.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from England comes ''Intimate Contact,'' made for Central TV and being shown in two 90-minute segments on pay-cable's Home Box Office. Part 2 can be seen tonight at 8 (check local listings for several reruns scheduled this month).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in ''Intimate Contact'' is a well-to-do heterosexual who contracts AIDS on a business trip. A few drinks with his colleagues, a party with prostitutes in their hotel suite, and Clive Gregory (Daniel Massey) winds up not with a venereal disease but with, as one friend puts it, ''the big one, the really big one.'' He is taken to the hospital 18 months later with viral pneumonia, and the true nature of the disease is diagnosed. His wife, Ruth (Claire Bloom), is understandably distraught, along with his two grown children. The gossip begins. Ignorance and fear prevail. Their lives are changed forever.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Waris Hussein, ''Intimate Contact'' has innumerable scenes of unquestioned power. The evolving of Ruth from a rather sheltered housewife to a crusader in an unpopular cause is handled convincingly, thanks largely to still another elegantly controlled performance from Ms. Bloom. But Alma Cullen's script keeps jumping from situation to situation; the scenes have little emotional connection with one another. Mr. Hussein is forced to go from a virtually documentarylike, and scathing, dissection of the benighted middle classes to an almost surreal relationship that ends, literally, in a danse macabre.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Clive, the story is able to bring in as subsidiary characters a convenient little cross section of other AIDS carriers: a young gay couple (Daniel Webb and Neil Pearson), the infected partner being urged through strenuous exercises by the other; the drug addict (Lizzy McInnerny), an 18-year-old young woman from an aristocratic background, and the hemophiliac boy (Scott Furnell) fighting to stay in school despite the protests of concerned parents.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unintentionally, perhaps not, the villains of the piece are invariably middle-class Tory types, more concerned with their jobs and clubs than with basic human kindness. Leading the pack is one Annie Stanhope (Sylvia Syms), the social-climbing wife of the company doctor (Mark Kingston). Even the kindly local vicar shies away from helping Ruth, limply assuring her that ''you'll have my prayers always.''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good side are Becca (Maggie Steed), a former alcoholic and tough, wise-cracking outsider; Dennis (John Murtagh),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Scotsman, and the Gregorys' daughter, Nell (Abigail Cruttenden), who has taken up with a young, swinging photographer. That's as opposed to her snobbish brother, Martin (David Phelan), who would still prefer a reconciliation with the local community so he might resume his ambitions as a Tory politician.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decidedly odd moments here. In one scene, the young drug addict takes Clive to another part of the hospital, the geriatrics ward. Pointing to the heavily drugged and drooling patients, the dying girl tells the dying man, triumphantly, ''That's what we're missing.''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''Intimate Contact'' gets almost recklessly careless with its characters. Even the dreadfully nasty Annie is allowed to turn around and make a not-very-convincing pitch for sympathy. The film wants to say a lot, too much, and gets tongue-tied in the process. But it has more than enough truly affecting moments to merit tolerance and patience.</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54" style="position:absolute;z-index:25205145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Claire Bloom and Daniel Massey</w:t>
      </w:r>
    </w:p>
    <w:p>
      <w:pPr>
        <w:pStyle w:val="Normal139"/>
      </w:pPr>
    </w:p>
    <w:p>
      <w:pPr>
        <w:pStyle w:val="Normal139"/>
        <w:ind w:left="200"/>
        <w:sectPr>
          <w:type w:val="continuous"/>
          <w:pgMar w:top="840" w:right="1000" w:bottom="840" w:left="1000" w:header="400" w:footer="400"/>
          <w:pgNumType w:fmt="decimal"/>
          <w:cols w:space="720"/>
        </w:sectPr>
      </w:pPr>
      <w:r>
        <w:br/>
      </w:r>
      <w:r>
        <w:pict>
          <v:line id="_x0000_s155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40"/>
      </w:pPr>
    </w:p>
    <w:p>
      <w:pPr>
        <w:pStyle w:val="Normal140"/>
      </w:pPr>
      <w:r>
        <w:pict>
          <v:shape id="_x0000_i1556" type="#_x0000_t75" alt="LexisNexis®" style="width:147.75pt;height:30pt">
            <v:imagedata r:id="rId17" o:title=""/>
          </v:shape>
        </w:pict>
      </w:r>
      <w:r>
        <w:cr/>
      </w:r>
    </w:p>
    <w:p>
      <w:pPr>
        <w:pStyle w:val="Heading1138"/>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Our Towns;</w:t>
        </w:r>
      </w:hyperlink>
      <w:r>
        <w:br/>
      </w:r>
      <w:hyperlink r:id="rId1180" w:history="1">
        <w:r>
          <w:rPr>
            <w:rFonts w:ascii="arial" w:eastAsia="arial" w:hAnsi="arial" w:cs="arial"/>
            <w:b/>
            <w:i/>
            <w:strike w:val="0"/>
            <w:color w:val="0077CC"/>
            <w:sz w:val="28"/>
            <w:u w:val="single"/>
            <w:vertAlign w:val="baseline"/>
          </w:rPr>
          <w:t>Neighborhood Is Superseded By Superstore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1999, Sunday, Late Edition - Final</w:t>
      </w:r>
    </w:p>
    <w:p>
      <w:pPr>
        <w:pStyle w:val="Normal140"/>
        <w:keepNext w:val="0"/>
        <w:spacing w:after="0" w:line="240" w:lineRule="atLeast"/>
        <w:ind w:right="0"/>
        <w:jc w:val="both"/>
      </w:pPr>
      <w:bookmarkStart w:id="284" w:name="Bookmark_140"/>
      <w:bookmarkEnd w:id="284"/>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31; Column 1; Metropolitan Desk; Second Front; Column 1; ; Second Front</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 </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ROCHELLE, N.Y.</w:t>
      </w:r>
    </w:p>
    <w:p>
      <w:pPr>
        <w:pStyle w:val="Normal140"/>
        <w:keepNext/>
        <w:spacing w:before="240" w:after="0" w:line="340" w:lineRule="atLeast"/>
        <w:ind w:left="0" w:right="0" w:firstLine="0"/>
        <w:jc w:val="left"/>
      </w:pPr>
      <w:bookmarkStart w:id="285" w:name="Body_138"/>
      <w:bookmarkEnd w:id="285"/>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7" style="position:absolute;z-index:25205350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way for the New York region's third Ikea furniture superstore, this city has officially declared a patchwork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mom-and-pop factories "blighted," fit for no better fate than the crunching bulldozers of urban renewal. But go tell Ruth McGruder that her neighborhood is blighted and she'll give you a tart piece of her mind.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like family here on the street," she protested, padding barefoot on her porch. "It feels to me, if we weren't poor people, they wouldn't come 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five-foot Mrs. McGruder thinks the house she rents for $600 a month with her sister Willie Mae and where she has helped raise a dozen nephews and nieces has been a fine home. Sure, it's not the princely Victorians she cleans for a living, but she has filled it with touches that have meaning and that tell of her battle to eke out some beauty in a life of two failed marriages and other harsh moments.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moved here 30 years ago, she painstakingly enveloped her front porch with the baby hedges she had carried with her from her mother's yard in rural Alabama. The hedges are now nine feet tall. She has added pots of zinnia, petunias and geraniums, and a maple she found as a sapling in the nearby lake where she fishes.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set out all these plants -- I bought 'em and set 'em out," she said with a molasses drawl impervious to the influence of the Northern gentry she works for. "I'm used to sitting out on this porch, nobody bothering nobody. I feel this is my home."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crowded the porch with faded chaises and charcoal grills, all handed down to her along with three refrigerators, a 1950's hi-fi set and a mahogany dresser at prices even Ikea will never beat. "My white people give me all my stuff," Mrs. McGruder, who is black, says with a laugh.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Rochelle's Development Commissioner, Joseph Madonna, has a powerful argument that the Swedish retailer, by obtaining a 16-acre plot for assemble-it-yourself furniture in southern Westchester, will bring in $2.5 million annually in sales taxes. Less persuasive is the contention that Ikea will bring in 300 jobs. The neighborhood's factory owners say there are far more than 300 workers here already, skilled stonecutters, electricians and car mechanics, not Ikea's low-wage, often part-time clerks.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city officials never bothered to find out very much about who exactly lives and works in the neighborhood they will soon subject to eminent domain. If they did, they would have had to acknowledge flesh-and-blood people, deeply entangled in their homes and workplaces, who are frightened at the thought of pulling up roots and relocating elsewhere, even if the city compensates them at fair market value.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the 50 businesses, like Jerry Newmark, whose factory makes cutting tools, and Stephen J. Wodraska 2d, who repairs roofs, have spent lifetimes taking risks, cultivating customers, bringing their children into the business.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trading lives for dollars," Mr. Newmark said. "Why should Ikea get the use of eminent domain and not us? You read any encyclopedia description and they say eminent domain is for public use, a highway or reservoir."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34 homes, there are people like Josephine Notaro, who was born in her green cottage 80 years ago when neighbors raised pigs in their yards and the corridor that now constitutes Interstate 95 was a swamp. Her parents and her husband died at this address. Now she owns it free and clear and wants to live out her days with her aged brother, Martin, reading dime-store novels on the porch.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look out for each other. Factory workers watch the houses when residents are off to work. The residents protect the factories from graffiti and break-ins at night. Blacks and whites who may have eyed each other suspiciously decades ago have become friendly.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Ikea's arrival, though, seems like a done deal. If he is forced to move, Mr. Wodraska says, he will worry not only about how to retain his customers but also where to find neighbors like Mrs. McGruder to sweeten the sense of community.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watches out for the neighborhood," he said. "We'd have to take her with us."</w:t>
      </w:r>
    </w:p>
    <w:p>
      <w:pPr>
        <w:pStyle w:val="Normal140"/>
        <w:keepNext w:val="0"/>
        <w:spacing w:before="240" w:after="0" w:line="260" w:lineRule="atLeast"/>
        <w:ind w:left="0" w:right="0" w:firstLine="0"/>
        <w:jc w:val="left"/>
      </w:pPr>
      <w:r>
        <w:br/>
      </w:r>
      <w:hyperlink r:id="rId1181" w:history="1">
        <w:r>
          <w:rPr>
            <w:rFonts w:ascii="arial" w:eastAsia="arial" w:hAnsi="arial" w:cs="arial"/>
            <w:b w:val="0"/>
            <w:i/>
            <w:strike w:val="0"/>
            <w:color w:val="0077CC"/>
            <w:sz w:val="20"/>
            <w:u w:val="single"/>
            <w:vertAlign w:val="baseline"/>
          </w:rPr>
          <w:t>http://www.nytimes.com</w:t>
        </w:r>
      </w:hyperlink>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1999</w:t>
      </w:r>
    </w:p>
    <w:p>
      <w:pPr>
        <w:pStyle w:val="Normal140"/>
      </w:pPr>
    </w:p>
    <w:p>
      <w:pPr>
        <w:pStyle w:val="Normal140"/>
        <w:ind w:left="200"/>
        <w:sectPr>
          <w:type w:val="continuous"/>
          <w:pgMar w:top="840" w:right="1000" w:bottom="840" w:left="1000" w:header="400" w:footer="400"/>
          <w:pgNumType w:fmt="decimal"/>
          <w:cols w:space="720"/>
        </w:sectPr>
      </w:pPr>
      <w:r>
        <w:br/>
      </w:r>
      <w:r>
        <w:pict>
          <v:line id="_x0000_s155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41"/>
      </w:pPr>
    </w:p>
    <w:p>
      <w:pPr>
        <w:pStyle w:val="Normal141"/>
      </w:pPr>
      <w:r>
        <w:pict>
          <v:shape id="_x0000_i1559" type="#_x0000_t75" alt="LexisNexis®" style="width:147.75pt;height:30pt">
            <v:imagedata r:id="rId17" o:title=""/>
          </v:shape>
        </w:pict>
      </w:r>
      <w:r>
        <w:cr/>
      </w:r>
    </w:p>
    <w:p>
      <w:pPr>
        <w:pStyle w:val="Heading1139"/>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Banks Amass Glut of Homes, Chilling Sales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2011 Monday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6" w:name="Bookmark_141"/>
      <w:bookmarkEnd w:id="286"/>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DASH</w:t>
      </w:r>
    </w:p>
    <w:p>
      <w:pPr>
        <w:pStyle w:val="Normal141"/>
        <w:keepNext/>
        <w:spacing w:before="240" w:after="0" w:line="340" w:lineRule="atLeast"/>
        <w:ind w:left="0" w:right="0" w:firstLine="0"/>
        <w:jc w:val="left"/>
      </w:pPr>
      <w:bookmarkStart w:id="287" w:name="Body_139"/>
      <w:bookmarkEnd w:id="287"/>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60" style="position:absolute;z-index:25205555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MIRAGE, Ariz. -- The nation's biggest banks and mortgage lenders have steadily amassed real estate empires, acquiring a glut of foreclosed homes that threatens to deepen the housing slump and create a further drag on the economic recovery.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they own more than 872,000 homes as a result of the groundswell in foreclosures, almost twice as many as when the financial crisis began in 2007, according to RealtyTrac, a real estate data provider. In addition, they are in the process of foreclosing on an additional one million homes and are poised to take possession of several million more in the years ahead.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housing market started teetering, economists now worry that the rise in lender-owned homes could create another vicious circle, in which the growing inventory of distressed property further depresses home values and leads to even more distressed sales. With the spring home-selling season under way, real estate prices have been declining across the country in recent months.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a heavy weight on the banking system,'' said Mark Zandi, the chief economist of Moody's Analytics. ''Housing prices are falling, and they are going to fall some more.''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economists project that it would take about three years for lenders to sell their backlog of foreclosed homes. As a result, home values nationally could fall 5 percent by the end of 2011, according to Moody's, and rise only modestly over the following year. Regions that were hardest hit by the housing collapse and recession could take even longer to recover -- dealing yet another blow to a still-struggling economy.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sales have picked up a bit in the last few weeks, banks and other lenders remain overwhelmed by the wave of foreclosures. In Atlanta, lenders are repossessing eight homes for each distressed home they sell, according to March data from RealtyTrac. In Minneapolis, they are bringing in at least six foreclosed homes for each they sell, and in once-hot markets like Chicago and Miami, the ratio still hovers close to two to one.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housing implosion, the inflow and outflow figures were typically one-to-one.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for the backlog include inadequate staffs and delays imposed by the lenders because of investigations into foreclosure practices. The pileup could lead to $40 billion in additional losses for banks and other lenders as they sell houses at steep discounts over the next two years, according to Trepp, a real estate research firm.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shops are under siege; it's just a tsunami of stuff coming in,'' said Taj Bindra, who oversaw Washington Mutual's servicing unit from 2004 to 2006 and now advises financial institutions on risk management. ''Lenders have a strong incentive to clear out inventory in a controlled and timely manner, but if you had problems on the front end of the foreclosure process, it should be no surprise you are having problems on the back end.''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drive through the sprawling subdivisions outside Phoenix shows the ravages of the real estate collapse. Here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El Mirage, northwest of Phoenix, rows of small stucco homes sprouted up during the boom. Now block after block is pockmarked by properties with overgrown shrubs, weeds and foreclosure notices tacked to the doors. About 116 lender-owned homes are on the market or under contract in El Mirage, according to local real estate listings.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just a small fraction of what is to come. An additional 491 houses are either sitting in the lenders' inventory or are in the foreclosure process. On average, homes in El Mirage sell for $65,300, down 75 percent from the height of the boom in July 2006, according to the Cromford Report, a Phoenix-area real estate data provider. Real estate agents and market analysts say those ultra-cheap prices have recently started attracting first-time buyers as well as investors looking for several properties at once.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have also been more willing to let distressed borrowers sidestep foreclosure by selling homes for a loss. That has accelerated the pace of sales in the area and even caused prices to slowly rise in the last two months, but realty agents worry about all the distressed homes that are coming down the pike.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fear right now is that the supply has been artificially restricted,'' said Jayson Meyerovitz, a local broker. ''They can't just sit there forever. If so many houses hit the market, what is going to happen then?''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lenders say they are not deliberately holding back any foreclosed homes. They say that a long sales process can stigmatize a property and ratchet up maintenance and other costs. But they also do not want to unload properties in a fire sale.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out there undercutting prices, we are contributing to the downward spiral in market values,'' said Eric Will, who oversees distressed home sales for Freddie Mac. ''We want to make sure we are helping stabilize communities.''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reason for the backlog is that it takes longer to sell foreclosed homes, currently an average of 176 days -- and that's after the 400 days it takes for lenders to foreclose. After drawing government scrutiny over improper foreclosures practices last fall, many big lenders have slowed their operations in order to check the paperwork, and in two dozen or so states they halted them for months.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Conscious of their image, many lenders have recently started telling real estate agents to be more lenient to renters who happen to live in a foreclosed home and give them extra time to move out before changing the locks.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has sent me back knocking on doors two or three times, offering to give renters money if they cooperate with us,'' said Claude A. Worrell, a longtime real estate agent from Minneapolis who specializes in selling bank-owned property. ''It's a lot different than it used to be.''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Realty agents and buyers say the lenders are simply overwhelmed. Just as lenders were ill-prepared to handle the flood of foreclosures, they do not have the staff and infrastructure to manage and sell this much property.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major lenders outsourced almost every part of the process, be it sales or repairs. Some agents complain that lender-owned home listings are routinely out of date, that properties are overpriced by as much as 10 percent, and that lenders take days or longer to accept an offer.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lining for home lenders, however, is that the number of new foreclosures and recent borrowers falling behind on their payments by three months or longer is shrinking.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able to manage through the next 12 to 18 months,'' said Mr. Zandi, the Moody's Analytics economist, ''they will be in really good shape.''</w:t>
      </w:r>
    </w:p>
    <w:p>
      <w:pPr>
        <w:pStyle w:val="Normal141"/>
        <w:keepNext w:val="0"/>
        <w:spacing w:before="240" w:after="0" w:line="260" w:lineRule="atLeast"/>
        <w:ind w:left="0" w:right="0" w:firstLine="0"/>
        <w:jc w:val="left"/>
      </w:pPr>
      <w:r>
        <w:br/>
      </w:r>
      <w:hyperlink r:id="rId1189" w:history="1">
        <w:r>
          <w:rPr>
            <w:rFonts w:ascii="arial" w:eastAsia="arial" w:hAnsi="arial" w:cs="arial"/>
            <w:b w:val="0"/>
            <w:i/>
            <w:strike w:val="0"/>
            <w:color w:val="0077CC"/>
            <w:sz w:val="20"/>
            <w:u w:val="single"/>
            <w:vertAlign w:val="baseline"/>
          </w:rPr>
          <w:t>http://www.nytimes.com</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61" style="position:absolute;z-index:252056576"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Jayson Meyerovitz, a broker in the Phoenix area, is concerned about bank-owned foreclosures: ''If so many houses hit the market, what is going to happen then?'' (PHOTOGRAPH BY JOSHUA LOTT FOR THE NEW YORK TIMES) (A13) CHARTS: A Backlog in the Housing Market: Banks and other lenders, including Fannie Mae and Freddie Mac, hold 872,000 homes and are in the process of seizing a million more from troubled borrowers. At current sales rates, it will take lenders more than three years to sell those homes. (Sources: RealtyTrac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&amp; P./Case-Shiller (change in prices)) (A13)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2011</w:t>
      </w:r>
    </w:p>
    <w:p>
      <w:pPr>
        <w:pStyle w:val="Normal141"/>
      </w:pPr>
    </w:p>
    <w:p>
      <w:pPr>
        <w:pStyle w:val="Normal141"/>
        <w:ind w:left="200"/>
        <w:sectPr>
          <w:type w:val="continuous"/>
          <w:pgMar w:top="840" w:right="1000" w:bottom="840" w:left="1000" w:header="400" w:footer="400"/>
          <w:pgNumType w:fmt="decimal"/>
          <w:cols w:space="720"/>
        </w:sectPr>
      </w:pPr>
      <w:r>
        <w:br/>
      </w:r>
      <w:r>
        <w:pict>
          <v:line id="_x0000_s1562"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42"/>
      </w:pPr>
    </w:p>
    <w:p>
      <w:pPr>
        <w:pStyle w:val="Normal142"/>
      </w:pPr>
      <w:r>
        <w:pict>
          <v:shape id="_x0000_i1563" type="#_x0000_t75" alt="LexisNexis®" style="width:147.75pt;height:30pt">
            <v:imagedata r:id="rId17" o:title=""/>
          </v:shape>
        </w:pict>
      </w:r>
      <w:r>
        <w:cr/>
      </w:r>
    </w:p>
    <w:p>
      <w:pPr>
        <w:pStyle w:val="Heading1140"/>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Harlem’s French Renaissance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2017 Tuesday 00:00 EST</w:t>
      </w:r>
    </w:p>
    <w:p>
      <w:pPr>
        <w:pStyle w:val="Normal142"/>
        <w:keepNext w:val="0"/>
        <w:spacing w:after="0" w:line="240" w:lineRule="atLeast"/>
        <w:ind w:right="0"/>
        <w:jc w:val="both"/>
      </w:pPr>
      <w:bookmarkStart w:id="288" w:name="Bookmark_142"/>
      <w:bookmarkEnd w:id="288"/>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DREYFUSS</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small Francophile community, lured by Harlem’s sense of community and storied history, has sprung up, and along with it have come French restaurants.</w:t>
      </w:r>
    </w:p>
    <w:p>
      <w:pPr>
        <w:pStyle w:val="Normal142"/>
        <w:keepNext/>
        <w:spacing w:before="240" w:after="0" w:line="340" w:lineRule="atLeast"/>
        <w:ind w:left="0" w:right="0" w:firstLine="0"/>
        <w:jc w:val="left"/>
      </w:pPr>
      <w:bookmarkStart w:id="289" w:name="Body_140"/>
      <w:bookmarkEnd w:id="289"/>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4" style="position:absolute;z-index:25205862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Harlem has long had a romance with France. Well before the Harlem Renaissance of the 1920s, African-American artists and musicians traveled to France to broaden their artistic vision or to escape the daily oppression of American racism.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widely known, however, is that the traffic went both ways, with French tourists visiting Harlem because of their fascination with jazz, gospel and black culture, even through the rough years of the 1970s and 1980s, when fear of crime kept away many Americans. During that era, my French came in handy more than once, giving directions to bewildered visitors.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French-speaking Africans have settled and opened businesses on and around West 116th Street since the 1980s, with Petit Senegal lending the bustling thoroughfare a distinctly international air with passers-by in flowing boubous, shops selling phone cards for cheap calls to Africa, and Franco-African restaurants and vegetable stands offering tropical products like hot peppers, plantain and palm oil. But since the 1990s, a small French expat community, attracted by the romanticism of Harlem, its strong sense of community and colorful history, as well as by comparatively lower real estate prices, has sprung up, and, inevitably, so have French restaurants.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restaurants are clustered around West 125th Street and Malcolm X Boulevard (still called Lenox Avenue by hard-core Harlemites), and still the beating heart of Harlem, with one outlier on a corner of St. Nicholas Avenue that once hosted an unmemorable Chinese restaurant. As a Haitian-born immigrant who lived in Paris, Africa and for decades on Manhattan’s Upper West Side before returning to Paris five years ago, I find the knowledge that I can eat a decent French meal on my trips back to New York — without traveling downtown — as comforting as a blanquette de veau on a crisp Paris evening.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at least four traditional French restaurants in Harlem suggests in many ways how much Harlem has evolved, this neighborhood that has absorbed successive waves of immigrants, including the 17th-century Dutch farmers who named it after Haarlem back home. Then there were the Irish and Italians of the mid-19th century, and at the start of the 20th century, Jewish entrepreneurs and entertainers and African-Americans fleeing the segregated South. Now affluent millennials, including many whites, priced out of other parts of the city, have arrived.</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Harlem’s embrace of the French restaurateurs has been warm. “Harlem is a village,” said Thierry Guizonne, the owner of </w:t>
      </w:r>
      <w:hyperlink r:id="rId1197" w:history="1">
        <w:r>
          <w:rPr>
            <w:rFonts w:ascii="arial" w:eastAsia="arial" w:hAnsi="arial" w:cs="arial"/>
            <w:b w:val="0"/>
            <w:i/>
            <w:strike w:val="0"/>
            <w:noProof w:val="0"/>
            <w:color w:val="0077CC"/>
            <w:position w:val="0"/>
            <w:sz w:val="20"/>
            <w:u w:val="single"/>
            <w:vertAlign w:val="baseline"/>
          </w:rPr>
          <w:t>Chez Lucienne</w:t>
        </w:r>
      </w:hyperlink>
      <w:r>
        <w:rPr>
          <w:rFonts w:ascii="arial" w:eastAsia="arial" w:hAnsi="arial" w:cs="arial"/>
          <w:b w:val="0"/>
          <w:i w:val="0"/>
          <w:strike w:val="0"/>
          <w:noProof w:val="0"/>
          <w:color w:val="000000"/>
          <w:position w:val="0"/>
          <w:sz w:val="20"/>
          <w:u w:val="none"/>
          <w:vertAlign w:val="baseline"/>
        </w:rPr>
        <w:t>. Increasingly, the village has a French accent.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1950s and 1960s, the most visible Gallic presence in Harlem was Frenchy, the flamboyant Haitian-born Camillo Casimir, whose Casdulan Hairdressers on 125th Street was Harlem’s largest beauty parlor. Frenchy traveled often to Paris to keep up with the latest styles and coifed the hair of Harlem V.I.P.’s, including Diahann Carroll and Mrs. Louis Armstrong.</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the rapidly gentrifying landscape that is Harlem, the French presence is best seen in four restaurants, in addition to African-owned places with classic French dishes on their menus alongside African specialties, including </w:t>
      </w:r>
      <w:hyperlink r:id="rId1198" w:history="1">
        <w:r>
          <w:rPr>
            <w:rFonts w:ascii="arial" w:eastAsia="arial" w:hAnsi="arial" w:cs="arial"/>
            <w:b w:val="0"/>
            <w:i/>
            <w:strike w:val="0"/>
            <w:noProof w:val="0"/>
            <w:color w:val="0077CC"/>
            <w:position w:val="0"/>
            <w:sz w:val="20"/>
            <w:u w:val="single"/>
            <w:vertAlign w:val="baseline"/>
          </w:rPr>
          <w:t>Patisserie des</w:t>
        </w:r>
      </w:hyperlink>
      <w:r>
        <w:rPr>
          <w:rFonts w:ascii="arial" w:eastAsia="arial" w:hAnsi="arial" w:cs="arial"/>
          <w:b w:val="0"/>
          <w:i w:val="0"/>
          <w:strike w:val="0"/>
          <w:noProof w:val="0"/>
          <w:color w:val="000000"/>
          <w:position w:val="0"/>
          <w:sz w:val="20"/>
          <w:u w:val="none"/>
          <w:vertAlign w:val="baseline"/>
        </w:rPr>
        <w:t xml:space="preserve">           </w:t>
      </w:r>
      <w:hyperlink r:id="rId1199" w:history="1">
        <w:r>
          <w:rPr>
            <w:rFonts w:ascii="arial" w:eastAsia="arial" w:hAnsi="arial" w:cs="arial"/>
            <w:b w:val="0"/>
            <w:i/>
            <w:strike w:val="0"/>
            <w:noProof w:val="0"/>
            <w:color w:val="0077CC"/>
            <w:position w:val="0"/>
            <w:sz w:val="20"/>
            <w:u w:val="single"/>
            <w:vertAlign w:val="baseline"/>
          </w:rPr>
          <w:t>Ambassades</w:t>
        </w:r>
      </w:hyperlink>
      <w:r>
        <w:rPr>
          <w:rFonts w:ascii="arial" w:eastAsia="arial" w:hAnsi="arial" w:cs="arial"/>
          <w:b w:val="0"/>
          <w:i w:val="0"/>
          <w:strike w:val="0"/>
          <w:noProof w:val="0"/>
          <w:color w:val="000000"/>
          <w:position w:val="0"/>
          <w:sz w:val="20"/>
          <w:u w:val="none"/>
          <w:vertAlign w:val="baseline"/>
        </w:rPr>
        <w:t xml:space="preserve"> on Frederick Douglass Boulevard and West 119th Street;            </w:t>
      </w:r>
      <w:hyperlink r:id="rId1200" w:history="1">
        <w:r>
          <w:rPr>
            <w:rFonts w:ascii="arial" w:eastAsia="arial" w:hAnsi="arial" w:cs="arial"/>
            <w:b w:val="0"/>
            <w:i/>
            <w:strike w:val="0"/>
            <w:noProof w:val="0"/>
            <w:color w:val="0077CC"/>
            <w:position w:val="0"/>
            <w:sz w:val="20"/>
            <w:u w:val="single"/>
            <w:vertAlign w:val="baseline"/>
          </w:rPr>
          <w:t>Ponty Bistro Harlem</w:t>
        </w:r>
      </w:hyperlink>
      <w:r>
        <w:rPr>
          <w:rFonts w:ascii="arial" w:eastAsia="arial" w:hAnsi="arial" w:cs="arial"/>
          <w:b w:val="0"/>
          <w:i w:val="0"/>
          <w:strike w:val="0"/>
          <w:noProof w:val="0"/>
          <w:color w:val="000000"/>
          <w:position w:val="0"/>
          <w:sz w:val="20"/>
          <w:u w:val="none"/>
          <w:vertAlign w:val="baseline"/>
        </w:rPr>
        <w:t xml:space="preserve"> on Adam Clayton Powell Jr. Boulevard at West 139th Street; and takeout sandwich shops like            </w:t>
      </w:r>
      <w:hyperlink r:id="rId1201" w:history="1">
        <w:r>
          <w:rPr>
            <w:rFonts w:ascii="arial" w:eastAsia="arial" w:hAnsi="arial" w:cs="arial"/>
            <w:b w:val="0"/>
            <w:i/>
            <w:strike w:val="0"/>
            <w:noProof w:val="0"/>
            <w:color w:val="0077CC"/>
            <w:position w:val="0"/>
            <w:sz w:val="20"/>
            <w:u w:val="single"/>
            <w:vertAlign w:val="baseline"/>
          </w:rPr>
          <w:t>B &amp; K French Cuisine</w:t>
        </w:r>
      </w:hyperlink>
      <w:r>
        <w:rPr>
          <w:rFonts w:ascii="arial" w:eastAsia="arial" w:hAnsi="arial" w:cs="arial"/>
          <w:b w:val="0"/>
          <w:i w:val="0"/>
          <w:strike w:val="0"/>
          <w:noProof w:val="0"/>
          <w:color w:val="000000"/>
          <w:position w:val="0"/>
          <w:sz w:val="20"/>
          <w:u w:val="none"/>
          <w:vertAlign w:val="baseline"/>
        </w:rPr>
        <w:t xml:space="preserve"> on Adam Clayton Powell at West 128th.</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Harlem, long known as the capital of black America, has a history as a culinary destination, primarily for soul food at longtime establishments such as </w:t>
      </w:r>
      <w:hyperlink r:id="rId1202" w:history="1">
        <w:r>
          <w:rPr>
            <w:rFonts w:ascii="arial" w:eastAsia="arial" w:hAnsi="arial" w:cs="arial"/>
            <w:b w:val="0"/>
            <w:i/>
            <w:strike w:val="0"/>
            <w:noProof w:val="0"/>
            <w:color w:val="0077CC"/>
            <w:position w:val="0"/>
            <w:sz w:val="20"/>
            <w:u w:val="single"/>
            <w:vertAlign w:val="baseline"/>
          </w:rPr>
          <w:t>Sylvia’s</w:t>
        </w:r>
      </w:hyperlink>
      <w:r>
        <w:rPr>
          <w:rFonts w:ascii="arial" w:eastAsia="arial" w:hAnsi="arial" w:cs="arial"/>
          <w:b w:val="0"/>
          <w:i w:val="0"/>
          <w:strike w:val="0"/>
          <w:noProof w:val="0"/>
          <w:color w:val="000000"/>
          <w:position w:val="0"/>
          <w:sz w:val="20"/>
          <w:u w:val="none"/>
          <w:vertAlign w:val="baseline"/>
        </w:rPr>
        <w:t xml:space="preserve"> on Malcolm X Boulevard near West 126th Street and            </w:t>
      </w:r>
      <w:hyperlink r:id="rId1203" w:history="1">
        <w:r>
          <w:rPr>
            <w:rFonts w:ascii="arial" w:eastAsia="arial" w:hAnsi="arial" w:cs="arial"/>
            <w:b w:val="0"/>
            <w:i/>
            <w:strike w:val="0"/>
            <w:noProof w:val="0"/>
            <w:color w:val="0077CC"/>
            <w:position w:val="0"/>
            <w:sz w:val="20"/>
            <w:u w:val="single"/>
            <w:vertAlign w:val="baseline"/>
          </w:rPr>
          <w:t>Amy Ruth’s</w:t>
        </w:r>
      </w:hyperlink>
      <w:r>
        <w:rPr>
          <w:rFonts w:ascii="arial" w:eastAsia="arial" w:hAnsi="arial" w:cs="arial"/>
          <w:b w:val="0"/>
          <w:i w:val="0"/>
          <w:strike w:val="0"/>
          <w:noProof w:val="0"/>
          <w:color w:val="000000"/>
          <w:position w:val="0"/>
          <w:sz w:val="20"/>
          <w:u w:val="none"/>
          <w:vertAlign w:val="baseline"/>
        </w:rPr>
        <w:t xml:space="preserve"> on West 116th Street. On many evenings, busloads of European and Asian tourists can be seen jostling with the locals for an authentic experience of Southern cuisine. Long gone are Wells Supper Club, which allowed late-night revelers to have dinner and breakfast at the same time with its famous fried chicken and waffles, and Copeland’s, which offered chitterlings and champagne in Hamilton Heights and briefly on the Upper West Side before foundering in 2007.</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bulk of the media attention to Harlem’s growing restaurant scene has lately gone to the celebrity chef Marcus Samuelsson and his </w:t>
      </w:r>
      <w:hyperlink r:id="rId1204" w:history="1">
        <w:r>
          <w:rPr>
            <w:rFonts w:ascii="arial" w:eastAsia="arial" w:hAnsi="arial" w:cs="arial"/>
            <w:b w:val="0"/>
            <w:i/>
            <w:strike w:val="0"/>
            <w:noProof w:val="0"/>
            <w:color w:val="0077CC"/>
            <w:position w:val="0"/>
            <w:sz w:val="20"/>
            <w:u w:val="single"/>
            <w:vertAlign w:val="baseline"/>
          </w:rPr>
          <w:t>Red Rooster Harlem</w:t>
        </w:r>
      </w:hyperlink>
      <w:r>
        <w:rPr>
          <w:rFonts w:ascii="arial" w:eastAsia="arial" w:hAnsi="arial" w:cs="arial"/>
          <w:b w:val="0"/>
          <w:i w:val="0"/>
          <w:strike w:val="0"/>
          <w:noProof w:val="0"/>
          <w:color w:val="000000"/>
          <w:position w:val="0"/>
          <w:sz w:val="20"/>
          <w:u w:val="none"/>
          <w:vertAlign w:val="baseline"/>
        </w:rPr>
        <w:t>, launched in 2010 on Malcolm X Boulevard, with an eclectic mix of Scandinavian and soul food (both Swedish meatballs and fried chicken are on the menu), it’s no longer difficult to find a decent coq au vin, a confit de canard or a boeuf bourguignon north of West 110th Street.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four restaurants profiled here offers its own particular ambience.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Barawine Harlem</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berets or other French clichés in sight at </w:t>
      </w:r>
      <w:hyperlink r:id="rId1205" w:history="1">
        <w:r>
          <w:rPr>
            <w:rFonts w:ascii="arial" w:eastAsia="arial" w:hAnsi="arial" w:cs="arial"/>
            <w:b w:val="0"/>
            <w:i/>
            <w:strike w:val="0"/>
            <w:noProof w:val="0"/>
            <w:color w:val="0077CC"/>
            <w:position w:val="0"/>
            <w:sz w:val="20"/>
            <w:u w:val="single"/>
            <w:vertAlign w:val="baseline"/>
          </w:rPr>
          <w:t>Barawine Harlem</w:t>
        </w:r>
      </w:hyperlink>
      <w:r>
        <w:rPr>
          <w:rFonts w:ascii="arial" w:eastAsia="arial" w:hAnsi="arial" w:cs="arial"/>
          <w:b w:val="0"/>
          <w:i w:val="0"/>
          <w:strike w:val="0"/>
          <w:noProof w:val="0"/>
          <w:color w:val="000000"/>
          <w:position w:val="0"/>
          <w:sz w:val="20"/>
          <w:u w:val="none"/>
          <w:vertAlign w:val="baseline"/>
        </w:rPr>
        <w:t>, on a corner of Malcolm X Boulevard at West 120th Street. Owned by Fabrice Warin, the restaurant and wine bar, with its subtle gray and brown color scheme, rows of wine bottles and subdued lighting, would fit right in with the new wave of cool branché (plugged-in) bistros in the 10th Arrondissement around the Canal St. Martin. A long two-sided rectangular bar that doubles as a communal table takes up much of the space in the airy front of the house. Customers sit side by side or across from one another. Those who prefer conventional tables and larger groups can find them in the back room, or, in good weather, on the sidewalk.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Warin (pronounced Vah-RHIN), born in Bordeaux, first moved to Australia, where he learned English, before finding his way to New York. He got a job as a waiter, studied to become a sommelier and worked for Alain Ducasse and François Payard before launching his own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Warin, 44, has lived in Harlem since 2000 and had long dreamed of opening a French restaurant there. “I have a passion for food and wine and Harlem,” he said. But some investors remained wary of financing restaurants in the neighborhood until Mr. Samuelsson’s Red Rooster opened a decade ago, he said. Gaetan Rousseau, a film producer and former neighbor in Harlem who had frequently heard his pitch, finally agreed to invest. Barawine is a Franglais word play on the French bar à vin.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since August 2013 for dinner daily and brunch on weekends, Barawine attracts a stylish and diverse crowd of young and old, black and white, neighborhood characters, tourists looking for a good meal and suburbanites who want to experience the “new Harlem.” “We have a lot of French people on the weekend,” Mr. Warin said, attributing the surge of European tourists in the last five years to an article in the French newspaper Le Figaro about black churches offering gospel music.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ambience at Barawine is cool and upscale, with a D.J. spinning rap, hip-hop and soul at Sunday brunch, and live jazz on Sunday nights and Tuesdays. A multiracial Francophone staff offers friendly and efficient service. Barawine features a standard French menu, including mussels, a charcuterie plate and hand-cut beef tartare. The food is tasty, well presented and reminds me of the bistronomique restaurants in the gentrifying neighborhoods of the 10th and 11th Arrondissements in Paris. The list is international, with 25 wines available by the glass at $9 to $15, and 200 wines available by the bottle. At dinner, first courses range from $10 to $16; main dishes, $17 to $36.</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Chez Lucienne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blocks north, on Malcolm X Boulevard between West 125th and 126th Streets, is the grand-mère of them all,</w:t>
      </w:r>
      <w:hyperlink r:id="rId1206" w:history="1">
        <w:r>
          <w:rPr>
            <w:rFonts w:ascii="arial" w:eastAsia="arial" w:hAnsi="arial" w:cs="arial"/>
            <w:b w:val="0"/>
            <w:i/>
            <w:strike w:val="0"/>
            <w:noProof w:val="0"/>
            <w:color w:val="0077CC"/>
            <w:position w:val="0"/>
            <w:sz w:val="20"/>
            <w:u w:val="single"/>
            <w:vertAlign w:val="baseline"/>
          </w:rPr>
          <w:t>Chez Lucienne</w:t>
        </w:r>
      </w:hyperlink>
      <w:r>
        <w:rPr>
          <w:rFonts w:ascii="arial" w:eastAsia="arial" w:hAnsi="arial" w:cs="arial"/>
          <w:b w:val="0"/>
          <w:i w:val="0"/>
          <w:strike w:val="0"/>
          <w:noProof w:val="0"/>
          <w:color w:val="000000"/>
          <w:position w:val="0"/>
          <w:sz w:val="20"/>
          <w:u w:val="none"/>
          <w:vertAlign w:val="baseline"/>
        </w:rPr>
        <w:t>, which opened at the end of 2008, two years before the Red Rooster arrived next door. Operated then by the French restaurateur Alain Chevreux and named for his mother, Chez Lucienne changed hands in 2015. The owner is now Thierry Guizonne, 40, a native of the French Caribbean island of Guadeloupe, who had run a sushi restaurant in the Paris suburb of Rueil-Malmaison before moving to New York in 2014.</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Guizonne (pronounced Gee-ZONE) said many customers — unaware of France’s increasingly diverse population — are surprised to see a black Frenchman as the owner. Explaining his origins can be difficult since, he said, most customers have never heard of Guadeloupe. “I tell them it’s near St. Martin,” he said, referring to the popular Caribbean vacation destination.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Guizonne said he benefits from the drawing power of the media-consuming Red Rooster just next door. “I like to say people party at Red Rooster, but they come to my place to eat.”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menu features many French classics, including, on a recent visit, an onion soup, a steak-frites and a cassoulet on a par with what I order in a standard neighborhood restaurant in my Paris neighborhood. At dinner, first courses are $8 to $16; main courses, $20 to $28. The atmosphere is vaguely colonial and a little faded, with exposed bricks, overhead fans, palms and a row of antique mirrors along one wall. Mr. Guizonne has plans for an upgrade of the décor, and has opened an upstairs lounge with jazz and R&amp;B music for dancing on weekends. He’s also considering a new name. In good weather, his outdoor seating area is lively and ideal for checking out the boldface names going in and out of the Red Rooster.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Chéri</w:t>
      </w:r>
    </w:p>
    <w:p>
      <w:pPr>
        <w:pStyle w:val="Normal142"/>
        <w:keepNext w:val="0"/>
        <w:spacing w:before="240" w:after="0" w:line="260" w:lineRule="atLeast"/>
        <w:ind w:left="0" w:right="0" w:firstLine="0"/>
        <w:jc w:val="both"/>
      </w:pPr>
      <w:hyperlink r:id="rId1207" w:history="1">
        <w:r>
          <w:rPr>
            <w:rFonts w:ascii="arial" w:eastAsia="arial" w:hAnsi="arial" w:cs="arial"/>
            <w:b w:val="0"/>
            <w:i/>
            <w:strike w:val="0"/>
            <w:color w:val="0077CC"/>
            <w:sz w:val="20"/>
            <w:u w:val="single"/>
            <w:vertAlign w:val="baseline"/>
          </w:rPr>
          <w:t>Chéri</w:t>
        </w:r>
      </w:hyperlink>
      <w:r>
        <w:rPr>
          <w:rFonts w:ascii="arial" w:eastAsia="arial" w:hAnsi="arial" w:cs="arial"/>
          <w:b w:val="0"/>
          <w:i w:val="0"/>
          <w:strike w:val="0"/>
          <w:noProof w:val="0"/>
          <w:color w:val="000000"/>
          <w:position w:val="0"/>
          <w:sz w:val="20"/>
          <w:u w:val="none"/>
          <w:vertAlign w:val="baseline"/>
        </w:rPr>
        <w:t xml:space="preserve"> casts a different spell. In the middle of the block between West 121st and 122nd Streets on Malcolm X Boulevard, it is tucked into a row of finely detailed brownstones, most with street-level commercial space, in a section of the boulevard that best displays the grandeur of old Harlem. Because churches and rowhouses dominate this part of Malcolm X instead of the monotonous high-rises farther north, the spaciousness of the thoroughfare can be fully appreciated here for its generous width and broad sidewalks.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Chéri is a couple of steps down from the sidewalk on the ground floor of a brownstone, and the atmosphere is both casual and refined.</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people to feel they are in my living room,” said Alain Eoche, 57, an energetic man who lives on two floors above the restaurant. He is a believer in the Chinese practice of </w:t>
      </w:r>
      <w:hyperlink r:id="rId1208" w:history="1">
        <w:r>
          <w:rPr>
            <w:rFonts w:ascii="arial" w:eastAsia="arial" w:hAnsi="arial" w:cs="arial"/>
            <w:b w:val="0"/>
            <w:i/>
            <w:strike w:val="0"/>
            <w:noProof w:val="0"/>
            <w:color w:val="0077CC"/>
            <w:position w:val="0"/>
            <w:sz w:val="20"/>
            <w:u w:val="single"/>
            <w:vertAlign w:val="baseline"/>
          </w:rPr>
          <w:t>feng shui</w:t>
        </w:r>
      </w:hyperlink>
      <w:r>
        <w:rPr>
          <w:rFonts w:ascii="arial" w:eastAsia="arial" w:hAnsi="arial" w:cs="arial"/>
          <w:b w:val="0"/>
          <w:i w:val="0"/>
          <w:strike w:val="0"/>
          <w:noProof w:val="0"/>
          <w:color w:val="000000"/>
          <w:position w:val="0"/>
          <w:sz w:val="20"/>
          <w:u w:val="none"/>
          <w:vertAlign w:val="baseline"/>
        </w:rPr>
        <w:t xml:space="preserve"> and has organized and decorated the space himself. There’s a grand piano, a bar along the left side of the room, a bookcase and a fireplace.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jewel of the location is the garden in the back, a covered space that can be opened to the sky in good weather. Chéri frequently features live music — a pianist most evenings, with a singer on occasion. The walls serve as a gallery for a rotating roster of French and Caribbean artists whom Mr. Eoche admires.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Nantes, on the Atlantic coast of France, Mr. Eoche (pronounced AY-osh)owned a restaurant in the chic Marais district of Paris for 20 years before moving to New York in 2013. He opened Chéri in March 2014. The menu includes a merguez lamb burger, and something hard to find in France, a veggie burger. First courses are $9 to $21; main dishes, $19 to $27. Mr. Eoche does much of the cooking himself, including the daily special, and the food benefits from his personal attention — it is authentic and flavorful.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three restaurateurs, he fell in love with Harlem’s neighborliness. “You’re in New York, but not really,” he said. “The village ambience makes immigrants feel more at 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Maison Harlem</w:t>
      </w:r>
    </w:p>
    <w:p>
      <w:pPr>
        <w:pStyle w:val="Normal142"/>
        <w:keepNext w:val="0"/>
        <w:spacing w:before="200" w:after="0" w:line="260" w:lineRule="atLeast"/>
        <w:ind w:left="0" w:right="0" w:firstLine="0"/>
        <w:jc w:val="both"/>
      </w:pPr>
      <w:hyperlink r:id="rId1209" w:history="1">
        <w:r>
          <w:rPr>
            <w:rFonts w:ascii="arial" w:eastAsia="arial" w:hAnsi="arial" w:cs="arial"/>
            <w:b w:val="0"/>
            <w:i/>
            <w:strike w:val="0"/>
            <w:color w:val="0077CC"/>
            <w:sz w:val="20"/>
            <w:u w:val="single"/>
            <w:vertAlign w:val="baseline"/>
          </w:rPr>
          <w:t>Maison Harlem</w:t>
        </w:r>
      </w:hyperlink>
      <w:r>
        <w:rPr>
          <w:rFonts w:ascii="arial" w:eastAsia="arial" w:hAnsi="arial" w:cs="arial"/>
          <w:b w:val="0"/>
          <w:i w:val="0"/>
          <w:strike w:val="0"/>
          <w:noProof w:val="0"/>
          <w:color w:val="000000"/>
          <w:position w:val="0"/>
          <w:sz w:val="20"/>
          <w:u w:val="none"/>
          <w:vertAlign w:val="baseline"/>
        </w:rPr>
        <w:t xml:space="preserve"> is several blocks west of the French cluster of restaurants around Malcolm X Boulevard and West 125th Street. On a corner of West 127th Street and St. Nicholas Avenue, it draws a more economically diverse crowd than the other three spots,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African-Americans and Latinos to smartly dressed strivers and gentrifiers, all in a warm atmosphere that recalls a neighborhood bistro in a gritty section of Paris, like Belleville in the 20th Arrondissement.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is exposed brick, and the décor smacks more of accumulation than foresight — a gumball machine, an antique clock and assorted paintings. The bar, on the ground level of what used to be a Chinese restaurant, is lighted by tall windows during the day and is warm and cozy in the evening. It is the center of social interaction at Maison Harlem, with drinkers elbow to elbow on busy weekend nights and the overflow and those waiting for tables lined up along the narrow counter on the opposite wall.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dining room is several steps up at the back of the bar, giving diners the sensation of stepping onto a stage. You have a choice of picking a table or a leather booth to monitor the bar scene or seats farther back for more privacy.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Maison Harlem is nestled at the foot of the hill that leads to the City College campus and its hodgepodge of granite and white terra-cotta neo-Gothic buildings and stark modern structures. It draws a busy lunch crowd during the week, college faculty, students and employees of businesses around West 125th Street.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Samuel Thiam, 45, is a native of Paris who grew up in the southern French city of Montpellier. An aunt and uncle ran a restaurant in the Paris suburbs. Mr. Thiam (pronounced TEA-am) came to New York as a dancer and actor, but a motorcycle accident ended that career. He got work as a floor director for television news shows. The hours were long, he recalled, and the job didn’t fulfill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now four years old, was a response to a personal need. “I had a condo in Harlem and no bistros to hang out for a glass of wine,” Mr. Thiam said. He found a business partner to finance the deal when a corner store became available. Reflecting a French — and New York — reality, location was important. “You have to have a corner,” he said. He has also opened a wine store directly across the street.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and the ambience echo his biracial origins — his mother was from Normandy and his father from the Ivory Coast. “I wanted to have French food with an African panache,” Mr. Thiam said. The background music leans toward Afrobeat and the Nigerian music legend Fela Kuti, but you might hear French chansons at lunch and brunch. There are North African dishes, including a merguez sausage sandwich at lunch. First courses at dinner are $9 to $20; main courses, $14 to $32. He recently introduced a bar menu that offers sliders and oysters at a buck a piece.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Thiam has been struck by how both old and new Harlemites are remarkably knowledgeable about French cuisine. “I’ve had so many people chatting with me about escargots, foie gras and pâtés, it always surprises me,”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Dreyfuss, a journalist based in Paris, is writing a book about his family’s 300-year relationship with Haiti.</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April 23, 2017, Sunday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last Sunday about French influences in Harlem misidentified the birthplace of Fab-rice Warin, owner of Barawine Harlem. He was born in Bordeaux, not in Alsace.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Chéri is on a handsome stretch of Malcolm X Boulevard, between West 121st and West 122nd Street. The owner operated a restaurant in Paris for 20 years before moving to New York. (TR1); Right from top: Ponty Bistro Harlem on Adam Clayton Powell Jr. Boulevard and West 139th Street; Maison Harlem at St. Nicholas Avenue and West 127th Street; the facade of Barawine Harlem at Malcolm X Boulevard and West 120th Street; a place setting at Chéri and its interior, at right, on Malcolm X Boulevard between West 121st and 122nd Streets. Below from top: coq au vin at Chéri, and a display at Patisserie des Ambassades, 2200 Frederick Douglass Boulevard. (TR4); Above, dining at Barawine Harlem. Center, Chez Lucienne has for a neighbor the Red Rooster, not French (Scandinavian and soul food), but a huge draw; both restaurants are on Malcolm X between West 125th and 126th Streets. Center left, Maison Harlem is several blocks west of the cluster of French restaurants on West 125th. Left, merguez sausages are on the menu there. (PHOTOGRAPHS BY TONY CENICOLA/THE NEW YORK TIMES) (TR4-TR5)</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(TR5)</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42"/>
        <w:keepNext w:val="0"/>
        <w:numPr>
          <w:numId w:val="2"/>
        </w:numPr>
        <w:spacing w:before="240" w:after="0" w:line="260" w:lineRule="atLeast"/>
        <w:ind w:right="0"/>
        <w:jc w:val="both"/>
      </w:pPr>
      <w:hyperlink r:id="rId1210" w:history="1">
        <w:r>
          <w:rPr>
            <w:rFonts w:ascii="arial" w:eastAsia="arial" w:hAnsi="arial" w:cs="arial"/>
            <w:b w:val="0"/>
            <w:i/>
            <w:strike w:val="0"/>
            <w:color w:val="0077CC"/>
            <w:sz w:val="20"/>
            <w:u w:val="single"/>
            <w:vertAlign w:val="baseline"/>
          </w:rPr>
          <w:t>James Baldwin’s Paris</w:t>
        </w:r>
      </w:hyperlink>
    </w:p>
    <w:p>
      <w:pPr>
        <w:pStyle w:val="Normal142"/>
        <w:keepNext w:val="0"/>
        <w:numPr>
          <w:numId w:val="3"/>
        </w:numPr>
        <w:spacing w:before="240" w:after="0" w:line="260" w:lineRule="atLeast"/>
        <w:ind w:right="0"/>
        <w:jc w:val="both"/>
      </w:pPr>
      <w:hyperlink r:id="rId1211" w:history="1">
        <w:r>
          <w:rPr>
            <w:rFonts w:ascii="arial" w:eastAsia="arial" w:hAnsi="arial" w:cs="arial"/>
            <w:b w:val="0"/>
            <w:i/>
            <w:strike w:val="0"/>
            <w:color w:val="0077CC"/>
            <w:sz w:val="20"/>
            <w:u w:val="single"/>
            <w:vertAlign w:val="baseline"/>
          </w:rPr>
          <w:t>B &amp; K French Cuisine Brings Paris to Harlem</w:t>
        </w:r>
      </w:hyperlink>
    </w:p>
    <w:p>
      <w:pPr>
        <w:pStyle w:val="Normal142"/>
        <w:keepNext w:val="0"/>
        <w:numPr>
          <w:numId w:val="4"/>
        </w:numPr>
        <w:spacing w:before="240" w:after="0" w:line="260" w:lineRule="atLeast"/>
        <w:ind w:right="0"/>
        <w:jc w:val="both"/>
      </w:pPr>
      <w:hyperlink r:id="rId1212" w:history="1">
        <w:r>
          <w:rPr>
            <w:rFonts w:ascii="arial" w:eastAsia="arial" w:hAnsi="arial" w:cs="arial"/>
            <w:b w:val="0"/>
            <w:i/>
            <w:strike w:val="0"/>
            <w:color w:val="0077CC"/>
            <w:sz w:val="20"/>
            <w:u w:val="single"/>
            <w:vertAlign w:val="baseline"/>
          </w:rPr>
          <w:t>Harlem Histories and Boardroom Lessons</w:t>
        </w:r>
      </w:hyperlink>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565"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143"/>
      </w:pPr>
    </w:p>
    <w:p>
      <w:pPr>
        <w:pStyle w:val="Normal143"/>
      </w:pPr>
      <w:r>
        <w:pict>
          <v:shape id="_x0000_i1566" type="#_x0000_t75" alt="LexisNexis®" style="width:147.75pt;height:30pt">
            <v:imagedata r:id="rId17" o:title=""/>
          </v:shape>
        </w:pict>
      </w:r>
      <w:r>
        <w:cr/>
      </w:r>
    </w:p>
    <w:p>
      <w:pPr>
        <w:pStyle w:val="Heading1141"/>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Board Backs Rise in Rent Up to 8.5%</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2008 Friday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90" w:name="Bookmark_143"/>
      <w:bookmarkEnd w:id="290"/>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143"/>
        <w:keepNext/>
        <w:spacing w:before="240" w:after="0" w:line="340" w:lineRule="atLeast"/>
        <w:ind w:left="0" w:right="0" w:firstLine="0"/>
        <w:jc w:val="left"/>
      </w:pPr>
      <w:bookmarkStart w:id="291" w:name="Body_141"/>
      <w:bookmarkEnd w:id="291"/>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7" style="position:absolute;z-index:25206067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that regulates rents for New York City's one million rent-stabilized apartments approved its highest rent increases in years at a raucous meeting on Thursday, angering tenants who said high rents were forcing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of the city.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punctuated by ear-splitting whistle-blowing and shouting matches between sign-waving tenants and landlords, the city's Rent Guidelines Board authorized rent increases of up to 4.5 percent on one-year leases and 8.5 percent on two-year leases.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also took the unusual and controversial step of authorizing a supplemental rent increase that affected only tenants who have lived in their apartments for six years or more. Owners of buildings with those tenants have the option of charging them the approved increases, or a $45 monthly increase for one-year leases or $85 for two-year leases, whichever is greater.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the board approved a set of increases that were higher was in 1989, when one-year leases saw a 5.5 percent increase and two-year leases a 9 percent increase. In 2003, one-year leases increased 4.5 percent, but two-year leases increased 7.5 percent. Last year, the board approved increases of 3 percent on one-year leases and 5.75 percent on two-year leases.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in the Great Hall at Cooper Union in the East Village was the epitome of chaos: for much of the proceedings, groups of tenants armed with whistles blew persistently and loudly, drowning out a long statement read by the board's chairman, Marvin Markus, and the taking of the nine-member board's 5-to-4 vote.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noise got so loud at one point that the chairman called at least one 15-minute recess.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board members put their fingers in their ears to block out the high-pitched whistling. The circus atmosphere was peppered with a sarcastic and subversive brand of political theater. Tenants stood side by side and face to face with landlords, and they shouted at board members and those next to them, booing and holding brief but heated debates about the city's affordability for renters and owners. At times, Mr. Markus and the other board members sat on the stage for long stretches just waiting for the din to die down.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''Landlords have loopholes!'' shouted Barry Soltz, the legal coordinator for the tenants' association at a rent-stabilized building in the Bronx. ''Tenants have hellholes!''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your own place if you don't like it!'' a Brooklyn landlord named Frank, who did not want to give his last name, screamed in his face.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tenant organizers tried to shut down the meeting by blowing whistles and banging on homemade drums. A ban on noisemaking instruments and drums was instituted last year, but tenants came prepared this year: They sneaked about 300 earplugs and 360 plastic whistles past the metal detectors at the Great Hall.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we're making is that this is a charade,'' said Michael McKee, the treasurer of Tenants Political Action Committee, part of the Real Rent Reform Campaign, which is seeking to drastically restructure the board. ''This was a done deal from the beginning.''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leaders had said they would try to shut down the meeting  if the supplemental rent increase was debated or discussed.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supplemental increase was not part of the tentative range of increases approved by the board  in May. Adriene L. Holder, a board member who represents tenants, said that a memorandum prepared by the board's staff at the request of the chairman describing a supplemental increase was distributed to board members shortly after 9 a.m. on Thursday. She added that for the board to vote in haste on a 22-page memo whose analysis she found questionable was ''a procedural outrage.''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board's vote had a mixed reaction among property owners. They said that on the one hand the increases were not enough, but that on the other hand they were pleased with the supplemental increase, which they felt would ease the burden on small-property owners who have longtime rent-stabilized tenants paying $500 or $600 a month.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satisfied that for the first time, there's a recognition by this board that percentages do not work, and that you need to drive more cash to these small-property owners,'' said Joseph Strasburg, the president of the Rent Stabilization Association, which represents thousands of landlords.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landlords' group, operating costs of rent-stabilized units have grown by more than 40 percent in the past six years, while the board's rent increases in that time for one-year leases have risen by only 20 percent. Mr. Strasburg and the group had called on the board to pass rent increases of 10 percent to 15 percent this year.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increases approved on Thursday apply to leases renewed between Oct. 1, 2008, and Sept. 30, 2009. Tenants who pay for their own heat are subject to lower increases.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Markus said the minimum dollar amounts in supplemental increases had been authorized by the board numerous times, though not recently. He defended carrying on with the meeting despite the disruptions.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love not to have chaos, but unfortunately I've got a job to do,'' he said, adding that he was not sure what the security procedures would be for next year. ''We're going to have plastic detectors,''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board's nine members are appointed by the mayor. Two represent tenants, two represent owners, and five represent the public. Since the board was established in 1969, it has never approved a rent decrease or a rent freeze.</w:t>
      </w:r>
    </w:p>
    <w:p>
      <w:pPr>
        <w:pStyle w:val="Normal143"/>
        <w:keepNext w:val="0"/>
        <w:spacing w:before="240" w:after="0" w:line="260" w:lineRule="atLeast"/>
        <w:ind w:left="0" w:right="0" w:firstLine="0"/>
        <w:jc w:val="left"/>
      </w:pPr>
      <w:r>
        <w:br/>
      </w:r>
      <w:hyperlink r:id="rId1220" w:history="1">
        <w:r>
          <w:rPr>
            <w:rFonts w:ascii="arial" w:eastAsia="arial" w:hAnsi="arial" w:cs="arial"/>
            <w:b w:val="0"/>
            <w:i/>
            <w:strike w:val="0"/>
            <w:color w:val="0077CC"/>
            <w:sz w:val="20"/>
            <w:u w:val="single"/>
            <w:vertAlign w:val="baseline"/>
          </w:rPr>
          <w:t>http://www.nytimes.com</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68" style="position:absolute;z-index:252061696"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Nico Boccio was among tenants and landlords facing off as the rent board met Thursday evening. Despite a ban on noise-making instruments, tenants snuck in whistles, and ear plugs. (PHOTOGRAPH BY ROBERT STOLARIK FOR THE NEW YORK TIMES) (pg. B4)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2008</w:t>
      </w:r>
    </w:p>
    <w:p>
      <w:pPr>
        <w:pStyle w:val="Normal143"/>
      </w:pPr>
    </w:p>
    <w:p>
      <w:pPr>
        <w:pStyle w:val="Normal143"/>
        <w:ind w:left="200"/>
        <w:sectPr>
          <w:type w:val="continuous"/>
          <w:pgMar w:top="840" w:right="1000" w:bottom="840" w:left="1000" w:header="400" w:footer="400"/>
          <w:pgNumType w:fmt="decimal"/>
          <w:cols w:space="720"/>
        </w:sectPr>
      </w:pPr>
      <w:r>
        <w:br/>
      </w:r>
      <w:r>
        <w:pict>
          <v:line id="_x0000_s1569"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144"/>
      </w:pPr>
    </w:p>
    <w:p>
      <w:pPr>
        <w:pStyle w:val="Normal144"/>
      </w:pPr>
      <w:r>
        <w:pict>
          <v:shape id="_x0000_i1570" type="#_x0000_t75" alt="LexisNexis®" style="width:147.75pt;height:30pt">
            <v:imagedata r:id="rId17" o:title=""/>
          </v:shape>
        </w:pict>
      </w:r>
      <w:r>
        <w:cr/>
      </w:r>
    </w:p>
    <w:p>
      <w:pPr>
        <w:pStyle w:val="Heading1142"/>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NEIGHBORHOOD REPORT: SOUTHEASTERN QUEENS;</w:t>
        </w:r>
      </w:hyperlink>
      <w:r>
        <w:br/>
      </w:r>
      <w:hyperlink r:id="rId1228" w:history="1">
        <w:r>
          <w:rPr>
            <w:rFonts w:ascii="arial" w:eastAsia="arial" w:hAnsi="arial" w:cs="arial"/>
            <w:b/>
            <w:i/>
            <w:strike w:val="0"/>
            <w:color w:val="0077CC"/>
            <w:sz w:val="28"/>
            <w:u w:val="single"/>
            <w:vertAlign w:val="baseline"/>
          </w:rPr>
          <w:t>Panel's Proposals to Divide A District Divide a District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1994, Sunday, Late Edition - Final</w:t>
      </w:r>
    </w:p>
    <w:p>
      <w:pPr>
        <w:pStyle w:val="Normal144"/>
        <w:keepNext w:val="0"/>
        <w:spacing w:after="0" w:line="240" w:lineRule="atLeast"/>
        <w:ind w:right="0"/>
        <w:jc w:val="both"/>
      </w:pPr>
      <w:bookmarkStart w:id="292" w:name="Bookmark_144"/>
      <w:bookmarkEnd w:id="292"/>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1;  The City Weekly Desk ; Column 1; </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w:t>
      </w:r>
    </w:p>
    <w:p>
      <w:pPr>
        <w:pStyle w:val="Normal1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M. HERSZENHORN </w:t>
      </w:r>
    </w:p>
    <w:p>
      <w:pPr>
        <w:pStyle w:val="Normal144"/>
        <w:keepNext/>
        <w:spacing w:before="240" w:after="0" w:line="340" w:lineRule="atLeast"/>
        <w:ind w:left="0" w:right="0" w:firstLine="0"/>
        <w:jc w:val="left"/>
      </w:pPr>
      <w:bookmarkStart w:id="293" w:name="Body_142"/>
      <w:bookmarkEnd w:id="293"/>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1" style="position:absolute;z-index:25206374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32,000 students in Woodhaven, Richmond Hill, Ozone Park, South Ozone Park, Howard Beach and the Rockaways, School District 27 is one of the city's most crowded. Because demographic projections predict continued growth in southeast Queens, a Board of Education advisory panel has recommended splitting the district in two.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proposal has divided the local school board and pitted neighborhoods against one another in a debate over its geographic, economic and racial implications.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two variations of the proposal, a new District 27B would consist of the Rockaways, Broad Channel and perhaps three schools in Howard Beach. District 27A would comprise the northern part of the current district.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opponents of any split, most of them residents of the western Rockaways, with a predominantly white and affluent population, say a new District 27B would be too small, too isolated by the peninsula's peculiar geography and choked by the poverty of Far Rockaway. They say it would foster racial segregation and decrease property values.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 Egan, the school board president, questioned the viability of a District 27B, which would have fewer than 12,000 students. "If you look to some of the other districts," he said, "being small doesn't seem to have helped them."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Rockaways residents, particularly those in Far Rockaway, which is mostly black and mostly poor, believe that creating a District 27B would create a positive focus on the problems in their schools, which have the lowest reading scores in the district. James Sanders Jr., a member of School Board 27, who lives in Arverne, said: "We need to bring services to where the people are. It will increase parent involvement, because it will be our district instead of the district."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Splitting the district would in some ways make an unofficial arrangement official: a satellite district office was set up in Intermediate School 53 in Far Rockaway after parents there complained of not being able to make the trip the district office, which is in Ozone Park.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last month, the advisory panel offered two alternatives for creating District 27B. One plan would include just the Rockaways and Broad Channel. The second plan would add three Howard Beach elementary schools.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residents of Howard Beach, which is predominantly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support the first idea. Mr. Egan, the school board's president, said: "There is a group on the mainland that would like to cut Rockaway out of their lives. They want to get rid of the Rockaway schools, which are some of the lesser performing and more impoverished schools in the district."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Cummings, a secretary and mother of three who lives in Howard Beach, said she supported the split -- as long as her community was not affected. "We don't want our children going over a bridge to a junior high school in Rockaway," she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 the advisory panel was required to consider the district's size, educational needs and compliance with the Federal Voting Rights Act, as well as the area's geography.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city, redistricting has raised complex and sensitive issues of race and class as the panel has considered the representation of minorities on local school boards, and which schools, because of their poverty levels, would qualify for special Federal financing.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Education has until February to make a decision on redistricting. Meanwhile, debate and discussion on the issue are continuing at public hearings.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created a lot of ill will among the different areas," said Steve Greenberg, a member of School Board 27, who lives in Breezy Point, on the west end of the Rockaways. "People are saying, 'You don't want to be with us,' and, 'We don't want to be with you.' Personally, I would prefer to leave things as they are."   DAVID M. HERSZENHORN</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72" style="position:absolute;z-index:252064768"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"OVERVIEW: Remapping in Queens" shows two proposals for the dividing District 27.</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1994</w:t>
      </w:r>
    </w:p>
    <w:p>
      <w:pPr>
        <w:pStyle w:val="Normal144"/>
      </w:pPr>
    </w:p>
    <w:p>
      <w:pPr>
        <w:pStyle w:val="Normal144"/>
        <w:ind w:left="200"/>
        <w:sectPr>
          <w:type w:val="continuous"/>
          <w:pgMar w:top="840" w:right="1000" w:bottom="840" w:left="1000" w:header="400" w:footer="400"/>
          <w:pgNumType w:fmt="decimal"/>
          <w:cols w:space="720"/>
        </w:sectPr>
      </w:pPr>
      <w:r>
        <w:br/>
      </w:r>
      <w:r>
        <w:pict>
          <v:line id="_x0000_s157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45"/>
      </w:pPr>
    </w:p>
    <w:p>
      <w:pPr>
        <w:pStyle w:val="Normal145"/>
      </w:pPr>
      <w:r>
        <w:pict>
          <v:shape id="_x0000_i1574" type="#_x0000_t75" alt="LexisNexis®" style="width:147.75pt;height:30pt">
            <v:imagedata r:id="rId17" o:title=""/>
          </v:shape>
        </w:pict>
      </w:r>
      <w:r>
        <w:cr/>
      </w:r>
    </w:p>
    <w:p>
      <w:pPr>
        <w:pStyle w:val="Heading1143"/>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COPING; A Woodworker Without White Gloves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2002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5"/>
        <w:keepNext w:val="0"/>
        <w:spacing w:after="0" w:line="240" w:lineRule="atLeast"/>
        <w:ind w:right="0"/>
        <w:jc w:val="both"/>
      </w:pPr>
      <w:bookmarkStart w:id="294" w:name="Bookmark_145"/>
      <w:bookmarkEnd w:id="294"/>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ANEMONA HARTOCOLLIS;  E-mail: , </w:t>
      </w:r>
      <w:hyperlink r:id="rId1236" w:history="1">
        <w:r>
          <w:rPr>
            <w:rFonts w:ascii="arial" w:eastAsia="arial" w:hAnsi="arial" w:cs="arial"/>
            <w:b w:val="0"/>
            <w:i/>
            <w:strike w:val="0"/>
            <w:noProof w:val="0"/>
            <w:color w:val="0077CC"/>
            <w:position w:val="0"/>
            <w:sz w:val="20"/>
            <w:u w:val="single"/>
            <w:vertAlign w:val="baseline"/>
          </w:rPr>
          <w:t>anemona@nytimes.com</w:t>
        </w:r>
      </w:hyperlink>
    </w:p>
    <w:p>
      <w:pPr>
        <w:pStyle w:val="Normal145"/>
        <w:keepNext/>
        <w:spacing w:before="240" w:after="0" w:line="340" w:lineRule="atLeast"/>
        <w:ind w:left="0" w:right="0" w:firstLine="0"/>
        <w:jc w:val="left"/>
      </w:pPr>
      <w:bookmarkStart w:id="295" w:name="Body_143"/>
      <w:bookmarkEnd w:id="295"/>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5" style="position:absolute;z-index:25206681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she take shop at Spence?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not at all!" Laura Siegel replied in mock horror, not at the thought of taking shop, but at the idea that an ivory tower for girls like the Spence School would offer such a crudely vocational course.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Spence had no shop class, though the girls could take pottery. To tell the truth, I didn't really think there had been. I imagined Spence as a highly refined world of aesthetes and athletes where the ghosts of young ladies in white gloves taking tea mingle with the fresher memory of Gwyneth Paltrow studying to be a Hollywood star whom even Shakespeare could love.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Laura Siegel fits the mold. She is beautiful in the imperfect way that separates art from artifice, slender and blue-eyed, with thick, chestnut blond hair bundled into a tight ponytail. She named her cat Rugby, although she says she hates sports and named the cat after Rugby Road, the Brooklyn street where he was found.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already gotten to know Ms. Siegel well enough to understand that her choice of woodworking as a career was, as she freely admits, a rebellion against her upbringing on upper Fifth Avenue. She was the artistically inclined but intellectually driven, Spence and Vassar-educated daughter of a doctor and a medical billing executive. (Her mother refinished furniture on the glassed-in balcony, but only as a hobby.)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Ms. Siegel started, woodworking seemed romantic to her. Having studied art history, she liked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satisfaction of creating something with her hands that would last a long time. She was not put off the experience of the boy who accidentally amputated his thumb in the factory where they both worked and went right back to work, only with one digit less.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more than a decade of planing, turning, joining and inhaling large quantities of sawdust, she has discovered that to call woodworking a profession is painting the lily. It is factory work, dirty, bruising physical labor, done much the same way it was centuries ago, except with the addition of heavy machinery manufactured by companies like Grizzly. The very name conveys an appropriate animal ferocity.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sort of realize why people would rather wear white gloves," Ms. Siegel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piece by piece in the last few months she has been divesting herself of all the artifacts of her life as a woodworker: the planer, the table saw, the lathe, the burnishing tool, the gas mask, the mottled pieces of bird's-eye maple. One man, she marveled, drove all the way from Mississippi, 20 hours each way, to buy her 12-inch joiner.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sold the first piece of furniture she made, an end table with traditional wedge-driven joinery. "I didn't really make it; they made it for me," she said of her fellow factory workers. The table fetched $150. She felt no sadness, only relief.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to Ms. Siegel's loft-factory in Fort Greene, Brooklyn, on an errand. My husband, an aspiring woodworker, had bought her Grizzly lathe over eBay, although until our visit to pick it up, the two had spoken only via e-mail. I had imagined her canny, middle-aged, herself a bit grizzled. In fact, she is 30, serious beyond her years. A poster of Muhammad Ali hung on the wall behind the lathe. Her eBay nom de guerre was Rawhamburger. In her office, her overalls hung on a peg above the single bed, made with hospital corners though the wool blanket was ratty and the sheets yellowing.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going out of the woodworking business, Ms. Siegel will operate the company, Siegel Arts, as a design business only, working with her brother, Steven, out of an extra room in Steven's apartment on nearby Lafayette Avenue. They will contract with a factory in Brooklyn or Canada to produce geometric, brightly colored furniture she calls "simple, sculptural, 60's."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were very happy moments for me," she said, "to have those sculptural ideas, to make something out of nothing and present it to the world." As she spoke, she perched on a curvilinear lime-green stool with a vinyl cushion, one of the few items she did not consign to her eBay garage sale. It seemed perfectly suited to the playful but stylish boudoir of a girl at Spence.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Siegel might cringe at the thought. She is not ready to go home again. Right now, she may see her customers more clearly than she sees herself, not realizing that she might be looking at her own reflection in the mirror. "They are people who have carved out a little life in the city, who didn't just inherit their parents' furniture," she said. "The city's just crawling with people like that, people trying to create their life for themselves, invent themselves in some kind of way."</w:t>
      </w:r>
    </w:p>
    <w:p>
      <w:pPr>
        <w:pStyle w:val="Normal145"/>
        <w:keepNext w:val="0"/>
        <w:spacing w:before="240" w:after="0" w:line="260" w:lineRule="atLeast"/>
        <w:ind w:left="0" w:right="0" w:firstLine="0"/>
        <w:jc w:val="left"/>
      </w:pPr>
      <w:r>
        <w:br/>
      </w:r>
      <w:hyperlink r:id="rId1237" w:history="1">
        <w:r>
          <w:rPr>
            <w:rFonts w:ascii="arial" w:eastAsia="arial" w:hAnsi="arial" w:cs="arial"/>
            <w:b w:val="0"/>
            <w:i/>
            <w:strike w:val="0"/>
            <w:color w:val="0077CC"/>
            <w:sz w:val="20"/>
            <w:u w:val="single"/>
            <w:vertAlign w:val="baseline"/>
          </w:rPr>
          <w:t>http://www.nytimes.com</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76" style="position:absolute;z-index:25206784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(Lisa Haney)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2002</w:t>
      </w:r>
    </w:p>
    <w:p>
      <w:pPr>
        <w:pStyle w:val="Normal145"/>
      </w:pPr>
    </w:p>
    <w:p>
      <w:pPr>
        <w:pStyle w:val="Normal145"/>
        <w:ind w:left="200"/>
        <w:sectPr>
          <w:type w:val="continuous"/>
          <w:pgMar w:top="840" w:right="1000" w:bottom="840" w:left="1000" w:header="400" w:footer="400"/>
          <w:pgNumType w:fmt="decimal"/>
          <w:cols w:space="720"/>
        </w:sectPr>
      </w:pPr>
      <w:r>
        <w:br/>
      </w:r>
      <w:r>
        <w:pict>
          <v:line id="_x0000_s157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46"/>
      </w:pPr>
    </w:p>
    <w:p>
      <w:pPr>
        <w:pStyle w:val="Normal146"/>
      </w:pPr>
      <w:r>
        <w:pict>
          <v:shape id="_x0000_i1578" type="#_x0000_t75" alt="LexisNexis®" style="width:147.75pt;height:30pt">
            <v:imagedata r:id="rId17" o:title=""/>
          </v:shape>
        </w:pict>
      </w:r>
      <w:r>
        <w:cr/>
      </w:r>
    </w:p>
    <w:p>
      <w:pPr>
        <w:pStyle w:val="Heading1144"/>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The Short Film, an Art Deserving a Longer Life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2005 Saturday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6"/>
        <w:keepNext w:val="0"/>
        <w:spacing w:after="0" w:line="240" w:lineRule="atLeast"/>
        <w:ind w:right="0"/>
        <w:jc w:val="both"/>
      </w:pPr>
      <w:bookmarkStart w:id="296" w:name="Bookmark_146"/>
      <w:bookmarkEnd w:id="296"/>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9; CRITIC'S NOTEBOOK</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JEFFERSON</w:t>
      </w:r>
    </w:p>
    <w:p>
      <w:pPr>
        <w:pStyle w:val="Normal146"/>
        <w:keepNext/>
        <w:spacing w:before="240" w:after="0" w:line="340" w:lineRule="atLeast"/>
        <w:ind w:left="0" w:right="0" w:firstLine="0"/>
        <w:jc w:val="left"/>
      </w:pPr>
      <w:bookmarkStart w:id="297" w:name="Body_144"/>
      <w:bookmarkEnd w:id="297"/>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9" style="position:absolute;z-index:25206988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know about those actors who emerge for one glorious night, bask in the glory of an Oscar, then sink back into semi-obscurity: Louise Fletcher, Cuba Gooding Jr., more supporting-actress winners than you care to count. This is hard enough for one person. Must an entire genre suffer the same fate?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talking about short films. What other kind spurs us to channel-surf or order pizza when the Academy Award is about to be announced? We know there will be little or no chance to see the winner or the nominees, so why bother to find out who they are?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filmmakers are lucky, their shorts will make brief appearances on television. These films mostly play a closed circuit of (what else?) short-film festivals, hoping for prizes and exposure. It's as if short-story collections were sold only at book fairs and independent bookstores on special occasions.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 films can be found in such high-quality, low-glamour places as human rights and children's film festivals. They also have brief, sometimes one-night-only runs in alternative movie theaters, libraries, museums and foreign cultural centers.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Lucky me. This year I got to see the 10 live-action and animated shorts nominated for Oscars. (I wish I'd seen the documentaries, too.) It was one of the best movie afternoons I've had in ages. So many full-length features dawdle, then pick up force, only to drift off again. With a good short -- which runs from less than 5 to 20-something minutes -- there's no time for all that. There's time only for that primal movie experience: absolute immersion in another world. And because it happens so quickly, it feels miraculous.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nominees displayed an astonishing range of subjects: war (''Birthday Boy,'' ''Little Terrorist''); farce and black comedy (''Guard Dog,'' ''7:35 in The Morning''); kinetic colors (''Lorenzo''); luminous black-and-white (''Two Cars, One Night''). Nations, too: Spain, Australia, India, New Zealand, England, the United States.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the envelope please. The animation winner was ''Ryan,'' from Canada. It was the director Chris Landreth's tale of meeting Ryan Larkin, a pioneering animator whose bouts with cocaine and liquor have left him battling nightmares and mood swings in a homeless shelter. The emotions are raw; so is the way Mr. Landreth draws the human mind. Ryan's head looks like a botched medical experiment. Multicolored strings cross and twist; red spikes strike his glasses when he gets angry. Green rays hang in empty space. Clear thought has burned away.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Arnold's ''WASP'' was the live-action short film winner. Read that title with irony, please: ''WASP'' harks back to 1960's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slice-of-life films. We can't escape the intimate details of a single mother's life when she needs money for food, time for four young daughters and space for a love life. What worked best was the struggle between this desperation and the hopeful conventions of romantic comedy. What disappointed was the quick-fix ending.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''Two Cars, One Night,'' by contrast, handled this kind of bittersweet mix in a fresh, elliptical way. Three kids sit in a parking lot outside a scruffy bar, waiting for their parents and trying not to watch all the grown-ups swagger in and out, flirting and preening. We watch their rituals unfold: the childhood taunts, the exchange of secrets, the flickers of adolescent curiosity.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choice, though, would have been ''Everything in This Country Must,'' a tale of armies and families in Northern Ireland. It was alive with rhythmic contrasts and shifts in feeling: speeding tanks and the quick, loud voices of soldiers; a farmer's impotent fury and the muted sexuality of his daughter. The director Gary McKendry and the writer Colum McCann brought a fierce lyricism to it all.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who wouldn't take a good short over the dreary previews that fill movie screens?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people who make and market short films should start calling them videos. Maybe that would make them seem more commercial, less alien. After all, huge numbers watch the live-action, short-subject musicals known as music videos every hour and every day.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you can plunder history. Kino International, for instance, is selling a four-disc DVD set called ''Edison: The Invention of the Movies.'' Starting about 1890 and ending in 1918 during the First World War, it is virtually all shorts. And New Yorkers, at least, have even more options. Today and tomorrow the Harlem Film Festival is bringing an international roundup of mostly short films by and about women of color to Aaron Davis Hall. The New York International Children's Film Festival opened last night for three weekends of screenings. Next Saturday ''The Animation Show,'' a shorts festival, opens at Cinema Village. BAMkids, another children's festival with shorts, is next weekend at the Brooklyn Academy of Music.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Gather ye short films while ye may.</w:t>
      </w:r>
    </w:p>
    <w:p>
      <w:pPr>
        <w:pStyle w:val="Normal146"/>
      </w:pPr>
    </w:p>
    <w:p>
      <w:pPr>
        <w:pStyle w:val="Normal146"/>
        <w:keepNext w:val="0"/>
        <w:spacing w:before="240" w:after="0" w:line="260" w:lineRule="atLeast"/>
        <w:ind w:left="0" w:right="0" w:firstLine="0"/>
        <w:jc w:val="left"/>
      </w:pPr>
      <w:r>
        <w:br/>
      </w:r>
      <w:hyperlink r:id="rId1245" w:history="1">
        <w:r>
          <w:rPr>
            <w:rFonts w:ascii="arial" w:eastAsia="arial" w:hAnsi="arial" w:cs="arial"/>
            <w:b w:val="0"/>
            <w:i/>
            <w:strike w:val="0"/>
            <w:color w:val="0077CC"/>
            <w:sz w:val="20"/>
            <w:u w:val="single"/>
            <w:vertAlign w:val="baseline"/>
          </w:rPr>
          <w:t>http://www.nytimes.com</w:t>
        </w:r>
      </w:hyperlink>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80" style="position:absolute;z-index:252070912"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 Landreth's ''Ryan,'' this year's Oscar winner for best animated short, uses digital artistry to convey the troubled mind of Ryan Larkin, a pioneering Canadian animator who is now battling addiction and homelessness. (Photo by Copper Heart and National Film Board of Canada)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2005</w:t>
      </w:r>
    </w:p>
    <w:p>
      <w:pPr>
        <w:pStyle w:val="Normal146"/>
      </w:pPr>
    </w:p>
    <w:p>
      <w:pPr>
        <w:pStyle w:val="Normal146"/>
        <w:ind w:left="200"/>
        <w:sectPr>
          <w:type w:val="continuous"/>
          <w:pgMar w:top="840" w:right="1000" w:bottom="840" w:left="1000" w:header="400" w:footer="400"/>
          <w:pgNumType w:fmt="decimal"/>
          <w:cols w:space="720"/>
        </w:sectPr>
      </w:pPr>
      <w:r>
        <w:br/>
      </w:r>
      <w:r>
        <w:pict>
          <v:line id="_x0000_s1581"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47"/>
      </w:pPr>
    </w:p>
    <w:p>
      <w:pPr>
        <w:pStyle w:val="Normal147"/>
      </w:pPr>
      <w:r>
        <w:pict>
          <v:shape id="_x0000_i1582" type="#_x0000_t75" alt="LexisNexis®" style="width:147.75pt;height:30pt">
            <v:imagedata r:id="rId17" o:title=""/>
          </v:shape>
        </w:pict>
      </w:r>
      <w:r>
        <w:cr/>
      </w:r>
    </w:p>
    <w:p>
      <w:pPr>
        <w:pStyle w:val="Heading1145"/>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FILM: THREE FROM LINDSDAY ANDERSON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1987, Wednesday, Late City Final Edition</w:t>
      </w:r>
    </w:p>
    <w:p>
      <w:pPr>
        <w:pStyle w:val="Normal147"/>
        <w:keepNext w:val="0"/>
        <w:spacing w:after="0" w:line="240" w:lineRule="atLeast"/>
        <w:ind w:right="0"/>
        <w:jc w:val="both"/>
      </w:pPr>
      <w:bookmarkStart w:id="298" w:name="Bookmark_147"/>
      <w:bookmarkEnd w:id="29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21, Column 1; Cultural Desk; Review</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147"/>
        <w:keepNext/>
        <w:spacing w:before="240" w:after="0" w:line="340" w:lineRule="atLeast"/>
        <w:ind w:left="0" w:right="0" w:firstLine="0"/>
        <w:jc w:val="left"/>
      </w:pPr>
      <w:bookmarkStart w:id="299" w:name="Body_145"/>
      <w:bookmarkEnd w:id="29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3" style="position:absolute;z-index:25207296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more moving film in town than ''Thursday's Children,'' but don't count on it. Lindsay Anderson's 1953 documentary runs only 21 minutes, every one of which produces a lump in the throat or a leap of the heart.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and Guy Brenton take us to the Royal School for the Deaf at Margate, England, to watch teachers leading children who have never heard a sound into a world of words. The tone is as low-keyed as the teaching, which is done mainly through games; we see the children, aged 4 to 7, getting into the spirit of ''jump,'' ''fall,'' ''run.'' Now and then, the soundtrack is shut off; we see a teacher mouthing words and we hear what the children hear - silence. We share the joy of their successes without being able to forget their lifetime apartness.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are patient and efficient, the children eager, apparently aware that when they touch a teacher's face as she utters a sound, they are on their way to being able to talk to each other. ''Speech is coming,'' says the narrator, Richard Burton, and we root for the kids as they struggle to learn a word by remembering what it feels like when they say it. And when, finally, the word is spoken, it is not always recognizable. Thursday's child, says the nursery rhyme, has ''far to go.'' Watching these bright-eyed girls and boys burst from their silence into games and stories, your own eyes are likely to grow a little moist.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fine documentary, which won an Academy Award, is one of three on the current Film Forum 1 program by Mr. Anderson, better known for his features ''This Sporting Life,'' ''If'' and ''O Lucky Man!'' It is followed by ''The Singing Lesson,'' a diverting look at a student recital at the Warsaw Dramatic Academy, made in 1967. Nothing is lost in translation since there is very little of that. Although some of the interpolated pictures of crowd scenes in Warsaw seem forced, the performances themselves, set simply against a white wall, are energetic and amiable.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 piece, almost 40 minutes, is ''Every Day Except Christmas,'' a report on Covent Garden in 1957, when it was still the center of London's fruit, vegetable and flower trade. Walter Lassally's strong photography concentrates on the camaraderie of the market's workers, beginning at midnight, when produce from all over England begins to arrive, and going on through the night, as apples, mushrooms, roses and much more are carried into the huge market ''by hand, head, trolley'' and set up on display, to the arrival of buyers in the early hours and the carting of goods to waiting trucks and cars. There's much bustle and banter, breaks for a cig and a cuppa and some singing on the job. A Salvation Army band marches through.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paid for by the Ford Motor Company, ''Every Day Except Christmas,'' a product of England's free-cinema movement, is a celebration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market jobs take strength, agility, delicacy and cooperation. The workers respect one another, and before the long night is over, they have earned our respect, too.</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Life</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ANDERSON: THE EARLY DOCUMENTARIES: THURSDAY'S CHILDREN, written and directed by Lindsay Anderson and Guy Brenton; photography by Walter Lassally; narrated by Richard Burton. Running time: 21 minutes.</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EXCEPT CHRISTMAS, written and directed by Mr. Anderson; produced by Leon Clore and Karel Reisz; photography by Mr. Lassally. Running time: 37 minutes.</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SINGING LESSON, directed by Mr. Anderson, with the participation of the Warsaw Dramatic Academy. Running time: 20 minutes. At Film Forum 1, 57 Watts Street.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films have no rating.</w:t>
      </w:r>
    </w:p>
    <w:p>
      <w:pPr>
        <w:pStyle w:val="Normal147"/>
      </w:pPr>
    </w:p>
    <w:p>
      <w:pPr>
        <w:pStyle w:val="Normal147"/>
        <w:ind w:left="200"/>
        <w:sectPr>
          <w:type w:val="continuous"/>
          <w:pgMar w:top="840" w:right="1000" w:bottom="840" w:left="1000" w:header="400" w:footer="400"/>
          <w:pgNumType w:fmt="decimal"/>
          <w:cols w:space="720"/>
        </w:sectPr>
      </w:pPr>
      <w:r>
        <w:br/>
      </w:r>
      <w:r>
        <w:pict>
          <v:line id="_x0000_s158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48"/>
      </w:pPr>
    </w:p>
    <w:p>
      <w:pPr>
        <w:pStyle w:val="Normal148"/>
      </w:pPr>
      <w:r>
        <w:pict>
          <v:shape id="_x0000_i1585" type="#_x0000_t75" alt="LexisNexis®" style="width:147.75pt;height:30pt">
            <v:imagedata r:id="rId17" o:title=""/>
          </v:shape>
        </w:pict>
      </w:r>
      <w:r>
        <w:cr/>
      </w:r>
    </w:p>
    <w:p>
      <w:pPr>
        <w:pStyle w:val="Heading1146"/>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Michelle Obama Highlights Her Warmer Side - Correction Appended</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2008 Thursday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8"/>
        <w:keepNext w:val="0"/>
        <w:spacing w:after="0" w:line="240" w:lineRule="atLeast"/>
        <w:ind w:right="0"/>
        <w:jc w:val="both"/>
      </w:pPr>
      <w:bookmarkStart w:id="300" w:name="Bookmark_148"/>
      <w:bookmarkEnd w:id="300"/>
    </w:p>
    <w:p>
      <w:pPr>
        <w:pStyle w:val="Normal148"/>
        <w:keepNext w:val="0"/>
        <w:spacing w:after="0" w:line="260" w:lineRule="atLeast"/>
        <w:ind w:left="0" w:right="0" w:firstLine="0"/>
        <w:jc w:val="left"/>
      </w:pPr>
      <w:r>
        <w:br/>
      </w:r>
      <w:r>
        <w:pict>
          <v:shape id="_x0000_i1586"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 THE TV WATCH</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148"/>
        <w:keepNext/>
        <w:spacing w:before="240" w:after="0" w:line="340" w:lineRule="atLeast"/>
        <w:ind w:left="0" w:right="0" w:firstLine="0"/>
        <w:jc w:val="left"/>
      </w:pPr>
      <w:bookmarkStart w:id="301" w:name="Body_146"/>
      <w:bookmarkEnd w:id="301"/>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7" style="position:absolute;z-index:25207500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she had to unclench her fist.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Obama's opening move as a guest co-host of ''The View'' on Wednesday was to joke about the famous bump that she had given her husband the night he clinched the Democratic presidential nomination, and that was described by the Fox News anchor E.D. Hill as a ''terrorist fist jab.'' Mrs. Obama said she was not really ''that hip'' and credited her husband's campaign workers for the gesture. ''I got that from the young staff,'' she said. ''It's the new high five.''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that way, and perhaps only that way, Mrs. Obama looked a little like the wife of her husband's Republican opponent, Cindy McCain, who also used a co-hosting appearance on ''The View'' last April to smooth over her campaign kerfuffle.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Recipes posted on the McCain campaign Web site as Mrs. McCain's family's favorites turned out to be copied word-for-word from ones by Rachael Ray and others. Mrs. McCain told the show's hosts that an intern had posted the recipes without permission and been duly punished. ''That intern is now, I'm happy to say, at the Betty Crocker boot camp,'' she joked.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amount of scrutiny the two spouses face is not commensurate -- Mrs. Obama has endured far more virulent attacks by her critics -- but it is somehow symmetrical. Mrs. Obama went on a popular television talk show to combat the notion that she is a little too authentic to be a first lady, while Mrs. McCain did it to undercut the image that she is too fake.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familiar pattern. Democratic candidates' wives -- from Rosalynn Carter and Kitty Dukakis to Hillary Rodham Clinton and Teresa Heinz Kerry -- are almost invariably characterized by opponents as too feisty and too outspoken, a little too radical for mainstream America. Betty Ford was an early exception to the Republican rule of bland, self-effacing homemakers; as the Equal Rights Amendment faded as a cause and conservatism made a comeback, Republican spouses became ever more careful to stay three steps behind their men and the times. And some have become so intent that they are accused of playacting.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election, the two candidates' wives could not be more different, but each is haunted by the legacy of a famous predecessor. Mrs. McCain, who is very rich, very thin and exquisitely dressed and carries herself with Bergdorf Goodman hauteur, is not at all like Laura Bush or Barbara Bush; she is a blond version of Nancy Reagan circa 1980.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Mrs. Obama was likened to Jackie Kennedy for her youth and fashion style, but lately, the strong and assertive African-American career woman is experiencing the kind of antifeminist hazing that Mrs. Clinton endured in the 1992 campaign when she made her ''baking cookies'' faux pas.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distanced herself from that model on ''The View,'' describing herself as a mother and not mentioning her law career or her views on policy. But she also made a point of framing Mrs. Clinton as a pioneer, asserting that sexism had been an issue in her bid for the presidential nomination and praising her gumption.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only when women like her take the hits and it's painful, it's hurtful, but she' s taking them so that my girls, when they come along, won't have to feel it as badly,'' Mrs. Obama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performance on Wednesday was polished and all but flawless -- although she did almost slip when she tried to describe her husband's easygoing personality and said what some in the audience heard as ''sweet and pathetic.'' As her co-hosts giggled, Mrs. Obama demurred that she had meant ''sweet, empathetic.''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dealt -- once again -- with the issue of patriotism, explaining that when she had said during the primary that this was the first time she felt ''really proud'' of her country, she was referring to the political process, not the nation.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 am proud of my country,'' she said. ''Nowhere but in America could my story be possible.''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made a point of showing her warmer, more personable side, talking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the joys of being the mother of two young girls, and even admitting that she serves bacon for breakfast and does not wear pantyhose, but she did not disguise her confident manner or her natural authority. Nor did she ever truly relax. When asked whether the reaction to some of her comments had led her to be more inhibited, Mrs. Obama replied somewhat stiffly, ''I think in this media age I have to be cognizant.''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Mrs. Obama seems very aware of how the news media work. As if to send a veiled message to Mrs. McCain, Mrs. Obama mentioned how grateful she was to Laura Bush, noting that the first lady had sent her a note after her ''first time'' remarks backfired, sympathizing with her predicament.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McCain, at the time, had been uncharacteristically outspoken and combative, telling Republican audiences: '' I'm proud of my country. I don't know about you -- if you heard those words earlier -- I'm very proud of my country.''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Obama said she was taking some cues from Mrs. Bush. ''There's a reason people like her,'' Mrs. Obama said. ''It's because she doesn't, sort of, you know, add fuel to the fire.''</w:t>
      </w:r>
    </w:p>
    <w:p>
      <w:pPr>
        <w:pStyle w:val="Normal148"/>
        <w:keepNext w:val="0"/>
        <w:spacing w:before="240" w:after="0" w:line="260" w:lineRule="atLeast"/>
        <w:ind w:left="0" w:right="0" w:firstLine="0"/>
        <w:jc w:val="left"/>
      </w:pPr>
      <w:r>
        <w:br/>
      </w:r>
      <w:hyperlink r:id="rId1260" w:history="1">
        <w:r>
          <w:rPr>
            <w:rFonts w:ascii="arial" w:eastAsia="arial" w:hAnsi="arial" w:cs="arial"/>
            <w:b w:val="0"/>
            <w:i/>
            <w:strike w:val="0"/>
            <w:color w:val="0077CC"/>
            <w:sz w:val="20"/>
            <w:u w:val="single"/>
            <w:vertAlign w:val="baseline"/>
          </w:rPr>
          <w:t>http://www.nytimes.com</w:t>
        </w:r>
      </w:hyperlink>
    </w:p>
    <w:p>
      <w:pPr>
        <w:pStyle w:val="Normal148"/>
        <w:keepNext/>
        <w:spacing w:before="240" w:after="0" w:line="340" w:lineRule="atLeast"/>
        <w:ind w:left="0" w:right="0" w:firstLine="0"/>
        <w:jc w:val="left"/>
      </w:pPr>
      <w:bookmarkStart w:id="302" w:name="Correction_5"/>
      <w:bookmarkEnd w:id="302"/>
      <w:r>
        <w:rPr>
          <w:rFonts w:ascii="arial" w:eastAsia="arial" w:hAnsi="arial" w:cs="arial"/>
          <w:b/>
          <w:i w:val="0"/>
          <w:strike w:val="0"/>
          <w:noProof w:val="0"/>
          <w:color w:val="000000"/>
          <w:position w:val="0"/>
          <w:sz w:val="28"/>
          <w:u w:val="none"/>
          <w:vertAlign w:val="baseline"/>
        </w:rPr>
        <w:t>Correction</w:t>
      </w:r>
    </w:p>
    <w:p>
      <w:pPr>
        <w:pStyle w:val="Normal148"/>
        <w:spacing w:line="60" w:lineRule="exact"/>
      </w:pPr>
      <w:r>
        <w:pict>
          <v:line id="_x0000_s1588" style="position:absolute;z-index:25207603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Watch column on June 19, about Michelle Obama's appearance as a co-host on ''The View,'' referred incorrectly to her mention of her gratitude to Laura Bush after Mrs. Obama was criticized for saying she was really proud of her country for the first time and Mrs. Bush sympathized with her. Mrs. Obama said that she had sent a note to Mrs. Bush, not that Mrs. Bush had sent a note to her.</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27, 2008</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9" style="position:absolute;z-index:252077056"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the left, Whoopi Goldberg, Joy Behar, Michelle Obama, Sherri Shepherd, Elisabeth Hasselbeck and Barbara Walters. (PHOTOGRAPH BY STEVE FENN/ABC, VIA ASSOCIATED PRESS)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2008</w:t>
      </w:r>
    </w:p>
    <w:p>
      <w:pPr>
        <w:pStyle w:val="Normal148"/>
      </w:pPr>
    </w:p>
    <w:p>
      <w:pPr>
        <w:pStyle w:val="Normal148"/>
        <w:ind w:left="200"/>
        <w:sectPr>
          <w:type w:val="continuous"/>
          <w:pgMar w:top="840" w:right="1000" w:bottom="840" w:left="1000" w:header="400" w:footer="400"/>
          <w:pgNumType w:fmt="decimal"/>
          <w:cols w:space="720"/>
        </w:sectPr>
      </w:pPr>
      <w:r>
        <w:br/>
      </w:r>
      <w:r>
        <w:pict>
          <v:line id="_x0000_s1590"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49"/>
      </w:pPr>
    </w:p>
    <w:p>
      <w:pPr>
        <w:pStyle w:val="Normal149"/>
      </w:pPr>
      <w:r>
        <w:pict>
          <v:shape id="_x0000_i1591" type="#_x0000_t75" alt="LexisNexis®" style="width:147.75pt;height:30pt">
            <v:imagedata r:id="rId17" o:title=""/>
          </v:shape>
        </w:pict>
      </w:r>
      <w:r>
        <w:cr/>
      </w:r>
    </w:p>
    <w:p>
      <w:pPr>
        <w:pStyle w:val="Heading1147"/>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Killings Surge in North Bronx, Testing New Police Tactics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2014 Monday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9"/>
        <w:keepNext w:val="0"/>
        <w:spacing w:after="0" w:line="240" w:lineRule="atLeast"/>
        <w:ind w:right="0"/>
        <w:jc w:val="both"/>
      </w:pPr>
      <w:bookmarkStart w:id="303" w:name="Bookmark_149"/>
      <w:bookmarkEnd w:id="303"/>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14</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DAVID GOODMAN</w:t>
      </w:r>
    </w:p>
    <w:p>
      <w:pPr>
        <w:pStyle w:val="Normal149"/>
        <w:keepNext/>
        <w:spacing w:before="240" w:after="0" w:line="340" w:lineRule="atLeast"/>
        <w:ind w:left="0" w:right="0" w:firstLine="0"/>
        <w:jc w:val="left"/>
      </w:pPr>
      <w:bookmarkStart w:id="304" w:name="Body_147"/>
      <w:bookmarkEnd w:id="304"/>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2" style="position:absolute;z-index:25207910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teenager gunned down next to a Bronx playground. A U-Haul truck riddled with bullets after a deadly shootout that involved as many as five gunmen. A tattooed 25-year-old from Massachusetts executed, with three shots to the head, one to the back, on a housing project roof.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''Bury me with Satan,'' one tattoo read.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seasonal return of gun violence -- a foreign idea to some New Yorkers but a familiar one in the city's crime-troubled communities -- has come early this year to the northernmost neighborhoods of the Bronx: eight killings, five this month, compared with a single murder at this time last year. The number of shootings has nearly doubled.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it is a grim departure from the trend in most of the city, where the homicide rate continues its decline, and an alarming omen of what the summer may bring.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just the beginning,'' said Darion Ennis, 30, who found himself running with his mother and children this month after shooting erupted in the playground across the street from their East 215th Street home, days before the killing next to that playground.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 York Police Department, the surge in violence in the 47th Precinct, which extends from East Gun Hill Road to the border with Mount Vernon, N.Y., presents an early field test for Commissioner William J. Bratton's hands-off approach to local commanders.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to experiment, the precinct commander here is doing so aggressively, and, in the process, providing a blueprint for how Mr. Bratton's airy rhetoric of ''collaborative policing'' might be translated to the street. ''We want people who think on their feet,'' Stephen Davis, the department's top spokesman, said. ''This style of thing is going to be something that Bratton is in favor of.''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week, every patrol officer, on foot or in cars, will begin making some sort of contact with a family on every block in the precinct, said the commander, Deputy Inspector Ruel R. Stephenson. And he has also proposed changes to the department's Operation Impact program, started in 2003, that would allow more local control over when and how crime hot spots are flooded with officers.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immediate solutions are needed could be heard in conversations across the vast Bronx precinct, which covers neighborhoods known to many as the last stops on the subway lines that stretch there: Woodlawn, Wakefield, Eastchester. There are a handful of public housing developments, but the area is mostly made up of low-lying apartment buildings and single-family homes, many of which are owner-occupied, with cars parked in front. It was apparent on Wednesday, at a packed community meeting with Inspector Stephenson, who took command here last month after leading a precinct in Harlem.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insane,'' said Brenda M. Francis, vice president of the precinct's community council. ''There's been violence before, but not like this.''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suburban-style sprawl of the landscape, which is bordered with highways and cut through by the elevated 2 and 5 trains, is apparent from the settings of the violence: a gas station, a highway access road, a strip-mall barbershop in January. In that case, none of the barbers at Dome Groomers were injured, nor was the intended target.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one, on Wednesday, would discuss the shooting. ''If he comes back, are you going to protect me?'' said one barber, declining to give his name. The area has long been plagued by pockets of violence, residents and the police said. Though other areas of the Bronx have historically been more problematic, this year's crime spike is the worst in the borough. A rise in killings so far this year across the Bronx -- to 27 from 21 -- could be attributed entirely to those in this precinct.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47 problem is a significant problem,'' the borough's police commander, Assistant Chief Larry W. Nikunen, said at the community meeting.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factor can explain the violence, officials said. It is not a single clash between groups, confined and contained, so much as an accumulation of robberies, deadly family squabbles and turf battles between local crews and marijuana dealers that are scattered across neighborhoods.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shootings have been solved by detectives, often without any assistance from the victims. Others, like the killing of the Massachusetts man, Joshua Bressette of North Adams, present mysteries.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rooftop in the Gun Hill Houses where his body was found, the towers of Midtown Manhattan appeared distant in the spring haze. Elevated trains rumbled below, drowning out the jangle of circling ice cream trucks.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days for officers to attach a name to the body. Fliers appeared with images of his tattoos and a description of his clothing: a Misfits T-shirt and hat, skateboard-style shoes. Mr. Bressette had been arrested in February on heroin possession charges in Massachusetts, the police there said, and was reported missing this month.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 has been made in his killing, nor in that of Jahbar Campbell, 22, who died in late April in a hail of bullets as he ran with two other men from a group of armed pursuers. There were four or five guns in all. The U-Haul truck sped off but came to a stop nearby, on Reeds Mill Lane. ''There is some gang nexus in that case,'' Inspector Stephenson said of Mr. Campbell's killing. Specifically, he added, the Slut Gang, a crew based in the Boston Secor Houses, just off Boston Road.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Rivalries between groups of young men spurred a series of shootings on East 215th Street that culminated in the May 11 killing of Quashawn Thomas, 19, whom the police described as an affiliate of the Big Money Bosses, a local crew feuding with a group called the Young Shooter Gang. There had been gunfire twice on the corner that week, residents said, as young men fired wildly around the park.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craziness, it's an everyday thing,'' said Tonya Williams, 29, who moved from North Carolina to the block. Leaning out her second-story window to speak to a reporter on the street, Ms. Williams said she kept her 4-year-old daughter safe by staying indoors and planned to move as soon as possible. ''Queens or Staten Island, where it's quieter,''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pair of patrol officers stood sentry on a street corner as both marked and unmarked police cars passed periodically. ''It's a violent neighborhood,'' one explained, declining to be identified. ''Be safe,'' the other cautioned. ''It's almost dark.''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Inspector Stephenson explained his plan to have such officers get to know local families as part of their regular duties. Each would be expected to stop for 10 minutes or so with a family at least once a week, gathering names, numbers and email addresses for collection into a database,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trying to create people who are going to snitch,'' he said, likening the program instead to a sort of early warning system. ''We want to get to the smaller quality-of-life stuff first from the people. We want them to tell us what's wrong.''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officers who may balk at the new requirements, the commander said he would personally ride around with officers who could not make contacts and help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enforcement side, Inspector Stephenson requested the authority to move around some of the 58 Operation Impact officers who are soon to be assigned to his precinct. He said he would take about half of those officers and place them in small problem pockets as they emerge.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complained about Impact,'' he told the community meeting on Wednesday night. ''For example, if I see a shooting by one group and I know that the other feuding group may retaliate, we can defuse it by placing people in those areas to prevent any sort of retaliation. Historically, you weren't able to do that with an impact zone.'' The department's upper echelons are currently considering the proposal and have yet to approve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it would be the second round of changes to the program, which places groups of young officers in high-crime areas chosen at Police Headquarters. (Mr. Bratton said in January that he would steer away from putting officers who just graduated from the Police Academy into impact zones, sending them first to precinct assignments.)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these measures will have much effect on crime, or improve police relations with the area's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many Caribbean immigrants, will take time to tell.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like Mr. Ennis, who have had to take shelter from gunfire this month, are not sticking around to find out. ''My girl is looking for a different apartment,'' he said. ''I don't want to live in this area anymore. Too much shooting.''</w:t>
      </w:r>
    </w:p>
    <w:p>
      <w:pPr>
        <w:pStyle w:val="Normal149"/>
        <w:keepNext w:val="0"/>
        <w:spacing w:before="240" w:after="0" w:line="260" w:lineRule="atLeast"/>
        <w:ind w:left="0" w:right="0" w:firstLine="0"/>
        <w:jc w:val="left"/>
      </w:pPr>
      <w:r>
        <w:br/>
      </w:r>
      <w:hyperlink r:id="rId1268" w:history="1">
        <w:r>
          <w:rPr>
            <w:rFonts w:ascii="arial" w:eastAsia="arial" w:hAnsi="arial" w:cs="arial"/>
            <w:b w:val="0"/>
            <w:i/>
            <w:strike w:val="0"/>
            <w:color w:val="0077CC"/>
            <w:sz w:val="20"/>
            <w:u w:val="single"/>
            <w:vertAlign w:val="baseline"/>
          </w:rPr>
          <w:t>http://www.nytimes.com/2014/05/19/nyregion/killings-surge-in-north-bronx-testing-new-police-tactics.html</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93" style="position:absolute;z-index:252080128"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reward sign requesting information on a recent homicide is posted on a fence in the North Bronx. Darion Ennis, above, standing near the spot on East 215th Street where Quashawn Thomas, 19, was shot and killed on May 11. (PHOTOGRAPHS BY ROBERT STOLARIK FOR THE NEW YORK TIMES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APPLETON FOR THE NEW YORK TIMES) (A14)</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at Holland Avenue and East 215th Street in the North Bronx, near the location of a recent killing. (PHOTOGRAPH BY MICHAEL APPLETON FOR THE NEW YORK TIMES) (A18)  MAP: Shootings this year (A18)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2014</w:t>
      </w:r>
    </w:p>
    <w:p>
      <w:pPr>
        <w:pStyle w:val="Normal149"/>
      </w:pPr>
    </w:p>
    <w:p>
      <w:pPr>
        <w:pStyle w:val="Normal149"/>
        <w:ind w:left="200"/>
        <w:sectPr>
          <w:type w:val="continuous"/>
          <w:pgMar w:top="840" w:right="1000" w:bottom="840" w:left="1000" w:header="400" w:footer="400"/>
          <w:pgNumType w:fmt="decimal"/>
          <w:cols w:space="720"/>
        </w:sectPr>
      </w:pPr>
      <w:r>
        <w:br/>
      </w:r>
      <w:r>
        <w:pict>
          <v:line id="_x0000_s1594"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50"/>
      </w:pPr>
    </w:p>
    <w:p>
      <w:pPr>
        <w:pStyle w:val="Normal150"/>
      </w:pPr>
      <w:r>
        <w:pict>
          <v:shape id="_x0000_i1595" type="#_x0000_t75" alt="LexisNexis®" style="width:147.75pt;height:30pt">
            <v:imagedata r:id="rId17" o:title=""/>
          </v:shape>
        </w:pict>
      </w:r>
      <w:r>
        <w:cr/>
      </w:r>
    </w:p>
    <w:p>
      <w:pPr>
        <w:pStyle w:val="Heading1148"/>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Former Company Town Faces Uncertain Future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2008 Thursday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5" w:name="Bookmark_150"/>
      <w:bookmarkEnd w:id="305"/>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25</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J. PODGER</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BONNER, Mont. </w:t>
      </w:r>
    </w:p>
    <w:p>
      <w:pPr>
        <w:pStyle w:val="Normal150"/>
        <w:keepNext/>
        <w:spacing w:before="240" w:after="0" w:line="340" w:lineRule="atLeast"/>
        <w:ind w:left="0" w:right="0" w:firstLine="0"/>
        <w:jc w:val="left"/>
      </w:pPr>
      <w:bookmarkStart w:id="306" w:name="Body_148"/>
      <w:bookmarkEnd w:id="306"/>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6" style="position:absolute;z-index:25208217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century, residents here have known two constants. They worked at the local lumber mill, where a seemingly endless supply of timber from the mountains kept saws whirring. And they played at the Milltown Reservoir, fishing and swimming behind a dam that was built at the confluence of the Clark Fork and Blackfoot Rivers to supply electricity to the mill.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mill has closed, the dam is being torn down and a multimillionaire developer from Missoula, Mont., Scott Cooney, is buying up Bonner, one of the nation's last company towns.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 social, economic and environmental -- are turning ''everyone's world upside down,'' said Amanda Henderson, 25, whose husband, Mike, was laid off from the mill.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changes can be for the better,'' Ms. Henderson said. ''But with the mill gone, there isn't a whole lot out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Cooney said he planned to transform this unincorporated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several hundred residents into a modern ''Mayberry R.F.D.,'' with new and renovated homes, upscale shops and ''green'' manufacturers along the Blackfoot River, which Norman Maclean made famous in his fly-fishing novel ''A River Runs Through 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like to take the cyclical nature of the wood-products industry out of here and give people consistent economic engines for the next 100 years,'' Mr. Cooney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working with residents to retain some of Bonner's timber heritage, including reusing hand-hewn timbers from the dam for homes and other new buildings. He also says he wants Bonner to remain affordable, with new homes ranging from $80,000 to $250,000 and current residents given the first chance to buy the renovated mill homes.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many residents worry that Mr. Cooney is trying to create a wealthy playground like Coeur d'Alene or Sandpoint in Idaho. He has raised monthly rents on the older mill homes to $650, from $450, despite peeling paint, cheap sawdust insulation and moss that blankets some roofs. Winter heating bills run as high as $400 a month, forcing some residents to cover drafty windows with bubble wrap.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Caluori is a single father who worked at the mill for 15 years, has lived in several company homes and would like to buy one, but he said he was struggling just to pay the rent.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like Cooney jacking up the rent, and they worry about what he might do here,'' Mr. Caluori said. ''People want Bonner to stay small. We don't want the community to grow.''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longtime worker at the plant, Gary Tobol, has raised four children with his wife, Sandra, in a mill house. ''It has been a one-company town for so long,'' Mr. Tobol said. ''Everything rises or falls with the economies of the logging industry.''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1886, when the first log was cut, the Bonner mill has changed ownership several times and survived economic downturns. But the current owner, the Stimson Lumber Company, of Portland, Ore., decided recently to shut it down. Company officials cited the ailing housing market, foreign competition and declining timber prices.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sad,'' said Jeff Webber, Stimson's vice president  for manufacturing. ''If a business can't stay competitive, then I'm not sure it's worth keeping it open.''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Stimson sold all 42 company-owned houses for an undisclosed price to Mr. Cooney, who said he planned to restore the 1930s-era cottages and create a National Historic District along the tree-lined main street opposite the mill. He said he hoped to buy up the rest of Stimson's timber operations. This year, he bought a 116-acre log yard and wants to buy the company's remaining 155 acres.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Stimson officials would not comment on negotiations with Mr. Cooney, but Mr. Webber said the company had asked Gov. Brian Schweitzer to help find a manufacturer who could take over running the plant.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residents have never cashed a paycheck other than one from Stimson or its predecessors. They expressed hope that whoever acquired the mill would offer manufacturing jobs with wages to match those of Stimson, which paid $12 to $20 an hour.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Cooney said he envisioned light manufacturing operations having to do with solar and wind power, and specialty wood products. Ideally, he said, employers would offer workers perks like the free use of kayaks and mountain bikes for lunch-hour recreation.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Bonner retains a fierce community pride, but its once bustling character has been replaced by a forlorn air, a near-ghost town where the last few loads of logs outnumbered the few mill workers who remained when the plant shut down last month.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Hendersons still live in one of the dilapidated mill houses, but Mr. Henderson has taken a job helping to demolish the Milltown Dam, part of the cleanup of one of the nation's largest Superfund complexes, a toxic legacy from the mining of copper and other heavy metals that took place in the area.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hung a sign reading ''Redneck Auto'' outside his garage, hoping to make a few extra dollars as a shade-tree mechanic.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Hendersons' neighbor Dawn Krueger, 53, described Bonner's current state as ''all a jumble with families moving out and others trying to hang on without jobs.''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 small community,'' Ms. Krueger said, ''and we're all getting torn apart.''</w:t>
      </w:r>
    </w:p>
    <w:p>
      <w:pPr>
        <w:pStyle w:val="Normal150"/>
        <w:keepNext w:val="0"/>
        <w:spacing w:before="240" w:after="0" w:line="260" w:lineRule="atLeast"/>
        <w:ind w:left="0" w:right="0" w:firstLine="0"/>
        <w:jc w:val="left"/>
      </w:pPr>
      <w:r>
        <w:br/>
      </w:r>
      <w:hyperlink r:id="rId1276" w:history="1">
        <w:r>
          <w:rPr>
            <w:rFonts w:ascii="arial" w:eastAsia="arial" w:hAnsi="arial" w:cs="arial"/>
            <w:b w:val="0"/>
            <w:i/>
            <w:strike w:val="0"/>
            <w:color w:val="0077CC"/>
            <w:sz w:val="20"/>
            <w:u w:val="single"/>
            <w:vertAlign w:val="baseline"/>
          </w:rPr>
          <w:t>http://www.nytimes.com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97" style="position:absolute;z-index:25208320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company home once owned by Stimson Lumber is being moved from its site near the mill. Scott Cooney bought the Stimson Lumber log yard, which is seen directly behind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years the Stimson Lumber mill provided steady work to people in Bonner, Mont., but it has now closed. (PHOTOGRAPHS BY TOM BAUER FOR THE NEW YORK TIMES)  MAP: Bonner, Mont., finds itself on the cusp of major change.  Map of Bonner in Montana.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2008</w:t>
      </w:r>
    </w:p>
    <w:p>
      <w:pPr>
        <w:pStyle w:val="Normal150"/>
      </w:pPr>
    </w:p>
    <w:p>
      <w:pPr>
        <w:pStyle w:val="Normal150"/>
        <w:ind w:left="200"/>
        <w:sectPr>
          <w:type w:val="continuous"/>
          <w:pgMar w:top="840" w:right="1000" w:bottom="840" w:left="1000" w:header="400" w:footer="400"/>
          <w:pgNumType w:fmt="decimal"/>
          <w:cols w:space="720"/>
        </w:sectPr>
      </w:pPr>
      <w:r>
        <w:br/>
      </w:r>
      <w:r>
        <w:pict>
          <v:line id="_x0000_s1598"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51"/>
      </w:pPr>
    </w:p>
    <w:p>
      <w:pPr>
        <w:pStyle w:val="Normal151"/>
      </w:pPr>
      <w:r>
        <w:pict>
          <v:shape id="_x0000_i1599" type="#_x0000_t75" alt="LexisNexis®" style="width:147.75pt;height:30pt">
            <v:imagedata r:id="rId17" o:title=""/>
          </v:shape>
        </w:pict>
      </w:r>
      <w:r>
        <w:cr/>
      </w:r>
    </w:p>
    <w:p>
      <w:pPr>
        <w:pStyle w:val="Heading1149"/>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Mortal Debate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2011 Sunday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1"/>
        <w:keepNext w:val="0"/>
        <w:spacing w:after="0" w:line="240" w:lineRule="atLeast"/>
        <w:ind w:right="0"/>
        <w:jc w:val="both"/>
      </w:pPr>
      <w:bookmarkStart w:id="307" w:name="Bookmark_151"/>
      <w:bookmarkEnd w:id="307"/>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HITCHENS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Hitchens is a columnist for Vanity Fair. His memoir, ''Hitch-22,'' will be published in paperback next month.</w:t>
      </w:r>
    </w:p>
    <w:p>
      <w:pPr>
        <w:pStyle w:val="Normal151"/>
        <w:keepNext/>
        <w:spacing w:before="240" w:after="0" w:line="340" w:lineRule="atLeast"/>
        <w:ind w:left="0" w:right="0" w:firstLine="0"/>
        <w:jc w:val="left"/>
      </w:pPr>
      <w:bookmarkStart w:id="308" w:name="Body_149"/>
      <w:bookmarkEnd w:id="308"/>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00" style="position:absolute;z-index:25208524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END ALL WARS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of Loyalty and Rebellion, 1914-1918</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Adam Hochschild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448 pp. Houghton Mifflin Harcourt. $28.</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Woodrow Wilson's fatuous claim about the European war of 1914-18 -- sarcastically annexed by Adam Hochschild for the title of this moving and important book -- was an object of satire and contempt even as it was being uttered. ''A peace to end peace,'' commented Sir Alfred Milner, that powerhouse of the British war cabinet, as he surveyed the terms of the Versailles treaty that supposedly brought the combat to a close. Increasingly, modern historians have come to regard that bleak November ''armistice'' as a mere truce in a long, terrible conflict that almost sent civilization into total eclipse and that did not really terminate until the peaceful and democratic reunification of Germany after November 1989. Even that might be an optimistic reading: the post-1918 frontiers of the former Ottoman Empire (one of the four great thrones that did not outlast the ''First'' World War) are still a suppurating source of violence and embitterment.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previous works, on subjects as diverse as the Belgian Congo and the victims of Stalinism, Hochschild has distinguished himself as a historian ''from below,'' as it were, or from the viewpoint of the victims. He stays loyal to this method in ''To End All Wars,'' concentrating on the appalling losses suffered by the rank and file and the extraordinary courage of those who decided that the war was not a just one. Since many of the latter were of the upper classes, some of them with close relatives in power, he is enabled to shift between the upstairs-downstairs settings of post-Edwardian England, as its denizens began in their different ways to realize that the world they had cherished was passing forever.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single narrative can do justice to an inferno whose victims still remain uncounted. Hochschild tries to encompass the global scope of the disaster, and to keep us updated with accounts of what was occurring at a given time in Russia and the United States, but his main setting is England and his chief concern the Western Front. In this hecatomb along the minor rivers of Flanders and Picardy, the British people lost the cream of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flower of their aristocracy. The poems of Wilfred Owen and Rudyard Kipling, in their contrasting ways, still have the power to touch the tragic chord of memory that Hochschild strives to evoke.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like the Earl of Lansdowne, who tried to propose a negotiated peace, the terrifying thought was the slaughter of the class of well-bred young officers. (Of the 10 grandsons of the Marquess of Salisbury, five were killed in action.) For others, like Fenner Brockway, Alice Wheeldon and John S. Clarke, the war represented the human sacrifice of those miners, railwaymen and engineers whose skills should have been used instead to depose the aristocracy and build a new society. For them, it was a matter of common cause among British, German and Russian workers, and for this principle they risked harsh imprisonment, punitive conscription and even death. Ironically, perhaps, the most renowned of these resisters was Bertrand Russell, a dedicated leftist who was harder to silence precisely because he was the grandson of an earl. Hochschild has done his level best to build a memorial to these dissenters, and is hugely to be congratulated on his hard work: as a buff on this subject, I thought I was the only one who knew about Clarke, an obdurate Marxist who earned his living as a circus impresario and lion tamer.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once the howitzers had started their bellowing, proletarian internationalism had a marked tendency to evaporate. Only Lenin and a handful of other irreducible revolutionaries bided their time, waiting for the war to devour those monarchs who had been foolish enough to start it. Meanwhile, fratricide was the rule. Under the fog of war, the Armenians (not really dealt with here) were put to the sword in the 20th century's first genocide, and British artillery was used in Dublin streets to put down an Irish rising.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Ruthless as they were in the killing of others, the generals were also shockingly profligate and callous when it came to their ''own.'' In some especially revolting passages, we find Gen. Sir Douglas Haig and his arrogant subordinate Gen. Sir Henry Rawlinson actually complaining when British casualties were too low, and exulting -- presumably because enemy losses were deemed comparable -- when they moved into the tens of thousands. What this meant in cold terms was the destruction of whole regiments, often comprising (as in the cases of Newfoundland and Ulster) entire communities back home who had volunteered as a body and stayed together in arms. They vanished, in clouds of poison gas, hails of steel splinters and great lakes of sucking mud. Or lay in lines, reminding all observers of mown-down corn, along the barbed wire and machine-gun emplacements against which they had been thrown. Like me, Hochschild has visited the mass graves and their markers, which still lie along the fields of northern France and Belgium, and been overwhelmed by what Wilfred Owen starkly and simply called ''the pity of War.'' (Owen was to die pointlessly as the guns were falling silent: his mother received the telegram as the church bells were ringing to celebrate the armistice -- or better in retrospect to say ''fragile cease-fire.'')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read these stirring yet wrenching accounts, of soldiers setting off to battle accompanied by cheers, and shudder because we know what they do not. We know what is coming, in other words. And coming not only to them. What is really coming, stepping jackbooted over the poisoned ruins of civilized Europe, is the pornographic figure of the Nazi. Again, Hochschild is an acute register. He has read the relevant passages of ''Mein Kampf,'' in which a gassed and wounded Austrian corporal began to incubate the idea of a ghastly revenge. He notes the increasing anti-Semitism of decaying wartime imperial Germany, with its vile rumors of Jewish cowardice and machination. And he approaches a truly arresting realization: Nazism can perhaps be avoided, but only on condition that German militarism is not too heavily defeated on the battlefield.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highly unsettling reflection is important above all for American readers. If General Pershing's fresh and plucky troops had not reached the scene in the closing stages of the bloodbath, universal exhaustion would almost certainly have compelled an earlier armistice, on less savage terms. Without President Wilson's intervention, the incensed and traumatized French would never have been able to impose terms of humiliation on Germany; the very terms that Hitler was to reverse, by such relentless means, a matter of two decades later. In this light, the great American socialist Eugene V. Debs, who publicly opposed the war and was kept in prison by a vindictive Wilson until long after its ending, looks like a prescient hero. Indeed, so do many of the antiwar militants to whose often-buried record Hochschild has done honor. (Unsentimental to the last, though, he shows that many of them went on to lose or waste their lives on Bolshevism, the other great mutant system to emerge from the abattoir.) This is a book to make one feel deeply and painfully, and also to think hard.</w:t>
      </w:r>
    </w:p>
    <w:p>
      <w:pPr>
        <w:pStyle w:val="Normal151"/>
        <w:keepNext w:val="0"/>
        <w:spacing w:before="240" w:after="0" w:line="260" w:lineRule="atLeast"/>
        <w:ind w:left="0" w:right="0" w:firstLine="0"/>
        <w:jc w:val="left"/>
      </w:pPr>
      <w:r>
        <w:br/>
      </w:r>
      <w:hyperlink r:id="rId1284" w:history="1">
        <w:r>
          <w:rPr>
            <w:rFonts w:ascii="arial" w:eastAsia="arial" w:hAnsi="arial" w:cs="arial"/>
            <w:b w:val="0"/>
            <w:i/>
            <w:strike w:val="0"/>
            <w:color w:val="0077CC"/>
            <w:sz w:val="20"/>
            <w:u w:val="single"/>
            <w:vertAlign w:val="baseline"/>
          </w:rPr>
          <w:t>http://www.nytimes.com</w:t>
        </w:r>
      </w:hyperlink>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601" style="position:absolute;z-index:25208627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CORBIS (1915))(BR1)</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soldiers killed during an Austrian attack in the mountains near Cividale, circa 1917. (PHOTOGRAPH BY HENRY GUTTMANN/GETTY IMAGES)(BR12)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2011</w:t>
      </w:r>
    </w:p>
    <w:p>
      <w:pPr>
        <w:pStyle w:val="Normal151"/>
      </w:pPr>
    </w:p>
    <w:p>
      <w:pPr>
        <w:pStyle w:val="Normal151"/>
        <w:ind w:left="200"/>
        <w:sectPr>
          <w:type w:val="continuous"/>
          <w:pgMar w:top="840" w:right="1000" w:bottom="840" w:left="1000" w:header="400" w:footer="400"/>
          <w:pgNumType w:fmt="decimal"/>
          <w:cols w:space="720"/>
        </w:sectPr>
      </w:pPr>
      <w:r>
        <w:br/>
      </w:r>
      <w:r>
        <w:pict>
          <v:line id="_x0000_s1602"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52"/>
      </w:pPr>
    </w:p>
    <w:p>
      <w:pPr>
        <w:pStyle w:val="Normal152"/>
      </w:pPr>
      <w:r>
        <w:pict>
          <v:shape id="_x0000_i1603" type="#_x0000_t75" alt="LexisNexis®" style="width:147.75pt;height:30pt">
            <v:imagedata r:id="rId17" o:title=""/>
          </v:shape>
        </w:pict>
      </w:r>
      <w:r>
        <w:cr/>
      </w:r>
    </w:p>
    <w:p>
      <w:pPr>
        <w:pStyle w:val="Heading1150"/>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Ry Cooder's American West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2008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9" w:name="Bookmark_152"/>
      <w:bookmarkEnd w:id="309"/>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DOWNES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DOWNES is an editorial writer at The Times.</w:t>
      </w:r>
    </w:p>
    <w:p>
      <w:pPr>
        <w:pStyle w:val="Normal152"/>
        <w:keepNext/>
        <w:spacing w:before="240" w:after="0" w:line="340" w:lineRule="atLeast"/>
        <w:ind w:left="0" w:right="0" w:firstLine="0"/>
        <w:jc w:val="left"/>
      </w:pPr>
      <w:bookmarkStart w:id="310" w:name="Body_150"/>
      <w:bookmarkEnd w:id="310"/>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04" style="position:absolute;z-index:25208832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Ry Cooder and I got to El Mirage Dry Lake, it was 110 degrees and heading to 117, hot enough to cook your head inside your hat. The Mojave Desert in daylight will cut the gizzard right out of you, Tom Joad once said, which is why the Okies crossed it at night.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put away the map and Ry pulled the S.U.V. through the gate and stopped. The gravel road fell away below us and vanished into the bone-white lakebed. The mirage was working: a shoreline shimmered wetly in the distance, made of bent sunlight and sand.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Mirage Dry Lake sounds like a place one step away from nonexistence, but it's about 100 miles north of Los Angeles, out among the Joshua trees. It's not far from Edwards Air Force Base, in the Mojave's military-paranormal sector, where secretive government installations lie low among the jackrabbits -- a land of spy planes, space aliens, off-road vehicles, sturdy reptiles and people with freaky desert habits, like racing vintage hot rods on dry lakebeds.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other words, a critical stop on Ry's California trail.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Cooder -- the rock and blues guitarist, roots musician, record producer, songwriter and composer -- is a son of Santa Monica who has spent nearly 40 years exploring all corners of the musical planet, like a sharp-eared extraterrestrial on a lifelong voyage of discovery. (His two-CD career anthology, released last month, has a perfect title: ''The U.F.O. Has Landed.'') But even that barely covers it -- it's strictly from his solo albums and the haunting scores he wrote for films like ''Alamo Bay'' and ''Paris, Texas.'' If you add all the records he has made with other musicians, like Gabby Pahinui, Flaco Jimenez, Ali Farka Toure, Mavis Staples, the Chieftains and, most famously, the Cuban all-stars of the Buena Vista Social Club, you can only wonder where on earth he could go next.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his own backyard.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Ry's latest project may be his strangest and most ambitious. It's a trilogy of concept albums, plus a short novel, that resurrects a lost California of places and people that Ry, who is 61, remembers from growing up in the 1950s. It was a dryer and poorer place then, but rich in things he likes, like simplicity and ingenuity, good musicians, cool cats and hot cars. Time and neglect have bulldozed most of it into oblivion.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beautiful things, and things that are tough and serious,'' he told me, in a tone that suggested the national supply of such things was running out.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is steeped in California lore (he's as much a writer and historian as a master of the bottleneck blues) and full of wry scorn for the old Golden State traditions of fakery, greed and self-indulgence. Things that set him off include useless corporate entertainment (a song on his last album includes a character who sweats to death at Disneyland in his Mickey Mouse suit, working overtime), the theft of farmers' water for the California Aqueduct, and Southern California's endless rows of stucco subdivisions, the splatter from the housing bubble.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can be just as emphatic in savoring the near-perfection of an unsmoggy day, the ancient Joshua trees lining the Pearblossom Highway, the harsh loveliness rolling past the window. We were headed to El Mirage, the site where he posed by an Airstream trailer for his first solo album. From the '20s to the '50s it was a magnet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hot rodders, the kind of people who form the core of his California trilogy, along with steel-guitar players, Okies, Arkies, Mexican-American dance-band leaders, zoot-suited Pachuco hipsters and the occasional space alien.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kinds of people Ry celebrates, in songs like ''Poor Man's Shangri-La,'' are the ones nobody remembers: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you 'bout a friend of mine that you don't know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lives way up a road that's lost in time.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know his name, or where he's coming from.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thing you know, he's a real gone cat,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friend of mine.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talks the way his song characters do, in quick, fluid bursts that smack the ear and linger there, all strange and memorable, both sardonic and sentimental. ''We're going to El Mirage, which is still El Mirage and will always be El Mirage,'' he said. ''You can't do anything with it. You can't exploit it. You can't figure out any way to make money on 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was light, and Ry's conversation rolled as freely as the S.U.V., over wide terrain. ''It's terribly dry but beautiful,'' he said as we hit the high desert. ''It sure is good for the eyes, it sure is good.'' He wore bright yellow shades and a broad-brimmed hat, and had brought CDs for the road: country-western guitar pickers and late-'40s Chicano dance music. He'd hoisted an iced-up cooler into the back, full of ginger beer and bottled water and a zip-lock bag of orange wedges from his own tree.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that fills his head, besides a longing for someplace better than now, is cars. ''Every woman I know, crazy 'bout an automobile,'' he sang years ago, and it's a rare record of his that doesn't have wheels in it somewhere.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how he met Bobby Green, who is far too young to remember those days, but an inventive old soul all the same. Mr. Green, a Los Angeles bar owner, is a member of a hot rodding club that dates back to the 1930s, when lakes like El Mirage first became meccas for racers. Soon after we arrived at the western edge of El Mirage, we met up with Mr. Green, who was preparing his custom-built ''belly tanker'' to run at the Bonneville Salt Flats, in Utah.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few minutes we were all rolling onto the lake bed.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ride was bumpy and then less bumpy and then smooth and then real smooth: a pool table in all directions.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Predator spy drone, out of Edwards Air Force Base, buzzed overhead, presumably checking our faces against terrorist databases.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had brought me so I could witness a rare event, when the fabric of time and space splits and a piece of lost California sticks out. For the last several years, he's been poring over archives and deciphering maps. He's been hanging with young fellow enthusiasts like Mr. Green and writing songs and stories about the California they embody. The project has crisscrossed miles and decades, tossed fact with fiction, and led to three records -- ''Chavez Ravine,'' ''My Name Is Buddy'' and ''I, Flathead,'' which comes with its own short novel, his first.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populated by white, lunch-pail Los Angelenos who left Oklahoma and Arkansas for barebones suburbs like South Gate and Vernon. These were people who liked Merle Travis, the finger-picking country-western guitarist, and found California to be just the place to realize homely dreams of peace and quiet. They worked in factories, danced in honkytonks and built hot rods out of surplus parts to race at El Mirage.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had to be kind of hardcore to come out and do this,'' Ry told me. ''Get sand in your teeth. God knows what. It was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blue-collar thing, you know what I mean.''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 a compact man in a porkpie hat, is a throwback to that era. He had brought his garage crew, Lucky, Logan and Tyrell, and his friend Mister Jalopy, an artist and blogger who is also an authority on vintage technology and old California and does not go by his real name. Soon we added George Calloway, who had seen our dust and driven over from the trailer homes on the lake's edge. George is the honorary mayor of El Mirage, a chatty old man who started racing there in the 1950s, and in the '90s moved to El Mirage for good with his wife and car collection. If you come out to race on the lake, he'll come out to you, and tell you all about the old days. His wife calls him home with an air horn.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Green's team set up a tarp, a flimsy oasis in the wicked heat. They rolled the car off the trailer, a polished tadpole with a roll bar custom-fit for Mr. Green's head and shoulders. Its 1933 Ford flathead engine, a cherry-red block of steel, coughed to life and found its thunder-rumble -- hot but smooth, as if running on lava.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marveled. You couldn't see his eyes, but the growl said: happy.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belly tanker began giving Mr. Green a hard time. Short high-speed runs were followed by hours of tinkering and repairs. The rest of us drank Dr Pepper and Tecate beer and watched a towering dust devil do a slow hula out by the trailer homes.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and I talked about writing.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historical scholarship tucked into ''I, Flathead,'' from his study of postwar suburbia. But if you know ''Kiss Me Deadly'' and ''Cry Danger,'' the brutal 1950s L.A. noir films, or ''Them!'' the horror movie about atomic ants, you will know a lot about where he's coming from.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book, a man named Kash Buk, as invented by Ry, is a mediocre musician and sometime hot rodder. At El Mirage, he meets Shakey Lavonne, a virtuous, dome-headed alien who races a space car with no tires or steering wheel. Shakey, on the run from Martian slave traders, settles for a while in Trona, a dead-end town far out in the Mojave, because its desolate rocky pinnacles remind him of his home planet. He marries a local girl, sees his share of murders and assaults, and even commits a few, but eventually finds a stable life, until the past catches up with him. Kash ends up in a trailer park closer to the city. Years later, when he is old and falling apart, he and his oxygen tank are bundled into his old Cadillac and driven out to El Mirage at night, so he can walk out on the cool sand one last time, and die.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told me he had pretty much abandoned songwriting for fiction. Songs are hard, but stories keep pouring out of him. The night before we went to El Mirage, he said, he'd been up from 1 to 4, writing another.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both short on sleep, and left as Mr. Green and crew kept working through the rest of the blistering afternoon. Ry made the long drive home, and I left his house feeling weary and slightly scorched, not quite believing the day I'd just had. It was as though I'd been roaming the Delta with Robert Johnson, or gypsy France with Django Reinhardt.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more to see, but Ry had things to do, so he left me in the care of the lanky, affable Mister Jalopy -- ''a very interesting individual,'' Ry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Jalopy and I went to lunch at the Halfway House Cafe, a 1930s roadhouse on the old Sierra Highway, halfway between Los Angeles and Palmdale. It's a Kash Buk kind of place, a hangout for old test pilots and desert rats, where you can get a good steak sandwich and a beer.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lunch we walked in the desert to examine a bricked-up mine shaft and to collect sand for gold panning back at Mister Jalopy's workshop. Watch out for snakes, he told me as he walked ahead through a gully. Turning over rocks for reptiles, I found an old, neatly torn and folded girlie picture, perfectly preserved after escaping some trucker's wallet. I refolded it and put it back.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headed to Chavez Ravine, once a poor Mexican-American neighborhood and now the hilltop fortress of the Los Angeles Dodgers. The view of downtown from the hillside, across to Chinatown and City Hall, was just like the one captured in 1949 by the photographer Don Normark, who stumbled across the neighborhood one day. It was a collection of shacks and vegetable plots, like a hidden farming village, and looked to him like a ''poor man's Shangri-la.'' The nickname and his haunting book of photographs are all that remain -- in the late '50s Chavez Ravine was buried, literally, and the stadium built on top of it.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wrote a song about how old-timers locate themselves, by a memory plumb line down through the playing field, ''to the town underneath all that cement'':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base, right over there.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Grandma in her rocking chair...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 want to know where a local boy like me is comin' from: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3rd base, Dodger Stadium.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3rd base, Dodger Stadium.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last stop was Shakey's stomping ground, the old borax mining town of Trona. It's the worst place on earth, Mister Jalopy told me, semiseriously, citing its heat and remoteness on the edge of Death Valley, and the acrid smell from an old chemical plant. Recent newspaper coverage bore him out. The population  has plunged from a steady 6,000 to 1,880 in the 2000 Census. Retirees and young people have been moving away;  methamphetamine addicts, parolees and arsonists have been moving in.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 go to Trona, it probably won't be for the atmosphere but for the pinnacles, otherworldly geological formations just out of town that are a magnet for movie directors. When we entered the town just before high noon, it seemed locked up, like a Western town afraid of bandits. A drive-in was open, though, and a friendly woman there called the local historical society and got us an appointment for a museum tour.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arrived at 2, just as Marydith Haughton pulled up in her white Buick LeSabre. Mrs. Haughton is 72 and tiny. Born and raised in Trona, she had the finely furrowed skin of a desert creature, white permed curls and eyes as blue as the Mojave sky.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with a cane, she inched from room to sweltering room, turning on lights. I fiddled with an air-conditioner. ''Turn that sucker up,'' she said. Sweat collected on her glasses. The museum was a time capsule of Trona's good old days as a company town. Old photographs lined the walls, cases displayed mining equipment, mineral samples, glass telephone insulators. Near a chair from the old hospital hung a varsity jacket from Trona High that had belonged to Mrs. Haughton's husband.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good place, she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drove out of town, past its all-dirt ball fields and all-dirt graveyard. I had a little chunk of hanksite in my pocket, a local mineral sample Mrs. Haughton had given me as a souvenir. My favorite song from ''I, Flathead'' was playing over and over in my head. It's ''5000 Country Music Songs,'' the story of a failed country singer. He marries, leaves the city for the desert, buys an old Cadillac and a trailer home and dreams of being the next Hank Williams. He keeps mailing songs to Nashville, but they keep coming back. He has his wife's love, but once she gets sick and dies, there's pretty much nothing left.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what you want after I'm gone,'' sings Ry, to the man who has come to clear his belongings away.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just a little place that we called home sweet home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one old house trailer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rusty Cadillacs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five thousand country music songs.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SOUNDTRACK FOR CRUISING THE DESERT FLATS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to buy and no place to stay,'' Ry Cooder told me when I said I wanted to explore the California of his last three albums and book.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point was that this was a history and memory project, not a Disney attraction -- that a lot had been paved over and the rest forgotten, except those bits that lived in his head and in old maps and pulp movies. I said: ''Sounds like a good time. When do we leave?''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trip must start with music.</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 Cooder is a musician without borders, crisscrossing the globe in dozens of albums over nearly four decades. A 34-song overview of his career has just come out on Rhino Records: ''The Ry Cooder Anthology: The UFO Has Landed'' and is available on iTunes ($16.99).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last three records are a trilogy about Southern California, his home: ''Chavez Ravine'' (2005), ''My Name Is Buddy'' (2007 ) and ''I, Flathead'' (2008), all from Nonesuch Records (www.nonesuch.com) or iTunes. These are Cooder originals, but each contains big contributions from other artists of the day, like the bandleader Don Tosti, who wrote the 1948 hit ''Pachuco Boogie'' (www.arhoolie.com) and Little Willie G. of the '60s East Los Angeles rock band Thee Midniters (www.littlewillieg.com). Lalo Guerrero, a giant of Chicano music, wrote a song, ''Corrido de Boxeo,'' for ''Chavez Ravine'' and recorded new versions of two of his classics, ''Los Chucos Suaves'' and ''Barrio Viejo.'' Ersi Arvizu, a former boxer and singer for the Sisters, an East L.A. girl group, was a FedEx driver in Arizona when Mr. Cooder tracked her down. (Go to www.myspace.com/ersiarvizu to hear clips from her new album, ''Friend for Life,'' produced by Mr. Cooder.) The sweetest, saddest song on ''Chavez Ravine'' is ''3rd Base, Dodger Stadium,'' sung by Bla Pahinui (www.pahinui.com), a son of the Hawaiian slack-key guitar master Gabby Pahinui.</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Buddy'' and ''I, Flathead'' celebrate the steel-guitar-rich, honky-tonk country-western music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scene begins and ends with Merle Travis, Mr. Cooder says, but also includes old names like Ray Price, Speedy West and Jimmy Bryant. Mr. Cooder's own collection includes ''The Best of Merle Travis: Sweet Temptation (1946-1953),'' ''Stratosphere Boogie: The Flaming Guitars of Speedy West and Jimmy Bryant (both at www.musicspace.com) and ''Speedy West Featuring Jimmy Bryant: There's Gonna Be a Party'' (www.jasmine-records.co.uk).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you're in Los Angeles, head to Dodger Stadium with the book ''Chavez Ravine, 1949'' by the photographer Don Normark. Stop in at Coco's Variety Store (2427 Riverside Drive; 323-664-7400; www.cocosvariety.com), an awesome knickknack and vintage bicycle shop run by Mister Jalopy (www.hooptyrides.blogspot.com).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hot-rod racing season ended Nov. 16 at El Mirage, officially the El Mirage Dry Lake Off-Highway Vehicle Recreation Area (directions at www.blm.gov/ca/st/en/fo/barstow/mirage.html). But the belly tankers, coupes and streamliners will return in May. To learn more, read ''The Birth of Hot Rodding: The Story of the Dry Lakes Era,'' by Robert Genat, and visit the Web site of the Southern California Timing Association (www.scta-bni.org), which has organized dry-lakes races since the 1930s. The hot rodder Bobby Green has a Web site, www.oldcrowspeedshop.com, and in his day job runs theme bars with names like Bigfoot Lodge (www.bigfootlodge.com) and Saints 'n' Sinners Lounge (www.saintsnsinnersbar.com).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''Trona Pinnacles'' to find directions to these geological landmarks. They are more than bizarre enough to justify a long drive beyond El Mirage. In the sleepy little town of Trona, the Searles Valley Historical Society (760-372-5222) runs the Old Guest House Museum (www1.iwvisp.com/svhs), where kindly volunteers will take you back to the days of borax mines, the magnesium monorail and the American Potash and Chemical Corporation. Open Monday through Saturday mornings, and by appointment.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your desert trip, eat at the Halfway House Cafe (661-251-0102; www.halfwayhousecafe.com), a 1930s roadhouse on the old Sierra Highway in Canyon Country, or Trails Drive-In (84520 Trona Road in Trona; 760-372-5803). For ideas on where to stay and eat in Mr. Cooder's hometown, go to the Santa Monica guide. </w:t>
      </w:r>
    </w:p>
    <w:p>
      <w:pPr>
        <w:pStyle w:val="Normal152"/>
        <w:keepNext w:val="0"/>
        <w:spacing w:before="240" w:after="0" w:line="260" w:lineRule="atLeast"/>
        <w:ind w:left="0" w:right="0" w:firstLine="0"/>
        <w:jc w:val="left"/>
      </w:pPr>
      <w:r>
        <w:br/>
      </w:r>
      <w:hyperlink r:id="rId1292" w:history="1">
        <w:r>
          <w:rPr>
            <w:rFonts w:ascii="arial" w:eastAsia="arial" w:hAnsi="arial" w:cs="arial"/>
            <w:b w:val="0"/>
            <w:i/>
            <w:strike w:val="0"/>
            <w:color w:val="0077CC"/>
            <w:sz w:val="20"/>
            <w:u w:val="single"/>
            <w:vertAlign w:val="baseline"/>
          </w:rPr>
          <w:t>http://www.nytimes.com</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05" style="position:absolute;z-index:252089344"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Old times and an old race car canopy at El Mirage Dry Lake, in the Mojave Desert, north of Los Angeles. (PHOTOGRAPH BY ERIC GRIGORIAN FOR THE NEW YORK TIMES) (pg.TR1)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Bobby Green, in dark glasses, and friends getting ready to unload a ''belly tanker'' at El Mirage Dry Lake.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CLOCKWISE FROM TOP LEFT: Roadside landscape near Trona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guide to fast-car events in the desert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 Cooder surveys the scene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to fill up near the lake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at the Halfway House Cafe in Canyon Country. (PHOTOGRAPHS BY ERIC GRIGORIAN FOR THE NEW YORK TIMES) (pg.TR8 and 9) MAP: Mirage Dry Lake (pg.TR8)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2008</w:t>
      </w:r>
    </w:p>
    <w:p>
      <w:pPr>
        <w:pStyle w:val="Normal152"/>
      </w:pPr>
    </w:p>
    <w:p>
      <w:pPr>
        <w:pStyle w:val="Normal152"/>
        <w:ind w:left="200"/>
        <w:sectPr>
          <w:type w:val="continuous"/>
          <w:pgMar w:top="840" w:right="1000" w:bottom="840" w:left="1000" w:header="400" w:footer="400"/>
          <w:pgNumType w:fmt="decimal"/>
          <w:cols w:space="720"/>
        </w:sectPr>
      </w:pPr>
      <w:r>
        <w:br/>
      </w:r>
      <w:r>
        <w:pict>
          <v:line id="_x0000_s1606"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53"/>
      </w:pPr>
    </w:p>
    <w:p>
      <w:pPr>
        <w:pStyle w:val="Normal153"/>
      </w:pPr>
      <w:r>
        <w:pict>
          <v:shape id="_x0000_i1607" type="#_x0000_t75" alt="LexisNexis®" style="width:147.75pt;height:30pt">
            <v:imagedata r:id="rId17" o:title=""/>
          </v:shape>
        </w:pict>
      </w:r>
      <w:r>
        <w:cr/>
      </w:r>
    </w:p>
    <w:p>
      <w:pPr>
        <w:pStyle w:val="Heading1151"/>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Lil' Kim Guilty Of Telling Lies About Gunfight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2005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11" w:name="Bookmark_153"/>
      <w:bookmarkEnd w:id="311"/>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Johanna Jainchill contributed reporting for this article.</w:t>
      </w:r>
    </w:p>
    <w:p>
      <w:pPr>
        <w:pStyle w:val="Normal153"/>
        <w:keepNext/>
        <w:spacing w:before="240" w:after="0" w:line="340" w:lineRule="atLeast"/>
        <w:ind w:left="0" w:right="0" w:firstLine="0"/>
        <w:jc w:val="left"/>
      </w:pPr>
      <w:bookmarkStart w:id="312" w:name="Body_151"/>
      <w:bookmarkEnd w:id="312"/>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8" style="position:absolute;z-index:2520913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Kim, the rap artist known for her daring dress and dirty talk, was convicted of perjury yesterday in federal court for lying to a grand jury about a 2001 shootout between rival rappers on the street outside a Manhattan radio station.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deliberating for two and a half days, the jurors found the diminutive diva, whose real name is Kimberly Jones, guilty of three counts of perjury and one count of conspiring with a co-defendant to lie before the grand jury. They acquitted Ms. Jones and her co-defendant, Monique Dopwell, of a more serious charge, obstruction of justice.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count against Ms. Jones carries a maximum sentence of five years in prison, but it is unlikely that as a first-time offender, she would receive the full sentence. As the jury forewoman read out the lengthy verdict, Ms. Jones remained composed, leaning only slightly on her lawyer, Mel A. Sachs. While relatives and friends wept in the courtroom after the trial ended, Ms. Jones embraced them but stayed calm.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Dopwell, 32, a friend who accompanied Ms. Jones on rap tours, was convicted of conspiracy and two counts of perjury, each of which carries a maximum of five years. She cried openly when she heard the verdict and pressed her fists to her face.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two-week trial in Federal District Court in Manhattan, Ms. Jones sought to sway the jurors by recounting her ascent out of a broken family in Bedford-Stuyvesant, Brooklyn, to become the diamond-decked Queen Bee, as she calls herself, of rap. She appeared in court neatly turned out in ruffled blouses and proper suits, and tried to show that in real life she was not like the trash-talking Lil' Kim.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just entertainment,'' she said of her rhymes evoking violence and raunchy sexuality.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prosecutors presented evidence that Ms. Jones, 30, had been less than candid when she testified three times in the summer of 2003 before a grand jury investigating a wild gun duel on Feb. 25, 2001, outside the Hot 97 radio station on Hudson Street in SoHo. Ms. Jones said that her manager, Damion Butler, was not at the station at any time that 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government introduced a videotape of the shootout, made by a security camera posted on the Hot 97 building, which showed Mr. Butler and Ms. Jones standing next to each other, even as Mr. Butler pulled a pistol and fired at a rival rap crew. Another security video presented by prosecutors showed Mr. Butler holding the door for Ms. Jones as she stepped out of the elevator into the studios at Hot 97, WQHT-FM.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Jones was also convicted of lying when she claimed she could not recognize a photograph of another member of her rap crew, Suif Jackson. The prosecutors, Cathy Seibel and Daniel N. Gitner, demonstrated that Ms. Jones had been a friend of Mr. Jackson for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prosecutors said that the spray of gunfire erupted when Lil' Kim's followers came face to face with the entourage of a rival rapper, called Capone, whose name is Kiam Holley. One man, Efrain Ocasio, who came to the station with Capone's contingent, was shot in the back.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Butler, 34, pleaded guilty on Jan. 28 to firing a pistol at the scene and was sentenced to 10 years in prison. Mr. Jackson, 34, pleaded guilty last June to firing an automatic weapon in the shootout and is serving a 12-year prison term.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morning yesterday, the jurors -- seven men and five women -- sent a note to the judge saying they had reached a verdict on three of the nine charges but were deadlocked on the others. They announced their verdict just before 4 p.m., then left the courthouse hurriedly. One male juror, who asked that his name not be published, said simply, ''It was obvious.''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another juror, Juana Espinal, 49, said she had ''doubts'' about the conspiracy charge against Ms. Jones. ''The perjury part was easy,'' she said, ''but the conspiracy I wasn't sure about, and I'm still not sure.''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Jones and Ms. Dopwell remained free on bail and will be sentenced by Judge Gerard E. Lynch on June 24.</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verdict brought the final unraveling of a rap family that came together in Bedford-Stuyvesant and became the Junior M.A.F.I.A., with Notorious B.I.G., Christopher Wallace, as its patriarch. Ms. Jones said that Mr. Wallace first heard her rap more than a decade ago on the street in Brooklyn. After he was killed in a 1997 drive-by shooting in Los Angeles, she gathered the clan around her and became a solo performer.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Lynch, who ran a brisk trial, added an unusual postscript in response to a recent column in The Daily News suggesting that Ms. Jones had been prosecuted merely because the shootout took place in what has become a well-to-do neighborhood. The judge said he had tried many gun cases, all involving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Bronx. But he said the press had not shown up to cover those trials.                                     </w:t>
      </w:r>
    </w:p>
    <w:p>
      <w:pPr>
        <w:pStyle w:val="Normal153"/>
        <w:keepNext w:val="0"/>
        <w:spacing w:before="240" w:after="0" w:line="260" w:lineRule="atLeast"/>
        <w:ind w:left="0" w:right="0" w:firstLine="0"/>
        <w:jc w:val="left"/>
      </w:pPr>
      <w:r>
        <w:br/>
      </w:r>
      <w:hyperlink r:id="rId1300" w:history="1">
        <w:r>
          <w:rPr>
            <w:rFonts w:ascii="arial" w:eastAsia="arial" w:hAnsi="arial" w:cs="arial"/>
            <w:b w:val="0"/>
            <w:i/>
            <w:strike w:val="0"/>
            <w:color w:val="0077CC"/>
            <w:sz w:val="20"/>
            <w:u w:val="single"/>
            <w:vertAlign w:val="baseline"/>
          </w:rPr>
          <w:t>http://www.nytimes.com</w:t>
        </w:r>
      </w:hyperlink>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2005</w:t>
      </w:r>
    </w:p>
    <w:p>
      <w:pPr>
        <w:pStyle w:val="Normal153"/>
      </w:pPr>
    </w:p>
    <w:p>
      <w:pPr>
        <w:pStyle w:val="Normal153"/>
        <w:ind w:left="200"/>
        <w:sectPr>
          <w:type w:val="continuous"/>
          <w:pgMar w:top="840" w:right="1000" w:bottom="840" w:left="1000" w:header="400" w:footer="400"/>
          <w:pgNumType w:fmt="decimal"/>
          <w:cols w:space="720"/>
        </w:sectPr>
      </w:pPr>
      <w:r>
        <w:br/>
      </w:r>
      <w:r>
        <w:pict>
          <v:line id="_x0000_s1609"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154"/>
      </w:pPr>
    </w:p>
    <w:p>
      <w:pPr>
        <w:pStyle w:val="Normal154"/>
      </w:pPr>
      <w:r>
        <w:pict>
          <v:shape id="_x0000_i1610" type="#_x0000_t75" alt="LexisNexis®" style="width:147.75pt;height:30pt">
            <v:imagedata r:id="rId17" o:title=""/>
          </v:shape>
        </w:pict>
      </w:r>
      <w:r>
        <w:cr/>
      </w:r>
    </w:p>
    <w:p>
      <w:pPr>
        <w:pStyle w:val="Heading1152"/>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Bulger Guilty As a Mob Tale Ends in Boston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2013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4"/>
        <w:keepNext w:val="0"/>
        <w:spacing w:after="0" w:line="240" w:lineRule="atLeast"/>
        <w:ind w:right="0"/>
        <w:jc w:val="both"/>
      </w:pPr>
      <w:bookmarkStart w:id="313" w:name="Bookmark_154"/>
      <w:bookmarkEnd w:id="313"/>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 Jess Bidgood contributed reporting.</w:t>
      </w:r>
    </w:p>
    <w:p>
      <w:pPr>
        <w:pStyle w:val="Normal154"/>
        <w:keepNext/>
        <w:spacing w:before="240" w:after="0" w:line="340" w:lineRule="atLeast"/>
        <w:ind w:left="0" w:right="0" w:firstLine="0"/>
        <w:jc w:val="left"/>
      </w:pPr>
      <w:bookmarkStart w:id="314" w:name="Body_152"/>
      <w:bookmarkEnd w:id="314"/>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11" style="position:absolute;z-index:2520934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James (Whitey) Bulger, the mobster who terrorized South Boston in the 1970s and '80s, holding the city in his thrall even after he disappeared, was convicted Monday of a sweeping array of gangland crimes, including 11 murders. He faces the prospect of spending the rest of his life in prison.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delivers long-delayed justice to Mr. Bulger, 83, who disappeared in the mid-1990s after a corrupt agent with the Federal Bureau of Investigation told him he was about to be indicted. He left behind a city that wondered if he would ever be caught -- and even if the F.B.I., which had been complicit in many of his crimes and had relied on him as an informer, was really looking for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worst case of corruption in the history of the F.B.I.,'' said Michael D. Kendall, a former federal prosecutor who investigated Mr. Bulger's associates. ''It was a multigenerational, systematic alliance with organized crime, where the F.B.I. was actively participating in the murders of government witnesses, or at least allowing them to occur.''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was the final reckoning for a man small in stature but large in legend, who ruined hundreds of lives and deepened the stain on Boston's already corrupt federal law enforcement bureaucracy. Mr. Bulger was on the run for 16 years, until the authorities found him in 2011 in Santa Monica, Calif., with an arsenal of weapons and $822,000 in cash in the walls of his retirement apartment.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also offered a glimpse of a time and a place that has all but disappeared. The South Boston of Mr. Bulger's day has been transformed from a parochial, mostly Irish-American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into part of Boston's booming innovation economy. Old triple-deckers have given way to glassy condos for young professionals.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dilapidated waterfront of Mr. Bulger's era, where he once imported 36 tons of marijuana, is now a showcase harbor dotted with pleasure craft and rimmed by the soaring glass walls of the federal courthouse where he had stood trial since June 12, with his former partners in crime parading to the witness stand to testify against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about those days, it's as if all that took place in another century, on another planet,'' said Thomas J. Whalen, an associate professor of social science at Boston University. ''Those were the bad old days of Boston, and there is nothing to be nostalgic about. There was brutality at every level.''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Barry, a 79-year-old who has lived in South Boston her entire life, and who used to joke with her friends about Mr. Bulger's grip on the neighborhood, greeted the verdicts with relief. ''It's good to be over,'' she said. ''I'm glad they got him, and they got him alive. He has to pay for it now,'' she added.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said, 'Well, Whitey might be listening, we'd better behave ourselves.'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clerk read the verdicts in the lengthy and complicated list of charges, Mr. Bulger looked away from the jury and showed no reaction. He was found guilty of 31 of 32 counts of his indictment, the one exception involving an extortion charge. While the jury of eight men and four women convicted him of 11 murders, they found the government had not proved its case against him in seven others, and in one murder case it made no finding, leading to gasps inside the courtroom by relatives of those murder victims and explosive scenes outside the court.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just got murdered again 40 years later in that courtroom,'' said the son of William O'Brien, who is also named William.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led from the courtroom, Mr. Bulger gave a thumbs-up sign to a few family members seated behind him, prompting a woman sitting with the relatives of victims to yell out, ''Rat-a-tat Whitey.'' His sentencing is set for Nov. 13.</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J. W. Carney Jr. vowed to appeal. He said the basis for an appeal would be that Judge Denise Casper had not allowed Mr. Bulger to mount the defense he wanted: that he was given immunity for his crimes -- in essence, that he had a license to kill.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such an argument was ludicrous and had little chance of success, particularly since Mr. Bulger maintained he was never an informant.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enough to persuade a court of appeals that you were immunized for proven murders if you were an informant,'' said Martin Weinberg, a prominent Boston criminal defense lawyer. ''It's impossible to make that argument when you say you were never an informant.''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glimmer of gratification for Mr. Bulger was that the jury reached ''no finding'' in the death of Debra Davis, one of two women he was accused of strangling. He has long maintained that his personal code of honor did not allow for the killing of women, although the jury did determine that he had killed the other woman, Deborah Hussey. Ms. Davis was the longtime girlfriend of Stephen Flemmi, Mr. Bulger's former partner in crime who testified against him. Ms. Hussey was the daughter of another of Mr. Flemmi's longtime girlfriends.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 had spent much of the trial scribbling on a yellow legal pad, perhaps for an appeal or a memoir, or maybe just for something to do. Some of the witnesses, particularly those who testified against him, had made him bristle with anger, and on a few occasions he exchanged obscenities with them, as if the courtroom were a schoolyard.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few appearances in court, after deciding that he would not take the stand in his own defense, Mr. Bulger seemed defeated. He slumped more in his chair. He did not take notes as vigorously.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Weinberg said the seven murders that the government had not proved Mr. Bulger had committed were the oldest of the murder charges and were based on uncorroborated testimony. But, he noted, the jury also rejected the defense's argument that ''because the F.B.I. was corrupt, Mr. Bulger deserved to be exonerated.''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Bulger's defense lawyers, Mr. Carney and Hank Brennan, described a culture in which agents took bribes, alerted criminals in advance to wiretaps and pending indictments, and gave them information about informants that led to their murder. But they produced almost no evidence that Mr. Bulger could not have committed the crimes of which he was accused.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 seemed to view the trial as more about his legacy than his guilt or innocence. He maintained he was not an informant, though that would have been no crime and was not part of the indictment against him.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previous courtroom proceedings -- notably those presided over by Judge Mark L. Wolf in Federal District Court in 1998 -- exposed the symbiotic relationship between Mr. Bulger's Winter Hill Gang and the F.B.I., this trial focused more on Mr. Bulger's criminal actions while under the bureau's protection.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Wyshak, the assistant United States attorney who was the lead prosecutor, maintained that some victims were killed because the F.B.I. had told Mr. Bulger they were informants who were going to testify against him. Others were rival hoodlums or innocent bystanders.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lured into traps and shot. Others were felled in a hail of bullets. Some were bound in chains and shot at close range. Ms. Hussey and Ms. Davis were strangled. Afterward, Mr. Bulger would routinely take a nap while others cleaned up the mess, which included removing the teeth of victims so their bodies could not be identified. The corpses were shoveled under the dirt floor of a basement or tossed into a car trunk and dumped in a shallow grave.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murders, there were guns in people's faces and in their crotches. There were threats, shakedowns, demands for ''rent'' for the privilege of doing business on Mr. Bulger's turf.</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depth of depravity is stunning -- the killing of weak people, the women, the treachery against their own friends, shooting them in the back of the head,'' said Anthony Cardinale, a criminal defense lawyer who has represented mobsters and who first exposed Mr. Bulger as an F.B.I. informant. ''It's almost Toscaesque in terms of the treachery that went on, and in the end, everyone winds up dead.''</w:t>
      </w:r>
    </w:p>
    <w:p>
      <w:pPr>
        <w:pStyle w:val="Normal154"/>
        <w:keepNext w:val="0"/>
        <w:spacing w:before="240" w:after="0" w:line="260" w:lineRule="atLeast"/>
        <w:ind w:left="0" w:right="0" w:firstLine="0"/>
        <w:jc w:val="left"/>
      </w:pPr>
      <w:r>
        <w:br/>
      </w:r>
      <w:hyperlink r:id="rId1308" w:history="1">
        <w:r>
          <w:rPr>
            <w:rFonts w:ascii="arial" w:eastAsia="arial" w:hAnsi="arial" w:cs="arial"/>
            <w:b w:val="0"/>
            <w:i/>
            <w:strike w:val="0"/>
            <w:color w:val="0077CC"/>
            <w:sz w:val="20"/>
            <w:u w:val="single"/>
            <w:vertAlign w:val="baseline"/>
          </w:rPr>
          <w:t>http://www.nytimes.com/2013/08/13/us/james-whitey-bulger-verdict.html</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12" style="position:absolute;z-index:252094464"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Whitey Bulger (A1)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James (Whitey) Bulger: from left, a 1953 booking photo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photo from 1984</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his arrest in California in 2011, after years on the run. (PHOTOGRAPHS BY BOSTON POLICE, VIA ASSOCIATED PRESS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VIA ASSOCIATED PRESS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MARSHALS SERVICE, VIA REUTERS)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attorney in Boston, Carmen M. Ortiz, spoke outside court after Mr. Bulger was convicted on 31 of 32 counts. (PHOTOGRAPH BY DARREN McCOLLESTER/GETTY IMAGES)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Davis, Debra Davis's brother, on Monday. The jury reached ''no finding'' in her death. (PHOTOGRAPH BY BRIAN SNYDER/REUTERS) (A11)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2013</w:t>
      </w:r>
    </w:p>
    <w:p>
      <w:pPr>
        <w:pStyle w:val="Normal154"/>
      </w:pPr>
    </w:p>
    <w:p>
      <w:pPr>
        <w:pStyle w:val="Normal154"/>
        <w:ind w:left="200"/>
        <w:sectPr>
          <w:type w:val="continuous"/>
          <w:pgMar w:top="840" w:right="1000" w:bottom="840" w:left="1000" w:header="400" w:footer="400"/>
          <w:pgNumType w:fmt="decimal"/>
          <w:cols w:space="720"/>
        </w:sectPr>
      </w:pPr>
      <w:r>
        <w:br/>
      </w:r>
      <w:r>
        <w:pict>
          <v:line id="_x0000_s1613"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55"/>
      </w:pPr>
    </w:p>
    <w:p>
      <w:pPr>
        <w:pStyle w:val="Normal155"/>
      </w:pPr>
      <w:r>
        <w:pict>
          <v:shape id="_x0000_i1614" type="#_x0000_t75" alt="LexisNexis®" style="width:147.75pt;height:30pt">
            <v:imagedata r:id="rId17" o:title=""/>
          </v:shape>
        </w:pict>
      </w:r>
      <w:r>
        <w:cr/>
      </w:r>
    </w:p>
    <w:p>
      <w:pPr>
        <w:pStyle w:val="Heading1153"/>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Stock Cars Give Mexicans a Rush</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2005 Monday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15" w:name="Bookmark_155"/>
      <w:bookmarkEnd w:id="315"/>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2; AUTO RACING</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March 6 </w:t>
      </w:r>
    </w:p>
    <w:p>
      <w:pPr>
        <w:pStyle w:val="Normal155"/>
        <w:keepNext/>
        <w:spacing w:before="240" w:after="0" w:line="340" w:lineRule="atLeast"/>
        <w:ind w:left="0" w:right="0" w:firstLine="0"/>
        <w:jc w:val="left"/>
      </w:pPr>
      <w:bookmarkStart w:id="316" w:name="Body_153"/>
      <w:bookmarkEnd w:id="316"/>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5" style="position:absolute;z-index:25209651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Ortenzia Gallegos became entranced with stock-car racing a couple of years ago from watching it on television, but she had never seen a live race. Even though she earns a modest salary as a nurse, there was no way she was going to miss the first Nascar race held in Mexico.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shelled out $43 each for three tickets -- the cheapest she could find -- to take her daughter and a friend to watch the brightly colored stock cars roar around the first turn of the road course here.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all for the adrenaline,'' she said, smiling. ''It brings strong emotions.''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Gallegos is precisely the sort of fan Nascar officials were hoping to cultivate by bringing the third race of the Busch Series to the Mexican capital, a city where open-wheel racing is a popular sport and the Formula One driver Adrian Fernandez is a national hero, but where stock-car racing is a novelty and most people have never heard of Dale Earnhardt.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94,229 people came out to see the Telcel Motorola 200 at the Autodromo Hermanos Rodriguez, the city's premier racetrack with a capacity of 220,000. The early hopes of fans that one of the nine Mexican drivers might pull off an upset against the more experienced drivers from the United States faded as the cloudy afternoon wore 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over, Martin Truex Jr., the defending Busch Series champion from New Jersey, crossed the finish line first, and the only Mexican driver in the top 10 was Fernandez, who put on a spectacular effort in the last 10 laps to finish 10th. Other Mexican drivers with more stock-car experience, among them Jorge Goeters, who won the pole position in qualifying rounds, and Carlos Contreras, had mechanical trouble that knocked them back in the pack.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few fans who were asked said they were disappointed with the aggressive and sometimes violent style of racing they witnessed. Several drivers spun out of control on the windy course, while others were battered in turns or rammed from behind during the 80-lap, 201-mile race.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exciting, because in this race they are all at risk,'' said Mario Sanchez, a businessman who brought his wife and two children. ''Here, everyone has an opportunity to win.''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 racing in Mexico tends to attract a different crowd from Nascar races in the United States. Most fans here are from the middle and upper classes, a reflection of the economic realities of the country, where the poor often cannot afford a car. In Mexico, soccer, baseball and bullfights attract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Their equivalents in the United States have traditionally filled the stands at Nascar tracks in the Southeast.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here Sunday was studded with video cameras, a status symbol in Mexico, where electronics are extremely expensive.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more elitist sport here,'' said Marco Brandi, a student who came with his brother.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attract North American drivers, Nascar sweetened the pot, putting up a purse of $2.3 million, second only to the awards at the series' opening race at Daytona International Speedway. Truex won by following a strategy of going to a pit stop early and trying to stay out of trouble for the last 40 laps.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been a lot of fun down here,'' said Truex, one of the few American drivers who seemed to relish a chance to visit Mexico. ''We wanted to be out front at the end. In order to do that, we had to pit early.''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race, the chatter among fans focused on the chances of the nine Mexican drivers. Goeters led early, but his engine later gave out, and Carlos Contreras's gear shift became stuck seven laps from the finish, taking him out of the race. Other Mexican drivers had similar misfortune.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failure of their national heroes, the fans seemed excited as they filed out of the racetrack, and many expressed a desire for Nascar to return. Arturo Sandoval, a 15-year-old whose good grades earned him a ticket from his parents, said he was hooked. ''I like the noise, the roar of the motors and the speed,'' he said. ''I wish there were more events like this.''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complaints, however, about the high price for the tickets, which ran from about $15 to more than $200, with parking an additional $9.</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Angel Martinez Rojas, a 25-year-old construction worker from Matamoros, on the Texas border, who earns about $400 a month, said he left at dawn with a friend for the drive to Mexico City and paid $45 for a ticket.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worth the pain,'' he said as the cars rounded the curve in front of his seats, some of the cheapest at the track. ''Absolutely.''</w:t>
      </w:r>
    </w:p>
    <w:p>
      <w:pPr>
        <w:pStyle w:val="Normal155"/>
      </w:pPr>
    </w:p>
    <w:p>
      <w:pPr>
        <w:pStyle w:val="Normal155"/>
        <w:keepNext w:val="0"/>
        <w:spacing w:before="240" w:after="0" w:line="260" w:lineRule="atLeast"/>
        <w:ind w:left="0" w:right="0" w:firstLine="0"/>
        <w:jc w:val="left"/>
      </w:pPr>
      <w:r>
        <w:br/>
      </w:r>
      <w:hyperlink r:id="rId1316" w:history="1">
        <w:r>
          <w:rPr>
            <w:rFonts w:ascii="arial" w:eastAsia="arial" w:hAnsi="arial" w:cs="arial"/>
            <w:b w:val="0"/>
            <w:i/>
            <w:strike w:val="0"/>
            <w:color w:val="0077CC"/>
            <w:sz w:val="20"/>
            <w:u w:val="single"/>
            <w:vertAlign w:val="baseline"/>
          </w:rPr>
          <w:t>http://www.nytimes.com</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16" style="position:absolute;z-index:252097536"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crowd of more than 94,000 watched a Busch Series race in Mexico City yesterday.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Truex Jr. of New Jersey won the race in a country where stock cars are a novelty. (Photographs by Donald Miralle/Getty Images)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2005</w:t>
      </w:r>
    </w:p>
    <w:p>
      <w:pPr>
        <w:pStyle w:val="Normal155"/>
      </w:pPr>
    </w:p>
    <w:p>
      <w:pPr>
        <w:pStyle w:val="Normal155"/>
        <w:ind w:left="200"/>
        <w:sectPr>
          <w:type w:val="continuous"/>
          <w:pgMar w:top="840" w:right="1000" w:bottom="840" w:left="1000" w:header="400" w:footer="400"/>
          <w:pgNumType w:fmt="decimal"/>
          <w:cols w:space="720"/>
        </w:sectPr>
      </w:pPr>
      <w:r>
        <w:br/>
      </w:r>
      <w:r>
        <w:pict>
          <v:line id="_x0000_s1617"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56"/>
      </w:pPr>
    </w:p>
    <w:p>
      <w:pPr>
        <w:pStyle w:val="Normal156"/>
      </w:pPr>
      <w:r>
        <w:pict>
          <v:shape id="_x0000_i1618" type="#_x0000_t75" alt="LexisNexis®" style="width:147.75pt;height:30pt">
            <v:imagedata r:id="rId17" o:title=""/>
          </v:shape>
        </w:pict>
      </w:r>
      <w:r>
        <w:cr/>
      </w:r>
    </w:p>
    <w:p>
      <w:pPr>
        <w:pStyle w:val="Heading1154"/>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Americans Living in a Material World</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2008 Thursday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7" w:name="Bookmark_156"/>
      <w:bookmarkEnd w:id="317"/>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30; LETTERS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56"/>
        <w:keepNext/>
        <w:spacing w:before="240" w:after="0" w:line="340" w:lineRule="atLeast"/>
        <w:ind w:left="0" w:right="0" w:firstLine="0"/>
        <w:jc w:val="left"/>
      </w:pPr>
      <w:bookmarkStart w:id="318" w:name="Body_154"/>
      <w:bookmarkEnd w:id="318"/>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9" style="position:absolute;z-index:25209958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isn't often that I agree with David Brooks, but ''The Great Seduction'' (column, June 10) was at least the beginning of a conversation in which America desperately needs to engage.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litany of responsibility for our culture's chronic indebtedness, however, barely hints at the extent to which the commodification of everything inhabits our lives in this free-market paradise.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entire economy is founded on mindless and infinite consumption -- the more mindless the better. It's the American credo: I consume, therefore I am. Why else do TV and radio (and, increasingly, the Internet) exist except to sell us more of anything and everything?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Mr. Brooks think will happen to this economy if Americans suddenly decide to embrace Ben Franklin's virtues of hard work, temperance and particularly frugality, and stop roaming the malls? One thing for sure, with the way the free-market purists have turned everything from political representation to health care to spiritual redemption into mere vendibles, they won't be pleased with him for pushing this particular line of inquiry.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Brooks could be expelled from Club Neocapitalism if he doesn't watch out, and it will cost him a pretty penny to buy his way back 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Lehman  St. Paul,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does not mention that it was the supposed conservative policies of the last 30 years that underwrote the huge increase in personal and government borrowing. The combined effects of the loosening of regulations on financial institutions, an unraveling of consumer protections, the president encouraging Americans to go out and shop after 9/11 and unaffordable tax cuts for corporations and the wealthy have conspired to wreak havoc on personal and government finances.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are now to make financial ''conservatism'' a virtue, above all others, what policies does he recommend we turn back to help us achieve this goal? Or will we once more get value-laden rhetoric on the one hand while the other hand does just the opposite?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Weinstein Scarsdale, N.Y.,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aptly describes many of the symptoms of the current financial and economic decadence, but he misses the root cause: the shredding of the social contract.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governments must aggressively hawk their lotteries because politicians, primarily Republicans, have so successfully hawked their antitax message, yet the roads and bridges must be built, the schools run, the poor and the infirm cared for. Lotteries are the most regressive of taxes, but that form of class war has become morally acceptable.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hedge funds produce speculative bubbles and deregulation has produced crises in savings and loans, the mortgage industry and electricity over the last 20 years. These are the fruits of the Reagan Revolution. America lost.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McNamara Houston,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suggest one revision to David Brooks's otherwise helpful analysis.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are mired in credit card debt and prey to payday lenders do not undervalue thrift. Indeed, they are far more adept than their wealthy compatriots at making little go a long way. Their problem is that they are underpaid and underinsured (if insured at all).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small-town banks that used to extend small-town business loans are nowhere to be found. Credit cards are frequently the only means they have to pay their medical bills and other decidedly mundane expenses. It is time to recognize that the alleged profligacy of the poor is an inaccurate diagnosis of an economy that is simply not oriented toward any measure of equality.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 Jacobson Selinsgrove, Pa.,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Brooks's column surprised me. Noting that wealth has corrupted the country and that financial mores have deteriorated, he then narrowly points his finger at such phenomena as the dramatic rise in lottery spending and the accumulation of credit card debt.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Poorer people are trying to emulate the shakers and movers in our country and they get skewered for it. The real problem emanates from those who have more and want still more. We have created a take-no-prisoners business environment allowing unconscionable compensation to business leaders who themselves seem insatiable and are often unworthy. We have nurtured the creed of Greed.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want to get back to old-fashioned values, we must rein in those who supposedly set an example for those millions of Americans who have been led to believe that the brass ring is within grasp.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A. Nayor Westport, Conn.,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highlights one of the biggest problems facing the United States today. In addition to his many suggestions to correct Americans' problem with debt, state school boards around the country should mandate a course on personal financial management and budgeting as a requirement for graduation.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 microeconomics class, but rather a practical class focused on the day-to-day issues of managing people's money -- comparison shopping, paying bills, checking and savings accounts, investment possibilities, credit cards, leasing versus buying, mortgages, investment options, filing tax returns and so 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of us learn these things from our parents, if they had no formal training, we may just continue to make the same mistakes they made.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Fenstermacher   White Plains, June 10, 2008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a deal with my kids when they went to college. I would pay all their expenses, but they could not have credit cards until they had full-time jobs after graduation.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criticism from friends was that my children would suffer for lack of a credit history. But debt history can be a lifelong problem. The best credit history one can have is a sizable savings account balance.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Calef Albany, Calif., June 10, 2008</w:t>
      </w:r>
    </w:p>
    <w:p>
      <w:pPr>
        <w:pStyle w:val="Normal156"/>
        <w:keepNext w:val="0"/>
        <w:spacing w:before="240" w:after="0" w:line="260" w:lineRule="atLeast"/>
        <w:ind w:left="0" w:right="0" w:firstLine="0"/>
        <w:jc w:val="left"/>
      </w:pPr>
      <w:r>
        <w:br/>
      </w:r>
      <w:hyperlink r:id="rId1324" w:history="1">
        <w:r>
          <w:rPr>
            <w:rFonts w:ascii="arial" w:eastAsia="arial" w:hAnsi="arial" w:cs="arial"/>
            <w:b w:val="0"/>
            <w:i/>
            <w:strike w:val="0"/>
            <w:color w:val="0077CC"/>
            <w:sz w:val="20"/>
            <w:u w:val="single"/>
            <w:vertAlign w:val="baseline"/>
          </w:rPr>
          <w:t>http://www.nytimes.com</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20" style="position:absolute;z-index:25210060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MATTHEW HOLLISTER)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2008</w:t>
      </w:r>
    </w:p>
    <w:p>
      <w:pPr>
        <w:pStyle w:val="Normal156"/>
      </w:pPr>
    </w:p>
    <w:p>
      <w:pPr>
        <w:pStyle w:val="Normal156"/>
        <w:ind w:left="200"/>
        <w:sectPr>
          <w:type w:val="continuous"/>
          <w:pgMar w:top="840" w:right="1000" w:bottom="840" w:left="1000" w:header="400" w:footer="400"/>
          <w:pgNumType w:fmt="decimal"/>
          <w:cols w:space="720"/>
        </w:sectPr>
      </w:pPr>
      <w:r>
        <w:br/>
      </w:r>
      <w:r>
        <w:pict>
          <v:line id="_x0000_s1621"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57"/>
      </w:pPr>
    </w:p>
    <w:p>
      <w:pPr>
        <w:pStyle w:val="Normal157"/>
      </w:pPr>
      <w:r>
        <w:pict>
          <v:shape id="_x0000_i1622" type="#_x0000_t75" alt="LexisNexis®" style="width:147.75pt;height:30pt">
            <v:imagedata r:id="rId17" o:title=""/>
          </v:shape>
        </w:pict>
      </w:r>
      <w:r>
        <w:cr/>
      </w:r>
    </w:p>
    <w:p>
      <w:pPr>
        <w:pStyle w:val="Heading1155"/>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People Who Live in (Fictional) Glass Houses Populate a New Novel</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2007 Sunday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9" w:name="Bookmark_157"/>
      <w:bookmarkEnd w:id="319"/>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9</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MARCELLE S. FISCHLER</w:t>
      </w:r>
    </w:p>
    <w:p>
      <w:pPr>
        <w:pStyle w:val="Normal157"/>
        <w:keepNext/>
        <w:spacing w:before="240" w:after="0" w:line="340" w:lineRule="atLeast"/>
        <w:ind w:left="0" w:right="0" w:firstLine="0"/>
        <w:jc w:val="left"/>
      </w:pPr>
      <w:bookmarkStart w:id="320" w:name="Body_155"/>
      <w:bookmarkEnd w:id="320"/>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23" style="position:absolute;z-index:25210265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has always been cathartic for Alice Hoffman, the novelist. When she received a diagnosis of breast cancer in 1998, chemotherapy and radiation didn't stop her from moving a futon into her office and continuing to write.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''what ifs'' that haunted her then surface in her 17th novel, ''Skylight Confessions'' (Little, Brown, January 2007), the story of a family tormented by the death of Arlyn Singer, who succumbs to breast cancer in her mid-20s. She leaves behind her brilliantly artistic but angst-ridden 6-year-old son, Sam; her baby, Blanca; her husband, John Moody, an architect who had little interest in his wife; and her lover, George Snow, who washes the windows on the Glass Slipper, the all-glass house where the family lives.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me a long time to be able to write this book, to be able to emotionally go to that place, what could have happened,'' said Ms. Hoffman, 54, who grew up in Franklin Square and now divides her time between homes in Cambridge, Mass., and Manhattan.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feel like my books are a handbook of how to deal with sorrow,'' she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 will read from and talk about ''Skylight Confessions'' at 7:30 p.m. Friday at the Book Revue in Huntington.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Hoffman's sons were 10 and 15 when the cancer was diagnosed. Her sister-in-law, who was then dying of brain cancer and had children the same age, told her that the worst part was leaving her children behind.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your mother is not there, you are not losing her,'' Ms. Hoffman said. ''Her influence is there. She is part of your life whether she is there or not.''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Hoffman's parents divorced when she was 8 years old. During the summers her mother, Sherry Hoffman, a Nassau County social worker, dropped her and her best friend off at the Malibu Beach Club in Lido Beach. Her teen novel based on those experiences, ''Aquamarine'' (Scholastic, 2001), was released as a movie this year.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 who admits she wasn't a great student, graduated from Valley Stream North High School in 1969.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drop out of school,'' she recalled. Ms. Hoffman spent half a day working at the Doubleday factory in Garden City before quitting. She was a ''secret writer,'' but coming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having no role models to follow, she figured she would cut hair or be a secretary.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know what the possibilities were,'' Ms. Hoffman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initially enrolling as a night student at Adelphi University in Garden City, Ms. Hoffman eventually earned her B.A. in English and anthropology. She recalls the small classes and ''great professors'' at the university. She now helps pay for a summer program there for high school students called the Alice Hoffman Young Writers Retreat -- ''the kind of program I wish existed in high school,'' she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novel, ''Property Of,'' was written at age 21 while she was on a fellowship at Stanford, where she received her master's degree in creative writing. She has also written two books of short fiction and eight books for children and young adults, as well as numerous screenplays.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feel like my fictional life is kind of an escape from my real life, even though there are threads from my real life,'' Ms. Hoffman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''Skylight Confessions'' opens in a waterfront town on the North Shore of Long Island modeled on Port Jefferson. John Moody, who is lost, knocks on Arlyn Singer's door on the day her father, a ferryboat captain, has died. Though they are totally mismatched, Arlyn thinks Moody is destined to be her one true love. She follows him to Connecticut, a place that she thought of growing up as ''a far-off country that you can see on a clear day,'' Ms. Hoffman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Arlyn frequently returns to the ramshackle house on Long Island to show Sam her childhood home.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you grow up is, in many ways, the most important place in your life, just the way I think that what you read as a child is very often the most important material you are ever going to read,'' Ms. Hoffman said. ''It forms who you are, who you become.''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Ms. Hoffman's other magic-imbued tales, mysterious things unexpectedly happen: dishes and tiles break, soot falls out of the chimney, flocks of blackbirds descend on the hedges. Grief and betrayal merge with hope and faith in the future.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ghost story, but it is more the way we are haunted by memory,'' Ms. Hoffman said. ''The book is a lot about how damaged people are, and how you don't know who loves you and who doesn't love you.''</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30 years as a novelist, Ms. Hoffman won't say which book is her favorite. ''I always have the feeling it is going to be the next one, which is why I keep writing,'' she said. </w:t>
      </w:r>
    </w:p>
    <w:p>
      <w:pPr>
        <w:pStyle w:val="Normal157"/>
      </w:pP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Hoffman will read from and discuss ''Skylight Confessions'' Friday at 7:30 p.m. at the Book Revue, 313 New York Avenue, Huntington; (631) 271-1442.</w:t>
      </w:r>
    </w:p>
    <w:p>
      <w:pPr>
        <w:pStyle w:val="Normal157"/>
      </w:pPr>
    </w:p>
    <w:p>
      <w:pPr>
        <w:pStyle w:val="Normal157"/>
        <w:keepNext w:val="0"/>
        <w:spacing w:before="240" w:after="0" w:line="260" w:lineRule="atLeast"/>
        <w:ind w:left="0" w:right="0" w:firstLine="0"/>
        <w:jc w:val="left"/>
      </w:pPr>
      <w:r>
        <w:br/>
      </w:r>
      <w:hyperlink r:id="rId1332" w:history="1">
        <w:r>
          <w:rPr>
            <w:rFonts w:ascii="arial" w:eastAsia="arial" w:hAnsi="arial" w:cs="arial"/>
            <w:b w:val="0"/>
            <w:i/>
            <w:strike w:val="0"/>
            <w:color w:val="0077CC"/>
            <w:sz w:val="20"/>
            <w:u w:val="single"/>
            <w:vertAlign w:val="baseline"/>
          </w:rPr>
          <w:t>http://www.nytimes.com</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24" style="position:absolute;z-index:252103680"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GATHERING THREADS -- Alice Hoffman in her Cambridge, Mass., home, and her latest novel, ''Skylight Confessions.'' (Photo by C. J. Gunther for The New York Times)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2007</w:t>
      </w:r>
    </w:p>
    <w:p>
      <w:pPr>
        <w:pStyle w:val="Normal157"/>
      </w:pPr>
    </w:p>
    <w:p>
      <w:pPr>
        <w:pStyle w:val="Normal157"/>
        <w:ind w:left="200"/>
        <w:sectPr>
          <w:type w:val="continuous"/>
          <w:pgMar w:top="840" w:right="1000" w:bottom="840" w:left="1000" w:header="400" w:footer="400"/>
          <w:pgNumType w:fmt="decimal"/>
          <w:cols w:space="720"/>
        </w:sectPr>
      </w:pPr>
      <w:r>
        <w:br/>
      </w:r>
      <w:r>
        <w:pict>
          <v:line id="_x0000_s1625"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158"/>
      </w:pPr>
    </w:p>
    <w:p>
      <w:pPr>
        <w:pStyle w:val="Normal158"/>
      </w:pPr>
      <w:r>
        <w:pict>
          <v:shape id="_x0000_i1626" type="#_x0000_t75" alt="LexisNexis®" style="width:147.75pt;height:30pt">
            <v:imagedata r:id="rId17" o:title=""/>
          </v:shape>
        </w:pict>
      </w:r>
      <w:r>
        <w:cr/>
      </w:r>
    </w:p>
    <w:p>
      <w:pPr>
        <w:pStyle w:val="Heading1156"/>
        <w:keepNext w:val="0"/>
        <w:spacing w:after="200" w:line="340" w:lineRule="atLeast"/>
        <w:ind w:left="0" w:right="0" w:firstLine="0"/>
        <w:jc w:val="center"/>
      </w:pPr>
      <w:hyperlink r:id="rId1339" w:history="1">
        <w:r>
          <w:rPr>
            <w:rFonts w:ascii="arial" w:eastAsia="arial" w:hAnsi="arial" w:cs="arial"/>
            <w:b/>
            <w:i/>
            <w:strike w:val="0"/>
            <w:color w:val="0077CC"/>
            <w:sz w:val="28"/>
            <w:u w:val="single"/>
            <w:vertAlign w:val="baseline"/>
          </w:rPr>
          <w:t>After New York Arrest, French Political Maneuvering Begins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2011 Wednesday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8"/>
        <w:keepNext w:val="0"/>
        <w:spacing w:after="0" w:line="240" w:lineRule="atLeast"/>
        <w:ind w:right="0"/>
        <w:jc w:val="both"/>
      </w:pPr>
      <w:bookmarkStart w:id="321" w:name="Bookmark_158"/>
      <w:bookmarkEnd w:id="321"/>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and KATRIN BENNHOLD; Maia de la Baume and Scott Sayare contributed reporting.</w:t>
      </w:r>
    </w:p>
    <w:p>
      <w:pPr>
        <w:pStyle w:val="Normal158"/>
        <w:keepNext/>
        <w:spacing w:before="240" w:after="0" w:line="340" w:lineRule="atLeast"/>
        <w:ind w:left="0" w:right="0" w:firstLine="0"/>
        <w:jc w:val="left"/>
      </w:pPr>
      <w:bookmarkStart w:id="322" w:name="Body_156"/>
      <w:bookmarkEnd w:id="322"/>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7" style="position:absolute;z-index:25210572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With its presumptive presidential candidate in a New York jail awaiting resolution of sexual assault charges, including attempted rape, the Socialist Party moved on Tuesday to try to reassure its troops, while President Nicolas Sarkozy was reported to have told his party's legislators that the arrest of Dominique Strauss-Kahn was a disaster for the Socialists, who had lost ''the moral part of the battle for the presidency.''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political world began maneuvering in earnest on Tuesday.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Aubry, the Socialist leader, told her party leadership on Tuesday that it must pull together, look beyond the trauma of the scandal and focus on the presidency.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''Unity, responsibility, combativeness -- these are the three words which came up the most this morning,'' Ms. Aubry said afterward. ''There was emotion, of course, and the shock we all feel, but it is our responsibility to be up to the task.''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''wait for the facts'' and Mr. Strauss-Kahn's version of events in a Manhattan hotel suite, she said, but also to ''respect the young woman'' who accused him of attempted rape and other sexual charges.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captured the Socialist dilemma: their most prominent candidate and hope of winning the presidency is suddenly out of the race, accused of maltreating an immigrant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and tarnished by perceptions of a lavish lifestyle.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struggled to set itself apart. ''It's not the Socialist Party that's in the dock,'' said the party's spokesman, Benoit Hamon. But a number of commentators noted that the accusations against Mr. Strauss-Kahn pointed not only to elitism in the Socialist Party -- the ''caviar left'' -- but also to what they termed clubby corruption and even immorality.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added to widespread criticism of Mr. Sarkozy for enjoying luxury and rich friends from business and the entertainment industry too much, there is a growing sense that the elite of both parties have been sullied, which may help the angry critique of French politics personified by the far-right candidate of the National Front, Marine Le Pen.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unpopularity of Mr. Sarkozy -- he had barely a 30 percent approval rating before these events -- has not resulted in a surge of popularity for the Socialists, but rather a rise in the polls for Ms. Le Pen and her party. Even before Mr. Strauss-Kahn's arrest, she was already seen as a real possibility to beat one of the other main parties into third place and make the presidential second-round runoff a year from now.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 Pen is trying to move the party more into the mainstream, de-emphasizing racism and anti-Semitism -- banning the Nazi salute at meetings, for example -- and concentrating on more populist issues like unemployment, immigration, globalization and a loss of sovereignty to the European Union and the euro.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 Pen has also been the most critical of Mr. Strauss-Kahn and, in a way, the most openly feminist. ''I am utterly unsurprised,'' she said on Sunday, as news of the arrest broke in France. ''He must be presumed innocent -- but everyone in the Paris political village knew of Dominique Strauss-Kahn's pathological relations with women.''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Sawicki, a political scientist at the Sorbonne, said the embarrassment of the Socialists and the caution of Mr. Sarkozy's party ''leaves a large space for Marine Le Pen to dress herself as the defender of women against macho men.''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generalized disgust and disappointment with traditional political leaders will only grow with the arrest of Mr. Strauss-Kahn, analysts said. ''The only thing that looks clear today is that the extreme right, anti-elite movement, those who are always emphasizing how corrupt the elites are, will benefit from this,'' said Dominique Moisi, a senior fellow at the French Institute of International Relations. ''Now they can say the elites are not only corrupt; they are also depraved.''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woman, Ms. Le Pen is better placed to exploit the scandal, Mr. Moisi said. ''There is clearly within France a gender divide on this affair: French women say, 'Let the American justice system do its work,' while the men say, 'How can they parade them in handcuffs like that?'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Sawicki said the events had upended everyone's political calculus, especially among the Socialists, where Mr. Strauss-Kahn, a centrist with an international reputation, was less popular among the left of his own party but better able to pick up votes from the center and even from disaffected Sarkozy supporters on the center right.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beneficiary among the Socialists is Francois Hollande, 56, a former party leader who is a member of Parliament and president of the political region called Correze. Mr. Hollande was the longtime partner of the last Socialist nominee, Segolene Royal, with whom he has four children. Ms. Royal lost to Mr. Sarkozy in 2007, but will run again for the Socialist nomination.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is well liked, if a little dull, competent, centrist and unshowy. He threw his hat into the ring against Mr. Strauss-Kahn early, and he is more popular among voters than Ms. Aubry, who is considered to be on the left wing of the party and probably too doctrinaire to win a national vote.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not do as well in the polls against Mr. Sarkozy as Mr. Strauss-Kahn did, and it is possible that other candidates -- from the Greens, the Communists and the center -- will divide the center-left vote enough to drive the Socialists into third place in the first round.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point, with opinions among the electorate still up for grabs, Ms. Le Pen or Mr. Sarkozy could run third, too. They are nearly tied for now in opinion polls, given margins of error. Jean-Francois Kahn, an analyst and former editor of the left-wing magazine Marianne who is not related to Mr. Strauss-Kahn, said, ''I am among the rare people who think Sarkozy could be re-elected, because the National Front could get into the second round,'' beating the Socialists. Mr. Hollande would be the best Socialist candidate, he said -- ''a man of the open left, not sectarian.'' Mr. Hollande is ''rural and urban at the same time,'' and ''there is no angle of attack against him.''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much to play for, which Mr. Sarkozy told his legislators Tuesday morning, in remarks reported by Le Monde. He gave them the road map for the next year: ''hard work, calm, unity and dignity,'' he said, repeating the word ''dignity.''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2011 was an important year, in which the economy would continue to recover and grow, he would refuse to raise taxes, continue to preside over the Group of 8 and Group of 20, and help lead the way for a new future for the Arab countries of North Africa.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good thing to do,'' said Bruno Le Maire, the minister of agriculture, ''is to shut up and do our work.''</w:t>
      </w:r>
    </w:p>
    <w:p>
      <w:pPr>
        <w:pStyle w:val="Normal158"/>
        <w:keepNext w:val="0"/>
        <w:spacing w:before="240" w:after="0" w:line="260" w:lineRule="atLeast"/>
        <w:ind w:left="0" w:right="0" w:firstLine="0"/>
        <w:jc w:val="left"/>
      </w:pPr>
      <w:r>
        <w:br/>
      </w:r>
      <w:hyperlink r:id="rId1340" w:history="1">
        <w:r>
          <w:rPr>
            <w:rFonts w:ascii="arial" w:eastAsia="arial" w:hAnsi="arial" w:cs="arial"/>
            <w:b w:val="0"/>
            <w:i/>
            <w:strike w:val="0"/>
            <w:color w:val="0077CC"/>
            <w:sz w:val="20"/>
            <w:u w:val="single"/>
            <w:vertAlign w:val="baseline"/>
          </w:rPr>
          <w:t>http://www.nytimes.com</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28" style="position:absolute;z-index:252106752"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SOCIALIST LEADER: Martine Aubry, Tuesday in Paris, told party leaders they must pull together. (PHOTOGRAPH BY BENOIT TESSIER/REUTERS)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CHIEF: Marine Le Pen, in Tours in January, has criticized Dominique Strauss-Kahn. (PHOTOGRAPH BY STEPHANE MAHE/REUTERS)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Nicolas Sarkozy reportedly said that the arrest was a disaster for the Socialists. (POOL PHOTO BY LIONEL BONAVENTURE)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2011</w:t>
      </w:r>
    </w:p>
    <w:p>
      <w:pPr>
        <w:pStyle w:val="Normal158"/>
      </w:pPr>
    </w:p>
    <w:p>
      <w:pPr>
        <w:pStyle w:val="Normal158"/>
        <w:ind w:left="200"/>
        <w:sectPr>
          <w:type w:val="continuous"/>
          <w:pgMar w:top="840" w:right="1000" w:bottom="840" w:left="1000" w:header="400" w:footer="400"/>
          <w:pgNumType w:fmt="decimal"/>
          <w:cols w:space="720"/>
        </w:sectPr>
      </w:pPr>
      <w:r>
        <w:br/>
      </w:r>
      <w:r>
        <w:pict>
          <v:line id="_x0000_s1629"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59"/>
      </w:pPr>
    </w:p>
    <w:p>
      <w:pPr>
        <w:pStyle w:val="Normal159"/>
      </w:pPr>
      <w:r>
        <w:pict>
          <v:shape id="_x0000_i1630" type="#_x0000_t75" alt="LexisNexis®" style="width:147.75pt;height:30pt">
            <v:imagedata r:id="rId17" o:title=""/>
          </v:shape>
        </w:pict>
      </w:r>
      <w:r>
        <w:cr/>
      </w:r>
    </w:p>
    <w:p>
      <w:pPr>
        <w:pStyle w:val="Heading1157"/>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Last Stand for a Harlem Landmark</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2014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9"/>
        <w:keepNext w:val="0"/>
        <w:spacing w:after="0" w:line="240" w:lineRule="atLeast"/>
        <w:ind w:right="0"/>
        <w:jc w:val="both"/>
      </w:pPr>
      <w:bookmarkStart w:id="323" w:name="Bookmark_159"/>
      <w:bookmarkEnd w:id="323"/>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159"/>
        <w:keepNext/>
        <w:spacing w:before="240" w:after="0" w:line="340" w:lineRule="atLeast"/>
        <w:ind w:left="0" w:right="0" w:firstLine="0"/>
        <w:jc w:val="left"/>
      </w:pPr>
      <w:bookmarkStart w:id="324" w:name="Body_157"/>
      <w:bookmarkEnd w:id="324"/>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31" style="position:absolute;z-index:25210880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Renaissance Theater and Casino in Harlem has been vacant for more than 30 years. The doors and arched Palladian windows are covered in warped sheets of wood. The tapestry brick on the squat, blocklong two-story building is loose, and many of the mosaic tiles inspired by architecture in North Africa have fallen away. Tree branches pierce the roof.</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Sunday morning, an empty half-pint liquor bottle marked the ballroom entrance that Lindy hoppers, basketball fans and boxing enthusiasts once walked through. Down the street, the theater where Paul Robeson had performed is now a fenced-in dirt lot.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competing visions about how to revitalize the Renaissance, which is along Adam Clayton Powell Jr. Boulevard at West 137th Street. One calls for demolition. The other, preservation.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churchgoers and tourists walked by on a recent Sunday morning, the preservation campaign was on full display. A man wearing a bowler hat and round-framed glasses bellowed from the sidewalk a chant of three woeful words: ''Save Harlem now.''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in mid-November, Michael Henry Adams, 58, has stood on the corner outside the Renaissance on Sundays as a human bullhorn against plans to tear it down. Led by the Abyssinian Development Corporation, the real estate arm of the Abyssinian Baptist Church, a group of investors recently sold the building, once a storied social club owned, operated and frequented by blacks, to BRP Development Corporation for $15 million. In November, BRP applied to New York City for a demolition permit. The developer plans to turn the Renaissance into a glassy apartment tower, with stores, a restaurant and a community center below, next to Abyssinian Baptist Church.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 me is the cultural and historical catastrophe about to happen,'' Mr. Adams said. ''We have to save this.''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Meredith Marshall, a managing partner at BRP and a longtime member of Abyssinian Baptist Church, said that he respected the significance of the Renaissance, but that unfortunately through time and neglect, ''there's nothing to save but memories.''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Renaissance opened in 1921. There was nothing like it.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venue was built in stages, with its frieze of polychrome Moorish-style glazed tile designed by the theater architect Harry Creighton Ingalls. The complex included a ballroom, a billiard parlor, stores and the China House restaurant.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Owned by William H. Roach, the Renaissance was a leading hot spot in Harlem and the city. Known as the Renny, it hosted Joe Louis fights. Big bands led by Cab Calloway, Count Basie and Duke Ellington performed on its stage. The Renaissance was also the home court, at a time when blacks were barred from the National Basketball Association, for the Black Fives basketball team known as the Harlem Rens, regarded as one of the best of its time. The adjacent 900-seat theater featured movies by Oscar Micheaux, the first African-American to produce a feature-length film. The casino was used for a 1923 anti-lynching meeting held by the N.A.A.C.P.  In 1953, David N. Dinkins, who went on to become the city's first black mayor, and his bride held their wedding reception there.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Renaissance started to taper in the 1960s as integration opened downtown clubs to blacks. It closed in 1979.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Adams, a historian, the author of the book ''Harlem: Lost and Found'' and a tour guide based in Harlem, moved to the neighborhood from Akron, Ohio, in 1985. He came for the graduate program in historic preservation at Columbia University, but did not complete his degree. Until recently, Mr. Adams worked as the community cultural associate for State Senator Bill Perkins, Democrat of Harlem. Mr. Adams seemingly cannot walk along a Harlem street without stopping to admire the gorgeous architecture of a building that now houses a business or a restaurant, or to share its back story.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number of historical districts in Harlem. Still, Mr. Adams has long argued that the city's Landmarks Preservation Commission has ignored much of the neighborhood. On occasion, his protests have gotten him arrested for disturbing the peace, mostly recently outside the Renaissance. Bit by bit, Mr. Adams said, too many cultural and historical sites in Harlem -- sites that make Harlem, Harlem, made iconic through black achievement -- have been chiseled away. His requiem of places erased in whole or in part includes: the Cotton Club, the Lafayette Theater, Connie's Inn, the Ubangi Club, the Audubon Ballroom, the Savoy Ballroom, the Harlem Opera House, Madam Walker's house and beauty salon, Smalls' Paradise, the Rockland Palace dance hall, Lewisohn Stadium, Pabst's Harlem, the Eisleben Building, the Church of the Master and the Lenox Lounge.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because such cultural markers have been lost, the Renaissance, which never officially gained landmark status, takes on even more meaning.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nothing left. This is it,'' Mr. Adams said. ''It defines the community. If it's gone -- '' he paused and then said, his voice rising: ''You can name streets after dead black leaders all you want, but what's left for people to see? It's cultural genocide.''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Sunday, Mr. Adams was joined by Claude Johnson, founder and executive director of the Black Fives Foundation, devoted to the history of the black basketball league. ''What hurts so much about the demolition of this building,'' Mr. Johnson said, ''is that this was the heart of black culture.''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the preservationists see as an attempt to destroy history was born out of an effort to save it. More than a decade after the Renaissance closed, when the building was littered with trash and overrun by vermin, the Rev. Calvin O. Butts III, pastor of Abyssinian Baptist Church, organized a group of small business owners in Harlem to buy the site. The group bought the $300,000 mortgage for the Renaissance in 1991, the same year that landmark status of the building was proposed to the city's landmarks commission; in 1997, a court-appointed mediator awarded the business owners the title to the property.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was we don't need downtown hotels,'' said Kevin McGruder, who at the time was the real estate director at Abyssinian Development Corporation and who is now assisting Mr. Adams and others on possible ways to preserve the Renaissance. ''We can do events 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Abyssinian Development, Mr. Butts said in 1995, planned to restore the building as a ballroom with a restaurant and a 500-seat theater. The Renaissance, however, continued to languish.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wanted to develop it,'' he said in an interview this month with Mr. Marshall of BRP Development. ''But all of them had big ideas and no money.''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2007, Mr. Butts successfully lobbied the landmarks commission to have it removed from consideration, he said, to spur its redevelopment. At the time, the development corporation said it would replace the Renaissance with a 13-story apartment house but that it would save the exterior of the northern part of the complex. This would be incorporated into a larger performance, ballroom and community space. Still, the Renaissance sat.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have been landmarked,'' said Peg Breen, president of the New York Landmarks Conservancy, adding that she gave Mr. Adams credit for raising awareness. But in 2007, the conservancy sided with Abyssinian in saying that the building should not gain landmark status. Looking back, Ms. Breen said, ''Maybe it's a lesson.'' But at some point, she said, preservation comes down to economics. ''And is someone willing to invest to put it all together, and to what use?'' she said. ''It's a shame to see it deteriorate like that.''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it is too late.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Renaissance sits along a somewhat barren strip near the storied Strivers Row townhouses and a French-Senegalese restaurant, Ponty Bistro. Most of the surrounding residents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black. More than a third of the households in this section of Harlem have incomes of less than $25,000 a year, census data show.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need, perhaps in our community today after education, is housing,'' Mr. Butts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construction project will include a 134-unit apartment building, with affordably priced homes, Mr. Marshall said, and 17,500 square feet of retail space. The project's estimated cost is $70 million.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will also include an education center, where Mr. Butts said students can learn life skills, get homework help and study cultural figures such as Langston Hughes, Countee Cullen and Maya Angelou. It will also have a performance space where, he imagined, students can revive classic works like ''A Raisin in the Sun'' by Lorraine Hansberry. For him, it is the same mission that he had more than two decades ago.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none of the Renaissance building would remain.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could save it, I would,'' Mr. Butts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remain unconvinced. ''I can't see why we can't, or the developer did not feel it necessary to, keep the facade,'' Chet Whye, a community activist in Harlem, said. ''And to add insult to injury, they're going to call the building the Renny.''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Marshall sees it as a level of preservation.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preserve as much of Harlem as I can,'' he said. He hopes to salvage some of the mosaic near the parapet of the old building, maybe for an interior archway. The Renaissance has a long, deep history, he said, but he echoed that there is little left to save. ''We're going to remove the remnants and build anew.''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Adams contends that people save what they want to save.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before his next protest, a passer-by stopped Mr. Adams by the Renaissance and thanked him for his preservation efforts. The two then bumped elbows. ''Some cannot imagine how you can take a wreck like that and bring it back to life,'' Mr. Adams said. ''But what will be lost in the meantime is a great deal, and that's what I'm fighting against.''</w:t>
      </w:r>
    </w:p>
    <w:p>
      <w:pPr>
        <w:pStyle w:val="Normal159"/>
        <w:keepNext w:val="0"/>
        <w:spacing w:before="240" w:after="0" w:line="260" w:lineRule="atLeast"/>
        <w:ind w:left="0" w:right="0" w:firstLine="0"/>
        <w:jc w:val="left"/>
      </w:pPr>
      <w:r>
        <w:br/>
      </w:r>
      <w:hyperlink r:id="rId1348" w:history="1">
        <w:r>
          <w:rPr>
            <w:rFonts w:ascii="arial" w:eastAsia="arial" w:hAnsi="arial" w:cs="arial"/>
            <w:b w:val="0"/>
            <w:i/>
            <w:strike w:val="0"/>
            <w:color w:val="0077CC"/>
            <w:sz w:val="20"/>
            <w:u w:val="single"/>
            <w:vertAlign w:val="baseline"/>
          </w:rPr>
          <w:t>http://www.nytimes.com/2014/12/21/nyregion/in-harlem-renaissance-theater-is-at-the-crossroads-of-demolition-and-preservation.html</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32" style="position:absolute;z-index:252109824"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Michael Henry Adams wants to preserve the building. (PHOTOGRAPH BY BRYAN R. SMITH FOR THE NEW YORK TIMES) (MB1)</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Michael Henry Adams, center, leading a demonstration against razing the Renaissance Theater and Casino in Harlem last month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in the 1920s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Rev. Calvin O. Butts III, pastor of Abyssinian Baptist Church. (PHOTOGRAPHS BY BRYAN R. SMITH FOR THE NEW YORK TIMES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OZIER MUHAMMAD/THE NEW YORK TIMES) (MB9)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33"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60"/>
      </w:pPr>
    </w:p>
    <w:p>
      <w:pPr>
        <w:pStyle w:val="Normal160"/>
      </w:pPr>
      <w:r>
        <w:pict>
          <v:shape id="_x0000_i1634" type="#_x0000_t75" alt="LexisNexis®" style="width:147.75pt;height:30pt">
            <v:imagedata r:id="rId17" o:title=""/>
          </v:shape>
        </w:pict>
      </w:r>
      <w:r>
        <w:cr/>
      </w:r>
    </w:p>
    <w:p>
      <w:pPr>
        <w:pStyle w:val="Heading1158"/>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At Least 29 Are Killed in Bomb Attacks Outside Baghdad Mosques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2009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5" w:name="Bookmark_160"/>
      <w:bookmarkEnd w:id="325"/>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DAGHER; Timothy Williams contributed reporting from Baghdad, and Sharon Otterman from New York.</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w:t>
      </w:r>
    </w:p>
    <w:p>
      <w:pPr>
        <w:pStyle w:val="Normal160"/>
        <w:keepNext/>
        <w:spacing w:before="240" w:after="0" w:line="340" w:lineRule="atLeast"/>
        <w:ind w:left="0" w:right="0" w:firstLine="0"/>
        <w:jc w:val="left"/>
      </w:pPr>
      <w:bookmarkStart w:id="326" w:name="Body_158"/>
      <w:bookmarkEnd w:id="326"/>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35" style="position:absolute;z-index:252111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Bombs exploded near five Shiite mosques around Baghdad within 45 minutes on Friday as worshipers attended prayer services, killing at least 29 people in what appeared to be a coordinated attack against followers of the anti-American cleric Moktada al-Sadr.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attacks, while less deadly than others in recent weeks, placed new scrutiny on the readiness of Iraqi security forces, a month after American troops pulled out of cities here. Some Sadrist leaders asked angrily why they were not protected, while others went so far as to accuse the government of actively making them targets now that American forces are less involved in daily operations. Leaders of a community of Iranian dissidents in Iraq, engaged in a bloody confrontation days ago with Iraqi soldiers, are making the same allegation.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an organized campaign to liquidate Sadrists in which security forces are involved,'' said Tariq al-Kenani, a Sadrist leader.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Iraqi government quickly denied any involvement, and the United States Embassy here released a statement deploring the ''barbaric attacks,'' suggesting they were carried out by extremist groups.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accusations about the shortcomings of the Iraqi forces resonated a day after a report of a secret memo from a senior American military official, Col. Timothy R. Reese, saying that they were able to defend the Iraqi government but calling them ''marginally self-sufficient,'' lazy and unwilling to change. That unwillingness, the memo said, made further gains in American training unlikely, so it was time to ''declare victory and go home.''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Iraqi interior minister, Jawad al-Bolani, belittled the assessment, playing down the violence as he heaped praise on Iraq's security forces.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forces that succeeded in fortifying society against all the problems it faced over the past three to four years through their sacrifices, patriotism and professionalism,'' he said. ''I think this assessment is inaccurate and unrealistic.''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bombs, which the police said were hidden just outside the mosques, tore through the Friday calm in five predominantly Shiite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three of them on the east side of the city, one in the south and one in the north.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136 people were reported wounded in the attacks, all of which took place between 12:45 and 1:30 p.m., the Interior Ministry reported.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tense standoff at one bombing site, as angry residents accused the Interior Ministry police there of complicity in the attack.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deadliest attack killed 23 people outside the Shuroofi mosque in the north, in the district of Shaab. Once controlled by a militia loyal to Mr. Sadr, the mosque had in recent years been taken over by the national police, so Sadr loyalists pray outside in the street. At least 107 people were reported wounded.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the bombing, angry residents gathered, and women wailed. Rasool Ghazi, an attendant in the parking lot next to the mosque, said he pleaded with the national police hours before the explosion to do something about a yellow Peugeot that was left overnight in the lot and that was suspected of containing the bomb.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car, he said, that exploded midway through prayers as several hundred people gathered to pray on the road. A chassis and wreckage of a vehicle lay in the parking lot. Prayer mats, beads, shoes and umbrellas used for shade from the midday sun were scattered along the street.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horrific scene,'' said Ali Riyadh, 18, wearing a white robe stained with blood from people he had helped rescue. ''People lost their limbs, and some had their faces blown off.''</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tense-looking national police officers stood guard outside the mosque to keep the crowd at bay. Iraqi Army reinforcements were seen arriving at the scene.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worshipers expressed bitter anger that the national security forces had been unable to protect them and said that they believed the Sadr militia, which has largely been disbanded in recent years as the Sadrists emphasized their identity as a political and social movement, should be allowed once again to patrol.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most deadly bombing Friday took place at Al Rasool mosque in the Diyala Bridge area on the eastern fringes of Baghdad. Five people died when two bombs exploded in quick succession there, and 15 were wounded.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violence has declined significantly since the worst of Iraq's sectarian conflict between 2005 and 2007, attacks continue almost daily against Iraqi forces, and an intermittent pattern of major attacks continues to wreak havoc, often aimed at civilians in markets and other public places.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attacks appear intended to stoke sectarian tensions or settle political scores. At a news conference, Mr. Bolani, the interior minister, also brushed aside questions about Friday's violence and instead defended the government's handling of a standoff earlier this week with members of the People's Mujahedeen of Iran, an exile group committed to the overthrow of the Islamic revolutionary government in Tehran.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Iraqi forces showed ''self-restraint.''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six members of the group were killed and hundreds of others wounded when Iraqi forces tried to forcibly take over Camp Ashraf, home to nearly 3,400 Iranian dissidents.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Iraqi government has come under intense pressure from Iran to evict the group.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violence on Friday, at least 2 people were killed and 14 wounded when a parked car bomb went off in a market in the predominantly Kurdish neighborhood of Azadi in the northern city of Kirkuk, according to a police official.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Farther north in Mosul, four members of one family were killed when a mortar shell was fired at their house, said security officials in the city.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the semiautonomous Kurdistan region, a senior Kurdish security official said that three American civilians were arrested Friday by Iranian authorities as they wandered off into Iranian territory during a hiking trip in the resort of Ahmad Awa northeast of the city of Sulaimaniya.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Kurdish official spoke on condition of anonymity because of the delicacy of matter.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official at the American Embassy in Baghdad said they were looking into the report, but could not confirm it.</w:t>
      </w:r>
    </w:p>
    <w:p>
      <w:pPr>
        <w:pStyle w:val="Normal160"/>
        <w:keepNext w:val="0"/>
        <w:spacing w:before="240" w:after="0" w:line="260" w:lineRule="atLeast"/>
        <w:ind w:left="0" w:right="0" w:firstLine="0"/>
        <w:jc w:val="left"/>
      </w:pPr>
      <w:r>
        <w:br/>
      </w:r>
      <w:hyperlink r:id="rId1356" w:history="1">
        <w:r>
          <w:rPr>
            <w:rFonts w:ascii="arial" w:eastAsia="arial" w:hAnsi="arial" w:cs="arial"/>
            <w:b w:val="0"/>
            <w:i/>
            <w:strike w:val="0"/>
            <w:color w:val="0077CC"/>
            <w:sz w:val="20"/>
            <w:u w:val="single"/>
            <w:vertAlign w:val="baseline"/>
          </w:rPr>
          <w:t>http://www.nytimes.com</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36" style="position:absolute;z-index:252112896"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bomb attack outside a mosque in Baghdad, one of five such attacks on Friday in mainly Shiite neighborhoods, left cars in rubble.(PHOTOGRAPH BY HADI MIZBAN/ASSOCIATED PRESS)(A6)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2009</w:t>
      </w:r>
    </w:p>
    <w:p>
      <w:pPr>
        <w:pStyle w:val="Normal160"/>
      </w:pPr>
    </w:p>
    <w:p>
      <w:pPr>
        <w:pStyle w:val="Normal160"/>
        <w:ind w:left="200"/>
        <w:sectPr>
          <w:type w:val="continuous"/>
          <w:pgMar w:top="840" w:right="1000" w:bottom="840" w:left="1000" w:header="400" w:footer="400"/>
          <w:pgNumType w:fmt="decimal"/>
          <w:cols w:space="720"/>
        </w:sectPr>
      </w:pPr>
      <w:r>
        <w:br/>
      </w:r>
      <w:r>
        <w:pict>
          <v:line id="_x0000_s1637"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61"/>
      </w:pPr>
    </w:p>
    <w:p>
      <w:pPr>
        <w:pStyle w:val="Normal161"/>
      </w:pPr>
      <w:r>
        <w:pict>
          <v:shape id="_x0000_i1638" type="#_x0000_t75" alt="LexisNexis®" style="width:147.75pt;height:30pt">
            <v:imagedata r:id="rId17" o:title=""/>
          </v:shape>
        </w:pict>
      </w:r>
      <w:r>
        <w:cr/>
      </w:r>
    </w:p>
    <w:p>
      <w:pPr>
        <w:pStyle w:val="Heading1159"/>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What Rebound, Stupid?</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1994, Friday, Late Edition - Final</w:t>
      </w:r>
    </w:p>
    <w:p>
      <w:pPr>
        <w:pStyle w:val="Normal161"/>
        <w:keepNext w:val="0"/>
        <w:spacing w:after="0" w:line="240" w:lineRule="atLeast"/>
        <w:ind w:right="0"/>
        <w:jc w:val="both"/>
      </w:pPr>
      <w:bookmarkStart w:id="327" w:name="Bookmark_161"/>
      <w:bookmarkEnd w:id="327"/>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35;  Column 1;  Editorial Desk ; Column 1; ; Op-Ed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K. Galbraith; </w:t>
      </w:r>
    </w:p>
    <w:p>
      <w:pPr>
        <w:pStyle w:val="Normal1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James K. Galbraith teaches economics at the Lyndon B. Johnson School of Public Affairs at the University of Texas.</w:t>
      </w:r>
    </w:p>
    <w:p>
      <w:pPr>
        <w:pStyle w:val="Normal1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K. Galbraith;   James K. Galbraith teaches economics at the Lyndon B. Johnson School of Public Affairs at the University of Texas.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AUSTIN, Tex.</w:t>
      </w:r>
    </w:p>
    <w:p>
      <w:pPr>
        <w:pStyle w:val="Normal161"/>
        <w:keepNext/>
        <w:spacing w:before="240" w:after="0" w:line="340" w:lineRule="atLeast"/>
        <w:ind w:left="0" w:right="0" w:firstLine="0"/>
        <w:jc w:val="left"/>
      </w:pPr>
      <w:bookmarkStart w:id="328" w:name="Body_159"/>
      <w:bookmarkEnd w:id="328"/>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9" style="position:absolute;z-index:25211494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steady growth and low inflation, polls show that voters, especially the middle class, are unhappy and may not reward the Democrats. Have they forgotten economic growth? No, but higher interest rates have spoiled the benefits of growth for many Americans.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prevailing consensus, the growth record in this period of expansion is poor. Total real growth in the first three years after recessions in 1970, 1974 and 1982 averaged nearly 16 percent. But from 1991-94, total growth will barely reach 10 percent. Expansions have been rewarded at the polls in years of high growth: 5.3 percent in 1964, 5.4 percent in 1972, 7.8 percent in 1984. No such good year has occurred this time.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recoveries, the early gains in income go mainly to businesses and the newly employed. Continuously employed working people -- the majority -- gain little at first. Average hourly wages and weekly earnings haven't risen in this expansion, when inflation is taken into account. Wages rise only when the economic growth rate is high and labor markets grow tight; this hasn't happened, and a policy that accepts 6 percent unemployment will prevent it now.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rising interest rates have hit the middle class hard. They raise the cost of mortgages and other loans. They depress mutual funds. They depress the housing market, where homeowners have their equity. And they lead to tougher credit standards, squeezing buyers of new homes and cars.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taking office, President Clinton presented a program that would have accelerated growth while placing maximum pressure on the Federal Reserve to keep interest rates down. The program, which was much maligned and quickly discarded, was meant to avoid the slow-growth, rising-rate trap we now see and to avert the angry reaction now upon us.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switched to a program of straight deficit reduction, placing the whole burden on low interest rates to support growth. Then came another mistake: failure to secure guaranteed cooperation from the Federal Reserve.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promised benefits of deficit reduction were not realized. Instead, the Fed started chasing phantom inflation. Long-term interest rates started rising just after Congress acted, as markets speculated that Chairman Alan Greenspan would soon jump Bill Clinton's ship. He did in February, raising short-term rates with the President's public but pained acquiescence.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White House has been trapped. It predicted that higher short rates would bring long rates down. It turned out to be wrong. Now it claims that long-term interest rates will remain high because of demands for capital, even though total credit is up only 5 percent this year. The markets are not fooled.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attention focuses every six weeks on the real seat of power, the Fed. This week, will it raise rates again? And every piece of good news -- for example, the rise in construction spending reported Wednesday -- sends the stock and bond markets down in anticipation of a new increase in interest rates.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essential step now is to stabilize interest rates. If the Administration remains silent, the new Congress, which has authority over the Federal Reserve, should act. Some rates could even be lowered selectively, perhaps through a Congressional program of economic recovery loans to states with high unemployment, like New York, New Jersey and California.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interest rates continue to rise, Congress will be obliged to recognize that there is no way to reconcile responsible fiscal policy with the public's well-justified demand for economic progress. Congress should then forge ahead with its own round of public investment and employment programs, a higher minimum wage and even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 cut, perhaps in the Social Security payroll tax.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next administration might relearn the lesson that low and stable interest rates must accompany deficit reduction.</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40" style="position:absolute;z-index:252115968"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1994</w:t>
      </w:r>
    </w:p>
    <w:p>
      <w:pPr>
        <w:pStyle w:val="Normal161"/>
      </w:pPr>
    </w:p>
    <w:p>
      <w:pPr>
        <w:pStyle w:val="Normal161"/>
        <w:ind w:left="200"/>
        <w:sectPr>
          <w:type w:val="continuous"/>
          <w:pgMar w:top="840" w:right="1000" w:bottom="840" w:left="1000" w:header="400" w:footer="400"/>
          <w:pgNumType w:fmt="decimal"/>
          <w:cols w:space="720"/>
        </w:sectPr>
      </w:pPr>
      <w:r>
        <w:br/>
      </w:r>
      <w:r>
        <w:pict>
          <v:line id="_x0000_s1641"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62"/>
      </w:pPr>
    </w:p>
    <w:p>
      <w:pPr>
        <w:pStyle w:val="Normal162"/>
      </w:pPr>
      <w:r>
        <w:pict>
          <v:shape id="_x0000_i1642" type="#_x0000_t75" alt="LexisNexis®" style="width:147.75pt;height:30pt">
            <v:imagedata r:id="rId17" o:title=""/>
          </v:shape>
        </w:pict>
      </w:r>
      <w:r>
        <w:cr/>
      </w:r>
    </w:p>
    <w:p>
      <w:pPr>
        <w:pStyle w:val="Heading1160"/>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FILM FESTIVAL REVIEW;</w:t>
        </w:r>
      </w:hyperlink>
      <w:r>
        <w:br/>
      </w:r>
      <w:hyperlink r:id="rId1371" w:history="1">
        <w:r>
          <w:rPr>
            <w:rFonts w:ascii="arial" w:eastAsia="arial" w:hAnsi="arial" w:cs="arial"/>
            <w:b/>
            <w:i/>
            <w:strike w:val="0"/>
            <w:color w:val="0077CC"/>
            <w:sz w:val="28"/>
            <w:u w:val="single"/>
            <w:vertAlign w:val="baseline"/>
          </w:rPr>
          <w:t>Appearance vs. Reality Amid Taipei's Opulence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1994, Saturday, Late Edition - Final</w:t>
      </w:r>
    </w:p>
    <w:p>
      <w:pPr>
        <w:pStyle w:val="Normal162"/>
        <w:keepNext w:val="0"/>
        <w:spacing w:after="0" w:line="240" w:lineRule="atLeast"/>
        <w:ind w:right="0"/>
        <w:jc w:val="both"/>
      </w:pPr>
      <w:bookmarkStart w:id="329" w:name="Bookmark_162"/>
      <w:bookmarkEnd w:id="329"/>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12;  Column 1;  Cultural Desk ; Column 1; ; Review</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62"/>
        <w:keepNext/>
        <w:spacing w:before="240" w:after="0" w:line="340" w:lineRule="atLeast"/>
        <w:ind w:left="0" w:right="0" w:firstLine="0"/>
        <w:jc w:val="left"/>
      </w:pPr>
      <w:bookmarkStart w:id="330" w:name="Body_160"/>
      <w:bookmarkEnd w:id="330"/>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43" style="position:absolute;z-index:25211801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"A Confucian Confusion," a frantically up-to-the-minute comedy of manners about life in present-day Taipei, refers to a novel written by one of the characters in the movie. In the book, Confucius is reincarnated as a popular media personality. To his chagrin, the ancient Chinese sage discovers he is admired not for who he is but for being such a brilliant impostor.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satirical film, which was written and directed by the Taiwanese film maker Edward Yang, confusion between appearance and reality runs to the heart of Taipei's ostensibly puritanical society. The movie, which is being shown at Alice Tully Hall this afternoon at 2:45 and tomorrow night at 6:30 as part of the New York Film Festival, follows the amorous and career peregrinations of a bunch of urbane young Taipeians, most of whom are well-to-do and bored.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drive around Taiwan's opulent, spankingly clean capital, they debate such things as selling out their artistic careers and marrying for money rather than love. The only way for an artist to succeed, the film reiterates, is by peddling icky sweetness and light. The most successful younger writer in the city's tightly knit media and art world is not only a sellout, but also a plagiarist, and a Lothario of the casting couch.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cheerfully critical of its 20-something characters, who are volatile, self-absorbed yuppies. At the center of the social circle under examination is Molly (Ni Shujun), a rich young woman who runs a failing public-relations business financed by her wealthy fiancee, Akeem (Wang Zongzheng). Whenever Molly can't figure a way out of her business problems, she throws a tantrum and abruptly dismisses someone. Her childish future husband isn't any better. In a fit of jealousy over Molly's rumored infidelity, he goes on a weepy, self-pitying bender.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Somewhat more likable are Molly's loyal assistant Qiqi (Chen Xiangqi) and Qiqi's fiancee, Ming (Wang Weiming),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The satellite characters include Birdy (Wang Yeming), a once-serious author who has become famous writing trashy television plays, and Larry (Danny Deng), Akeem's troublemaking sycophantic assistant.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Molly's sister (Chen Limei) is the host of Taipei's most popular talk show and the estranged wife of the author of "A Confucian Confusion" (Yan Hongya), who gave up a successful career writing romances to live in a garret and turn out gloomy existential tracts.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its look and its sound, "A Confucian Confusion" is a bright and jangling movie full of hysteria. All the action takes place over a two-day period in which alliances shift, couples break up and the author of "A Confucian Confusion" has a silly revelation that makes him decide to rejoin the commercial world.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moments when the movie's debates about art versus commerce and the keeping up of appearances to avoid gossip suggest that Taiwan, with its newly found wealth, has a lot in common with America in the era of "The Man in the Gray Flannel Suit."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message is a very familiar one: Affluence, as desirable as it may be, brings its own woes, not the least of which is a spiritual vacuum.</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CONFUCIAN CONFUSION</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Edward Yang (in Mandarin, with English subtitles); directors of photography, Arthur Wong, Zhang Zhan, Li Longyu and Hong Wuxiu; edited by Chen Bowen; music by Antonio Lee; production designers, Tsai Chin and Edward Yang; produced by Yu Weiyen. At Alice Tully Hall today at 2:45 and tomorrow at 6:30 P.M. as part of the 32d New York Film Festival. Running time: 127 minutes. This film has no rating.</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Chen Xiangqi (Qiqi), Ni Shujun (Molly), Wang Weiming (Ming), Wang Zongzheng (Akeem), Wang Yeming (Birdy), Danny Deng (Larry), Yan Hongya (Molly's brother-in-law), Richie Li (Feng), Chen Limei (Molly's sister)and Chen Yiwen (Liren)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1994</w:t>
      </w:r>
    </w:p>
    <w:p>
      <w:pPr>
        <w:pStyle w:val="Normal162"/>
      </w:pPr>
    </w:p>
    <w:p>
      <w:pPr>
        <w:pStyle w:val="Normal162"/>
        <w:ind w:left="200"/>
        <w:sectPr>
          <w:type w:val="continuous"/>
          <w:pgMar w:top="840" w:right="1000" w:bottom="840" w:left="1000" w:header="400" w:footer="400"/>
          <w:pgNumType w:fmt="decimal"/>
          <w:cols w:space="720"/>
        </w:sectPr>
      </w:pPr>
      <w:r>
        <w:br/>
      </w:r>
      <w:r>
        <w:pict>
          <v:line id="_x0000_s1644"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72"/>
          <w:headerReference w:type="default" r:id="rId1373"/>
          <w:footerReference w:type="even" r:id="rId1374"/>
          <w:footerReference w:type="default" r:id="rId1375"/>
          <w:headerReference w:type="first" r:id="rId1376"/>
          <w:footerReference w:type="first" r:id="rId1377"/>
          <w:pgSz w:w="12240" w:h="15840"/>
          <w:pgMar w:top="840" w:right="1000" w:bottom="840" w:left="1000" w:header="400" w:footer="400"/>
          <w:pgNumType w:fmt="decimal"/>
          <w:cols w:space="720"/>
          <w:titlePg w:val="0"/>
        </w:sectPr>
      </w:pPr>
    </w:p>
    <w:p>
      <w:pPr>
        <w:pStyle w:val="Normal163"/>
      </w:pPr>
    </w:p>
    <w:p>
      <w:pPr>
        <w:pStyle w:val="Normal163"/>
      </w:pPr>
      <w:r>
        <w:pict>
          <v:shape id="_x0000_i1645" type="#_x0000_t75" alt="LexisNexis®" style="width:147.75pt;height:30pt">
            <v:imagedata r:id="rId17" o:title=""/>
          </v:shape>
        </w:pict>
      </w:r>
      <w:r>
        <w:cr/>
      </w:r>
    </w:p>
    <w:p>
      <w:pPr>
        <w:pStyle w:val="Heading1161"/>
        <w:keepNext w:val="0"/>
        <w:spacing w:after="200" w:line="340" w:lineRule="atLeast"/>
        <w:ind w:left="0" w:right="0" w:firstLine="0"/>
        <w:jc w:val="center"/>
      </w:pPr>
      <w:hyperlink r:id="rId1378" w:history="1">
        <w:r>
          <w:rPr>
            <w:rFonts w:ascii="arial" w:eastAsia="arial" w:hAnsi="arial" w:cs="arial"/>
            <w:b/>
            <w:i/>
            <w:strike w:val="0"/>
            <w:color w:val="0077CC"/>
            <w:sz w:val="28"/>
            <w:u w:val="single"/>
            <w:vertAlign w:val="baseline"/>
          </w:rPr>
          <w:t>Democrats Are Divided, As Some Back G.O.P. Bills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2005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3"/>
        <w:keepNext w:val="0"/>
        <w:spacing w:after="0" w:line="240" w:lineRule="atLeast"/>
        <w:ind w:right="0"/>
        <w:jc w:val="both"/>
      </w:pPr>
      <w:bookmarkStart w:id="331" w:name="Bookmark_163"/>
      <w:bookmarkEnd w:id="331"/>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20</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 HULSE</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March 10 </w:t>
      </w:r>
    </w:p>
    <w:p>
      <w:pPr>
        <w:pStyle w:val="Normal163"/>
        <w:keepNext/>
        <w:spacing w:before="240" w:after="0" w:line="340" w:lineRule="atLeast"/>
        <w:ind w:left="0" w:right="0" w:firstLine="0"/>
        <w:jc w:val="left"/>
      </w:pPr>
      <w:bookmarkStart w:id="332" w:name="Body_161"/>
      <w:bookmarkEnd w:id="332"/>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6" style="position:absolute;z-index:25212006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Rapid-fire victories by Republicans on business-friendly legislation are exposing fissures among Democrats who are upset by their party's response to bills that sailed through in the early days of the Congressional session, with the latest example being the bankruptcy measure approved on Thursday.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party's more liberal wing were openly frustrated that Republicans had ample Democratic help passing the bankruptcy bill on a 74-to-25 vote in the Senate. Eighteen Democrats and one independent joined with the Republicans. The legislation, which will make it harder for Americans to erase their debts, followed the approval last month of changes in class action laws intended to reduce the number of lawsuits against companies.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where we as Democrats ought to be, for crying out loud,'' said Senator Tom Harkin, Democrat of Iowa, after Republicans beat back amendment after amendment offered by Democrats in their efforts to soften the bankruptcy measure. ''We are making a terrible mistake by thinking that we can have it both ways. We have to remember where our base 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supporters of the legislation say that the party has to demonstrate a commitment to personal financial responsibility and that the final measure, which is expected to be considered quickly by the House, is not substantially different from past bankruptcy proposals that drew broad party backing.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can all agree on a basic principle, and that is when people incur a debt and have the ability to repay some or all of them, they should repay some or all of them,'' said Senator Thomas R. Carper, Democrat of Delaware, whose state is home to large credit-card issuers that have been clamoring for tighter bankruptcy laws.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infighting among Democrats illustrates the party's continuing search for an identity in the wake of November's election losses, with lawmakers torn between moving closer to Republicans on some economic and social issues or trying to separate themselves.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meanwhile, are reveling in their early success. ''This bankruptcy bill has been a long time coming,'' said Senator Orrin G. Hatch, Republican of Utah, as the Senate adopted the bill.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they may be struggling off the floor to advance President Bush's proposal to revamp Social Security, they are more than happy to spend their days on the floor pushing through bills that have rested near the top of businesses' agenda for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to the U.S. Senate to get things done -- and so far we are delivering,'' said Senator John Thune, newly elected Republican from South Dakota.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could get harder from here. Mr. Bush's clean air proposal, for example, is stalled in a Senate committee. The coming budget and spending fights promise to be difficult, as would a Social Security battle should legislation eventually materialize. And rancorous floor fights over judicial nominations could bring the Senate to a standstill.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in mind, the Republican leadership is trying to speed through some of its priority legislation before any impasse develops. Some Democrats also believe that Republicans are taking advantage of the intense Democratic focus on Social Security and federal judges to score victories on lower profile bills that nonetheless have big consequences.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bankruptcy bill emerged, Senator Edward M. Kennedy, Democrat of Massachusetts, sought to rally members of his party around a series of amendments that would offer special protection for those whose bankruptcy was attributed to health care costs or other unexpected expenses. But on that and nearly every other attempted change, solid Republican opposition, bolstered by a handful of Democrats, prevailed.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call to cut off debate on the bill, 13 Democrats joined Republicans, some of whom said privately that they were astonished that Democratic opponents of the bill were losing so many from their own party.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support drew a scolding from John Podesta, a top Clinton administration official who now leads the Center for American Progress, a Washington research group. In a memo widely circulated on Capitol Hill, Mr. Podesta said lawmakers who viewed the bankruptcy bill as an easy probusiness vote were overlooking the impact it could have on the middle-class Americans who are being sought after by both parties.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Podesta said the support by some Democrats for legislation like the bankruptcy bill contributed to the party's continuing erosion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got poll after poll saying there is no distinction between the parties on these core economic issues and one has to say, no wonder,'' Mr. Podesta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who backed the bankruptcy measure said that it gave the courts flexibility to consider special circumstances and that there was nothing wrong with siding with Republicans when warranted.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benefit in being involved in something that puts more fiscal discipline in the lives of individuals,'' said Senator Ben Nelson, Democrat of Nebraska. ''My opinion from the very beginning has been: you support the president when the president is right, you oppose when you need to and, in every case you can, you look for compromise.''     </w:t>
      </w:r>
    </w:p>
    <w:p>
      <w:pPr>
        <w:pStyle w:val="Normal163"/>
        <w:keepNext w:val="0"/>
        <w:spacing w:before="240" w:after="0" w:line="260" w:lineRule="atLeast"/>
        <w:ind w:left="0" w:right="0" w:firstLine="0"/>
        <w:jc w:val="left"/>
      </w:pPr>
      <w:r>
        <w:br/>
      </w:r>
      <w:hyperlink r:id="rId1379" w:history="1">
        <w:r>
          <w:rPr>
            <w:rFonts w:ascii="arial" w:eastAsia="arial" w:hAnsi="arial" w:cs="arial"/>
            <w:b w:val="0"/>
            <w:i/>
            <w:strike w:val="0"/>
            <w:color w:val="0077CC"/>
            <w:sz w:val="20"/>
            <w:u w:val="single"/>
            <w:vertAlign w:val="baseline"/>
          </w:rPr>
          <w:t>http://www.nytimes.com</w:t>
        </w:r>
      </w:hyperlink>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2005</w:t>
      </w:r>
    </w:p>
    <w:p>
      <w:pPr>
        <w:pStyle w:val="Normal163"/>
      </w:pPr>
    </w:p>
    <w:p>
      <w:pPr>
        <w:pStyle w:val="Normal163"/>
        <w:ind w:left="200"/>
        <w:sectPr>
          <w:type w:val="continuous"/>
          <w:pgMar w:top="840" w:right="1000" w:bottom="840" w:left="1000" w:header="400" w:footer="400"/>
          <w:pgNumType w:fmt="decimal"/>
          <w:cols w:space="720"/>
        </w:sectPr>
      </w:pPr>
      <w:r>
        <w:br/>
      </w:r>
      <w:r>
        <w:pict>
          <v:line id="_x0000_s1647"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64"/>
      </w:pPr>
    </w:p>
    <w:p>
      <w:pPr>
        <w:pStyle w:val="Normal164"/>
      </w:pPr>
      <w:r>
        <w:pict>
          <v:shape id="_x0000_i1648" type="#_x0000_t75" alt="LexisNexis®" style="width:147.75pt;height:30pt">
            <v:imagedata r:id="rId17" o:title=""/>
          </v:shape>
        </w:pict>
      </w:r>
      <w:r>
        <w:cr/>
      </w:r>
    </w:p>
    <w:p>
      <w:pPr>
        <w:pStyle w:val="Heading1162"/>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Thomas Piketty and His Critics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2014 Wednesday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64"/>
        <w:keepNext w:val="0"/>
        <w:spacing w:after="0" w:line="240" w:lineRule="atLeast"/>
        <w:ind w:right="0"/>
        <w:jc w:val="both"/>
      </w:pPr>
      <w:bookmarkStart w:id="333" w:name="Bookmark_164"/>
      <w:bookmarkEnd w:id="333"/>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CONTRIBUTING OP-ED WRITER</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B. EDSALL</w:t>
      </w:r>
    </w:p>
    <w:p>
      <w:pPr>
        <w:pStyle w:val="Normal164"/>
        <w:keepNext/>
        <w:spacing w:before="240" w:after="0" w:line="340" w:lineRule="atLeast"/>
        <w:ind w:left="0" w:right="0" w:firstLine="0"/>
        <w:jc w:val="left"/>
      </w:pPr>
      <w:bookmarkStart w:id="334" w:name="Body_162"/>
      <w:bookmarkEnd w:id="334"/>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9" style="position:absolute;z-index:25212211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left see the popularity of Thomas Piketty's new book, ''Capital in the Twenty-First Century,'' as a sign of hope, but both optimists and pessimists share a belief more telling than Piketty's success: the idea that the traditional Democratic economic agenda is dead.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Piketty's book reinforces the idea that the domestic policies liberals advocate for are palliative, not curative -- that, in essence, inequality is here to stay.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deepening inequality is enormous, Piketty writes: ''Growth can of course be encouraged by investing in education, knowledge and nonpolluting technologies. But none of these will raise the rate of growth to 4 or 5 percent a year.''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writes, ''for countries at the world technological frontier'' -- the United States, northern Europe and parts of Asia -- and ''ultimately for the planet as a whole -- there is ample reason to believe that the growth rate will not exceed 1-1.5 percent in the long run, no matter what economic policies are adopted.''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Piketty's analysis articulates what many people on the Democratic left feel intuitively, that a domestic tax, spending and regulatory agenda is ineffective in the face of the power of globalized capital to grind down wages and benefits.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Piketty's view, the solution is a measure beyond the political reach of any individual nation or international body, as they are now constituted: a global wealth tax. Only such a tax ''would contain the unlimited growth of global inequality of wealth, which is currently increasing at a rate that cannot be sustained in the long run and that ought to worry even the most fervent champions of the self-regulated market.''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Piketty's proposed global tax would set rates of 0.1 to 0.5 percent on fortunes of less than 1 million euros ($1.37 million); 1 percent on assets of 1 to 5 million euros ($1.37 million to $6.87 million); 2 percent on holdings of 5 to 10 million euros ($6.87 million to $13.7 million); and a sliding scale ultimately reaching 10 percent on fortunes of ''several hundred million or several billion euros.''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understatement to say that a tax on wealth faces major implementation problems. James Wetzler, the tax commissioner of New York State during the administration of Mario Cuomo, wrote in an essay that ''absent aggressive policy intervention, the Western world appears to be headed toward a plutocratic dystopia characterized by wealth inequality approaching that of ancien régime France.''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Wetzler added in an email that ''to make the U.S. tax system more progressive, we should focus on strengthening our existing income, estate and gift taxes, not on a new starter like a wealth tax. A federal tax on wealth would require a constitutional amendment, and we know a lot less about its economic impact than we know about our existing taxes.''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complicating implementation of a wealth tax, according to Wetzler, is that it ''must address complexities associated with the fact that so much wealth is owned by corporations and other legal entities with dispersed ownership.''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only part of the problem. Who would run a super-national tax collection agency? How would the taxes collected on assets owned by one person but held in multiple countries be distributed? How would global wealth tax supporters actually win the enactment of regulations that would require transparency of ownership of real estate, of bank holdings and of control of private corporations?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fair to describe Piketty's analysis (as opposed to the upbeat man) as pessimistic? First, Piketty declares that traditional liberal remedies -- education spending, worker protections, more progressive taxation, family stabilization assistance -- may be helpful at the margins, but inequality will worsen ''no matter what economic policies are.'' Second, Piketty does not offer a weapon other than a massively redistributive and politically unachievable tax with which to battle this intensifying inequality.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unlikeliness of Piketty's policy prescription becoming reality has not placated the right. James Pethokoukis, the money and politics blogger for the American Enterprise Institute, exemplifies the aversion to Piketty now erupting among American conservatives. Pethokoukis warns that Piketty's ''soft Marxism,'' if unchallenged, ''will spread among the clerisy and reshape the political economic landscape on which all future policy battles will be waged. We've seen this movie before.''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the right that is disturbed; there is also opposition among a number of progressive activists and liberal policy analysts who recognize the dangers Piketty's analysis poses to their agenda.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Piketty notes that ''there is widespread discontent with the extreme inequality and lack of opportunity and security,'' he simultaneously reinforces the ''passivity and resignation'' that comes out of ''the failure of the state and of center-left parties to do much to change what's happening'' Robert Kuttner, the founder and editor of The American Prospect, told me in an email. And so, Kuttner wrote,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give up on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Baker, co-director of the Center for Economic and Policy Research, a liberal economic think tank, took a harsher view of liberals' attraction to Piketty. In an email, Baker wrote that ''a big part of the appeal is that it allows people to say capitalism is awful but there is nothing that we can do about it.'' Baker, who has formulated a detailed domestic agenda to fight inequality, worries ''that many people will feel that they have done their part after struggling through a lengthy book on economics, and now they can go back to their vacation homes and say it's all a shame.''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Piketty is right that traditional liberal policies are largely ineffective. There are, however, grounds to challenge this pessimism. Support for this challenge can be found not only on the left, but also on the center-right.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Rogoff, a Harvard economist, contends in a review of Piketty's book that ''the idea of a global wealth tax is replete with credibility and enforcement problems, aside from being politically implausible.''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Rogoff views evidence of growing inequality presented by Piketty and others as ''persuasive'' and he proposes a number of alternative, smaller-scale remedies to control disproportionate wealth accumulation. He suggests a shift to a ''relatively flat consumption tax, with a large deductible for progressivity.'' Consumption taxes apply to spending, as opposed to income taxes that are levied on wages, benefits, profits from sales, dividends and other gains. Why, Rogoff asks, should we ''try to move to an improbable global wealth tax when alternatives are available that are growth friendly, raise significant revenue, and can be made progressive through a very high exemption''?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Rogoff cites a series of suggestions developed by Jeffrey Frankel, a professor at the Kennedy School at Harvard. These include ''the elimination of payroll taxes for low-income workers, a cut in deductions for high-income workers, and higher inheritance taxes.''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criticism of Piketty from right, left and center, he has, by shifting the focus from income to wealth, successfully transformed the debate over inequality.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influence is reflected in two essays by Clive Crook, a financial columnist at Bloomberg View. The first was an unrelentingly negative review of Piketty's book, the headline of which gives you the flavor of the rest: ''The Most Important Book Ever Is All Wrong.''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claim,'' Crook argues, ''is either unsupported or contradicted by Piketty's own data and analysis.''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11th, however, Crook did an about face and wrote a very different essay, ''Piketty's Wealth Tax Isn't a Joke.''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idea that's been roundly dismissed by fans and critics alike deserves to be taken more seriously: the proposal for a global wealth tax,'' Crook writes, noting that ''on equity and efficiency grounds, it makes sense to tax wealth.''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 too sees insurmountable difficulties for any entity that might try to collect an annual wealth tax and argues instead for ''moderate but effective taxation of capital income combined with moderate but effective taxation of inheritance, so that unrealized gains are brought back into the tax base, either during the course of an investor's life or at death.''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centrists like Rogoff and Crook -- in addition to liberals determined to assault bastions of privilege -- are beginning to take proposals to restrain the growing concentration of wealth seriously.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shift of attention to wealth and the seriousness with which a proposal to constrain the accumulation of wealth is being taken represent a major change in the contemporary debate over inequality. Few Americans appear to begrudge the multimillion dollar annual compensation of entrepreneurial executives like Steve Jobs or Bill Gates. But inherited and unearned wealth does not command the same legitimacy.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emergence of what Piketty calls ''patrimonial capitalism'' -- concentrated wealth and political power passed on from generation to generation in a class-based social order -- runs directly counter to the longstanding American commitment to equality of opportunity. Piketty has laid the intellectual groundwork for a challenge to a social and political order based on socioeconomic ranking by wealth stratification.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need effective politicians to articulate this challenge in ways that resonate with a striving electorate determined to achieve a higher standard of living through grit and hard work. Where is the level playing field? Politicians who seek to gain traction on these issues face high hurdles, but only those willing to risk confrontation can address the depth of public discontent, anger and resentment.</w:t>
      </w:r>
    </w:p>
    <w:p>
      <w:pPr>
        <w:pStyle w:val="Normal164"/>
        <w:keepNext w:val="0"/>
        <w:spacing w:before="240" w:after="0" w:line="260" w:lineRule="atLeast"/>
        <w:ind w:left="0" w:right="0" w:firstLine="0"/>
        <w:jc w:val="left"/>
      </w:pPr>
      <w:r>
        <w:br/>
      </w:r>
      <w:hyperlink r:id="rId1387" w:history="1">
        <w:r>
          <w:rPr>
            <w:rFonts w:ascii="arial" w:eastAsia="arial" w:hAnsi="arial" w:cs="arial"/>
            <w:b w:val="0"/>
            <w:i/>
            <w:strike w:val="0"/>
            <w:color w:val="0077CC"/>
            <w:sz w:val="20"/>
            <w:u w:val="single"/>
            <w:vertAlign w:val="baseline"/>
          </w:rPr>
          <w:t>http://www.nytimes.com/2014/05/14/opinion/edsall-thomas-piketty-and-his-critics.html</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2014</w:t>
      </w:r>
    </w:p>
    <w:p>
      <w:pPr>
        <w:pStyle w:val="Normal164"/>
      </w:pPr>
    </w:p>
    <w:p>
      <w:pPr>
        <w:pStyle w:val="Normal164"/>
        <w:ind w:left="200"/>
        <w:sectPr>
          <w:type w:val="continuous"/>
          <w:pgMar w:top="840" w:right="1000" w:bottom="840" w:left="1000" w:header="400" w:footer="400"/>
          <w:pgNumType w:fmt="decimal"/>
          <w:cols w:space="720"/>
        </w:sectPr>
      </w:pPr>
      <w:r>
        <w:br/>
      </w:r>
      <w:r>
        <w:pict>
          <v:line id="_x0000_s1650"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88"/>
          <w:headerReference w:type="default" r:id="rId1389"/>
          <w:footerReference w:type="even" r:id="rId1390"/>
          <w:footerReference w:type="default" r:id="rId1391"/>
          <w:headerReference w:type="first" r:id="rId1392"/>
          <w:footerReference w:type="first" r:id="rId1393"/>
          <w:pgSz w:w="12240" w:h="15840"/>
          <w:pgMar w:top="840" w:right="1000" w:bottom="840" w:left="1000" w:header="400" w:footer="400"/>
          <w:pgNumType w:fmt="decimal"/>
          <w:cols w:space="720"/>
          <w:titlePg w:val="0"/>
        </w:sectPr>
      </w:pPr>
    </w:p>
    <w:p>
      <w:pPr>
        <w:pStyle w:val="Normal165"/>
      </w:pPr>
    </w:p>
    <w:p>
      <w:pPr>
        <w:pStyle w:val="Normal165"/>
      </w:pPr>
      <w:r>
        <w:pict>
          <v:shape id="_x0000_i1651" type="#_x0000_t75" alt="LexisNexis®" style="width:147.75pt;height:30pt">
            <v:imagedata r:id="rId17" o:title=""/>
          </v:shape>
        </w:pict>
      </w:r>
      <w:r>
        <w:cr/>
      </w:r>
    </w:p>
    <w:p>
      <w:pPr>
        <w:pStyle w:val="Heading1163"/>
        <w:keepNext w:val="0"/>
        <w:spacing w:after="200" w:line="340" w:lineRule="atLeast"/>
        <w:ind w:left="0" w:right="0" w:firstLine="0"/>
        <w:jc w:val="center"/>
      </w:pPr>
      <w:hyperlink r:id="rId1394" w:history="1">
        <w:r>
          <w:rPr>
            <w:rFonts w:ascii="arial" w:eastAsia="arial" w:hAnsi="arial" w:cs="arial"/>
            <w:b/>
            <w:i/>
            <w:strike w:val="0"/>
            <w:color w:val="0077CC"/>
            <w:sz w:val="28"/>
            <w:u w:val="single"/>
            <w:vertAlign w:val="baseline"/>
          </w:rPr>
          <w:t xml:space="preserve">Ex-Trader Tells Story As a Warning </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2006 Tuesday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5"/>
        <w:keepNext w:val="0"/>
        <w:spacing w:after="0" w:line="240" w:lineRule="atLeast"/>
        <w:ind w:right="0"/>
        <w:jc w:val="both"/>
      </w:pPr>
      <w:bookmarkStart w:id="335" w:name="Bookmark_165"/>
      <w:bookmarkEnd w:id="335"/>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6; Business/Financial Desk; Pg. 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EAMON QUINN</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GALWAY, Ireland </w:t>
      </w:r>
    </w:p>
    <w:p>
      <w:pPr>
        <w:pStyle w:val="Normal165"/>
        <w:keepNext/>
        <w:spacing w:before="240" w:after="0" w:line="340" w:lineRule="atLeast"/>
        <w:ind w:left="0" w:right="0" w:firstLine="0"/>
        <w:jc w:val="left"/>
      </w:pPr>
      <w:bookmarkStart w:id="336" w:name="Body_163"/>
      <w:bookmarkEnd w:id="336"/>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52" style="position:absolute;z-index:25212416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unsupervised young chief trader in Singapore in 1995, Nicholas W. Leeson lost $1.3 billion in frenzied trades in Japanese stock futures and bonds, destroying his employer, the 233-year-old Barings Bank, which had Queen Elizabeth as a customer.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Leeson, having served four years in prison and survived a bout with colon cancer, has managed to turn those money-losing bets into a money-making enterprise -- warning bankers of their continuing vulnerability to rogue traders.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paradox is that he is earning a very good living from a notorious past, getting $:5,000 ($9,800) a speech.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he spoke at an annual dinner of financial regulators in London's financial district and then headed to Amsterdam for a speech to a large firm of auditors. The previous month, he gave a presentation at a Dublin function on banking scandals, arguing that he should have been stopped by Barings at an early stage. The British bank, he says, was culpable for failing to supervise him and for accepting the bluster of a young trader who was prepared to disguise his trading losses.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Leeson, now 39, has recently been freed from an agreement in which he surrendered some of his earnings to the liquidators of Barings, which was sold to ING of the Netherlands. For over a decade, the liquidators had sought to recover money for creditors of the ruined bank.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Seated in a coffeehouse close to the Galway seashore, he still looks every bit the chief trader, dressed in pinstripes.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suppose it embodies more where I am now in life and the changes I have been through in the last 15 to 20 years,'' he said about his new start in the west of Ireland. ''Life is a little bit more slow-paced, but there is a quality of life which was possibly missing when I was in Singapore, when it was all about succeeding. I am more happy now.''</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of his new day job as general manager of Galway's soccer club, in which he is responsible for everything from shirt sponsorship to planning for a potential redevelopment of the club's stadium. ''There's a sea change in the way the club is run today,'' he said in a softened London accent. His new home, with its large college student population and prosperous computer and tourism industries, has a reputation as Ireland's summertime party town.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Leeson, who grew up north of London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left school at 18 but managed to land a job in London's financial district in 1985, when the economy was booming. He joined Barings in 1989 as a back-office clerk but did well enough that he was offered a job in Singapore.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continued to advance, landing a trading job. His successes led to a salary and bonus that was reportedly more than $1 million a year in the early half of the 1990s. But at some point, Mr. Leeson began taking what amounted to a gamble on the direction of Japanese stock prices and interest rates -- a gamble that began to go wrong early in 1995.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February, Barings had collapsed under the weight of more than $1 billion in losses. In December, Mr. Leeson pleaded guilty to two criminal charges that he had illegally covered up his trading losses and was sentenced in Singapore to six and a half years in prison.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serving a little over half that prison sentence, he was released in 1999, and offers began to flood in. He did a string of television commercials, including one for a Swedish stock brokerage firm, and was paid $100,000 for an appearance before an audience of Dutch bankers and brokers. ''Half went to the liquidators, half to me,'' he said the other 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wrote a book, ''Rogue Trader,'' while in prison that was later turned into a movie.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believed he had picked the opportunities wisely. ''It's one of the things I have done reasonably well since I have been released,'' he said. ''I don't do everything that is offered me.''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still in touch with some former colleagues in Singapore but is banned from returning to the country. He laughs when asked about his slim prospects of ever working for a bank again.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mentioned that he still trades currencies -- mostly the dollar against the British pound and the euro -- through an account at an online brokerage firm. This time, he says, he feels confident in his trading decisions, contending that he was ''ill-disposed'' to knowing his limitations 11 years ago.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in mid-November, he confidently predicted that the dollar had further to fall against the pound and euro.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am risking my money it should be O.K.,'' he said. ''If I were employed by a bank, it would be a different matter.''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reminded that the anniversaries of the Barings collapse coincide with his birthday, he replied: ''It is one of those quirks of fate. It does not mean a lot other than I am a year older.''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positive is that it is a further year on'' from the events that made his name synonymous with ''rogue trader.''</w:t>
      </w:r>
    </w:p>
    <w:p>
      <w:pPr>
        <w:pStyle w:val="Normal165"/>
      </w:pPr>
    </w:p>
    <w:p>
      <w:pPr>
        <w:pStyle w:val="Normal165"/>
        <w:keepNext w:val="0"/>
        <w:spacing w:before="240" w:after="0" w:line="260" w:lineRule="atLeast"/>
        <w:ind w:left="0" w:right="0" w:firstLine="0"/>
        <w:jc w:val="left"/>
      </w:pPr>
      <w:r>
        <w:br/>
      </w:r>
      <w:hyperlink r:id="rId1395" w:history="1">
        <w:r>
          <w:rPr>
            <w:rFonts w:ascii="arial" w:eastAsia="arial" w:hAnsi="arial" w:cs="arial"/>
            <w:b w:val="0"/>
            <w:i/>
            <w:strike w:val="0"/>
            <w:color w:val="0077CC"/>
            <w:sz w:val="20"/>
            <w:u w:val="single"/>
            <w:vertAlign w:val="baseline"/>
          </w:rPr>
          <w:t>http://www.nytimes.com</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53" style="position:absolute;z-index:252125184"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July 1999, Nicholas Leeson, fighting colon cancer, was freed from a Singaporean prison. Today, he is general manager of an Irish soccer club. (Photo by Simon Thong/Reuters)(pg. C2)</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2006</w:t>
      </w:r>
    </w:p>
    <w:p>
      <w:pPr>
        <w:pStyle w:val="Normal165"/>
      </w:pPr>
    </w:p>
    <w:p>
      <w:pPr>
        <w:pStyle w:val="Normal165"/>
        <w:ind w:left="200"/>
        <w:sectPr>
          <w:type w:val="continuous"/>
          <w:pgMar w:top="840" w:right="1000" w:bottom="840" w:left="1000" w:header="400" w:footer="400"/>
          <w:pgNumType w:fmt="decimal"/>
          <w:cols w:space="720"/>
        </w:sectPr>
      </w:pPr>
      <w:r>
        <w:br/>
      </w:r>
      <w:r>
        <w:pict>
          <v:line id="_x0000_s1654"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96"/>
          <w:headerReference w:type="default" r:id="rId1397"/>
          <w:footerReference w:type="even" r:id="rId1398"/>
          <w:footerReference w:type="default" r:id="rId1399"/>
          <w:headerReference w:type="first" r:id="rId1400"/>
          <w:footerReference w:type="first" r:id="rId1401"/>
          <w:pgSz w:w="12240" w:h="15840"/>
          <w:pgMar w:top="840" w:right="1000" w:bottom="840" w:left="1000" w:header="400" w:footer="400"/>
          <w:pgNumType w:fmt="decimal"/>
          <w:cols w:space="720"/>
          <w:titlePg w:val="0"/>
        </w:sectPr>
      </w:pPr>
    </w:p>
    <w:p>
      <w:pPr>
        <w:pStyle w:val="Normal166"/>
      </w:pPr>
    </w:p>
    <w:p>
      <w:pPr>
        <w:pStyle w:val="Normal166"/>
      </w:pPr>
      <w:r>
        <w:pict>
          <v:shape id="_x0000_i1655" type="#_x0000_t75" alt="LexisNexis®" style="width:147.75pt;height:30pt">
            <v:imagedata r:id="rId17" o:title=""/>
          </v:shape>
        </w:pict>
      </w:r>
      <w:r>
        <w:cr/>
      </w:r>
    </w:p>
    <w:p>
      <w:pPr>
        <w:pStyle w:val="Heading1164"/>
        <w:keepNext w:val="0"/>
        <w:spacing w:after="200" w:line="340" w:lineRule="atLeast"/>
        <w:ind w:left="0" w:right="0" w:firstLine="0"/>
        <w:jc w:val="center"/>
      </w:pPr>
      <w:hyperlink r:id="rId1402" w:history="1">
        <w:r>
          <w:rPr>
            <w:rFonts w:ascii="arial" w:eastAsia="arial" w:hAnsi="arial" w:cs="arial"/>
            <w:b/>
            <w:i/>
            <w:strike w:val="0"/>
            <w:color w:val="0077CC"/>
            <w:sz w:val="28"/>
            <w:u w:val="single"/>
            <w:vertAlign w:val="baseline"/>
          </w:rPr>
          <w:t>Longing for More Doors to Open</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2015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7" w:name="Bookmark_166"/>
      <w:bookmarkEnd w:id="337"/>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12</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ERIK PIEPENBURG</w:t>
      </w:r>
    </w:p>
    <w:p>
      <w:pPr>
        <w:pStyle w:val="Normal166"/>
        <w:keepNext/>
        <w:spacing w:before="240" w:after="0" w:line="340" w:lineRule="atLeast"/>
        <w:ind w:left="0" w:right="0" w:firstLine="0"/>
        <w:jc w:val="left"/>
      </w:pPr>
      <w:bookmarkStart w:id="338" w:name="Body_164"/>
      <w:bookmarkEnd w:id="338"/>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6" style="position:absolute;z-index:252127232"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it makes when an actual trans person plays the role.''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Laverne Cox's reflection in 2011 on how, after years of intermittent visibility, transgender actors like herself were being cast more frequently in films and on television as honest-to-goodness transgender characters. (Mostly women.) Four years later, Ms. Cox has an Emmy Award nomination for her role in the Netflix series ''Orange Is the New Black,'' now in its third season on Netflix, and will be seen this summer as an old friend of Lily Tomlin's in the film ''Grandma.'' She is leveraging her success to redefine, physically and culturally, what it means to be an actress.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about other transgender performers? Has Ms. Cox's breakout widened their chances in the audition room or inaugurated a new wave of transgender characters? Conversations with several transgender actors working in film and on television suggest that Ms. Cox's rise to stardom has rewritten the rules.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come a long way, especially in the past two years or so since 'Orange' hit,'' said Trace Lysette, who plays a trans yoga instructor on the Amazon series ''Transparent.'' ''Laverne is the one who really kicked the door open and let people on to the fact that we can have a real story line and really be human.''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crop of transgender talent includes many actors making their debuts, including Mya Taylor, a star of ''Tangerine,'' a hit at the Sundance Film Festival scheduled to reach theaters next month, and Michelle Hendley, who as the star of the recent coming-of-age film ''Boy Meets Girl'' has a bold nude scene. Others, like Alexandra Billings, who plays a worldly confidante to Jeffrey Tambor's character, a transgender parent of three in ''Transparent,'' are reaching wider audiences after years of under-the-radar roles.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Calcaterra, a New York acting teacher who counts Ms. Cox among his students, said the number of transgender actors in his classes had exploded. ''Art doesn't have gender,''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Phelan, who plays a transgender teenager on the ABC Family show ''The Fosters,'' said that as more young trans people like himself have joined the national acting pool, there has been an increase in rich roles that ask actors to dig deep emotionally.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recalls taping a scene set at a beach that required him to remove his shirt. ''The camera sees my scars, which I think is cool,'' he said. ''If I were a young trans man living somewhere where there is little information, that would be amazing to see on television.''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these actors spoke about the newly opened doors they've walked through and the challenges to come. Here are excerpts from those conversations.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would you describe the environment for transgender actors?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Phelan We are in a better place than ever before. They are not only drawing from the same two people. But it's still slim pickings.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Billings There are more opportunities, but look carefully. They're very specific. We're either in the hospital or visiting someone in the hospital or in jail or some kind of cage. God forbid you put us in charge of children or in the corporate world, where we have power. We're having specific conversations, but it's difficult to say it's getting better.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Trace Lysette When we get to a point when trans folks are included in the creative process, the narrative will be much more authentic. Trans actors playing trans roles is a key part of that. But some of the trans talent is not even making it into the audition room, let's be honest.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experienced discrimination on the set?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Laverne Cox I've had moments when I've been misgendered by folks on set, where someone used the wrong pronoun. Earlier in my career, I might have taken that personally and lost focus. But I've learned that when those moments happen, if it won't take me out of the work, I will gently correct them. If it will take me out of what I'm there to do, then I go on with the work. At the end of the day, what is on screen is what matters most.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Lysette Nothing too negative, just educational moments about certain terms that people may not know. You wish that everyone knew what cisgendered meant. Everyone has access to Google. You can find out what's appropriate to ask a trans person.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Our crew was very familiar with trans people. They were very cautious that they could say certain things. Everybody was very respectful.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Hendley In my daily life, I deal with that. It's important to understand where people are coming from. Are they trying to hurt your feelings? Or do they just not understand? I'm open to educating people.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 push on shows like ''Modern Family'' to make gay people seem just like everyone else. But there are big differences between the gay and straight worlds. Do you think roles that treat transgender characters as next-door-neighbor types might be erasing what makes transgender people unique?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Cox Me embracing my trans identity but also my identity as a black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from the South, all of these things make me special. I'm not interested in erasing. In some ways trans people are like everybody else, and in some ways we are not. When we get specific in the storytelling, that's when the universality happens.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Billings People say to me: ''I don't see color. I have black friends, but they are just like me.'' I think to myself, if you don't see an African-American human being standing in front of you, you're either a liar or need medication. Our transgender life is rooted in history. You can go back to the Greeks and see us. When I say we are your neighbors, we are, but we will not be erased. We will be thought of. In order to do that, you have to know that I am transgender. This is a tricky conversation in this community.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Phelan I would love where someone happens to be trans, but other than that it was like one character attribute of a very well-rounded person. We are moving toward that. I know that for the rest of the world, you've got to ease them into it, as much as you don't want to. You have to provide them with a very bland version of this thing to be a gateway into it, and then as you move along you can have more in-depth story lines.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transgender stories aren't we seeing on film and TV?</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Cox The challenges for trans women who date straight identified men, those stories are really not told. I think the men who date trans women are even more stigmatized than trans women are. And until recently, most trans stories out there were focused on transition and surgery and bodies. We are so much more than that.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I think one of the biggest things is growing up, being a little kid, what goes on in a household. I was a boy, and the household I lived in wasn't as accepting, so I had to hide everything. I would wear makeup, and my parents would go into my room and throw it in the trash. There are so many stories.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Lysette If you can go through everyday life, get on the subway and make it to work without an incident or someone shouting, ''That's a man!,'' you're blending with heteronormative folks, and that's a really interesting story that hasn't been told yet. As much of a privilege as it is to pass, it's painful. You have to compartmentalize your life. That's awkward. Dating can be horrible. That's a really deep story that hasn't been told. Trans male stories definitely need to be told.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Hendley Ten or 15 years ago, we thought ''Will &amp; Grace'' had normalized the gay community for America. I'm hoping we can get to that point where we will have those characters, but the central point is not just that they are transgender. They will just be your best friend. That's the ultimate goal.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Billings I really would love to see some transgender people in something light and silly. Terrible things are always happening to us, which is true, and I understand that. But I would love to see something like ''I Love Lucy.'' We're just as funny and light as we are dark. If you've got a pie, throw it in my face.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your advice for young transgender people interested in pursuing an acting career?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Cox There are all kinds of aesthetic realities about the business that can be frustrating for people who identify on different places on the transgender spectrum. Everyone who is transgender doesn't necessarily transition from male to female or female to male. Some people identify as bigender or agender or genderqueer. That will affect your ability to work. At the end of the day, it's about creating your own opportunities when you can.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Phelan It's the same I'd give to any actor. Disappointment is the worst thing to live with, but sometimes you've got to live with it. Don't be ashamed of the person you are. Don't feel you have to change anything about yourself to fit what other people want. Trying to be the leading man is probably something you aren't if you are trans, and that's O.K.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Films and Shows With Transgender Characters.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is a sampling: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 Mala'' (July 1), a documentary about transgender people in Puerto Rico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''Tangerine'' (July 10), a drama about a night out with transgender women in Los Angeles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 Meets Girl'' (on DVD and streaming), a coming-of-age movie about a young transgender woman in a small town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Is the New Black'' (Netflix), a dark comedy set in a women's prison, featuring Laverne Cox</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Fosters'' (ABC Family), a family drama about a lesbian couple raising children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''Transparent'' (Amazon), a dark family comedy about a transgender woman and her family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''Sens8'' (Netflix), a sci-fi series featuring the transgender actress Jamie Clayton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 SERIES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''Outtakes,'' a semi-improvised mock documentary about two trans men making a web series</w:t>
      </w:r>
    </w:p>
    <w:p>
      <w:pPr>
        <w:pStyle w:val="Normal166"/>
        <w:keepNext w:val="0"/>
        <w:spacing w:before="240" w:after="0" w:line="260" w:lineRule="atLeast"/>
        <w:ind w:left="0" w:right="0" w:firstLine="0"/>
        <w:jc w:val="left"/>
      </w:pPr>
      <w:r>
        <w:br/>
      </w:r>
      <w:hyperlink r:id="rId1403" w:history="1">
        <w:r>
          <w:rPr>
            <w:rFonts w:ascii="arial" w:eastAsia="arial" w:hAnsi="arial" w:cs="arial"/>
            <w:b w:val="0"/>
            <w:i/>
            <w:strike w:val="0"/>
            <w:color w:val="0077CC"/>
            <w:sz w:val="20"/>
            <w:u w:val="single"/>
            <w:vertAlign w:val="baseline"/>
          </w:rPr>
          <w:t>http://www.nytimes.com/2015/06/21/movies/broadening-a-transgender-tale-that-has-only-just-begun.html</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57" style="position:absolute;z-index:252128256"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Laverne Cox, whose role as a transgender woman in ''Orange Is the New Black'' has broken barriers. Left, Tom Phelan and Maia Mitchell in ''The Fosters,'' in which Mr. Phelan plays a transgender teenager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Tambor, left, and Alexandra Billings as transgender friends in ''Transparent.'' (PHOTOGRAPHS BY RUTH FREMSON/THE NEW YORK TIMES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MCCANDLESS/ABC FAMILY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(AR12)</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Complexity: Top, in ''Boy Meets Girl,'' Michael Welch, left, and Michelle Hendley, who plays a transgender teenager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Lysette as a transgender yoga instructor in ''Transparent.'' (PHOTOGRAPHS BY WOLFE VIDEO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(AR13)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658"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67"/>
      </w:pPr>
    </w:p>
    <w:p>
      <w:pPr>
        <w:pStyle w:val="Normal167"/>
      </w:pPr>
      <w:r>
        <w:pict>
          <v:shape id="_x0000_i1659" type="#_x0000_t75" alt="LexisNexis®" style="width:147.75pt;height:30pt">
            <v:imagedata r:id="rId17" o:title=""/>
          </v:shape>
        </w:pict>
      </w:r>
      <w:r>
        <w:cr/>
      </w:r>
    </w:p>
    <w:p>
      <w:pPr>
        <w:pStyle w:val="Heading1165"/>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Kodak Is Fined $5 Million For Toxic Chemical Leaks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1994, Saturday, Late Edition - Final</w:t>
      </w:r>
    </w:p>
    <w:p>
      <w:pPr>
        <w:pStyle w:val="Normal167"/>
        <w:keepNext w:val="0"/>
        <w:spacing w:after="0" w:line="240" w:lineRule="atLeast"/>
        <w:ind w:right="0"/>
        <w:jc w:val="both"/>
      </w:pPr>
      <w:bookmarkStart w:id="339" w:name="Bookmark_167"/>
      <w:bookmarkEnd w:id="339"/>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29;  Column 5;  Metropolitan Desk ; Column 5; </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 </w:t>
      </w:r>
    </w:p>
    <w:p>
      <w:pPr>
        <w:pStyle w:val="Normal1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C. McKINLEY Jr. </w:t>
      </w:r>
    </w:p>
    <w:p>
      <w:pPr>
        <w:pStyle w:val="Normal167"/>
        <w:keepNext/>
        <w:spacing w:before="240" w:after="0" w:line="340" w:lineRule="atLeast"/>
        <w:ind w:left="0" w:right="0" w:firstLine="0"/>
        <w:jc w:val="left"/>
      </w:pPr>
      <w:bookmarkStart w:id="340" w:name="Body_165"/>
      <w:bookmarkEnd w:id="340"/>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60" style="position:absolute;z-index:25213030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Federal lawsuit, Eastman Kodak Company has agreed to pay a $5 million fine and spend tens of millions more to repair sewers and cut the use of toxic chemicals at its manufacturing plant in Rochester, the Environmental Protection Agency announced yesterday.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called the out-of-court settlement a model for the Clinton Administration's plan to deal with industries that leak hazardous chemicals into the ground. The fine represents the largest penalty a company has paid after being threatened with a lawsuit under the Resource Conservation and Recovery Act of 1976, the officials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penalties in today's settlement should send a clear message that business must either comply with our environmental laws or inevitably pay a stiff price for avoiding their public responsibilities," said Lois Schiffer, the assistant attorney general for environment and natural resources.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was the latest turn in a long environmental battle that began in March 1988 when toxic chemicals were discovered in groundwater under residential communities around Kodak Park, a 2,200-acre industrial complex.</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104 years, Eastman Kodak, the world's largest maker of film, with annual sales of $16.4 billion, has dominated life in Rochester. The revelation that the booming industry that had fed the town for a century might also be polluting its water disillusioned and angered many residents, caused fear in local schools and played havoc with land prices.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20,000 people work in Kodak Park, the largest manufacturing plant in the Northeast. Its 400 buildings sketch a three-mile industrial skyline in the northwest section of town. The plants start at the Genesee River and extend west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residential neighborhoods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Federal health officials say there is no hard evidence the chemicals have caused health problems in surrounding neighborhoods. But E.P.A. officials said the settlement would improve the Genesee River and the air quality in western New York.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officials acknowledged they had violated Federal environmental law on technical grounds, but they maintained that nobody living nearby had been jeopardized by the aging sewer system under the park. They also denied that the company had ignored signs that the sewer system was deteriorating, despite the Government's finding that permit applications in 1980 and 1983 failed to disclose widespread leakage in the system.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settlement is not about human health nor major environmental impact," said Kenneth O. Hoffman, a vice president. "It's about compliance with complex regulations."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near the plant said they were glad that the Federal Government had bolstered the state's efforts to pressure Kodak to do something about its pollution. But some asked why it had taken so long to produce an agreement.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about four to six years coming," said James Cloonan, the president of the Koda Vista Neighborhood Association. "To my mind, it should have been written on parchment. When you're talking about the health of people, you should move more quickly than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averts a costly court battle for both sides. Besides paying the fine, Kodak has agreed to spend $12 million to reduce or eliminate the use of toxic chemicals such as methanol, toluene, formaldehyde and chlorofluorocarbons. E.P.A. officials said these steps are expected to cut pollution by 2.3 million pounds a year before the turn of the century. If not, the company will be fined another $3 million, officials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the largest private employer in New York State, has also agreed to overhaul the 31 miles of sewers under its plants over the next 12 years. About 60 percent of the sewer lines are more than 40 years old and about 15 percent were installed more than 80 years ago, E.P.A. officials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10-month investigation by the E.P.A. in 1988 and 1989 found that many of the sewer lines needed to be repaired and may have been leaking such hazardous chemicals as methylene chloride, xylene and toluene.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action comes after two similar agreements with New York State in 1980 and 1990 that resulted in $2 million in penalties.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1994</w:t>
      </w:r>
    </w:p>
    <w:p>
      <w:pPr>
        <w:pStyle w:val="Normal167"/>
      </w:pPr>
    </w:p>
    <w:p>
      <w:pPr>
        <w:pStyle w:val="Normal167"/>
        <w:ind w:left="200"/>
        <w:sectPr>
          <w:type w:val="continuous"/>
          <w:pgMar w:top="840" w:right="1000" w:bottom="840" w:left="1000" w:header="400" w:footer="400"/>
          <w:pgNumType w:fmt="decimal"/>
          <w:cols w:space="720"/>
        </w:sectPr>
      </w:pPr>
      <w:r>
        <w:br/>
      </w:r>
      <w:r>
        <w:pict>
          <v:line id="_x0000_s1661"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68"/>
      </w:pPr>
    </w:p>
    <w:p>
      <w:pPr>
        <w:pStyle w:val="Normal168"/>
      </w:pPr>
      <w:r>
        <w:pict>
          <v:shape id="_x0000_i1662" type="#_x0000_t75" alt="LexisNexis®" style="width:147.75pt;height:30pt">
            <v:imagedata r:id="rId17" o:title=""/>
          </v:shape>
        </w:pict>
      </w:r>
      <w:r>
        <w:cr/>
      </w:r>
    </w:p>
    <w:p>
      <w:pPr>
        <w:pStyle w:val="Heading1166"/>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The Echoes Of Piaf In Paris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1994, Sunday, Late Edition - Final</w:t>
      </w:r>
    </w:p>
    <w:p>
      <w:pPr>
        <w:pStyle w:val="Normal168"/>
        <w:keepNext w:val="0"/>
        <w:spacing w:after="0" w:line="240" w:lineRule="atLeast"/>
        <w:ind w:right="0"/>
        <w:jc w:val="both"/>
      </w:pPr>
      <w:bookmarkStart w:id="341" w:name="Bookmark_168"/>
      <w:bookmarkEnd w:id="341"/>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 Section 5;  Page 8;  Column 5;  Travel Desk ; Column 5;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2248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FREDERICK TURNER; </w:t>
      </w:r>
    </w:p>
    <w:p>
      <w:pPr>
        <w:pStyle w:val="Normal1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FREDERICK TURNER has frequently written about Paris for The Times.</w:t>
      </w:r>
    </w:p>
    <w:p>
      <w:pPr>
        <w:pStyle w:val="Normal1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FREDERICK TURNER;   FREDERICK TURNER has frequently written about Paris for The Times.</w:t>
      </w:r>
    </w:p>
    <w:p>
      <w:pPr>
        <w:pStyle w:val="Normal168"/>
        <w:keepNext/>
        <w:spacing w:before="240" w:after="0" w:line="340" w:lineRule="atLeast"/>
        <w:ind w:left="0" w:right="0" w:firstLine="0"/>
        <w:jc w:val="left"/>
      </w:pPr>
      <w:bookmarkStart w:id="342" w:name="Body_166"/>
      <w:bookmarkEnd w:id="342"/>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63" style="position:absolute;z-index:25213235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enduring icons of Paris is Edith Piaf, the tiny singer who burned herself out more than 30 years ago but who remains for Parisians, and for the French generally, the embodiment of some cherished values: a gritty romanticism, a profligate willingness to give everything for love and art, and a love of Paris that embraces equally its squalor and splendor. "My heart," she sang, "is at the corner of a street/And often rolls into the gutter."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almost in the gutter of the 20th arrondissement, legend inaccurately claimed, that Edith Gassion was born in 1915 when her father failed to get a doctor in time and Edith's mother gave birth on a policeman's cape on the steps of 72 Rue de Belleville. Fifteen years later, and long since abandoned by her mother, Edith left her father to begin a career as a street singer in the district's Belleville-Menil montant neighborhood.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she would describe the years 1930 to 1935 as an "endless walk." This was the depths of the Depression, and Edith and her companion Simone Berteaut were just two of a hungry, shifting crowd of singers, jugglers, beggars and mimes who worked the city's streets, courtyards and squares, hoping to hear the ring of coins on the cobblestones. When a passing cabaret owner heard Piaf in 1935, he was astonished by a voice that seemed to fill every inch of her body and by an almost alarming intensity of delivery. He dubbed her "Mome Piaf" -- the Little Sparrow -- took her off the streets and put her on the road to stardom.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in important ways Piaf remained to the end a person of the streets, closely identified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Belleville-Menilmontant. Speaking of her impoverished beginnings there, of that endless walk that would begin again each morning with the thin and dirty teen-ager gargling coffee to loosen her vocal cords, she said, "I wouldn't be Piaf if I hadn't gone through all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help an American writer understand the roots of Piaf's genius, Simone Berteaut told him to go to the 20th arrondissement and poke about its old streets, alleys and cul-de-sacs. There, she told him, "You'll understand what it was like for us." Even though the area has undergone a piecemeal and esthetically unhappy urban renewal, you can still act on Berteaut's advice, for there is plenty of the old neighborhood left. And when you do go up to the 20th, you'll encounter a sector of a city that never ceases to surprise, constantly repaying a traveler's spirit of inquiry.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days to wander the 20th are Tuesdays and Fridays, when a huge, vibrant open-air market is in session along the Boulevard de Menilmontant and the Boulevard de Belleville. You can get there from the Menilmontant or Belleville Metro stop, although I prefer the former because emerging from the latter, you're confronted with a McDonald's.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either stop, a double row of canvas-covered stalls stretches as far as you can see. Between them, a dense throng slowly pulses. Here's a tray of wristwatches; there are bins and bags of bulk spices, many of them used in the cuisines of the Levant and North Africa. Glistening cutlery is displayed next to a blind beggar with his bowl. At the corner sits a turbaned man selling dates and grains. Farther along are meats, fish, poultry strung up by the feet, great feathery mounds of untrimmed garlic, jagged pyramids of green beans and mangoes from the Ivory Coast.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 aside from this brilliant display to the street edges, where knots of men sit in the cafes and gesture at each other in animated conversation. Stop at one -- say, Chez Jeannot, which advertises Tunisian snacks -- and have a bite or a cup of coffee, in order to simply sit and watch. "This is a Jewish-Tunisian restaurant," said a young man behind Chez Jeannot's counter who gave his name as Yossi. He was putting together what he said were "fricassees," a sandwich of tuna in a bun, garnished with potato slices, capers, olives and pickled peppers. "You have a lot of Jews up here in the 20th," Yossi told me. "Before, they were in Algeria." He insisted I try a fricassee and made one up that I took out to the tables on the sidewalk. Across the broad boulevard and above the awnings, laundry hung from the windows of the scabrous old apartment buildings and women leaned on sills looking down at the shoppers. A great many things have changed since Paris sprawled eastward in the last century, engulfing the villages of Belleville and Menilmontant and transforming them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this section is still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its ethnic composition has changed since Piaf walked its streets.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part Algerian herself, and as Yossi had pointed out, Algerians are still a force here. But now there are other North African nationalities here as well as brilliantly robed people from farther south in the continent and an increasingly large populace of Asians -- Thais, Malaysians and Chinese.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clock creeps toward the market's closing at 1 P.M., the vendors' cries rise to a keening chant. Time to turn off the market street onto the Rue Crespin-du-Gast and the Musee Edith Piaf, having beforehand made a telephone appointment with its proprietor, Bernard Marchois. Mr. Marchois speaks no English, but he understands perfectly the nature of your mission and obligingly shows you through the two rooms that are cluttered with Piaf artifacts.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recordings flood you with the singer's tight vibrato, you inspect the photographs, letters, shoes, one of the black dresses Piaf always wore on stage, even the huge teddy bear that was a constant companion to a star who, like so many others, was always lonely except when performing. A life-size cutout of Piaf against a wall allows you to appreciate the phenomenon of so small a body housing so large a voice.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steep slope of the Rue de Belleville, once the village's main street, past the bars, tabacs, Laundromats and Chinese groceries and restaurants, is number 72, the legendary birthplace. Three years after her death in 1963, when Maurice Chevalier unveiled the plaque that adorns this very ordinary doorway, a crowd choked the street all the way back to the Boulevard de Belleville. But few of the assembled knew that in fact Piaf had been born a few blocks away at the Hopital Tenon (it's still there). By then the legend had become far more important than the facts.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down the Rue de Belleville, a left turn on a street called the Rue Piat and on to the top of the hill will give a panoramic view of the city, including the partial renewal of Belleville-Menilmontant.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bought picnic supplies at the market, you might want to put them to use in the sparkling little Parc de Belleville. If not, there are two good restaurants right here on the Rue des Envierges, both operated by the same family. I like the cozier feel of Bistrot-Cave des Envierges, but in good weather you can't beat the view from the terrace of A La Courtille with a breeze flapping its long awning and the smudged Impressionist clouds flowing overhead.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you see here has the bleak sterility associated with Georges Pompidou's makeover of Paris in the 1970's, but this neighborhood was originally built up without undue concern for the health or comfort of its residents and the "improvements" that might strike the American traveler as impoverished in character are probably experienced by the current inhabitants in quite another 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any case, there is still evidence of the neighborhood of Piaf's youth. Inside A La Courtille are some wonderful Willy Ronis photographs that show Belleville-Menilmontant as it was before renewal. A few blocks away, at 87 Rue de Menilmontant, a Century 21 real-estate office has a storefront display of the area as it was during World War II. And you can get an immediate sense of it by walking down the cobbled slope of the Rue du Transvaal just behind the restaurants. Here you find those narrow, beguiling alleys that Simone Berteaut recommended to the American writer, such as Villa Castel and Passage Plantin.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electrical boxes of the latter I saw scrawled messages that might have been written by Piaf herself: "L'amour est amer" (love is bitter) one of them read. At the bottom of the Rue du Transvaal you come to a knot of little streets in an area utterly unretouched. It's a good place to get creatively lost; wandering about, you see the truth of the architectural historian Francois Loyer's observation that the old architecture of this neighborhood is chaotic and unplanned but also intensely alive.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Rue des Cascades, one short street off the eastern end of the Rue du Transvaal, embodies the divided nature of the 20th: on one side anonymous high rises, on the other a huddle of old buildings, some of which were photographed by the great Atget. Next to the Club Niagara, which advertises Friday-night jazz, is the studio of Raul Velasco, president of the local artists' association. There are more than a hundred artists' studios clustered in the neighborhood, he told me, and every May they hold an open-studio celebration to promote their 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here from Mexico in the early 80's," Velasco said, "there were still a few people around who had known Piaf, and it was easy to have a conversation about her. There were two old women who used to speak of her, but both are dead. This area is changing very much, as you see, and the younger people moving into the flats, they don't have that memory of her."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your way south, down through the Passage des Soupirs (Lane of Sighs), to the Rue Orfila, where Cafe de l'Esperance (Hope Cafe) offers a look at the sort of place fast disappearing in Paris: a tiny zinc bar, billiard table and coffee machine. The blonde woman behind the bar said with some asperity that when Piaf had lived hereabouts she had been entirely unknown. "Now everybody knows her name." Farther along, at 105 Rue Orfila is the building where Piaf and Berteaut lived for some months; then it was called the Hotel of the Future. You couldn't make up these heartbreaking names.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far along the Rue Pelleport to Place Edith Piaf on the Rue Belgrand, and to get there you pass Hopital Tenon. At the square is a small monument to Piaf unveiled in 1981 by Mayor Jacques Chirac.  Behind the square is a jewelry store, La Vie en Roses, a takeoff on Piaf's signature song.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to Piaf's portion of Pere-Lachaise Cemetery is but a few steps farther, emphasizing how closely Piaf remained tied to her old neighborhood. There, surrounded by others who gave much for art -- Gertrude Stein, Modigliani -- is Piaf's black marble tomb. The first time I visited, it was covered with sprays of white flowers, and I thought it must have been some sort of anniversary. It wasn't. The tomb has been similarly bedecked on every visit since.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when you visit, too: If the newcomers to the 20th lack the memory of the Little Sparrow and her rise from these streets, there are a great many others who do remember, who continue to make the pilgrimage, bearing their bouquets of devotion.</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IN PIAF'S FOOTSTEPS, WITH NO REGRETS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Musee Edith Piaf is at 5 and 7 Rue Crespin-du-Gast and is open Monday to Thursday from 1 to 6 P.M., by appointment only. Bernard Marchois, the proprietor, is also the secretary general of the Friends of Edith Piaf, which runs the museum.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must call Mr. Marchois to get instructions on how to enter the building. He does not speak English, so you might want to ask your hotel concierge to speak with him at 43.55.52.72. There is no admission fee.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Ateliers d'Artistes de Belleville, the artists' cooperative of the 20th Arrondissement, is at 48 Rue Ramponneau, 46.36.44.09.</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tour of Pere-Lachaise, one of the best guidebooks is "Permanent Parisians: An Illustrated Guide to the Cemeteries of Paris," by Judi Culbertson and Tom Randall (Chelsea Green, paperback, $15.95). Piaf's tomb is in Section 97.</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are in dollars, at 5.25 francs to $1, and are for one person with wine.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Bistrot-Cave des Envierges is at 11 Rue des Envierges, 46.36.47.84; open Wednesday to Saturday, noon to 2 A.M., and Sunday noon to 8 P.M. It is a wine bar serving traditional French cooking. Lunch is about $13 and dinner about $27.</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 Courtille is at 1 Rue des Envierges, 46.36.51.59. It offers complete meals featuring the cuisine and wine of particular regions of France. A full meal is about $34. Open noon to 2 P.M. and 8 to 10:45 P.M.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convenient restaurants are next to Pere-Lachaise. Le St.-Amour backs up to one of the cemetery's walls at 2 Avenue Gambetta and 32 Boulevard de Menilmontant, at Place Auguste Metivier, but is nonetheless a cheerful spot for a good lunch.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specializes in the cuisine of the Auvergne region. The sandwiches are fresh, the prices are moderate and the service is brisk and friendly. A dinner menu, including appetizer, entree, cheese and dessert is $23. Also recommended is their St.-Amour wine. Open 7 A.M. to 9 P.M. Tuesday to Sunday; call 47.97.20.15.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square at 44 Boulevard de Menilmontant is Aux Becs Fins, a seafood restaurant with Perigord and Breton specialties, such as bouillabaisse and white-bean stew with goose. A full meal with wine, dessert and coffee is about $45. Unlike Le St.-Amour, which caters to tourists, this is a neighborhood restaurant, and while casual enough, it offers more serious meals. Call 47.97.51.52. Open noon to 2:30 P.M. and 7:30 to 9:30 P.M.</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64" style="position:absolute;z-index:252133376"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Rue de Belleville. Piaf's legendary birthplace is the first doorway from left, between the building with the striped awning and the white building. (Owen Franken for The New York Times); Devotion has a perpetual bloom at Piaf's grave in Pere-Lachaise Cemetery. (Lise Sarfati/Contact Press Images, for The New York Times); A detail from the monument on Place Edith Piaf. (Owen Franken for The New York Times)(pg. 8); Life-size cutout of Piaf next to her teddy bear in the Musee Edith Piaf. (Lise Sarfati/Contact Press Images, for The New York Times); At the cozy Bistrot-Cave des Envierges. (Owen Franken for The New York Times)(pg. 9)</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Paris.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1994</w:t>
      </w:r>
    </w:p>
    <w:p>
      <w:pPr>
        <w:pStyle w:val="Normal168"/>
      </w:pPr>
    </w:p>
    <w:p>
      <w:pPr>
        <w:pStyle w:val="Normal168"/>
        <w:ind w:left="200"/>
        <w:sectPr>
          <w:type w:val="continuous"/>
          <w:pgMar w:top="840" w:right="1000" w:bottom="840" w:left="1000" w:header="400" w:footer="400"/>
          <w:pgNumType w:fmt="decimal"/>
          <w:cols w:space="720"/>
        </w:sectPr>
      </w:pPr>
      <w:r>
        <w:br/>
      </w:r>
      <w:r>
        <w:pict>
          <v:line id="_x0000_s1665"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69"/>
      </w:pPr>
    </w:p>
    <w:p>
      <w:pPr>
        <w:pStyle w:val="Normal169"/>
      </w:pPr>
      <w:r>
        <w:pict>
          <v:shape id="_x0000_i1666" type="#_x0000_t75" alt="LexisNexis®" style="width:147.75pt;height:30pt">
            <v:imagedata r:id="rId17" o:title=""/>
          </v:shape>
        </w:pict>
      </w:r>
      <w:r>
        <w:cr/>
      </w:r>
    </w:p>
    <w:p>
      <w:pPr>
        <w:pStyle w:val="Heading1167"/>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METRO DIGEST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1994, Monday, Late Edition - Final</w:t>
      </w:r>
    </w:p>
    <w:p>
      <w:pPr>
        <w:pStyle w:val="Normal169"/>
        <w:keepNext w:val="0"/>
        <w:spacing w:after="0" w:line="240" w:lineRule="atLeast"/>
        <w:ind w:right="0"/>
        <w:jc w:val="both"/>
      </w:pPr>
      <w:bookmarkStart w:id="343" w:name="Bookmark_169"/>
      <w:bookmarkEnd w:id="343"/>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69"/>
        <w:keepNext/>
        <w:spacing w:before="240" w:after="0" w:line="340" w:lineRule="atLeast"/>
        <w:ind w:left="0" w:right="0" w:firstLine="0"/>
        <w:jc w:val="left"/>
      </w:pPr>
      <w:bookmarkStart w:id="344" w:name="Body_167"/>
      <w:bookmarkEnd w:id="344"/>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7" style="position:absolute;z-index:25213542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GIULIANI'S GUBERNATORIAL FENCE-SITTING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Rudolph W. Giuliani, New York City's first Republican Mayor in a generation, is testing the patience of his party by withholding his endorsement in tomorrow's gubernatorial primary between State Senator George E. Pataki and Richard M. Rosenbaum while cozying up to Gov. Mario M. Cuomo and generally parceling out his popularity and praise to influence the race for governor on his own terms.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that he is simply refusing to take sides in the primary and that he is mindful of Mr. Cuomo's ability to help the city with state aid. But his motives are considerably more complex, ranging from his longtime feud with Mr. Pataki's patron, Senator Alfonse M. D'Amato, to his fiscally strapped city's needs for cash, to his and Mr. Cuomo's reliance on the same cagey political consultant, David Garth. A1.</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 was confident enough of a primary victory to challenge Mr. Cuomo to five one-on-one debates before Nov. 8. B6.</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REIGNS IN SUBWAY SHOOTING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senior officials are convinced that the full truth of the circumstances surrounding last month's subway shooting of an undercover transit police officer by an off-duty New York City officer may never be determined. The confusion, the trauma, the element of race, the large number of witnesses and the loyalties of detectives from different departments are all part of the problem. Interviews with investigators, medical specialists and witnesses help explain why the investigators are frustrated. B2.</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STATION EVACUATED AFTER TRAIN FIRE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under the locomotive of an empty Amtrak passenger train forced the evacuation of Penn Station, disrupted rail and subway service for several hours and sent plumes of smoke billowing through the station and onto Seventh Avenue. But Amtrak and fire officials said the station suffered no structural damage. B3.</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RECOVERED TIFFANY LOOT IS DISPLAYED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six suspects in custody in the $1.9 million Tiffany jewelry robbery, the police displayed a treasure trove of diamond necklaces, gold watches and rings and bracelets and said more than half the loot had been recovered. B4.</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POLITICAL DYNASTY IN BROOKLYN?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Darryl C. Towns is annoyed that his young political career -- two years in the State Assembly representing the 54th District in Brooklyn -- is viewed not as a sincere effort at public service but as an extension of the influence of his better-known father, Representative Edolphus Towns. But in a city with a long history of politically active families, it is not surprising that the Townses are increasingly viewed as an emerging political dynasty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Williamsburg and Bushwick. B4.</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SPARKS FLY IN ONE PRIMARY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before voters in New York State make up their minds in a race with no clear leader and few defining issues, the four candidates in the Democratic race for attorney general assailed each other for being too rich, too political or misleading voters in talking about crime. B6.</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 GAP IN THE POLLS FOR ANOTHER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new poll, John Rowland holds a 52-percentage-point advantage over Secretary of the State Pauline R. Kezer in the Republican primary race for governor of Connecticut. Mr. Rowland urged Republicans in Fairfield County to unite for the general election by falling in behind him in the primary, but his opponent is not conceding an inch. B7.</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BLIMP IS GROUNDED ON LONG ISLAND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200-foot-long blimp bound for the United States Open tennis championships lost pressure and touched down against a house on a quiet dead-end street in Nassau County. No one was injured, but the airship took down several power lines as it landed and deflated. B7.</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TURNS AGAINST HOMELESS SHELTER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state police commander's son was killed in Red Hook, N.Y., and the police charged a man who had recently been released from Rikers Island and had traveled to the village to stay at a shelter for the homeless there. The case has turned the people of Red Hook against the shelter, which they fear is a magnet for criminals. B7.</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D12</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1994</w:t>
      </w:r>
    </w:p>
    <w:p>
      <w:pPr>
        <w:pStyle w:val="Normal169"/>
      </w:pPr>
    </w:p>
    <w:p>
      <w:pPr>
        <w:pStyle w:val="Normal169"/>
        <w:ind w:left="200"/>
        <w:sectPr>
          <w:type w:val="continuous"/>
          <w:pgMar w:top="840" w:right="1000" w:bottom="840" w:left="1000" w:header="400" w:footer="400"/>
          <w:pgNumType w:fmt="decimal"/>
          <w:cols w:space="720"/>
        </w:sectPr>
      </w:pPr>
      <w:r>
        <w:br/>
      </w:r>
      <w:r>
        <w:pict>
          <v:line id="_x0000_s1668"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425"/>
          <w:headerReference w:type="default" r:id="rId1426"/>
          <w:footerReference w:type="even" r:id="rId1427"/>
          <w:footerReference w:type="default" r:id="rId1428"/>
          <w:headerReference w:type="first" r:id="rId1429"/>
          <w:footerReference w:type="first" r:id="rId1430"/>
          <w:pgSz w:w="12240" w:h="15840"/>
          <w:pgMar w:top="840" w:right="1000" w:bottom="840" w:left="1000" w:header="400" w:footer="400"/>
          <w:pgNumType w:fmt="decimal"/>
          <w:cols w:space="720"/>
          <w:titlePg w:val="0"/>
        </w:sectPr>
      </w:pPr>
    </w:p>
    <w:p>
      <w:pPr>
        <w:pStyle w:val="Normal170"/>
      </w:pPr>
    </w:p>
    <w:p>
      <w:pPr>
        <w:pStyle w:val="Normal170"/>
      </w:pPr>
      <w:r>
        <w:pict>
          <v:shape id="_x0000_i1669" type="#_x0000_t75" alt="LexisNexis®" style="width:147.75pt;height:30pt">
            <v:imagedata r:id="rId17" o:title=""/>
          </v:shape>
        </w:pict>
      </w:r>
      <w:r>
        <w:cr/>
      </w:r>
    </w:p>
    <w:p>
      <w:pPr>
        <w:pStyle w:val="Heading1168"/>
        <w:keepNext w:val="0"/>
        <w:spacing w:after="200" w:line="340" w:lineRule="atLeast"/>
        <w:ind w:left="0" w:right="0" w:firstLine="0"/>
        <w:jc w:val="center"/>
      </w:pPr>
      <w:hyperlink r:id="rId1431" w:history="1">
        <w:r>
          <w:rPr>
            <w:rFonts w:ascii="arial" w:eastAsia="arial" w:hAnsi="arial" w:cs="arial"/>
            <w:b/>
            <w:i/>
            <w:strike w:val="0"/>
            <w:color w:val="0077CC"/>
            <w:sz w:val="28"/>
            <w:u w:val="single"/>
            <w:vertAlign w:val="baseline"/>
          </w:rPr>
          <w:t>REAGAN STANCE ON PATCO CAUSES UNIONS ANXIETY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1981, Wednesday, Late City Final Edition</w:t>
      </w:r>
    </w:p>
    <w:p>
      <w:pPr>
        <w:pStyle w:val="Normal170"/>
        <w:keepNext w:val="0"/>
        <w:spacing w:after="0" w:line="240" w:lineRule="atLeast"/>
        <w:ind w:right="0"/>
        <w:jc w:val="both"/>
      </w:pPr>
      <w:bookmarkStart w:id="345" w:name="Bookmark_170"/>
      <w:bookmarkEnd w:id="345"/>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1; National Desk</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SERRIN</w:t>
      </w:r>
    </w:p>
    <w:p>
      <w:pPr>
        <w:pStyle w:val="Normal170"/>
        <w:keepNext/>
        <w:spacing w:before="240" w:after="0" w:line="340" w:lineRule="atLeast"/>
        <w:ind w:left="0" w:right="0" w:firstLine="0"/>
        <w:jc w:val="left"/>
      </w:pPr>
      <w:bookmarkStart w:id="346" w:name="Body_168"/>
      <w:bookmarkEnd w:id="346"/>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70" style="position:absolute;z-index:25213747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labor experts say that the Reagan Administration's response to the air traffic controllers' strike may seriously injure public employee unions and perhaps other unions as well.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dismissed the striking controllers on the basis that their strike was illegal, and it is now seeking decertification of their union.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unions come out of the shock of what has happened, they are going to have to gird themselves for a very different kind of effort,'' said Robert Schrank, a Ford Foundation specialist on work and labor.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and public employers will probably become more adamant in resisting union demands, Mr. Schrank said. ''Companies that have had antiunion ideas on their mind are going to be encouraged'' to act, he said, adding: ''Clearly people in the public sector are going to be much more careful about going on strike than they have been.''</w:t>
      </w:r>
    </w:p>
    <w:p>
      <w:pPr>
        <w:pStyle w:val="Normal17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Labor experts assert that Reagan Administration's response to air traffic controllers' strike may seriously injure public employee unions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T. Blaylock, president of the American Federation of Government Employees, said: ''The Administration intended to put a chilling effect not just on Federal unions but public unions everywhere. And the word pretty much went down to mayors and governors: That's the way to deal with unions.''</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 Acts Were Opposed to Labor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Reagan Administration denies its actions in the controllers' strike can be considered as opposed to the union movement. It says it agreed to give wage increases of 11.6 percent a year to the controllers, as opposed to 4.8 percent for other Federal employees; that it accepted the idea that controllers, as against other Federal workers, had a ''unique responsibility,'' and that it gave the controllers 48 hours after the strike began before seeking their dismissal.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dismissing the controllers and seeking decertification, the Administration says it is only carrying out its responsibilities under law, which makes strikes by Federal workers illegal.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labor leaders think that the Administration actions will make managements tougher. Albert Shanker, president of the American Federation of Teachers, said he had noticed no increased adamancy on the part of public employers because of Administration actions. His union local in Philadelphia has been involved since Sept. 8 in an increasingly bitter strike.</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Is Right'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James Farmer, executive director of the Coalition of American Public Employees, said, ''I think it's probable that state legislatures, city councils and mayors will take the President's action as their cue and try to do the same thing. The feeling will be that the climate is right, the President got away with it, why can't we?''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strike of 18,000 public workers in Minnesota, no major confrontations have taken place, labor people point out, to allow union leaders to assess management positions.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22-day Minnesota strike, both sides emerged expressing satisfaction. Yet the union involved, the American Federation of State, County and Municipal Employees, points out that striking was legal under Minnesota law, as it is in about eight states. The union believes that if it became involved in an illegal strike, it would meet a hardened resolve on the part of management as a result of the Reagan Administration position.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possibility that the Administration's request to decertify the Professional Air Traffic Controllers Organization is rejected, labor leaders have one hope for the union. This is that the Administration may change its mind and agree to rehire at least some of the 12,000 controllers who struck Aug. 3 and were dismissed beginning Aug. 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request to decertify the union is pending before the Federal Labor Relations Authority. A decision was expected some time ago and the controllers' union expresses optimism because of this delay.</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Resigned on Patco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union leaders are privately ready to accept dissolution of the controllers' union. Most, while expressing support for the controllers, have never been happy with the way the union's leadership conducted the strike, and they now appear to believe that although the union would be sacrificed, at least some controllers might then be rehired.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argument holds, the controllers could form a new union.  The dismissal of the controllers and the Administration's attempt to decertifiy Patco comes at an important moment for the labor movement.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large unions in the public and private sectors face bargaining on new contracts.  The American Federation of State, County and Municipal Employees must negotiate contracts in 1982 in Baltimore, Boston, Buffalo, Memphis, New York, Philadelphia, Phoenix and Toledo. The 1982 New York municipal negotiations will determine wages and benefits for 225,000 city workers.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private sector, unions are scheduled to negotiate contracts by the end of 1982 for a million workers in the petroleum, electrical, auto, rubber and trucking industries.</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Petroleum Talks Due Soon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negotiations are scheduled to begin in the petroleum industry. The Oil, Chemical and Atomic Workers Union contract covering 50,000 workers will expire in January. The petroleum industry is known to be buoyed by Mr. Reagan's position and promises a strong stance in the bargaining.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many labor experts sense an antiunion attitude in the country.  A conservative Administration is in control in Washington. In a poll by The New York Times/CBS News in September, 51 percent of respondents in union households said they thought that unions had too much influence. And, in a wide range of industries, companies are forcing major wage and benefits concessions from unions.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actions of the Reagan Administration are directed to an area, public employment, where the union movement has made some of its largest gains. In 1980, 43.4 percent of the nation's public employees were represented by unions, according to the Bureau of Labor Statistics; 21.7 percent of the private workforce was represented by unions, the bureau says.</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to Union Negligible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have deplored developments in the strike, comparing them to such seminal union events as the Pullman strike of 1894, when President Cleveland sent Federal troops to Chicago and broke the American Railway Union. Yet the labor movement has given little assistance to the dismissed controllers beyond ordering union staff members not to fly and establishing a fund to benefit controllers' families.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have essentially disregarded a request to ''instruct your members to honor our picket lines.'' Leaders of other unions say they are hamstrung because Federal laws prohibit secondary boycotts and because the controllers' strike was illegal and thus unions that observed the picket lines might be found in violiation of Federal law.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Schrank of the Ford Foundation said he was particularly surprised at ''the inability of the labor movement'' to bring pressure on 125,000 people who have applied for positions as controllers and 920 people who have entered the training school in Oklahoma City.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were called scabs in the old days,'' he said. ''You don't hear that word at all. The labor movement has not been able to mount any kind of pressure to embarrass them or make them stop.''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whole sequence of events, labor leaders appear to see one hope, which was stated by Victor Gotbaum, executive director of District Council 37 of the State, County and Municipal Employees in New York, and supported by Mr. Shanker. That is their view that the Administration's stance may demonstrate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that the Administration is hostile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the union movement.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Gotbaum said if employers became more rigid because of the Administration's actions, it could rebound against them when workers and unions lashed out in reply.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worker discontent, Mr. Gotbaum said, ''In a free society like ours, it will last only so long and then it will blow open.''</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71" style="position:absolute;z-index:252138496"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James Farmer photo of Kenneth Blaylock photo of Victor Gotbaum photo of Albert Shanker</w:t>
      </w:r>
    </w:p>
    <w:p>
      <w:pPr>
        <w:pStyle w:val="Normal170"/>
      </w:pPr>
    </w:p>
    <w:p>
      <w:pPr>
        <w:pStyle w:val="Normal170"/>
        <w:ind w:left="200"/>
        <w:sectPr>
          <w:type w:val="continuous"/>
          <w:pgMar w:top="840" w:right="1000" w:bottom="840" w:left="1000" w:header="400" w:footer="400"/>
          <w:pgNumType w:fmt="decimal"/>
          <w:cols w:space="720"/>
        </w:sectPr>
      </w:pPr>
      <w:r>
        <w:br/>
      </w:r>
      <w:r>
        <w:pict>
          <v:line id="_x0000_s1672"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71"/>
      </w:pPr>
    </w:p>
    <w:p>
      <w:pPr>
        <w:pStyle w:val="Normal171"/>
      </w:pPr>
      <w:r>
        <w:pict>
          <v:shape id="_x0000_i1673" type="#_x0000_t75" alt="LexisNexis®" style="width:147.75pt;height:30pt">
            <v:imagedata r:id="rId17" o:title=""/>
          </v:shape>
        </w:pict>
      </w:r>
      <w:r>
        <w:cr/>
      </w:r>
    </w:p>
    <w:p>
      <w:pPr>
        <w:pStyle w:val="Heading1169"/>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Left to Die, the South Bronx Rises From Decades of Decay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1994, Sunday, Late Edition - Final</w:t>
      </w:r>
    </w:p>
    <w:p>
      <w:pPr>
        <w:pStyle w:val="Normal171"/>
        <w:keepNext w:val="0"/>
        <w:spacing w:after="0" w:line="240" w:lineRule="atLeast"/>
        <w:ind w:right="0"/>
        <w:jc w:val="both"/>
      </w:pPr>
      <w:bookmarkStart w:id="347" w:name="Bookmark_171"/>
      <w:bookmarkEnd w:id="347"/>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  Column 1;  Metropolitan Desk ; Column 1; </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2103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w:t>
      </w:r>
    </w:p>
    <w:p>
      <w:pPr>
        <w:pStyle w:val="Normal1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w:t>
      </w:r>
    </w:p>
    <w:p>
      <w:pPr>
        <w:pStyle w:val="Normal171"/>
        <w:keepNext/>
        <w:spacing w:before="240" w:after="0" w:line="340" w:lineRule="atLeast"/>
        <w:ind w:left="0" w:right="0" w:firstLine="0"/>
        <w:jc w:val="left"/>
      </w:pPr>
      <w:bookmarkStart w:id="348" w:name="Body_169"/>
      <w:bookmarkEnd w:id="348"/>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74" style="position:absolute;z-index:25214054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Fausto Rodriguez, his wife and three children fled East Harlem two years ago in search of a house in a quieter, safer neighborhood, they headed across the river.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Hudson -- the Harlem. Not to the suburban retreats of New Jersey -- to the South Bronx.</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 a city police officer assigned to narcotics investigations, knew the rap on the South Bronx as well as anyone, maybe better: lawless, bombed out, drug-infested. But it was the other side of that story -- the less-known tale -- that led him to buy a new house smack in the middle of the enduring symbol of America's urban catastrophe.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city full of surprises, few are as striking as the contrast between the 20-year-old image of the burned-out South Bronx and the reality after what officials call the nation's largest urban rebuilding effort. With more than $1 billion in public dollars trained on the South Bronx since 1986, 19,000 apartments have been refurbished, more than 2,500 new houses have been built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buyers and 2,000 more are under construction.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abandoned buildings that once stood like rotten teeth along major arteries like the Cross Bronx and Major Deegan expressways have been reclaimed as mid-rise apartment houses.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impoverished interior of the South Bronx, where rampant crime inspired the movie "Fort Apache, the Bronx," rows of one- and two-family homes with a suburban feel of vinyl siding, driveways and backyards have reappeared on blocks once burned, abandoned and left for dead.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world has seen only glimpses of the changes: a new development here, a ground-breaking or a ribbon-cutting there. And while many patches of the South Bronx are still decayed and dangerous, the efforts taken together represent a fundamental shift for a section of the city that less than 20 years ago many considered a lost cause.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 said that his fellow police officers "think I'm a little crazy because I moved to the Bronx," but he said the price of the house was good -- $165,000 -- the commute is easy and he feels safe there.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living pretty well," he said. A shiny maroon Voyager sits on the car pad out front, and inside, the furniture is new, compact discs fill a black rack and there is a small balcony overlooking the basketball court in the backyard.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his neighborhood was one of those urban prairies that telegraphed the desolation of the South Bronx. Now there are about 500 houses that sold at prices from $90,000 to $165,000 to working families who qualified for city and state subsidies. Many have first-floor rental apartments, keeping mortgage payments as low as $500 a month.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wave of development has swept the South Bronx, large stretches, particularly the Mott Haven section, have been left behind, and there the ravages of crime and drugs and decay have continued unabated. Even in the rebuilt neighborhoods, challenges remain. New stores for the new residents are few. Though crime tends to shy away from new developments, police and residents say, it doesn't migrate far. And amenities from parks to libraries remain scant.</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South Bronx,Hard Against Decay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neighborhoods now look like works in progress, with distinct lines between the new and old South Bronx. On a recent day, Christine Daniels, an unemployed elderly woman wrapped in a large yellow sweater, sat on the porch of her tumble-down home, which had been marked for demolition after a recent fire, and wondered where she would live. Staying seemed out of the question.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around her were new two-family houses. In the driveway of the house next door was a grey Nissan Sentra and a white Mercedes. Two ornamental lions adorned the wrought iron gate that guarded the house.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more dramatic revival of a community in the country," said Paul S. Grogan, the president of the Local Initiatives Support Corporation, which aids housing groups nationwide. "It's particularly dramatic because the South Bronx went so far down, down to rubble. If it were more widely known what happened in the South Bronx, it could be a symbol of the possibility of revival."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attributed the success of the effort to local housing groups that in many cases were involved in financing and marketing the developments and in assisting residents after they move in with everything from maintenance to social services.</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Affordability And Community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Wylde, the president of the New York City Housing Partnership, which has helped to develop thousands of houses in the South Bronx, said a variety of forces were attracting home buyers. Some are coming because good, affordable homes are scarce in much of the region. Others, particularly Hispanic immigrants, are drawn by a sense of community, not unlike the European immigrants who settled in the Bronx generations 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town houses where Mr. Rodriguez and others live are the most visible signs of the new South Bronx, more than 17,000 vacant apartments have been rebuilt in scores of mid-sized buildings whose landlords abandoned them as white residents fled to the northern Bronx and the suburbs in the 1960's and 70's.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many of those building became fuel for the arson fires that made the South Bronx infamous. But after Mayor Edward I. Koch initiated a $5 billion housing renovation plan in 1986, the city and nonprofit groups began renovating thousands of apartments each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fortuitous coming together of the need to spend the money and the inventory of vacancies," said Samuel Kramer, the director of Bronx planning in the Department of Housing Preservation and Development.</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a Chance To Live a Dream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say the new housing is largely serving people with enough money to move out of public housing or people who used to live in the South Bronx and are moving back.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Spanish Harlem all my life," said David Garcia, a hotel maintenance worker, standing outside his two-family home on a street in Morrisania shared by new homes and old, tattered buildings. "This is a dream. Wouldn't you want to own your own home rather than live in the projects with 10,000 other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Fernando Ferrer, the Bronx Borough President, said: "We're reversing flight. We're keeping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Bronx."</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organizers contend the development has slighted poorer residents. "The approach has been to provide incentives for the moderate- and middle-income people to stay or move in and incentives for the poor people to leave or continue to double up," said Harold DeRienzo, a housing advocate in the South Bronx since the early 1970's.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Schaub, who heads a school advocacy group, said she was repeatedly turned down as a tenant in renovated apartment buildings in the heart of the South Bronx because her $22,000 annual salary was too small.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Ferrer rejected the criticism, saying poorer people were not being displaced by more affluent residents. The new developments, he said, give working people the opportunity to get a better home without leaving their neighborhoods. "We change the demographics by adding something, not subtracting,"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major highways carry motorists passing through the South Bronx, the renovation has gone largely unnoticed because the area remains isolated, physically and culturally. Few people commute to the South Bronx for work. Population shifts have made Spanish as common as English. And crime statistics, news reports and the ongoing debate over whether baseball fans are wary of going to Yankee Stadium have reinforced the outsiders' view of the South Bronx as fearsome and foreign.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are invariably surprised by the development. Norbert Figmik, a businessman from Bratislava in the Slovak Republic came to the South Bronx this month envisioning a place too dangerous even for the police and left saying, "I expected very, very bad, much worse than it 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expectations were understandable. The South Bronx's reputation was both well-earned and well-broadcast. President Jimmy Carter drew attention to the devastation while visiting a charred and abandoned Charlotte Street in 1977. Ronald Reagan returned in 1980 and said he had not "seen anything that looked like this since London after the Blitz."</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Cosell, announcing the 1977 World Series from Yankee Stadium declared "the Bronx is burning" as the camera panned a sky alive with fires. And in the 1981 film "Fort Apache, the Bronx," crime and depravity wear down Officer Murphy, played by Paul Newman, who says: "I'm as burned out as the damn building on Charlotte Street."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Charlotte Street is now a development of 90 single-family homes on grassy lots that look like they were transported by tornado from Southern California. Metal grating on ground floor windows is the only reminder of their true address.</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 Trees Sprout, But It's No Eden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backyard there, Joe Santiago, a heating and air-conditioning engineer, grows pears and peaches and apples. "It's like a piece of the country inside the city," he said. "It's not like the 60's or the 70's."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 Garden of Eden. Urban ills -- from drug abuse and violence to teen-age pregnancy and illiteracy -- are still epidemic in many South Bronx neighborhoods. The area has among the worst-rated public schools in the city, and police precincts there have some of the city's highest crime rates, after eastern Brooklyn and upper Manhattan.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Paul LeBlanc, whose St. Pius V Roman Catholic parish in Mott Haven is overburdened by drugs, AIDS, homelessness and poverty, said the prevailing attitude about the South Bronx used to be "just let it die and, once it has gone, just bulldoze it. That's what I thought would happen." But, he added, "We haven't turned the corner yet. I think maybe we are on one knee."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same, the progress is extraordinary considering the free-fall of the 1970's. Between 1970 and 1980 the population of the South Bronx -- an area that came to be defined as everything below Fordham Road -- plunged by more than 40 percent as over 300,000 people left. In the next decade, the slide ended as the area gained about 26,500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Katowitz has lived the journey of the South Bronx at every stage. His family moved from Hunts Point in the 1960's when the area was in decline, but he returned as a narcotics officer in the 41st Precinct for less than a year in 1972 when it was known as Fort Apache.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a Wild West atmosphere of running down drug addicts in rotting tenements and then fighting his way past angry residents after making an arrest. "This was probably the worst precinct to work in probably in the country,"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Assigned to another tour there in 1982 as a sergeant, he found the area relatively deserted. Fires had leveled whole blocks.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he returned as commanding officer of the precinct. While it has the 10th highest number of homicides of the city's 75 precincts, the area is far calmer and congenial, he said. The precinct house is near a row of new, brick two-family homes in the Longwood Historic District. A new ball field across the street from the homes was the site of a drug-ridden apartment building 20 years ago, Captain Katowitz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here in 1972 we were chasing junkies through the tenements there," he said. "When I drove by this July 3rd, people were setting up for a barbecue and they invited me back the next day. I said, 'Wow, this is different.'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much of the work has been completed since the 1990 census, it is not yet clear how the new housing has affected the social and economic profile of the South Bronx.</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Kevin Nunn, the president of the Bronx Overall Economic Development Corporation, said recent interest by retail chains such as Bradlees and Pathmark in developing South Bronx locations is encouraging.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residents see improvements in their neighborhoods.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Ortiz, a bank manager in Manhattan who bought a three-story town house in Mott Haven nearly four years ago, said that within weeks of her arrival "there was a big shootout with rifles and people shooting from the roof. The Sanitation Department forgot about us, and there were a lot of rats. Poor people from the neighborhood thought we were rich people moving in and knocked on our doors and asked for money."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situation has improved. The new homeowners were able to get the attention of the city government and the police, and relations between old and new residents have evened out, she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are beginning to notice. "When cabs take me home at night," she said, "they say: 'This looks so nice. This is the South Bronx?' "</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75" style="position:absolute;z-index:252141568"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Change on Brook Avenue, 1988 to 1994: Areas of the South Bronx that were vacant symbols of urban decay in the 70's and 80's are now the sites of new houses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buyers. "We're reversing flight," said Fernando Ferrer, the Bronx Borough President. (Photographs by Camilo Vergara); Francis Ortiz, who bought a three-story town house in Mott Haven nearly four years ago, said there were some problems at first, but the neighborhood improved. She is with her granddaughter, Madeline Ramos, 4. (Nancy Siesel/The New York Times) (pg. 47)</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Graph/Map: "DEMOGRAPHICS: The South Bronx" shows statistics reflecting the people of the South Bronx, home of the nation's largest rebuilding effort. (Source: 1990 U.S. Census) (pg. 47)</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1994</w:t>
      </w:r>
    </w:p>
    <w:p>
      <w:pPr>
        <w:pStyle w:val="Normal171"/>
      </w:pPr>
    </w:p>
    <w:p>
      <w:pPr>
        <w:pStyle w:val="Normal171"/>
        <w:ind w:left="200"/>
        <w:sectPr>
          <w:type w:val="continuous"/>
          <w:pgMar w:top="840" w:right="1000" w:bottom="840" w:left="1000" w:header="400" w:footer="400"/>
          <w:pgNumType w:fmt="decimal"/>
          <w:cols w:space="720"/>
        </w:sectPr>
      </w:pPr>
      <w:r>
        <w:br/>
      </w:r>
      <w:r>
        <w:pict>
          <v:line id="_x0000_s1676"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172"/>
      </w:pPr>
    </w:p>
    <w:p>
      <w:pPr>
        <w:pStyle w:val="Normal172"/>
      </w:pPr>
      <w:r>
        <w:pict>
          <v:shape id="_x0000_i1677" type="#_x0000_t75" alt="LexisNexis®" style="width:147.75pt;height:30pt">
            <v:imagedata r:id="rId17" o:title=""/>
          </v:shape>
        </w:pict>
      </w:r>
      <w:r>
        <w:cr/>
      </w:r>
    </w:p>
    <w:p>
      <w:pPr>
        <w:pStyle w:val="Heading1170"/>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Sunday Dialogue: Is Classical Music Dying?</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2012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49" w:name="Bookmark_172"/>
      <w:bookmarkEnd w:id="349"/>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2; LETTERS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3025 words</w:t>
      </w:r>
    </w:p>
    <w:p>
      <w:pPr>
        <w:pStyle w:val="Normal172"/>
        <w:keepNext/>
        <w:spacing w:before="240" w:after="0" w:line="340" w:lineRule="atLeast"/>
        <w:ind w:left="0" w:right="0" w:firstLine="0"/>
        <w:jc w:val="left"/>
      </w:pPr>
      <w:bookmarkStart w:id="350" w:name="Body_170"/>
      <w:bookmarkEnd w:id="350"/>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8" style="position:absolute;z-index:25214361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react to a violinist's fear that its audience is declining.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schoolboy recently asked me if Richard Wagner was a pitcher for the Yankees. At that moment I feared that classical music in America was doomed.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The dying of the classical recording industry, which began in the 1990s, is indeed a cause for despair. There seem to be, sadly, other harbingers of the death of classical music in America: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labor disputes of American orchestras due to decreased budgets and donor support.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reduction or outright cancellation of Metropolitan Opera and New York Philharmonic tours and concerts in the parks.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classical music radio stations across America.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media focus on rock and pop superstars, while classical music managements have difficulty booking concerts for their artists.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there is a glimmer of hope that classical music can be saved. The New York Philharmonic has just announced a partnership with the Shanghai Symphony Orchestra. The Metropolitan Opera introduced live telecasts of its performances nationwide. New venues are springing up to accommodate the excellent classical ensembles and soloists emerging from music conservatories. Symphony orchestras have at least temporarily settled their labor disputes.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classical music lies with the younger generation, which must be weaned away from the cacophony of rock and the neon glitter of ''American Idol''-type TV shows. Instead of dragging children to concerts, where they squirm with boredom, rent some old movies featuring soundtracks of classical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toddlers can be exposed to classical music through animated films like ''Fantasia'' and ''Peter and the Wolf.'' Elementary schoolchildren would love ''What's Opera, Doc?'' (1957), with its thrilling Wagnerian soundtrack as Elmer Fudd chases Bugs Bunny. Tell them the great music is by Richard Wagner. At least this audience will not think that he pitched for the Yankees.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DREYER New York, Nov. 16,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retired violinist with the Metropolitan Opera Orchestra.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React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Dreyer accurately describes the steady decline of classical music, and his points are well taken. That said, when he calls for parents to pull their children away from the cacophony of rock, he is making a generational error, for it's not today's children who have been missed by classical music, but their parents who grew up on rock and roll.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bring younger audiences to classical music happened more than 30 years ago. Now, while classic rock remains a vibrant radio format, and artists like the Rolling Stones, Billy Joel, The Who and Elton John continue to be popular, middle-agers who never migrated to classical music are content with the songs they grew up on. Too many of those listeners were never introduced to the power of Beethoven, the elegance of Mozart or the soulfulness of Mahler, and if they were, it was the aural equivalent of ''eating your vegetables.''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too late. What is needed is a well-funded national plan -- probably via philanthropy -- to market this great music. It needs to be packaged as an experience, not an education; passion needs to be reintroduced. Then we need to re-brand classical radio. That doesn't mean dumbing down; it means taking what is great and putting it in a package the target market recognizes.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hopeless, but arresting decline is not easy. What is in our favor, however, is that the product, the music, is incredible and can transcend generations.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RUDEL Stamford, Conn.,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author of ''Classical Music Top 40'' and was on air and served as vice president of programming for WQXR FM and AM.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player and lover of music, I have to sadly shake my head and say, Mr. Dreyer, you don't get it. Classical music is dying because it is and long has been an expensive, mannered and stuffy enterprise as far as the public is concerned.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40 years, rock has taught us that emoting and participating with our bodies and voices are part of the show. You can't do that in a concert hall. The entire society dresses informally now; concerts still involve formal wear by the audience, as if back in the 1890s.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music has been growing exponentially in terms of newly created music; classical orchestras are just ''cover bands'' playing the same old tunes. Pop music has happily commingled every genre under the sun; classical remains, well, classical.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recall the thrill of hearing Beethoven's Fifth when I was a child 50 years ago. But has the business of classical music made any significant advances in its appeal to the public since then, or kept up with societal changes and consumer tastes? Not that I can see. It should not surprise us, then, that this genre is on the ropes financially.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WIGGINS Hopewell, N.J.,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grew up thinking I was the only one my age who listened to classical music, I am as concerned as you are. But you say we need to be ''weaned away from the cacophony of rock.'' This is where you lose 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argument is, frankly, condescending and counterproductive. Nothing about classical music is intrinsically superior to any other kind of music. You will find as much artistry in certain parts of the rock world as you will in classical music, albeit of a very different kind. Young people need to come to classical music on their own terms, and telling them they should abandon another kind of music that they love is not the way to accomplish this.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think of how many great classical pieces were condemned as cacophonous when they were premiered: Beethoven's ''Grosse Fuge,'' for example, or Stravinsky's ''Rite of Spring.''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your concern for the future of classical music, but please, please, never pit classical music against rock, because the latter will almost always win, and it isn't a choice anyone should ever have to make anyway.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VOLOW Williamstown, Mass.,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children who should be wooed to the classical canon, but young and early middle-aged adults. Although I was lucky enough to attend Leonard Bernstein's Young People's Concerts as a child, it wasn't until my late 20s that I realized, as a sometime rock musician and composer, that the New York Philharmonic was as thrilling in concert as The Who or Eric Clapton.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one comprehends the high level of precision that goes into classical performance, the multitude of varying melodies presented by each piece and the emotional ride that a symphony orchestra can provide, there is no going back. In addition, pop music often doesn't wear well with the years, and its audience is pining for new adventures in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LANGS New Providence, N.J.,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Exposure to classical music (and sneaking it in through movies and cartoons) is fine, but what is really likely to make a difference is experience playing classical music. Until recently this was possible only for children whose parents had the means to buy instruments and pay for private lessons.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 Sistema, an intensive orchestral program begun in Venezuela, is now spreading throughout the United States and other countries, in schools and in after-school programs. All children in an El Sistema program play an instrument in an orchestra, and they start young.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Performing powerful compositions puts music not just in the ears of children, but in their fingers, heads and hearts.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WINNER Chestnut Hill, Mass.,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directs the Arts and Mind Lab at Boston College, where she is a professor of psychology of art.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classical music is dying in America, of a wasting illness that goes back to way before the 1990s.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has been replacing live musicians since the '60s, first in live radio and TV, then in Broadway orchestra pits, now even in recording studios, leaving the symphony orchestra as the most labor-intensive, and therefore most expensive, enterprise in music. Given the economics, the only solution is the one most other civilized countries adopted long ago -- government support for the arts.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more serious, more obstinate problem is in the education of our children. In the 1950s, between the ages of 7 and 12, I spent every Saturday morning at the Cleveland Music School Settlement, learning music theory and history, to read and write musical notation, to recognize instruments by ear. I learned to play the clarinet and sang in the choir, and I did so with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of all colors, at a price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could afford.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our grade-school children can read music today? Or recognize the difference between Bach and Mozart, Haydn and Beethoven, Verdi and Wagner?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responded to our multigenerational failure to educate by cutting the budgets for music, art, foreign language, even physical education, and diverting all our resources to ''core'' subjects. But even if we succeed in teaching our kids reading, writing and arithmetic, we will have failed to teach them their place in their own cultural history. We will have failed, in short, to civilize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BERMAN New York,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music is not dead; it's not even resting. The classical world is evolving. Live listening experiences are incorporating new elements like video feeds, audience chats, short lunchtime or dinnertime programs and late-night cocktail concerts. The old major record labels have been largely replaced by new majors (Naxos and Harmonia Mundi chief among them) and a constellation of specialty labels.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radio stations are abandoning classical formats, but the sounds still echo on streaming sites like Spotify and YouTube, and online shops like iTunes. Last year, I watched the Glyndebourne Opera's ''Die Meistersinger von Nürnberg'' live through a feed on my laptop screen.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my own perspective influence my optimism? Undoubtedly. I am 23 and felt no qualms watching Gerald Finley sing Wagner while I was clad in my pajamas. My generation is shaping the musical world in the same way that Mr. Dreyer's influenced his.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things will change, but some will not. Artists are as plentiful and talented as ever before. Audiences are engaged by new twists on concertgoing traditions. And nothing can ever diminish the power of the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REINHART Dallas,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critic for MusicWeb International.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litany of concern for the future of classical music rings true, focusing entirely on the negative ignores overwhelming evidence of the resiliency of symphonic music in America and throughout the world.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more orchestras working in harmony than struggling through contractual disputes. For every orchestra that has faced a difficulty, there are orchestras that have been setting fund-raising and attendance records since the recession.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positive stories do not receive the sensationalistic coverage of the negative stories. And that is, to some degree, a fault of the classical music field itself. Success is not as easy to headline as failure.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generation of music lovers will have greater access to music of all types than those who have come before. Mahler is as available to them now through iTunes (and other sources) as Lady Gaga. Great music of all styles does not have to be in competition. The more you love any music, the more open you become to loving all music.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Orchestras remain strong economic engines for their communities, vital educational organizations for the next generation and monuments to the elevation of the human spirit. Orchestras will remain so if we stop emphasizing the negative litany and reach out in more authentic ways to our audiences, both present and future.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RIDGE Chairman, International Conference of Symphony and Opera Musicians Raleigh, N.C.,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pinpoint the exact moment when I stopped attending live classical performances. While on a university trip, I noticed that the Boston Symphony Orchestra was playing, and with Seiji Ozawa conducting I had to attend.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dressed in khakis and a polo shirt, I was underdressed compared with the rest of the crowd. No big deal until a woman asked me if I thought I should dress better for the occasion. ''Not unless my clothes affect my hearing'' was my reply.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Buffalo, where there is an excellent symphony, I have detected the same kind of condescension and class snobbery. So it's the radio and iTunes for 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STEVENS Buffalo,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Mr. Dreyer about the value of dragging kids to concert halls. Live music, especially orchestral and chamber performances, may be the best way to introduce anyone to the wonder of what composers and musicians and instruments can create.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someone is used to frenetic pop music with lyrics and videos, don't bludgeon them with Bach, Beethoven and Brahms. Instead, let them see and hear performances of some of the great modern short pieces, which can be frenetic or languid, but never boring. Expose every seventh grader and a parent to John Adams, Toru Takemitsu and Christopher Cerrone, to name just three of the many, many contemporary composers whose work would never be lumped with the dreaded ''classical music,'' and we might be on our way to a new generation of listeners.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HATHAWAY Tenafly, N.J.,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classical music lover -- in my 60s, of course. As much as I admire Mr. Dreyer's optimism, I think classical music lovers are a dying demographic.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reasons are familiar: Music appreciation isn't taught in schools. Also, the sadly diminished resources going into performing arts are going mostly into ''Glee''-type vocal music and various schools of rock, not groups that aspire to the classical canon.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Demographics are changing rapidly. Classical music is rooted in Europe, whereas today's children look at least as much toward Latin America, Asia and Africa for their cultural roots. Performing arts groups overwhelmingly program works by dead men, not living men or living women.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efforts to expand audiences aren't working well. From what I hear, the Metropolitan Opera simulcasts are attended by an overwhelmingly white-haired audience.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can be turned around, largely by more intense involvement by classical musicians in schools as well as performances that don't look or feel like conventional concerts. Alas, it's an awfully heavy lift.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LAMPERT Philadelphia,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that young people need to be ''weaned away from the cacophony of rock and the neon glitter of 'American Idol'-type TV shows.'' Those forms of popular entertainment thrive because there is a mass market for them. Classical music can exist alongside and in spite of these entertainments, but it must present itself as equally relevant to potential listeners.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that audience is daunting. Performers' costumes remain the same as those mocked in the cartoons of a half century ago that Mr. Dreyer cites. Rather than relying on unimaginative formulas, concert programming must stimulate feedback, debate and speculation. Accessibility to classical music should be improved through performances outside the concert hall (clubs, galleries, and so on). Concert times should be similarly handled. Not everyone is available for a concert at 8 p.m.; why not earlier or later?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can be encouraged to attend through grants that underwrite the cost of their tickets, something the Cleveland Orchestra does. Musicians must be visible in the public school system (as teachers and mentors), for if they ignore the larger culture they live in, they risk marginalization. If all a child has access to are Pink, Snoop Dogg or Taylor Swift, then Bach, Brahms and Birtwistle are unlikely in their future.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culture and entertainment. Entertainment is market-driven, its technical resources attuned to the whims of current mass culture. Classical music maintains the cultural legacy of the past along with the often difficult works of the present. It is up to performers and managements to convincingly give these compositions a place in greater society.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Dreyer's questioner wasn't that far off, however. There was a pitcher named Richard Wagner. He never made it to the Yankees.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CLOVIS LARK Principal Librarian Utah Symphony Orchestra Salt Lake City, Nov. 19, 2012</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Responds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Rudel, your letter humbles me. And I agree with you 100 percent. Yet my ''generational error'' is understandable: I grew up in a Russian Jewish neighborhood where every kid was a budding Heifetz, Piatigorsky or Rubinstein. That said, I applaud your idea of repackaging classical music in a format recognizable by the target market, and reintroducing it as a passionate experience instead of a forced education. Whether the funding for this project is philanthropic or federal or whatever is irrelevant. The point is that you are optimistic, as I am, about saving classical music in America, and the rock-infected parents must give their children at least a chance to form their own musical taste.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Langs, as a rock musician and composer, you confess discovering in your late 20s that the New York Philharmonic was as thrilling as The Who or Eric Clapton. Congratulations! It is never too late to cross over (which seems to be the trend in opera lately), and we classical music lovers welcome you aboard. Moreover, your realization that ''pop music often doesn't wear well with the years'' is what differentiates it from classical music, which is eternal.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Wiggins, you regret that you can't rock and roll at a classical music concert. What on earth does emoting with our bodies and voices have to do with classical music? Would you let out a yell of joy during a Mozart opera, or a moan of despair during ''Parsifal''? And who nowadays wears formal wear to symphony concerts or solo recitals?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 am mortified that you refer to symphony orchestras as ''just 'cover bands' playing the same old tunes.'' That's like calling the Mona Lisa merely a grinning dame.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Beethoven Awareness Month. Please sit quietly while listening to him.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DREYER New York, Nov. 21, 2012</w:t>
      </w:r>
    </w:p>
    <w:p>
      <w:pPr>
        <w:pStyle w:val="Normal172"/>
        <w:keepNext w:val="0"/>
        <w:spacing w:before="240" w:after="0" w:line="260" w:lineRule="atLeast"/>
        <w:ind w:left="0" w:right="0" w:firstLine="0"/>
        <w:jc w:val="left"/>
      </w:pPr>
      <w:r>
        <w:br/>
      </w:r>
      <w:hyperlink r:id="rId1446" w:history="1">
        <w:r>
          <w:rPr>
            <w:rFonts w:ascii="arial" w:eastAsia="arial" w:hAnsi="arial" w:cs="arial"/>
            <w:b w:val="0"/>
            <w:i/>
            <w:strike w:val="0"/>
            <w:color w:val="0077CC"/>
            <w:sz w:val="20"/>
            <w:u w:val="single"/>
            <w:vertAlign w:val="baseline"/>
          </w:rPr>
          <w:t>http://www.nytimes.com/2012/11/25/opinion/sunday/sunday-dialogue-is-classical-music-dying.html</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79" style="position:absolute;z-index:252144640"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JEFFREY FISHER)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2012</w:t>
      </w:r>
    </w:p>
    <w:p>
      <w:pPr>
        <w:pStyle w:val="Normal172"/>
      </w:pPr>
    </w:p>
    <w:p>
      <w:pPr>
        <w:pStyle w:val="Normal172"/>
        <w:ind w:left="200"/>
        <w:sectPr>
          <w:type w:val="continuous"/>
          <w:pgMar w:top="840" w:right="1000" w:bottom="840" w:left="1000" w:header="400" w:footer="400"/>
          <w:pgNumType w:fmt="decimal"/>
          <w:cols w:space="720"/>
        </w:sectPr>
      </w:pPr>
      <w:r>
        <w:br/>
      </w:r>
      <w:r>
        <w:pict>
          <v:line id="_x0000_s1680"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73"/>
      </w:pPr>
    </w:p>
    <w:p>
      <w:pPr>
        <w:pStyle w:val="Normal173"/>
      </w:pPr>
      <w:r>
        <w:pict>
          <v:shape id="_x0000_i1681" type="#_x0000_t75" alt="LexisNexis®" style="width:147.75pt;height:30pt">
            <v:imagedata r:id="rId17" o:title=""/>
          </v:shape>
        </w:pict>
      </w:r>
      <w:r>
        <w:cr/>
      </w:r>
    </w:p>
    <w:p>
      <w:pPr>
        <w:pStyle w:val="Heading1171"/>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Reagan Meets With Blacks on Education Cuts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1987, Thursday, Late City Final Edition</w:t>
      </w:r>
    </w:p>
    <w:p>
      <w:pPr>
        <w:pStyle w:val="Normal173"/>
        <w:keepNext w:val="0"/>
        <w:spacing w:after="0" w:line="240" w:lineRule="atLeast"/>
        <w:ind w:right="0"/>
        <w:jc w:val="both"/>
      </w:pPr>
      <w:bookmarkStart w:id="351" w:name="Bookmark_173"/>
      <w:bookmarkEnd w:id="351"/>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15, Column 1; National Desk</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LENA WILLIAMS, Special to the New York Times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Feb. 25</w:t>
      </w:r>
    </w:p>
    <w:p>
      <w:pPr>
        <w:pStyle w:val="Normal173"/>
        <w:keepNext/>
        <w:spacing w:before="240" w:after="0" w:line="340" w:lineRule="atLeast"/>
        <w:ind w:left="0" w:right="0" w:firstLine="0"/>
        <w:jc w:val="left"/>
      </w:pPr>
      <w:bookmarkStart w:id="352" w:name="Body_171"/>
      <w:bookmarkEnd w:id="352"/>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82" style="position:absolute;z-index:252146688"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Reagan met with the Rev. Jesse Jackson and two other prominent blacks today to discuss the impact the Administration's proposed 1988 budget cuts might have on education on poor children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at the White House was requested by Mr. Jackson and marked the first time in seven years Mr. Reagan has met with prominent blacks who do not support the Administration's policies toward minorities and the poor. Mr. Jackson, who is expected to make his second bid for the Presidency in 1988, has repeatedly criticized Mr. Reagan as failing to meet with leaders who have spoken for blacks.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described the 30-minute meeting as a ''significant breakthrough'' in communications between Mr. Reagan and those blacks who have sought an audience with him in the past. He dismissed suggestions that the President may have acceded to such a meeting to deflect attention from the Administration's Iran arms dealings.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Jesus healed the blind man, only the politicians were worried about his motives,'' Mr. Jackson said. ''The blind man was happy he could see.''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matters emphasized in the meeting today,'' Mr. Jackson said as he emerged from the Oval Office to talk with reporters. ''No. 1, we need to have more access to the President to communicate with him on vital matters. And we essentially have not had the access to debate and to dialogue on critical issues in these last seven years.''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proposed education budget for the 1988 fiscal year would cut $5.5 billion from current spending levels of $19.5 billion with reductions in a variety of aid programs for college students. The Administration's proposals would cut grants to needy students by more than $1 billion and other aid programs by more than $1 billion. Interest subsidies on student loans would end.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Administration is seeking to increase spending on an experimental loan program to $600 million. That program would allow students to borrow more money than is now permitted and would set repayment rates after graduation on the basis of income.</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of Cuts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Congressional leaders and black educators said the Adminstration proposal would eliminate grants for more than 250,000 students, eliminate loans for about 200,000 needy students and make loans far more expensive for students still eligible for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met with Mr. Reagan today asked him to reconsider his proposed cuts.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Mr. Jackson, the meeting was attended by Mayor Marion Barry Jr. of Washington D.C., the head of the conference of black mayors, and Samuel Myers, executive director of the National Association for Equal Opportunity in Higher Education, which represents the nation's 113 historically black colleges and universities. Also attending the meeting was James C. Miller 3d, director of the White House Office of Management and Budget.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said that although Mr. Reagan did not indicate what future action he would take, he asked Mr. Miller to hold a follow-up meeting with Dr. Myers and some of the presidents of black colleges to discuss ways of increasing education opportunities.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meeting went longer than was expected, because I got the impression that that dialogue is desired on the part of this Administration.''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he also appealed to the President to apply pressure on South Africa to free Nelson Mandela, the imprisoned leader of the African National Congress, and called upon Mr. Reagan to consider ''alternative strategies'' in Central America.</w:t>
      </w:r>
    </w:p>
    <w:p>
      <w:pPr>
        <w:pStyle w:val="Normal173"/>
      </w:pPr>
    </w:p>
    <w:p>
      <w:pPr>
        <w:pStyle w:val="Normal173"/>
        <w:ind w:left="200"/>
        <w:sectPr>
          <w:type w:val="continuous"/>
          <w:pgMar w:top="840" w:right="1000" w:bottom="840" w:left="1000" w:header="400" w:footer="400"/>
          <w:pgNumType w:fmt="decimal"/>
          <w:cols w:space="720"/>
        </w:sectPr>
      </w:pPr>
      <w:r>
        <w:br/>
      </w:r>
      <w:r>
        <w:pict>
          <v:line id="_x0000_s1683"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74"/>
      </w:pPr>
    </w:p>
    <w:p>
      <w:pPr>
        <w:pStyle w:val="Normal174"/>
      </w:pPr>
      <w:r>
        <w:pict>
          <v:shape id="_x0000_i1684" type="#_x0000_t75" alt="LexisNexis®" style="width:147.75pt;height:30pt">
            <v:imagedata r:id="rId17" o:title=""/>
          </v:shape>
        </w:pict>
      </w:r>
      <w:r>
        <w:cr/>
      </w:r>
    </w:p>
    <w:p>
      <w:pPr>
        <w:pStyle w:val="Heading1172"/>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With Internet, Exiles Shape World's Image of Syria Revolt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2011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53" w:name="Bookmark_174"/>
      <w:bookmarkEnd w:id="353"/>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SHADID; Katherine Zoepf contributed reporting from New York, and an employee of The New York Times from Damascus, Syria.</w:t>
      </w:r>
    </w:p>
    <w:p>
      <w:pPr>
        <w:pStyle w:val="Normal174"/>
        <w:keepNext/>
        <w:spacing w:before="240" w:after="0" w:line="340" w:lineRule="atLeast"/>
        <w:ind w:left="0" w:right="0" w:firstLine="0"/>
        <w:jc w:val="left"/>
      </w:pPr>
      <w:bookmarkStart w:id="354" w:name="Body_172"/>
      <w:bookmarkEnd w:id="354"/>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5" style="position:absolute;z-index:25214873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Lebanon -- On the bloodiest day of Syria's uprising, Rami Nakhle's fingers drifted over the keyboard in a room silent but for the news bulletins of Al Jazeera, yet filled with the commotion on his computer screen.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events unfolded Friday, user names flashed and faded. Twitter flickered with agitprop and trash talk. And Facebook glided past Gmail and Skype as Mr. Nakhle joined a coterie of exiled Syrians fomenting, reporting and, most remarkably, shaping the greatest challenge to four decades of the Assad family's rule in Syria.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hear it?'' Mr. Nakhle cried, showing a video of chants for the government's fall. ''This is Syria, man! Unbelievable.''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revolts in Egypt, Tunisia and even Libya, which were televised to the world, Syria's revolt is distinguished by the power of a self-styled vanguard abroad to ferry out images and news that are anarchic and illuminating, if incomplete.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now, the small number of activists, spanning the Middle East, Europe and the United States, have coordinated across almost every time zone and managed to smuggle hundreds of satellite and mobile phones, modems, laptops and cameras into Syria. There, compatriots elude surveillance with e-mailed software and upload videos on dial-up connections.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has ensured what was once impossible.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Syria's government managed to hide, for a time, its massacre of at least 10,000 people in Hama in a brutal crackdown of an Islamist revolt. But Saturday, the world could witness, in almost real time, the chants of anger and cries for the fallen as security forces fired on the funerals for Friday's dead.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have staggered the government of President Bashar al-Assad, forcing it to face the reality that it has almost entirely ceded the narrative of the revolt to its opponents at home and abroad.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paranoid style has become obvious,'' said Joshua Landis, a professor of Middle East studies at the University of Oklahoma. ''These activists have completely flipped the balance of power on the regime, and that's all due to social media.''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though few question the breadth of the uprising, there are differences on its depth in towns and cities. Cyberactivists outside of Syria fashion slogans of unity for a revolt that the government insists is inspired by militant Islamists. The voices of protesters smuggled abroad have drowned out the sentiments of the president's supporters, who include the prosperous elite and frightened minorities of Christians and heterodox Muslim sects.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Nakhle, 28, finds himself in an unlikely locale to wage that contest. Imbued with youthful idealism, he left his hometown in 2006 for Damascus, where he discovered the Internet.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completely new world for me,'' he called it, and he soon broadened his activism with Internet campaigns to free political prisoners and, more dramatically, end Syria's equivalent of martial law. He came up with a pseudonym, Malath Aumran -- an inside joke based on family nicknames -- and came up with a portrait for Twitter and Facebook that was a composite photograph of 32 men.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December, the secret police were pursuing him. ''That's all they need -- suspicions,''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harrowing journey the next month, smugglers on motorcycles carried him to the border, where he narrowly escaped the police and spent the night in a rocky valley before making his way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here. Frills are few; in a sparse apartment, cigarettes, tea, Nescafe, sugar and a drink from boiled leaves of yerba mate crowd his coffee table.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cyberactivist,'' he said. ''As long as I have the Internet, that's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Gaunt and with bloodshot blue-green eyes, Mr. Nakhle navigated a cascade of information Friday -- a frenetic conversation on Skype with 15 people in Syria, a snippet of video from Tartus, a phone call from a friend in Damascus, and queries from journalists for contacts in remote towns. Someone he believed to be a secret police officer flashed him a taunting message: ''There is news that a member of your family has been taken by security services.'' Mr. Nakhle changed the sim card on his phone and called home, without taking his eyes off his computer screen. The news proved false.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came in via Skype that a protest was dispersed in Aleppo.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publish this one,'' he said knowingly.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Nakhle is part of a network that literally spans the globe, whose members include a Syrian-American woman in Chicago who said she grew tired of simply watching Al Jazeera and Ausama Monajed, a Damascus-born activist in London who drives with his Internet-enabled laptop open in the passenger seat, running speech-to-text software.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Monajed estimates that 18 to 20 people are engaged in helping coordinate and cover the protests full time, though he boasts that he can find someone in his broader community to translate English to French at 4 a.m. He has a contact in every Syrian province, who in turn have their networks of 10 people.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regime can't do anything about it,'' he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say they relied on Syrian businessmen -- abroad or in Syria -- to finance one of their most impressive feats. After witnessing the Egyptian government's success in shutting down the Internet and mobile phone networks in January, they made a concerted attempt to circumvent a similar move by delivering satellite phones and modems across Syria. Ammar Abdulhamid, an activist in Maryland, estimated that they delivered 100 satellite phones, along with hundreds of cameras and laptops.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impromptu network has been allowed to guide events against a government that hews to the Soviet-era notion of Information Ministries and communiques.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Facebook page called Syria Revolution, administered from abroad, has become the pulpit for the revolt -- its statements de facto policy of the uprising.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Nakhle said he had urged people to use slogans that are free of the sectarian or religious bent popular with Islamic activists. ''We have to worry about these people,'' he admitted.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power of the long-distance activists to shape the message troubled Camille Otrakji, a Damascus-born political blogger who lives in Montreal. Where others see coordination, he sees manipulation, arguing that the activists' mastery of image belies a revolt more sectarian than national, and deaf to the fears of minorities.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deception,'' said Mr. Otrakji, a somewhat lonely voice in the Internet tumult. ''It's like putting something on the wrapping of a product which has nothing to do with what's inside. This is all being manipulated.''</w:t>
      </w:r>
    </w:p>
    <w:p>
      <w:pPr>
        <w:pStyle w:val="Normal174"/>
        <w:keepNext w:val="0"/>
        <w:spacing w:before="240" w:after="0" w:line="260" w:lineRule="atLeast"/>
        <w:ind w:left="0" w:right="0" w:firstLine="0"/>
        <w:jc w:val="left"/>
      </w:pPr>
      <w:r>
        <w:br/>
      </w:r>
      <w:hyperlink r:id="rId1461" w:history="1">
        <w:r>
          <w:rPr>
            <w:rFonts w:ascii="arial" w:eastAsia="arial" w:hAnsi="arial" w:cs="arial"/>
            <w:b w:val="0"/>
            <w:i/>
            <w:strike w:val="0"/>
            <w:color w:val="0077CC"/>
            <w:sz w:val="20"/>
            <w:u w:val="single"/>
            <w:vertAlign w:val="baseline"/>
          </w:rPr>
          <w:t>http://www.nytimes.com</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86" style="position:absolute;z-index:252149760"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Rami Nakhle, a Syrian dissident hiding in Beirut, coordinated coverage of protests in Syria on Friday from his apartment. (PHOTOGRAPH BY MITCHELL PROTHERO FOR THE NEW YORK TIMES) (A12)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2011</w:t>
      </w:r>
    </w:p>
    <w:p>
      <w:pPr>
        <w:pStyle w:val="Normal174"/>
      </w:pPr>
    </w:p>
    <w:p>
      <w:pPr>
        <w:pStyle w:val="Normal174"/>
        <w:ind w:left="200"/>
        <w:sectPr>
          <w:type w:val="continuous"/>
          <w:pgMar w:top="840" w:right="1000" w:bottom="840" w:left="1000" w:header="400" w:footer="400"/>
          <w:pgNumType w:fmt="decimal"/>
          <w:cols w:space="720"/>
        </w:sectPr>
      </w:pPr>
      <w:r>
        <w:br/>
      </w:r>
      <w:r>
        <w:pict>
          <v:line id="_x0000_s1687"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75"/>
      </w:pPr>
    </w:p>
    <w:p>
      <w:pPr>
        <w:pStyle w:val="Normal175"/>
      </w:pPr>
      <w:r>
        <w:pict>
          <v:shape id="_x0000_i1688" type="#_x0000_t75" alt="LexisNexis®" style="width:147.75pt;height:30pt">
            <v:imagedata r:id="rId17" o:title=""/>
          </v:shape>
        </w:pict>
      </w:r>
      <w:r>
        <w:cr/>
      </w:r>
    </w:p>
    <w:p>
      <w:pPr>
        <w:pStyle w:val="Heading1173"/>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Workers Find It Tough Going Filing Lawsuits Over Job Bias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1991, Wednesday, Late Edition - Final</w:t>
      </w:r>
    </w:p>
    <w:p>
      <w:pPr>
        <w:pStyle w:val="Normal175"/>
        <w:keepNext w:val="0"/>
        <w:spacing w:after="0" w:line="240" w:lineRule="atLeast"/>
        <w:ind w:right="0"/>
        <w:jc w:val="both"/>
      </w:pPr>
      <w:bookmarkStart w:id="355" w:name="Bookmark_175"/>
      <w:bookmarkEnd w:id="355"/>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1; National Desk; Column 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A. HOLMES,</w:t>
      </w:r>
    </w:p>
    <w:p>
      <w:pPr>
        <w:pStyle w:val="Normal1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A. HOLMES,  Special to The New York Times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ALBANY, Ga.</w:t>
      </w:r>
    </w:p>
    <w:p>
      <w:pPr>
        <w:pStyle w:val="Normal175"/>
        <w:keepNext/>
        <w:spacing w:before="240" w:after="0" w:line="340" w:lineRule="atLeast"/>
        <w:ind w:left="0" w:right="0" w:firstLine="0"/>
        <w:jc w:val="left"/>
      </w:pPr>
      <w:bookmarkStart w:id="356" w:name="Body_173"/>
      <w:bookmarkEnd w:id="356"/>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9" style="position:absolute;z-index:25215180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Henry Smith Sr., a black employee of the Dougherty County Health Department, wanted to sue his employer with a claim of racial bias when he was passed over for a promotion. But, like an increasing number of people who want to file such suits, he could not afford the up-front cost of a lawyer and could not find one willing to take his case on a contingency basis.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several lawyers in Albany. Then he tried in Athens, Atlanta, Columbus and Macon. The last one turned him down two weeks before the statute of limitations on his case was to run out.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Educate Yourself'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Frantic, Mr. Smith decided to represent himself, though he is a high school dropout with a General Educational Development certificate. So far, by spending late nights in the local courthouse library, reading law books, Mr. Smith has managed to file the necessary court papers.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whole lot of time cause you don't know what you're doing," he said. "But you kind of educate yourself as you go along."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 wrestles intellectually and politically with the issue of civil rights, the legal system appears to be growing increasingly inhospitable toward individual race and sex discrimination cases. Lawyers more and more are turning away such cases, say experts in employment law and lawyers representing plaintiffs and employers.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cases are time-consuming, difficult to win and bring far less money than other civil litigation like personal-injury suits, which permit punitive damages.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themselves say, moreover, that they face increasingly conservative judges who are bored by, if not downright hostile to, such cases.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evidence is anecdotal, a survey conducted in May by the National Employment Lawyers Association, a group made up of about 1,000 lawyers for plaintiffs, found that 44 percent of its members rejected more than 90 percent of the job-discrimination cases that had been brought to them.</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Appointed Counsel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 committee of lawyers and judges appointed by Congress to study the Federal court system noted that the monetary stakes in some job-discrimination cases might be so small that "even with the potential to recover attorneys fees, claimants sometimes find it difficult to litigate in Federal court because they cannot find counsel to take their cases."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but not often, plaintiffs who cannot find lawyers receive court-appointed counsel. Sometimes they then elect to represent themselves, though they tend to be unschooled in the complexities of the law.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getting killed in court," Jeanette Johnson, a civil rights lawyer in Dallas, said of the poor blacks and women who represent themselves. "It's like sheep to the slaughter."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often, experts say, those who seek to bring such cases simply abandon the thought of getting any redress in the Federal courts.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is that they end up not being able to enforce their rights," said Lex Larson, president of Employment Law Research, a North Carolina concern that publishes manuals on labor law. "They go out and find another job, and forget the whole thing."</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Court's Effect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the growing reluctance of lawyers to take on job-bias claims is a trend that was intensified by a number of Supreme Court decisions making it harder for plaintiffs to bring such cases. A bill to reverse these decisions has been stalled in Congress by a dispute over whether it would compel employers to adopt hiring and promotion quotas.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lawyers say they are hampered by two Supreme Court decisions. The first, in 1982, limited their ability to bring large and potentially lucrative suits on behalf of whole classes of plaintiffs; the second, in 1989, virtually barred them from winning large monetary awards in race-discrimination suits, except those involving hiring. Claims alleging bias in hiring are a small minority of job-bias suits.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Plaintiffs' lawyers say they end up representing small individual claims brought by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or women who often cannot pay their normal rates. If they prevail, they say they often end up squabbling with judges over how much the losing party must pay them in fees.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difficult to earn a living in employment discrimination, virtually impossible," said Martha Pearson, an Atlanta lawyer who last November, after 10 years, quit a firm that represents plaintiffs in job-bias cases and joined a firm that represents local school boards in Georgia.</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Difficulty With Suits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Totenberg, an Atlanta lawyer who has been litigating job discrimination for 14 years, said: "The case has to be so excellent, and you're looking for someone who has some resources to finance it. So automatically you're looking at upper-middle-class people or middle-class plaintiffs."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lawyers who represent employers acknowledge the difficulty in plaintiffs' winning discrimination suits and the difficulty for lawyers to earn a living handling such cases.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the big easy class-action cases you had in the 1970's and 1980's, where you could get a big dollar settlement and attorneys fees over relatively simple issues," said Lawrence Z. Lorber, a Washington lawyer who represents large corporations. "Now, there are testing cases where you need experts and a lot of up-front money. It's an arena where the targets are fewer, the issues are more complex and the litigation takes longer, because the courts are jammed."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Plaintiffs who must fend for themselves in Federal court enter a bewildering world of procedures and jargon that make small-claims court seem user-friendly by comparison.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legal papers spread before her on a mahogany table, Muarlean Edwards of Albany prepared to represent herself in a job-discrimination lawsuit against a local hospital.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 visitor asked her whether the hospital's lawyers had filed a motion for summary judgment, a routine legal maneuver asking the judge to quickly decide the case in the defendant's favor, Mrs. Edwards's face went blank.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that?" she asked. "Is that when they set how much you're going to get?"</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Backlog in Agency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private lawyers seem more and more reluctant to take race- and sex-bias cases, the Federal Government is not picking up the slack. In the 1990 fiscal year, the Equal Employment Opportunity Commission, the Federal agency charged with enforcing job-discrimination laws, filed 524 lawsuits in Federal courts. While this is an increase over the 486 suits in 1989, the agency has a backlog of about 45,000 cases that have yet to be even investigated.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plaintiff cannot find representation elsewhere, current Federal regulations preclude Legal Aid Societies that receive Federal funds from taking on cases, like employment-discrimination lawsuits, that can generate fees for lawyers.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these rules, these agencies concentrate their limited resources on other areas of civil litigation, like family law, welfare rights and landlord-tenant disputes, said Clinton Lyons, executive director of the National Legal Aid and Defenders Association, a group representing Legal Aid Societies and public defenders offices. As a result, Mr. Lyons said, lawyers in these agencies tend not to have the expertise to handle job-bias suits.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Bar to Age-Bias Cases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race- and sex-discrimination cases, lawyers say there is little hesitation in taking on clients who claim age discrimination. Those cases tend to be more lucrative because, under Federal law, juries can award monetary damages equal to twice the amount of back pay that was lost because of the discrimination. Also plaintiffs in age-bias cases, who are often white male executives who have lost their jobs as a result of a company cutting management positions, are more attractive clients than blacks, Hispanics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some lawyers say.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discrimination is still the white males preserve," said a Washington lawyer who represents employers, speaking on condition of anonymity. "Typically, the plaintiff is a middle- or upper-management employee who has been laid off. They are much more sympathetic figures to juries. More importantly, they make bigger salaries so they can pay the upfront costs of litigation. And, if you win and get a back pay award, the amount the lawyer gets is even bigger."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plaintiffs like Mr. Smith who are walking into court alone must rely on their own common sense and perhaps a sympathethic ear on the bench.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keep going until the judge tells me this isn't right, do something else," Mr. Smith said. "I couldn't live with myself if I stopped now."</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90" style="position:absolute;z-index:252152832"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recent survey by the National Employment Lawyers Association found that 44 percent of its members rejected more than 90 percent of the job-discrimination cases that had been brought to them. "The case has to be so excellent," said Amy Totenberg, an Atlanta lawyer who has been litigating job discrimination for 14 years, "and you're looking for someone who has some resources to finance it." (Ken Hawkins for The New York Times) (pg. A17)</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1991</w:t>
      </w:r>
    </w:p>
    <w:p>
      <w:pPr>
        <w:pStyle w:val="Normal175"/>
      </w:pPr>
    </w:p>
    <w:p>
      <w:pPr>
        <w:pStyle w:val="Normal175"/>
        <w:ind w:left="200"/>
        <w:sectPr>
          <w:type w:val="continuous"/>
          <w:pgMar w:top="840" w:right="1000" w:bottom="840" w:left="1000" w:header="400" w:footer="400"/>
          <w:pgNumType w:fmt="decimal"/>
          <w:cols w:space="720"/>
        </w:sectPr>
      </w:pPr>
      <w:r>
        <w:br/>
      </w:r>
      <w:r>
        <w:pict>
          <v:line id="_x0000_s1691"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76"/>
      </w:pPr>
    </w:p>
    <w:p>
      <w:pPr>
        <w:pStyle w:val="Normal176"/>
      </w:pPr>
      <w:r>
        <w:pict>
          <v:shape id="_x0000_i1692" type="#_x0000_t75" alt="LexisNexis®" style="width:147.75pt;height:30pt">
            <v:imagedata r:id="rId17" o:title=""/>
          </v:shape>
        </w:pict>
      </w:r>
      <w:r>
        <w:cr/>
      </w:r>
    </w:p>
    <w:p>
      <w:pPr>
        <w:pStyle w:val="Heading1174"/>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I Mean It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6"/>
        <w:keepNext w:val="0"/>
        <w:spacing w:after="0" w:line="240" w:lineRule="atLeast"/>
        <w:ind w:right="0"/>
        <w:jc w:val="both"/>
      </w:pPr>
      <w:bookmarkStart w:id="357" w:name="Bookmark_176"/>
      <w:bookmarkEnd w:id="357"/>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KIPNIS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Kipnis teaches at Northwestern University. Her most recent book is ''How to Become a Scandal: Adventures in Bad Behavior.''</w:t>
      </w:r>
    </w:p>
    <w:p>
      <w:pPr>
        <w:pStyle w:val="Normal176"/>
        <w:keepNext/>
        <w:spacing w:before="240" w:after="0" w:line="340" w:lineRule="atLeast"/>
        <w:ind w:left="0" w:right="0" w:firstLine="0"/>
        <w:jc w:val="left"/>
      </w:pPr>
      <w:bookmarkStart w:id="358" w:name="Body_174"/>
      <w:bookmarkEnd w:id="358"/>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93" style="position:absolute;z-index:25215488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SINCERITYHow a Moral Ideal Born Five Hundred Years Ago Inspired Religious Wars, Modern Art, Hipster Chic, and the Curious Notion That We ALL Have Something to Say (No Matter How Dull)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 Jay Magill JrIllustrated. 272 pp. W. W. Norton &amp; Company. $25.95.</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weren't going well for sincerity even before Hallmark strip-mined it down to muck. Lionel Trilling pronounced it dead some 40 years ago. Snark and irony have long had more cultural cachet. Among its many pitfalls is that the more you seek or proclaim it, the less sincere you seem. (Only politicians have yet to get the message.) Another small problem: if people truly did say what was in their hearts on a regular basis, marriages would rupture, friendships would founder and no one would ever sit through a faculty meeting again.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dissuades R. Jay Magill Jr., whose ''Sincerity'' wrests a surprisingly dramatic story out of what otherwise seems like wrung-out idiom. Fortuitously for Magill, the word has colorful origins: its first recorded English use was in 1533 by the Protestant reformer John Frith, shortly before being burned at the stake for asserting the primacy of individual conscience over church dogma. Frith, who becomes the charred mascot of Magill's story, was praising the ''sincere life'' of the 14th-century heretic John Wycliffe, vilified in his own day for translating the Latin Bible into English. (The word had previously referred only to the purity of physical things, not people, derived from the Latin sincerus -- substances that were whole and unadulterated.) Magill skillfully hurtles us back to these ­Reformation-era brutalities, and it's fascinating to be reminded, in this age of rampant self-absorption, that something as seemingly quiescent as introspection was once a radical endeavor.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exaltation of the inner voice ushered a new kind of person onto the historical stage, the modern individual. It also accompanied the end of the traditional social order: with capitalist expansion, upward mobility and the anonymity of cities came new public spaces like salons where you were likely to encounter people you didn't know. New forms of concealment became fashionable (wigs, rouge, fans, manners), and social life, bogged down by ''byzantine rules,'' had become an ''elaborate lie.'' Knowing whether someone was bona fide -- the real thing -- newly mattered.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Romantic era arrived, piloted by Jean-Jacques Rousseau and his autobiography, ''Confessions,'' which Magill describes as, ''an attempt to write the most sincere work ever written.'' But with the secularization of sincerity -- Rousseau was trumpeting the truth of himself for Art, not God -- another of sincerity's drawbacks became evident: it can be annoyingly self-­congratulatory. Voltaire and Diderot thought Rousseau was an ass: ''The man is artificial from head to foot; his mind and soul are wholly artificial,'' Voltaire sniped. The new penchant for self-­examination was simultaneously a driving force and a losing battle. As Freud would later announce to the world, the self is too irrevocably split to ever truly know what it's up to.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rival idiom had been winning ground since the end of the 18th century: irony. Not long after Romanticism jumped an ocean, taking up American citizenship in the works of Emerson and Thoreau, ironists and skeptics from Nietzsche to Shaw (''It is dangerous to be sincere, unless you are also stupid'') were massing, joined by aesthetes, dandies, flâneurs and of course, Oscar Wilde, whose very existence was one prolonged protest against meaning what you say. Still, Magill sees the contest as not quite settled, exhuming sincerity from even its most ardent critics. He argued a similar point in his previous book, ''Chic Ironic Bitterness,'' to which ''Sincerity'' forms a companion volume -- the skeptical worldview secretly preserves the ideals of integrity and honesty rather than contesting them. Cynics are disappointed romantics; ironists are closet sentimentalists.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 is just the flip side of y'' move may come a little easily, though. It also works to minimize the stakes of the question. In Trilling's 1972 ''Sincerity and Authenticity,'' the stakes were nothing less than the fate of the modern self. ''Now and then it is possible to observe the moral life in the process of revising itself,'' was the large claim with which he opened this rather short book. From the 1960s to the 1970s there was actually a surge of books and essays on the cult of sincerity, Magill points out. But Trilling's book also belongs to another cohort of roughly the same moment -- Herbert Marcuse's ''One-Dimensional Man'' (1964), Philip Rieff's ''Triumph of the Therapeutic'' (1966), Richard Sennett's ''Fall of Public Man'' (1977), Christopher Lasch's ''Culture of Narcissism'' (1979) -- variously anguished accounts of how the totality of character structure was, at that moment, being drastically transformed. These are books written as though their authors were personally witnessing a cataclysm. ''One culture is dying while no other gains enough power to be born,'' Rieff wrote. ''This book describes a way of life that is dying,'' Lasch laments. The ground is shifting under their feet; they're groping their way through the accumulated rubble of modernity, trying to make sense of the jarring new social types being hatched. Reading them, even now, you feel the urgency in your bones.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Trilling saw the decline of sincerity as a rupture, a historic break, Magill sees continuity, tracing the strands of a Protestant-Romantic trajectory for nearly 500 years right up to the hipster culture of today. The difference between Trilling's moment and ours (or maybe between Trilling's sense of grandiosity and Magill's) can be measured in the tone of their respective books: for Magill the urgency is gone. He may be annoyed by the smug simulated sincerity of contemporary figures like Sarah Palin, but even as he hacks his way heroically through overgrown thickets of hipster irony, the stakes just aren't the same.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''Sincerity'' is a serious and engaging cultural history painted on an admirably large canvas, yet Magill is careful not to take himself too seriously, as evidenced in his snarky asides and chatty footnotes. He wraps up on an eminently reasonable note: society needs both sincerity and insincerity. You can't go too far in either direction: neither the frothy superficiality of court society nor the deadly purposefulness of the French Revolution. Who can argue with that? Though it's hard not to wonder if this sense of repose really just means that the transformations rued by Marcuse, Trilling and the others have now unfolded so completely they're no longer even visible to us. What were once moral imperatives are now style choices. Magill even cites a blog post entitled ''Sincerity Is the New Black.'' The juxtaposition of Christian martyrs and Brooklyn hipsters doesn't seem jarring because the history of subjectivity is now a shopping mall of flexible identities, none particularly deeply held. Magill offers a brief semiotic analysis of hipster affectations -- trucker hats, Pabst Blue Ribbon -- to exemplify how irony now has the task of conveying sincerity, allowing the trendy to gesture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affinities while keeping a safe distance from anything resembling a political commitment.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irony too has its hazards. ''It's the hardest addiction of all,'' Patrick Melrose, the newly sober protagonist of Edward St. Aubyn's ''At Last,'' remarks. ''Forget heroin. Just try giving up irony, that deep-down need to mean two things at once, to be in two places at once, not to be there for the catastrophe of a fixed meaning.'' Presumably the members of a Brooklyn band Magill mentions, ''The Pains of Being Pure at Heart,'' would agree, though they probably aren't about to go to the stake over the right to use air quotes.</w:t>
      </w:r>
    </w:p>
    <w:p>
      <w:pPr>
        <w:pStyle w:val="Normal176"/>
        <w:keepNext w:val="0"/>
        <w:spacing w:before="240" w:after="0" w:line="260" w:lineRule="atLeast"/>
        <w:ind w:left="0" w:right="0" w:firstLine="0"/>
        <w:jc w:val="left"/>
      </w:pPr>
      <w:r>
        <w:br/>
      </w:r>
      <w:hyperlink r:id="rId1476" w:history="1">
        <w:r>
          <w:rPr>
            <w:rFonts w:ascii="arial" w:eastAsia="arial" w:hAnsi="arial" w:cs="arial"/>
            <w:b w:val="0"/>
            <w:i/>
            <w:strike w:val="0"/>
            <w:color w:val="0077CC"/>
            <w:sz w:val="20"/>
            <w:u w:val="single"/>
            <w:vertAlign w:val="baseline"/>
          </w:rPr>
          <w:t>http://www.nytimes.com/2012/08/12/books/review/sincerity-by-r-jay-magill-jr.html</w:t>
        </w:r>
      </w:hyperlink>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94" style="position:absolute;z-index:25215590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ADAM SIMPSON)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176"/>
      </w:pPr>
    </w:p>
    <w:p>
      <w:pPr>
        <w:pStyle w:val="Normal176"/>
        <w:ind w:left="200"/>
        <w:sectPr>
          <w:type w:val="continuous"/>
          <w:pgMar w:top="840" w:right="1000" w:bottom="840" w:left="1000" w:header="400" w:footer="400"/>
          <w:pgNumType w:fmt="decimal"/>
          <w:cols w:space="720"/>
        </w:sectPr>
      </w:pPr>
      <w:r>
        <w:br/>
      </w:r>
      <w:r>
        <w:pict>
          <v:line id="_x0000_s1695"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177"/>
      </w:pPr>
    </w:p>
    <w:p>
      <w:pPr>
        <w:pStyle w:val="Normal177"/>
      </w:pPr>
      <w:r>
        <w:pict>
          <v:shape id="_x0000_i1696" type="#_x0000_t75" alt="LexisNexis®" style="width:147.75pt;height:30pt">
            <v:imagedata r:id="rId17" o:title=""/>
          </v:shape>
        </w:pict>
      </w:r>
      <w:r>
        <w:cr/>
      </w:r>
    </w:p>
    <w:p>
      <w:pPr>
        <w:pStyle w:val="Heading1175"/>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 xml:space="preserve">Laborites Meet and Blair Takes a Beating </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2002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7"/>
        <w:keepNext w:val="0"/>
        <w:spacing w:after="0" w:line="240" w:lineRule="atLeast"/>
        <w:ind w:right="0"/>
        <w:jc w:val="both"/>
      </w:pPr>
      <w:bookmarkStart w:id="359" w:name="Bookmark_177"/>
      <w:bookmarkEnd w:id="359"/>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Foreign Desk; Pg. 16</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BLACKPOOL, England, Sept. 30  </w:t>
      </w:r>
    </w:p>
    <w:p>
      <w:pPr>
        <w:pStyle w:val="Normal177"/>
        <w:keepNext/>
        <w:spacing w:before="240" w:after="0" w:line="340" w:lineRule="atLeast"/>
        <w:ind w:left="0" w:right="0" w:firstLine="0"/>
        <w:jc w:val="left"/>
      </w:pPr>
      <w:bookmarkStart w:id="360" w:name="Body_175"/>
      <w:bookmarkEnd w:id="360"/>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7" style="position:absolute;z-index:25215795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resort on the Irish Sea is the busiest vacation spot in Britain, but delegates to the Labor Party annual conference here were in no holiday mood today as they greeted their leader, Prime Minister Tony Blair.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anger at him boiled over on two issues: his unflagging support for President Bush in the campaign against Iraq and his government's determination to raise funds for Britain's crippled public services by tapping private money.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Blair has been Labor's most successful leader and the party holds a 165-seat majority in Parliament. But the debate in the cavernous beachfront convention hall was as boisterous as in the days before he refined the party organization, rid it of its socialist orthodoxy, calmed the customary feuding and made it a unified and commanding political force in Britain.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suffered a rare defeat this afternoon when 68 percent of the delegates voted for a trade union motion calling on the government to reconsider its so-called private finance initiative, allowing the use of private contractors for public services.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Iraq, a motion was defeated that would have barred British support for military action against Iraq under any circumstances, but only by 60 percent to 40 percent. Another that would permit such action if it were sanctioned by the United Nations was approved.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Benn, a retired member of Parliament and veteran left-winger, said waging war in Iraq would amount to "tearing up" the United Nations Charter. "The problem for the prime minister," he said, "is not the Labor conference. It is the people of Britain, and half the people of the U.S., who regard war as a total and absolute denial of the principles of the U.N."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speaks to the conference himself on Tuesday, and he has already declared that while he will listen to his critics, he will not be dissuaded from sticking to his plans. Digging in ahead of today's debates, he said he would continue to insist on forcing Saddam Hussein to disarm and would not call any halt to involving private contractors to build schools and hospitals. The party votes are not binding on the government.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Blackpool was the traditional place for Labor conferences until four years ago, when the party abandoned the town for more polished English Channel resorts like Brighton and Bournemouth that were felt to be more in keeping with the modern party that Mr. Blair calls New Labor.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returning today, the party found that the tradition of bruising debate in the gaudy Winter Garden Center seemed to be just as much a permanent fixture of Blackpool as the candy floss stands, rows of rooming houses with geranium pots on the windowsills and the shorefront knockoff of the Eiffel Tower for which the town is known.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Restoring public services is the principal demand of British voters, and that has focused the government on the need to move quickly. But while ministers have signaled that they will not be deterred from using private companies for public projects, they have been alarmed at the strength of the unions in fighting back.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Morris, a senior union leader, made a passionate speech declaring that the plan was a betrayal of the postwar project cherished by Labor that led to the creation of the National Health Service and the British welfare state. "I for one have no wish to move on from the founding principle," he said, describing that fundamental standard as "publicly funded, publicly delivered and publicly accountable."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Mr. Blair looking on and applauding his encouragement, Gordon Brown, the powerful chancellor of the exchequer, defended the program as the only way to keep Labor's promise to build much-needed modern schools and hospitals without unsustainable borrowing. "We must keep our promise to the people," he said.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throwback to old Labor conference behavior, Mr. Brown's senior minister, Paul Boateng, was heckled with shouts of "rubbish" and "sit down" and drowned out by protesting hand clapping. Britain's labor movement has been emboldened by the election of former Communists and other militants to the leadership of major unions. They have made the government's program to use private contractors their main target.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succession of union leaders took the podium to take on what they called "creeping privatization." They charged that the government was taking away worker protections, wasting taxpayer money and giving business a chance to make windfall profits.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taxpayer is being ripped off," said Mick Rix, leader of the train drivers' union. "The public can see that we are mortgaging our kids' future basically to make the fat cats fatter."</w:t>
      </w:r>
    </w:p>
    <w:p>
      <w:pPr>
        <w:pStyle w:val="Normal177"/>
        <w:keepNext w:val="0"/>
        <w:spacing w:before="240" w:after="0" w:line="260" w:lineRule="atLeast"/>
        <w:ind w:left="0" w:right="0" w:firstLine="0"/>
        <w:jc w:val="left"/>
      </w:pPr>
      <w:r>
        <w:br/>
      </w:r>
      <w:hyperlink r:id="rId1484" w:history="1">
        <w:r>
          <w:rPr>
            <w:rFonts w:ascii="arial" w:eastAsia="arial" w:hAnsi="arial" w:cs="arial"/>
            <w:b w:val="0"/>
            <w:i/>
            <w:strike w:val="0"/>
            <w:color w:val="0077CC"/>
            <w:sz w:val="20"/>
            <w:u w:val="single"/>
            <w:vertAlign w:val="baseline"/>
          </w:rPr>
          <w:t>http://www.nytimes.com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98" style="position:absolute;z-index:252158976"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Prime Minister Tony Blair, left, and Foreign Secretary Jack Straw after Mr. Straw addressed the Labor Party's annual conference in Blackpool. (Getty Images)</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2002</w:t>
      </w:r>
    </w:p>
    <w:p>
      <w:pPr>
        <w:pStyle w:val="Normal177"/>
      </w:pPr>
    </w:p>
    <w:p>
      <w:pPr>
        <w:pStyle w:val="Normal177"/>
        <w:ind w:left="200"/>
        <w:sectPr>
          <w:type w:val="continuous"/>
          <w:pgMar w:top="840" w:right="1000" w:bottom="840" w:left="1000" w:header="400" w:footer="400"/>
          <w:pgNumType w:fmt="decimal"/>
          <w:cols w:space="720"/>
        </w:sectPr>
      </w:pPr>
      <w:r>
        <w:br/>
      </w:r>
      <w:r>
        <w:pict>
          <v:line id="_x0000_s1699"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178"/>
      </w:pPr>
    </w:p>
    <w:p>
      <w:pPr>
        <w:pStyle w:val="Normal178"/>
      </w:pPr>
      <w:r>
        <w:pict>
          <v:shape id="_x0000_i1700" type="#_x0000_t75" alt="LexisNexis®" style="width:147.75pt;height:30pt">
            <v:imagedata r:id="rId17" o:title=""/>
          </v:shape>
        </w:pict>
      </w:r>
      <w:r>
        <w:cr/>
      </w:r>
    </w:p>
    <w:p>
      <w:pPr>
        <w:pStyle w:val="Heading1176"/>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Our Towns;</w:t>
        </w:r>
      </w:hyperlink>
      <w:r>
        <w:br/>
      </w:r>
      <w:hyperlink r:id="rId1492" w:history="1">
        <w:r>
          <w:rPr>
            <w:rFonts w:ascii="arial" w:eastAsia="arial" w:hAnsi="arial" w:cs="arial"/>
            <w:b/>
            <w:i/>
            <w:strike w:val="0"/>
            <w:color w:val="0077CC"/>
            <w:sz w:val="28"/>
            <w:u w:val="single"/>
            <w:vertAlign w:val="baseline"/>
          </w:rPr>
          <w:t>Growing City Is Counting Its Decibels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1999, Sunday, Late Edition - Final</w:t>
      </w:r>
    </w:p>
    <w:p>
      <w:pPr>
        <w:pStyle w:val="Normal178"/>
        <w:keepNext w:val="0"/>
        <w:spacing w:after="0" w:line="240" w:lineRule="atLeast"/>
        <w:ind w:right="0"/>
        <w:jc w:val="both"/>
      </w:pPr>
      <w:bookmarkStart w:id="361" w:name="Bookmark_178"/>
      <w:bookmarkEnd w:id="361"/>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41; Column 1; Metropolitan Desk; Second Front; Column 1; ; Second Front</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IVER PETERSON </w:t>
      </w:r>
    </w:p>
    <w:p>
      <w:pPr>
        <w:pStyle w:val="Normal1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IVER PETERSON </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STAMFORD, Conn.</w:t>
      </w:r>
    </w:p>
    <w:p>
      <w:pPr>
        <w:pStyle w:val="Normal178"/>
        <w:keepNext/>
        <w:spacing w:before="240" w:after="0" w:line="340" w:lineRule="atLeast"/>
        <w:ind w:left="0" w:right="0" w:firstLine="0"/>
        <w:jc w:val="left"/>
      </w:pPr>
      <w:bookmarkStart w:id="362" w:name="Body_176"/>
      <w:bookmarkEnd w:id="362"/>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01" style="position:absolute;z-index:252161024"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CABRERA has a $3,000 stereo in his 1990 Toyota Corolla, including a separate 600-watt amplifier just to make that big bass speaker boom. So Mr. Cabrera might want to start worrying about a new city policy that rests on the following formula: SPL = 20 log P in db over Po, where Po = 0.0002 microbars. On second thought, maybe Mr. Cabrera doesn't have all that much to worry about.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Stamford, a small city that has become a magnet for corporate headquarters, is escalating the fight against big-city noise. Starting this month, the police have taken over the Health Department's job of applying anti-noise laws to everything from the garbage trucks that announce their presence at 4 A.M. to the clubs that spill music and shouting into the street, to the young men with the slammin' jams in their cars, like the ones Mr. Cabrera installs at Elm Street Car Stereo and Security.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noise in Stamford and in a lot of other places is expressed in more ways than the city's formula for measuring sound pressure level (SPL) in decibels (db). Noise is a social and cultural issue, to hear Stamford officials explain it with some delicacy, because certain types of people make a lot of noise and other types call up the Mayor to complain.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these two types lived happily distant from each other, but in the last 20 years, Stamford has not only grown by more than 10,000 people, it has also attracted many former suburbanites who moved to luxury condominiums and high-rise apartments downtown. Now the exuberant sounds that one kind of person makes run smack into the fury of another kind of person who expects a little peace and quiet.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"Stamford has had a resurgence of high-rise apartments, and more and more people are deciding they want to live downtown," said Stephen DeVito, the Deputy Chief of Police. "So now you don't have the blue-collar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downtown anymore; you have very upscale rentals and condominiums attracting a different kind of person that has a different kind of expectation for the government and their police."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say, Agnes Fairchild, who was born in Stamford but spent most of her life in the suburbs until she moved into a retirement complex on Grove Street nine years ago. Her apartment includes a little balcony overlooking the streets below.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it's summer, the motorcycles are out, and when they zoom up the gas, it's enough to split your eardrums," she said.  "Then the cars with the loud radios come along with their windows down, and it sounds like drums in the street at 11 o'clock at 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Catching a loud car or motorcycle under the law is going to be tough, Chief DeVito said. The rules say that before a $99 ticket can be written, the police must have sound measurements with and without the offending noise, so most noisemakers on wheels get off with only a warning.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do with a moving vehicle," Chief DeVito said. He added: "We can still pull them over and -- I don't want to use the word pressure, but I guess pressure is the right word -- we say, 'Look, you're too loud.' Most people are very cooperative, but God only knows what they do when they get around the corner."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police figure that other noisemakers will be easier to act against, including the garbage trucks and another phenomenon of Stamford's extraordinary growth: night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Stamford had high rises, it had blue laws that separated bars by at least a quarter-mile, insuring that bars and their noisy patrons would be scattered.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laws are long gone, and with the increase in downtown residents, Stamford has developed a jumping night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years ago, when I started, there were three clubs downtown," said Edward Barrero, the owner of Apple's Bar and Grill on Atlantic Street. "Now there are 17 bars and clubs right in this area."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Barrero said he has been the subject of only one noise complaint, for a radio blaring after hours. As for the police cracking down, he said he was not too worried.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Stamford has a little night life, which is good for the city," he said. "And with night life, you have to expect a little noise."</w:t>
      </w:r>
    </w:p>
    <w:p>
      <w:pPr>
        <w:pStyle w:val="Normal178"/>
        <w:keepNext w:val="0"/>
        <w:spacing w:before="240" w:after="0" w:line="260" w:lineRule="atLeast"/>
        <w:ind w:left="0" w:right="0" w:firstLine="0"/>
        <w:jc w:val="left"/>
      </w:pPr>
      <w:r>
        <w:br/>
      </w:r>
      <w:hyperlink r:id="rId1493" w:history="1">
        <w:r>
          <w:rPr>
            <w:rFonts w:ascii="arial" w:eastAsia="arial" w:hAnsi="arial" w:cs="arial"/>
            <w:b w:val="0"/>
            <w:i/>
            <w:strike w:val="0"/>
            <w:color w:val="0077CC"/>
            <w:sz w:val="20"/>
            <w:u w:val="single"/>
            <w:vertAlign w:val="baseline"/>
          </w:rPr>
          <w:t>http://www.nytimes.com</w:t>
        </w:r>
      </w:hyperlink>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1999</w:t>
      </w:r>
    </w:p>
    <w:p>
      <w:pPr>
        <w:pStyle w:val="Normal178"/>
      </w:pPr>
    </w:p>
    <w:p>
      <w:pPr>
        <w:pStyle w:val="Normal178"/>
        <w:ind w:left="200"/>
        <w:sectPr>
          <w:type w:val="continuous"/>
          <w:pgMar w:top="840" w:right="1000" w:bottom="840" w:left="1000" w:header="400" w:footer="400"/>
          <w:pgNumType w:fmt="decimal"/>
          <w:cols w:space="720"/>
        </w:sectPr>
      </w:pPr>
      <w:r>
        <w:br/>
      </w:r>
      <w:r>
        <w:pict>
          <v:line id="_x0000_s1702"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79"/>
      </w:pPr>
    </w:p>
    <w:p>
      <w:pPr>
        <w:pStyle w:val="Normal179"/>
      </w:pPr>
      <w:r>
        <w:pict>
          <v:shape id="_x0000_i1703" type="#_x0000_t75" alt="LexisNexis®" style="width:147.75pt;height:30pt">
            <v:imagedata r:id="rId17" o:title=""/>
          </v:shape>
        </w:pict>
      </w:r>
      <w:r>
        <w:cr/>
      </w:r>
    </w:p>
    <w:p>
      <w:pPr>
        <w:pStyle w:val="Heading1177"/>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Political Memo; In the Debate Over Tax Cuts, Both Parties See a Chance to Score Points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2003 Sunday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9"/>
        <w:keepNext w:val="0"/>
        <w:spacing w:after="0" w:line="240" w:lineRule="atLeast"/>
        <w:ind w:right="0"/>
        <w:jc w:val="both"/>
      </w:pPr>
      <w:bookmarkStart w:id="363" w:name="Bookmark_179"/>
      <w:bookmarkEnd w:id="363"/>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19</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TIERNEY </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Jan. 15  </w:t>
      </w:r>
    </w:p>
    <w:p>
      <w:pPr>
        <w:pStyle w:val="Normal179"/>
        <w:keepNext/>
        <w:spacing w:before="240" w:after="0" w:line="340" w:lineRule="atLeast"/>
        <w:ind w:left="0" w:right="0" w:firstLine="0"/>
        <w:jc w:val="left"/>
      </w:pPr>
      <w:bookmarkStart w:id="364" w:name="Body_177"/>
      <w:bookmarkEnd w:id="364"/>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4" style="position:absolute;z-index:25216307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aisles were packed at Politics and Prose, a bookstore in one of America's more affluent neighborhoods, when a billionaire's father arrived to promote his book calling for higher taxes on the rich. The customers there to buy copies of "Wealth and Our Commonwealth" loudly applauded William H. Gates as he denounced greedy plutocrats and declared the estate tax to be "the finest tax conceived by man."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quick survey of these book buyers from the Chevy Chase and Forest Hills sections of Washington found precisely zero percent in favor of the White House's proposed tax cuts. Echoing Democrats in Congress, they called it "unfair," "a giveaway to the rich," "a disaster." The closest encouraging word for the Bush plan came a few doors up Connecticut Avenue at Besta Pizza, a tiny carryout shop owned by an Egyptian immigrant, Tarek Zahow, who commutes to his 70-hour-a-week job from a much less upscale neighborhood 15 miles out of town.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I'm for tax cuts," Mr. Zahow said. He said he supported the White House's proposal, even though he realized the affluent would receive most of the money, and favored eliminating the estate tax even if it applied only to millionaires.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nowhere near a million in assets, but I might be someday," he said. "I don't think it's fair to have a tax for just a few people. Charge everyone the same."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irrational he may seem to Democrats, Mr. Zahow is just the sort of voter President Bush was addressing when he accused the critics of his tax plan of engaging in "class warfare." Populist appeals can work during tough economic times, as Franklin Delano Roosevelt demonstrated, but Republicans are betting that Mr. Zahow is more representative of today's voters than Mr. Gates's fans are.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you have a tax cut, the majority of people will say it favors the rich, but so what?" said Matthew Dowd, a pollster who advises the White House and the Republican National Committee. "This issue just doesn't resonate with most Americans the way it does with the Democratic Party's activists and core constituencies."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point to various surveys showing acceptance of tax breaks for the affluent. In a New York Times/CBS poll two years ago, 71 percent of the respondents opposed an estate tax even after being told it would apply only to estates above $1 million. Even when the threshold was raised to $3.5 million, in a poll last year, the tax was still opposed by 41 percent of Americans (with 54 percent in favor).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Zahow, many voters say they can imagine this tax applying to them. While only 1 percent of Americans classified themselves as wealthy in a 1999 Newsweek poll, another 41 percent said it was "very likely" or "somewhat likely" that they would become wealthy. Other surveys show that Americans are much less prone to class envy than Europeans are, and more optimistic that they or their children will join the ranks of the affluent.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class wannabe but not class envy," said Frank Luntz, a Republican pollster. "The Democrats are using arguments that would work in Europe, because it's more of a status quo society, but we're still the Wild West of economies."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Well-educated liberals in places like Chevy Chase often resent the fortunes made by their less-bright classmates, Mr. Luntz said, but the rest of America is less resentful.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keep expecting the working classes to rise up against the wealthy, but the Republicans are actually gaining in places like Kentucky and West Virginia while the Democrats are gaining in Beverly Hills and Greenwich, Connecticut," Mr. Luntz said. "If these new tax cuts were just for the rich, people would be upset, but as long as everyone gets some piece of the pie,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won't begrudge the benefits going to others."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pollsters acknowledge the perils of a populist appeal, but they insist it can work sometimes. Stanley Greenberg, a pollster for the presidential campaigns of Bill Clinton and Al Gore, said populist themes worked for Mr. Clinton in 1992 and helped Mr. Gore go from an 11-point deficit to a 5-point lead (and eventually a slim popular-vote majority) in the 2000 campaign.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tax plan is a particularly narrow proposal that's easily caricatured," Mr. Greenberg said. "The Democrats ought to engage it in class terms, but that does not mean they are going to offer an angry populism."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 Molyneux, a Democratic pollster who has been conducting a national poll for the A.F.L.-C.I.O. the past several days, said he had found only lukewarm support for he president's tax cuts.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proposal reinforces the concern that he's the rich man's president," Mr. Molyneux said. "If the country is persuaded that the dividend tax cut will dramatically improve the stock market, that would be an important source of support for the plan, but I don't think that's going to happen."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latest proposal, Mr. Bush was perceived by 51 percent of Americans as favoring the rich, according to a Gallup poll for CNN and USA Today completed Jan. 5. Forty-one percent said he was fair to all, an improvement over his father's 27 percent rating when the same question was asked during the elder Bush's losing presidential campaign of 1992.</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 has established a different reputation than his father, and class warfare won't play as well against him," said Karlyn Bowman, a resident fellow at the American Enterprise Institute, a conservative research group, and a co-author of the 1998 book "Attitudes Toward Income Inequality."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looked at four decades of polls, and I see no erosion in the belief that opportunity is present for those who are willing to work," she said. "Class warfare has the possibility to resonate when times are really tough, but I don't sense it has that much intensity right now.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been arguing that its plan would give less affluent workers some of the largest income-tax cuts when measured as a percentage of each worker's pay instead of in absolute dollars. But polls have traditionally shown that most Americans instinctively assume tax cuts go to the rich instead of to them. Even when many low-income workers were taken off the federal income tax tax rolls altogether in the 1980's, they still told pollsters that they would not benefit personally.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on the tax cuts will ultimately be decided by the economy, said Andrew Kohut, the director of the Pew Research Center, a polling institute. "In the 1980's people felt that Reagan's economic policy favored the rich, but it paid dividends for everyone, so the Democrats' criticism didn't cut it," Mr. Kohut said. "Today the public has reservations about the fairness of Bush's proposal, but if in the end it works to improve the economy, those reservations will be forgotten. If it doesn't, Bush will pay a price." </w:t>
      </w:r>
    </w:p>
    <w:p>
      <w:pPr>
        <w:pStyle w:val="Normal179"/>
        <w:keepNext w:val="0"/>
        <w:spacing w:before="240" w:after="0" w:line="260" w:lineRule="atLeast"/>
        <w:ind w:left="0" w:right="0" w:firstLine="0"/>
        <w:jc w:val="left"/>
      </w:pPr>
      <w:r>
        <w:br/>
      </w:r>
      <w:hyperlink r:id="rId1501" w:history="1">
        <w:r>
          <w:rPr>
            <w:rFonts w:ascii="arial" w:eastAsia="arial" w:hAnsi="arial" w:cs="arial"/>
            <w:b w:val="0"/>
            <w:i/>
            <w:strike w:val="0"/>
            <w:color w:val="0077CC"/>
            <w:sz w:val="20"/>
            <w:u w:val="single"/>
            <w:vertAlign w:val="baseline"/>
          </w:rPr>
          <w:t>http://www.nytimes.com</w:t>
        </w:r>
      </w:hyperlink>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2003</w:t>
      </w:r>
    </w:p>
    <w:p>
      <w:pPr>
        <w:pStyle w:val="Normal179"/>
      </w:pPr>
    </w:p>
    <w:p>
      <w:pPr>
        <w:pStyle w:val="Normal179"/>
        <w:ind w:left="200"/>
        <w:sectPr>
          <w:type w:val="continuous"/>
          <w:pgMar w:top="840" w:right="1000" w:bottom="840" w:left="1000" w:header="400" w:footer="400"/>
          <w:pgNumType w:fmt="decimal"/>
          <w:cols w:space="720"/>
        </w:sectPr>
      </w:pPr>
      <w:r>
        <w:br/>
      </w:r>
      <w:r>
        <w:pict>
          <v:line id="_x0000_s1705"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80"/>
      </w:pPr>
    </w:p>
    <w:p>
      <w:pPr>
        <w:pStyle w:val="Normal180"/>
      </w:pPr>
      <w:r>
        <w:pict>
          <v:shape id="_x0000_i1706" type="#_x0000_t75" alt="LexisNexis®" style="width:147.75pt;height:30pt">
            <v:imagedata r:id="rId17" o:title=""/>
          </v:shape>
        </w:pict>
      </w:r>
      <w:r>
        <w:cr/>
      </w:r>
    </w:p>
    <w:p>
      <w:pPr>
        <w:pStyle w:val="Heading1178"/>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TV: RESETTLING THE ELDERLY IN 'MISTAKEN CHARITY'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1987, Monday, Late City Final Edition</w:t>
      </w:r>
    </w:p>
    <w:p>
      <w:pPr>
        <w:pStyle w:val="Normal180"/>
        <w:keepNext w:val="0"/>
        <w:spacing w:after="0" w:line="240" w:lineRule="atLeast"/>
        <w:ind w:right="0"/>
        <w:jc w:val="both"/>
      </w:pPr>
      <w:bookmarkStart w:id="365" w:name="Bookmark_180"/>
      <w:bookmarkEnd w:id="365"/>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50, Column 1; Cultural Desk; Review</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80"/>
        <w:keepNext/>
        <w:spacing w:before="240" w:after="0" w:line="340" w:lineRule="atLeast"/>
        <w:ind w:left="0" w:right="0" w:firstLine="0"/>
        <w:jc w:val="left"/>
      </w:pPr>
      <w:bookmarkStart w:id="366" w:name="Body_178"/>
      <w:bookmarkEnd w:id="366"/>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7" style="position:absolute;z-index:25216512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fairly familiar story these days is the one about well-meaning children taking their elderly parents away from traditional surroundings and placing them, perhaps at considerable cost, in a presumably safer, more comfortable environment. Far too often, the transplanted old folk end up unhappy and decidedly unappreciative. The situation is similar in ''A Mistaken Charity,'' tonight's ''American Playhouse'' presentation on Channel 13 at 9. There is, however, a significant difference. Adapted from a story by the New England regional writer Mary Wilkins Freeman, this tale is set in the late 19th century. Some things, apparently, never change.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in this instance are two sisters who never married. Harriet (Anne Pitoniak) is the strong one, determined to stay independent and out of the poorhouse. She may be a bit deaf but she is definitely not down. Charlotte (Kate Wilkinson) is considerably more fey, and blind to boot. The sisters live in rural New England (the film was shot in Massachusetts) in a small but rent-free ramshackle house with a terribly leaky roof. They have a small garden and occasionally catch a trout in a nearby stream. Thoughtful neighbors drop by occasionally with food. With some difficulty, Harriet and Charlotte manage.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neighbor, a busybody named Mrs. Simonds (Mary Louise Wilson), decides that the women simply can't make it on their own. She recruits other neighbors and the local minister to help persuade the women that they would be considerably better off in a rather well-appointed home for retired ladies. Although Harriet insists that ''nothing short of Gabriel's trumpet will get us out of our house,'' the sisters end up being carted to the home, their best hats perched a bit dizzily on their heads. Of course, it doesn't take long for them to realize that living among the genteel ladies is not for them. Even sweet Charlotte is radicalized and willing to do anything to get back home.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amiable little production is the work largely of C. R. Portz, the director, and Bette Craig, the producer, a husband-and-wife team who in 1973 founded the nonprofit Labor Theater, created to mount plays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The Labor Theater has now been turned into Realizations Productions, which works in film and television in an effort to reach wider audiences. Needless to say, ''A Mistaken Charity,'' written by Lawrence DuKore and Mr. Portz, comes out of Realizations Productions, with some help from South Carolina Educational TV.</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touch of ''people's theater'' heavy-handedness in the treatment. The strokes occasionally get too broad, just in the unlikely case of somebody possibly missing a point. But the film looks remarkably authentic, thanks to the photography direction of Steven Silverman, the production designs of Nancy Arons, the art direction of Charlie Lagola and the costume designs of Jeanette Lagola. And of course Harriet and Charlotte, stubborn and dotty, are delightful characters, played with love and a sense of fun by two accomplished character actresses.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Pitoniak is perhaps best known for her performance in Broadway's production of Marsha Norman's '' 'Night, Mother.'' Ms. Wilkinson has a long list of stage credits and on television has appeared in everything from daytime soaps to ''Kate and Allie.'' Together, the two actresses capture the special grittiness of the sisters, in the process conveying a little lesson on how not to help those of the elderly who don't want to sacrifice any of their independence.</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08" style="position:absolute;z-index:252166144"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Kate Wilkinson and Anne Pitoniak</w:t>
      </w:r>
    </w:p>
    <w:p>
      <w:pPr>
        <w:pStyle w:val="Normal180"/>
      </w:pPr>
    </w:p>
    <w:p>
      <w:pPr>
        <w:pStyle w:val="Normal180"/>
        <w:ind w:left="200"/>
        <w:sectPr>
          <w:type w:val="continuous"/>
          <w:pgMar w:top="840" w:right="1000" w:bottom="840" w:left="1000" w:header="400" w:footer="400"/>
          <w:pgNumType w:fmt="decimal"/>
          <w:cols w:space="720"/>
        </w:sectPr>
      </w:pPr>
      <w:r>
        <w:br/>
      </w:r>
      <w:r>
        <w:pict>
          <v:line id="_x0000_s1709"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09"/>
          <w:headerReference w:type="default" r:id="rId1510"/>
          <w:footerReference w:type="even" r:id="rId1511"/>
          <w:footerReference w:type="default" r:id="rId1512"/>
          <w:headerReference w:type="first" r:id="rId1513"/>
          <w:footerReference w:type="first" r:id="rId1514"/>
          <w:pgSz w:w="12240" w:h="15840"/>
          <w:pgMar w:top="840" w:right="1000" w:bottom="840" w:left="1000" w:header="400" w:footer="400"/>
          <w:pgNumType w:fmt="decimal"/>
          <w:cols w:space="720"/>
          <w:titlePg w:val="0"/>
        </w:sectPr>
      </w:pPr>
    </w:p>
    <w:p>
      <w:pPr>
        <w:pStyle w:val="Normal181"/>
      </w:pPr>
    </w:p>
    <w:p>
      <w:pPr>
        <w:pStyle w:val="Normal181"/>
      </w:pPr>
      <w:r>
        <w:pict>
          <v:shape id="_x0000_i1710" type="#_x0000_t75" alt="LexisNexis®" style="width:147.75pt;height:30pt">
            <v:imagedata r:id="rId17" o:title=""/>
          </v:shape>
        </w:pict>
      </w:r>
      <w:r>
        <w:cr/>
      </w:r>
    </w:p>
    <w:p>
      <w:pPr>
        <w:pStyle w:val="Heading1179"/>
        <w:keepNext w:val="0"/>
        <w:spacing w:after="200" w:line="340" w:lineRule="atLeast"/>
        <w:ind w:left="0" w:right="0" w:firstLine="0"/>
        <w:jc w:val="center"/>
      </w:pPr>
      <w:hyperlink r:id="rId1515" w:history="1">
        <w:r>
          <w:rPr>
            <w:rFonts w:ascii="arial" w:eastAsia="arial" w:hAnsi="arial" w:cs="arial"/>
            <w:b/>
            <w:i/>
            <w:strike w:val="0"/>
            <w:color w:val="0077CC"/>
            <w:sz w:val="28"/>
            <w:u w:val="single"/>
            <w:vertAlign w:val="baseline"/>
          </w:rPr>
          <w:t>THE FINANCIAL ARM OF NATIONAL STEEL</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1981, Thursday, Late City Final Edition</w:t>
      </w:r>
    </w:p>
    <w:p>
      <w:pPr>
        <w:pStyle w:val="Normal181"/>
        <w:keepNext w:val="0"/>
        <w:spacing w:after="0" w:line="240" w:lineRule="atLeast"/>
        <w:ind w:right="0"/>
        <w:jc w:val="both"/>
      </w:pPr>
      <w:bookmarkStart w:id="367" w:name="Bookmark_181"/>
      <w:bookmarkEnd w:id="367"/>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3; Financial Desk</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 Special to the New York Times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181"/>
        <w:keepNext/>
        <w:spacing w:before="240" w:after="0" w:line="340" w:lineRule="atLeast"/>
        <w:ind w:left="0" w:right="0" w:firstLine="0"/>
        <w:jc w:val="left"/>
      </w:pPr>
      <w:bookmarkStart w:id="368" w:name="Body_179"/>
      <w:bookmarkEnd w:id="368"/>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11" style="position:absolute;z-index:25216819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Pete Love, chairman of National Steel, is not busy streamlining his steel operations, he likes to talk about making National the financial services company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confuse people,'' said Mr. Love, his long legs crammed under a conference table. ''But we are a steel company and a financial services company.''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of the National Steel Corporation's financial services operation is the Citizens Savings and Loan of California, which it bought it 1979. But just last September, it broadened its base with the purchase of two troubled thrift institutions - West Side Federal in New York and Washington Savings and Loan in Florida.</w:t>
      </w:r>
    </w:p>
    <w:p>
      <w:pPr>
        <w:pStyle w:val="Normal18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Profile of National Steel Corp's Citizens Savings and Loan of California, which company acquired in 1979</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acquisitions make National Steel, which plans to assemble the banks under one name by early next year, the fourth-largest savings and loan company in the United States, with assets of $6.7 billion.</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Marketing Drive Planned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time the company will begin a marketing campaign to convince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to get insurance, trust services, tax help, estate and financial planning, and mortgages from one of its 138 branch offices. National already owns 20 percent of Charles Schwab, the largest discount brokerage house in the country.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full of people whose financial needs are increasing at a faster pace than their financial sophistication,'' said Anthony Frank, chairman of National's United Financial Corporation, which is the holding company for National's financial service operations.  ''There is an opportunity for a financial institution to say, 'we can do it all for you.'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success in its new venture is by no means assured, and analysts warned that 1982 could be difficult for both the steel and the savings industries. Citizens Savings, one of the most profitable savings and loan companies in the country last year, has been suffering from a squeeze on its loan portfolio, and its earnings for the first six months of this year dropped to $4.5 million, from $13 million in the comparable period in 1980.</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Questioned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competition from major companies like Sears, Roebuck, for example, some analysts question whether National will have the financial wherewithal to pull the three thrift institutions together and put the new programs into operation.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said Charles Bradford, an analyst with Merrill Lynch, Pierce, Fenner &amp; Smith, ''is what do they have to spend?'' However, analysts are impressed by National's success with Citizens Savings and Mr. Love's cost-cutting at the company's steel opeartions.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company that one of these days is going to treat its shareholders well,'' said Peter Marcus, an analyst with Paine Webber Mitchell Hutchins. ''I can imagine them having to cut their dividend next year, but I can also imagine them earning $20 a share'' in 1983.</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National had to pay nearly double the market price, $240 million, for Citizens Savings, which has assets of $2.9 billion, it assumed the $2.5 billion in assets of West Side Federal and the $1.3 billion in assets of Washington for virtually nothing.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agreement, National agreed to invest $75 million in the two savings institutions in yearly installments of $25 million.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Federal Home Loan Bank Board, which arranged the merger, will assume the losses on the old mortgage portfolios of the two thrift institutions for the next 10 years and will pay them 1.5 percent for management services.</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Tax Benefit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package particularly attractive is a last-minute addition to the new tax law, said Mr. Bradford of Merrill Lynch.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National will not have to pay for the losses on the old mortgage portfolio, it can use them as tax-loss carry-forwards, which Mr. Bradford estimates will be worth $100 million to $150 million in the first couple of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G. Bortel, an analyst in the San Francisco office of Shearson/ American Express, said that Citizens Savings would be one of the few profitable institutions this year, and should earn $10 million to $20 million next year despite the weak condition of the economy.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is not getting a full return on its money yet, but by 1983 with its interstate merger it should be earning in the $50 million range,'' he said.</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Savers' Help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said that the savings outflow at both Washington and West Side Federal had been turned around. West Side Federal has been helped by attracting $60 million in the tax-exempt ''All Savers'' certificates.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funnel more money into its savings and loan business, National has agreed to forgo $7 million in dividend payments it received last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confidence of analysts in National's savings and loan business has much to do with Mr. Frank and his associates, who were described by analysts as innovative and sophisticated marketers.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late 1970's, when most of the savings and loan business went after the Jumbo accounts that added assets, Mr. Frank stayed away from them and for the most part avoided the trouble caused by these accounts when interest rates remained at record levels. Jumbo accounts are large deposits that pay higher interest rates.</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Profits Cited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Citizens Savings was an early advocate of variable rate mortgages, which now account for about 40 percent of its loan portfolio. The real money maker for Citizens, however, was its move into financing the construction costs of middle-income housing and then reaping half of the profit from the sale of the homes.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Citizens Savings had pretax real estate earnings of $24.3 million, which acccounted for half of the company's pretax earnings.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 said that United Financial might go into the real estate business in New York and Florida.  ''We have a fetish on the matter of phasing in so we never build too many homes ahead of demand,'' Mr. Frank said, in reference to building a housing development in stages. ''The difficulty is that there are a lot of high rises in New York and Florida, but you can't phase in a high-rise building, so we won't be building any.''</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Advances in Steel Also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excitement at National centers on its step into financial services, but the steel business has not been ignored, and analysts said that when the economic upswing comes, National will be well positioned.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this confidence involves Mr. Love's moves to make National a more cost-efficient steel producer.  While outside consultants have been shunned in the steel industry for years, Mr. Love, who became chairman this year, has led them into his office and listened to their advice.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when the outlook for steel demand looked bleak, National kept its furnaces running on standby. But, for the first time in its history, National is turning off furnaces.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four of its 10 furnaces are down and Mr. Love intends to keep them off until his advisers tell him that an increase in demand is going to last. He will not, he said, turn them back on for periodic upswings.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 to get more from what we have operating,'' he said. At present, nearly 75 percent of National's production is being turned out at its most efficient mills.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also shifted its product mix to become less dependent on the auto and appliance industries for orders. In 1976, for example, the company shipped 35 percent of its steel to the auto industry and this year shipped only 19 percent.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Shipments of pipe and tubing, which the company is in the process of expanding, have risen from 3 percent in 1976 to 7 percent this year. The company's work force dropped to 24,000 this year from 29,000 last year, and Mr. Love said he did not expect it to pick up significantly.</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12" style="position:absolute;z-index:252169216"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National Steel table (Page D16) Photo of Pete Love Photo of West Side Federal savings</w:t>
      </w:r>
    </w:p>
    <w:p>
      <w:pPr>
        <w:pStyle w:val="Normal181"/>
      </w:pPr>
    </w:p>
    <w:p>
      <w:pPr>
        <w:pStyle w:val="Normal181"/>
        <w:ind w:left="200"/>
        <w:sectPr>
          <w:type w:val="continuous"/>
          <w:pgMar w:top="840" w:right="1000" w:bottom="840" w:left="1000" w:header="400" w:footer="400"/>
          <w:pgNumType w:fmt="decimal"/>
          <w:cols w:space="720"/>
        </w:sectPr>
      </w:pPr>
      <w:r>
        <w:br/>
      </w:r>
      <w:r>
        <w:pict>
          <v:line id="_x0000_s1713"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182"/>
      </w:pPr>
    </w:p>
    <w:p>
      <w:pPr>
        <w:pStyle w:val="Normal182"/>
      </w:pPr>
      <w:r>
        <w:pict>
          <v:shape id="_x0000_i1714" type="#_x0000_t75" alt="LexisNexis®" style="width:147.75pt;height:30pt">
            <v:imagedata r:id="rId17" o:title=""/>
          </v:shape>
        </w:pict>
      </w:r>
      <w:r>
        <w:cr/>
      </w:r>
    </w:p>
    <w:p>
      <w:pPr>
        <w:pStyle w:val="Heading1180"/>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A City Invokes Seizure Laws To Save Homes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2013 Tuesday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69" w:name="Bookmark_182"/>
      <w:bookmarkEnd w:id="369"/>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 Alan Blinder contributed reporting.</w:t>
      </w:r>
    </w:p>
    <w:p>
      <w:pPr>
        <w:pStyle w:val="Normal182"/>
        <w:keepNext/>
        <w:spacing w:before="240" w:after="0" w:line="340" w:lineRule="atLeast"/>
        <w:ind w:left="0" w:right="0" w:firstLine="0"/>
        <w:jc w:val="left"/>
      </w:pPr>
      <w:bookmarkStart w:id="370" w:name="Body_180"/>
      <w:bookmarkEnd w:id="370"/>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5" style="position:absolute;z-index:252171264"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eminent domain has traditionally worked against homeowners, who can be forced to sell their property to make way for a new highway or shopping mall. But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Richmond, Calif., hopes to use the same legal tool to help people stay right where they are.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Scarcely touched by the nation's housing recovery and tired of waiting for federal help, Richmond is about to become the first city in the nation to try eminent domain as a way to stop foreclosures.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will be closely watched by both Wall Street banks, which have vigorously opposed the use of eminent domain to buy mortgages and reduce homeowner debt, and a host of cities across the country that are considering emulating Richmond.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have warned that such a move will bring down a hail of lawsuits and all but halt mortgage lending in any city with the temerity to try 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officials, frustrated at the lack of large-scale relief from the Obama administration, relatively free of the influence that Wall Street wields in Washington, and faced with fraying neighborhoods and a depleted middle class, are beginning to shrug off those threats.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willing to back down on this,'' said Gayle McLaughlin, the former schoolteacher who is serving her second term as Richmond's mayor. ''They can put forward as much pressure as they would like but I'm very committed to this program and I'm very committed to the well-being of our neighborhoods.''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rising home prices in many parts of the country, including California, roughly half of all homeowners with mortgages in Richmond are underwater, meaning they owe more -- in some cases three or four times as much more -- than their home is currently worth. On Monday, the city sent a round of letters to the owners and servicers of the loans, offering to buy 626 underwater loans. In some cases, the homeowner is already behind on the payments. Others are considered to be at risk of default, mainly because home values have fallen so much that the homeowner has little incentive to keep paying.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particularly those where minority residents were steered into predatory loans, face a situation similar to that in Richmond, which is largely black and Hispanic. About two dozen other local and state governments, including Newark, Seattle and a handful of cities in California, are looking at the eminent domain strategy, according to a count by Robert Hockett, a Cornell University law professor and one of the plan's chief proponents. Irvington, N.J., passed a resolution supporting its use in July. North Las Vegas will consider an eminent domain proposal in August, and El Monte, Calif., is poised to act after hearing out the opposition this week.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cities face an uphill battle. Some have already backed off, and those that proceed will be challenged in court. After San Bernardino County dropped the idea earlier this year, a network of housing groups and unions began working to win community support and develop nonprofit alternatives to Mortgage Resolution Partners, the firm that is managing the Richmond program.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local electeds can't do this alone, they need the backup support from their constituents,'' said Amy Schur, a campaign director for the national Home Defenders League. ''That's what's been the game changer in this effort.''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is offering to buy both current and delinquent loans. To defend against the charge that irresponsible homeowners who used their homes as A.T.M.'s are being helped at the expense of investors, the first pool of 626 loans does not include any homes with large second mortgages, said Steven M. Gluckstern, the chairman of Mortgage Resolution Partners.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offering to buy the loans at what it considers the fair market value. In a hypothetical example, a home mortgaged for $400,000 is now worth $200,000. The city plans to buy the loan for $160,000, or about 80 percent of the value of the home, a discount that factors in the risk of default.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city would write down the debt to $190,000 and allow the homeowner to refinance at the new amount, probably through a government program. The $30,000 difference goes to the city, the investors who put up the money to buy the loan, closing costs and M.R.P. The homeowner would go from owing twice what the home is worth to having $10,000 in equity.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loans in question are tied up in what are called private label securities, meaning they were bundled and sold to private investors. Such loans are generally the most unfavorable to borrowers and the most likely to default, Mr. Gluckstern said. But they are also the most difficult to modify because they are controlled by loan servicers and trustees for the investors, not the investors themselves. If Richmond's purchase offer is declined, the city intends to use eminent domain to condemn and buy the loans.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and the real estate industry have argued that such a move would be unprecedented and unconstitutional. But Mr. Hockett says that all types of property, not just land and buildings, are subject to eminent domain if the government can show it is needed to promote the public good, in this case fighting blight and keeping communities intact. Railroad stocks, private bus companies, sports teams and even some mortgages have been subject to eminent domain.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including the Securities Industry and Financial Markets Association, the American Bankers Association, the National Association of Realtors and some big investors have mounted a concerted opposition campaign on multiple levels, including flying lobbyists to California city halls and pressuring Fannie Mae, Freddie Mac and the Federal Housing Administration to use their control of the mortgage industry to ban the practice.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Cameron, the head of Sifma's Asset Management Group, said any city using eminent domain would make borrowing more expensive for everyone in the community and divert profits from the investors who now own the loan to M.R.P. and the investors financing the new program. ''Eminent domain is used for roads and schools and bridges that benefit an entire community, not something that cherry-picks who the winners are and who the losers are,''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John Campbell, Republican of California, has introduced a bill that would prohibit Fannie, Freddie and the F.H.A. from making, guaranteeing or insuring a mortgage in any community that has used eminent domain in this way. Eminent domain supporters say such limits would constitute a throwback to the illegal practice called redlining, when banks refused to lend in minority communities.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have also employed hardball tactics. In North Las Vegas, a mass mailer paid for by real estate brokers warned that M.R.P. had ''hatched a plan to make millions of dollars by foreclosing on homeowners who are current on their payments.''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Justice Department, Lt. Gov. Gavin Newsom of California complained that the opposition was violating antitrust laws and that one unnamed hedge fund had threatened an investor in the project.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mortgage investors oppose the plan. Some have long argued that writing down homeowner debt makes sense in many cases. ''This is not the first choice, but it's rapidly becoming the only choice on how to fix this mess,'' said William Frey, an investor advocate.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Frey said that the big banks were terrified that if eminent domain strategies became widespread, they would engulf not only primary mortgages but some $450 billion in second liens and home equity loans that are on the banks' balance sheets. ''It has nothing to do with morality or anything like that, it has to do with second liens.''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communities considering eminent domain were targeted by lenders who steered minority families eligible for conventional mortgages into loans with higher interest rates and ballooning payments. Robert and Patricia Castillo bought a three-bedroom, one-bathroom home in Richmond because their son, who is severely autistic, would anger landlords with his destructive impulses. They paid $420,000 for a home that is now worth $125,000, Mr. Castillo, a mechanic,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watched as their daughter's playmates on the block have, one by one, lost their homes. But they are reluctant to walk away from the house in part for the sake of their son.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bad situation,'' Mr. Castillo, 44, said. ''Not only me and my family, but the whole of Richmond.''</w:t>
      </w:r>
    </w:p>
    <w:p>
      <w:pPr>
        <w:pStyle w:val="Normal182"/>
        <w:keepNext w:val="0"/>
        <w:spacing w:before="240" w:after="0" w:line="260" w:lineRule="atLeast"/>
        <w:ind w:left="0" w:right="0" w:firstLine="0"/>
        <w:jc w:val="left"/>
      </w:pPr>
      <w:r>
        <w:br/>
      </w:r>
      <w:hyperlink r:id="rId1523" w:history="1">
        <w:r>
          <w:rPr>
            <w:rFonts w:ascii="arial" w:eastAsia="arial" w:hAnsi="arial" w:cs="arial"/>
            <w:b w:val="0"/>
            <w:i/>
            <w:strike w:val="0"/>
            <w:color w:val="0077CC"/>
            <w:sz w:val="20"/>
            <w:u w:val="single"/>
            <w:vertAlign w:val="baseline"/>
          </w:rPr>
          <w:t>http://www.nytimes.com/2013/07/30/business/in-a-shift-eminent-domain-saves-homes.html</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16" style="position:absolute;z-index:252172288"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''We're in a bad situation,'' Robert Castillo said. At left, Mayor  Gayle McLaughlin, center, is committed to the program. (PHOTOGRAPHS BY PETER DaSILVA FOR THE NEW YORK TIMES) (B2)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2013</w:t>
      </w:r>
    </w:p>
    <w:p>
      <w:pPr>
        <w:pStyle w:val="Normal182"/>
      </w:pPr>
    </w:p>
    <w:p>
      <w:pPr>
        <w:pStyle w:val="Normal182"/>
        <w:ind w:left="200"/>
        <w:sectPr>
          <w:type w:val="continuous"/>
          <w:pgMar w:top="840" w:right="1000" w:bottom="840" w:left="1000" w:header="400" w:footer="400"/>
          <w:pgNumType w:fmt="decimal"/>
          <w:cols w:space="720"/>
        </w:sectPr>
      </w:pPr>
      <w:r>
        <w:br/>
      </w:r>
      <w:r>
        <w:pict>
          <v:line id="_x0000_s1717"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183"/>
      </w:pPr>
    </w:p>
    <w:p>
      <w:pPr>
        <w:pStyle w:val="Normal183"/>
      </w:pPr>
      <w:r>
        <w:pict>
          <v:shape id="_x0000_i1718" type="#_x0000_t75" alt="LexisNexis®" style="width:147.75pt;height:30pt">
            <v:imagedata r:id="rId17" o:title=""/>
          </v:shape>
        </w:pict>
      </w:r>
      <w:r>
        <w:cr/>
      </w:r>
    </w:p>
    <w:p>
      <w:pPr>
        <w:pStyle w:val="Heading1181"/>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For Teenagers, A Wary Dance With New York</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2004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71" w:name="Bookmark_183"/>
      <w:bookmarkEnd w:id="371"/>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5; New Jersey Weekly Desk; Pg. 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2438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KURUTZ</w:t>
      </w:r>
    </w:p>
    <w:p>
      <w:pPr>
        <w:pStyle w:val="Normal183"/>
        <w:keepNext/>
        <w:spacing w:before="240" w:after="0" w:line="340" w:lineRule="atLeast"/>
        <w:ind w:left="0" w:right="0" w:firstLine="0"/>
        <w:jc w:val="left"/>
      </w:pPr>
      <w:bookmarkStart w:id="372" w:name="Body_181"/>
      <w:bookmarkEnd w:id="372"/>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9" style="position:absolute;z-index:25217433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Saturday afternoon, Dave Asaro-Berman, flanked by his friends, emerged from the PATH station at 33rd Street and the Avenue of the Americas, took a gulp of city air and marched toward Times Square.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Inquisitive and a bit theatrical, Dave led the group of four boys and one girl, all of them teenagers from northern New Jersey. Each one had paid the $3.95 to take the 1:49 train from their hometown, Fair Lawn, to Hoboken, where they switched to a PATH train and were delivered from suburban tranquillity to Midtown bustle.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what they might normally be doing had they stayed in Fair Lawn, Dave rolled his eyes. ''There's a 24-hour CVS pharmacy, and we hang out there,'' he said. ''We call it Club C. That's how sad our lives are.''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boy, a soft-cheeked 16-year-old named Jon Brandwein, had campaigned with his parents for days to be allowed to go. ''My father's a chiropractor in SoHo,'' Jon said, ''and he knows the crazy things that go on in the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group neared the neon glow of 42nd Street, Dave, who is 16 with an unruly goatee and hair held aloft by gel, paused. ''That's new,'' he said, pointing to a giant flashing video screen. The epic scale of the billboard and the pulsing energy of Times Square seemed to suffuse him.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where you are or what time of day,'' he said, ''there's always something to do in New York.''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Venturing into Manhattan and hanging around Times Square, Central Park or the Village is a rite of passage shared by many suburban youths. But to be a teenager growing up in New Jersey is to have an especially complex relationship with New York. It is to be close enough to feel the city's big beat, but to be far enough removed to feel its absence from your own life; to be familiar with the otherworldly skyline and regal avenues, but still to be an out-of-towner; to crave New York's bottomless well of excitement, but to fear its dangers.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Oct. 7, a teenage couple from New Jersey were killed in a car wreck on the West Side Highway. The girl attended Fair Lawn High School, which Dave and his friends attend. Five days later, a 19-year-old college student from Byram Township was found shot to death in Prospect Park South, Brooklyn, after a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less grave but no less daunting concerns, too: navigating the transit system; rushing to catch the last bus or train home; and encountering that dreaded nemesis, the city kid. Still, for many, New York looms across the Hudson like a steel and glass Everest. ''Growing up in New Jersey,'' said Tom Perrotta, a novelist who was raised during the 70's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Garwood, 25 miles southwest of the city, ''I always felt New York was there to be conquered.''</w:t>
      </w:r>
    </w:p>
    <w:p>
      <w:pPr>
        <w:pStyle w:val="Normal183"/>
      </w:pP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Beacon and a Rebuke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Asaro-Berman would probably agree with Mr. Perrotta. Though his jeans and Abercrombie &amp; Fitch sweater constitute a kind of uniform for the suburban teenager, he claims to be an urbanite at heart. ''As far as I'm concerned,'' Dave likes to say, ''New York is the center of the world.''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cites his bar mitzvah. The theme: New York City, complete with its landmark skyscrapers as table centerpieces -- miniature Chrysler and Empire State Buildings lovingly sculptured in tinfoil by his grandmother.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Fair Lawn, he says, is tame, predictable, static. In a word -- excuse the yawn -- dullsville. Fair Lawn, a borough of 30,000 in central Bergen County, has all the pedestrian qualities (to a teenager) of a classic North Jersey burg: easy access by highway exit; dotted with tidy homes; a stone's throw from five malls.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mere eight miles to the southeast is the George Washington Bridge and, across it, the City. Yet living nearby does not necessarily foster affection. Although Dave visits several times a month, many other New Jersey teenagers have little interest in straying beyond the local malls. Dave's friends were once among that crowd. ''They'd maybe been to a Broadway show once a year,'' he said. ''I was the one who instigated the whole 'let's go into the city' 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fascination was sparked by the fact that his parents once lived on Central Park West. Many residents of New York's gilded suburbs are former Upper West Siders or Park Slopers who moved away to start families but never fully gave up citizenship.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commuter tradition, too, keeps teenagers connected. ''My dad worked in New York, at Morgan Guaranty Trust Company,'' said the novelist Rick Moody, who spent part of his youth in Darien, Conn., later lived in Hoboken and captured some of the angst of suburban teenage life in his novel ''The Ice Storm.''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gave you the feeling you were attached to the city by some umbilicus. I was fascinated with all the appurtenances of his job. I thought the subway tokens, for instance, which he kept in a dish, were really cool.''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Moody, journeying into the city was always a larger-than-life event. ''It was the recognition of scale,'' he said. ''I was endlessly fascinated with the F.D.R. and how it snaked under buildings. I had that feeling that the city is the land of 10,000 things, in distinction to the narrow house with two acres in the suburbs.''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 Shaulov, a precocious 17-year-old from the Bergen County town of Tenafly, is typical of the teenagers who have an easy rapport with New York.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into the city almost every weekend,'' she said. ''I go shopping in SoHo or out to eat. When it comes to culture, activity and life, I always turn to the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attitude is a stark contrast to that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across the river and to the south, where the city has long been viewed not only with indifference but also with fear and suspicion. Elizabeth, in Union County, is just a few minutes from New York, but it feels as if it were on the other side of the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like Mr. Perrotta who grew up in such places, an uneasy relationship with the city is encoded, passed down from parent to child like crooked teeth. ''I grew up around people who were scared of the city,'' he said. ''Like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my father had only contempt and dread of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Trips to New York by Mr. Perrotta's family were few and far between, confined to a ballgame or a trip to see the circus at Madison Square Garden. Because of that, he says: ''I was more afraid of New York than people from the Midwest. For them, it was a mecca. For me, it was a beacon and also a rebuke.''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captures that tension more powerfully than the Port Authority Bus Terminal. The station, on Eighth Avenue and 42nd Street, is one of the three ways most New Jersey teenagers enter the city (the other two are Penn Station and the downtown PATH stops). It is a cavernous maze ripe with both excitement and menace.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Perrotta can still recall the sensory shock of pulling into the station. ''You could get a bus on the corner of your quiet town, across from the local pet shop,'' he said, ''and get out at Port Authority and have guys beckoning at you: 'Hey, Jersey boy.'''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and his friends were dressed down recently by a surly bus driver for trying to pay for a ride with cash instead of buying a ticket. ''He yelled at us in front of everyone and kicked us off the bus,'' Dave said. ''We weren't sure if we'd make it home.'' (The suburban teenager, much like Cinderella, must be mindful of time; the last bus or train out of the city usually leaves around 1 a.m. and those who miss it are stranded till morning.)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and his friends were on friendlier turf this day: their first stop was the McDonald's in Times Square. With a vast city to explore, it seems an odd choice, but, like many suburbanites who visit New York, Dave and his friends stick to a few well-worn areas: Times Square, whose frenetic pace and hormonal energy -- even now that the drugs and sex shops are gone -- seems expressly made for teenagers; Central Park; and the commercialized bohemia of Greenwich Village, with its T-shirt shops and lenient bars. Brooklyn and Queens might as well be Mars and Venus.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partly a result of the fear of being an outsider. But it's also a result of being mesmerized by anything and everything -- one way to pick a suburban teenager out of an urban crowd is to watch for a swiveling neck and dilating pupils.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for example, the group trekked to the Great Lawn to play hacky sack (alas, no one had remembered to bring the actual sack). They could have easily hacked the sack in the parking lot of Club C, but instead, they were standing in Central Park. The city, in other words, has the power to elevate the most mundane endeavor into a momentous occasion. As Dave put it: ''There's so much going on here. Even if you're not part of it.''</w:t>
      </w:r>
    </w:p>
    <w:p>
      <w:pPr>
        <w:pStyle w:val="Normal183"/>
      </w:pP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'Laser Show'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the city's pull is so strong that they will defy their parents to get here. Many younger teenagers, especially girls, are not allowed to go into the city on their own, and so one of their great shared traditions is sneaking into New York via the feigned slumber party or skipping school.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Dave's friends, Lindsay Bright, laughed as she recalled a girlfriend who concocts a variety of ruses to visit the city. ''She'll call her mom and say, 'Yeah, we're over at so-and-so's house,''' Lindsay said. ''Meanwhile, we're at Starbucks in Union Square.''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 Shaulov has stories, too. ''There was a club on 56th Street called Exit that had a teen night, and my parents forbade me to go,'' she said. ''Of course, I went anyway. There were five girls, and one of the mothers drove us in.'' The girl who said her mother would pick up Adi and her friends, however, had lied. ''We stayed out really late and had to pay a cabby a lot of money to take us back to New Jersey,'' she said ruefully. ''We thought we were so adult.''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New Jersey kids who build a nascent life in New York are similar: the intellectually curious whose tastes run more toward the Met than to the mall; the ones who find the suburbs too boring and confining; the higher class of delinquent who favors the city's edgier thrills. Not surprisingly, there exists, among them, a shared culture of people, places, experiences.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Schlesinger, co-founder of the rock band Fountains of Wayne, writes songs that capture the suburban view of the city with great accuracy -- waiting, drunk, at the Port Authority; falling in love with a fast girl from Queens. One song, ''Laser Show,'' sends up a classic teen ritual: ''They come from Bridgeport, Westport, Darien/Down to the Hayden Planetarium/We're gonna space out to our favorite tunes/We're going straight to the dark side of the moon.''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used to hear ads for the laser show all the time on the radio,'' said Mr. Schlesinger, who grew up in the early 80's in Montclair and named the band after a lawn ornament store in nearby Wayne. ''It was a New York destination.''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Schlesinger's songs are also born from what may be the most widely shared trait among New Jersey teenagers, a sort of suburban inferiority complex. ''In high school I felt vaguely inadequate when I was in New York,'' he said. ''In my perception, the city kids had a certain attitude that was based on nothing more than being raised there.''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Moody, too, recalls how advanced city kids seemed. ''They made me feel so uncool,'' he said. ''They all knew the guys you bought dope from in Central Park. And they knew the places to go at night, like the Peppermint Lounge. They had worldly connections.''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of suburban kid as sacrificial lamb is an enduring one. The city isn't nearly as crime-riddled as it was in past decades, but there are still news reports of suburban youths getting mugged, arrested and even murdered.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humiliated. Mr. Moody recalls his first unchaperoned trip to New York, in the 70's, and the fiasco that followed. ''My parents gave me an incredibly romantic lecture about Grand Central station and how I should look up at the constellations,'' Mr. Moody said. ''I went in and saw a prep school friend and felt so adult. While I was waiting for my return train, I was accosted by a Hare Krishna. Within seconds he swindled me out of 10. I got on the train and thought, 'Oh, my God, I'm a suburban loser.'''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has changed since. Dave spoke often of his fascination with flash mobs, the Dada-inspired movement in which large groups materialize in public spaces, create mayhem and then quickly disperse. ''They're so cool!'' he said, referring to the whimsical moment that erupted last summer and has become passe. Adi admits to being flat-out jealous of city dwellers. ''I feel like I don't want to be from New Jersey,'' she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often a suburban teenager visits the city, the initial awe and wonder at the scale and complexity of New York may never be lost. Neither is the feeling that one is still, essentially, from New Jersey. ''I was doing a book reading in the city a few years ago,'' Mr. Perrotta said, ''and I saw an old girlfriend that I hadn't heard from in 20 years. She was living in the city and looked very much like a New York woman -- dressed in black, very chic. I was startled that one of us could go over to the other side.''</w:t>
      </w:r>
    </w:p>
    <w:p>
      <w:pPr>
        <w:pStyle w:val="Normal183"/>
      </w:pPr>
    </w:p>
    <w:p>
      <w:pPr>
        <w:pStyle w:val="Normal1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Spectators at the Circus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turned out, Jon Brandwein's parents had little to worry about in their son's foray into New York that Saturday. The group's afternoon in the city had a wholesome, vaguely Richie Cunningham quality, as if sex, drugs and contempt for anyone over 30 had miraculously passed them by.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watching the skaters circle Wollman Rink in Central Park and recovering from the great hacky sack misadventure, the group made its way to F.A.O. Schwarz, of all places, soaking in all of New York's visual riches. ''I love looking at the nice cars at the Plaza,'' Dave said as he passed the hotel.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boy in the group, Yev Feinstein, owns a car, but everyone was auto focused. ''Look,'' one of them, Anton Brett, said. ''A stretch Hummer limousine!''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equal astonishment at the prices of the toys inside F.A.O. Schwarz, like $500 for a chess set, and of the food at Maxie's, a touristy restaurant near Times Square that charges $19.95 for a chicken sandwich with fries.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little group ambled toward the blinking lights and rattling noises of the ESPN Zone arcade in Times Square, no one tried to plumb the depths of New York or make contact with native New Yorkers. Rather, the group seemed to float along the city's surface currents, dipping toes in here and there, then moving on. Just being a spectator to New York's 24-hour circus seemed to be enough.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to the Port Authority, that anteroom to the suburbs, Dave summed up the group's feelings. ''You know,'' he said, ''I almost don't want to go back to New Jersey.''</w:t>
      </w:r>
    </w:p>
    <w:p>
      <w:pPr>
        <w:pStyle w:val="Normal183"/>
      </w:pPr>
    </w:p>
    <w:p>
      <w:pPr>
        <w:pStyle w:val="Normal183"/>
        <w:keepNext w:val="0"/>
        <w:spacing w:before="240" w:after="0" w:line="260" w:lineRule="atLeast"/>
        <w:ind w:left="0" w:right="0" w:firstLine="0"/>
        <w:jc w:val="left"/>
      </w:pPr>
      <w:r>
        <w:br/>
      </w:r>
      <w:hyperlink r:id="rId1531" w:history="1">
        <w:r>
          <w:rPr>
            <w:rFonts w:ascii="arial" w:eastAsia="arial" w:hAnsi="arial" w:cs="arial"/>
            <w:b w:val="0"/>
            <w:i/>
            <w:strike w:val="0"/>
            <w:color w:val="0077CC"/>
            <w:sz w:val="20"/>
            <w:u w:val="single"/>
            <w:vertAlign w:val="baseline"/>
          </w:rPr>
          <w:t>http://www.nytimes.com</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20" style="position:absolute;z-index:25217536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neon glow of Times Square, above, and the vast Port Authority Bus Terminal, left, cast an intoxicating spell on New Jersey teenagers, who are close enough to feel the city's excitement yet also fear its dangers. (Photographs by Mike Appleton for The New York Times)(pg. 1)</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teenagers, New York looms across the Hudson like a steel and glass Everest. One group, left, soaks in the sights of Times Square. They are, from left, Anton Brett, Dave Asaro-Berman, Yev Feinstein and Jon Brandwein. Others drift down 42nd Street, while some, below right, window shop on Broadway in SoHo. Times Square, whose pace and energy -- even now that the drugs and sex shops are gone -- seems expressly made for teenagers. (Photographs by Mike Appleton for The New York Times)(pg. 10)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2004</w:t>
      </w:r>
    </w:p>
    <w:p>
      <w:pPr>
        <w:pStyle w:val="Normal183"/>
      </w:pPr>
    </w:p>
    <w:p>
      <w:pPr>
        <w:pStyle w:val="Normal183"/>
        <w:ind w:left="200"/>
        <w:sectPr>
          <w:type w:val="continuous"/>
          <w:pgMar w:top="840" w:right="1000" w:bottom="840" w:left="1000" w:header="400" w:footer="400"/>
          <w:pgNumType w:fmt="decimal"/>
          <w:cols w:space="720"/>
        </w:sectPr>
      </w:pPr>
      <w:r>
        <w:br/>
      </w:r>
      <w:r>
        <w:pict>
          <v:line id="_x0000_s1721"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184"/>
      </w:pPr>
    </w:p>
    <w:p>
      <w:pPr>
        <w:pStyle w:val="Normal184"/>
      </w:pPr>
      <w:r>
        <w:pict>
          <v:shape id="_x0000_i1722" type="#_x0000_t75" alt="LexisNexis®" style="width:147.75pt;height:30pt">
            <v:imagedata r:id="rId17" o:title=""/>
          </v:shape>
        </w:pict>
      </w:r>
      <w:r>
        <w:cr/>
      </w:r>
    </w:p>
    <w:p>
      <w:pPr>
        <w:pStyle w:val="Heading1182"/>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The Fight Stuff</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2008 Friday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73" w:name="Bookmark_184"/>
      <w:bookmarkEnd w:id="373"/>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CONTRIBUTOR</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FALUDI</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Faludi is the author of ''Backlash,'' ''Stiffed'' and ''The Terror Dream: Fear and Fantasy in Post-9/11 America.''</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184"/>
        <w:keepNext/>
        <w:spacing w:before="240" w:after="0" w:line="340" w:lineRule="atLeast"/>
        <w:ind w:left="0" w:right="0" w:firstLine="0"/>
        <w:jc w:val="left"/>
      </w:pPr>
      <w:bookmarkStart w:id="374" w:name="Body_182"/>
      <w:bookmarkEnd w:id="374"/>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23" style="position:absolute;z-index:25217740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NOTABLE in the Indiana and North Carolina primary results and in many recent polls are signs of a change in the gender weather: white men are warming to  Hillary Clinton -- at least enough to vote for her. It's no small shift. These men have historically been her fiercest antagonists. Their conversion may point less to a new kind of male voter than to a new kind of female vote-getter.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Pundits have been quick to attribute the erosion in Barack Obama's white male support to a newfound racism. What they have failed to consider is the degree to which white male voters witnessing Senator Clinton's metamorphosis are being forced to rethink precepts they've long held about women in American politics.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the prevailing theory has been that white men are often uneasy with female politicians because they can't abide strong women. But if that's so, why haven't they deserted Senator Clinton? More particularly, why haven't they deserted her as she has become ever more pugnacious in her campaign?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white male electorate just can't abide strong women whom they suspect of being of a certain sort. To adopt a particularly lamentable white male construct, the sports metaphor, political strength comes in two varieties: the power of the umpire, who controls the game by application of the rules but who never gets hit; and the power of the participant, who has no rules except to hit hard, not complain, bounce back and endeavor to prevail in the end.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virtually all of American political history, the strong female contestant has been cast not as the player but the rules keeper, the purse-lipped killjoy who passes strait-laced judgment on feral boy fun. The animosity toward the rules keeper is fueled by the suspicion that she (and in American life, the regulator is inevitably coded feminine, whatever his or her sex) is the agent of people so privileged that they don't need to fight, people who can dominate more decisively when the rules are decorous. American political misogyny is inflamed by anger at this clucking overclass: who are they to do battle by imposing rectitude instead of by actually doing battle?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specter of the prissy hall monitor is, in part, the legacy of the great female reformers of Victorian America. In fact, these women were the opposite of fainting flowers. Susan B. Anthony barely flinched in the face of epithets, hurled eggs and death threats. Carry A. Nation swung an ax. Yet they were regarded by men as the regulators outside the game. Indeed, many 19th-century female reformers defined themselves that way -- as reluctant trespassers in the public sphere who had left the domestic circle only to fulfill their duty as the morally superior sex, housekeepers scouring away a nation's vice.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populace might concede the merits of the female reformers' cause, it found them repellent on a more glandular level. In that visceral subbasement of the national imagination -- the one that underlies all the blood-and-guts sports imagery our culture holds so dear -- the laurels go to the slugger who ignores the censors, the outrider who navigates the frontier without a chaperone.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through the many early primaries, Hillary Clinton was often defined by these old standards, and judged harshly. She was forever the entitled chaperone. But that was then. As Thelma, the housewife turned renegade, says to her friend in ''Thelma &amp; Louise'' as the two women flee the law through the American West, ''Something's crossed over in me.''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Clinton might well say the same. In the final stretch of the primary season, she seems to have stepped across an unstated gender divide, transforming herself from referee to contender.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she seems to have taken to her new role with a Thelma-like relish. We are witnessing a female competitor delighting in the undomesticated fray. Her new no-holds-barred pugnacity and gleeful perseverance have revamped her image in the eyes of begrudging white male voters, who previously saw her as the sanctioning ''sivilizer,'' a political Aunt Polly whose goody-goody directives made them want to head for the hills.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unforeseen precedent of an unprecedented candidacy: our first major female presidential candidate isn't doing what men always accuse women of doing. She's not summoning the rules committee over every infraction. (Her attempt to rewrite the rules for Michigan and Florida are less a timeout than rough play.) Not once has she demanded that the umpire stop the fight. Indeed, she's asking for more unregulated action, proposing a debate with no press-corps intermediaries.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anyone has been guarding the rules this election, it's been the press, which has been primly thumbing the pages of Queensberry and scolding her for being ''ruthless'' and ''nasty,'' a ''brawler'' who fights ''dirty.''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commentators have been tut-tutting, Senator Clinton has been converting white males, assuring them that she's come into their tavern not to smash the bottles, but to join the brawl.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in the American grain, particularly in the grain of white male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is the more trusted archetype. Whether Senator Clinton's pugilism has elevated the current race for the nomination is debatable. But the strategy has certainly remade the political world for future female politicians, who may now cast off the assumption that when the going gets tough, the tough girl will resort to unilateral rectitude. When a woman does ascend through the glass ceiling into the White House, it will be, in part, because of the race of 2008, when Hillary Clinton broke through the glass floor and got down with the boys. </w:t>
      </w:r>
    </w:p>
    <w:p>
      <w:pPr>
        <w:pStyle w:val="Normal184"/>
        <w:keepNext w:val="0"/>
        <w:spacing w:before="240" w:after="0" w:line="260" w:lineRule="atLeast"/>
        <w:ind w:left="0" w:right="0" w:firstLine="0"/>
        <w:jc w:val="left"/>
      </w:pPr>
      <w:r>
        <w:br/>
      </w:r>
      <w:hyperlink r:id="rId1539" w:history="1">
        <w:r>
          <w:rPr>
            <w:rFonts w:ascii="arial" w:eastAsia="arial" w:hAnsi="arial" w:cs="arial"/>
            <w:b w:val="0"/>
            <w:i/>
            <w:strike w:val="0"/>
            <w:color w:val="0077CC"/>
            <w:sz w:val="20"/>
            <w:u w:val="single"/>
            <w:vertAlign w:val="baseline"/>
          </w:rPr>
          <w:t>http://www.nytimes.com</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24" style="position:absolute;z-index:252178432"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KIM BOST)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2008</w:t>
      </w:r>
    </w:p>
    <w:p>
      <w:pPr>
        <w:pStyle w:val="Normal184"/>
      </w:pPr>
    </w:p>
    <w:p>
      <w:pPr>
        <w:pStyle w:val="Normal184"/>
        <w:ind w:left="200"/>
        <w:sectPr>
          <w:type w:val="continuous"/>
          <w:pgMar w:top="840" w:right="1000" w:bottom="840" w:left="1000" w:header="400" w:footer="400"/>
          <w:pgNumType w:fmt="decimal"/>
          <w:cols w:space="720"/>
        </w:sectPr>
      </w:pPr>
      <w:r>
        <w:br/>
      </w:r>
      <w:r>
        <w:pict>
          <v:line id="_x0000_s1725"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185"/>
      </w:pPr>
    </w:p>
    <w:p>
      <w:pPr>
        <w:pStyle w:val="Normal185"/>
      </w:pPr>
      <w:r>
        <w:pict>
          <v:shape id="_x0000_i1726" type="#_x0000_t75" alt="LexisNexis®" style="width:147.75pt;height:30pt">
            <v:imagedata r:id="rId17" o:title=""/>
          </v:shape>
        </w:pict>
      </w:r>
      <w:r>
        <w:cr/>
      </w:r>
    </w:p>
    <w:p>
      <w:pPr>
        <w:pStyle w:val="Heading1183"/>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Bernard Ebbers: Victim Himself Or Mastermind?</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2005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5"/>
        <w:keepNext w:val="0"/>
        <w:spacing w:after="0" w:line="240" w:lineRule="atLeast"/>
        <w:ind w:right="0"/>
        <w:jc w:val="both"/>
      </w:pPr>
      <w:bookmarkStart w:id="375" w:name="Bookmark_185"/>
      <w:bookmarkEnd w:id="375"/>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3; Business/Financial Desk; Pg. 1; Out of the Boardroom and Into the Courtroom</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BELSON</w:t>
      </w:r>
    </w:p>
    <w:p>
      <w:pPr>
        <w:pStyle w:val="Normal185"/>
        <w:keepNext/>
        <w:spacing w:before="240" w:after="0" w:line="340" w:lineRule="atLeast"/>
        <w:ind w:left="0" w:right="0" w:firstLine="0"/>
        <w:jc w:val="left"/>
      </w:pPr>
      <w:bookmarkStart w:id="376" w:name="Body_183"/>
      <w:bookmarkEnd w:id="376"/>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7" style="position:absolute;z-index:25218048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long-awaited fraud trial against Bernard J. Ebbers, who presided over one of the most spectacular collapses in the telecommunications industry as the chief executive of WorldCom, a federal prosecutor argued yesterday that Mr. Ebbers told ''lie after lie after lie'' to cover up the company's mounting losses and stave off his own financial downfall.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Ebbers knew WorldCom's ''books were cooked,'' charged David Anders, the United States attorney leading the government's case, because ''he told people to do it'' as early as the year 2000.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wasn't just the problem of Bernard Ebbers, the C.E.O.,'' Mr. Anders told the jury at the federal courthouse in Lower Manhattan, ''but Bernard Ebbers, who owned millions of shares himself.'' Contributing to his motive to lie, Mr. Anders said, was the fact that Mr. Ebbers had pledged millions of his WorldCom shares as collateral for personal loans.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Ebbers's lawyers said that he was not guilty of any crime and that he had been misled by subordinates he trusted to handle WorldCom's complex finances. Reid Weingarten, the lead defense lawyer, compared the government's case to a television docu-drama where facts are conveniently left out if they do not fit the planned story line.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zillions of documents in this case and there ain't one smoking gun,'' Mr. Weingarten said in an opening statement twice as long as the prosecution's.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Weingarten said Mr. Ebbers was in the dark about the fraud, a victim himself who never acted as if he were engaged in a conspiracy and who lost hundreds of millions of dollars of his own money as a result of the actions of others. He said Mr. Ebbers was loyal to WorldCom (renamed MCI after it emerged from bankruptcy) to the end, even after he was ''unceremoniously'' dumped as chief executive.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Ebbers had little background in accounting, his defense lawyer said, and relied on others to handle the company's accounting intricacies. Mr. Weingarten accused the government's central witness, Scott D. Sullivan, WorldCom's chief financial officer, of masterminding the fraud, adding that Mr. Sullivan ''is more than a liar, but a poseur.''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trial is the latest in a string of high-profile corporate criminal cases to be held at the New York courthouse recently, including those of Martha Stewart, now serving a prison term for lying to investigators; John J. Rigas, the founder of Adelphia Communications; and Frank P. Quattrone, the most successful investment banker of the 1990's tech boom. All were found guilty by juries last year.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Ebbers, 63, sat motionless through the opening statements in the third-floor courtroom, though his face at times turned red and his brow often furrowed.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Ebbers's lawyers tried unsuccessfully to move the trial to Mississippi, where he lives and where WorldCom had its headquarters.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arguments in the case came almost a year after Mr. Ebbers was indicted on charges of conspiracy, securities fraud and filing false claims with securities regulators. The $11 billion fraud led WorldCom in 2002 to file for bankruptcy protection, the largest filing in American history.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 was the culmination of work by prosecutors who won guilty pleas from five of Mr. Ebbers's subordinates, including Mr. Sullivan. The case is being closely watched not only because of the scale of WorldCom's collapse, but also because it may provide an indication of how juries will respond to Mr. Ebbers's argument, like that of other chief executives accused of fraud, that he knew nothing about a scheme hatched on his watch.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Ebbers's defense rests in part on his rags-to-riches tale. As Mr. Weingarten went to great lengths to detail, Mr. Ebbers came from a modest background and used his entrepreneurial skill to build WorldCom into a telecommunications giant. Mr. Ebbers was hailed as a visionary during the company's rise in the 1990's, and is now, fairly or not, often depicted, along with Kenneth Lay, Enron's former chief executive, as a prime emblem of corporate greed.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Myers, a former WorldCom controller who pleaded guilty to fraud charges, has agreed to cooperate with prosecutors in exchange for a potentially shorter sentence. Mr. Weingarten told the jury that Mr. Myers's testimony, like Mr. Sullivan's, would be tainted because of their motivation to cooperate.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yesterday, the court completed its weeklong screening of several hundred potential jurors. After sifting through questionnaires, Judge Barbara S. Jones and lawyers for both sides eliminated dozens of candidates because of potential conflicts of interest.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lunch yesterday, the court had settled on a group of 16 men and women who will decide Mr. Ebbers's fate. Four of the team will listen to deliberations as alternates; the judge did not disclose which four.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panel of jurors,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diverse. Two are teachers, three are current or retired transit workers and three others are employed by banks. Most come from Manhattan and the Bronx; several others live in suburban Westchester County. Ten of the 16 jurors are women.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other potential jurors were dismissed yesterday. </w:t>
      </w:r>
    </w:p>
    <w:p>
      <w:pPr>
        <w:pStyle w:val="Normal185"/>
      </w:pPr>
    </w:p>
    <w:p>
      <w:pPr>
        <w:pStyle w:val="Normal185"/>
        <w:keepNext w:val="0"/>
        <w:spacing w:before="240" w:after="0" w:line="260" w:lineRule="atLeast"/>
        <w:ind w:left="0" w:right="0" w:firstLine="0"/>
        <w:jc w:val="left"/>
      </w:pPr>
      <w:r>
        <w:br/>
      </w:r>
      <w:hyperlink r:id="rId1547"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28" style="position:absolute;z-index:252181504"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Mario Tama/Getty Images)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2005</w:t>
      </w:r>
    </w:p>
    <w:p>
      <w:pPr>
        <w:pStyle w:val="Normal185"/>
      </w:pPr>
    </w:p>
    <w:p>
      <w:pPr>
        <w:pStyle w:val="Normal185"/>
        <w:ind w:left="200"/>
        <w:sectPr>
          <w:type w:val="continuous"/>
          <w:pgMar w:top="840" w:right="1000" w:bottom="840" w:left="1000" w:header="400" w:footer="400"/>
          <w:pgNumType w:fmt="decimal"/>
          <w:cols w:space="720"/>
        </w:sectPr>
      </w:pPr>
      <w:r>
        <w:br/>
      </w:r>
      <w:r>
        <w:pict>
          <v:line id="_x0000_s1729"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186"/>
      </w:pPr>
    </w:p>
    <w:p>
      <w:pPr>
        <w:pStyle w:val="Normal186"/>
      </w:pPr>
      <w:r>
        <w:pict>
          <v:shape id="_x0000_i1730" type="#_x0000_t75" alt="LexisNexis®" style="width:147.75pt;height:30pt">
            <v:imagedata r:id="rId17" o:title=""/>
          </v:shape>
        </w:pict>
      </w:r>
      <w:r>
        <w:cr/>
      </w:r>
    </w:p>
    <w:p>
      <w:pPr>
        <w:pStyle w:val="Heading1184"/>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POLAND DECREES STEEP PRICE RISES; WALESA URGES WORKERS TO RESIST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1987, Sunday, Late City Final Edition</w:t>
      </w:r>
    </w:p>
    <w:p>
      <w:pPr>
        <w:pStyle w:val="Normal186"/>
        <w:keepNext w:val="0"/>
        <w:spacing w:after="0" w:line="240" w:lineRule="atLeast"/>
        <w:ind w:right="0"/>
        <w:jc w:val="both"/>
      </w:pPr>
      <w:bookmarkStart w:id="377" w:name="Bookmark_186"/>
      <w:bookmarkEnd w:id="377"/>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 Column 4; Foreign Desk</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March 28</w:t>
      </w:r>
    </w:p>
    <w:p>
      <w:pPr>
        <w:pStyle w:val="Normal186"/>
        <w:keepNext/>
        <w:spacing w:before="240" w:after="0" w:line="340" w:lineRule="atLeast"/>
        <w:ind w:left="0" w:right="0" w:firstLine="0"/>
        <w:jc w:val="left"/>
      </w:pPr>
      <w:bookmarkStart w:id="378" w:name="Body_184"/>
      <w:bookmarkEnd w:id="378"/>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31" style="position:absolute;z-index:25218355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sweeping price increases of 10 to 100 percent today for most basic foodstuffs, energy, gasoline, cigarettes, alcohol, transportation and postal services.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increases will begin going into effect Sunday.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Lech Walesa, a founder of the now-banned Solidarity trade union, said the movement was ''ready and prepared to take up action'' to resist the price increases ''in line with the general decision of workers.''</w:t>
      </w:r>
    </w:p>
    <w:p>
      <w:pPr>
        <w:pStyle w:val="Normal18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'Working World Should Not Agree'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working world should not agree to these price hikes,'' Mr. Walesa said in a statement read over the telephone from his apartment in Gdansk. The Communist authorities ''do not have a program'' for solving Poland's economic crisis, he asserted.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decided stand by workers may guarantee that the state enters the road in the direction of reforms,'' Mr. Walesa said.  Mr. Walesa said the only way the authorities could effectively reform the economy was by restoring free trade unions and rights won by workers in the August 1980 protests that led to the creation of Solidarity. The federation, the only free trade union movement in the Soviet bloc, was suspended when martial law was imposed in December 1981 and later was outlawed. Later, martial law was lifted and replaced with a series of stringent laws.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announcement of the price increases reflected its concern over worker reaction. Price increases, a sensitive issue among Poland's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led to worker revolts in 1970, 1976 and 1980.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read over radio and television, the Finance Ministry said that in response to criticism from Poland's official trade union federation, the price rises were smaller than planned. The ministry also said it would partly meet the union demands by increasing compensation payments to low-income groups.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aware that any price increases are received very reluctantly,'' the statement said. ''They are, however, an economic necessity.''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central economic plan for 1987, prices are to rise by an average of 14 percent. The Government has said it will try to limit wage increases for workers to an average of 12 percent this year.</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Unions' Role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All-Poland Trade Union Alliance, which was set up by the Communist authorities to replace Solidarity, said this month that it would undertake protest actions unless the Government revised its pricing plans, which it said were unacceptable to workers. On Thursday, the alliance said it had agreed to a compromise on the price issue after the Government said it would reduce the planned increases.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price rises ranged from 7 percent for cooking oil to 25 percent for tea and butter. The price of bread is to go up 14 percent.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Cigarette and liquor prices are to rise by an average 20 percent, while the price for a liter of regular gasoline will go up by 25 percent.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according to the statement, the Government will raise meat prices by an average of 10 percent and the price of coal, gas and electricity, central heating and hot water will go up from 23 to 51 percent.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rates are to increase by as much as 100 percent in mid-April, and bus and railway fares are to go up an average of 30 percent in October.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complained that what it called the concessions to the official unions would hinder efforts to cut subsidies for consumer goods and balance market supply and demand, key elements in the next stage of Poland's plan for economic reform.</w:t>
      </w:r>
    </w:p>
    <w:p>
      <w:pPr>
        <w:pStyle w:val="Normal186"/>
      </w:pPr>
    </w:p>
    <w:p>
      <w:pPr>
        <w:pStyle w:val="Normal186"/>
        <w:ind w:left="200"/>
        <w:sectPr>
          <w:type w:val="continuous"/>
          <w:pgMar w:top="840" w:right="1000" w:bottom="840" w:left="1000" w:header="400" w:footer="400"/>
          <w:pgNumType w:fmt="decimal"/>
          <w:cols w:space="720"/>
        </w:sectPr>
      </w:pPr>
      <w:r>
        <w:br/>
      </w:r>
      <w:r>
        <w:pict>
          <v:line id="_x0000_s1732"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187"/>
      </w:pPr>
    </w:p>
    <w:p>
      <w:pPr>
        <w:pStyle w:val="Normal187"/>
      </w:pPr>
      <w:r>
        <w:pict>
          <v:shape id="_x0000_i1733" type="#_x0000_t75" alt="LexisNexis®" style="width:147.75pt;height:30pt">
            <v:imagedata r:id="rId17" o:title=""/>
          </v:shape>
        </w:pict>
      </w:r>
      <w:r>
        <w:cr/>
      </w:r>
    </w:p>
    <w:p>
      <w:pPr>
        <w:pStyle w:val="Heading1185"/>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McCain Exceptionalism - Correction Appended</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2008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7"/>
        <w:keepNext w:val="0"/>
        <w:spacing w:after="0" w:line="240" w:lineRule="atLeast"/>
        <w:ind w:right="0"/>
        <w:jc w:val="both"/>
      </w:pPr>
      <w:bookmarkStart w:id="379" w:name="Bookmark_187"/>
      <w:bookmarkEnd w:id="379"/>
    </w:p>
    <w:p>
      <w:pPr>
        <w:pStyle w:val="Normal187"/>
        <w:keepNext w:val="0"/>
        <w:spacing w:after="0" w:line="260" w:lineRule="atLeast"/>
        <w:ind w:left="0" w:right="0" w:firstLine="0"/>
        <w:jc w:val="left"/>
      </w:pPr>
      <w:r>
        <w:br/>
      </w:r>
      <w:r>
        <w:pict>
          <v:shape id="_x0000_i1734"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COLUMNIST</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KRISTOL</w:t>
      </w:r>
    </w:p>
    <w:p>
      <w:pPr>
        <w:pStyle w:val="Normal187"/>
        <w:keepNext/>
        <w:spacing w:before="240" w:after="0" w:line="340" w:lineRule="atLeast"/>
        <w:ind w:left="0" w:right="0" w:firstLine="0"/>
        <w:jc w:val="left"/>
      </w:pPr>
      <w:bookmarkStart w:id="380" w:name="Body_185"/>
      <w:bookmarkEnd w:id="380"/>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5" style="position:absolute;z-index:25218560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Republicans lost another Congressional seat in a special election -- their third such defeat in two months. On Wednesday I received an acerbic e-mail message from a disgusted young G.O.P. loyalist: ''I just have to say that Republicans are a dumb party that chooses stupid candidates. With the exception of McCain.'' Who says the young lack wisdom? In fact, Republican hopes of denying Democrats complete control of the federal government for the next couple of years may rest on the promise of ''McCain exceptionalism.''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is clearly in bad shape -- trailing by double digits in party preference among the electorate, very likely to lose House and Senate seats in the fall. But John McCain -- despite a rather haphazard campaign so far lacking in thematic coherence -- is doing pretty well. In  two public tracking polls, by Gallup and Rasmussen, he's basically even with Barack Obama; other polls have him slightly behind.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three developments this past week were promising for McCain -- or what amounts to pretty much the same thing, problematic for Obama.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On Tuesday night, while the G.O.P. Congressional candidate was losing in a Mississippi district George Bush carried in 2004 by 25 points, Barack Obama was being trounced in the West Virginia Democratic primary -- by 41 points. I can't find a single recent instance of a candidate who ultimately became his party's nominee losing a primary by this kind of margin. The crucial swing states of Ohio and Pennsylvania (whose primaries Obama also lost to Hillary Clinton) have a fair number of West Virginia-type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culturally conservative voters. The Obama campaign can't be confident about his prospects there in the fall.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On Thursday, the California Supreme Court did precisely what much of the American public doesn't want judges doing: it made social policy from the bench. With a 4-to-3 majority, the judges chose not to defer to  a ballot initiative approved by 61 percent of California voters eight years ago, which defined  marriage as between a man and a woman. In 2003, the Massachusetts Supreme Judicial Court  redefined marriage in that state, helping to highlight the issues of same-sex marriage and judicial activism for the 2004 presidential campaign. Now the California court has conveniently stepped up to the plate.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campaign issued a statement that its candidate ''respects the decision of the California Supreme Court.'' The McCain campaign, by contrast, said it recognized ''the right of the people of California to recognize marriage as a unique institution  ... John McCain doesn't believe judges should be making these decisions.'' Since the next president will almost certainly have one Supreme Court appointment, and could have two or three, this difference on judicial philosophy could well matter to voters -- and in a way that should help McCain.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Furthermore, the action of the California court will remind voters of the Defense of Marriage Act, which says a state is not required to recognize same-sex marriages performed in other states and which  was passed overwhelmingly by Congress and signed by Bill Clinton in 1996.  McCain voted for and supports it. Obama opposes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It was also on Thursday that President Bush spoke before Israel's Knesset. He denounced those who ''seem to believe that we should negotiate with the terrorists and radicals, as if some ingenious argument will persuade them they have been wrong all along.'' This ''foolish delusion,'' Bush claimed, yields ''the false comfort of appeasement, which has been repeatedly discredited by history.''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took Bush to be alluding to Obama's willingness to  meet, without preconditions, with Iran and North Korea, and attacked Bush. The conventional view in Washington is that Obama was smart to pick a fight with the unpopular Bush. And when McCain intervened, Obama was  able to attack Bush and McCain in the same breath. But over the longer term, it can't be in Obama's interest to divert voters from a focus on gas prices or health care to the question of what he hopes to achieve by negotiating with Mahmoud Ahmadinejad.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talk to political pros in D.C. these days, you'll hear them say that ''gravity'' -- voters' apparently settled low opinion of the Republican Party -- will eventually drag  McCain down. Perhaps. But we know that a Republican presidential candidate can win as his party loses.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1968 through 1988, we had six presidential elections. During that time, Democrats won the Congressional vote by an average of more than  10 points; they controlled the House of Representatives for all of that period, and the Senate for most of it. But the Republican presidential candidate won five of those six contests -- four of them (1972, 1980, 1984 and 1988) easily. This year's election could see a return to this cold-war model -- a strong-on-national-security and supporter-of-middle-American-values Republican presidential candidate prevailing, while at the same time voters choose a Democratic Congress. Last week's developments -- in West Virginia, Sacramento and Jerusalem -- have increased the odds of such an outcome. </w:t>
      </w:r>
    </w:p>
    <w:p>
      <w:pPr>
        <w:pStyle w:val="Normal187"/>
        <w:keepNext w:val="0"/>
        <w:spacing w:before="240" w:after="0" w:line="260" w:lineRule="atLeast"/>
        <w:ind w:left="0" w:right="0" w:firstLine="0"/>
        <w:jc w:val="left"/>
      </w:pPr>
      <w:r>
        <w:br/>
      </w:r>
      <w:hyperlink r:id="rId1562" w:history="1">
        <w:r>
          <w:rPr>
            <w:rFonts w:ascii="arial" w:eastAsia="arial" w:hAnsi="arial" w:cs="arial"/>
            <w:b w:val="0"/>
            <w:i/>
            <w:strike w:val="0"/>
            <w:color w:val="0077CC"/>
            <w:sz w:val="20"/>
            <w:u w:val="single"/>
            <w:vertAlign w:val="baseline"/>
          </w:rPr>
          <w:t>http://www.nytimes.com</w:t>
        </w:r>
      </w:hyperlink>
    </w:p>
    <w:p>
      <w:pPr>
        <w:pStyle w:val="Normal187"/>
        <w:keepNext/>
        <w:spacing w:before="240" w:after="0" w:line="340" w:lineRule="atLeast"/>
        <w:ind w:left="0" w:right="0" w:firstLine="0"/>
        <w:jc w:val="left"/>
      </w:pPr>
      <w:bookmarkStart w:id="381" w:name="Correction_6"/>
      <w:bookmarkEnd w:id="381"/>
      <w:r>
        <w:rPr>
          <w:rFonts w:ascii="arial" w:eastAsia="arial" w:hAnsi="arial" w:cs="arial"/>
          <w:b/>
          <w:i w:val="0"/>
          <w:strike w:val="0"/>
          <w:noProof w:val="0"/>
          <w:color w:val="000000"/>
          <w:position w:val="0"/>
          <w:sz w:val="28"/>
          <w:u w:val="none"/>
          <w:vertAlign w:val="baseline"/>
        </w:rPr>
        <w:t>Correction</w:t>
      </w:r>
    </w:p>
    <w:p>
      <w:pPr>
        <w:pStyle w:val="Normal187"/>
        <w:spacing w:line="60" w:lineRule="exact"/>
      </w:pPr>
      <w:r>
        <w:pict>
          <v:line id="_x0000_s1736" style="position:absolute;z-index:25218662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column on Monday, Bill Kristol said he could not find a recent primary in which the candidate who would go on to win the nomination lost by as big a margin as Barack Obama lost by (41 points) in West Virginia. Mitt Romney won the essentially uncontested Utah primary on Feb. 5 with about 90 percent of the vote.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the California Supreme Court is based in San Francisco, not the state capital, Sacramento.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column on Monday, Bill Kristol said he could not find a recent primary in which the candidate who would go on to win the nomination lost by as big a margin as Barack Obama lost by (41 points) in West Virginia. Mitt Romney won the essentially uncontested Utah primary on Feb. 5 with about 90 percent of the vote.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the California Supreme Court is based in San Francisco, not the state capital, Sacramento.</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21, 2008</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2008</w:t>
      </w:r>
    </w:p>
    <w:p>
      <w:pPr>
        <w:pStyle w:val="Normal187"/>
      </w:pPr>
    </w:p>
    <w:p>
      <w:pPr>
        <w:pStyle w:val="Normal187"/>
        <w:ind w:left="200"/>
        <w:sectPr>
          <w:type w:val="continuous"/>
          <w:pgMar w:top="840" w:right="1000" w:bottom="840" w:left="1000" w:header="400" w:footer="400"/>
          <w:pgNumType w:fmt="decimal"/>
          <w:cols w:space="720"/>
        </w:sectPr>
      </w:pPr>
      <w:r>
        <w:br/>
      </w:r>
      <w:r>
        <w:pict>
          <v:line id="_x0000_s1737"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188"/>
      </w:pPr>
    </w:p>
    <w:p>
      <w:pPr>
        <w:pStyle w:val="Normal188"/>
      </w:pPr>
      <w:r>
        <w:pict>
          <v:shape id="_x0000_i1738" type="#_x0000_t75" alt="LexisNexis®" style="width:147.75pt;height:30pt">
            <v:imagedata r:id="rId17" o:title=""/>
          </v:shape>
        </w:pict>
      </w:r>
      <w:r>
        <w:cr/>
      </w:r>
    </w:p>
    <w:p>
      <w:pPr>
        <w:pStyle w:val="Heading1186"/>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A City Invokes Seizure Laws to Save Homes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2013 Monday 12:43 EST</w:t>
      </w:r>
    </w:p>
    <w:p>
      <w:pPr>
        <w:pStyle w:val="Normal188"/>
        <w:keepNext w:val="0"/>
        <w:spacing w:after="0" w:line="240" w:lineRule="atLeast"/>
        <w:ind w:right="0"/>
        <w:jc w:val="both"/>
      </w:pPr>
      <w:bookmarkStart w:id="382" w:name="Bookmark_188"/>
      <w:bookmarkEnd w:id="382"/>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Shaila Dewan</w:t>
      </w:r>
    </w:p>
    <w:p>
      <w:pPr>
        <w:pStyle w:val="Normal1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recent gains in home prices doing little for some blighted neighborhoods, Richmond, Calif., is about to become the first city in the nation to try a novel way to stop foreclosures.</w:t>
      </w:r>
    </w:p>
    <w:p>
      <w:pPr>
        <w:pStyle w:val="Normal188"/>
        <w:keepNext/>
        <w:spacing w:before="240" w:after="0" w:line="340" w:lineRule="atLeast"/>
        <w:ind w:left="0" w:right="0" w:firstLine="0"/>
        <w:jc w:val="left"/>
      </w:pPr>
      <w:bookmarkStart w:id="383" w:name="Body_186"/>
      <w:bookmarkEnd w:id="383"/>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9" style="position:absolute;z-index:25218867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w:t>
      </w:r>
      <w:hyperlink r:id="rId1570" w:history="1">
        <w:r>
          <w:rPr>
            <w:rFonts w:ascii="arial" w:eastAsia="arial" w:hAnsi="arial" w:cs="arial"/>
            <w:b w:val="0"/>
            <w:i/>
            <w:strike w:val="0"/>
            <w:noProof w:val="0"/>
            <w:color w:val="0077CC"/>
            <w:position w:val="0"/>
            <w:sz w:val="20"/>
            <w:u w:val="single"/>
            <w:vertAlign w:val="baseline"/>
          </w:rPr>
          <w:t>eminent domain</w:t>
        </w:r>
      </w:hyperlink>
      <w:r>
        <w:rPr>
          <w:rFonts w:ascii="arial" w:eastAsia="arial" w:hAnsi="arial" w:cs="arial"/>
          <w:b w:val="0"/>
          <w:i w:val="0"/>
          <w:strike w:val="0"/>
          <w:noProof w:val="0"/>
          <w:color w:val="000000"/>
          <w:position w:val="0"/>
          <w:sz w:val="20"/>
          <w:u w:val="none"/>
          <w:vertAlign w:val="baseline"/>
        </w:rPr>
        <w:t xml:space="preserve"> has traditionally worked against homeowners, who can be forced to sell their property to make way for a new highway or shopping mall. But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Richmond, Calif., hopes to use the same legal tool to help people stay right where they are.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Scarcely touched by the nation’s housing recovery and tired of waiting for federal help, Richmond is about to become the first city in the nation to try eminent domain as a way to stop foreclosures.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will be closely watched by both Wall Street banks, which have vigorously opposed the use of eminent domain to buy mortgages and reduce homeowner debt, and a host of cities across the country that are considering emulating Richmond.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have warned that such a move will bring down a hail of lawsuits and all but halt mortgage lending in any city with the temerity to try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officials, frustrated at the lack of large-scale relief from the Obama administration, relatively free of the influence that Wall Street wields in Washington, and faced with fraying neighborhoods and a depleted middle class, are beginning to shrug off those threats.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willing to back down on this,” said Gayle McLaughlin, the former schoolteacher who is serving her second term as Richmond’s mayor. “They can put forward as much pressure as they would like but I’m very committed to this program and I’m very committed to the well-being of our neighborhoods.”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rising home prices in many parts of the country, including California, roughly half of all homeowners with mortgages in Richmond are underwater, meaning they owe more — in some cases three or four times as much more — than their home is currently worth. On Monday, the city sent a round of letters to the owners and servicers of the loans, offering to buy 626 underwater loans. In some cases, the homeowner is already behind on the payments. Others are considered to be at risk of default, mainly because home values have fallen so much that the homeowner has little incentive to keep paying.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particularly those where minority residents were steered into predatory loans, face a situation similar to that in Richmond, which is largely black and Hispanic. About two dozen other local and state governments, including Newark, Seattle and a handful of cities in California, are looking at the eminent domain strategy, according to a count by Robert Hockett, a Cornell University law professor and one of the plan’s chief proponents. Irvington, N.J., passed a resolution supporting its use in July. North Las Vegas will consider an eminent domain proposal in August, and El Monte, Calif., is poised to act after hearing out the opposition this week.</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cities face an uphill battle. Some have already backed off, and those that proceed will be challenged in court. After </w:t>
      </w:r>
      <w:hyperlink r:id="rId1571" w:history="1">
        <w:r>
          <w:rPr>
            <w:rFonts w:ascii="arial" w:eastAsia="arial" w:hAnsi="arial" w:cs="arial"/>
            <w:b w:val="0"/>
            <w:i/>
            <w:strike w:val="0"/>
            <w:noProof w:val="0"/>
            <w:color w:val="0077CC"/>
            <w:position w:val="0"/>
            <w:sz w:val="20"/>
            <w:u w:val="single"/>
            <w:vertAlign w:val="baseline"/>
          </w:rPr>
          <w:t>San Bernardino County</w:t>
        </w:r>
      </w:hyperlink>
      <w:r>
        <w:rPr>
          <w:rFonts w:ascii="arial" w:eastAsia="arial" w:hAnsi="arial" w:cs="arial"/>
          <w:b w:val="0"/>
          <w:i w:val="0"/>
          <w:strike w:val="0"/>
          <w:noProof w:val="0"/>
          <w:color w:val="000000"/>
          <w:position w:val="0"/>
          <w:sz w:val="20"/>
          <w:u w:val="none"/>
          <w:vertAlign w:val="baseline"/>
        </w:rPr>
        <w:t> </w:t>
      </w:r>
      <w:hyperlink r:id="rId1572" w:history="1">
        <w:r>
          <w:rPr>
            <w:rFonts w:ascii="arial" w:eastAsia="arial" w:hAnsi="arial" w:cs="arial"/>
            <w:b w:val="0"/>
            <w:i/>
            <w:strike w:val="0"/>
            <w:noProof w:val="0"/>
            <w:color w:val="0077CC"/>
            <w:position w:val="0"/>
            <w:sz w:val="20"/>
            <w:u w:val="single"/>
            <w:vertAlign w:val="baseline"/>
          </w:rPr>
          <w:t>dropped the idea</w:t>
        </w:r>
      </w:hyperlink>
      <w:r>
        <w:rPr>
          <w:rFonts w:ascii="arial" w:eastAsia="arial" w:hAnsi="arial" w:cs="arial"/>
          <w:b w:val="0"/>
          <w:i w:val="0"/>
          <w:strike w:val="0"/>
          <w:noProof w:val="0"/>
          <w:color w:val="000000"/>
          <w:position w:val="0"/>
          <w:sz w:val="20"/>
          <w:u w:val="none"/>
          <w:vertAlign w:val="baseline"/>
        </w:rPr>
        <w:t xml:space="preserve">earlier this year, a network of housing groups and unions began working to win community support and develop nonprofit alternatives to </w:t>
      </w:r>
      <w:hyperlink r:id="rId1573" w:history="1">
        <w:r>
          <w:rPr>
            <w:rFonts w:ascii="arial" w:eastAsia="arial" w:hAnsi="arial" w:cs="arial"/>
            <w:b w:val="0"/>
            <w:i/>
            <w:strike w:val="0"/>
            <w:noProof w:val="0"/>
            <w:color w:val="0077CC"/>
            <w:position w:val="0"/>
            <w:sz w:val="20"/>
            <w:u w:val="single"/>
            <w:vertAlign w:val="baseline"/>
          </w:rPr>
          <w:t>Mortgage Resolution Partners</w:t>
        </w:r>
      </w:hyperlink>
      <w:r>
        <w:rPr>
          <w:rFonts w:ascii="arial" w:eastAsia="arial" w:hAnsi="arial" w:cs="arial"/>
          <w:b w:val="0"/>
          <w:i w:val="0"/>
          <w:strike w:val="0"/>
          <w:noProof w:val="0"/>
          <w:color w:val="000000"/>
          <w:position w:val="0"/>
          <w:sz w:val="20"/>
          <w:u w:val="none"/>
          <w:vertAlign w:val="baseline"/>
        </w:rPr>
        <w:t>, the firm that is managing the Richmond program.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local electeds can’t do this alone, they need the backup support from their constituents,” said Amy Schur, a campaign director for the national Home Defenders League. “That’s what’s been the game changer in this effort.”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is offering to buy both current and delinquent loans. To defend against the charge that irresponsible homeowners who used their homes as A.T.M.’s are being helped at the expense of investors, the first pool of 626 loans does not include any homes with large second mortgages, said Steven M. Gluckstern, the chairman of Mortgage Resolution Partners.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offering to buy the loans at what it considers the fair market value. In a hypothetical example, a home mortgaged for $400,000 is now worth $200,000. The city plans to buy the loan for $160,000, or about 80 percent of the value of the home, a discount that factors in the risk of default.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city would write down the debt to $190,000 and allow the homeowner to refinance at the new amount, probably through a government program. The $30,000 difference goes to the city, the investors who put up the money to buy the loan, closing costs and M.R.P. The homeowner would go from owing twice what the home is worth to having $10,000 in equity.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loans in question are tied up in what are called private label securities, meaning they were bundled and sold to private investors. Such loans are generally the most unfavorable to borrowers and the most likely to default, Mr. Gluckstern said. But they are also the most difficult to modify because they are controlled by loan servicers and trustees for the investors, not the investors themselves. If Richmond’s purchase offer is declined, the city intends to use eminent domain to condemn and buy the loans.</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banks and the real estate industry have argued that such a move would be unprecedented and unconstitutional. But Mr. Hockett says that </w:t>
      </w:r>
      <w:hyperlink r:id="rId1574" w:history="1">
        <w:r>
          <w:rPr>
            <w:rFonts w:ascii="arial" w:eastAsia="arial" w:hAnsi="arial" w:cs="arial"/>
            <w:b w:val="0"/>
            <w:i/>
            <w:strike w:val="0"/>
            <w:noProof w:val="0"/>
            <w:color w:val="0077CC"/>
            <w:position w:val="0"/>
            <w:sz w:val="20"/>
            <w:u w:val="single"/>
            <w:vertAlign w:val="baseline"/>
          </w:rPr>
          <w:t>all types of property</w:t>
        </w:r>
      </w:hyperlink>
      <w:r>
        <w:rPr>
          <w:rFonts w:ascii="arial" w:eastAsia="arial" w:hAnsi="arial" w:cs="arial"/>
          <w:b w:val="0"/>
          <w:i w:val="0"/>
          <w:strike w:val="0"/>
          <w:noProof w:val="0"/>
          <w:color w:val="000000"/>
          <w:position w:val="0"/>
          <w:sz w:val="20"/>
          <w:u w:val="none"/>
          <w:vertAlign w:val="baseline"/>
        </w:rPr>
        <w:t>, not just land and buildings, are subject to eminent domain if the government can show it is needed to promote the public good, in this case fighting blight and keeping communities intact. Railroad stocks, private bus companies, sports teams and even some mortgages have been subject to eminent domain.</w:t>
      </w:r>
    </w:p>
    <w:p>
      <w:pPr>
        <w:pStyle w:val="Normal188"/>
        <w:keepNext w:val="0"/>
        <w:spacing w:before="240" w:after="0" w:line="260" w:lineRule="atLeast"/>
        <w:ind w:left="0" w:right="0" w:firstLine="0"/>
        <w:jc w:val="both"/>
      </w:pPr>
      <w:hyperlink r:id="rId1575" w:history="1">
        <w:r>
          <w:rPr>
            <w:rFonts w:ascii="arial" w:eastAsia="arial" w:hAnsi="arial" w:cs="arial"/>
            <w:b w:val="0"/>
            <w:i/>
            <w:strike w:val="0"/>
            <w:color w:val="0077CC"/>
            <w:sz w:val="20"/>
            <w:u w:val="single"/>
            <w:vertAlign w:val="baseline"/>
          </w:rPr>
          <w:t>Opponents, including</w:t>
        </w:r>
      </w:hyperlink>
      <w:r>
        <w:rPr>
          <w:rFonts w:ascii="arial" w:eastAsia="arial" w:hAnsi="arial" w:cs="arial"/>
          <w:b w:val="0"/>
          <w:i w:val="0"/>
          <w:strike w:val="0"/>
          <w:noProof w:val="0"/>
          <w:color w:val="000000"/>
          <w:position w:val="0"/>
          <w:sz w:val="20"/>
          <w:u w:val="none"/>
          <w:vertAlign w:val="baseline"/>
        </w:rPr>
        <w:t xml:space="preserve"> the Securities Industry and Financial Markets Association, the American Bankers Association, the National Association of Realtors and some big investors have mounted a concerted opposition campaign on multiple levels, including flying lobbyists to California city halls and pressuring Fannie Mae, Freddie Mac and the Federal Housing Administration to use their control of the mortgage industry to ban the practice.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Cameron, the head of Sifma’s Asset Management Group, said any city using eminent domain would make borrowing more expensive for everyone in the community and divert profits from the investors who now own the loan to M.R.P. and the investors financing the new program. “Eminent domain is used for roads and schools and bridges that benefit an entire community, not something that cherry-picks who the winners are and who the losers are,”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John Campbell, Republican of California, has introduced a bill that would prohibit Fannie, Freddie and the F.H.A. from making, guaranteeing or insuring a mortgage in any community that has used eminent domain in this way. Eminent domain supporters say such limits would constitute a throwback to the illegal practice called redlining, when banks refused to lend in minority communities.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have also employed hardball tactics. In North Las Vegas, a mass mailer paid for by real estate brokers warned that M.R.P. had “hatched a plan to make millions of dollars by foreclosing on homeowners who are current on their payments.”</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576" w:history="1">
        <w:r>
          <w:rPr>
            <w:rFonts w:ascii="arial" w:eastAsia="arial" w:hAnsi="arial" w:cs="arial"/>
            <w:b w:val="0"/>
            <w:i/>
            <w:strike w:val="0"/>
            <w:noProof w:val="0"/>
            <w:color w:val="0077CC"/>
            <w:position w:val="0"/>
            <w:sz w:val="20"/>
            <w:u w:val="single"/>
            <w:vertAlign w:val="baseline"/>
          </w:rPr>
          <w:t>letter to the Justice Department</w:t>
        </w:r>
      </w:hyperlink>
      <w:r>
        <w:rPr>
          <w:rFonts w:ascii="arial" w:eastAsia="arial" w:hAnsi="arial" w:cs="arial"/>
          <w:b w:val="0"/>
          <w:i w:val="0"/>
          <w:strike w:val="0"/>
          <w:noProof w:val="0"/>
          <w:color w:val="000000"/>
          <w:position w:val="0"/>
          <w:sz w:val="20"/>
          <w:u w:val="none"/>
          <w:vertAlign w:val="baseline"/>
        </w:rPr>
        <w:t>, Lt. Gov. Gavin Newsom of California complained that the opposition was violating antitrust laws and that one unnamed hedge fund had threatened an investor in the project.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mortgage investors oppose the plan. Some have long argued that writing down homeowner debt makes sense in many cases. “This is not the first choice, but it’s rapidly becoming the only choice on how to fix this mess,” said William Frey, an investor advocate.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Frey said that the big banks were terrified that if eminent domain strategies became widespread, they would engulf not only primary mortgages but some $450 billion in second liens and home equity loans that are on the banks’ balance sheets. “It has nothing to do with morality or anything like that, it has to do with second liens.”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communities considering eminent domain were targeted by lenders who steered minority families eligible for conventional mortgages into loans with higher interest rates and ballooning payments. Robert and Patricia Castillo bought a three-bedroom, one-bathroom home in Richmond because their son, who is severely autistic, would anger landlords with his destructive impulses. They paid $420,000 for a home that is now worth $125,000, Mr. Castillo, a mechanic,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watched as their daughter’s playmates on the block have, one by one, lost their homes. But they are reluctant to walk away from the house in part for the sake of their son.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bad situation,” Mr. Castillo, 44, said. “Not only me and my family, but the whole of Richmond.”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Blinder contributed reporting.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“We’re in a bad situation,” Robert Castillo said. At left, Mayor Gayle McLaughlin, center, is committed to the program. (PHOTOGRAPHS BY PETER DaSILVA FOR THE NEW YORK TIMES) (B2)</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Pr>
        <w:pStyle w:val="Normal188"/>
      </w:pPr>
    </w:p>
    <w:p>
      <w:pPr>
        <w:pStyle w:val="Normal188"/>
        <w:ind w:left="200"/>
        <w:sectPr>
          <w:type w:val="continuous"/>
          <w:pgMar w:top="840" w:right="1000" w:bottom="840" w:left="1000" w:header="400" w:footer="400"/>
          <w:pgNumType w:fmt="decimal"/>
          <w:cols w:space="720"/>
        </w:sectPr>
      </w:pPr>
      <w:r>
        <w:br/>
      </w:r>
      <w:r>
        <w:pict>
          <v:line id="_x0000_s1740"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189"/>
      </w:pPr>
    </w:p>
    <w:p>
      <w:pPr>
        <w:pStyle w:val="Normal189"/>
      </w:pPr>
      <w:r>
        <w:pict>
          <v:shape id="_x0000_i1741" type="#_x0000_t75" alt="LexisNexis®" style="width:147.75pt;height:30pt">
            <v:imagedata r:id="rId17" o:title=""/>
          </v:shape>
        </w:pict>
      </w:r>
      <w:r>
        <w:cr/>
      </w:r>
    </w:p>
    <w:p>
      <w:pPr>
        <w:pStyle w:val="Heading1187"/>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Annual Communist Art Sale Might Be the Last</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1999, Sunday, Late Edition - Final</w:t>
      </w:r>
    </w:p>
    <w:p>
      <w:pPr>
        <w:pStyle w:val="Normal189"/>
        <w:keepNext w:val="0"/>
        <w:spacing w:after="0" w:line="240" w:lineRule="atLeast"/>
        <w:ind w:right="0"/>
        <w:jc w:val="both"/>
      </w:pPr>
      <w:bookmarkStart w:id="384" w:name="Bookmark_189"/>
      <w:bookmarkEnd w:id="384"/>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39; Column 1; Metropolitan Desk ; Column 1;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SACHS </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SUSAN SACHS </w:t>
      </w:r>
    </w:p>
    <w:p>
      <w:pPr>
        <w:pStyle w:val="Normal189"/>
        <w:keepNext/>
        <w:spacing w:before="240" w:after="0" w:line="340" w:lineRule="atLeast"/>
        <w:ind w:left="0" w:right="0" w:firstLine="0"/>
        <w:jc w:val="left"/>
      </w:pPr>
      <w:bookmarkStart w:id="385" w:name="Body_187"/>
      <w:bookmarkEnd w:id="385"/>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42" style="position:absolute;z-index:25219072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spring the treasures are pulled from a dusty storage room, and a visual slice of history goes on sale: boldly colored posters celebrating the Cuban revolution, political cartoons skewering rapacious capitalists, Depression-era drawings lionizing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history, which lately has not been kind to Communism, may soon claim the Communist art show, as well.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19 years, the elderly party members who run the annual art sale to raise money for the Reference Center for Marxist Studies say this year's show will probably be the last.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to the point where we can't continue it; I'm 84 and Lottie is 87," said Charles Keller, one of the center's founding board members, as he and a colleague, Lottie Gordon, assessed the dearth of customers yesterday.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too much out of me," he added.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sale has never been a huge draw or money-maker. In its best year, Mr. Keller said, the center made about $20,000 from the donated art. The average yearly take was closer to $12,000. He predicted that income from this weekend's show, which began Friday night and ends tonight , was likely to be much lower.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 has its own charms for the people who come, year after year, to shop and sometimes to buy.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hope for a special find -- an early screen print by Harry Gottlieb, the Works Progress Administration artist who left the bulk of his estate of artwork to the Marxist library, for example. Or perhaps an original pencil caricature by Robert Minor from the days of socialist activism before World War I. Both were available at this year's sale.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come for the raffle of selected works -- $3 a ticket this year for a chance to win one of four signed paintings or etchings -- or simply for the atmosphere.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just imagine that woman on a soapbox in Union Square, can't you?" said Harvey Bayer, an art dealer from New Jersey, as he watched the white-haired Ms. Gordon talk up an ink drawing of an anti-war march to a hesitant customer.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Bayer said he spent $7,000 on Depression-era artwork at last year's show and sold it all to a single client. "I come from a social activist background, but I practiced capitalism twice," he joked. "I bought them from the American Communist Party and then I sold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brought his daughter, who was then 26, to the sale last year. "She felt she was touching history," Mr. Bayer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used to be held in the spacious auditorium of 235 West 23d Street, where the Communist Party, U.S.A. has its headquarters. But the party can no longer afford to provide the hall, said Mr. Keller, and was forced by other rent increases to relocate the Marxist library from its upstairs quarters in the building to a musty and cramped basement room.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last three years, the art sale has taken place in the subterranean library, with posters and paintings and lithographs stacked between pieces of cardboard or propped on battered tables. The yellow and black flier advertising this year's show betrayed the gloomy state of affairs: "Make us an offer!" it implored.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Keller, an artist and former editorial cartoonist for the old People's Daily World, said the reference center is also in trouble. It is open only two days a week, Wednesdays and Thursdays from 10 A.M. to 3 P.M., and depends almost entirely on the proceeds of the sale to keep going.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sale, Mr. Keller said, the library's board would have to look outside for help in maintaining the 15,000 books, pamphlets and other documents concerning the history of the Communist Party and leftist political movements.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storehouse of art that has been donated and bequeathed to the library by well-wishers over the years will remain in the hands of the party. "Next year, we will update our catalogue of artworks and have the raffle by mail," said Mr. Keller. "If we're still around."</w:t>
      </w:r>
    </w:p>
    <w:p>
      <w:pPr>
        <w:pStyle w:val="Normal189"/>
        <w:keepNext w:val="0"/>
        <w:spacing w:before="240" w:after="0" w:line="260" w:lineRule="atLeast"/>
        <w:ind w:left="0" w:right="0" w:firstLine="0"/>
        <w:jc w:val="left"/>
      </w:pPr>
      <w:r>
        <w:br/>
      </w:r>
      <w:hyperlink r:id="rId1584" w:history="1">
        <w:r>
          <w:rPr>
            <w:rFonts w:ascii="arial" w:eastAsia="arial" w:hAnsi="arial" w:cs="arial"/>
            <w:b w:val="0"/>
            <w:i/>
            <w:strike w:val="0"/>
            <w:color w:val="0077CC"/>
            <w:sz w:val="20"/>
            <w:u w:val="single"/>
            <w:vertAlign w:val="baseline"/>
          </w:rPr>
          <w:t>http://www.nytimes.com</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43" style="position:absolute;z-index:252191744"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Keller, 84, in front of some of the artworks at an annual art sale to benefit Marxist studies. Mr. Keller said that this year's event, which has never been a big money-maker, would probably be the last. (Frances Roberts for The New York Times)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1999</w:t>
      </w:r>
    </w:p>
    <w:p>
      <w:pPr>
        <w:pStyle w:val="Normal189"/>
      </w:pPr>
    </w:p>
    <w:p>
      <w:pPr>
        <w:pStyle w:val="Normal189"/>
        <w:ind w:left="200"/>
        <w:sectPr>
          <w:type w:val="continuous"/>
          <w:pgMar w:top="840" w:right="1000" w:bottom="840" w:left="1000" w:header="400" w:footer="400"/>
          <w:pgNumType w:fmt="decimal"/>
          <w:cols w:space="720"/>
        </w:sectPr>
      </w:pPr>
      <w:r>
        <w:br/>
      </w:r>
      <w:r>
        <w:pict>
          <v:line id="_x0000_s1744"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190"/>
      </w:pPr>
    </w:p>
    <w:p>
      <w:pPr>
        <w:pStyle w:val="Normal190"/>
      </w:pPr>
      <w:r>
        <w:pict>
          <v:shape id="_x0000_i1745" type="#_x0000_t75" alt="LexisNexis®" style="width:147.75pt;height:30pt">
            <v:imagedata r:id="rId17" o:title=""/>
          </v:shape>
        </w:pict>
      </w:r>
      <w:r>
        <w:cr/>
      </w:r>
    </w:p>
    <w:p>
      <w:pPr>
        <w:pStyle w:val="Heading1188"/>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METRO DIGEST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1994, Monday, Late Edition - Final</w:t>
      </w:r>
    </w:p>
    <w:p>
      <w:pPr>
        <w:pStyle w:val="Normal190"/>
        <w:keepNext w:val="0"/>
        <w:spacing w:after="0" w:line="240" w:lineRule="atLeast"/>
        <w:ind w:right="0"/>
        <w:jc w:val="both"/>
      </w:pPr>
      <w:bookmarkStart w:id="386" w:name="Bookmark_190"/>
      <w:bookmarkEnd w:id="386"/>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90"/>
        <w:keepNext/>
        <w:spacing w:before="240" w:after="0" w:line="340" w:lineRule="atLeast"/>
        <w:ind w:left="0" w:right="0" w:firstLine="0"/>
        <w:jc w:val="left"/>
      </w:pPr>
      <w:bookmarkStart w:id="387" w:name="Body_188"/>
      <w:bookmarkEnd w:id="387"/>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6" style="position:absolute;z-index:25219379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BREATHING NEW LIFE INTO RESEARCH ALLEY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1876, when Thomas Edison opened the Menlo Park laboratory where he invented the electric light and the phonograph, the marriage between science and business has found a home in New Jersey. For all the continuing breakthroughs by the 125,000 scientists and engineers working in the state, though, one question stands out: where are dynamic new enterprises growing up locally to take advantage of the inventions born in New Jersey labs? At least one group -- the David Sarnoff Research Center in Princeton -- is trying to fill the void. A1.</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WOODSTOCK '94 WINDS TO A MUDDY CLOSE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25th anniversary Woodstock celebration wound down in a sea of mud and trash amid evidence of anarchy. Security deteriorated, and emergency medical workers compared the scene at times to a war zone. But the promoters pronounced the event a huge success. A1.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 the crowd and why they came. B4.</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Dylan's heartfelt greeting to a new generation of fans. Music Review, B4.</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MANAGERIAL MEETINGS FOR N.Y.P.D. INC.</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William J. Bratton has been convening what amount to weekly corporate meetings of regional managers: in this case, precinct commanders and detectives. Perhaps more than any other single thing the department is doing, the meetings reflect the Commissioner's intent to mobilize the tools of corporate management as he searches for "creative ways to reduce crime and the fear of crime." B3.</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 ISLAND SPEAKS OUT ON CRIME BILL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residents of Staten Island's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the war against crime is slowly being lost, and the inability of the United States Congress to agree on a crime bill is another frustrating sign of disarray on the battlefield. The borough's Representative, Susan Molinari, a Republican, was one of only two in the city's 14-member delegation who joined in blocking President Clinton's crime bill on Friday, saying the version that emerged from a House-Senate conference was not tough enough.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Staten Island residents said they, too, felt the bill was not as strong as they would have liked. That stand is in conflict with another Republican who counts the borough as a political stronghold -- Mayor Rudolph W. Giuliani, who has crossed party lines in a lobbying effort to help Mr. Clinton revive the bill. B6.</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DRAGON BOATS PLY THE WATERS OF QUEENS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teams of paddlers competed over the weekend in the Greater New York Championship Race of the Chinese Dragon Boat Festival in Flushing Meadows-Corona Park in Queens. The races are an American version of a 2,000-year-old Chinese tradition that takes place in southern China during the Summer Festival, the season's most important holiday. B3.</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DISCUSS COMPUTERIZED MISCHIEF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gathered in a Manhattan hotel for the Hackers on Planet Earth conference, where plugged-in New Yorkers with a penchant for pushiness, nosiness and the obsession with being first were able to hone their skills at computerized mischief, urban-style. B3.</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ROCK YONKERS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gathering on the grassy slopes of St. Joseph's Seminary in Yonkers had many of the trappings of a rock concert, but with a distinctly religious touch. The two-day event, which Yonkers police said drew about 25,000 people, was officially called Young New York '94, though many attending dubbed it a "Catholic Woodstock." The crowd was mostly young, and besides music, there were prayer vigils, scripture readings and religious exhibits. Confession was available all night, and some camped out. B5.</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PATAKI AND CUOMO TRADE VOLLEYS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Republican candidate for governor of New York, State Senator George E. Pataki, accused Gov. Mario M. Cuomo of hiding about $100,000 in speaking fees he earned last year. A Cuomo spokesman denied it and said Mr. Pataki was trying to deflect attention from questions about his own finances. The dispute was the latest volley in a growing war over which candidate is more forthright about his income. B5.</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C16</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Alert B3</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1994</w:t>
      </w:r>
    </w:p>
    <w:p>
      <w:pPr>
        <w:pStyle w:val="Normal190"/>
      </w:pPr>
    </w:p>
    <w:p>
      <w:pPr>
        <w:pStyle w:val="Normal190"/>
        <w:ind w:left="200"/>
        <w:sectPr>
          <w:type w:val="continuous"/>
          <w:pgMar w:top="840" w:right="1000" w:bottom="840" w:left="1000" w:header="400" w:footer="400"/>
          <w:pgNumType w:fmt="decimal"/>
          <w:cols w:space="720"/>
        </w:sectPr>
      </w:pPr>
      <w:r>
        <w:br/>
      </w:r>
      <w:r>
        <w:pict>
          <v:line id="_x0000_s1747"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191"/>
      </w:pPr>
    </w:p>
    <w:p>
      <w:pPr>
        <w:pStyle w:val="Normal191"/>
      </w:pPr>
      <w:r>
        <w:pict>
          <v:shape id="_x0000_i1748" type="#_x0000_t75" alt="LexisNexis®" style="width:147.75pt;height:30pt">
            <v:imagedata r:id="rId17" o:title=""/>
          </v:shape>
        </w:pict>
      </w:r>
      <w:r>
        <w:cr/>
      </w:r>
    </w:p>
    <w:p>
      <w:pPr>
        <w:pStyle w:val="Heading1189"/>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Immigrants' Children Find Better Lives, Study Shows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1"/>
        <w:keepNext w:val="0"/>
        <w:spacing w:after="0" w:line="240" w:lineRule="atLeast"/>
        <w:ind w:right="0"/>
        <w:jc w:val="both"/>
      </w:pPr>
      <w:bookmarkStart w:id="388" w:name="Bookmark_191"/>
      <w:bookmarkEnd w:id="388"/>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SEWELL CHAN</w:t>
      </w:r>
    </w:p>
    <w:p>
      <w:pPr>
        <w:pStyle w:val="Normal191"/>
        <w:keepNext/>
        <w:spacing w:before="240" w:after="0" w:line="340" w:lineRule="atLeast"/>
        <w:ind w:left="0" w:right="0" w:firstLine="0"/>
        <w:jc w:val="left"/>
      </w:pPr>
      <w:bookmarkStart w:id="389" w:name="Body_189"/>
      <w:bookmarkEnd w:id="389"/>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9" style="position:absolute;z-index:25219584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decade-long study of adult children of immigrants to the New York region has concluded that they are rapidly entering the mainstream and doing better than their parents in terms of education and earnings -- even outperforming native-born Americans in many cases.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study also warned of problems that could block upward mobility for members of the ''second generation,'' including persistent poverty and poor school performance among Dominicans and racial discrimination against black immigrants from the Caribbean.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the $2 million study are detailed in ''Inheriting the City: The Children of Immigrants Come of Age,'' published this month by Harvard University Press and the Russell Sage Foundation, which finances social science research.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focused on five groups: Dominicans, Chinese, Russian Jews, South Americans (consisting of Colombians, Ecuadoreans and Peruvians) and West Indians, defined as immigrants from the English-speaking Caribbean, including Belize and Guyana. The researchers also interviewed native-born whites, blacks and Puerto Ricans (those born on the mainland) in the New York area for comparison purposes.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identified broad similarities among adult children of immigrants. They were overwhelmingly fluent in English; were less occupationally segregated than their parents; lived longer with their parents than native-born Americans; and were firmly rooted in the United States, with fewer personal and financial ties to their ancestral homeland than their parents.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and Chinese second-generation adults had higher high school and college graduation rates than, and earned as much as, native-born whites their age. The other groups reported higher educational attainment and earnings than native-born blacks and Puerto Ricans their age. In almost all of the immigrant groups, women outperformed men in school, though men continued to earn more.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life varied considerably among the groups. Dominicans and South Americans tended to marry young, while the Chinese postponed marriage and children the longest. Caribbean immigrants had a high rate of single-parent households, but the disadvantages of being raised by a single parent were offset, in part, by close extended families and the heavy involvement of grandparents in child-rearing.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was based on 3,415 telephone interviews conducted between 1998 and 2000; 333 face-to-face follow-up interviews in 2000 and 2001; and a final round of 172 follow-up interviews in 2002 and 2003. The subjects of the study were 18 to 32 at the time of the initial interviews and were either born in the United States to at least one immigrant parent, or arrived in the United States by age 12. The study covered 10 counties: the Bronx, Brooklyn, Manhattan, Queens, Westchester and Nassau in New York and Essex, Hudson, Passaic and Union in New Jersey.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the book's authors -- Philip Kasinitz, a sociologist at the City University of New York Graduate Center; John H. Mollenkopf, a political scientist at the Graduate Center; and Mary C. Waters, a sociologist at Harvard -- presented their findings at a panel discussion on Wednesday at the Graduate Center. (This reporter served as moderator.) The fourth author was Jennifer Holdaway, who directs the migration program at the Social Science Research Council.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1992, Herbert J. Gans, a Columbia University sociologist, published an influential essay suggesting that members of the post-1965 second generation might do worse than their parents, refusing to accept low-level, poorly paying jobs and adopting negative attitudes toward school and work.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authors of the new study found that Professor Gans's fears have not been realized. Most of the young people studied worked in white-collar clerical or service jobs in retail and major financial services and most had achieved ''real, if modest, progress over their parents' generation.''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important reason why, according to the authors, is that even poor, uneducated immigrants have often ''shown that they have the drive, ambition, courage and strength to move from one nation to another,'' and transmit their determination to their children. And the new second generation is able to take advantage of civil rights programs, including affirmative action policies, in applying to universities and for jobs.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acknowledged that it was hard in some cases to explain why some of the five groups studied appeared to do better than others. The relative success of Russian Jews seemed clear: They immigrated with high levels of education, benefited from government programs because they came as refugees and received aid from established Jewish organizations.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said it was more difficult to explain why ''Chinese youngsters have achieved the greatest educational and economic success relative to their parents' often humble origins.'' The Chinese have a fairly cohesive community with ''a high degree of social connection between its better- and worse-off members,'' the book argued, while ethnic newspapers, churches and media served as a link between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helped share ''cultural capital,'' like information on how to get into the city's best schools.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Chinese parents were less likely to divorce, and they encouraged their children to put off marriage and children until their education was completed.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Indians tend to have high rates of homeownership and do well in school and in the labor market, even though many grew up in single-parent households. But they also reported high rates of discrimination, particularly at the hands of the police.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they are assimilating into African-American neighborhoods and social networks,'' Professor Waters said in a phone interview. ''On the other hand, they tend to live on the outskirts of those neighborhoods.''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found that Dominicans ''probably present the clearest cause for concern.'' Many second-generation Dominicans are black and face discrimination, and unlike Caribbean immigrants, few have parents who spoke English on arrival. Many live in neighborhoods that are poor and attend some of the city's worst schools.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the study found that second-generation Dominicans were much better educated than their parents. </w:t>
      </w:r>
    </w:p>
    <w:p>
      <w:pPr>
        <w:pStyle w:val="Normal191"/>
        <w:keepNext w:val="0"/>
        <w:spacing w:before="240" w:after="0" w:line="260" w:lineRule="atLeast"/>
        <w:ind w:left="0" w:right="0" w:firstLine="0"/>
        <w:jc w:val="left"/>
      </w:pPr>
      <w:r>
        <w:br/>
      </w:r>
      <w:hyperlink r:id="rId1599" w:history="1">
        <w:r>
          <w:rPr>
            <w:rFonts w:ascii="arial" w:eastAsia="arial" w:hAnsi="arial" w:cs="arial"/>
            <w:b w:val="0"/>
            <w:i/>
            <w:strike w:val="0"/>
            <w:color w:val="0077CC"/>
            <w:sz w:val="20"/>
            <w:u w:val="single"/>
            <w:vertAlign w:val="baseline"/>
          </w:rPr>
          <w:t>http://www.nytimes.com</w:t>
        </w:r>
      </w:hyperlink>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50" style="position:absolute;z-index:25219686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2008</w:t>
      </w:r>
    </w:p>
    <w:p>
      <w:pPr>
        <w:pStyle w:val="Normal191"/>
      </w:pPr>
    </w:p>
    <w:p>
      <w:pPr>
        <w:pStyle w:val="Normal191"/>
        <w:ind w:left="200"/>
        <w:sectPr>
          <w:type w:val="continuous"/>
          <w:pgMar w:top="840" w:right="1000" w:bottom="840" w:left="1000" w:header="400" w:footer="400"/>
          <w:pgNumType w:fmt="decimal"/>
          <w:cols w:space="720"/>
        </w:sectPr>
      </w:pPr>
      <w:r>
        <w:br/>
      </w:r>
      <w:r>
        <w:pict>
          <v:line id="_x0000_s1751"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192"/>
      </w:pPr>
    </w:p>
    <w:p>
      <w:pPr>
        <w:pStyle w:val="Normal192"/>
      </w:pPr>
      <w:r>
        <w:pict>
          <v:shape id="_x0000_i1752" type="#_x0000_t75" alt="LexisNexis®" style="width:147.75pt;height:30pt">
            <v:imagedata r:id="rId17" o:title=""/>
          </v:shape>
        </w:pict>
      </w:r>
      <w:r>
        <w:cr/>
      </w:r>
    </w:p>
    <w:p>
      <w:pPr>
        <w:pStyle w:val="Heading1190"/>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Winning Cases, Losing Voters</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2005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90" w:name="Bookmark_192"/>
      <w:bookmarkEnd w:id="390"/>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17</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Starr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Starr is the co-editor of The American Prospect and the author, most recently, of ''The Creation of the Media.''</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PRINCETON, N.J. </w:t>
      </w:r>
    </w:p>
    <w:p>
      <w:pPr>
        <w:pStyle w:val="Normal192"/>
        <w:keepNext/>
        <w:spacing w:before="240" w:after="0" w:line="340" w:lineRule="atLeast"/>
        <w:ind w:left="0" w:right="0" w:firstLine="0"/>
        <w:jc w:val="left"/>
      </w:pPr>
      <w:bookmarkStart w:id="391" w:name="Body_190"/>
      <w:bookmarkEnd w:id="391"/>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53" style="position:absolute;z-index:25219891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Republicans revel in President Bush's inauguration and prepare for his agenda-setting State of the Union address next week, many Democrats would like to consider almost anything but the substance of politics as the reason for their defeat last November. If only John Kerry had been a stronger candidate. If only the message had been framed differently. If only the party's strategists were as tough as the guys on the other side.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limits of candidates and campaigns, however, can't explain the Democrats' long-term decline. And while the institutional decay at the party's base -- the decline of labor unions and ethnically based party organizations -- has played a role, the people who point to ''moral values'' may not be far off. Democrats have paid a historic price for their role in the great moral revolutions that during the past half-century have transformed relations between whites and blacks, men and women, gays and straights. And liberal Democrats, in particular, have been inviting political oblivion -- not by advocating the wrong causes, but by letting their political instincts atrophy and relying on the legal system.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Democrats were right to challenge segregation and racism, support the revolution in women's roles in society, to protect rights to abortion and to back the civil rights of gays. But a party can make only so many enemies before it loses the ability to do anything for the people who depend on it. For decades, many liberals thought they could ignore the elementary demand of politics -- winning elections -- because they could go to court to achieve these goals on constitutional grounds. The great thing about legal victories like Roe v. Wade is that you don't have to compromise with your opponents, or even win over majority opinion. But that is also the trouble. An unreconciled losing side and unconvinced public may eventually change the judges.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we have reached that point. The Republicans, with their party in control of both elected branches -- and looking to create a conservative majority on the Supreme Court that will stand for a generation -- see the opportunity to overthrow policies and constitutional precedents reaching back to the New Deal.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prospect ought to concentrate the liberal mind. Social Security, progressive taxation, affordable health care, the constitutional basis for environmental and labor regulation, separation of church and state -- these issues and more hang in the balance.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these circumstances, liberal Democrats ought to ask themselves a big question: are they better off as the dominant force in an ideologically pure minority party, or as one of several influences in an ideologically varied party that can win at the polls? The latter, it seems clear, is the better choice.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Rebuilding a national political majority will mean distinguishing between positions that contribute to a majority and those that detract from it. As last year's disastrous crusade for gay marriage illustrated, Democrats cannot allow their constituencies to draw them into political terrain that can't be defended at election time. Dissatisfied with compromise legislation on civil unions and partner benefits, gay organizations thought they could get from judges, beginning with those on the Massachusetts Supreme Judicial Court, what the electorate was not yet ready to give. The result: bans on same-sex marriage passing in 11 states and an energized conservative voting base.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support for abortion rights is far greater than for gay marriage, but compromise may be equally imperative -- especially if a reshaped Supreme Court reverses Roe v. Wade by finding that there is no constitutional right to abortion and throws the issue back to the states. Some savvy Democrats are already thinking along these lines, as Hillary Clinton showed this week when she urged liberals to find ''common ground'' with those who have misgivings about abortion.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a new Supreme Court overturns affirmative-action laws, Democrats will need to pursue equality in ways that avoid treating whites and blacks differently. Some liberals have long been calling for an emphasis on ''race neutral'' economic policies to recover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middle-income white voters. Legal and political necessity may now drive all Democrats in that direction.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leaving themselves open to this kind of strategy. Their party is far more ideologically driven and more beholden to the Christian right than it was even during the Ronald Reagan era. This is the source of the party's energy, but also its vulnerability. The Democrats' opportunity lies in becoming a broader, more open and flexible coalition that can occupy the center.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long run, Democrats will benefit from their strength among younger voters and the growing Hispanic population. But the last thing the Democrats need is a revived interest group or identity politics. As the response to Senator Barack Obama's convention speech showed, the party's own members are looking for an expansive statement of American character and national purpose.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 in their own lives at home, Americans can be a great force for good in the world. That is the liberalism this country once heard from Woodrow Wilson, Franklin Roosevelt and John F. Kennedy -- and it is the only form of liberalism that will give the Democratic Party back its majority.                                                            </w:t>
      </w:r>
    </w:p>
    <w:p>
      <w:pPr>
        <w:pStyle w:val="Normal192"/>
        <w:keepNext w:val="0"/>
        <w:spacing w:before="240" w:after="0" w:line="260" w:lineRule="atLeast"/>
        <w:ind w:left="0" w:right="0" w:firstLine="0"/>
        <w:jc w:val="left"/>
      </w:pPr>
      <w:r>
        <w:br/>
      </w:r>
      <w:hyperlink r:id="rId1607" w:history="1">
        <w:r>
          <w:rPr>
            <w:rFonts w:ascii="arial" w:eastAsia="arial" w:hAnsi="arial" w:cs="arial"/>
            <w:b w:val="0"/>
            <w:i/>
            <w:strike w:val="0"/>
            <w:color w:val="0077CC"/>
            <w:sz w:val="20"/>
            <w:u w:val="single"/>
            <w:vertAlign w:val="baseline"/>
          </w:rPr>
          <w:t>http://www.nytimes.com</w:t>
        </w:r>
      </w:hyperlink>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2005</w:t>
      </w:r>
    </w:p>
    <w:p>
      <w:pPr>
        <w:pStyle w:val="Normal192"/>
      </w:pPr>
    </w:p>
    <w:p>
      <w:pPr>
        <w:pStyle w:val="Normal192"/>
        <w:ind w:left="200"/>
        <w:sectPr>
          <w:type w:val="continuous"/>
          <w:pgMar w:top="840" w:right="1000" w:bottom="840" w:left="1000" w:header="400" w:footer="400"/>
          <w:pgNumType w:fmt="decimal"/>
          <w:cols w:space="720"/>
        </w:sectPr>
      </w:pPr>
      <w:r>
        <w:br/>
      </w:r>
      <w:r>
        <w:pict>
          <v:line id="_x0000_s175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193"/>
      </w:pPr>
    </w:p>
    <w:p>
      <w:pPr>
        <w:pStyle w:val="Normal193"/>
      </w:pPr>
      <w:r>
        <w:pict>
          <v:shape id="_x0000_i1755" type="#_x0000_t75" alt="LexisNexis®" style="width:147.75pt;height:30pt">
            <v:imagedata r:id="rId17" o:title=""/>
          </v:shape>
        </w:pict>
      </w:r>
      <w:r>
        <w:cr/>
      </w:r>
    </w:p>
    <w:p>
      <w:pPr>
        <w:pStyle w:val="Heading1191"/>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At City College, Rich Tradition Meets Change;</w:t>
        </w:r>
      </w:hyperlink>
      <w:r>
        <w:br/>
      </w:r>
      <w:hyperlink r:id="rId1615" w:history="1">
        <w:r>
          <w:rPr>
            <w:rFonts w:ascii="arial" w:eastAsia="arial" w:hAnsi="arial" w:cs="arial"/>
            <w:b/>
            <w:i/>
            <w:strike w:val="0"/>
            <w:color w:val="0077CC"/>
            <w:sz w:val="28"/>
            <w:u w:val="single"/>
            <w:vertAlign w:val="baseline"/>
          </w:rPr>
          <w:t>Proletarian Harvard Turns 150, Its Mission Expanding</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1997, Thursday, Late Edition - Final</w:t>
      </w:r>
    </w:p>
    <w:p>
      <w:pPr>
        <w:pStyle w:val="Normal193"/>
        <w:keepNext w:val="0"/>
        <w:spacing w:after="0" w:line="240" w:lineRule="atLeast"/>
        <w:ind w:right="0"/>
        <w:jc w:val="both"/>
      </w:pPr>
      <w:bookmarkStart w:id="392" w:name="Bookmark_193"/>
      <w:bookmarkEnd w:id="392"/>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 </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 </w:t>
      </w:r>
    </w:p>
    <w:p>
      <w:pPr>
        <w:pStyle w:val="Normal193"/>
        <w:keepNext/>
        <w:spacing w:before="240" w:after="0" w:line="340" w:lineRule="atLeast"/>
        <w:ind w:left="0" w:right="0" w:firstLine="0"/>
        <w:jc w:val="left"/>
      </w:pPr>
      <w:bookmarkStart w:id="393" w:name="Body_191"/>
      <w:bookmarkEnd w:id="393"/>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6" style="position:absolute;z-index:25220096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College alumni in tuxedos and evening gowns packed the ballroom of Manhattan's Sheraton Hotel last month to show their affection for a school that turned 150 years old yesterday. These sons and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paid $500 a plate for the pleasure, more than their entire college educations had cost them (books and subway tokens included).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was a tribute to the astonishing achievement of a college that has become legendary as a proletarian Harvard. At one table sat five of the college's eight Nobel Prize winners, and at other tables were real estate magnates, Wall Street financiers, mayors, judges and newspaper editors. There was a film that showed off such graduates as Felix Frankfurter, Upton Sinclair, Bernard Malamud and Ira Gershwin. And the featured speaker was Gen. Colin L. Powell, Class of 1958, the hero of the Persian Gulf War whose military career was spawned in the college's early-morning R.O.T.C. drills.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miles uptown, at the college's campus in Harlem, its 9,620 students are aware, sometimes frustratingly so, of this rich tradition. And while the college is now very different from the white, largely Jewish institution of decades past, with far more immigrants and more students who require remedial courses, they say it continues to meet its historic mission of transforming New York City's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sending them off as doctors, engineers and social workers.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still the Harvard of the poor, I just don't think we realize that any more," said Jonathan A. Flory, a junior majoring in music. "After open admissions in the 1970's, people's view of City College dropped drastically, but the education didn't drop as far as people think it did. And you'll see at the upper echelons in every department people who could compete with any Harvard or Yale graduate."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say there are aspects to the college today that weren't there two or three generations ago, including an esprit de corps and a maturity that they say has flowered on a polyglot campus where half the students were born abroad, where 40 percent work at least half the week, and more than a few students bring children to class when they can't get baby sitters.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here are survivors," said Marcel Hinds, who is in an undergraduate biomedical program that embraces the first two years of medical school. "You might as well be in a dormitory because students are here until 1 or 2 in the morning, and some sleeping over. There a real camaraderie, a kind of struggling."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round table interview with 19 of the school's top scholars, students said the college is still an academic standout, with an accomplished, energetic and demanding faculty and programs that have qualified thousands of students for the professions, business and government. But its reputation has been tarnished by a public focus on unpleasant news -- anti-Semitic remarks by a black-studies professor, Leonard Jeffries, and a 1991 rap concert in a gymnasium at which nine young men and women, none of them college students, were trampled to death.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graduate school administrators say the college has slipped, even though between 1983 and 1992, 860 of its alumni earned doctorates, more Ph.D.'s than Columbia produced. One New York University graduate school administrator who spoke on condition of anonymity said some applicants rival those at good private colleges, but there are fewer top prospects than there were 25 years ago.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City College is far different from the campus of old where tuition was free and in some years a high school average approaching 85 was essential for admission. Indeed, by the 1960's the school had become so selective that it was attracting middle class students who felt there was no point in wasting money on an elite private school.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38.3 percent of the students are black, 31 percent are Hispanic, 15.4 percent are Asian and 10.2 percent are white, roughly the proportions in the New York City schools. Students hail from 90 different nations, with substantial contingents from the Dominican Republic, Jamaica, Haiti, China, India, South Korea, Russia and Poland. While the admission average is still a relatively selective 80, 1,000 students are admitted through the SEEK program, which requires a 70 average for those who meet criteria of financial need. Three-quarters of the entering freshmen are assigned to at least one remedial or English-as-a-second-language class.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even looks different.  The graceful neo-Gothic spire of Shepherd Hall has been dwarfed by two buildings of more workaday architecture and the South Campus has been replaced by an athletic field.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at the round table lamented that the public does not know that City College, whose charter was signed on May 7, 1847, is a place where teachers with degrees from the finest Ivy League schools continue to impose stiff standards. And it is a place where students cannot take college for granted, the way some students in the 1960's might have.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to see a lot of English-as-a-second-language students, and I've never seen people who want to learn so badly, to the point there they're jumping up and physically touching me to try to understand," said Stephen Sykes, a philosophy major who tutors in the remedial program. "I've audited courses at Harvard and M.I.T., and I've never seen students want to learn so badly."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Traub, who spent a year and a half visiting classes on the campus for a book, "City on a Hill: Testing the American Dream at City College (Addison Wesley, 1994), said that people in the school's upper echelons "have every reason to feel good about the education they're getting, and that's overlooked." But he said that in other parts of the school, particularly the remedial sections, students are "sometimes dreadfully prepared," and that is a departure from City College's past.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Yolanda T. Moses, the college's president, differs with such views, saying, "The college has always represented the demographics of New York and as the demographics have changed, so has that of the college." What in fact is different, she said, is that Western European immigrants have been replaced by immigrants from Asia, the Caribbean, Africa and Eastern Europe. City College, administrators said, continues to produce graduates like the Pulitzer Prize-winning novelist Oscar Hijuelos, the mystery writer Walter Mosley and the astronaut Mario Runco Jr.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criticism like Mr. Traub's and to shave enrollment, officials of the parent City University said two years ago that by 1999 freshmen entering the city colleges must have 16 Regents-level courses.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Traub also pointed out that the City College that peaked in the 1960's was the result of "a historical moment" when it was teeming with students barred by prejudice or inadequate family incomes from entering the top private colleges.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students suggested that they regard their years at the college as something of a golden age. They repeatedly spoke of a communal spirit born of the hardships many share. That spirit, they ventured, did not exist a generation ago.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students than ever before have to work to pay for the tuition that was imposed in 1976 and is now up to $3,200 a year. Although 70 percent of students receive financial aid, 20 percent work full time and 20 percent are raising children.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here recognize what they're paying for because it comes out of their own pockets and their own time," said Nahla Kahlek, a biomedical student who came to the college from the prestigious Stuyvesant High School and will be entering her third year at New York Medical College in September.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strong views on why the college's reputation has fallen. Roland Charpentier, a senior and an architecture major, said that "what got City College in trouble is that it opened its doors to a population that other schools shun."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Lamon Fenner, a graduate education student, called the scorn of some for the college today a "subtle racism."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campus is located in Harlem USA," Mr. Fenner said, "and to some Harlem is a buzzword for crime and poverty, but not something of quality."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said they felt fortunate just to be at City College. "When you're talking about deprivation, you're talking to the wrong people," Mr. Hinds said. "We're all here and we're making it. The people who are deprived are the people who can't attend school because they have to work or don't have the money."</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57" style="position:absolute;z-index:252201984"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Students walking to class in March 1971 on the Harlem campus of City College. The college instituted an open admissions policy in 1970, and over the years, has attracted increasing numbers of immigrants. (Zvi Lowenthal/The New York Times); Looking down Convent Avenue toward City College Academic Center. The college just marked its 150th anniversary. (Michelle V. Agins/The New York Times); City College was founded as the Free Academy in 1847 at Lexington Avenue at 23d Street. The school's name was changed in 1866. Townsend Harris, a City College founder.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1997</w:t>
      </w:r>
    </w:p>
    <w:p>
      <w:pPr>
        <w:pStyle w:val="Normal193"/>
      </w:pPr>
    </w:p>
    <w:p>
      <w:pPr>
        <w:pStyle w:val="Normal193"/>
        <w:ind w:left="200"/>
        <w:sectPr>
          <w:type w:val="continuous"/>
          <w:pgMar w:top="840" w:right="1000" w:bottom="840" w:left="1000" w:header="400" w:footer="400"/>
          <w:pgNumType w:fmt="decimal"/>
          <w:cols w:space="720"/>
        </w:sectPr>
      </w:pPr>
      <w:r>
        <w:br/>
      </w:r>
      <w:r>
        <w:pict>
          <v:line id="_x0000_s1758"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194"/>
      </w:pPr>
    </w:p>
    <w:p>
      <w:pPr>
        <w:pStyle w:val="Normal194"/>
      </w:pPr>
      <w:r>
        <w:pict>
          <v:shape id="_x0000_i1759" type="#_x0000_t75" alt="LexisNexis®" style="width:147.75pt;height:30pt">
            <v:imagedata r:id="rId17" o:title=""/>
          </v:shape>
        </w:pict>
      </w:r>
      <w:r>
        <w:cr/>
      </w:r>
    </w:p>
    <w:p>
      <w:pPr>
        <w:pStyle w:val="Heading1192"/>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Finland's Turn to Right Sends Shivers Through Euro Zone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2011 Friday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4"/>
        <w:keepNext w:val="0"/>
        <w:spacing w:after="0" w:line="240" w:lineRule="atLeast"/>
        <w:ind w:right="0"/>
        <w:jc w:val="both"/>
      </w:pPr>
      <w:bookmarkStart w:id="394" w:name="Bookmark_194"/>
      <w:bookmarkEnd w:id="394"/>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and JAMES KANTER; Suzanne Daley reported from Helsinki, and James Kanter from Brussels.</w:t>
      </w:r>
    </w:p>
    <w:p>
      <w:pPr>
        <w:pStyle w:val="Normal194"/>
        <w:keepNext/>
        <w:spacing w:before="240" w:after="0" w:line="340" w:lineRule="atLeast"/>
        <w:ind w:left="0" w:right="0" w:firstLine="0"/>
        <w:jc w:val="left"/>
      </w:pPr>
      <w:bookmarkStart w:id="395" w:name="Body_192"/>
      <w:bookmarkEnd w:id="395"/>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60" style="position:absolute;z-index:25220403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Finland -- There is hardly a country on the continent that has been a more steadfast supporter of the European Union than Finland. For more than 20 years, the voters here have returned the same three parties to power in various coalition governments, with few changes in policies.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joked that watching Finnish politics was about as interesting as watching paint dry.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general election last weekend, the nationalist and populist True Finn Party emerged from political obscurity after largely campaigning on the evils of the European Union and its bailouts of Greece and Ireland. It claimed 39 seats in Finland's Parliament -- almost eight times the number it won in the 2007 election -- and it is likely to become a partner in any coalition government.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drove the governing Center Party from power and left this small and prosperous country reeling. Finns who gather in bars and cafes are dissecting the race, trying to take the measure of what is being called ''the protest vote'' and what it may mean for their future.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is not alone. Anti-European Union and anti-immigration parties have been on the rise in Sweden, Italy, Hungary and the Netherlands in the past year, and more may follow. It is a worrisome trend for supporters of the union, and for efforts to safeguard the euro by offering emergency loans to the weakest member nations and to better coordinate budget and spending policies in the countries that use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bailouts require unanimous approval of all the euro zone members, and there are fears that if Finland balks others may follow.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dangers is that if a fairly significant country like Finland decides to opt out, the whole support mechanism for the euro could unravel,'' said Fredrik Erixon, the director of the European Center for International Political Economy, in Brussels. ''There are anti-European opinions and parties not only in Finland but across Europe displaying hostility to using taxpayers' money for helping neighbors in need.''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hangs over the horse trading that has begun over the formation of a new coalition government. Just as the True Finns and their jovial leader, Timo Soini, are pushing an antibailout agenda, Europe is considering yet another rescue package -- this time for Portugal.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Finnish vote will upend or even delay the Portuguese package, though it could lead to some nervous moments. Usually, it takes about a month to build a governing coalition in Finland, and that is at times when the political parties are not as far apart as they are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departing prime minister, Mari Kiviniemi, declined to bring the bailout issue before Parliament, saying it was up to the new government. At the same time, Olli Rehn, the European Union's economic and monetary affairs commissioner, was quoted in the Thursday edition of the Finnish daily Helsingin Sanomat as saying that Finland needed to take a stand on Portuguese aid by May 25 at the latest.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is expected to include the right-of-center National Coalition Party, the left-leaning Social Democratic Party and the True Finns. The parties disagree on issues like the bailout, tax reform and increasing the retirement age.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Soini (pronounced SOY-knee) has toned down his words in the last few days, though it is unclear how far he will compromise. He is not talking to the news media except to complain about coverage of his party. But during the campaign, Mr. Soini -- who is 48 and has been active in politics since he was 17 -- repeatedly lashed out at the European Union. (He is fond of calling it ''the heart of darkness.'') A true democracy, he has said, is ''only possible in individual states.''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sold himself as a man of the people who is attuned to the needs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a time when the distance between rich and poor is growing and Finland, like many other European countries, is considering austerity measures.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''Soini talks ordinary language with ordinary words,'' said Ville Pernaa, the director of the Center for Parliamentary Studies at the University of Turku in Finland. ''He told the voters that they were wasting money paying for other people's debts. Why should they pay for that when we need more doctors in the small towns of Finland?''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Perttu Pouttu, a retired worker for a Helsinki energy company who meets friends in the Hakaniemi Market Square most mornings, said he had voted for the True Finns because Mr. Soini's arguments made sense to him.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bailouts raise questions,'' he said. ''Will we get that money back? Where are the banks? This is their problem.''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Pouttu said he was worried that Finland had admitted too many refugees. ''It does not touch me personally,'' he said. ''But it bugs me that by law we have to give them apartments. When I retired, no one gave me an apartment.''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issues -- the European Union and immigration -- are increasingly being linked across Europe. ''The overwhelming draw of parties like the True Finns is the feeling among some Europeans that they are losing control of their destiny and that their nations are losing their identity,'' said Magali Balent, an expert on European politics at the Robert Schuman Foundation in Paris.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analysts here believe that Mr. Soini has any choice but to compromise on the bailouts. Even if Finland failed to act, European Union officials said they could keep the bailout on track through complex technical maneuvers.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Rehn, the European Union's economic and monetary affairs commissioner, encouraged Finnish lawmakers to consider the country's long-term interests, taking into account what might happen, say, when the bloc takes up agricultural subsidies.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European news media, particularly in Sweden, the True Finns have come under fire as right-wing racists. Foreign Minister Alexander Stubb and others have defended Mr. Soini from such accusations, though other members of his party hold more radical views on immigration.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 Soini is actually a very civilized guy,'' said Lasse Lehtinen, a journalist and Social Democrat who is a former member of the European Parliament. ''He reads a lot. He thinks a lot.''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Lehtinen, like others, said that Mr. Soini benefited in the last election from a quiet unhappiness on many fronts.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lady who voted for the True Finns because she was annoyed at seeing a Roma begging on the street,'' he said. ''She said no one had been begging on the streets since the 1940s, and she did not like it.''</w:t>
      </w:r>
    </w:p>
    <w:p>
      <w:pPr>
        <w:pStyle w:val="Normal194"/>
        <w:keepNext w:val="0"/>
        <w:spacing w:before="240" w:after="0" w:line="260" w:lineRule="atLeast"/>
        <w:ind w:left="0" w:right="0" w:firstLine="0"/>
        <w:jc w:val="left"/>
      </w:pPr>
      <w:r>
        <w:br/>
      </w:r>
      <w:hyperlink r:id="rId1623" w:history="1">
        <w:r>
          <w:rPr>
            <w:rFonts w:ascii="arial" w:eastAsia="arial" w:hAnsi="arial" w:cs="arial"/>
            <w:b w:val="0"/>
            <w:i/>
            <w:strike w:val="0"/>
            <w:color w:val="0077CC"/>
            <w:sz w:val="20"/>
            <w:u w:val="single"/>
            <w:vertAlign w:val="baseline"/>
          </w:rPr>
          <w:t>http://www.nytimes.com</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61" style="position:absolute;z-index:252205056"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Perttu Pouttu said immigrants were being pampered: ''No one gave me an apartment.'' (PHOTOGRAPH BY EVA PERSSON FOR THE NEW YORK TIMES)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True Finns' leader, Timo Soini, waited for election returns Sunday. His party won 39 seats. (PHOTOGRAPH BY JONATHAN NACKSTRAND/AGENCE FRANCE-PRESSE -- GETTY IMAGES) (A10)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2011</w:t>
      </w:r>
    </w:p>
    <w:p>
      <w:pPr>
        <w:pStyle w:val="Normal194"/>
      </w:pPr>
    </w:p>
    <w:p>
      <w:pPr>
        <w:pStyle w:val="Normal194"/>
        <w:ind w:left="200"/>
        <w:sectPr>
          <w:type w:val="continuous"/>
          <w:pgMar w:top="840" w:right="1000" w:bottom="840" w:left="1000" w:header="400" w:footer="400"/>
          <w:pgNumType w:fmt="decimal"/>
          <w:cols w:space="720"/>
        </w:sectPr>
      </w:pPr>
      <w:r>
        <w:br/>
      </w:r>
      <w:r>
        <w:pict>
          <v:line id="_x0000_s1762"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195"/>
      </w:pPr>
    </w:p>
    <w:p>
      <w:pPr>
        <w:pStyle w:val="Normal195"/>
      </w:pPr>
      <w:r>
        <w:pict>
          <v:shape id="_x0000_i1763" type="#_x0000_t75" alt="LexisNexis®" style="width:147.75pt;height:30pt">
            <v:imagedata r:id="rId17" o:title=""/>
          </v:shape>
        </w:pict>
      </w:r>
      <w:r>
        <w:cr/>
      </w:r>
    </w:p>
    <w:p>
      <w:pPr>
        <w:pStyle w:val="Heading1193"/>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Critic's Choice/Film;</w:t>
        </w:r>
      </w:hyperlink>
      <w:r>
        <w:br/>
      </w:r>
      <w:hyperlink r:id="rId1631" w:history="1">
        <w:r>
          <w:rPr>
            <w:rFonts w:ascii="arial" w:eastAsia="arial" w:hAnsi="arial" w:cs="arial"/>
            <w:b/>
            <w:i/>
            <w:strike w:val="0"/>
            <w:color w:val="0077CC"/>
            <w:sz w:val="28"/>
            <w:u w:val="single"/>
            <w:vertAlign w:val="baseline"/>
          </w:rPr>
          <w:t>Precursor of 'Passion,' And Other Italian Treats</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1994, Friday, Late Edition - Final</w:t>
      </w:r>
    </w:p>
    <w:p>
      <w:pPr>
        <w:pStyle w:val="Normal195"/>
        <w:keepNext w:val="0"/>
        <w:spacing w:after="0" w:line="240" w:lineRule="atLeast"/>
        <w:ind w:right="0"/>
        <w:jc w:val="both"/>
      </w:pPr>
      <w:bookmarkStart w:id="396" w:name="Bookmark_195"/>
      <w:bookmarkEnd w:id="396"/>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27;  Column 1;  Weekend Desk ; Column 1; ; Review</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95"/>
        <w:keepNext/>
        <w:spacing w:before="240" w:after="0" w:line="340" w:lineRule="atLeast"/>
        <w:ind w:left="0" w:right="0" w:firstLine="0"/>
        <w:jc w:val="left"/>
      </w:pPr>
      <w:bookmarkStart w:id="397" w:name="Body_193"/>
      <w:bookmarkEnd w:id="397"/>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64" style="position:absolute;z-index:25220710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couldn't be better for a revival of Ettore Scola's "Passione d'Amore," the 1981 movie that inspired "Passion," the new musical by Stephen Sondheim and James Lapine. The film, which opens the Joseph Papp Public Theater's 1994 Italian Summer Festival tonight at 8:05, is remarkably similar in look and pacing to the Broadway musical adaptation except for one crucial difference. The character of Fosca, the ugly, ailing woman who conceives an obsessive passion for Giorgio, a handsome 19th-century cavalry officer, was softened for the Broadway musical.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Valeria D'Obici's movie portrayal of Fosca and Donna Murphy's performance is the difference between commedia dell'arte and Chekhov, between Margaret Hamilton in "The Wizard of Oz" and Olivia de Havilland in "The Heiress." The scenes in which Miss D'Obici's bony, hollow-eyed Fosca throws herself at Bernard Giraudeau's dashing Giorgio lend the film an undertone of gallows humor. The character is a leering, voracious symbol of death. Ms. Murphy's lush voice and air of mournful abjection, deepened by Mr. Sondheim's yearning music, makes Fosca seem more romantically tragic than scary. The two performances are equally powerful in their very different ways.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tonight, "Passione d'Amore" will return for a one-week engagement from July 27 through Aug. 2. It is one of three Scola films in this year's festival. The director's newest film, "Mario, Maria e Mario" (1993), about the collapse of Communism in Eastern Europe and its impact on Italian Communists, will have four screenings, tomorrow and Sunday. Its star, Giulio Scarpati, is also the leading actor in the second film to be shown tonight, at 10:15: Alessandro di Robilant's "Giudice Ragazzino" ("Law of Courage"), the true story of a young Sicilian magistrate who takes on the Mafia.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Scola film in the festival, "La Piu Bella Serata Della Mia Vita" ("The Most Wonderful Evening of My Life"), is a serious comedy about an amoral Italian businessman and bon vivant (Alberto Sordi) who is subjected to a mock trial by four retired judges while stranded at a Swiss mountain chateau. The trial takes place at a banquet so sumptuous that it makes the cuisine in "Babette's Feast" seem almost paltry. The 1972 film, which has its surreal moments, is a rich allegorical critique of the Italian character.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cinematic styles in this year's festival range from Neo-Realism to the most grandiose pageantry. "Bellissima," Luchino Visconti's 1951 Neo-Realist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will stop at nothing to get her awkward, untalented 6-year-old daughter a screen test, has a blazing performance by Anna Magnani. Beneath its comic surface, the film, which plays July 22 to 24, is an excoriating exploration of class struggle, bourgeois materialism and Hollywood dreams.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oddest movie in the series, Alessandro Blasetti's "Corona di Ferro" ("The Iron Crown"), comes from the opposite end of the stylistic spectrum. This swashbuckling costume epic, set in the Middle Ages, suggests a fusion of "Ben Hur" and Wagner's "Ring" cycle. Made in 1941 during Mussolini's ascendancy, and acted in a kitschy operatic style, the film is a revealing reflection of the political climate of its era. It will be screened Tuesday through Thursday.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includes 18 films, several of which are recent and unfamiliar to American audiences. Among the more famous older, rarely shown films are Roberto Rossellini's "Germany Year Zero" (1948), Bernardo Bertolucci's "Spider's Strategem" (1969) and Visconti's "Ludwig" (1973).</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is at 425 Lafayette Street, in the East Village. Opening-night tickets are $10. For the rest of the festival, tickets to individual screenings are $6; $7.50 for double bills. Information and screening times: (212) 598-7171.   STEPHEN HOLDEN</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65" style="position:absolute;z-index:252208128"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Elisa Cegani in Blasetti's 1941 film "La Corona di Ferro." (New York Shakespeare Festival)</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1994</w:t>
      </w:r>
    </w:p>
    <w:p>
      <w:pPr>
        <w:pStyle w:val="Normal195"/>
      </w:pPr>
    </w:p>
    <w:p>
      <w:pPr>
        <w:pStyle w:val="Normal195"/>
        <w:ind w:left="200"/>
        <w:sectPr>
          <w:type w:val="continuous"/>
          <w:pgMar w:top="840" w:right="1000" w:bottom="840" w:left="1000" w:header="400" w:footer="400"/>
          <w:pgNumType w:fmt="decimal"/>
          <w:cols w:space="720"/>
        </w:sectPr>
      </w:pPr>
      <w:r>
        <w:br/>
      </w:r>
      <w:r>
        <w:pict>
          <v:line id="_x0000_s1766"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196"/>
      </w:pPr>
    </w:p>
    <w:p>
      <w:pPr>
        <w:pStyle w:val="Normal196"/>
      </w:pPr>
      <w:r>
        <w:pict>
          <v:shape id="_x0000_i1767" type="#_x0000_t75" alt="LexisNexis®" style="width:147.75pt;height:30pt">
            <v:imagedata r:id="rId17" o:title=""/>
          </v:shape>
        </w:pict>
      </w:r>
      <w:r>
        <w:cr/>
      </w:r>
    </w:p>
    <w:p>
      <w:pPr>
        <w:pStyle w:val="Heading1194"/>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TV REVIEWS;</w:t>
        </w:r>
      </w:hyperlink>
      <w:r>
        <w:br/>
      </w:r>
      <w:hyperlink r:id="rId1639" w:history="1">
        <w:r>
          <w:rPr>
            <w:rFonts w:ascii="arial" w:eastAsia="arial" w:hAnsi="arial" w:cs="arial"/>
            <w:b/>
            <w:i/>
            <w:strike w:val="0"/>
            <w:color w:val="0077CC"/>
            <w:sz w:val="28"/>
            <w:u w:val="single"/>
            <w:vertAlign w:val="baseline"/>
          </w:rPr>
          <w:t>BBC Show Features The Argentine Tango</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1986, Monday, Late City Final Edition</w:t>
      </w:r>
    </w:p>
    <w:p>
      <w:pPr>
        <w:pStyle w:val="Normal196"/>
        <w:keepNext w:val="0"/>
        <w:spacing w:after="0" w:line="240" w:lineRule="atLeast"/>
        <w:ind w:right="0"/>
        <w:jc w:val="both"/>
      </w:pPr>
      <w:bookmarkStart w:id="398" w:name="Bookmark_196"/>
      <w:bookmarkEnd w:id="398"/>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19, Column 3; Cultural Desk; Review</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96"/>
        <w:keepNext/>
        <w:spacing w:before="240" w:after="0" w:line="340" w:lineRule="atLeast"/>
        <w:ind w:left="0" w:right="0" w:firstLine="0"/>
        <w:jc w:val="left"/>
      </w:pPr>
      <w:bookmarkStart w:id="399" w:name="Body_194"/>
      <w:bookmarkEnd w:id="399"/>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8" style="position:absolute;z-index:252210176"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Argentine tango is back.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decades ago the dance became an international sensation as it supposedly reflected the simmering essence of dashing Latin lovers. Later its melodramatic excesses fell into disfavor and the dance was largely relegated to ballroom contests. Then, a year or so ago, came the touring company of ''Tango Argentino,'' and once again there is money to be made in tango lessons. Now, inevitably, aficionados can debate the ''authenticity'' of various tango revivals.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Feeling that ''Tango Argentino'' was something less than ''puro,'' Jana Bokava has produced for the BBC a 90-minute program called ''Tango Mio.'' It can be seen on Channel 13 tonight at 11 as part of the station's ''BBC Television 50th Anniversary'' salute. Made in 1985, the film returns to the outskirts of Buenos Aires where the dance was born at the turn of the century. The point, of course, is that there is nothing slick and glamorous about the real thing. The very first scene presents Juanita, also known as La Negrita, contemptuously spitting out the lyrics to a song about the tango: ''Rot set in when you got all sophisticated, when you deserted mean, dirty streets for a carpeted drawing room.'' The tango came out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slums, out of raucous brothels. Another song refers to the dance as ''a sad, tough kid born on the outskirts of the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gypsy flamenco of Spain and the fado of Portugal, the tango of Argentina is far more than just a popular art form. It encompasses the soul of a people. One dancer is asked, what's the tango to you? ''Todo,'' he responds - everything. Born in the lower depths, someone explains, it's the music of an entire country ''and they can't kill that.'' La Negrita says of her tango songs that ''you must feel them or you can't sing them.'' As for Eduardo Arolas, a noted tango composer, she says - and you won't doubt her for a second - ''his lyrics stab me to my very soul.''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''Tango Mio'' is not a straightforward documentary. It blends fact with dramatization, professional dancers with dance-hall patrons. Wandering though quiet suburban streets, the camera pans from La Negrita and her friends enjoying a casual party to the mysterious scene of neighbors gathering around the body of a dead man in a courtyard. The latter turns out to be - as revealed in the closing credits - the dramatization of a poem, Evaristo Carriego's ''Suicidio de Esta Manana'' (This Morning's Suicide). And between interviews with assorted tango practictioners, most of whom are ''of a certain age,'' the film returns to the presumably fictitious quest of a young musician trying to gather information about the legendary Arolas, who died in Paris in 1924. Some say he succumbed to tuberculosis, others that he was murdered by a pimp.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less an essay on the tango than an evocation of the essential tango spirit. Mixed with the passion and sensuality there is a profound melancholy. ''Life is a heap of cheap goods,'' goes the song, ''dumped in a swap window.'' If things happen to be going well this year, get ready for a tumble next year ''when two-timing lady luck runs out on you.'' Meanwhile, the couples glide across dance floors, intense, almost threateningly rigid from the waist up, while their feet move furiously through elaborate patterns. Photographed by John Hooper and edited by Dai Vaughan, ''Tango Mio'' ends with a panoramic view of the Buenos Aires skyline that segues into a shot of a somewhat morose La Negrita putting a coin into a jukebox. Caught up in the sounds of a tango, she begins dancing, completely transported. We have caught a glimpse, certainly, of tango puro.</w:t>
      </w:r>
    </w:p>
    <w:p>
      <w:pPr>
        <w:pStyle w:val="Normal196"/>
      </w:pPr>
    </w:p>
    <w:p>
      <w:pPr>
        <w:pStyle w:val="Normal196"/>
        <w:ind w:left="200"/>
        <w:sectPr>
          <w:type w:val="continuous"/>
          <w:pgMar w:top="840" w:right="1000" w:bottom="840" w:left="1000" w:header="400" w:footer="400"/>
          <w:pgNumType w:fmt="decimal"/>
          <w:cols w:space="720"/>
        </w:sectPr>
      </w:pPr>
      <w:r>
        <w:br/>
      </w:r>
      <w:r>
        <w:pict>
          <v:line id="_x0000_s1769"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640"/>
          <w:headerReference w:type="default" r:id="rId1641"/>
          <w:footerReference w:type="even" r:id="rId1642"/>
          <w:footerReference w:type="default" r:id="rId1643"/>
          <w:headerReference w:type="first" r:id="rId1644"/>
          <w:footerReference w:type="first" r:id="rId1645"/>
          <w:pgSz w:w="12240" w:h="15840"/>
          <w:pgMar w:top="840" w:right="1000" w:bottom="840" w:left="1000" w:header="400" w:footer="400"/>
          <w:pgNumType w:fmt="decimal"/>
          <w:cols w:space="720"/>
          <w:titlePg w:val="0"/>
        </w:sectPr>
      </w:pPr>
    </w:p>
    <w:p>
      <w:pPr>
        <w:pStyle w:val="Normal197"/>
      </w:pPr>
    </w:p>
    <w:p>
      <w:pPr>
        <w:pStyle w:val="Normal197"/>
      </w:pPr>
      <w:r>
        <w:pict>
          <v:shape id="_x0000_i1770" type="#_x0000_t75" alt="LexisNexis®" style="width:147.75pt;height:30pt">
            <v:imagedata r:id="rId17" o:title=""/>
          </v:shape>
        </w:pict>
      </w:r>
      <w:r>
        <w:cr/>
      </w:r>
    </w:p>
    <w:p>
      <w:pPr>
        <w:pStyle w:val="Heading1195"/>
        <w:keepNext w:val="0"/>
        <w:spacing w:after="200" w:line="340" w:lineRule="atLeast"/>
        <w:ind w:left="0" w:right="0" w:firstLine="0"/>
        <w:jc w:val="center"/>
      </w:pPr>
      <w:hyperlink r:id="rId1646" w:history="1">
        <w:r>
          <w:rPr>
            <w:rFonts w:ascii="arial" w:eastAsia="arial" w:hAnsi="arial" w:cs="arial"/>
            <w:b/>
            <w:i/>
            <w:strike w:val="0"/>
            <w:color w:val="0077CC"/>
            <w:sz w:val="28"/>
            <w:u w:val="single"/>
            <w:vertAlign w:val="baseline"/>
          </w:rPr>
          <w:t xml:space="preserve">In Blast Police Call Accident, Muscovites See Terrorist Hand </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2002 Thursday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7"/>
        <w:keepNext w:val="0"/>
        <w:spacing w:after="0" w:line="240" w:lineRule="atLeast"/>
        <w:ind w:right="0"/>
        <w:jc w:val="both"/>
      </w:pPr>
      <w:bookmarkStart w:id="400" w:name="Bookmark_197"/>
      <w:bookmarkEnd w:id="400"/>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8</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SOPHIA KISHKOVSKY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MOSCOW, Aug. 21  </w:t>
      </w:r>
    </w:p>
    <w:p>
      <w:pPr>
        <w:pStyle w:val="Normal197"/>
        <w:keepNext/>
        <w:spacing w:before="240" w:after="0" w:line="340" w:lineRule="atLeast"/>
        <w:ind w:left="0" w:right="0" w:firstLine="0"/>
        <w:jc w:val="left"/>
      </w:pPr>
      <w:bookmarkStart w:id="401" w:name="Body_195"/>
      <w:bookmarkEnd w:id="401"/>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71" style="position:absolute;z-index:25221222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Yevgeny Ruchichnikov had just dozed off on Tuesday night when a powerful explosion tossed him out of bed in his first-floor apartment on Akademika Korolyova Street.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pushed his family through falling rubble to safety on the street. Not once, he said, did he smell gas.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wasn't any gas; it smelled of gunpowder," he said today as he examined his shattered door, which was blown out by the explosion that the police say went off in Apartment 28, one floor above his apartment. "I'm a former hunter. Don't I know the smell of gunpowder?"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in northeast Moscow, killed eight residents, and rescuers ended their search for more victims today. Officials said today that they suspected the explosion had been caused by a natural gas leak, but the magnitude of the blast awakened memories of a series of apartment bombings that killed more than 300 people in Russia in 1999 and led to the second war in Chechnya.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striking the day after the blast was that Mr. Ruchichnikov and most of his neighbors had no faith in the government's official theory of what caused the explosion. Their openly expressed doubts underscore a deepening distrust of the authorities and a growing suspicion of outsiders, especially those from the Caucasus region who have been blamed for many crimes and terrorist acts, including the 1999 bombings, which remain unsolved.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leaders don't want noise about terrorism," said Valentin Petrov, who was helping to clear the rubble from his in-laws' apartment across the hall from Apartment 28. "People have lost their homes, but it makes no difference to them. They need stability before the next elections. In 1999 it was different; they needed to get elected. Now those who were elected need to stay in power."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critics of President Vladimir V. Putin have said he capitalized on the explosions in 1999 to consolidate his power. After previous explosions in Moscow, Mayor Yuri M. Luzhkov rushed to announce a Chechen link.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Petrov said the toilet from Apartment 28, which lay smashed in his father-in-law's hallway, makes him doubt the official version. A gas explosion in the kitchen of Apartment 28, he said, could not have sent the toilet on such a trajectory.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gaping hole is all that remains of the middle section of the five-story brick building. Bed sheets shredded by the blast hang off the tips of trees in front of the building like forgotten laundry. Teen magazine pin-ups, bathrobes and imitation oriental rugs still hang on walls that were left intact but are now exposed like a stage set from a scene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Moscow.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complained today that the neighborhood -- more like a tree-lined village in many ways, with small garden plots, rustic sheds and blooming flowers -- has taken a turn for the worse in recent years.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local residents were killed by stray bullets during a gunbattle for control of the nearby television studios during the failed putsch in 1993. Two years ago, the television tower that looms over the district was nearly destroyed by fire, and many feared it would topple.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worst of all, many residents say, are the outsiders from other regions of Russia and the former Soviet Union. They have rented apartments in the building and the identical buildings around it and have brought crime in their wake, residents say, complaining that the police happily take bribes to stay uninvolved.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Ukrainians, Moldovans and Caucasians who come to Moscow are stealing our Russia," said Vladimir Obukhov, who for 45 years has lived down the street from the blast site.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no one with the typically swarthy features of people native to the Caucasus could be seen near the blast site until Lia Selikhova appeared with her son in the evening. They came to be near their home, Apartment 28, which was obliterated by the explosion.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Selikhova, a native of Tbilisi, Georgia, had lived in the building since 1989, before moving recently. She said she let relatives of an Armenian friend, two women and a child, stay there. One of the women and the child died in the blast.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she said, the police took her and her other son to the station house and interrogated them.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spoke with me like I'm a terrorist," she said. "It's because I'm Georgian. If I were Russian, it would be different."</w:t>
      </w:r>
    </w:p>
    <w:p>
      <w:pPr>
        <w:pStyle w:val="Normal197"/>
        <w:keepNext w:val="0"/>
        <w:spacing w:before="240" w:after="0" w:line="260" w:lineRule="atLeast"/>
        <w:ind w:left="0" w:right="0" w:firstLine="0"/>
        <w:jc w:val="left"/>
      </w:pPr>
      <w:r>
        <w:br/>
      </w:r>
      <w:hyperlink r:id="rId1647" w:history="1">
        <w:r>
          <w:rPr>
            <w:rFonts w:ascii="arial" w:eastAsia="arial" w:hAnsi="arial" w:cs="arial"/>
            <w:b w:val="0"/>
            <w:i/>
            <w:strike w:val="0"/>
            <w:color w:val="0077CC"/>
            <w:sz w:val="20"/>
            <w:u w:val="single"/>
            <w:vertAlign w:val="baseline"/>
          </w:rPr>
          <w:t>http://www.nytimes.com</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72" style="position:absolute;z-index:252213248"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Rescue workers cleared debris from an apartment building in Moscow yesterday after an explosion that killed eight people on Tuesday. (Reuters)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2002</w:t>
      </w:r>
    </w:p>
    <w:p>
      <w:pPr>
        <w:pStyle w:val="Normal197"/>
      </w:pPr>
    </w:p>
    <w:p>
      <w:pPr>
        <w:pStyle w:val="Normal197"/>
        <w:ind w:left="200"/>
        <w:sectPr>
          <w:type w:val="continuous"/>
          <w:pgMar w:top="840" w:right="1000" w:bottom="840" w:left="1000" w:header="400" w:footer="400"/>
          <w:pgNumType w:fmt="decimal"/>
          <w:cols w:space="720"/>
        </w:sectPr>
      </w:pPr>
      <w:r>
        <w:br/>
      </w:r>
      <w:r>
        <w:pict>
          <v:line id="_x0000_s1773"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198"/>
      </w:pPr>
    </w:p>
    <w:p>
      <w:pPr>
        <w:pStyle w:val="Normal198"/>
      </w:pPr>
      <w:r>
        <w:pict>
          <v:shape id="_x0000_i1774" type="#_x0000_t75" alt="LexisNexis®" style="width:147.75pt;height:30pt">
            <v:imagedata r:id="rId17" o:title=""/>
          </v:shape>
        </w:pict>
      </w:r>
      <w:r>
        <w:cr/>
      </w:r>
    </w:p>
    <w:p>
      <w:pPr>
        <w:pStyle w:val="Heading1196"/>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TV WEEKEND; Looking for Love, Finding Heartbreak</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2002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8"/>
        <w:keepNext w:val="0"/>
        <w:spacing w:after="0" w:line="240" w:lineRule="atLeast"/>
        <w:ind w:right="0"/>
        <w:jc w:val="both"/>
      </w:pPr>
      <w:bookmarkStart w:id="402" w:name="Bookmark_198"/>
      <w:bookmarkEnd w:id="402"/>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Caryn James </w:t>
      </w:r>
    </w:p>
    <w:p>
      <w:pPr>
        <w:pStyle w:val="Normal198"/>
        <w:keepNext/>
        <w:spacing w:before="240" w:after="0" w:line="340" w:lineRule="atLeast"/>
        <w:ind w:left="0" w:right="0" w:firstLine="0"/>
        <w:jc w:val="left"/>
      </w:pPr>
      <w:bookmarkStart w:id="403" w:name="Body_196"/>
      <w:bookmarkEnd w:id="403"/>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75" style="position:absolute;z-index:2522152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glamorous actress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the approach often reeks of condescension, with a de-glamorized look and outsize acting that shatters all emotion. The opposite is true with Uma Thurman and Juliette Lewis in "Hysterical Blindness." Beneath big hair, tight clothes and thick New Jersey accents, they bring enormous empathy to their roles in this small-scale, beautifully made character study about two best friends in their 20's.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Debby (Ms. Thurman) is gorgeous, high-strung and desperately lonely, while Beth (Ms. Lewis) is a single mother who was forced to grow up too soon and as a result has never grown up at all. They are strong-willed and bighearted yet somehow floundering helplessly when it comes to men.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has found its ideal director in Mira Nair. A story about everyday life in 1980's New Jersey offers a radically different scope and setting from her most recent film, "Monsoon Wedding," an exuberant social comedy shot on a broad, colorful canvas in India. But the two works share a quality that has been consistent throughout her career: a strong feel for the texture of a life and the people who struggle through it. Everything from the fussy flowered wallpaper in Debby's mother's kitchen to the entirely natural dialogue ("I told you, Deb, a long time ago, you oughta learn how to relax," Beth says) helps shape this film of discrete, ordinary moments.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Debby is at the center. (Ms. Thurman bought the rights to Laura Cahill's 1997 Off Off Broadway play and is one of the movie's producers.) On a Friday after putting data into a computer at a warehouse all day, Debby picks up Beth -- who leaves her 10-year-old daughter, Amber, alone -- and they head to the local bar where they regularly hope to find love. Debby spots Rick, a crass and callous guy who obviously has no interest in her. On Saturday she practically forces him to take her back to his place, then inflates their sexual encounter into a romance. In the coffee room at work on Monday, another woman tells her, "I hope this one calls."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Ms. Nair's deft direction, sight is everything. That first night at the bar Rick's leering glance at Beth -- we see it along with Beth, though Debby doesn't -- instantly tells us that Debby is chasing someone who will never do more than use her. Yet she keeps pursuing him long after she should have gotten his increasingly blunt signals.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Thurman's performance is deeply felt and eloquent, her face registering all the unjustified hopes and crushing disappointments that the inarticulate Debby can't define or understand. The film finds wit in period touches, like Debby's garish costume of boots, miniskirt and leopard-print blouse. But while we start off laughing, we come to cringe for Debby and then find her heartbreaking.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actors inhabit their roles just as comfortably. Gena Rowlands is especially touching as Debby's mother, a waitress involved in a sweet and serious romance with a retiree played by Ben Gazzara, Ms. Rowlands's co-star in so many John Cassavetes films. And Ms. Lewis gives Beth a sincerity that her sometimes careless actions disguise.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few heavy-handed touches in Ms. Cahill's script, starting with the title, a metaphor that becomes literal. As the film starts, Debby has suffered a brief, stress-related period of blindness. Later, a helpful bartender responds to her distraught cry of "What's wrong with me?" by telling her, "Maybe you don't see things so clearly." Then there is the cheap psychology of Debby's father having left the family when she was 13.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relatively little of such reaching for big themes here. "Hysterical Blindness" is above all an immersion in daily lives. Though its story is completely different, the film it brings to mind is "You Can Count on Me," another moving and sharply observed glimpse at the determined, frustrated lives of ordinary people. The soundtrack, which includes songs by Chrissie Hynde, Pat Benatar and Cyndi Lauper, suits both the film's early Madonna era and its story of women taking charge of their own lives, whether they want to or not.</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HYSTERICAL BLINDNESS</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Sunday at 9:30, Eastern and Pacific times; 8:30, Central time</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Mira Nair; based on the full-length play by Laura Cahill; Lydia Dean Pilcher, producer; Uma Thurman, Jason Blum and Amy Israel, executive producers; Keri Putnam, senior vice president, and Jenni Sherwood, director of development and production, HBO Films.</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Uma Thurman (Debby); Juliette Lewis (Beth), Jolie Peters (Amber), Anthony De Sando (Bobby), Justin Chambers (Rick), Gena Rowlands (Virginia) and Ben Gazzara (Nick).</w:t>
      </w:r>
    </w:p>
    <w:p>
      <w:pPr>
        <w:pStyle w:val="Normal198"/>
        <w:keepNext w:val="0"/>
        <w:spacing w:before="240" w:after="0" w:line="260" w:lineRule="atLeast"/>
        <w:ind w:left="0" w:right="0" w:firstLine="0"/>
        <w:jc w:val="left"/>
      </w:pPr>
      <w:r>
        <w:br/>
      </w:r>
      <w:hyperlink r:id="rId1655" w:history="1">
        <w:r>
          <w:rPr>
            <w:rFonts w:ascii="arial" w:eastAsia="arial" w:hAnsi="arial" w:cs="arial"/>
            <w:b w:val="0"/>
            <w:i/>
            <w:strike w:val="0"/>
            <w:color w:val="0077CC"/>
            <w:sz w:val="20"/>
            <w:u w:val="single"/>
            <w:vertAlign w:val="baseline"/>
          </w:rPr>
          <w:t>http://www.nytimes.com</w:t>
        </w:r>
      </w:hyperlink>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76" style="position:absolute;z-index:252216320"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Juliette Lewis, left, and Uma Thurman in a scene from "Hysterical Blindness," Sunday on HBO. (Larry Riley/HBO)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2002</w:t>
      </w:r>
    </w:p>
    <w:p>
      <w:pPr>
        <w:pStyle w:val="Normal198"/>
      </w:pPr>
    </w:p>
    <w:p>
      <w:pPr>
        <w:pStyle w:val="Normal198"/>
        <w:ind w:left="200"/>
        <w:sectPr>
          <w:type w:val="continuous"/>
          <w:pgMar w:top="840" w:right="1000" w:bottom="840" w:left="1000" w:header="400" w:footer="400"/>
          <w:pgNumType w:fmt="decimal"/>
          <w:cols w:space="720"/>
        </w:sectPr>
      </w:pPr>
      <w:r>
        <w:br/>
      </w:r>
      <w:r>
        <w:pict>
          <v:line id="_x0000_s1777"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199"/>
      </w:pPr>
    </w:p>
    <w:p>
      <w:pPr>
        <w:pStyle w:val="Normal199"/>
      </w:pPr>
      <w:r>
        <w:pict>
          <v:shape id="_x0000_i1778" type="#_x0000_t75" alt="LexisNexis®" style="width:147.75pt;height:30pt">
            <v:imagedata r:id="rId17" o:title=""/>
          </v:shape>
        </w:pict>
      </w:r>
      <w:r>
        <w:cr/>
      </w:r>
    </w:p>
    <w:p>
      <w:pPr>
        <w:pStyle w:val="Heading1197"/>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A Huge Nuclear Plant in the Heart of the City? It's Unthinkable Now, but Years Ago...</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2011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9"/>
        <w:keepNext w:val="0"/>
        <w:spacing w:after="0" w:line="240" w:lineRule="atLeast"/>
        <w:ind w:right="0"/>
        <w:jc w:val="both"/>
      </w:pPr>
      <w:bookmarkStart w:id="404" w:name="Bookmark_199"/>
      <w:bookmarkEnd w:id="404"/>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CITY ROOM</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NEWMAN; Toby Lyles and Hiroko Tabuchi contributed research.</w:t>
      </w:r>
    </w:p>
    <w:p>
      <w:pPr>
        <w:pStyle w:val="Normal199"/>
        <w:keepNext/>
        <w:spacing w:before="240" w:after="0" w:line="340" w:lineRule="atLeast"/>
        <w:ind w:left="0" w:right="0" w:firstLine="0"/>
        <w:jc w:val="left"/>
      </w:pPr>
      <w:bookmarkStart w:id="405" w:name="Body_197"/>
      <w:bookmarkEnd w:id="405"/>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9" style="position:absolute;z-index:252218368"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was 1962, and nuclear power was in the ascendant.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atomic plants had opened across the country, with more in the pipeline. Across the ocean, a depressed coal town in the Japanese prefecture of Fukushima had welcomed overtures from Tokyo Electric to build a nuclear generating station, and the utility was surveying the site.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miles north of New York City, the Consolidated Edison Company's Indian Point plant, the nation's biggest, had just achieved a sustained chain reaction and was about to go online.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 Ed had more ambitious plans. On Dec. 10, it applied to the Atomic Energy Commission to build the world's largest nuclear plant, with a capacity of a thousand megawatts, more power than all the other atomic plants in the United States put together.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Con Ed said, would rise on the East River waterfront in Long Island City, Queens, less than two miles from Times Square.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siting a mammoth nuclear generator in the heart of New York City seems preposterous now, and increasingly so.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while controversial, it was not unthinkable.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governments were contemplating nuclear plants in or near big cities, weighing the remote risk of catastrophe against the higher long-run cost and air pollution associated with conventional plants: the unknown devil against the known.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world watched as the yearlong struggle, now all but forgotten, over Con Ed's proposed Ravenswood nuclear plant played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snowy night in February 1963, more than 250 people crowded into a church auditorium a few blocks from the plant site in the middle-and-</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Ravenswood for the first community meeting on the project. The Queens borough president, Mario J. Cariello, set the tone, thundering, to cheers and applause, ''I was opposed to this project, I am opposed, and I will continue in that stand until convinced otherwise.''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 Ed was cowed, it did not let on. In April, the utility's chairman, Harland C. Forbes, told a Congressional committee that ''one or two people have raised some question about the genetic effects of radiation and so forth.'' Such concerns were ''rather silly,'' Mr. Forbes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he said, ''that the public in general has reached the point where it has accepted nuclear plants as a matter of course.''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former chairman of the Atomic Energy Commission, David E. Lilienthal, told the same committee, ''I would not dream of living in the borough of Queens if there were a large atomic power plant in that region, because there is an alternative - a conventional thermal power plant as to which there are no risks.''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Ed officials noted that there were already two large oil-fired plants at its Ravenswood site; building another would worsen air pollution. If nuclear power were to compete with conventional power, Con Ed said, plants had to be built in the areas they served. Building a nuclear reactor the size of Ravenswood at Indian Point, the utility said, required transmission lines that would tack $75 million onto the reactor's $175 million price, an increase of 40 percent.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Democratic leader of the City Council introduced a bill to ban commercial nuclear power in New York City. At a hearing on the bill, six women and a man picketed outside. One carried a sign that read, ''Atomic power plants increase the toll of deformed, stillborn and mentally retarded children.''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City Council heard more than seven hours of testimony on the ban. A city utility commissioner called it ''repressive and shortsighted.'' The chairman of the Atomic Energy Commission, Glenn T. Seaborg, questioned the measure's legality. A state senator from Queens, Seymour R. Thaler, told the Council, ''The mind of man has not yet invented an accident-proof piece of mechanical equipment.''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29 people testified against the ban; 30 testified in favor. Out in City Hall Plaza, the growing crowd of picketers now had a name: Canpop, the Committee Against a Nuclear Power Plant in New York City.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the Atomic Energy Commission harbored doubts. In August, it sent Con Ed a list of safety questions about the plant. The commission's 1962 siting guidelines were deliberately ambiguous. On one hand, they called for a one-mile unpopulated zone around a nuclear plant, and low population density within a 16-mile radius. (More than five million people lived or worked within five miles of the Ravenswood site.) But the guidelines also noted that applicants were ''free - and indeed encouraged'' to argue for exceptions.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Ed had boasted that the shielding for its pressurized water reactor, featuring a concrete igloo 167 feet high and 7 feet thick, encased in another shell of thick concrete, could withstand a complete meltdown or a jetliner crash.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neighbors remained unimpressed. ''We think one of the threats is a decline in property values, and that is a factor,'' Irving Katz, a founder of Canpop and a biochemist, told The Times in an October 1963 article. ''But really it comes down to this - when we look out of our windows and see those two stacks up there, we are frightened. And our women are frightened.''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9, Con Edison told the commission it would modify its plans to include ''additional engineering safeguards.''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on Jan. 6, 1964, Con Ed withdrew its Ravenswood application. It said it had made arrangements to buy hydroelectric power from Canada instead, a move that ''had absolutely nothing to do with the public opposition to the proposal.'' The cost of building transmission lines was suddenly not a factor.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Ed was not done trying to build a nuclear plant in the city, though. In 1968, it floated a plan to build an underground reactor - ''because it would provide the nth degree of safety'' - beneath an abandoned hospital site at the south end of Welfare Island, now Roosevelt Island, a few hundred feet from the Ravenswood plants and that much closer to the East Side of Manhattan. It went nowhere.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the utility proposed nuclear plants on man-made islands several miles off Coney Island and Staten Island, built of solid waste and each crowned with four thousand-megawatt reactors.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too, was blocked by public opposition. But J. Samuel Walker, a former historian for the Nuclear Regulatory Commission, said that neither one ever had a chance of getting approved.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''Ravenswood was kind of a test case,'' Mr. Walker said. After that, the atomic commission ''agreed on kind of an informal rule. They wouldn't allow a plant any closer to a city than Indian Point.''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Lyles and Hiroko Tabuchi contributed research.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99"/>
        <w:keepNext w:val="0"/>
        <w:spacing w:before="240" w:after="0" w:line="260" w:lineRule="atLeast"/>
        <w:ind w:left="0" w:right="0" w:firstLine="0"/>
        <w:jc w:val="left"/>
      </w:pPr>
      <w:r>
        <w:br/>
      </w:r>
      <w:hyperlink r:id="rId1663" w:history="1">
        <w:r>
          <w:rPr>
            <w:rFonts w:ascii="arial" w:eastAsia="arial" w:hAnsi="arial" w:cs="arial"/>
            <w:b w:val="0"/>
            <w:i/>
            <w:strike w:val="0"/>
            <w:color w:val="0077CC"/>
            <w:sz w:val="20"/>
            <w:u w:val="single"/>
            <w:vertAlign w:val="baseline"/>
          </w:rPr>
          <w:t>http://www.nytimes.com</w:t>
        </w:r>
      </w:hyperlink>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80" style="position:absolute;z-index:252219392"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1963 rendering of what would have been the world's largest nuclear power plant. Consolidated Edison wanted the plant built on the waterfront in Queens, about two miles from Times Square. (PHOTOGRAPH BY CONSOLIDATED EDISON)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2011</w:t>
      </w:r>
    </w:p>
    <w:p>
      <w:pPr>
        <w:pStyle w:val="Normal199"/>
      </w:pPr>
    </w:p>
    <w:p>
      <w:pPr>
        <w:pStyle w:val="Normal199"/>
        <w:ind w:left="200"/>
        <w:sectPr>
          <w:type w:val="continuous"/>
          <w:pgMar w:top="840" w:right="1000" w:bottom="840" w:left="1000" w:header="400" w:footer="400"/>
          <w:pgNumType w:fmt="decimal"/>
          <w:cols w:space="720"/>
        </w:sectPr>
      </w:pPr>
      <w:r>
        <w:br/>
      </w:r>
      <w:r>
        <w:pict>
          <v:line id="_x0000_s1781"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00"/>
      </w:pPr>
    </w:p>
    <w:p>
      <w:pPr>
        <w:pStyle w:val="Normal200"/>
      </w:pPr>
      <w:r>
        <w:pict>
          <v:shape id="_x0000_i1782" type="#_x0000_t75" alt="LexisNexis®" style="width:147.75pt;height:30pt">
            <v:imagedata r:id="rId17" o:title=""/>
          </v:shape>
        </w:pict>
      </w:r>
      <w:r>
        <w:cr/>
      </w:r>
    </w:p>
    <w:p>
      <w:pPr>
        <w:pStyle w:val="Heading1198"/>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Fixating on a Future Royal as Elusive as Cinderella</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2011 Thursday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6" w:name="Bookmark_200"/>
      <w:bookmarkEnd w:id="406"/>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200"/>
        <w:keepNext/>
        <w:spacing w:before="240" w:after="0" w:line="340" w:lineRule="atLeast"/>
        <w:ind w:left="0" w:right="0" w:firstLine="0"/>
        <w:jc w:val="left"/>
      </w:pPr>
      <w:bookmarkStart w:id="407" w:name="Body_198"/>
      <w:bookmarkEnd w:id="407"/>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83" style="position:absolute;z-index:25222144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theme of the walking tour was the forthcoming royal wedding, but the object of the group's obsession was Kate Middleton, the royal bride. In Mayfair, the guide paused at the next important landmark: the Jigsaw store on Dover Street.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''Kate's struggle to hold down a job since graduating has reportedly earned the displeasure of the queen,'' declared the guide, Hana Umezawa, as earnestly as if she were explaining the Spanish Armada. ''The closest Kate has come to having a regular job was when she worked at Jigsaw as a part-time assistant accessories buyer from 2006 to 2007.''</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about a young woman who went to college, fell in love and became engaged? With Kate and Prince William's wedding a little more than a week away, the chances of the public -- that is, us -- learning anything new about Miss Middleton before she turns into a princess (or a duchess, depending on which title she takes) are zero.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29, she has formally spoken to the press only on the day she and William announced their engagement and submitted to a gentle sprinkling of softball questions. She appears to have spent a lifetime avoiding unseemly episodes.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extraordinary -- people do comment and talk about what she's like, but we know almost nothing about her,'' said Valentine Low, who writes about the royal family for The Times of London. ''She's a blank cipher. She's existed in this funny little bubble for the past nine years, and they've done a brilliant job of controlling the flow of information, just letting out enough for us to feel that we're getting something.''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Middleton is a rarity in this era of lives played out in public: a megacelebrity who has never been on a reality show, has no Facebook page, does not tweet and is not preparing to reveal all in a memoir. She is like an old-time Hollywood star, full of mystery, a canvas onto which the world can project its fantasies.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Diana, Princess of Wales, was an aristocrat with a common touch, Kate Middleton is a commoner who has triumphed among aristocrats. But just as it did with Diana, a public voracious for new juicy details will have to make do with recycled scraps from a banquet that has long since been served and cleared away.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grew up in Bucklebury, Berkshire, with two loving and good-looking parents who met while working at British Airways, he as a flight dispatcher and she as a flight attendant.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has a brother, James, who has largely stayed out of the limelight, and a sister, Pippa, who largely hasn't.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her mother, Carole, has ancestors who were miners, and how Carole left behind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when she and Kate's father, Michael, founded a successful Internet business that sells party accessories. How their newfound wealth allowed them to move into a grand country house and to send Kate to Marlborough College, an elite boarding school, where she excelled at sports but not, unfortunately, at misbehaving.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debate over how early Miss Middleton became aware of Prince William as a potential husband. In his book ''William and Kate: A Royal Love Story,'' Christopher Andersen describes her as having spent her teen years fantasizing about William, poring over news articles about him, even putting images of him up on her wall.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their engagement interview whether she in fact did display a poster of William in her dorm room, Kate grinned and said, ''He wishes.'' (She added: ''I had the Levi's guy on my wall -- not a picture of William. Sorry.'')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courtship at the University of St. Andrews, where both were students, has been told in endless articles, books and television specials. But only a few insiders know if the episode that is supposed to have ignited the royal passion -- when Kate appeared at a fashion show in a see-through dress and William uttered the prosaic but fateful words, ''Wow! Kate's hot!'' -- really happened that 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who by all accounts have an easy and joking relationship, lived together in a group house, first as friends and then as a couple. He introduced her to his family and hung out with hers. When he wavered about whether college was right for him, she persuaded him to stay.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graduated. He joined the military. She worked part time for Jigsaw, and part time for her parents. She stopped working. They went to a lot of nightclubs.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spot on the royal wedding tour was Mahiki, a Polynesian-themed club that is a known drinking location for William, a (possibly reformed) known drinker.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Ms. Umezawa related, William's friends were believed ''to treat Kate unkindly by making derogatory references to her middle-class background,'' including muttering the flight-attendant phrase ''doors to manual'' when they saw her. It was also here, she said, that William came to celebrate after he and Kate (briefly) broke up in 2007, leaping onto a table, yelling ''I'm free,'' and amassing an $18,000 bar bill in less than a week.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they've reconciled -- ''Kate, by her aloof behavior, gained the upper hand,'' Ms. Umezawa explained -- they have lived together in Anglesey, Wales, where William works as a search-and-rescue pilot for the Royal Air Force. They reportedly do their own shopping and possibly even their own cleaning.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has played it beautifully,'' said Kate Reardon, the editor of Tatler magazine. ''She appears to be modest and conservative and un-showoffy and everything that we would love her to be.''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last days being single, Miss Middleton appeared to have gone into lockdown. However, she was spotted shopping in London this week. But the more she stays out of the limelight, the more fevered and, in a way, paltry, the speculation becomes. She designed her own wedding dress! No, she had three competing dresses made by three competing designers! No, she has one dress, and it is locked in a vault in Clarence House (home of Prince Charles)! She is worryingly thin; how will the dress fit?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will be cleared up until the big day. Even Hello!, a magazine that can turn the rustling of a breeze near a royal palace into a news story, has had to make do with less than usual.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''Kate's big wedding secret revealed,'' it promised on the cover of last week's issue. Inside it disclosed, citing unnamed sources, that Miss Middleton would not hire a professional makeup artist for her wedding but would apply her own.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seems highly unlikely, given that a television and Internet audience of approximately 2.5 billion people will be on hand next Friday to critique her makeup job, along with everything else about her. And think of the wedding photos.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knows? The palace had no comment.</w:t>
      </w:r>
    </w:p>
    <w:p>
      <w:pPr>
        <w:pStyle w:val="Normal200"/>
        <w:keepNext w:val="0"/>
        <w:spacing w:before="240" w:after="0" w:line="260" w:lineRule="atLeast"/>
        <w:ind w:left="0" w:right="0" w:firstLine="0"/>
        <w:jc w:val="left"/>
      </w:pPr>
      <w:r>
        <w:br/>
      </w:r>
      <w:hyperlink r:id="rId1671" w:history="1">
        <w:r>
          <w:rPr>
            <w:rFonts w:ascii="arial" w:eastAsia="arial" w:hAnsi="arial" w:cs="arial"/>
            <w:b w:val="0"/>
            <w:i/>
            <w:strike w:val="0"/>
            <w:color w:val="0077CC"/>
            <w:sz w:val="20"/>
            <w:u w:val="single"/>
            <w:vertAlign w:val="baseline"/>
          </w:rPr>
          <w:t>http://www.nytimes.com</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84" style="position:absolute;z-index:252222464"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life-size image of Prince William and Kate Middleton made its way near Trafalgar Square in London on Wednesday. (PHOTOGRAPH BY MATT DUNHAM/ASSOCIATED PRESS)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2011</w:t>
      </w:r>
    </w:p>
    <w:p>
      <w:pPr>
        <w:pStyle w:val="Normal200"/>
      </w:pPr>
    </w:p>
    <w:p>
      <w:pPr>
        <w:pStyle w:val="Normal200"/>
        <w:ind w:left="200"/>
        <w:sectPr>
          <w:type w:val="continuous"/>
          <w:pgMar w:top="840" w:right="1000" w:bottom="840" w:left="1000" w:header="400" w:footer="400"/>
          <w:pgNumType w:fmt="decimal"/>
          <w:cols w:space="720"/>
        </w:sectPr>
      </w:pPr>
      <w:r>
        <w:br/>
      </w:r>
      <w:r>
        <w:pict>
          <v:line id="_x0000_s1785"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01"/>
      </w:pPr>
    </w:p>
    <w:p>
      <w:pPr>
        <w:pStyle w:val="Normal201"/>
      </w:pPr>
      <w:r>
        <w:pict>
          <v:shape id="_x0000_i1786" type="#_x0000_t75" alt="LexisNexis®" style="width:147.75pt;height:30pt">
            <v:imagedata r:id="rId17" o:title=""/>
          </v:shape>
        </w:pict>
      </w:r>
      <w:r>
        <w:cr/>
      </w:r>
    </w:p>
    <w:p>
      <w:pPr>
        <w:pStyle w:val="Heading1199"/>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Lobbyist With Friendly Ties to Mayor Reaps the Benefits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2016 Sunday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8" w:name="Bookmark_201"/>
      <w:bookmarkEnd w:id="408"/>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w:t>
      </w:r>
    </w:p>
    <w:p>
      <w:pPr>
        <w:pStyle w:val="Normal201"/>
        <w:keepNext/>
        <w:spacing w:before="240" w:after="0" w:line="340" w:lineRule="atLeast"/>
        <w:ind w:left="0" w:right="0" w:firstLine="0"/>
        <w:jc w:val="left"/>
      </w:pPr>
      <w:bookmarkStart w:id="409" w:name="Body_199"/>
      <w:bookmarkEnd w:id="409"/>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87" style="position:absolute;z-index:25222451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York City banned whole milk from public schools in 2006, seeking to reduce obesity and improve students' health, a trade group for the American dairy industry hired a well-connected Washington lobbyist to fight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Harold M. Ickes, the lobbyist, was a towering figure -- a member of a prominent liberal family, a trusted counselor to Bill and Hillary Clinton and a former White House deputy chief of staff. But his firm's appeals to the administration of Mayor Michael R. Bloomberg were rebuffed.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would one day succeed Mr. Bloomberg, however, was more receptive.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man, Bill de Blasio, then a councilman from Park Slope, Brooklyn, embraced Mr. Ickes's cause, sponsoring a resolution calling for a review of the policy and accusing city officials of ''radically'' changing menus without listening to parents' concerns.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bottom line, in my view, is milk is unlike almost any other food in its fundamental nature,'' Mr. de Blasio said at the time. The policy stayed in place, but the dairy industry later thanked Mr. de Blasio for his ''leading efforts on this issue.''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path to becoming mayor, Mr. de Blasio, a Democrat, has long leaned on Mr. Ickes, whom he calls his closest mentor. A friend for three decades, Mr. Ickes, 76, has advised Mr. de Blasio's campaigns, introduced him to wealthy donors and recommended him for a breakthrough job managing Mrs. Clinton's run for United States Senate in 2000.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a politician who values loyalty deeply, has found ways to give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the mayor's election in 2013, Mr. Ickes opened a New York branch of his lobbying firm. Although he had not lobbied in the city for nearly a decade, Mr. Ickes proved a quick study, collecting about $1 million in fees and securing wins for major clients.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his victories, one stands out: At Mr. de Blasio's urging, the City Council passed an unusual bill in 2014 that gave $42 million in wages to public school bus drivers represented by Mr. Ickes. The wages came on top of an existing city contract, raising objections from some council leaders and government watchdog groups.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emails to aides to Mr. de Blasio, Mr. Ickes personally suggested changes to the bill's language, records show.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has said his friendship with Mr. Ickes does not influence his decision-making, or the city's treatment of his mentor's clients. But an examination of emails and other public records obtained by The New York Times shows that the men's close relationship has given Mr. Ickes extraordinary access, enabling him to push his clients' interests directly to the city's top officials.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Interlocking Interests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prohibits Mr. Ickes from lobbying the de Blasio administration; nor is the mayor prohibited from granting special access to Mr. Ickes. And not all of Mr. Ickes's New York clients have gotten what they sought, including JPMorgan Chase, which decided not to build a new headquarters at Hudson Yards on the Far West Side of Manhattan after failing to obtain city subsidies.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mayor's aides, contacted for this article, said he pursues all policies on their merits, and pointed out that initiatives like raising wages for low-paid bus drivers are consistent with his goal of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of Mr. de Blasio's interests have undeniably dovetailed with those of his donors, a fact that can clash with the image he works to project as a liberal, progressive reformer.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has fought tirelessly to limit the Manhattan horse-carriage industry, a top priority of generous donors, despite opposition from lawmakers and the public. He waged an unsuccessful effort to limit the growth of Uber, the chief adversary of the yellow-taxi industry, which has contributed hundreds of thousands of dollars to his campaigns.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revenue in the city has grown by 37 percent since Mr. de Blasio took office, and lobbyists with ties to Mr. de Blasio have flourished. James Capalino, an early and prodigious donor to the mayor, and Sidney Davidoff, a longtime friend, have seen their revenues rise sharply. Their firms remain far bigger players in New York than Mr. Ickes's, most of whose business is still in Washington.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Allies of the mayor said that unlike Mr. Bloomberg, a billionaire, Mr. de Blasio relied on supporters to finance his ambitions. ''Nobody could say Bloomberg did something because of a political contribution; he got to avoid ever having that sentence in a story about him,'' State Senator Liz Krueger, a Manhattan Democrat, said. ''That's never going to be the case about anybody else in elected office, at least so far in New York City's history.''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Ickes, who declined to be interviewed for this article, is a wily and well-respected figure in government circles. The liberal son of a cabinet secretary under President Franklin D. Roosevelt, he became a left-leaning voice within the Clintons' inner circle, where he remains an important adviser. He met Mr. de Blasio, then a gangly junior operative, on David N. Dinkins's mayoral campaign in the late 1980s. Mr. Ickes had an easy affinity with black and Latino leaders, which Mr. de Blasio studied, friends recalled. Some described a bond born of difficult childhoods: both men's fathers died while they were teenagers.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 who mentored me the most in management was Harold Ickes; I don't have any question about that,'' Mr. de Blasio said in an interview in 2013, adding, ''Harold is fascinating to me.'' Asked about his best boss, the future mayor replied, ''Harold, definitely.''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Mr. de Blasio climbed the political ladder, Mr. Ickes was there to give him a boost.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Mr. Ickes hosted a fund-raiser at his townhouse in Washington's Georgetown neighborhood for Mr. de Blasio's mayoral run.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most of the people in the room were there because Harold asked them,'' recalled Kenneth R. Feinberg, a lawyer and the supervisor of the September 11 victim-compensation fund, who attended the event at Mr. Ickes's invitation and contributed $1,000.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an Early Role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de Blasio was elected mayor, he placed Mr. Ickes on his transition team, around the time that Mr. Ickes was moving to expand his lobbying practice to New York.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ninth day of Mr. de Blasio's administration, his team received a message: Mr. Ickes wanted to talk.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topic was wages for school bus drivers, a concern of a longtime Ickes client, Amalgamated Transit Union Local 1181. Mr. Ickes emailed the mayor's top political aide, Emma Wolfe, saying he was informed by the mayor ''that if there are others from the administration who should be involved, you will direct me to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days later, on Jan. 12, 2014, Ms. Wolfe responded that the de Blasio administration would arrange a discussion with the city's Office of Labor Relations, ''and we'll help facilitate and participate.'' On Jan. 14, Ms. Wolfe wrote to Mr. Ickes that Avi Fink, another top mayoral aide, ''is going to convene these folks with your folks ASAP,'' according to messages obtained by The Times under a Freedom of Information Law request.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union's concerns dated to 2013, when the Bloomberg administration withstood a monthlong strike over a new contract that stripped job protections for the unionized drivers. Mr. Bloomberg said he was reining in one of the country's most inefficient school transportation systems; the Bloomberg contracts saved the city $405 million over five years.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Mr. de Blasio, along with other Democratic mayoral candidates, criticized the deal, calling it unfair to workers, who in some cases would have their salaries reduced to $24,000 a year. He pledged to revisit it if he were elected mayor.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May 7, 2014, with no resolution in sight, Lawrence J. Hanley, the international president of the A.T.U.'s parent union, emailed Mr. de Blasio directly -- with Mr. Ickes copied on the note -- saying he wanted to meet. Mr. de Blasio replied seven hours later.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meet soon -- ideally next week,'' the mayor wrote. Seven days later, in a conference call that included Mr. Ickes and Anthony Shorris, the first deputy mayor, the parties agreed ''on the necessity to find a solution,'' according to an email from Mr. Ickes.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some work ahead of us and are ready to roll up our sleeves,'' Mr. Shorris replied.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Raises, and Donations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summertime, the administration had proposed an unusual fix: a one-time legislative grant of $42 million to make up for lost wages. The money would be taken from a reserve fund typically used for snowstorms and other school emergencies.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idea was first proposed to City Council leaders that July, there were many objections. Could the Council amend a settled contract? Why did this union deserve special treatment? And what would voters think of a taxpayer-funded raise for private-sector employees? The group, including the Council speaker, Melissa Mark-Viverito, set the bill aside.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 Blasio stepped in, pressing Ms. Mark-Viverito, a Democrat like the mayor, to introduce the measure. Mr. Ickes and Robert Linn, the head of the mayor's office of labor relations, were also exchanging emails about the language of the legislative draft. Mr. Ickes suggested numerous changes on behalf of the union, some of which Mr. Linn agreed to, emails show.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passed easily, even as some council members, including Daniel R. Garodnick, a Manhattan Democrat, questioned its legality, saying it amounted to a public gift for private employees.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Claude M. Millman, the city's chief procurement officer from 1998 to 2000, said he believed the city had never before ''decided to issue grants to a group of private contractors to supplement already-awarded contracts.''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of the vote, Aug. 21, Mr. Ickes emailed Mr. Linn and Mr. Shorris. ''Thank you for all you have done on this,'' he wrote. ''Please pass on the mayor my thanks.''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all your patience on this,'' Mr. Shorris replied. ''Your wise head was a great help 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Linn wrote back as well, telling Mr. Ickes, ''I really enjoyed working with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months later, Alex Lodde, whose Texas bus company, MV Transportation, holds a city contract, contributed $100,000 to the Democrats' effort to win control of the New York State Senate, a push the mayor was leading. A spokesman for Mr. Lodde said Mr. Ickes was not involved with the donation.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Lodde had never before contributed to a political race in New York State. Under the grant program, his company received public funds to raise its workers' wages.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grants, which benefit about 1,200 workers, were renewed by the administration in 2015. ''Nobody wants to see hard-working men and women who look after our kids and get them safely to school each day reduced to poverty wages,'' Wiley Norvell, a spokesman for the mayor, said in a statement, adding that the city was seeking state legislation to make the higher wages permanent.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Losses Into Wins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another Ickes client, AEG Live, was disappointed when the Parks Department rejected its plan for a music festival in Flushing Meadows-Corona Park, Queens, an idea advanced by Mr. Ickes's team that fell apart after local officials objected.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AEG Live, which is owned by the conservative activist Philip F. Anschutz, received a lucrative consolation prize: permission to host a festival on Randalls Island. Rival promoters, whose Queens applications were also rejected, said they were never told by the city that Randalls Island was available as an option.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 Blasio administration said the decision was fair and wholly unrelated to Mr. Ickes, who bundled nearly $20,000 in contributions for Mr. de Blasio's re-election fund in the four days preceding the announcement of the AEG Live event.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client of Mr. Ickes's has unfinished business before the mayor: Despite having made an early pledge to revive Mr. Bloomberg's size limits on soft drinks, Mr. de Blasio has not taken action on the matter. In this case, the mayor's inaction works to the benefit of the client, the American Beverage Association, which pays Mr. Ickes's firm $20,000 a month and has brought Mr. Ickes along for conversations with top city health officials.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Mayoral aides said Mr. de Blasio was still committed to reducing sugary drink consumption in New York City and was exploring options to do so; they also noted that the City Council, which must approve any measure, remained opposed.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warned that Mr. de Blasio, with his promise of a new era in city government, must tread carefully.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be particularly concerned about it if you are a progressive mayor, positioning yourself as a tribune of the people,'' said David S. Birdsell, dean of the School of Public Affairs at Baruch College. ''Lobbyists are people too, but we don't usually think of them in the same meaning of the word.''</w:t>
      </w:r>
    </w:p>
    <w:p>
      <w:pPr>
        <w:pStyle w:val="Normal201"/>
        <w:keepNext w:val="0"/>
        <w:spacing w:before="240" w:after="0" w:line="260" w:lineRule="atLeast"/>
        <w:ind w:left="0" w:right="0" w:firstLine="0"/>
        <w:jc w:val="left"/>
      </w:pPr>
      <w:r>
        <w:br/>
      </w:r>
      <w:hyperlink r:id="rId1679" w:history="1">
        <w:r>
          <w:rPr>
            <w:rFonts w:ascii="arial" w:eastAsia="arial" w:hAnsi="arial" w:cs="arial"/>
            <w:b w:val="0"/>
            <w:i/>
            <w:strike w:val="0"/>
            <w:color w:val="0077CC"/>
            <w:sz w:val="20"/>
            <w:u w:val="single"/>
            <w:vertAlign w:val="baseline"/>
          </w:rPr>
          <w:t>http://www.nytimes.com/2016/03/20/nyregion/harold-ickes-mentor-to-mayor-bill-de-blasio-builds-lobbying-victories.html</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88" style="position:absolute;z-index:25222553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Harold M. Ickes, a mentor to Mayor Bill de Blasio. (PHOTOGRAPH BY ANDREW COUNCILL FOR THE NEW YORK TIMES) (A1)</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Bill de Blasio signs a 2014 bill vital to school bus drivers and pushed by Harold M. Ickes. (PHOTOGRAPH BY DOUG MILLS/THE NEW YORK TIMES) (A21)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2016</w:t>
      </w:r>
    </w:p>
    <w:p>
      <w:pPr>
        <w:pStyle w:val="Normal201"/>
      </w:pPr>
    </w:p>
    <w:p>
      <w:pPr>
        <w:pStyle w:val="Normal201"/>
        <w:ind w:left="200"/>
        <w:sectPr>
          <w:type w:val="continuous"/>
          <w:pgMar w:top="840" w:right="1000" w:bottom="840" w:left="1000" w:header="400" w:footer="400"/>
          <w:pgNumType w:fmt="decimal"/>
          <w:cols w:space="720"/>
        </w:sectPr>
      </w:pPr>
      <w:r>
        <w:br/>
      </w:r>
      <w:r>
        <w:pict>
          <v:line id="_x0000_s1789"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02"/>
      </w:pPr>
    </w:p>
    <w:p>
      <w:pPr>
        <w:pStyle w:val="Normal202"/>
      </w:pPr>
      <w:r>
        <w:pict>
          <v:shape id="_x0000_i1790" type="#_x0000_t75" alt="LexisNexis®" style="width:147.75pt;height:30pt">
            <v:imagedata r:id="rId17" o:title=""/>
          </v:shape>
        </w:pict>
      </w:r>
      <w:r>
        <w:cr/>
      </w:r>
    </w:p>
    <w:p>
      <w:pPr>
        <w:pStyle w:val="Heading1200"/>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For Many Bachelors in China, No Property Means No Dates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2011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2"/>
        <w:keepNext w:val="0"/>
        <w:spacing w:after="0" w:line="240" w:lineRule="atLeast"/>
        <w:ind w:right="0"/>
        <w:jc w:val="both"/>
      </w:pPr>
      <w:bookmarkStart w:id="410" w:name="Bookmark_202"/>
      <w:bookmarkEnd w:id="410"/>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Zhang Jing contributed research.</w:t>
      </w:r>
    </w:p>
    <w:p>
      <w:pPr>
        <w:pStyle w:val="Normal202"/>
        <w:keepNext/>
        <w:spacing w:before="240" w:after="0" w:line="340" w:lineRule="atLeast"/>
        <w:ind w:left="0" w:right="0" w:firstLine="0"/>
        <w:jc w:val="left"/>
      </w:pPr>
      <w:bookmarkStart w:id="411" w:name="Body_200"/>
      <w:bookmarkEnd w:id="411"/>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91" style="position:absolute;z-index:25222758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In the realm of eligible bachelors, Wang Lin has a lot to recommend him. A 28-year-old college-educated insurance salesman, Mr. Wang has a flawless set of white teeth, a tolerable karaoke voice and a three-year-old Nissan with furry blue seat covers.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tell me I'm quite handsome,'' he said in confident English one recent evening, fingering his car keys as if they were a talisman.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exacting standards of single Chinese women, it seems, Mr. Wang lacks that bankable attribute known as real property. Given that even a cramped, two-bedroom apartment on the dusty fringe of the capital sells for about $150,000, Mr. Wang's $900-a-month salary means he may forever be condemned to the ranks of the renting.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said, this deficiency prompted a high-end dating agency to reject his application. In recent months, half a dozen women have turned down a second meeting after learning that he had no means to buy a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wonder if I will ever find a wife,'' said Mr. Wang, who lives with his parents, retired factory workers who remind him of his single status with nagging regularity. ''I feel like a loser.''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many undesirable repercussions of China's unrelenting real estate boom, which has driven prices up by 140 percent nationwide since 2007, and by as much as 800 percent in Beijing over the past eight years.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have been frozen out of the market while an estimated 65 million apartments across the country bought as speculative investments sit empty.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frenzy starts with the local governments that sell off land at steep prices, and is frothed up by overeager developers who force residents out of old neighborhoods, sometimes prompting self-immolations among the dispossessed. But largely overlooked is the collateral damage to urban young professionals, especially men, who increasingly find themselves lovelorn and despairing as a growing number of women hold out for a mate with a deed.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few concrete ways to measure the scope of involuntary bachelorhood, more than 70 percent of single women in a recent survey said they would tie the knot only with a prospective husband who owned a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qualities they seek in a mate, 50 percent said that financial considerations ranked above all else, with good morals and personality falling beneath the top three requirements. (Not surprisingly, 54 percent of single men ranked beauty first, according to the report, which surveyed 32,000 people and was jointly issued by the Chinese Research Association of Marriage and Family and the All-China Women's Federation.)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marriage competition is fierce, and statistically, women hold the cards. Given the nation's gender imbalance, an outgrowth of a cultural preference for boys and China's stringent family-planning policies, as many as 24 million men could be perpetual bachelors by 2020, according to the report.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Yanhong, a matchmaking consultant at Baihe, one of the country's most popular dating sites, said many disheartened men had simply dropped out of the marriage market.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fixation on real estate has twisted the popular notion of love and marriage,'' she said. ''Women are putting economic factors above everything else when looking for a mate, and this is not a good thing for relationships or for society.''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real-estate obsession is especially noteworthy given China's relatively recent embrace of home ownership.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of residential property was not allowed until the late 1980s, and even then under a leasehold system that gives buyers 70 years of ownership. Today, about two-thirds of all Chinese under 40 own their own homes, slightly higher than the average for Americans of the same age group.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other outlets for investment (those who park their money in a Chinese bank effectively lose money, given low interest rates and high inflation), many families have been plowing their savings into apartments, spurring what some economists describe as a bubble.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Han, one of China's most widely read bloggers, frequently assails the government policies that he and many economists say have contributed to rapidly rising prices.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he said one consequence of the single-minded focus on real estate, or on earning the money to make mortgage payments and repay family loans, is that young people have little time for anything else. ''We've created a generation of young people whose sole ambition is to have a piece of property under their name,''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anxious bachelors, Yang Xuning, 29, a sportswriter from Beijing, said much of the pressure comes from parents who feel taunted by the wealth around them.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his first meeting with his girlfriend's parents in Shanghai last winter, when he was asked about his salary and his nesting plans. ''I tried to reason with her mother, explaining that it's not practical to buy something at this stage in our lives but she wouldn't hear it,''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his ground, she stood hers, and a few months later, on the second anniversary of their relationship, Mr. Yang's girlfriend called it quits.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girls, encouraged by their parents, see marriage as a way of instantly changing their status without the hard work,'' he said bitterly.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are unapologetic about their priorities, citing the age-old tradition in which men provided a home for their brides, even if that home came with a mother-in-law.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other concerns, including the instability of starting a family in rented premises and the endless badgering of parents.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also plays a role, but so, too, do fears that those who put off buying will be priced out of the market indefinitely.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Yanan, a 27-year-old accountant with a fondness for Ray-Bans and Zara pantsuits, said the matter was not up for debate. ''It's the guy's responsibility to tell a girl right away whether he owns an apartment,'' she said. ''It gives her a chance not to fall in love.''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women on the prowl, even men who do have their own homes have come up with techniques to weed out the covetous and the inordinately materialistic.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Binbin, 30, an editor at a publishing house in Beijing, said he often arrived at first dates by bus, even though he owned a car. ''If they ask me questions like 'Do you live with your parents?' I know what they're after,''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Liu said he went on 20 unfulfilling blind dates until finding a suitable girlfriend last year. He said he knew she was the one after passing the three-month mark.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time she thought I didn't own an apartment and she still wanted me,'' he said. ''Someone like that is rare.''</w:t>
      </w:r>
    </w:p>
    <w:p>
      <w:pPr>
        <w:pStyle w:val="Normal202"/>
        <w:keepNext w:val="0"/>
        <w:spacing w:before="240" w:after="0" w:line="260" w:lineRule="atLeast"/>
        <w:ind w:left="0" w:right="0" w:firstLine="0"/>
        <w:jc w:val="left"/>
      </w:pPr>
      <w:r>
        <w:br/>
      </w:r>
      <w:hyperlink r:id="rId1687" w:history="1">
        <w:r>
          <w:rPr>
            <w:rFonts w:ascii="arial" w:eastAsia="arial" w:hAnsi="arial" w:cs="arial"/>
            <w:b w:val="0"/>
            <w:i/>
            <w:strike w:val="0"/>
            <w:color w:val="0077CC"/>
            <w:sz w:val="20"/>
            <w:u w:val="single"/>
            <w:vertAlign w:val="baseline"/>
          </w:rPr>
          <w:t>http://www.nytimes.com</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2011</w:t>
      </w:r>
    </w:p>
    <w:p>
      <w:pPr>
        <w:pStyle w:val="Normal202"/>
      </w:pPr>
    </w:p>
    <w:p>
      <w:pPr>
        <w:pStyle w:val="Normal202"/>
        <w:ind w:left="200"/>
        <w:sectPr>
          <w:type w:val="continuous"/>
          <w:pgMar w:top="840" w:right="1000" w:bottom="840" w:left="1000" w:header="400" w:footer="400"/>
          <w:pgNumType w:fmt="decimal"/>
          <w:cols w:space="720"/>
        </w:sectPr>
      </w:pPr>
      <w:r>
        <w:br/>
      </w:r>
      <w:r>
        <w:pict>
          <v:line id="_x0000_s1792"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03"/>
      </w:pPr>
    </w:p>
    <w:p>
      <w:pPr>
        <w:pStyle w:val="Normal203"/>
      </w:pPr>
      <w:r>
        <w:pict>
          <v:shape id="_x0000_i1793" type="#_x0000_t75" alt="LexisNexis®" style="width:147.75pt;height:30pt">
            <v:imagedata r:id="rId17" o:title=""/>
          </v:shape>
        </w:pict>
      </w:r>
      <w:r>
        <w:cr/>
      </w:r>
    </w:p>
    <w:p>
      <w:pPr>
        <w:pStyle w:val="Heading1201"/>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America's New Role in Iraq Prompts a Search for Means of Influence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2009 Monday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3"/>
        <w:keepNext w:val="0"/>
        <w:spacing w:after="0" w:line="240" w:lineRule="atLeast"/>
        <w:ind w:right="0"/>
        <w:jc w:val="both"/>
      </w:pPr>
      <w:bookmarkStart w:id="412" w:name="Bookmark_203"/>
      <w:bookmarkEnd w:id="412"/>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NEWS ANALYSIS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ALISSA J. RUBIN; Sheryl Gay Stolberg contributed reporting.</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w:t>
      </w:r>
    </w:p>
    <w:p>
      <w:pPr>
        <w:pStyle w:val="Normal203"/>
        <w:keepNext/>
        <w:spacing w:before="240" w:after="0" w:line="340" w:lineRule="atLeast"/>
        <w:ind w:left="0" w:right="0" w:firstLine="0"/>
        <w:jc w:val="left"/>
      </w:pPr>
      <w:bookmarkStart w:id="413" w:name="Body_201"/>
      <w:bookmarkEnd w:id="413"/>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94" style="position:absolute;z-index:25222963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high walls of the American Embassy here, diplomats are casting about to find a new formula to influence politics in Iraq.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most troops now on large bases outside the cities, America's day-to-day involvement in Iraqi life has vanished. The decisions, big and small, that  American commanders made are now largely being made by Iraqis; American soldiers no longer have daily contact with tribal sheiks, mayors, insurgents and shopkeepers -- a change welcomed by the majority of Iraqis.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President Obama has made it clear that his strategic priority is the war in Afghanistan, Vice President Joseph R. Biden Jr. arrived in Baghdad last week to emphasize that America still cared about Iraq.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Iraqis say that since the Obama administration took office, America's policy has seemed unfocused and distant. In interviews,  more than a dozen Iraqi policy makers felt Iraq had been displaced by concerns about Afghanistan and Pakistan and the administration had not given much thought to Iraq beyond its resolve to get the troops out.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to their unease was a sense of drift  as Iraq lingered without an ambassador between the departure of Ryan C. Crocker and the arrival of his successor, Christopher R. Hill.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Biden's visit has heartened Iraq's political elite somewhat, reassuring them that they had not been abandoned, though the question remains whether Mr. Biden can make a difference.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troubles he is hoping to solve are those that stymied three previous ambassadors and President George W. Bush: political reconciliation between different ethnic and sectarian groups; a hydrocarbon law that will provide revenue to all of Iraq; and, tied to both knotty problems, a resolution of the disputed border between the Kurdish region and the rest of Iraq.</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truly mission unaccomplished in the larger scheme of things,'' said Barham Salih, the deputy prime minister, a Kurd.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may have been stabilized, Al Qaeda might have trouble regrouping, we may not need General Odierno day in and day out doing operations,'' he said, referring to the top American commander in Iraq, Gen. Ray Odierno. ''All that may be true, but the big battle over Iraq and stability and security has yet to be won fundamentally because of the politics of Shia, Sunni, Kurd, Arab Sunni. These are fundamental issues of power, resources and territory.''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Ayad al-Sammaraie, the speaker of the Iraqi Parliament, said Iraqis welcomed American involvement but looked forward to more details. The Americans said ''they would concentrate on supporting institutions, not supporting individuals,'' he said. ''O.K., that's nice, but how are you going to do that? What institutions are they going to support and how?''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left Iraq, Mr. Biden told a New York Times reporter  that he had gotten the message from Iraqi officials who feared that Iraq was no longer a high priority for Mr. Obama. Mr. Biden said he was surprised to hear that, and tried to assuage those concerns. He quoted one official, whom he did not name, as telling him,  ''We were concerned we were moved to the bottom shelf.''  He added,  ''I said, 'Well, you're not.'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deal with Iraqi politics, the Americans must find a new tone. They have a reputation for being heavy-handed, for telling Iraqis what to do rather than asking what they want -- a legacy of the period when Americans were in charge as an occupying force. Now that Iraq is in most respects a sovereign country, that approach only generates hostility.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Americans helped most leading Iraqi politicians, including Prime Minister Nuri Kamal al-Maliki, come to power -- and stay there -- they can no longer expect the Iraqis to acknowledge the help, because being close to the Americans risks alienating average Iraqis.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Karim Abbas, who runs a wholesale soda shop in a mixed Sunni and Shiite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said the Americans were hindered because their very presence made people suspicious. ''It will complicate things, since there are many sides who don't want the Americans to interfere,''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Sunnis accuse the Shia and the Kurdish of working with them. There is no trust for the Americans because they made us fight each other,'' he said repeating the argument often heard on the streets that it was Americans who brought sectarian strife to Iraq and that previously, the sects had lived together happily.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who brought sectarianism, national parliamentary elections set for January already look likely to be run along sectarian lines. Shiite parties are leaning toward forming a united coalition with only nominal Sunni support. That could push Sunnis to run together in order to maximize the number of seats they get -- perpetuating a Lebanese style of politics, with ministries and other posts divided along sectarian and ethnic lines.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Islamic Supreme Council of Iraq, an Islamist party founded in Iran, is one of several parties championing the return to a single Shiite coalition. It lost seats in the provincial elections and is looking for a way to regain ground. Its members say that many people who ran as individuals or as members of small parties never gained even a single seat; it would have been better if they had run under one umbrella. ''If we have bigger blocs, that will result in fewer lost votes,'' said Amar al-Hakim, the son of the party's leader, Abdul Aziz al-Hakim, and his likely successor.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north of Iraq, competition over control of Kirkuk Province and in that way control of some of Iraq's richest oil fields is in a tense stalemate, with neither the Kurds, nor Sunni Arabs nor Turkmens willing to give an inch.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is not going to stay together if there is no oil law binding the country together through the revenue stream; that's 95 percent of the Iraqi budget, you can't just let that slide,'' said Joost Hiltermann, an Iraq analyst with the International Crisis Group. ''The Obama administration understands that very well. The analysis is there; it's been the oomph that's lacking.'' </w:t>
      </w:r>
    </w:p>
    <w:p>
      <w:pPr>
        <w:pStyle w:val="Normal203"/>
        <w:keepNext w:val="0"/>
        <w:spacing w:before="240" w:after="0" w:line="260" w:lineRule="atLeast"/>
        <w:ind w:left="0" w:right="0" w:firstLine="0"/>
        <w:jc w:val="left"/>
      </w:pPr>
      <w:r>
        <w:br/>
      </w:r>
      <w:hyperlink r:id="rId1695" w:history="1">
        <w:r>
          <w:rPr>
            <w:rFonts w:ascii="arial" w:eastAsia="arial" w:hAnsi="arial" w:cs="arial"/>
            <w:b w:val="0"/>
            <w:i/>
            <w:strike w:val="0"/>
            <w:color w:val="0077CC"/>
            <w:sz w:val="20"/>
            <w:u w:val="single"/>
            <w:vertAlign w:val="baseline"/>
          </w:rPr>
          <w:t>http://www.nytimes.com</w:t>
        </w:r>
      </w:hyperlink>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95" style="position:absolute;z-index:252230656"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Iraqi soldier in central Baghdad on Sunday. With most American troops now outside the cities, Iraqis are making decisions American commanders once made. (PHOTOGRAPH BY HADI MIZBAN/ASSOCIATED PRESS)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visit to Iraq, Vice President Joseph R. Biden Jr. talked with soldiers at Camp Victory outside Baghdad on Saturday (POOL PHOTO BY KHALID MOHAMMED)                                </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2009</w:t>
      </w:r>
    </w:p>
    <w:p>
      <w:pPr>
        <w:pStyle w:val="Normal203"/>
      </w:pPr>
    </w:p>
    <w:p>
      <w:pPr>
        <w:pStyle w:val="Normal203"/>
        <w:ind w:left="200"/>
        <w:sectPr>
          <w:type w:val="continuous"/>
          <w:pgMar w:top="840" w:right="1000" w:bottom="840" w:left="1000" w:header="400" w:footer="400"/>
          <w:pgNumType w:fmt="decimal"/>
          <w:cols w:space="720"/>
        </w:sectPr>
      </w:pPr>
      <w:r>
        <w:br/>
      </w:r>
      <w:r>
        <w:pict>
          <v:line id="_x0000_s1796"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204"/>
      </w:pPr>
    </w:p>
    <w:p>
      <w:pPr>
        <w:pStyle w:val="Normal204"/>
      </w:pPr>
      <w:r>
        <w:pict>
          <v:shape id="_x0000_i1797" type="#_x0000_t75" alt="LexisNexis®" style="width:147.75pt;height:30pt">
            <v:imagedata r:id="rId17" o:title=""/>
          </v:shape>
        </w:pict>
      </w:r>
      <w:r>
        <w:cr/>
      </w:r>
    </w:p>
    <w:p>
      <w:pPr>
        <w:pStyle w:val="Heading1202"/>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Chronicle and Building Are Reflection of Economy</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2011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04"/>
        <w:keepNext w:val="0"/>
        <w:spacing w:after="0" w:line="240" w:lineRule="atLeast"/>
        <w:ind w:right="0"/>
        <w:jc w:val="both"/>
      </w:pPr>
      <w:bookmarkStart w:id="414" w:name="Bookmark_204"/>
      <w:bookmarkEnd w:id="414"/>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27A; THE BAY CITIZEN</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GERRY SHIH</w:t>
      </w:r>
    </w:p>
    <w:p>
      <w:pPr>
        <w:pStyle w:val="Normal204"/>
        <w:keepNext w:val="0"/>
        <w:spacing w:before="240" w:after="0" w:line="260" w:lineRule="atLeast"/>
        <w:ind w:left="0" w:right="0" w:firstLine="0"/>
        <w:jc w:val="both"/>
      </w:pPr>
      <w:hyperlink r:id="rId1703" w:history="1">
        <w:r>
          <w:rPr>
            <w:rFonts w:ascii="arial" w:eastAsia="arial" w:hAnsi="arial" w:cs="arial"/>
            <w:b w:val="0"/>
            <w:i/>
            <w:strike w:val="0"/>
            <w:color w:val="0077CC"/>
            <w:sz w:val="20"/>
            <w:u w:val="single"/>
            <w:vertAlign w:val="baseline"/>
          </w:rPr>
          <w:t>gshih@baycitizen.org</w:t>
        </w:r>
      </w:hyperlink>
    </w:p>
    <w:p>
      <w:pPr>
        <w:pStyle w:val="Normal204"/>
        <w:keepNext/>
        <w:spacing w:before="240" w:after="0" w:line="340" w:lineRule="atLeast"/>
        <w:ind w:left="0" w:right="0" w:firstLine="0"/>
        <w:jc w:val="left"/>
      </w:pPr>
      <w:bookmarkStart w:id="415" w:name="Body_202"/>
      <w:bookmarkEnd w:id="415"/>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8" style="position:absolute;z-index:25223270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2009, 10 employees from the technology company Square moved into an empty corner of the San Francisco Chronicle building at Fifth and Mission. The space had been stripped bare, but Square gave it touches of startup chic: rows of Apple computers, a sparkling-water dispenser, chandeliers designed by Jonathan Adler.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a mobile payment firm headed by the Twitter co-founder Jack Dorsey, now has 100 employees packed into what used to be The Chronicle's human resources department. It is thriving alongside a social entrepreneurship collective, a digital art gallery and other startups that signed leases over the past 18 months with Hearst, The Chronicle's parent company and the building's owner.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success stories contrast starkly with the fortunes of the newspaper. After years of declining circulation and advertising revenue, San Francisco's most influential paper is finding itself increasingly isolated in the building it has called home since 1924.</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Chronicle building's continuing transformation is a dramatic example of how the San Francisco economy is changing -- even under one roof. With The Chronicle literally shrinking, Hearst and its Cleveland-based developer, Forest City Enterprises, are embarking on a plan to turn a 4.5-acre block around the newspaper -- including idled printing facilities -- into a commercial and residential campus for innovation.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envision replacing the parking lots and warehouses around the Chronicle building with buildings housing startups, all connected by spruced-up alleys and open-air plazas.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just assume it's only one building, but we're creating an ecosystem that lives and breathes art and entrepreneurship,'' said Alexa Arena, the Forest City vice president who is leading the project. (Forest City was the development partner for the Manhattan headquarters of The New York Times Company.)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 Fracchia, president of the San Francisco Historical Society, said it was ''ironic'' that Hearst appeared to be giving over the Chronicle building to tech firms.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organic changes in urban life coupled with the fact of always-changing technology,'' Mr. Fracchia said. ''The utilization of that space for a dying newspaper, in their eyes, just doesn't pencil out.''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the building, its monolithic presence south of Market Street, and lingering sentimentality about The Chronicle could present obstacles to Forest City's plans, according to some city officials. They said the company has privately told them it envisions building several office towers as tall as 400 feet, which could come under opposition from neighborhood groups.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a long and politically tricky process, Forest City is quietly courting City Hall and local residents and assembling a powerhouse stable of architects, housing experts and lobbyists -- even as The Chronicle's remaining staff members ponder whether the paper will ultimately be evicted from its home.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J. Vega, The Chronicle's chairman and publisher, said in a statement that the newspaper and its Web site, SFGate.com, ''will occupy the building at Fifth and Mission for the foreseeable future.''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City hired a firm headed by two former chiefs of the Office of Economic and Workforce Development under Mayor Gavin Newsom to consult on the project. It also hired Charles E. Chase, president of San Francisco's Historic Preservation Commission, to review the building's historical preservation status.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will have to submit the review to the San Francisco Planning Commission before making changes to the property. Mr. Chase said that because the Historic Preservation Commission is part of the planning commission, he intends to recuse himself from any decisions.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city officials said Hearst and Forest City executives had brought a ''road show'' to City Hall to meet with officials, even though the project appears to be years from requiring city approval.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ideas are innovative and very responsive to market needs,'' said Jennifer E. Matz, the current director of the mayor's Office of Economic and Workforce Development. ''I'm really interested in seeing how their plans develop.''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it is clear the Chronicle building and its surrounding neighborhood are already changing dramatically.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a young woman in a bright teal skirt walked gingerly across the Hub, a shared work space for startups on the first floor of the Chronicle building, holding a cup of coffee while reading from a MacBook Air that was perched precariously on her forearm.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sometimes look out the window; there are all these interesting-looking people down there, and I don't know what they're doing,'' said Carl Nolte, a veteran editor and columnist who has been at The Chronicle since 1959. ''But they bring vitality to the place. I like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1924, The Chronicle moved into its building South of Market -- South of the Slot,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Irish residents called it. The paper settled in alongside food-processing businesses, maritime supply shops and warehouses.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the financial district began to spread south of Market, and ''full-court redevelopment'' began to creep southwest along Mission and Howard Streets, said Mr. Fracchia.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Chronicle operations once occupied most of the building. But in 2009, after laying off half its editorial staff, the newspaper consolidated its editorial operations on the third floor.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first dot-com boom 10 years ago, newspaper staff members say, rumors of an imminent move have circulated as regularly as wacky news tips about the Zodiac killer. Some speculated that the paper could be relocated as far away as Marin County. In a 2007 interview, Stephen T. Hearst, the general manager of Hearst's Western properties division, publicly mulled razing the Chronicle building.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Paul, a housing consultant hired by Forest City to work on the project, said the developer is now operating under the assumption that the Chronicle building will be left intact. But Ms. Arena, who is directing the project, was more circumspect, saying that at a minimum, Forest City intends to ''celebrate'' the building's historic elements, like the clock tower. She emphasized that Forest City would begin a lengthy process to solicit community input and that no firm plans had been drafted.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openly views the project as part of its changing landscape. The Chronicle, said Ken Rich, a project manager in the mayor's Office of Economic and Workforce Development, would be ideal for the large-scale expansion of nimble, entrepreneurial-minded companies like the ones that are now proliferating in the building.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 thing about this project is it makes people ask the question of, 'Where are jobs going to go in the next two decades?' '' said Mr. Rich.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Metcalf, executive director of San Francisco Planning + Urban Research Association, a local policy group, said the neighborhood around Fifth and Mission is a logical extension of the city's continuing economic evolution. ''The location is extraordinary,'' Mr. Metcalf said. ''It's important to the city that we really make use of this site because they are trying to invent a new kind of work environment that is going to work for the economy of the future.''</w:t>
      </w:r>
    </w:p>
    <w:p>
      <w:pPr>
        <w:pStyle w:val="Normal204"/>
        <w:keepNext w:val="0"/>
        <w:spacing w:before="240" w:after="0" w:line="260" w:lineRule="atLeast"/>
        <w:ind w:left="0" w:right="0" w:firstLine="0"/>
        <w:jc w:val="left"/>
      </w:pPr>
      <w:r>
        <w:br/>
      </w:r>
      <w:hyperlink r:id="rId1704" w:history="1">
        <w:r>
          <w:rPr>
            <w:rFonts w:ascii="arial" w:eastAsia="arial" w:hAnsi="arial" w:cs="arial"/>
            <w:b w:val="0"/>
            <w:i/>
            <w:strike w:val="0"/>
            <w:color w:val="0077CC"/>
            <w:sz w:val="20"/>
            <w:u w:val="single"/>
            <w:vertAlign w:val="baseline"/>
          </w:rPr>
          <w:t>http://www.nytimes.com</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99" style="position:absolute;z-index:252233728"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parking lot behind the San Francisco Chronicle building, above. Below, the building, seen from the Old Mint on Tuesday. (PHOTOGRAPHS BY ADITHYA SAMBAMURTHY/THE BAY CITIZEN)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2011</w:t>
      </w:r>
    </w:p>
    <w:p>
      <w:pPr>
        <w:pStyle w:val="Normal204"/>
      </w:pPr>
    </w:p>
    <w:p>
      <w:pPr>
        <w:pStyle w:val="Normal204"/>
        <w:ind w:left="200"/>
        <w:sectPr>
          <w:type w:val="continuous"/>
          <w:pgMar w:top="840" w:right="1000" w:bottom="840" w:left="1000" w:header="400" w:footer="400"/>
          <w:pgNumType w:fmt="decimal"/>
          <w:cols w:space="720"/>
        </w:sectPr>
      </w:pPr>
      <w:r>
        <w:br/>
      </w:r>
      <w:r>
        <w:pict>
          <v:line id="_x0000_s1800"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05"/>
      </w:pPr>
    </w:p>
    <w:p>
      <w:pPr>
        <w:pStyle w:val="Normal205"/>
      </w:pPr>
      <w:r>
        <w:pict>
          <v:shape id="_x0000_i1801" type="#_x0000_t75" alt="LexisNexis®" style="width:147.75pt;height:30pt">
            <v:imagedata r:id="rId17" o:title=""/>
          </v:shape>
        </w:pict>
      </w:r>
      <w:r>
        <w:cr/>
      </w:r>
    </w:p>
    <w:p>
      <w:pPr>
        <w:pStyle w:val="Heading1203"/>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Newark Revival Wears Orange Along the River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2013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5"/>
        <w:keepNext w:val="0"/>
        <w:spacing w:after="0" w:line="240" w:lineRule="atLeast"/>
        <w:ind w:right="0"/>
        <w:jc w:val="both"/>
      </w:pPr>
      <w:bookmarkStart w:id="416" w:name="Bookmark_205"/>
      <w:bookmarkEnd w:id="416"/>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 CRITIC'S NOTEBOOK</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205"/>
        <w:keepNext/>
        <w:spacing w:before="240" w:after="0" w:line="340" w:lineRule="atLeast"/>
        <w:ind w:left="0" w:right="0" w:firstLine="0"/>
        <w:jc w:val="left"/>
      </w:pPr>
      <w:bookmarkStart w:id="417" w:name="Body_203"/>
      <w:bookmarkEnd w:id="417"/>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02" style="position:absolute;z-index:25223577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 Perhaps few places in America represent the urban trauma of the 1960s more than this city. Deindustrialization, corruption, suburban flight and calamitous planning gutted its core, tore up neighborhoods and helped fuel rebellion in the streets. The whole toxic environment was encapsulated in the desecration of the Passaic River, which borders Newark. It became a dumping ground for dioxin from the defunct Diamond Shamrock Chemicals Company, which manufactured Agent Orange.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quiet upheaval is turning that river, polluted as it may be, into a front line of reclamation. It's a common approach these days, from Seoul to Madrid to San Francisco: upgrading cities by revamping ravaged waterfronts. Urban renewal strategies from decades past, which did so much to destroy places like Newark, are being turned on their heads. The idea here is to make the Passaic a point of pride. You can see the sign of change in a new stretch of fluorescent orange boardwalk along the riverfront, an eye catcher for passengers on trains rumbling over the bridge into Newark Penn Station.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Phase 1 of Riverfront Park, as it is called, was completed last summer: a $15 million complex of playing fields on formerly derelict land, a couple of miles north of a giant sewage treatment plant, in the Ironbound district. This traditionally Portuguese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avoided urban renewal 50 years ago and has thrived, partly as a consequence.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Ironbound also sidestepped the redevelopment movement of the 1980s, which produced alien, corporate sites like Battery Park City. Residents and vigorous neighborhood groups like the Ironbound Community Corporation welcomed the new fields, which, since opening, have become a citywide attraction.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Phase 2 is set to open on Aug. 3, just upriver from the fields: the 800-foot-long, $9.3 million orange boardwalk, designed by the veteran landscape architect Lee Weintraub, in collaboration with the city's planning office.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cash-starved city, nearly half the money has come from the state, the rest from federal and county sources, along with private contributions solicited by the mayor, Cory A. Booker, and the nonprofit Trust for Public Land.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ultimate goal, said Damon Rich, Newark's planning director, is to create more than three miles of greenway, a riverfront ribbon with bike and walking paths stretching all the way through downtown to residential neighborhoods in the north.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Accomplishing that will require decades of political perseverance. ''It doesn't get more challenging than a waterfront park on a brownfield next to a Superfund site,'' as Adrian Benepe, the director of City Park Development at the Trust for Public Land, and a former commissioner for New York City parks, put it. This is an especially tall order in a poor city notorious for unreliable governance. A timely coalition of environmental groups, Essex County leaders and Mr. Booker came together to complete the first phases. The mayor is now running for United States Senate. Whether early successes with the park will propel the project onward, whoever ends up in charge, is an obvious question.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whether big change can happen here without gentrification driving out the very people the plan tries to help. The city administration says it wants to avoid exactly that. Many residents, accustomed to broken promises and fearful of investments that only produce quarantined office parks, are already wary.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city center was destroyed by urban renewal, it became a place to avoid, a place to pass through,'' said Mindy Fullilove, a professor at Columbia University and a New Jersey native who writes on urban affairs. ''Now the riverfront can become an urban edge shared by everyone -- a point from which to build the city back. The problem of urban renewal has been that when we've had an idea, it usually isn't a good one, and when we have a good one, we don't put money into it. The hope this time is that things will be different.''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changing times. Cities, which banked so much on fancy buildings, are increasingly finding new life and a fresh identity in public spaces that connect neighborhoods and communities. Planning gurus for years preached that waterfronts were no more than working ports and dumping grounds for industrial waste and the poor. Canals were paved with concrete and riverbanks lined with highways, factories, housing projects and railroads. According to this gospel, cars and freeways were good for failing cities, and urban density was bad.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industry might someday dry up, that economic development and public health would depend on clean, leisure-oriented waterfronts seemed almost inconceivable not even half a century ago. But environmental concerns and digital revolutions have reversed thinking. The proof is on the streets. Downtowns are coming back where residents and cities are stressing public transit over cars, density over sprawl, diversity over suburban flight.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Newark's case, repairing the damage will not be easy. Mr. Rich, the planning director, led the way on foot the other morning from the train station to the new boardwalk. The trip required crisscrossing streets with meager accommodation for pedestrians, clambering up the exit ramp of an old bridge and hugging the gutter of a four-lane boulevard that lacks traffic lights allowing people to cross into the park. Along the way, he pointed out a riverside brownfield, the former Market Street Gas Works, now a cleanup project for PSE&amp;G, the utility company. Next door, a grim mirrored-glass office building, headquarters for New Jersey Transit and Horizon Blue Cross Blue Shield, squatted atop a multistory garage.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envision how Riverfront Park will get around those obstacles.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river. A state court ruled two years ago that Occidental Chemical Corporation, the successor to Diamond Shamrock, was principally liable for the costs (from $1 billion to $4 billion) of cleaning up the Passaic, but the company has contested the ruling. The next phase of Riverfront Park, to be completed in the spring, envisions the boardwalk stretching toward Penn Station. Restoring parts of the riverfront in the ethnic and racial mix of northern neighborhoods, for equity's sake, will present a whole fresh set of hurdles.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what has been built so far goes a long way. If a single downtown building like the Blue Cross Blue Shield headquarters separates the city from its river, a modest stretch of boardwalk knits them back together. At a ball field across the boulevard from the new park, Marcelino Arce, a youth baseball coach, described how some children in the Ironbound neighborhood had no idea the river was even there. Now, they must dodge traffic on the boulevard; but once across, he told me, it's ''a whole new world.''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world includes a few zigzagging walking paths, with signs, by MTWTF, a graphic design firm, recounting the history of the river and its industries. There is an osprey rookery built into a copse of trees at an overlook onto the river. The city still needs to install those traffic lights and the park needs more seating.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boardwalk, made of recycled plastic, its bright orange can summon up what Christo and Jeanne-Claude called ''saffron'' to describe the color of their ''Gates'' in Central Park. But police cones may leap to mind. Or Agent Orange. For his part, Mr. Weintraub said the orange was picked after eliminating various gang-related colors. Whatever. It is not ideal.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Newark deserves an elegant waterfront. That said, the orange boardwalk also acts like a giant highlighter, drawing attention to the park -- as the project hopes to draw people from all over the city back to the Passaic, one patch of recuperated riverfront at a time.</w:t>
      </w:r>
    </w:p>
    <w:p>
      <w:pPr>
        <w:pStyle w:val="Normal205"/>
        <w:keepNext w:val="0"/>
        <w:spacing w:before="240" w:after="0" w:line="260" w:lineRule="atLeast"/>
        <w:ind w:left="0" w:right="0" w:firstLine="0"/>
        <w:jc w:val="left"/>
      </w:pPr>
      <w:r>
        <w:br/>
      </w:r>
      <w:hyperlink r:id="rId1712" w:history="1">
        <w:r>
          <w:rPr>
            <w:rFonts w:ascii="arial" w:eastAsia="arial" w:hAnsi="arial" w:cs="arial"/>
            <w:b w:val="0"/>
            <w:i/>
            <w:strike w:val="0"/>
            <w:color w:val="0077CC"/>
            <w:sz w:val="20"/>
            <w:u w:val="single"/>
            <w:vertAlign w:val="baseline"/>
          </w:rPr>
          <w:t>http://www.nytimes.com/2013/07/21/arts/design/newark-passaic-waterfront.html</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803" style="position:absolute;z-index:252236800"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boardwalk to open in August is part of Riverfront Park, an effort to turn the polluted Passaic River into a symbol of reclamation.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Riverfront Park, a $15 million complex of playing fields on formerly derelict land, opened last summer as part of a larger plan.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hopes the Passaic River, once a chemical dumping ground for the area's industry, can now become a point of pride.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Jackson Street Bridge, where homeless people often gather, is a sign of the difficulties the city faces in rebuilding.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project's goal, said Damon Rich, Newark's planning director,  above on the Passaic, is to create three miles of green space. (PHOTOGRAPHS BY NICOLE BENGIVENO/THE NEW YORK TIMES) (A19)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2013</w:t>
      </w:r>
    </w:p>
    <w:p>
      <w:pPr>
        <w:pStyle w:val="Normal205"/>
      </w:pPr>
    </w:p>
    <w:p>
      <w:pPr>
        <w:pStyle w:val="Normal205"/>
        <w:ind w:left="200"/>
        <w:sectPr>
          <w:type w:val="continuous"/>
          <w:pgMar w:top="840" w:right="1000" w:bottom="840" w:left="1000" w:header="400" w:footer="400"/>
          <w:pgNumType w:fmt="decimal"/>
          <w:cols w:space="720"/>
        </w:sectPr>
      </w:pPr>
      <w:r>
        <w:br/>
      </w:r>
      <w:r>
        <w:pict>
          <v:line id="_x0000_s1804"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06"/>
      </w:pPr>
    </w:p>
    <w:p>
      <w:pPr>
        <w:pStyle w:val="Normal206"/>
      </w:pPr>
      <w:r>
        <w:pict>
          <v:shape id="_x0000_i1805" type="#_x0000_t75" alt="LexisNexis®" style="width:147.75pt;height:30pt">
            <v:imagedata r:id="rId17" o:title=""/>
          </v:shape>
        </w:pict>
      </w:r>
      <w:r>
        <w:cr/>
      </w:r>
    </w:p>
    <w:p>
      <w:pPr>
        <w:pStyle w:val="Heading1204"/>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Jail Term Does Not Deter An Israeli Seeking Votes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1999, Friday, Late Edition - Final</w:t>
      </w:r>
    </w:p>
    <w:p>
      <w:pPr>
        <w:pStyle w:val="Normal206"/>
        <w:keepNext w:val="0"/>
        <w:spacing w:after="0" w:line="240" w:lineRule="atLeast"/>
        <w:ind w:right="0"/>
        <w:jc w:val="both"/>
      </w:pPr>
      <w:bookmarkStart w:id="418" w:name="Bookmark_206"/>
      <w:bookmarkEnd w:id="418"/>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SONTAG </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DEBORAH SONTAG </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April 15</w:t>
      </w:r>
    </w:p>
    <w:p>
      <w:pPr>
        <w:pStyle w:val="Normal206"/>
        <w:keepNext/>
        <w:spacing w:before="240" w:after="0" w:line="340" w:lineRule="atLeast"/>
        <w:ind w:left="0" w:right="0" w:firstLine="0"/>
        <w:jc w:val="left"/>
      </w:pPr>
      <w:bookmarkStart w:id="419" w:name="Body_204"/>
      <w:bookmarkEnd w:id="419"/>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06" style="position:absolute;z-index:25223884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key Israeli power broker still make and break governments from a jail cell?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question here today after a court sentenced Aryeh Deri, a close ally of Prime Minister Benjamin Netanyahu, to a four-year prison term for corruption.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three-judge panel found Mr. Deri, the 40-year-old leader of the ultra-Orthodox Shas Party, guilty of a "dishonorable" crime. Under Israeli law, that prevents him from serving as a Government minister for the next 10 years.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can still run for Parliament as the head of Shas, the third-largest party in Israel. He can still negotiate his party's place in a coalition government after the election on May 17, if the Government is willing to make deals with a convicted felon.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likely he can still count on having a pack of journalists document his every move, just as they trailed him to the Jerusalem courthouse today, narrating every stop and start of his car, which got trapped in heavy traffic behind the Jerusalem Marathon.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Deri, who had faced a maximum sentence of 21 years, is not in imminent danger of being whisked off to prison. He said he would appeal to the Supreme Court, and if he does, the lower court has agreed to suspend his sentence until the appeal is decided. In most cases, that takes about 18 months.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fate of his party is inextricably linked to his own, and the future of Shas has reverberations for the entire political system. It is unclear whether Mr. Deri's conviction will strengthen or weaken Shas. But simply losing or gaining a seat in Parliament -- the party has 10 of the 120 seats -- changes its status as a coalition partner in any future government.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 is not bound to Mr. Netanyahu's Likud Party; leaders of smaller parties tend to look out for their own interests and are willing to hook up with Labor governments, too.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9 years, 147 witnesses and 41,000 pages of transcript after the case began, a Jerusalem District Court convicted Mr. Deri of bribery, fraud and breach of trust. The charges stemmed from his tenure as Interior Minister and as Director General of the Interior Ministry.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Deri, who represents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Sephardic constituency, was convicted of accepting $155,000 in bribes for steering millions of dollars in public funds to a yeshiva whose directors paid him off.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wept outside the courthouse today. Like him, they believe that Mr. Deri has been railroaded by a legal system biased against him -- and them -- because he is Moroccan-born and religiously observant. The Shas ideology trades on the perception that its supporters are not only the underclass but also the victims of the Ashkenazic, European elite.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effort here to stop this new movement," Mr. Deri told his supporters today. "But you know our slogan: 'The more they oppress us, the more we thrive.'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line adapted from the Bible about the Israelites who suffer at the hands of an Egyptian tyrant.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Yaakov Tzemah, who led the court panel, is both Sephardic and religious himself. And in meting out the sentence, the judge also quoted from the Bible, from a warning in Deuteronomy to "judges and officers" not to accept gifts, "for a gift doth blind the eyes of the wise, and pervert the words of the righteous."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bribes was part of his life values," the judge said of Mr. Deri.</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Deri, who arrived at the courthouse after visiting his party's spiritual adviser, Rabbi Ovadia Yosef, at the hospital, called the verdict a trial from God. He also labeled it a "terrible character assassination" intended to weaken him politically before Election 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not willing to buy that they're dealing here with public enemy No. 1," he said, "that you need to lock him up right away and not let him run the elections. Anyone who sees that knows what to think of 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reaction to the sentence, Mr. Netanyahu said today that court rulings must be accepted, but he expressed sympathy for Mr. Deri and added that the right of appeal must be honored, too.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Deri faces additional charges from another corruption indictment last week accusing him of funneling Government money to his party's favorite projects.</w:t>
      </w:r>
    </w:p>
    <w:p>
      <w:pPr>
        <w:pStyle w:val="Normal206"/>
        <w:keepNext w:val="0"/>
        <w:spacing w:before="240" w:after="0" w:line="260" w:lineRule="atLeast"/>
        <w:ind w:left="0" w:right="0" w:firstLine="0"/>
        <w:jc w:val="left"/>
      </w:pPr>
      <w:r>
        <w:br/>
      </w:r>
      <w:hyperlink r:id="rId1720" w:history="1">
        <w:r>
          <w:rPr>
            <w:rFonts w:ascii="arial" w:eastAsia="arial" w:hAnsi="arial" w:cs="arial"/>
            <w:b w:val="0"/>
            <w:i/>
            <w:strike w:val="0"/>
            <w:color w:val="0077CC"/>
            <w:sz w:val="20"/>
            <w:u w:val="single"/>
            <w:vertAlign w:val="baseline"/>
          </w:rPr>
          <w:t>http://www.nytimes.com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807" style="position:absolute;z-index:25223987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Aryeh Deri, a close ally of Benjamin Netanyahu, was sentenced to four years in jail for corruption. (Pool photo by David Silverman)</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1999</w:t>
      </w:r>
    </w:p>
    <w:p>
      <w:pPr>
        <w:pStyle w:val="Normal206"/>
      </w:pPr>
    </w:p>
    <w:p>
      <w:pPr>
        <w:pStyle w:val="Normal206"/>
        <w:ind w:left="200"/>
        <w:sectPr>
          <w:type w:val="continuous"/>
          <w:pgMar w:top="840" w:right="1000" w:bottom="840" w:left="1000" w:header="400" w:footer="400"/>
          <w:pgNumType w:fmt="decimal"/>
          <w:cols w:space="720"/>
        </w:sectPr>
      </w:pPr>
      <w:r>
        <w:br/>
      </w:r>
      <w:r>
        <w:pict>
          <v:line id="_x0000_s1808"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07"/>
      </w:pPr>
    </w:p>
    <w:p>
      <w:pPr>
        <w:pStyle w:val="Normal207"/>
      </w:pPr>
      <w:r>
        <w:pict>
          <v:shape id="_x0000_i1809" type="#_x0000_t75" alt="LexisNexis®" style="width:147.75pt;height:30pt">
            <v:imagedata r:id="rId17" o:title=""/>
          </v:shape>
        </w:pict>
      </w:r>
      <w:r>
        <w:cr/>
      </w:r>
    </w:p>
    <w:p>
      <w:pPr>
        <w:pStyle w:val="Heading1205"/>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How Hillary Became 'Hillary'</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2016 Sunday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7"/>
        <w:keepNext w:val="0"/>
        <w:spacing w:after="0" w:line="240" w:lineRule="atLeast"/>
        <w:ind w:right="0"/>
        <w:jc w:val="both"/>
      </w:pPr>
      <w:bookmarkStart w:id="420" w:name="Bookmark_207"/>
      <w:bookmarkEnd w:id="420"/>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46; FEATURE</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2435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DRAPER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Draper is a writer at large for the magazine. He last wrote about how Donald Trump set off a civil war within the right-wing media.</w:t>
      </w:r>
    </w:p>
    <w:p>
      <w:pPr>
        <w:pStyle w:val="Normal207"/>
        <w:keepNext/>
        <w:spacing w:before="240" w:after="0" w:line="340" w:lineRule="atLeast"/>
        <w:ind w:left="0" w:right="0" w:firstLine="0"/>
        <w:jc w:val="left"/>
      </w:pPr>
      <w:bookmarkStart w:id="421" w:name="Body_205"/>
      <w:bookmarkEnd w:id="421"/>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10" style="position:absolute;z-index:25224192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Hillary Clinton accepted the Democratic nomination for president, I flew to Little Rock, Ark., to visit a woman named Gay White. White is the widow of Frank White, a conservative Little Rock banker who in the spring, summer and fall of 1980 toured all 75 counties in Arkansas in a quixotic attempt to unseat the incumbent governor, Bill Clinton. Frank had no previous experience campaigning, but he proved to be an enthusiastic retail politician. Gay, then 32, accompanied him on his statewide tour of cattle auctions, courthouse squares, Walmart parking lots and chicken-processing plants. ''Hi, I'm Gay White,'' she would tell the people they met. ''My husband's running for governor, and I'd sure appreciate your vote.''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that entire year was a momentous one for the Whites, one detail had stuck with White 36 years later. ''I cannot tell you the number of times they would say to me, 'If your husband wins, are you going to keep his last name?' '' she told me. ''I heard it over and over and over.''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not occurred to the Whites or their campaign advisers that attitudes toward the governor's wife, Hillary Rodham, might be what Gay White would later term an ''undercurrent'' in the 1980 election. They knew, of course, that Arkansas had seen no first lady like Rodham, a Wellesley graduate who wore bookworm spectacles and a hairdo that was not blown out in the Southern manner. At 32, she was a full partner at one of the nation's oldest law firms. She had never changed her name, and Rodham was how her clients knew 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Gay White dutifully barnstormed alongside her husband, Clinton's wife had her own pursuits, as well as an infant daughter whom she was determined not to use as a political prop. ''Frank and I went to every festival in Arkansas,'' White told me. ''I had lots of people say, 'Hillary's never been here -- and she's the first lady.' I think the fact that she did not go to these little county fairs and that she was seen as not embracing that role caused people to resent her, right or wrong.''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campaign focused on Bill Clinton's tax hikes, his willingness to accept Cuban refugees and -- as White's former campaign chairman, Curtis Finch Jr., told me -- ''the perception among people older than he was that he was just young and arrogant and brought in all these people who had beards and long hair.'' If Hillary Rodham's feminism was part of this picture, Frank White didn't feel the need to campaign on it overtly. Still, the Republican candidate knew that voters would get the joke when, after criticizing Clinton for allowing married couples to hold state-government positions, he could not resist adding: ''How many husband-and-wife teams has he hired? It's hard to find out, because they don't have the same last names.''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weeks before the election, Clinton enjoyed a 41-point lead over the challenger, who entered the race with only 2 percent of the public knowing who he was. But on Nov. 4, Frank White beat Bill Clinton, 52 percent to 48 percent. At an election post-mortem a few weeks later in Little Rock, Rodham spoke on behalf of her husband, who was still devastated by the stunning upset and did not attend. Explaining the election results, the governor's wife observed somberly, ''It's more easy to enthuse people if they think there's going to be a change, instead of more of the same.''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Rodham may not have been on the ballot, but Gay White remains convinced that ''how they perceived her was very much a factor.'' Two years later, when Clinton ran again against White, he ran a television ad apologizing for his mistakes. And, Gay remembers, Rodham ''changed everything: her whole appearance, her wardrobe. She started wearing makeup. She took Bill's last name. They did the things they needed to do.''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won the rematch in a landslide. The Clintons returned to the Governor's Mansion in 1983. Neither of them has lost a general election since.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that some people just don't know what to make of me,'' Hillary Clinton said in her speech accepting the nomination at the Democratic National Convention in Philadelphia in July. It was a rare acknowledgment by the candidate herself of what has been the defining paradox of her career: She has been a presence in American public life for more than a third of a century, and yet for all her ubiquity she remains a curiously unknown quantity to many voters.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possible to glimpse the origins of this paradox in the time between Bill Clinton's 1980 loss and his 1982 victory. Upon facing the electoral judgment of her persona for the first time, Hillary Rodham Clinton began what has gradually evolved into a precarious shadow game with the American public -- a ritualized series of reveals, retreats and resets, each iteration seemingly more freighted with recrimination and self-doubt than the one preceding it. It was the moment when Hillary became ''Hillary'' -- a collaborative creation by herself and her political enemies, both a reflection and a source of the uncertainty and mistrust with which the public has so often regarded 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months of his 1992 presidential campaign, Bill Clinton confidently told voters that they would be getting ''two for the price of one'' with Hillary in the White House. Still, George Bush's campaign operation, like White's, did not give much thought to attacking her. Although the race was seen by many on both sides as a sort of generational referendum, the Bush campaign did not disseminate the photos it had gathered of her dressed in hippie attire or details of her 1971 clerkship for the left-wing lawyer Robert Treuhaft. In part, this simply reflected a political era that still observed certain unspoken rules. ''In those days, you didn't go after a candidate's family,'' says David Tell, who ran Bush's opposition-research team. But it also reflected the feeling that, as the Bush campaign strategist Charlie Black recalls: ''We didn't need to talk about it. There already were certain people, especially older voters, who didn't like the idea of a co-presidency and a ball-busting first lady.''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Arkansans had struggled with the same notion throughout Bill Clinton's tenure as governor. Hillary briefly gave thought to running for governor herself in 1990, but her polling showed that the public was disinclined to vote for her. (''She didn't receive it well,'' said the Democratic consultant Raymond Strother, who delivered the results to the Clintons.) Still, Hillary's national debut in the 1992 election suggested the Clintons believed that things would be different outside Arkansas. The Hillary that America came to know in the first months of the campaign was the woman who, confronted with Bill's affair with Gennifer Flowers, was not ''some little woman standing by my man like Tammy Wynette,'' who later said she ''could have stayed home and baked cookies and had teas'' but became a high-powered lawyer instead.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Immediately after the second comment, however, angry calls flooded into the Clinton campaign's offices in Little Rock and Washington, along with packages of home-baked cookies. Alarmed, the Clinton brain trust directed the pollster Celinda Lake to conduct focus groups on the candidate's wife. A follow-up memorandum prepared by top campaign officials warned: ''In the focus groups, people think of her as being in the race 'for herself' and as 'going for the power.' She is not seen as particularly 'family oriented.' More than Nancy Reagan, she is seen as 'running the show.'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responded by relegating her to campuses and libraries and smaller markets. The Clintons' showbiz friends Harry and Linda Bloodworth-Thomason assigned her three fashion consultants -- one each for her makeup, hair and wardrobe -- and her headbands were consigned to the dustbin of history.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that summer's Republican National Convention, Patrick Buchanan derided Clinton's ''radical feminism.'' Marilyn Quayle -- a lawyer who gave up her career to support her husband's -- presented herself and Dan Quayle as an alternative vision of the husband-wife partnership. ''Most women do not want to be liberated from their essential natures as women,'' she said. But the convention drew poor reviews; The New York Times's conservative columnist William Safire complained that ''the party displayed the basest of its base.'' From then on, the Bush campaign team confined its direct attacks to Bill Clinton.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1992, as in 1980, the Clintons forced Americans to confront an unsettled landscape of shifting cultural boundaries; voters might have rejected Marilyn Quayle's worldview, but they had not yet fully embraced Hillary's. It fell to Hillary to resolve a conflict that Americans had not yet really resolved for themselves, and her response was what we now recognize as the quintessential Clintonian defense: to offer up a cosmetically reassuring version of ''Hillary'' while resolving thereafter to reveal as little of Hillary as possible. A pattern had also emerged that would carry on throughout Clinton's public life: Her protectors would overprotect; her attackers would overattack. And the American public would emerge from the episode with a welling distaste for all parties involved.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decision in 1999 to seek office herself -- motivated, the longtime Clinton friend Paul Begala says, by ''a real desire for the legitimacy that comes from earning votes'' -- meant that the first lady was now a legitimate target. Once again, however, the Republicans overplayed their hand. Rick Lazio, her opponent in the 2000 Senate race after Rudy Giuliani dropped out, pursued a campaign strategy that was foremost about driving up her negatives -- in particular, the ghosts of Clinton controversies past. He devoted a speech to Whitewater and mocked the Clintons' failed health-care initiative -- which was criticized for the secrecy Hillary imposed on policy discussions -- as ''an unmitigated disaster.'' He released an ad attacking her untrustworthiness. ''At the heart of this campaign,'' Lazio said during their first debate, ''are two words: character and trust.''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backfired. ''In the polling data, it was clear people still remembered Hillarycare, and plenty of them didn't like her,'' recalls Lazio's campaign manager, Bill Dal Col. ''But the biggest thing was the sympathy factor. The Lewinsky scandal clearly gave her another breath of life. Trustworthiness was the back end of the chain at that point. It was, 'Look at what this woman's been through.'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Senate, Clinton found that once again, the act of making herself into the person voters seemed to want her to be made her an object of suspicion. She embraced the grind of the job, distancing herself from the accusations of dilettantism and entitlement that had been leveled in the 2000 race. In so doing, however, she acquired a new stigma: that of Washington insider. And the first rivals to exploit it were her fellow Democrats.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2006, Barack Obama commissioned the pollster Larry Grisolano to conduct a series of focus groups in Iowa and New Hampshire to test themes that might support an insurgent candidacy by the first-term senator. ''What that research showed,'' Grisolano recalls, ''was that there was a market for a fresh truth-teller like Obama. And it worked well in contrast to somebody who was eagerly grabbing the mantle of the establishment.'' But Clinton's senior strategist, Mark Penn, argued that she should emphasize her gravitas over the history-making prospect of a female president. ''We opted for qualified and experienced over relatable,'' says her former campaign manager, Patti Solis Doyle, ''which I think was a mistake.''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didn't need much convincing. She was proud of her hard-earned experience in Washington and affronted by Obama's lack of it, and she campaigned accordingly. ''The one thing everybody in America knew about her,'' says her former speechwriter Lissa Muscatine, ''was that she was tough and strong. What they didn't know was her 40 years of advocacy, the background she came from, how her faith motivated her. All of this history got swept away. Her campaign should have been a movement campaign like Obama's. And it never was.''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Democratic National Convention in July, the retelling of Clinton's story fell chiefly to her husband, who labored over his speech for days, showing it to no one until a couple of hours before he delivered it on Tuesday night. (He did proudly share the opening line -- ''In the spring of 1971, I met a girl'' -- to at least one close adviser on the phone the night before.) When it was the nominee's own turn to speak, she devoted a scant three minutes to her drape-making father, her orphaned mother and her early work with the Children's Defense Fund. Then she beat a retreat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stories of others she met on her long road to becoming the most famous unknowable person on the planet.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20 years ago, Clinton was clearly exhausted by the project of untangling ''Hillary'' and Hillary. ''I don't think you can ever know anybody else,'' she told The Washington Post in 1995. ''And I certainly don't think you can know anybody else through the crude instruments available to us of exposing bits and pieces of somebody's life.''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White watched Clinton's convention speech and her first debate against Donald Trump from her home in Little Rock. Being roughly the same age as Clinton, she was offended to hear Trump attack his opponent's physical capabilities. ''I've been in a little statewide campaign where we went to 75 counties,'' White said. ''I've not been through a national campaign. Anyone who can do that has got to have stamina.''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her adult life, White does not know for whom she will vote. She has found little to admire in Trump, but she is a lifelong conservative, and her husband ran quite literally against Clintonian liberalism. There is disapproval in her voice when she speaks of the Democratic nominee, if also a trace of respect, and she strains to recognize the independent young woman whose decision not to change her last name so alienated rural Arkansans back in 1980. What she sees instead, she says, is ''layer after layer of armor.''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White believes she knows the woman underneath it, and understands the choices Clinton made to recover from defeat 36 years ago. ''She really hasn't been able to be an authentic person, you know,'' she told me. ''And so she hasn't been. Not for some time.''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 </w:t>
      </w:r>
    </w:p>
    <w:p>
      <w:pPr>
        <w:pStyle w:val="Normal207"/>
        <w:keepNext w:val="0"/>
        <w:spacing w:before="240" w:after="0" w:line="260" w:lineRule="atLeast"/>
        <w:ind w:left="0" w:right="0" w:firstLine="0"/>
        <w:jc w:val="left"/>
      </w:pPr>
      <w:r>
        <w:br/>
      </w:r>
      <w:hyperlink r:id="rId1728" w:history="1">
        <w:r>
          <w:rPr>
            <w:rFonts w:ascii="arial" w:eastAsia="arial" w:hAnsi="arial" w:cs="arial"/>
            <w:b w:val="0"/>
            <w:i/>
            <w:strike w:val="0"/>
            <w:color w:val="0077CC"/>
            <w:sz w:val="20"/>
            <w:u w:val="single"/>
            <w:vertAlign w:val="baseline"/>
          </w:rPr>
          <w:t>http://www.nytimes.com/2016/10/16/magazine/how-hillary-clinton-became-hillary.html</w:t>
        </w:r>
      </w:hyperlink>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811" style="position:absolute;z-index:25224294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Rodham during Bill Clinton's first term as Arkansas governor. (PHOTOGRAPH BY GETTY IMAGES) (MM47)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812"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08"/>
      </w:pPr>
    </w:p>
    <w:p>
      <w:pPr>
        <w:pStyle w:val="Normal208"/>
      </w:pPr>
      <w:r>
        <w:pict>
          <v:shape id="_x0000_i1813" type="#_x0000_t75" alt="LexisNexis®" style="width:147.75pt;height:30pt">
            <v:imagedata r:id="rId17" o:title=""/>
          </v:shape>
        </w:pict>
      </w:r>
      <w:r>
        <w:cr/>
      </w:r>
    </w:p>
    <w:p>
      <w:pPr>
        <w:pStyle w:val="Heading1206"/>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BOMB WOUNDS 18 IN DURBAN STORE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1986, Tuesday, Late City Final Edition</w:t>
      </w:r>
    </w:p>
    <w:p>
      <w:pPr>
        <w:pStyle w:val="Normal208"/>
        <w:keepNext w:val="0"/>
        <w:spacing w:after="0" w:line="240" w:lineRule="atLeast"/>
        <w:ind w:right="0"/>
        <w:jc w:val="both"/>
      </w:pPr>
      <w:bookmarkStart w:id="422" w:name="Bookmark_208"/>
      <w:bookmarkEnd w:id="422"/>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2; Foreign Desk</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SCHMEMANN, Special to the New York Times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Sept. 1</w:t>
      </w:r>
    </w:p>
    <w:p>
      <w:pPr>
        <w:pStyle w:val="Normal208"/>
        <w:keepNext/>
        <w:spacing w:before="240" w:after="0" w:line="340" w:lineRule="atLeast"/>
        <w:ind w:left="0" w:right="0" w:firstLine="0"/>
        <w:jc w:val="left"/>
      </w:pPr>
      <w:bookmarkStart w:id="423" w:name="Body_206"/>
      <w:bookmarkEnd w:id="423"/>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14" style="position:absolute;z-index:25224499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bomb left on a counter exploded today in a supermarket in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Durban, wounding at least 18 people, the Government reported.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white victims, a 3-year-old girl and a 20-year-old woman, were in serious condition, and those treated for lesser injuries included 10 blacks, the authorities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Bureau for Information said the explosion ripped through the Pick 'n' Pay store in the Montclair neighborhood of the Indian Ocean port city shortly after 1 P.M.</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Banned Group Accused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bomb had been left at a counter where customers leave packages while they shop. Witnesses said the blast blew out the front windows of the store and mangled the interior, sending shoppers fleeing in panic.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 group asserted responsibility for the bombing, the Information Bureau blamed insurgents of the banned African National Congress and said the bomb was a six-and-a-half-pound limpet mine of Soviet origin.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Bureau statement said, ''The cowardly manner in which the bomb had been planted in a supermarket is evidence of the A.N.C.'s publicly proclaimed tactics of indiscriminately attacking soft targets.'' The soft targets reference was to attacks in civilian, as opposed to police or military, areas.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Struck by Blacks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charged the congress, which is campaigning to end white rule in South Africa, with several other bombings this summer. The group has not taken responsibility for those attacks either, although it has in the past said similar attacks might have been carried out without authorization by its rebels.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6,000 black employees of the Pick 'n' Pay national chain of 90 stores went on a weeklong strike in May for higher pay. There were several incidents at Durban stores during the walkout, including confrontations between picketers and shoppers and damage to parked cars.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Durban area has been the target of several bomb attacks since the start of the latest wave of black violence in South Africa two years ago.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an explosion in a shopping center at the resort town of Amanzimtoti, south of Durban, killed six whites.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Durban was also among five cities hit by bombs in the weeks after President P. W. Botha ordered a state of emergency on June 12 to try to stem the persistent violence wracking the country's black townships.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Is Stepped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bombings have prompted increased security at many shopping malls and department stores, with guards checking parcels at the entrance to some stores.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Cape Town, the Government today made public the names of 786 more people detained under emergency rule, bringing to 9,387 the number of acknowledged detentions. The Minister of Law and Order, Louis LeGrange, issued the list to the racially segregated Parliament under provisions of the emergency decree requiring some disclosure of official actions.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more deaths, meanwhile, were added to the growing toll of the two-year violence, now in excess of 2,200. Among the latest victims reported by the authorities was a 30-year-old black man killed by a burning tire hung around his neck.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 of killing, known as the ''necklace,'' is among those used increasingly by young blacks, the so-called comrades, against other blacks whom they accuse of collaborating with the white authorities.</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South Africa has imposed press restrictions as part of the emergency decree of June 12. The restrictions prohibit journalists from reporting statements deemed to be subversive and information that could be construed as endangering public safety.</w:t>
      </w:r>
    </w:p>
    <w:p>
      <w:pPr>
        <w:pStyle w:val="Normal208"/>
      </w:pPr>
    </w:p>
    <w:p>
      <w:pPr>
        <w:pStyle w:val="Normal208"/>
        <w:ind w:left="200"/>
        <w:sectPr>
          <w:type w:val="continuous"/>
          <w:pgMar w:top="840" w:right="1000" w:bottom="840" w:left="1000" w:header="400" w:footer="400"/>
          <w:pgNumType w:fmt="decimal"/>
          <w:cols w:space="720"/>
        </w:sectPr>
      </w:pPr>
      <w:r>
        <w:br/>
      </w:r>
      <w:r>
        <w:pict>
          <v:line id="_x0000_s1815"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09"/>
      </w:pPr>
    </w:p>
    <w:p>
      <w:pPr>
        <w:pStyle w:val="Normal209"/>
      </w:pPr>
      <w:r>
        <w:pict>
          <v:shape id="_x0000_i1816" type="#_x0000_t75" alt="LexisNexis®" style="width:147.75pt;height:30pt">
            <v:imagedata r:id="rId17" o:title=""/>
          </v:shape>
        </w:pict>
      </w:r>
      <w:r>
        <w:cr/>
      </w:r>
    </w:p>
    <w:p>
      <w:pPr>
        <w:pStyle w:val="Heading1207"/>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SIGNOFF;</w:t>
        </w:r>
      </w:hyperlink>
      <w:r>
        <w:br/>
      </w:r>
      <w:hyperlink r:id="rId1743" w:history="1">
        <w:r>
          <w:rPr>
            <w:rFonts w:ascii="arial" w:eastAsia="arial" w:hAnsi="arial" w:cs="arial"/>
            <w:b/>
            <w:i/>
            <w:strike w:val="0"/>
            <w:color w:val="0077CC"/>
            <w:sz w:val="28"/>
            <w:u w:val="single"/>
            <w:vertAlign w:val="baseline"/>
          </w:rPr>
          <w:t>Meandering Into the Straight and Narrow</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1999, Sunday, Late Edition - Final</w:t>
      </w:r>
    </w:p>
    <w:p>
      <w:pPr>
        <w:pStyle w:val="Normal209"/>
        <w:keepNext w:val="0"/>
        <w:spacing w:after="0" w:line="240" w:lineRule="atLeast"/>
        <w:ind w:right="0"/>
        <w:jc w:val="both"/>
      </w:pPr>
      <w:bookmarkStart w:id="424" w:name="Bookmark_209"/>
      <w:bookmarkEnd w:id="424"/>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Television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59; Column 1; Television ; Column 1;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Meisler </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Andy Meisler </w:t>
      </w:r>
    </w:p>
    <w:p>
      <w:pPr>
        <w:pStyle w:val="Normal209"/>
        <w:keepNext/>
        <w:spacing w:before="240" w:after="0" w:line="340" w:lineRule="atLeast"/>
        <w:ind w:left="0" w:right="0" w:firstLine="0"/>
        <w:jc w:val="left"/>
      </w:pPr>
      <w:bookmarkStart w:id="425" w:name="Body_207"/>
      <w:bookmarkEnd w:id="425"/>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17" style="position:absolute;z-index:25224704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stark graphic appears at the beginning of "Scared Straight! 20 Years Later," a follow-up to an Academy Award-winning documentary on the use of shock tactics to help "at risk" teen-agers. It warns of explicit language and suggests parental guidance.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Offscreen, however, the film's principals issue a more subtle advisory: no matter how enlightening and well intentioned, any work of nonfiction will inevitably round off the edges of reality, sacrificing doubt and introspection for a clear message.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found out while making this film was that the story was a little more complex," said Arnold Shapiro, the producer, director and writer of the original "Scared Straight!" and its sequel, to be shown Thursday night at 8 on WWOR with Danny Glover as the host.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naive 20 years ago," said Mr. Shapiro, who is now 58. "I did not realize, because society wasn't acknowledging it yet, what a large part alcohol and drugs played in the lives of everyone in the film. And there was abuse in the kids' history, a lot of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1978, Mr. Shapiro, then a production executive at Golden West Television in Hollywood, was at Rahway State Prison in New Jersey (now East Jersey State Prison) filming 17 troubled and troublemaking teen-agers. They had been chosen by teachers, social workers or the courts to participate in a daylong program offered by the Lifers Group, made up of several hardened Rahway prisoners who had volunteered to dissuade the teen-agers from following in their footsteps.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standing safely in the parking lot, these boys and girls looked into Mr. Shapiro's camera and boasted freely of their crimes and supposed toughness. Then they were escorted by guards into the prison, briefly locked in a cell and subjected to several hours of lectures by the prisoners, who hurled expletive-filled abuse and intimidation at them and talked about the wasted years, abject hopelessness, senseless violence and sexual predation that every prisoner faces.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back in the parking lot, most of the teen-agers seemed dazed and overwhelmed by the experience, much of their defiance and attitude completely gone.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shown in the first hour of Thursday's broadcast. In the second and final hour, Mr. Shapiro interviews the former teen-agers as they are today.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of the 17 is in prison. Another died of an AIDS-related illness 10 years ago. Many had only minimal contact with the law after their prison visit; most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raising families within a few miles of where they grew up.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Lifers' Juvenile Awareness Program began at Rahway, more than 50,000 teen-agers have gone through it, with a claimed success rate of 80 percent, said Mr. Shapiro, who went on to form his own production company and make numerous reality series and specials. But, he added, because of logistical, racial and security problems, the Lifers program has not been reproduced at any other prisons in the United States.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documentary, most of those interviewed say their day at Rahway served as a "wake-up call" to get them started on the right path. In person, several expressed pride in being a part of the original program but were somewhat equivocal about whether it had a pivotal effect on their lives.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participants as well as several Lifers interviewed mentioned lifting the fog of drugs and alcohol as vitally important.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Carrion, one of the original participants, is a successful small businessman and private pilot from Elizabeth, N. J. "It was one of the things that really made a difference," he said of the Rahway program. "But it takes a lot of things -- music, sports, after-school counseling."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Grence, a member of the original group who lives in Cranford, N. J., and works as a ramp agent for Continental Airlines, described it as a gradual change. "After that day I still had to go back to the environment I lived in," he explained.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Grence also credits his girlfriend (now his wife), his Christian faith and two Police Athletic League counselors for his turnaround.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important thing is that somebody cared about us," he said.</w:t>
      </w:r>
    </w:p>
    <w:p>
      <w:pPr>
        <w:pStyle w:val="Normal209"/>
        <w:keepNext w:val="0"/>
        <w:spacing w:before="240" w:after="0" w:line="260" w:lineRule="atLeast"/>
        <w:ind w:left="0" w:right="0" w:firstLine="0"/>
        <w:jc w:val="left"/>
      </w:pPr>
      <w:r>
        <w:br/>
      </w:r>
      <w:hyperlink r:id="rId1744" w:history="1">
        <w:r>
          <w:rPr>
            <w:rFonts w:ascii="arial" w:eastAsia="arial" w:hAnsi="arial" w:cs="arial"/>
            <w:b w:val="0"/>
            <w:i/>
            <w:strike w:val="0"/>
            <w:color w:val="0077CC"/>
            <w:sz w:val="20"/>
            <w:u w:val="single"/>
            <w:vertAlign w:val="baseline"/>
          </w:rPr>
          <w:t>http://www.nytimes.com</w:t>
        </w:r>
      </w:hyperlink>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18" style="position:absolute;z-index:25224806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Danny Glover, left, the host of "Scared Straight! 20 Years Later," with Salahuddin (Ali), an ex-convict featured in the original documentary. (UPN)</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1999</w:t>
      </w:r>
    </w:p>
    <w:p>
      <w:pPr>
        <w:pStyle w:val="Normal209"/>
      </w:pPr>
    </w:p>
    <w:p>
      <w:pPr>
        <w:pStyle w:val="Normal209"/>
        <w:ind w:left="200"/>
        <w:sectPr>
          <w:type w:val="continuous"/>
          <w:pgMar w:top="840" w:right="1000" w:bottom="840" w:left="1000" w:header="400" w:footer="400"/>
          <w:pgNumType w:fmt="decimal"/>
          <w:cols w:space="720"/>
        </w:sectPr>
      </w:pPr>
      <w:r>
        <w:br/>
      </w:r>
      <w:r>
        <w:pict>
          <v:line id="_x0000_s1819"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745"/>
          <w:headerReference w:type="default" r:id="rId1746"/>
          <w:footerReference w:type="even" r:id="rId1747"/>
          <w:footerReference w:type="default" r:id="rId1748"/>
          <w:headerReference w:type="first" r:id="rId1749"/>
          <w:footerReference w:type="first" r:id="rId1750"/>
          <w:pgSz w:w="12240" w:h="15840"/>
          <w:pgMar w:top="840" w:right="1000" w:bottom="840" w:left="1000" w:header="400" w:footer="400"/>
          <w:pgNumType w:fmt="decimal"/>
          <w:cols w:space="720"/>
          <w:titlePg w:val="0"/>
        </w:sectPr>
      </w:pPr>
    </w:p>
    <w:p>
      <w:pPr>
        <w:pStyle w:val="Normal210"/>
      </w:pPr>
    </w:p>
    <w:p>
      <w:pPr>
        <w:pStyle w:val="Normal210"/>
      </w:pPr>
      <w:r>
        <w:pict>
          <v:shape id="_x0000_i1820" type="#_x0000_t75" alt="LexisNexis®" style="width:147.75pt;height:30pt">
            <v:imagedata r:id="rId17" o:title=""/>
          </v:shape>
        </w:pict>
      </w:r>
      <w:r>
        <w:cr/>
      </w:r>
    </w:p>
    <w:p>
      <w:pPr>
        <w:pStyle w:val="Heading1208"/>
        <w:keepNext w:val="0"/>
        <w:spacing w:after="200" w:line="340" w:lineRule="atLeast"/>
        <w:ind w:left="0" w:right="0" w:firstLine="0"/>
        <w:jc w:val="center"/>
      </w:pPr>
      <w:hyperlink r:id="rId1751" w:history="1">
        <w:r>
          <w:rPr>
            <w:rFonts w:ascii="arial" w:eastAsia="arial" w:hAnsi="arial" w:cs="arial"/>
            <w:b/>
            <w:i/>
            <w:strike w:val="0"/>
            <w:color w:val="0077CC"/>
            <w:sz w:val="28"/>
            <w:u w:val="single"/>
            <w:vertAlign w:val="baseline"/>
          </w:rPr>
          <w:t>Chicago Preservationists Fear Losing Ground to Condos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2006 Tuesday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0"/>
        <w:keepNext w:val="0"/>
        <w:spacing w:after="0" w:line="240" w:lineRule="atLeast"/>
        <w:ind w:right="0"/>
        <w:jc w:val="both"/>
      </w:pPr>
      <w:bookmarkStart w:id="426" w:name="Bookmark_210"/>
      <w:bookmarkEnd w:id="426"/>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National Desk; Pg. 12</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LIBBY SANDER</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Nov. 6 </w:t>
      </w:r>
    </w:p>
    <w:p>
      <w:pPr>
        <w:pStyle w:val="Normal210"/>
        <w:keepNext/>
        <w:spacing w:before="240" w:after="0" w:line="340" w:lineRule="atLeast"/>
        <w:ind w:left="0" w:right="0" w:firstLine="0"/>
        <w:jc w:val="left"/>
      </w:pPr>
      <w:bookmarkStart w:id="427" w:name="Body_208"/>
      <w:bookmarkEnd w:id="427"/>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21" style="position:absolute;z-index:25225011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cup of coffee steaming in a chilly autumn wind, Jonathan Fine pointed to a restored brick house perched on a corner lot on bustling Damen Avenue.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a cute house,'' said Mr. Fine, an architect and president of Preservation Chicago, a local group. ''A developer sees a 16-unit condo building.''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drawing admiring looks from passers-by, sits in a historic district in the Ukrainian Village neighborhood, safe from demolition. Just a few blocks away, though, similar structures are disappearing every year.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Fiercely proud of both its architecture and its distinct neighborhoods, Chicago is losing entire tracts of older buildings. Many areas bordering downtown where immigrant communities flourished a century ago have experienced a rush of residential development, leading local preservationists like Mr. Fine to worry that before long, the only architectural style left in this inner ring of neighborhoods will be one of condominiums.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architectural gems in the downtown Loop area, which lure armies of tourists every year, are largely protected as historic landmarks. Still, those face other threats -- this year alone, three buildings designed by the renowned architect Louis Sullivan have been destroyed by fire, the most recent on Saturday.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is the neighborhoods that most concern preservationists. Many of the late 19th- and early 20th-century workers' cottages, modest frame and brick dwellings and single-family homes that housed generations of middle-class Chicagoans are coming down to make way for condos with granite countertops and built-in microwaves.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is losing its neighborhood architecture,'' said Mr. Fine, as he turned the corner to continue along a block of restored 19th-century brick rowhouses with their intricate cornices and solid original wooden doors. ''If we continue to allow our historic buildings to fall through the cracks like they have been, we're giving people less and less of a reason to come to our city.''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Preservationists like Mr. Fine, as well as some residents of historic areas, say they would like to see more landmark districts to protect these buildings. City officials say the process takes time.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residential development boom forms a ring around the Loop. It stretches from Bronzeville, a middle-class black neighborhood on the South Side; west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Bridgeport, the community that produced five of Chicago's mayors; northwest to the Mexican-American community of Pilsen; on to the Ukrainian Village, Wicker Park and Bucktown, where Eastern European immigrants once made their home; and along the North Side lakefront neighborhoods of fashionable Lincoln Park and Lakeview and the rapidly changing communities of Uptown, Andersonville and Edgewater.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began granting landmark status for its buildings in the 1970s, said Brian Goeken, deputy commissioner for the landmarks division of the city's Department of Planning and Development. Since then, the City Council has approved 233 individual landmarks, along with 45 landmark districts that collectively include roughly 7,500 buildings.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agrees with the preservationists' doomsday death-by-condo predictions for the neighborhoods. Constance Buscemi, a spokeswoman for the planning and development department, said that more than two-thirds of the individual landmarks and 33 of the districts were approved during the 17 years that Mayor Richard M. Daley has been in office. This, she said, proves that the city is committed to protecting its historic structures.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real push to preserve not only Chicago's grand architecture, but also its rich history,'' Ms. Buscemi said. ''We like to view Chicago as a city of communities.''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Theodore Matlak, an alderman whose North Side ward is home to some of the fastest-developing neighborhoods, said new construction was often the key to keeping residents in a neighborhood, offering them something more than a creaky century-old house to live in.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''Beauty is in the eye of the beholder,'' Alderman Matlak said. ''A lot of people don't want 19th-century buildings. I grew up in a frame house. My bedroom was 8 by 8. People don't want that now.''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people do want, he said, is room to grow. To accommodate developers looking to build structures whose dimensions fall outside the parameters of zoning requirements, Mr. Matlak said he frequently changed the zoning of a particular lot. According to city tradition, aldermen have exclusive authority to change zoning requirements -- often called spot zoning -- to allow construction that would otherwise violate the city's zoning ordinances.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''aldermanic privilege'' can work to preservationists' benefit -- or add to their consternation, depending on what is being changed and who is making the changes. Some aldermen act independently, bowing to the demands of developers, while others seek community input before making a zoning change that could result in a large condo building going up on a block of single-family homes.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blocks from the brick house on Damen Avenue, on a street not in the landmark district, Jeffrey R. Kelley and Christina J. Sciotto stood in the tiny front yard of their two-story 19th-century house. Three- and four-story condominiums dwarf the block's few remaining old buildings; a large blue Dumpster is ensconced across the street.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Kelley and Ms. Sciotto bought the house in 1994 and have spent the past decade restoring it.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Kelly said that when they bought the house, he was confident that the neighborhood would eventually become attractive to developers. But, he said, glancing ruefully at the condos a few yards away, ''it turned a lot faster than I thought.''</w:t>
      </w:r>
    </w:p>
    <w:p>
      <w:pPr>
        <w:pStyle w:val="Normal210"/>
      </w:pPr>
    </w:p>
    <w:p>
      <w:pPr>
        <w:pStyle w:val="Normal210"/>
        <w:keepNext w:val="0"/>
        <w:spacing w:before="240" w:after="0" w:line="260" w:lineRule="atLeast"/>
        <w:ind w:left="0" w:right="0" w:firstLine="0"/>
        <w:jc w:val="left"/>
      </w:pPr>
      <w:r>
        <w:br/>
      </w:r>
      <w:hyperlink r:id="rId1752" w:history="1">
        <w:r>
          <w:rPr>
            <w:rFonts w:ascii="arial" w:eastAsia="arial" w:hAnsi="arial" w:cs="arial"/>
            <w:b w:val="0"/>
            <w:i/>
            <w:strike w:val="0"/>
            <w:color w:val="0077CC"/>
            <w:sz w:val="20"/>
            <w:u w:val="single"/>
            <w:vertAlign w:val="baseline"/>
          </w:rPr>
          <w:t>http://www.nytimes.com</w:t>
        </w:r>
      </w:hyperlink>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22" style="position:absolute;z-index:25225113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the East Ukrainian Village neighborhood of Chicago, new construction and old share the streetscape. (Photo by Sally Ryan for The New York Times)</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2006</w:t>
      </w:r>
    </w:p>
    <w:p>
      <w:pPr>
        <w:pStyle w:val="Normal210"/>
      </w:pPr>
    </w:p>
    <w:p>
      <w:pPr>
        <w:pStyle w:val="Normal210"/>
        <w:ind w:left="200"/>
        <w:sectPr>
          <w:type w:val="continuous"/>
          <w:pgMar w:top="840" w:right="1000" w:bottom="840" w:left="1000" w:header="400" w:footer="400"/>
          <w:pgNumType w:fmt="decimal"/>
          <w:cols w:space="720"/>
        </w:sectPr>
      </w:pPr>
      <w:r>
        <w:br/>
      </w:r>
      <w:r>
        <w:pict>
          <v:line id="_x0000_s1823"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11"/>
      </w:pPr>
    </w:p>
    <w:p>
      <w:pPr>
        <w:pStyle w:val="Normal211"/>
      </w:pPr>
      <w:r>
        <w:pict>
          <v:shape id="_x0000_i1824" type="#_x0000_t75" alt="LexisNexis®" style="width:147.75pt;height:30pt">
            <v:imagedata r:id="rId17" o:title=""/>
          </v:shape>
        </w:pict>
      </w:r>
      <w:r>
        <w:cr/>
      </w:r>
    </w:p>
    <w:p>
      <w:pPr>
        <w:pStyle w:val="Heading1209"/>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In Occupied Chile, It's a Crime to Be Poor</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1986, Saturday, Late City Final Edition</w:t>
      </w:r>
    </w:p>
    <w:p>
      <w:pPr>
        <w:pStyle w:val="Normal211"/>
        <w:keepNext w:val="0"/>
        <w:spacing w:after="0" w:line="240" w:lineRule="atLeast"/>
        <w:ind w:right="0"/>
        <w:jc w:val="both"/>
      </w:pPr>
      <w:bookmarkStart w:id="428" w:name="Bookmark_211"/>
      <w:bookmarkEnd w:id="428"/>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26, Column 4; Editorial Desk; Letter</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11"/>
        <w:keepNext/>
        <w:spacing w:before="240" w:after="0" w:line="340" w:lineRule="atLeast"/>
        <w:ind w:left="0" w:right="0" w:firstLine="0"/>
        <w:jc w:val="left"/>
      </w:pPr>
      <w:bookmarkStart w:id="429" w:name="Body_209"/>
      <w:bookmarkEnd w:id="429"/>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25" style="position:absolute;z-index:25225318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academic who was granted a sabbatical for the last academic year, I had the unusual opportunity to live with my wife and daughter for seven months in one of the poblaciones (poor urban settlements) in Santiago, Chile. Your Oct. 3 editorial was very much on the mark in describing the present regime's policy as a ''war on the poor.''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Augusto Pinochet Ugarte himself has more than once employed the term ''war,'' announcing after the recent reported assassination attempt that it would be he and his allies who begin the war this time. During our time in Chile, opposition magazines and newspapers (recently shut down) frequently spoke of the ''occupation of Chile,'' referring to the omnipresence of the military, sometimes with faces painted black to prevent recognition and always with high-caliber automatic rifles.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get the impression from what you say that the campaign against the poor is a new development in Chile. Many Chileans would argue that it has characterized the regime from its earliest days and has intensified in the last year or two. Items: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months, the poorer sections of Santiago have been subject to allanamientos, or search-and-seizure operations by the military. In April and May, more than 100 such random operations were carried on in all sections of the capital (except the wealthier ones). They usually included herding all adult males into an open area (usually a football field) while homes were thoroughly searched. Very few weapons were turned up this way, but the populace was certainly intimidated.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high percentages of unemployment, sometimes reaching 75 percent,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thus guaranteeing an underpaid and docile work force. As we observed among some of our friends, loss of a job is a disaster for individual and family. The Government has no effective program for the unemployed.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has been an enormous and historic shift of economic benefits from the poor. While the comfortable east side and downtown Santiago are flooded with imports and El Mercurio, the conservative newspaper, can run special sections on the latest furnishings for swimming pools, poor families are making painful adjustments. For example, the traditional tea or ''once,'' formerly a stopgap collation before the evening meal, has now become the evening meal for vast numbers of Chileans. They make do with tea and bread, where before even the poor ate well in this relatively bountiful country. The unemployed are more likely to rely on one thin meal from the communal kitchen.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creating the very enemy the regime so persistently pictures as an imminent danger to the country. One North American priest told me there is a kind of law of progression among the youth in opposing the regime. They begin by entering the Christian left, move to the Socialist Party and end by turning to the Communists. In other words, they see the Communist Party, which is increasingly committed to armed struggle, as the most credible opposition to an antihumane regime.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great majority of Chileans prefer some alternative between the extremes of the Communist Party and the Pinochet regime. (It should be noted, though, that the Communists in Chile have a long and, for the most part, nonviolent history. They have included some of the leading thinkers and artists of the country, including Violeta Parra the folk singer and Pablo Neruda the Nobel Prize poet.) The Reagan Administration has, to its credit, begun moving away from its earlier very strong support of General Pinochet. But the United States must make much clearer its commitment to democracy and minimum human rights in Chile. Hesitation because of fear of Marxism is likely to produce the very developments we wish to avoid.</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AMAN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Department of Philosophy-Religion</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Montclair State College</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Upper Montclair, N.J., Oct. 12, 1986</w:t>
      </w:r>
    </w:p>
    <w:p>
      <w:pPr>
        <w:pStyle w:val="Normal211"/>
      </w:pPr>
    </w:p>
    <w:p>
      <w:pPr>
        <w:pStyle w:val="Normal211"/>
        <w:ind w:left="200"/>
        <w:sectPr>
          <w:type w:val="continuous"/>
          <w:pgMar w:top="840" w:right="1000" w:bottom="840" w:left="1000" w:header="400" w:footer="400"/>
          <w:pgNumType w:fmt="decimal"/>
          <w:cols w:space="720"/>
        </w:sectPr>
      </w:pPr>
      <w:r>
        <w:br/>
      </w:r>
      <w:r>
        <w:pict>
          <v:line id="_x0000_s1826"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760"/>
          <w:headerReference w:type="default" r:id="rId1761"/>
          <w:footerReference w:type="even" r:id="rId1762"/>
          <w:footerReference w:type="default" r:id="rId1763"/>
          <w:headerReference w:type="first" r:id="rId1764"/>
          <w:footerReference w:type="first" r:id="rId1765"/>
          <w:pgSz w:w="12240" w:h="15840"/>
          <w:pgMar w:top="840" w:right="1000" w:bottom="840" w:left="1000" w:header="400" w:footer="400"/>
          <w:pgNumType w:fmt="decimal"/>
          <w:cols w:space="720"/>
          <w:titlePg w:val="0"/>
        </w:sectPr>
      </w:pPr>
    </w:p>
    <w:p>
      <w:pPr>
        <w:pStyle w:val="Normal212"/>
      </w:pPr>
    </w:p>
    <w:p>
      <w:pPr>
        <w:pStyle w:val="Normal212"/>
      </w:pPr>
      <w:r>
        <w:pict>
          <v:shape id="_x0000_i1827" type="#_x0000_t75" alt="LexisNexis®" style="width:147.75pt;height:30pt">
            <v:imagedata r:id="rId17" o:title=""/>
          </v:shape>
        </w:pict>
      </w:r>
      <w:r>
        <w:cr/>
      </w:r>
    </w:p>
    <w:p>
      <w:pPr>
        <w:pStyle w:val="Heading1210"/>
        <w:keepNext w:val="0"/>
        <w:spacing w:after="200" w:line="340" w:lineRule="atLeast"/>
        <w:ind w:left="0" w:right="0" w:firstLine="0"/>
        <w:jc w:val="center"/>
      </w:pPr>
      <w:hyperlink r:id="rId1766" w:history="1">
        <w:r>
          <w:rPr>
            <w:rFonts w:ascii="arial" w:eastAsia="arial" w:hAnsi="arial" w:cs="arial"/>
            <w:b/>
            <w:i/>
            <w:strike w:val="0"/>
            <w:color w:val="0077CC"/>
            <w:sz w:val="28"/>
            <w:u w:val="single"/>
            <w:vertAlign w:val="baseline"/>
          </w:rPr>
          <w:t>Critics' Choice: New CDs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2011 Tuesday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2"/>
        <w:keepNext w:val="0"/>
        <w:spacing w:after="0" w:line="240" w:lineRule="atLeast"/>
        <w:ind w:right="0"/>
        <w:jc w:val="both"/>
      </w:pPr>
      <w:bookmarkStart w:id="430" w:name="Bookmark_212"/>
      <w:bookmarkEnd w:id="430"/>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2</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 NATE CHINEN, and BEN RATLIFF</w:t>
      </w:r>
    </w:p>
    <w:p>
      <w:pPr>
        <w:pStyle w:val="Normal212"/>
        <w:keepNext/>
        <w:spacing w:before="240" w:after="0" w:line="340" w:lineRule="atLeast"/>
        <w:ind w:left="0" w:right="0" w:firstLine="0"/>
        <w:jc w:val="left"/>
      </w:pPr>
      <w:bookmarkStart w:id="431" w:name="Body_210"/>
      <w:bookmarkEnd w:id="431"/>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8" style="position:absolute;z-index:25225523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B</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Mission''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(Rinse/Columbia)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what Katy B does so well, dig up ''Hold Me,'' her collaboration with the Count &amp; Sinden from their 2010 album ''Mega Mega Mega.'' The beat is vibrant and sinister, all wobbly bass lines and clanging percussion. But atop it all Katy B sings smoothly and sweetly, not dashing in and out in between the moving parts, but spreading out evenly, blunting their impact. Her soft voice turns a challenge into a seduction.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this young singer's been doing for the last couple of years, mostly alongside DJ Zinc and Geeneus, the founder of Rinse FM, the onetime London pirate station gone legit -- ground zero for grime, dubstep and funky. ''On a Mission,'' Katy B's solo debut, takes that crossover even further, turning each of those sometimes abrasive styles into soft beds.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B is a graduate of the BRIT School, the performing arts high school that also is responsible for Leona Lewis, Adele, Jessie J and Amy Winehouse. But Katy B must have taken different classes. She's not a flashy singer and never overpowers a song. Instead, she's more reminiscent of the house and club music divas of the early 1990s, syrupy vocalists like Ultra Nate, Adeva and CeCe Peniston, who understood how to add thickness to songs while not distracting from the fundamental rhythm. (With Geeneus at the boards, Katy B has covered the seminal house music classic ''Good Life,'' by Inner City, as good a template for this sort of singing as any.)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''Katy on a Mission'' she massages the visceral throb of dubstep, and on ''Why You Always Here,'' it's funky, with echoes of its older cousin 2-step garage, that gets finessed. As a singer Katy B knows just how far she can push herself, but sometimes, in seeming sympathy, the production, largely by Geeneus and Zinc, tends softer. But on less challenging songs like ''Go Away'' and ''Disappear,'' that leaves her with less to do, and it shows.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Katy B were a more dynamic songwriter, it would help, but she can be wordy. And sometimes she's inflecting more than singing, especially when she slips into fake patois, as on ''Hard to Get.'' The contrast is starkest on ''Lights On,'' a duet with Ms. Dynamite, once the Lauryn Hill of the 2-step garage scene, who knows how to laser-target her melodies. Here she fires darts, while Katy B glides in afterward to smooth over the damage. JON CARAMANICA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XYLOS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(1000x)</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Xylos, a five-piece band from Brooklyn, makes self-consciously stylish electro-pop, gesturing toward sensuality but also holding it at arm's length for appraisal. That policy plays out clearly in ''Not Enough,'' the obvious single from the group's self-titled full-length debut. With twinkling arpeggios fortified by bubbly rhythm, in the style perhaps best described as ''iPad commercial,'' the song presents what seems at first blush like a pickup anthem, an ode to blithe submission.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really a critique of blithe submission: reconsider that withering title, which anchors a deceptively breezy chorus. And notice the contempt woven through the plush fabric of Monika Heidemann's lead vocal. ''Tomorrow I've got no plans,'' she sings. ''It's just a one-night stand/So let's go, go, go.''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a carnal invitation, it's no less an embittered dare.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Heidemann has a warmly soothing voice, succulent even at its most ethereal. A transplant from jazz and experimental-rock circles -- her relationship with Xylos began when she answered an ad on Craigslist -- she sings with arresting projection, intense even in stages of repose. On the album's inviting opener, ''Darling Dearest,'' her murmured reassurances suggest a riff on Sade. Attacking the brighter cadence of ''Second Order,'' she evokes a young Morrissey.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reference points probably aren't arbitrary: Xylos, which began as a bedroom project for the guitarist Eric Zeiler, subscribes to various modes of 1980s pop, with forays into slightly more recent or obsolescent sounds. ''Mission,'' the slipperiest track on the album, begins with an Abba-like vocal pronouncement and eventually accommodates the warped-guitar effect of a shoegazer band. On that song and others there are background vocals from Mr. Zeiler and the keyboardist Nikki Lancy, and possibly the bassist Jordan Brooks. (Chris Berry, the drummer, is the only nonsinger.)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all the synthetic elements here, you hear the rattle of hand percussion, the light scrape of fingers on a fret board. (The album was mixed and partly produced by Britt Myers, who has worked with Yeasayer and Chairlift.) For Xylos, which plays the Bowery Electric on April 15, sound is one more thing to adjust, just so. NATE CHINEN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TREMBLING BELLS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Pageant''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Jon's)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Trembling Bells, from Glasgow, Scotland, seemed clear enough when their first album came out in 2009. They're city ruralists with record collections. What matters to them is music with a sense of place, mostly English: medieval music, late-1960s English folk-rock, late-'70s English post-punk. Baroque trills and guitar distortion share equal space in their records.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first recordings were good mixtures of public and private, sensible and abstract, smooth and jagged, tradition-strengthening and tradition-destroying. Trembling Bells was founded by a drummer, Alex Neilson, who plays with a flowing, improvising feeling and sings harmonies with little ordered sense of where to put his voice; aside from the fact this band knows its history, its music could sound intuitive and unprecious, soulfully wasteful.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that first record appeared, less than two years ago (''Carbeth,'' named after an area north of Glasgow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Glaswegians built holiday huts after World War I), a few things weren't clear from a distance. One was that Trembling Bells are productive: they've made two more records since. And another was that they're ambitious.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Constant Pageant,'' their third album, builds out their sound. They're still singing about place -- a song called ''Goathland'' is set in the Yorkshire moors -- but now they're reaching for something grander, somewhere in the vicinity of Bruce Springsteen, or at least of Arcade Fire. They've got bigger guitars, swathed in echo and fuzz, played by Mike Hastings, and bigger vocals, belted out by Lavinia Blackwall.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the ambition, the band nearly drains its resources. Because the songs are less delicate and ingrown, more lusty, suddenly you realize you're hearing a group of middling talent. The musicians seem to need fewer directions to calm down and find their center of gravity.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misfires are just a matter of a scholarly band getting too close to its influences. (''All My Favorite Mistakes,'' a fast rockabilly two-beat with a vocal duet between Ms. Blackwall and Mr. Neilson, compares unfavorably to Exene Cervenka and John Doe of X; ''Torn Between Loves'' borrows a little too much from John Lennon's ''Mother.'') But sometimes, here and there, you want a better take of a vocal. You might want the solos to be a bit more worked out and the drums to sound bigger. You might want a producer pushing the band around a bit. At a certain point ramshackle isn't enough. BEN RATLIFF</w:t>
      </w:r>
    </w:p>
    <w:p>
      <w:pPr>
        <w:pStyle w:val="Normal212"/>
        <w:keepNext w:val="0"/>
        <w:spacing w:before="240" w:after="0" w:line="260" w:lineRule="atLeast"/>
        <w:ind w:left="0" w:right="0" w:firstLine="0"/>
        <w:jc w:val="left"/>
      </w:pPr>
      <w:r>
        <w:br/>
      </w:r>
      <w:hyperlink r:id="rId1767" w:history="1">
        <w:r>
          <w:rPr>
            <w:rFonts w:ascii="arial" w:eastAsia="arial" w:hAnsi="arial" w:cs="arial"/>
            <w:b w:val="0"/>
            <w:i/>
            <w:strike w:val="0"/>
            <w:color w:val="0077CC"/>
            <w:sz w:val="20"/>
            <w:u w:val="single"/>
            <w:vertAlign w:val="baseline"/>
          </w:rPr>
          <w:t>http://www.nytimes.com</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29" style="position:absolute;z-index:25225625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2011</w:t>
      </w:r>
    </w:p>
    <w:p>
      <w:pPr>
        <w:pStyle w:val="Normal212"/>
      </w:pPr>
    </w:p>
    <w:p>
      <w:pPr>
        <w:pStyle w:val="Normal212"/>
        <w:ind w:left="200"/>
        <w:sectPr>
          <w:type w:val="continuous"/>
          <w:pgMar w:top="840" w:right="1000" w:bottom="840" w:left="1000" w:header="400" w:footer="400"/>
          <w:pgNumType w:fmt="decimal"/>
          <w:cols w:space="720"/>
        </w:sectPr>
      </w:pPr>
      <w:r>
        <w:br/>
      </w:r>
      <w:r>
        <w:pict>
          <v:line id="_x0000_s1830"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213"/>
      </w:pPr>
    </w:p>
    <w:p>
      <w:pPr>
        <w:pStyle w:val="Normal213"/>
      </w:pPr>
      <w:r>
        <w:pict>
          <v:shape id="_x0000_i1831" type="#_x0000_t75" alt="LexisNexis®" style="width:147.75pt;height:30pt">
            <v:imagedata r:id="rId17" o:title=""/>
          </v:shape>
        </w:pict>
      </w:r>
      <w:r>
        <w:cr/>
      </w:r>
    </w:p>
    <w:p>
      <w:pPr>
        <w:pStyle w:val="Heading1211"/>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YUGOSLAVS, IN U.S. FORUM, CONCEDE PROBLEMS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1986, Sunday, Late City Final Edition</w:t>
      </w:r>
    </w:p>
    <w:p>
      <w:pPr>
        <w:pStyle w:val="Normal213"/>
        <w:keepNext w:val="0"/>
        <w:spacing w:after="0" w:line="240" w:lineRule="atLeast"/>
        <w:ind w:right="0"/>
        <w:jc w:val="both"/>
      </w:pPr>
      <w:bookmarkStart w:id="432" w:name="Bookmark_213"/>
      <w:bookmarkEnd w:id="432"/>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9, Column 1; Foreign Desk</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BINDER, Special to the New York Times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13</w:t>
      </w:r>
    </w:p>
    <w:p>
      <w:pPr>
        <w:pStyle w:val="Normal213"/>
        <w:keepNext/>
        <w:spacing w:before="240" w:after="0" w:line="340" w:lineRule="atLeast"/>
        <w:ind w:left="0" w:right="0" w:firstLine="0"/>
        <w:jc w:val="left"/>
      </w:pPr>
      <w:bookmarkStart w:id="433" w:name="Body_211"/>
      <w:bookmarkEnd w:id="433"/>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32" style="position:absolute;z-index:25225830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Yugoslavia is in the midst of a crisis involving a 90 percent inflation rate, a $20 billion foreign debt and painful rivalries among its ethnic groupings, all of which has been freely acknowledged.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have these problems discussed by a top-ranking Yugoslav Communist party official and six Yugoslav university scholars at a public forum in a foreign country - a capitalist one at that - is something new.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discussion took place Tuesday under the auspices of the East European program of the Smithsonian Institution's Wilson Center, and the candor of the Yugoslav participants came close to astounding the Americans.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Vojislav Stanovcic, a political science professor from Belgrade, compared Yugoslavia's economic-political situation to ''a traffic system in a big city where all the lights are on 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capabilities of state socialism have been exhausted,'' he said. ''Oil prices are down all over the world. In Yugoslavia they are going up.''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he listed were that Yugoslavia, with a population of 22 million, supports five oil refineries and five auto plants, more than needed.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Stanovcic blamed ''political control of the economy'' for many of the problems and spoke of ''refeudalization'' of its society, saying, ''Dispersion of power without democratization is feudalism.''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self-criticism,'' said Vasil Tupurkovski, a 35-year-old Macedonian, who is a member of the ruling party Presidium, or Politburo.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Self-criticism is a time-honored practice, but it has generally been confined to criticism of the performance of individuals, not directed against the Communist system as a such.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Yugoslavss at the Wilson Center did not shy away from criticizing the system. After a rigorous analysis of ''social stratification,'' Gregor Tomc, a 34-year-old researcher from Ljubljana, said virtually every party move had contributed to ''class decomposition of society.''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class structure is deemed by Marxist-Leninists to be the basis of society,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lead, Dr. Tomc appeared to be attacking a fundamental tenet.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vein he also dismissed traditional Marxist teaching as inadequate in dealing with nationalist issues.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Yugoslavia, a multiethnic society, Dr. Tomc said, the causes of Slovenes and Macedonians appear legitimate because they are defensive while those of Serbs, Croats and the Albanian minority are illegitimate because they disturb the status quo.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appeared to be agreement among Yugoslavs and Americans speaking on the conference topic, Federal vs. Regional Relationships in Yugoslavia, that the party had entered a period of fragmentation.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 Tomc put it, ''The only thing that could hold the country together, the party, is fragmented into eight independent parties.''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republican party organizations of Serbia, Croatia, Slovenia, Montenegro, Macedonia, Bosnia-Hercegovina and of the autonomous regions of Vojvodina and Kosovo.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Vojislav Kostunica, a Belgrade scholar, called the situation a form of ''party pluralism'' in which each of the eight parties pursued local interests while subscribing to the federal system only on ''a contractual basis.''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Yugoslavs were hardly less blunt than Prof. Steven L. Burg of Brandeis University, who spoke of the ''disintegration'' of political life.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Appraising the three-day conference, Prof. Mark Baskin of Manhattanville College said, ''Ten years ago we could not have had this.''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G. Andrews, a retired Foreign Service officer, said, ''There was no defensiveness on the part of the Yugoslavs.''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Dennison Rusinow of the American Universities Field Staff, who was designated to edit the conference papers into book form, said: ''It was an extraordinarily frank exchange. It established a community of scholarship with the Yugoslavs being as American as the Americans and the Americans as Yugoslav as the Yugoslavs.''</w:t>
      </w:r>
    </w:p>
    <w:p>
      <w:pPr>
        <w:pStyle w:val="Normal213"/>
      </w:pPr>
    </w:p>
    <w:p>
      <w:pPr>
        <w:pStyle w:val="Normal213"/>
        <w:ind w:left="200"/>
        <w:sectPr>
          <w:type w:val="continuous"/>
          <w:pgMar w:top="840" w:right="1000" w:bottom="840" w:left="1000" w:header="400" w:footer="400"/>
          <w:pgNumType w:fmt="decimal"/>
          <w:cols w:space="720"/>
        </w:sectPr>
      </w:pPr>
      <w:r>
        <w:br/>
      </w:r>
      <w:r>
        <w:pict>
          <v:line id="_x0000_s1833"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14"/>
      </w:pPr>
    </w:p>
    <w:p>
      <w:pPr>
        <w:pStyle w:val="Normal214"/>
      </w:pPr>
      <w:r>
        <w:pict>
          <v:shape id="_x0000_i1834" type="#_x0000_t75" alt="LexisNexis®" style="width:147.75pt;height:30pt">
            <v:imagedata r:id="rId17" o:title=""/>
          </v:shape>
        </w:pict>
      </w:r>
      <w:r>
        <w:cr/>
      </w:r>
    </w:p>
    <w:p>
      <w:pPr>
        <w:pStyle w:val="Heading1212"/>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New Video Releases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1999, Friday, Late Edition - Final</w:t>
      </w:r>
    </w:p>
    <w:p>
      <w:pPr>
        <w:pStyle w:val="Normal214"/>
        <w:keepNext w:val="0"/>
        <w:spacing w:after="0" w:line="240" w:lineRule="atLeast"/>
        <w:ind w:right="0"/>
        <w:jc w:val="both"/>
      </w:pPr>
      <w:bookmarkStart w:id="434" w:name="Bookmark_214"/>
      <w:bookmarkEnd w:id="434"/>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34; Column 3; Movies, Performing Arts/Weekend Desk ; Part 1; ; Column 3; ; Review</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14"/>
        <w:keepNext/>
        <w:spacing w:before="240" w:after="0" w:line="340" w:lineRule="atLeast"/>
        <w:ind w:left="0" w:right="0" w:firstLine="0"/>
        <w:jc w:val="left"/>
      </w:pPr>
      <w:bookmarkStart w:id="435" w:name="Body_212"/>
      <w:bookmarkEnd w:id="435"/>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35" style="position:absolute;z-index:25226035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Bulworth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Jay Bulworth (Warren Beatty, left) is so tired of campaigning and life in general that he hires a hit man to kill him for his life insurance. Then it occurs to him that he is free to do the utterly unthinkable for a politician up for re-election: tell the truth. Soon he is regaling black audiences to beware of lying white liberals like him. It's a different approach all right, but Bulworth stays loose, attracts a young black woman (Halle Berry) and turns himself into a white rapping homeboy. And that, Janet Maslin wrote in The New York Times, suits a political satire with "jubilant wit and energy."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Fox. $104.16. 106 minutes. Closed captioned. R.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True Thing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Kate Gulden (Meryl Streep) develops terminal cancer, her daughter Ellen (Renee Zellweger) puts her career on hold and goes home to care for her. As the illness progresses, the younger woman struggles with caring for a parent who is reluctant to surrender control. Fortunately for them, the ordeal takes place in a spacious dream house of the kind invariably used in films that add plenty of cushioning to their tough situations. All the right emotions get used -- anger, grief, helplessness and frustration -- but as awful as the situation is, one is always aware that the movie "shrewdly blurs the line between tear-drenched suds and serious drama" (Stephen Holden).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Universal. $107.37. 128 minutes. Closed captioned. R.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Waterboy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Boucher (Adam Sandler) is an extremely simple Louisiana bayou boy of 31 who talks as if he had an infected molar in need of immediate extraction and lives to pass out water to the louts on the local college football team. Ridiculed for his efforts, Bobby is finally terminated from his post and sent home to mama (Kathy Bates). But Bobby craves water (or serving it) and lands with another team whose coach (Henry Winkler) unleashes his anger and turns him into a star linebacker. That's probably dumb enough, but "this escapist comedy is so cheerfully outlandish that it's hard to resist" (Maslin).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Touchstone. $108.67. 88 minutes. Closed captioned. PG-13.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Wedding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 a stunning and lusty Polish-American cleaning woman named Jadzia (Lena Olin), her husband (Gabriel Byrne), their four sons and daughter, their daughter-in-law and a grandchild into a crowded house on the outskirts of Detroit, and you have what might have been one of those funny, earthy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films that Hollywood has unsuccessfully been trying to make ever since "Moonstruck." But in this case an emphasis on heartwarming nostalgia drains much of the humor from "an aggressively sentimental, nearly laugh-free comedy" (Holden).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Fox. $100.96. 107 minutes. Closed captioned. PG-13.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titles of interest, some of which may have had a theater release at one time, appeared on television or been on videocassette in earlier editions.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WONDERFUL ICE CREAM SUIT. As a youth, the writer Ray Bradbury spent time among Mexicans who often bought clothes together and shared them. In this Bradbury tale, five friends from the Boyle Heights district in East Los Angeles buy an enchanted white suit that each of them will wear for an evening and use to realize his dreams. The story first appeared in The Saturday Evening Post in 1957. It became a play in 1973 and now is a straight-to-video film that stars Edward James Olmos and Joe Mantegna and is directed by Stuart Gordon. 1999. Touchstone. $104.16. 77 minutes. Closed captioned. PG.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KRZYSZTOF KIESLOWSKI: I'M SO-SO. In Krzysztof Wierzbicki's documentary, Kieslowski, the Polish director, whose films include "Blue," "White," "Red" and "The Double Life of Veronique," reflects on work and life. "To me the future is a black hole," says Kieslowski, a brooding intellectual and pessimist who died in 1996. He did call the world's attention to Juliette Binoche and Irene Jacob, however, certainly positive accomplishments. 1998. First Run Features. $39.95. 56 minutes. Polish with English subtitles. Release date: March 16.</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IS JULIETTE? In Carlos Marcovich's film, a 16-year-old Cuban girl named Yuliet Ortega joins with a Mexican model to explore their pasts and map their futures. 1997. Kino. $79.95. 91 minutes. Spanish with English subtitles. No rating.</w:t>
      </w:r>
    </w:p>
    <w:p>
      <w:pPr>
        <w:pStyle w:val="Normal214"/>
        <w:keepNext w:val="0"/>
        <w:spacing w:before="240" w:after="0" w:line="260" w:lineRule="atLeast"/>
        <w:ind w:left="0" w:right="0" w:firstLine="0"/>
        <w:jc w:val="left"/>
      </w:pPr>
      <w:r>
        <w:br/>
      </w:r>
      <w:hyperlink r:id="rId1782" w:history="1">
        <w:r>
          <w:rPr>
            <w:rFonts w:ascii="arial" w:eastAsia="arial" w:hAnsi="arial" w:cs="arial"/>
            <w:b w:val="0"/>
            <w:i/>
            <w:strike w:val="0"/>
            <w:color w:val="0077CC"/>
            <w:sz w:val="20"/>
            <w:u w:val="single"/>
            <w:vertAlign w:val="baseline"/>
          </w:rPr>
          <w:t>http://www.nytimes.com</w:t>
        </w:r>
      </w:hyperlink>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36" style="position:absolute;z-index:25226137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1999</w:t>
      </w:r>
    </w:p>
    <w:p>
      <w:pPr>
        <w:pStyle w:val="Normal214"/>
      </w:pPr>
    </w:p>
    <w:p>
      <w:pPr>
        <w:pStyle w:val="Normal214"/>
        <w:ind w:left="200"/>
        <w:sectPr>
          <w:type w:val="continuous"/>
          <w:pgMar w:top="840" w:right="1000" w:bottom="840" w:left="1000" w:header="400" w:footer="400"/>
          <w:pgNumType w:fmt="decimal"/>
          <w:cols w:space="720"/>
        </w:sectPr>
      </w:pPr>
      <w:r>
        <w:br/>
      </w:r>
      <w:r>
        <w:pict>
          <v:line id="_x0000_s1837"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215"/>
      </w:pPr>
    </w:p>
    <w:p>
      <w:pPr>
        <w:pStyle w:val="Normal215"/>
      </w:pPr>
      <w:r>
        <w:pict>
          <v:shape id="_x0000_i1838" type="#_x0000_t75" alt="LexisNexis®" style="width:147.75pt;height:30pt">
            <v:imagedata r:id="rId17" o:title=""/>
          </v:shape>
        </w:pict>
      </w:r>
      <w:r>
        <w:cr/>
      </w:r>
    </w:p>
    <w:p>
      <w:pPr>
        <w:pStyle w:val="Heading1213"/>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Our Towns; Standing Up To Mr. Softee (Don't Laugh)</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2002 Wednesday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5"/>
        <w:keepNext w:val="0"/>
        <w:spacing w:after="0" w:line="240" w:lineRule="atLeast"/>
        <w:ind w:right="0"/>
        <w:jc w:val="both"/>
      </w:pPr>
      <w:bookmarkStart w:id="436" w:name="Bookmark_215"/>
      <w:bookmarkEnd w:id="436"/>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MATTHEW PURDY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w:t>
      </w:r>
    </w:p>
    <w:p>
      <w:pPr>
        <w:pStyle w:val="Normal215"/>
        <w:keepNext/>
        <w:spacing w:before="240" w:after="0" w:line="340" w:lineRule="atLeast"/>
        <w:ind w:left="0" w:right="0" w:firstLine="0"/>
        <w:jc w:val="left"/>
      </w:pPr>
      <w:bookmarkStart w:id="437" w:name="Body_213"/>
      <w:bookmarkEnd w:id="437"/>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9" style="position:absolute;z-index:25226342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WILBUR TROUTMAN, a civic watchdog, might never have been known outside his neighborhood in southwest Hartford except that he took on Mister Softee. And Mister Softee, he says, was wielding a bat.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Troutman was videotaping a Mister Softee truck 10 days ago to document its incessant jingle as a violation of noise laws, when, he said, the driver jumped out of the truck and hit him with a baseball bat.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who denies hitting Mr. Troutman, has been charged with assault. Mr. Troutman, his left arm still scabbed, has become fodder for radio talk shows in Baltimore, San Antonio, Indianapolis and even Australia. His telephone rings with calls from longsuffering "Pop Goes the Weasel" critics.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wave of public rights I'm riding on,"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quiet. The right to be free from commerce invading your house. The right to go get ice cream when you want rather than having ice cream come to you, like some runaway dessert cart rolling through your living room.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he hates the jingle. "Hell, we're not talking about Beethoven's 'Pastoral,' " he said. "We're talking about nine notes in some kind of arrangement."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Troutman, 64, a former literature and philosophy professor and now a construction contractor, said he could not help feeling that ice cream trucks were better behaved in fancy suburbs than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something of a class clash here," he said. "They don't go into Greenwich. If they do, they go in with a glockenspiel."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neighborhood has a Wilbur Troutman. He's the guy who sticks his neck out to protect the citizenry from an evil that he views with more urgency than anyone else.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cream trucks hardly create the ruckus of landing airplanes or roaring leaf blowers, but efforts to quiet good humorists are on the rise around the country. Neighborhood groups have been battling Mister Softee in Hartford for some time. An agreement worked out in court in May specified the time of day trucks could play their jingle, which could not be played "more than six repetitions on any one street at any one time per city block."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ice cream terms, the complexity was a sundae with the works.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jingling subsided, a coalition of neighborhood groups decided to monitor the trucks. Felix Rios, who owns Hartford's small fleet of Mister Softee trucks, said, "I guess they were trying to catch 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Mr. Troutman met Mister Softee. The driver, Luis Amaro, told the police that he merely asked Mr. Troutman to stop filming his truck. Mr. Troutman said there were no words, just whacks of a bat.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say he got me solid three times and two glancers," he said, offering pictures of his freshly bruised arm. He said he had turned his video camera off before the confrontation began.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Rios says he wants no trouble, but he stands by his driver. On the one hand, he says the beating never took place. On the other, he says, given that Mr. Troutman is trying to run him out of town, "I should have done that myself a long time ago."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really the voice of Mister Softee?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thug," Mr. Troutman declares.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Mr. Troutman's neighbors wonder what the big deal 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Bronzell Dinkins, a computer teacher, said that sometimes the trucks "get a little noisy," but that they're just trying to sell ice cream to kids. "Each of us has got our own pet peeve," he said. "What irks you may not irk 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Troutman is several degrees beyond irked. He sees Mister Softee as an example of forces "overwhelming a lot of men who feel like they're losing control of their families, their children, their streets." He said he'd gotten maybe 30 calls from strangers saying, "Go get 'em."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Troutman, who has a wife and a 12-year-old daughter, knows he might sound like an old fogy. He served in the Marines and studied at the University of California at Berkeley and at San Francisco State during the 1960's, where he joined his share of free speech, anti-authority protests.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coming down hard on Mister Softee. "I have become the enemy I protested against in the 60's,"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he's a homeowner.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surprised -- even a little amused -- that this is the role that has brought him attention. "I'm well known, almost notorious, for being the anti-Softee man," he said. "Hey, we all have our 15 minutes. I was hoping it would be for something nobler." </w:t>
      </w:r>
    </w:p>
    <w:p>
      <w:pPr>
        <w:pStyle w:val="Normal215"/>
        <w:keepNext w:val="0"/>
        <w:spacing w:before="240" w:after="0" w:line="260" w:lineRule="atLeast"/>
        <w:ind w:left="0" w:right="0" w:firstLine="0"/>
        <w:jc w:val="left"/>
      </w:pPr>
      <w:r>
        <w:br/>
      </w:r>
      <w:hyperlink r:id="rId1790" w:history="1">
        <w:r>
          <w:rPr>
            <w:rFonts w:ascii="arial" w:eastAsia="arial" w:hAnsi="arial" w:cs="arial"/>
            <w:b w:val="0"/>
            <w:i/>
            <w:strike w:val="0"/>
            <w:color w:val="0077CC"/>
            <w:sz w:val="20"/>
            <w:u w:val="single"/>
            <w:vertAlign w:val="baseline"/>
          </w:rPr>
          <w:t>http://www.nytimes.com</w:t>
        </w:r>
      </w:hyperlink>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2002</w:t>
      </w:r>
    </w:p>
    <w:p>
      <w:pPr>
        <w:pStyle w:val="Normal215"/>
      </w:pPr>
    </w:p>
    <w:p>
      <w:pPr>
        <w:pStyle w:val="Normal215"/>
        <w:ind w:left="200"/>
        <w:sectPr>
          <w:type w:val="continuous"/>
          <w:pgMar w:top="840" w:right="1000" w:bottom="840" w:left="1000" w:header="400" w:footer="400"/>
          <w:pgNumType w:fmt="decimal"/>
          <w:cols w:space="720"/>
        </w:sectPr>
      </w:pPr>
      <w:r>
        <w:br/>
      </w:r>
      <w:r>
        <w:pict>
          <v:line id="_x0000_s1840"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16"/>
      </w:pPr>
    </w:p>
    <w:p>
      <w:pPr>
        <w:pStyle w:val="Normal216"/>
      </w:pPr>
      <w:r>
        <w:pict>
          <v:shape id="_x0000_i1841" type="#_x0000_t75" alt="LexisNexis®" style="width:147.75pt;height:30pt">
            <v:imagedata r:id="rId17" o:title=""/>
          </v:shape>
        </w:pict>
      </w:r>
      <w:r>
        <w:cr/>
      </w:r>
    </w:p>
    <w:p>
      <w:pPr>
        <w:pStyle w:val="Heading1214"/>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To French Soccer Owner-Politician, There's No Bad Publicity</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1994, Wednesday, Late Edition - Final</w:t>
      </w:r>
    </w:p>
    <w:p>
      <w:pPr>
        <w:pStyle w:val="Normal216"/>
        <w:keepNext w:val="0"/>
        <w:spacing w:after="0" w:line="240" w:lineRule="atLeast"/>
        <w:ind w:right="0"/>
        <w:jc w:val="both"/>
      </w:pPr>
      <w:bookmarkStart w:id="438" w:name="Bookmark_216"/>
      <w:bookmarkEnd w:id="438"/>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 Biography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Tapie</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Special to The New York Times </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May 31</w:t>
      </w:r>
    </w:p>
    <w:p>
      <w:pPr>
        <w:pStyle w:val="Normal216"/>
        <w:keepNext/>
        <w:spacing w:before="240" w:after="0" w:line="340" w:lineRule="atLeast"/>
        <w:ind w:left="0" w:right="0" w:firstLine="0"/>
        <w:jc w:val="left"/>
      </w:pPr>
      <w:bookmarkStart w:id="439" w:name="Body_214"/>
      <w:bookmarkEnd w:id="439"/>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42" style="position:absolute;z-index:25226547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Besieged by judges, creditors, tax inspectors and political foes, a French industrialist-turned-politician seems to be living proof that all publicity is good publicity. Despite his troubles, Bernard Tapie's political career is flourishing.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daily, French newspapers have carried articles about judges demanding that his immunity as a Member of Parliament be lifted, about a major bank threatening to seize his property to cover $215 million in debts and about accusations of a tax dodge involving his yacht.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followed a ruling by the French soccer federation that Mr. Tapie's top-ranking soccer team, Olympique Marseilles, be relegated to the second division as punishment for the apparent involvement of some of its players and officials in a match-rigging scandal.</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Show in the Polls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Tapie may have good reason to appear unruffled. A poll published by Le Parisien on Thursday said 44 percent of those questioned believed that he was "the victim of a plot by certain journalists, politicians or magistrates." Thirty-four percent disagreed; the rest had no opinion.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57 percent said he should remain a candidate for the June 12 elections for the European Parliament. According to other polls, his party, Radical Energy, may get 10 percent of the vote, more than enough for him to win election and renew his immunity from prosecution.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Tapie's appeal seems to be that after a rags-to-riches career in business he elbowed himself into a political system that prefers to reward those who climb quietly through the bureaucracy or political parties and is disturbed by anyone whose appeal is based on charisma and popularity.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Characteristically, he plays on his role as an outsider and even seems to enjoy being attacked by journalists. "I have a far lower opinion of them than they have of me," he said.</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Soccer Team Owner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Tapie has been frequently compared to Ross Perot, the long-haired heftily built 51-year-old prefers the analogy with Silvio Berlusconi, the right-wing television magnate and owner of the A.C. Milan soccer team who recently became Italy's Prime Minister.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shares Mr. Berlusconi's political views. Mr. Tapie says he plans to revive the fortunes of the French left, which was swept from power last year by a conservative coalition. But he has upset the Socialists by running on his own ticket and, in the process, drawing votes that might have gone to them.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Tapie's principal strength, though, is that he is a vote-getter.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voters identify with his anti-establishment message, and in Marseilles, where support for his soccer team is almost a religion, he is particularly popular, with polls showing him the front-runner to be elected mayor next year.</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Tangle of Legal Trouble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unanswered question is whether he will be tripped up by his legal entanglements. The conservative Government easily has enough votes in the National Assembly to strip him of his immunity from prosecution. But it may have calculated that for the moment he is a useful thorn in the side of the Socialists.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troubles are nonetheless growing. His main creditor bank, Credit Lyonnais, has given him until Thursday to repay $79 million of his debt. Otherwise, the bank said, it will require him to sell his valuable art and furniture collection and may also seize his Left Bank town house. Today Mr. Tapie brought his own legal action against the bank, asserting that it broke an earlier agreement to reschedule his debt.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Mr. Tapie's problems, he has been accused of misleading investigators looking into his Testut scales-manufacturing company, while a judge has charged him with tax evasion for registering his luxury private yacht, Phocea, as a merchant vessel.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Tapie, all investigations into his affairs are simply a plot to prevent him from talking about Europe before the June 12 vote. "Until then," he said last week, "I will talk only about Europe and I will answer only questions dealing with that."</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43" style="position:absolute;z-index:25226649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Bernard Tapie. (Reuters)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1994</w:t>
      </w:r>
    </w:p>
    <w:p>
      <w:pPr>
        <w:pStyle w:val="Normal216"/>
      </w:pPr>
    </w:p>
    <w:p>
      <w:pPr>
        <w:pStyle w:val="Normal216"/>
        <w:ind w:left="200"/>
        <w:sectPr>
          <w:type w:val="continuous"/>
          <w:pgMar w:top="840" w:right="1000" w:bottom="840" w:left="1000" w:header="400" w:footer="400"/>
          <w:pgNumType w:fmt="decimal"/>
          <w:cols w:space="720"/>
        </w:sectPr>
      </w:pPr>
      <w:r>
        <w:br/>
      </w:r>
      <w:r>
        <w:pict>
          <v:line id="_x0000_s1844"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17"/>
      </w:pPr>
    </w:p>
    <w:p>
      <w:pPr>
        <w:pStyle w:val="Normal217"/>
      </w:pPr>
      <w:r>
        <w:pict>
          <v:shape id="_x0000_i1845" type="#_x0000_t75" alt="LexisNexis®" style="width:147.75pt;height:30pt">
            <v:imagedata r:id="rId17" o:title=""/>
          </v:shape>
        </w:pict>
      </w:r>
      <w:r>
        <w:cr/>
      </w:r>
    </w:p>
    <w:p>
      <w:pPr>
        <w:pStyle w:val="Heading1215"/>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PRO FOOTBALL; The Bawdy King of Baltimore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2001 Saturday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7"/>
        <w:keepNext w:val="0"/>
        <w:spacing w:after="0" w:line="240" w:lineRule="atLeast"/>
        <w:ind w:right="0"/>
        <w:jc w:val="both"/>
      </w:pPr>
      <w:bookmarkStart w:id="440" w:name="Bookmark_217"/>
      <w:bookmarkEnd w:id="440"/>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3; Sports Desk; Pg. 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JERE LONGMAN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CARNEY, Md., Jan. 12  </w:t>
      </w:r>
    </w:p>
    <w:p>
      <w:pPr>
        <w:pStyle w:val="Normal217"/>
        <w:keepNext/>
        <w:spacing w:before="240" w:after="0" w:line="340" w:lineRule="atLeast"/>
        <w:ind w:left="0" w:right="0" w:firstLine="0"/>
        <w:jc w:val="left"/>
      </w:pPr>
      <w:bookmarkStart w:id="441" w:name="Body_215"/>
      <w:bookmarkEnd w:id="441"/>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46" style="position:absolute;z-index:25226854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Goose's weekly radio show did not start until 7 on Thursday night, but the Barn was already packed by 4 p.m., wall to wall, 300 people, maybe 400, if the truth and the fire marshal be told. A guy in a purple Santa Claus hat was there, drinking straight from a pitcher. So was a woman decked out in a home-made bird costume.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my beak, Goose?"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you could have thrown a football across the bar and hardly hit a soul. But Baltimore is back in the American Football Conference championship game for the first time in 29 years, with only Sunday's game at Oakland in the way of the Super Bowl. The Goose is a throwback to the days when the Ravens were the Colts and players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and drank in neighborhood bars and counted on reporters to look the other way and signed autographs without an agent and a security guard over their shoulders and teams did not hire moving vans and leave town in the middle of the night in a snowstorm.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Goose is Tony Siragusa, a ribald 6-foot-3, 340-pound tackle on a defense that allowed fewer points in a 16-game season than any other team in the history of the National Football League. He is a garrulous Jersey guy, from Kenilworth, and his stomach curves outward like a Hitchcock silhouette. His helmet barely fits his head, he drives a diesel pickup with a snowplow attachment, he has no anterior cruciate ligament in his left knee and he has a cadaver's ligament for wiring in his right.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drafted him out of the University of Pittsburgh 11 years ago. Thought his knees were shot. Big mistake. The Goose was a state wrestling champion in high school, so he is agile for a man of such enormous size, expert at leverage, and he is so compact that moving him is like trying to move a safe. He stuffs the run, drawing double teams while linebacker Ray Lewis and others draw the glory.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sacrifices himself for the scheme of our defense," Lewis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 is a wall hanging come to life, a relic of the old days in black and white, of Unitas's crewcut and high tops, of Tom Matte with plays taped to his wrist, of Artie Donovan and all the stories that may have been more entertaining than true. But the Goose is very much the modern player, too, as smashmouth with his words as with his tackling. He is loud, crude, profane, often very funny, the athlete as action figure in a time of cartoon story lines, when the real has become blurred with the scripted and the N.F.L. cannot always be separated from the World Wrestling Federation.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 has this theory. People live their lives backward. They work and work, thinking they will have fun when they retire, then they hit the Social Security years and they need oxygen bottles to breathe, and where is the fun in that? Siragusa, who is 33, will do it his way. He will have fun now and get serious later.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own father died at 48, before he could do the things he always talked about doing. He drove a cement truck and told his son to be the best at whatever he did. ("Put your signature on everything you do.") The Goose honors his father by scribbling Dad on his game shoes, but he will not put off what his father put off. If he wants to fly to the Bahamas for dinner from his off-season home in Florida, he flies to the Bahamas.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went to the doctor and the doctor told you that you had a terminal illness and you wanted to have the most fun you could in the littlest amount of time, I'd be the guy you'd want to call," Siragusa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telling what the Goose might do on his radio show. Some of his teammates are afraid to come on the air. "Especially the Christian ones,"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season, the Goose brought in a couple of strippers to help two teammates polish their end-zone celebrations. He can be outrageous in the locker room, too. Like the time he and a friend shot 40-something snow geese, lopped off their heads and stuck one in each of his teammates' helmets.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typical Jersey guy," said Rob Burnett, a Ravens defensive end and Siragusa's best friend on the team. "People are surprised when he's that open and crass. Some people don't know how to take him. He's entertaining. People get used to it. He's a great guy. He tries to get a little shock value, he pushes buttons. It's all in fun."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April, when Siragusa threatened to stay out of training camp even though he was under contract, Ken Rosenthal of The Baltimore Sun wrote that his teammates were "tired of his self-centered act" and that fans "any moment now will begin to see through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Jersey-guy image."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 did hold out, but Coach Brian Billick wanted him back, and he eventually returned to the flock.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tough edge about him, but he's got a big heart," Billick said. "He'll be the first one to ride a rookie in training camp, and the first one to help him out if he needs help."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a favorite Goose story, Billick laughed and said none that he could tell without being fined. Later he recalled how he had upset Siragusa by refusing to have a bed check when he took over as head coach in 1999. "He said that the only reason worth sneaking out was to violate curfew," Billick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kinds of stories they wanted to hear and tell Thursday night at the Barn, a saloon and crab house in this ring-road suburb. Joe Sliwka, the restaurant owner, had a story about how the Goose was unsatisfied last season with a fund-raising effort for a home for abused children. He donated $5,000 on the air, right on the spot. He later upped it to $10,000 and then kicked in an additional $15,000 this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smack he talks, that's not what he's about," said Tammy Brasher, a fan who received $5,000 from him after he had learned she had a brain tumor. "I think his heart's as big as his body."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body. For lunch Thursday, the Goose ate an entire meat loaf, five pieces of chicken and two pints of mashed potatoes slathered in butter, according to Burnett, his best friend and worried nutritionist. Even for a defensive tackle whose primary job is to roll like a bowling pin into offensive linemen, this was a violation of some basic food-group protocol. Burnett found himself uttering words that may never have been spoken before in a locker room: "Haven't you ever heard of saturated fat?"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 arrived at the Barn 15 or 20 minutes before his show was to begin and plopped a foaming beer down near the microphone. Even the Goose, however, must occasionally practice moderation in the libation arts.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limiting myself to one instead of 12," he told his listeners.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giving away a free trip to Sunday's game in Oakland to the person who most goofily resembled a Raiders cheerleader. The bar was packed and sweat began dripping down the Goose's face. He said it was so hot he might be down to 320 pounds by the end of the show.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out and saw what we would all see if Fellini, and not Oliver Stone, made football movies: kids in camouflage fatigues; the guy in the purple Santa Claus hat drinking from a pitcher; Sherrie from Middle River, the woman in the bird outfit; a guy in a fat suit with a purple bikini bottom, a push-up bra, a straw hat and a purple wig made from pompom strands.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me in a thong," the Goose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not for delicate eardrums. In fact, if radio did not already use a six-second delay, it would have to be invented for the Goose's show. Her face buried somewhere inside a long yellow beak, Sherrie from Middle River said she would try to win the contest by reciting poetry.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Ravens, O Ravens, wherefore art thou?" she said, adding that they were in Oakland kicking a certain part of Raider anatomy.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 Siragusa intoned. "Nothing but the best for the Goose's show."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guy who impersonated The Rock, the professional wrestler, won the trip to Oakland, and when the saloon cleared out after an hour, there appeared to be several hundred beer bottles lined up on the bar.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Downstairs in the restaurant, Kevin Botsford, a Ravens season ticket-holder, recalled when the Goose suffered a bruised spinal cord against Tennessee this season, temporarily losing sensation in his arms and legs. He was taken to a local hospital but returned to the game, telling the team doctor, "I've got too many guys out there that I got to go to war with; I've got responsibilities."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Botsford said: "The Goose is bridging the gap between the old team and the new team. He gets paralyzed and taken to the hospital; next thing, he's back in the second half. He lays it all on the line for the team. That's Baltimore."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Goose made an appearance in the restaurant and patiently signed autographs, scribbling his name on T-shirts, footballs, posters. Mary Zaeroga had nothing on which to sign, so the Goose autographed a bottle of Miller Lite for 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 sexy," said Zaeroga, who is 73. "I love a well-built man. I'm Polish."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Botsford, too, asked the Goose to sign a bottle of beer, but he declined. "He won't sign Heinekens," Botsford said.</w:t>
      </w:r>
    </w:p>
    <w:p>
      <w:pPr>
        <w:pStyle w:val="Normal217"/>
        <w:keepNext w:val="0"/>
        <w:spacing w:before="240" w:after="0" w:line="260" w:lineRule="atLeast"/>
        <w:ind w:left="0" w:right="0" w:firstLine="0"/>
        <w:jc w:val="left"/>
      </w:pPr>
      <w:r>
        <w:br/>
      </w:r>
      <w:hyperlink r:id="rId1805" w:history="1">
        <w:r>
          <w:rPr>
            <w:rFonts w:ascii="arial" w:eastAsia="arial" w:hAnsi="arial" w:cs="arial"/>
            <w:b w:val="0"/>
            <w:i/>
            <w:strike w:val="0"/>
            <w:color w:val="0077CC"/>
            <w:sz w:val="20"/>
            <w:u w:val="single"/>
            <w:vertAlign w:val="baseline"/>
          </w:rPr>
          <w:t>http://www.nytimes.com</w:t>
        </w:r>
      </w:hyperlink>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47" style="position:absolute;z-index:252269568"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Ravens defensive tackle Tony Siragusa does not censor himself on his radio show. Some teammates are afraid to go on the air. "Especially the Christian ones," he said. (Marty Katz for The New York Times); Fun-loving personality aside, Tony Siragusa, right, has helped anchor a record-setting Ravens defense. (Doug Pensinger/Allsport)(pg. D1); Tony Siragusa of the Ravens draws a loyal following to his radio show at the Barn, a saloon and crab house outside Baltimore. (Marty Katz for The New York Times)(pg. D3) </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2001</w:t>
      </w:r>
    </w:p>
    <w:p>
      <w:pPr>
        <w:pStyle w:val="Normal217"/>
      </w:pPr>
    </w:p>
    <w:p>
      <w:pPr>
        <w:pStyle w:val="Normal217"/>
        <w:ind w:left="200"/>
        <w:sectPr>
          <w:type w:val="continuous"/>
          <w:pgMar w:top="840" w:right="1000" w:bottom="840" w:left="1000" w:header="400" w:footer="400"/>
          <w:pgNumType w:fmt="decimal"/>
          <w:cols w:space="720"/>
        </w:sectPr>
      </w:pPr>
      <w:r>
        <w:br/>
      </w:r>
      <w:r>
        <w:pict>
          <v:line id="_x0000_s1848"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18"/>
      </w:pPr>
    </w:p>
    <w:p>
      <w:pPr>
        <w:pStyle w:val="Normal218"/>
      </w:pPr>
      <w:r>
        <w:pict>
          <v:shape id="_x0000_i1849" type="#_x0000_t75" alt="LexisNexis®" style="width:147.75pt;height:30pt">
            <v:imagedata r:id="rId17" o:title=""/>
          </v:shape>
        </w:pict>
      </w:r>
      <w:r>
        <w:cr/>
      </w:r>
    </w:p>
    <w:p>
      <w:pPr>
        <w:pStyle w:val="Heading1216"/>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Mandela on Communism</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1986, Tuesday, Late City Final Edition</w:t>
      </w:r>
    </w:p>
    <w:p>
      <w:pPr>
        <w:pStyle w:val="Normal218"/>
        <w:keepNext w:val="0"/>
        <w:spacing w:after="0" w:line="240" w:lineRule="atLeast"/>
        <w:ind w:right="0"/>
        <w:jc w:val="both"/>
      </w:pPr>
      <w:bookmarkStart w:id="442" w:name="Bookmark_218"/>
      <w:bookmarkEnd w:id="442"/>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23, Column 2; Editorial Desk; Op-Ed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18"/>
        <w:keepNext/>
        <w:spacing w:before="240" w:after="0" w:line="340" w:lineRule="atLeast"/>
        <w:ind w:left="0" w:right="0" w:firstLine="0"/>
        <w:jc w:val="left"/>
      </w:pPr>
      <w:bookmarkStart w:id="443" w:name="Body_216"/>
      <w:bookmarkEnd w:id="443"/>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50" style="position:absolute;z-index:25227161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Commonwealth Eminent Persons Group visited Nelson Mandela in prison this year, the members of the delegation were struck by ''the consistency of his views,'' and said that he told them his ''principles were unchanged from those to which he subscribed . . . in 1955.'' The following is adapted from his statement from the dock in the Pretoria Supreme Court, where he was convicted of sabotage in 1964.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allegations made by the state is that the aims of the A.N.C. and the Communist Party are the same. The allegation is false.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creed of the A.N.C. is and always has been African nationalism. The A.N.C. has never at any period of its history advocated a revolutionary change in the economic structure of the country. Nor has it, to the best of my recollection, ever condemned capitalist society.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A.N.C.'s chief goal was, and is, for the African people to win unity and full political rights. The Communist Party's main aim, on the other hand, was to remove the capitalists and to replace them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government. The party sought to emphasize class distinctions whilst the A.N.C. seeks to harmonize them. This is a vital distinction.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there has often been close cooperation between the A.N.C. and the Communists. But cooperation is merely proof of a common goal - in this case the removal of white supremacy - and is not proof of a complete community of interests.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perhaps difficult for white South Africans to understand why experienced African politicians so readily accept Communists as their friends. But to us the reason is obvious. Theoretical differences amongst those fighting against oppression are a luxury we cannot afford at this stage. What is more, for many decades Communists were the only political group in South Africa who were prepared to treat Africans as human beings and their equals; who were prepared to eat with us; talk with us, live with us and work with us. They were the only political group which was prepared to work with the Africans for the attainment of political rights and a stake in society.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 now to my own position. I have always regarded myself, in the first place, as an African patriot. I have been influenced by Marxist thought. But this is also true of many leaders of the new independent states. We all accept the need for some form of socialism to enable our people to catch up with the advanced countries and to overcome their legacy of extreme poverty. But this does not mean we are Marxists.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reading of Marxist literature and from conversations with Marxists, I have gained the impression that Communists regard the parliamentary system of the West as undemocratic and reactionary. But, on the contrary, I am an admirer of such a system. I have great respect for British political institutions, and for the country's system of justice. I regard the British Parliament as the most democratic institution in the world. The American Congress, that country's doctrine of separation of powers, as well as the independence of its judiciary, arouses in me similar sentiments.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influenced in my thinking by both West and East. All this has led me to feel that in my search for a political formula, I should be absolutely impartial and objective. I should tie myself to no particular system of society other than socialism. I must leave myself free to borrow the best from the West and the East.</w:t>
      </w:r>
    </w:p>
    <w:p>
      <w:pPr>
        <w:pStyle w:val="Normal218"/>
      </w:pPr>
    </w:p>
    <w:p>
      <w:pPr>
        <w:pStyle w:val="Normal218"/>
        <w:ind w:left="200"/>
        <w:sectPr>
          <w:type w:val="continuous"/>
          <w:pgMar w:top="840" w:right="1000" w:bottom="840" w:left="1000" w:header="400" w:footer="400"/>
          <w:pgNumType w:fmt="decimal"/>
          <w:cols w:space="720"/>
        </w:sectPr>
      </w:pPr>
      <w:r>
        <w:br/>
      </w:r>
      <w:r>
        <w:pict>
          <v:line id="_x0000_s1851"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19"/>
      </w:pPr>
    </w:p>
    <w:p>
      <w:pPr>
        <w:pStyle w:val="Normal219"/>
      </w:pPr>
      <w:r>
        <w:pict>
          <v:shape id="_x0000_i1852" type="#_x0000_t75" alt="LexisNexis®" style="width:147.75pt;height:30pt">
            <v:imagedata r:id="rId17" o:title=""/>
          </v:shape>
        </w:pict>
      </w:r>
      <w:r>
        <w:cr/>
      </w:r>
    </w:p>
    <w:p>
      <w:pPr>
        <w:pStyle w:val="Heading1217"/>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City Says the Kingsbridge Armory Will Become a Shopping Center</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2008 Tuesday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9"/>
        <w:keepNext w:val="0"/>
        <w:spacing w:after="0" w:line="240" w:lineRule="atLeast"/>
        <w:ind w:right="0"/>
        <w:jc w:val="both"/>
      </w:pPr>
      <w:bookmarkStart w:id="444" w:name="Bookmark_219"/>
      <w:bookmarkEnd w:id="444"/>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7</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219"/>
        <w:keepNext/>
        <w:spacing w:before="240" w:after="0" w:line="340" w:lineRule="atLeast"/>
        <w:ind w:left="0" w:right="0" w:firstLine="0"/>
        <w:jc w:val="left"/>
      </w:pPr>
      <w:bookmarkStart w:id="445" w:name="Body_217"/>
      <w:bookmarkEnd w:id="445"/>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53" style="position:absolute;z-index:25227366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Kingsbridge Armory, a blocklong red brick castle with soaring turrets that dominates the West Bronx's low-rise streetscape, has been a neighborhood embarrassment.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nine-story Romanesque building on Kingsbridge Road at Jerome Avenue has been mostly vacant for more than a decade, a blemish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Kingsbridge Heights area not because of its appearance, but because it was not being used.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Monday, the Bloomberg administration announced the latest in a series of city plans to use the landmark building, and says it has chosen a developer. The project includes a $310 million shopping center anchored by a large department store, as many as 35 smaller shops, a movie theater and restaurants.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called the Shops at the Armory, will most likely also house various community organizations, including a small business incubator, city officials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beautiful building, and once the plan comes together, we think it will revitalize not only the immediate area, but the entire northwest Bronx,'' said Fernando Tirado, district manager of the local community board.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the recent economic downturn, poverty in the area was high. A study by the Kingsbridge Armory Redevelopment Alliance, a neighborhood and labor group, found that one-third of the families in the area live below the poverty line, and that 18 percent of adults are unemployed.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real needs here, and this building is an asset in the community that has not been used,'' said Desiree Pilgrim-Hunter, a resident of the area for 25 years who supports the plan.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in the neighborhood said on Monday that while the idea of potential shopping was a bonus, they were more focused on jobs.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to provide jobs that pay, not low-paying jobs that continue the cycle of poverty,'' said Father Joseph Girone of St. Nicholas of Tolentine Roman Catholic Church, which is a few blocks from the armory.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Bloomberg administration's selection of the Related Companies to oversee the development was reported on Monday by The New York Post, and confirmed in an official announcement. Related is also building Gateway Center at Bronx Terminal Market, a large retail complex on the site of the old Bronx Terminal Market, and recently completed a third shopping complex at the Hub, also in the Bronx.</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Pinsky, president of the city's Economic Development Corporation, said that Related was chosen for the armory project because of its design proposal.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physical layout was superior -- you will walk into the armory and get a sense of the volume of the drill hall,'' Mr. Pinsky said, referring to the 180,000 square feet of open space used for training troops.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 chose Related based on its experience and the amount it was willing to invest in the project, a task force of local residents and others compared proposals without knowing who the developers were, and also came up with Related, officials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said that despite a history of armory redevelopment plans falling through -- unsuccessful plans for the 575,000-square-foot building include a police academy, a sports complex, and several public schools -- they believe they have it right this time.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to the success this time around was that from the very beginning of the process we've involved the local community,'' Mr. Pinsky said.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armory was built by the city between 1912 and 1917. Like many others built around the turn of the century, it was used to store arms and ammunition and to train troops.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1917, the National Guard's Eighth Coastal Artillery Regiment moved from its own armory on 94th Street and Park Avenue in Manhattan to the Kingsbridge Armory to gain space.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1974, the armory, noted for its Romanesque arches, vaulted ceilings, decorative brick and terra cotta and twin battlement towers -- was designated a city landmark. A moat once ran across the front of the building.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drill hall, which has a metal and glass roof, remains among the largest in the world.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1990s, part of the building was used as a homeless shelter for women. Over the years, the building has been home to boat shows, dog shows and concerts, including one in 1971 by the Beach Boys.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1994, however, the armory had a leaky roof and was in general disrepair. Eventually, its National Guard units left as well, deciding to train in two modern annexes behind the building. The state ceded title to the armory to the city in 1996.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armory building has been unused since about 2000.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'90s, the Northwest Bronx Community and Clergy Coalition, working with Pratt Institute in Brooklyn, devised a plan that included three schools, an indoor sports complex, a community center and retail space. Then in 2000, the Giuliani administration proposed a $110 million sports, entertainment and retail center, which was opposed by the neighborhood and eventually withdrawn. In the meantime, the city spent $30 million to replace the roof.</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high poverty rate in Kingsbridge Heights, Related and the city said a shopping development could work at the armory because Bronx residents had limited shopping options.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retailers have not yet been chosen. Negotiations are continuing, which call for Related to buy the building, retain the exterior and rebuild the interior. The plan requires approval by the City Council, which officials said probably would not be granted until next year. </w:t>
      </w:r>
    </w:p>
    <w:p>
      <w:pPr>
        <w:pStyle w:val="Normal219"/>
        <w:keepNext w:val="0"/>
        <w:spacing w:before="240" w:after="0" w:line="260" w:lineRule="atLeast"/>
        <w:ind w:left="0" w:right="0" w:firstLine="0"/>
        <w:jc w:val="left"/>
      </w:pPr>
      <w:r>
        <w:br/>
      </w:r>
      <w:hyperlink r:id="rId1820" w:history="1">
        <w:r>
          <w:rPr>
            <w:rFonts w:ascii="arial" w:eastAsia="arial" w:hAnsi="arial" w:cs="arial"/>
            <w:b w:val="0"/>
            <w:i/>
            <w:strike w:val="0"/>
            <w:color w:val="0077CC"/>
            <w:sz w:val="20"/>
            <w:u w:val="single"/>
            <w:vertAlign w:val="baseline"/>
          </w:rPr>
          <w:t>http://www.nytimes.com</w:t>
        </w:r>
      </w:hyperlink>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54" style="position:absolute;z-index:252274688"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drill hall at the Kingsbridge Armory is one of the largest in the world. Troops were trained there for many decades. Soon, shoppers will battle for bargains.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Kingsbridge Armory in the West Bronx was built between 1912 and 1917. In 1974 it was designated a city landmark. (PHOTOGRAPHS BY MICHELLE V. AGINS/THE NEW YORK TIMES)        </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2008</w:t>
      </w:r>
    </w:p>
    <w:p>
      <w:pPr>
        <w:pStyle w:val="Normal219"/>
      </w:pPr>
    </w:p>
    <w:p>
      <w:pPr>
        <w:pStyle w:val="Normal219"/>
        <w:ind w:left="200"/>
        <w:sectPr>
          <w:type w:val="continuous"/>
          <w:pgMar w:top="840" w:right="1000" w:bottom="840" w:left="1000" w:header="400" w:footer="400"/>
          <w:pgNumType w:fmt="decimal"/>
          <w:cols w:space="720"/>
        </w:sectPr>
      </w:pPr>
      <w:r>
        <w:br/>
      </w:r>
      <w:r>
        <w:pict>
          <v:line id="_x0000_s1855"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20"/>
      </w:pPr>
    </w:p>
    <w:p>
      <w:pPr>
        <w:pStyle w:val="Normal220"/>
      </w:pPr>
      <w:r>
        <w:pict>
          <v:shape id="_x0000_i1856" type="#_x0000_t75" alt="LexisNexis®" style="width:147.75pt;height:30pt">
            <v:imagedata r:id="rId17" o:title=""/>
          </v:shape>
        </w:pict>
      </w:r>
      <w:r>
        <w:cr/>
      </w:r>
    </w:p>
    <w:p>
      <w:pPr>
        <w:pStyle w:val="Heading1218"/>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NYC; After 40 Years, the Nerds No Longer Need Revenge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2002 Wednesday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0"/>
        <w:keepNext w:val="0"/>
        <w:spacing w:after="0" w:line="240" w:lineRule="atLeast"/>
        <w:ind w:right="0"/>
        <w:jc w:val="both"/>
      </w:pPr>
      <w:bookmarkStart w:id="446" w:name="Bookmark_220"/>
      <w:bookmarkEnd w:id="446"/>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CLYDE HABERMAN </w:t>
      </w:r>
    </w:p>
    <w:p>
      <w:pPr>
        <w:pStyle w:val="Normal220"/>
        <w:keepNext/>
        <w:spacing w:before="240" w:after="0" w:line="340" w:lineRule="atLeast"/>
        <w:ind w:left="0" w:right="0" w:firstLine="0"/>
        <w:jc w:val="left"/>
      </w:pPr>
      <w:bookmarkStart w:id="447" w:name="Body_218"/>
      <w:bookmarkEnd w:id="447"/>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7" style="position:absolute;z-index:25227673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under 50, certainly anyone under 40, may want to turn the page right now. Feel free to stick around, of course, but this one is not written for you.</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for a somewhat older crowd, which gets this unsolicited tip: If you are thinking about going to your 40th high school reunion, ask the organizers to make the identification tags the size of sandwich boards. Otherwise, you will spend the entire night pressing your nose up against people's chests, squinting to read names in type too small for your far-side-of-55 eyes and embarrassing yourself for not having recognized the fellow who sat next to you in homeroom.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practical lesson gleaned from a 40th reunion held in Midtown over the weekend.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important was the discovery, the delightful discovery, that while people obviously change over four decades, certain core qualities remain. If anything, age can render them more graceful. As the wife of a classmate put it, "Middle-age nerds are more appealing than young nerds."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recall if "nerd" had yet made it into everyday usage back in 1962. But at the Bronx High School of Science, there was no shortage of students who fit the description. Take it from one who measured up to the word with slide-rule precision.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Science was not your typical public high school, then any more than now. You had to pass an exam to get in. Still do.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nearly 900 members of the class of '62, some were not particularly brainy, merely skilled at taking tests. A few had probably stumbled their way in by guessing the answers to multiple-choice questions. But for the most part, these were among the brightest young people gathered in one corner of the city. Some were frighteningly brilliant, geniuses really, befitting a school that since its founding in 1938 has produced five Nobel Prize winners, all in physics.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at 1962, some of the 200 alumni who gathered on the weekend at the Roosevelt Hotel said that never again did they find themselves in so thick a collection of certified smart people. It was unbelievably invigorating, they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recalled it more as intimidating. "I had an 87 average," one woman heard a classmate say, "and I thought I was dumb."</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fellow still cannot get over his having accumulated a 93-plus average, admirable in any league but not enough to rank him higher than 171st in the class. It was a helpful early lesson, he decided even then. Whatever he set out to do, some would surely be better at it, but only a fool would let his self-worth be determined by artificial rankings.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group, these refugees from 1962 were not children of privilege. Most grew up in the Bronx. Most were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Unlike today's more diverse Bronx Science student body, nearly all were white, and most were Jewish. But they were, in the main, immigrants or the children of immigrants, same as today.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brains did not necessarily lift them into the Ivy League or other well-feathered nests. Typically, they ended up at City College or other proletarian branches of the City University of New York.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on to do well, not surprising for a group of strivers. The ballroom at the Roosevelt was filled with doctors, lawyers, professors, business executives, school administrators and a few lost souls who had strayed into journalism. Some had even done right by their alma mater, becoming scientists.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were impressed with their successes, they kept it to themselves on this evening. The lack of pretense was striking, some found.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had attended the last big reunion, the 25th, remembered sharp elbows. In their early 40's then, they spent a lot of time checking out how they stacked up against one another. (Not that they could have been more insufferably status-conscious than the guy who asked a colleague of mine at his 10th high school reunion, "So, what are you driving?")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discovery of the 40th reunion was that people had come to terms with themselves. Competitiveness might not have disappeared, but it had receded to a comfortable distance. Why waste time with meaningless comparisons about who has done better? These men and women are drawing a bead on 60. For better or worse, they are who they are.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a reunion, a wise counsel said, is that "it is the ultimate mirror." If that is so, the class of '62 looked in the glass and came away reasonably content with what it saw.</w:t>
      </w:r>
    </w:p>
    <w:p>
      <w:pPr>
        <w:pStyle w:val="Normal220"/>
        <w:keepNext w:val="0"/>
        <w:spacing w:before="240" w:after="0" w:line="260" w:lineRule="atLeast"/>
        <w:ind w:left="0" w:right="0" w:firstLine="0"/>
        <w:jc w:val="left"/>
      </w:pPr>
      <w:r>
        <w:br/>
      </w:r>
      <w:hyperlink r:id="rId1828" w:history="1">
        <w:r>
          <w:rPr>
            <w:rFonts w:ascii="arial" w:eastAsia="arial" w:hAnsi="arial" w:cs="arial"/>
            <w:b w:val="0"/>
            <w:i/>
            <w:strike w:val="0"/>
            <w:color w:val="0077CC"/>
            <w:sz w:val="20"/>
            <w:u w:val="single"/>
            <w:vertAlign w:val="baseline"/>
          </w:rPr>
          <w:t>http://www.nytimes.com</w:t>
        </w:r>
      </w:hyperlink>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2002</w:t>
      </w:r>
    </w:p>
    <w:p>
      <w:pPr>
        <w:pStyle w:val="Normal220"/>
      </w:pPr>
    </w:p>
    <w:p>
      <w:pPr>
        <w:pStyle w:val="Normal220"/>
        <w:ind w:left="200"/>
        <w:sectPr>
          <w:type w:val="continuous"/>
          <w:pgMar w:top="840" w:right="1000" w:bottom="840" w:left="1000" w:header="400" w:footer="400"/>
          <w:pgNumType w:fmt="decimal"/>
          <w:cols w:space="720"/>
        </w:sectPr>
      </w:pPr>
      <w:r>
        <w:br/>
      </w:r>
      <w:r>
        <w:pict>
          <v:line id="_x0000_s1858"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221"/>
      </w:pPr>
    </w:p>
    <w:p>
      <w:pPr>
        <w:pStyle w:val="Normal221"/>
      </w:pPr>
      <w:r>
        <w:pict>
          <v:shape id="_x0000_i1859" type="#_x0000_t75" alt="LexisNexis®" style="width:147.75pt;height:30pt">
            <v:imagedata r:id="rId17" o:title=""/>
          </v:shape>
        </w:pict>
      </w:r>
      <w:r>
        <w:cr/>
      </w:r>
    </w:p>
    <w:p>
      <w:pPr>
        <w:pStyle w:val="Heading1219"/>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Hunting for Bargains After a Titan's Fall: Everything Must Go</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2011 Monday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1"/>
        <w:keepNext w:val="0"/>
        <w:spacing w:after="0" w:line="240" w:lineRule="atLeast"/>
        <w:ind w:right="0"/>
        <w:jc w:val="both"/>
      </w:pPr>
      <w:bookmarkStart w:id="448" w:name="Bookmark_221"/>
      <w:bookmarkEnd w:id="448"/>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221"/>
        <w:keepNext/>
        <w:spacing w:before="240" w:after="0" w:line="340" w:lineRule="atLeast"/>
        <w:ind w:left="0" w:right="0" w:firstLine="0"/>
        <w:jc w:val="left"/>
      </w:pPr>
      <w:bookmarkStart w:id="449" w:name="Body_219"/>
      <w:bookmarkEnd w:id="449"/>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60" style="position:absolute;z-index:252278784"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Ala. -- What shall it profit a man, if he shall gain the whole world and lose his casserole dish?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wages of sin for Richard Scrushy, the Alabama businessman who rose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become one of the highest-paid chief executives in the United States, and fell just as quickly to become federal prisoner No. 24463-001.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was pried off libraries and campus buildings, and his 16,000-square-foot and helipad-equipped home was opened up to paying gawkers. In the two years since he was ordered by a judge to pay $2.87 billion to HealthSouth, the company he started in 1984, his 19 cars and his wife's jewelry collection have been auctioned and his houses sold. Then, over the weekend, came perhaps the final indignity: a yard sale.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place in the estate's spacious barn, and in some ways it was like any old yard sale, with handwritten signs on colorful poster board, sodas selling for $1 and shelves full of knickknacks of debatable taste or utility.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at any good yard sale, no one was a stranger, given that Birmingham is in many ways something of a small town and Mr. Scrushy at one time the biggest person in it. One shopper said he had worked with one of Mr. Scrushy's childhood friends, another said she was a friend of a former family baby sitter and still another said Mr. Scrushy had spoken at her daughter's graduation.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Richard,'' said Syble Marshall, who runs a day care center in town, setting up a particularly Southern kind of velvet barb. ''He was an intelligent crook.''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HealthSouth was founded by Mr. Scrushy and a few friends, going on to become the nation's largest provider of inpatient rehabilitative services. It is still in business here in Birmingham, and though it has sold off many of Mr. Scrushy's acquisitions, the company is profitable, having survived a very bad decade and the arrest of many of its executives.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wealth and profile grew, Mr. Scrushy cut a complicated figure, a short-fused dynamo as extravagant in his personal tastes and pursuits -- including recording albums with his own country music band, Dallas County Line -- as he was in his philanthropy.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opinion of him turned steadily less mixed over the past decade as his company's stock tanked and he was sued by his shareholders and then accused by the Securities and Exchange Commission and federal prosecutors of overseeing an accounting fraud that ran into the billions.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acquitted of criminal charges in a 2005 trial, during which the public's attitude seemed to turn from fury to scorn. But two years later, he was convicted on unrelated bribery charges for arranging $500,000 in donations to Alabama's former governor, Don E. Siegelman, in exchange for a seat on a state board. Mr. Scrushy, 58, is currently serving a seven-year sentence in Beaumont, Tex.</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2009, a judge presiding over a suit brought by HealthSouth shareholders found that Mr. Scrushy had actively participated in the systematic reporting of false profits. He ordered Mr. Scrushy, who estimated his net worth in 2003 at $300 million, to pay $2.87 billion to HealthSouth in damages for the accounting fraud.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it has become a matter of collecting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$2.9 billion judgment, and our job is to satisfy that judgment,'' said John Somerville, who represents the lead shareholder in the suit. ''Part of our job is to seize assets and sell those, and that can include the $5 million lake house and that can include the $3 dollar lampshade.''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Freeman's, a Philadelphia-based auction house, will hold an auction of some of Mr. Scrushy's art collection, which includes works by Picasso and Renoir. The weekend yard sale brought in about $164,000, said John C. Jones, a representative for Freeman's who helped arrange it. That is a tiny fraction of the $100 million in assets collected so far, but a tidy sum nonetheless.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bargain hunters, many of them estate sale regulars who spoke in accents that would be familiar to Mr. Scrushy from his upbringing in Selma, Ala., lined up on a cool Saturday morning outside the stately back gate. Some came for vindication and others as voyeurs, but most were there for the values.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gates opened, a few middle-aged men out front broke into a run, rushing toward the $120 monogrammed golf bags, $25 Hermes ties and various schadenfreude treasures, like a photograph of Mr. Scrushy shaking hands with Mr. Siegelman ($500) and a framed inspirational text called ''The Penalty of Leadership'' ($40).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was enjoying themselves.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this has come to the point where it's borderline disgusting,'' said Mike Plaia, who said he showed up before 6 a.m.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Plaia is Mr. Scrushy's son-in-law. Last year, as part of a settlement, he agreed to give up certain property that the shareholders' lawyers said had been transferred to him by his father-in-law in an effort to hide assets.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Mr. Plaia, his wife and some friends were waiting outside the gate like everyone else, hoping to buy a childhood bicycle and other items of sentimental value. He arrived on Friday, he said, hoping to be let in early before the crowds picked the place clean. But he was turned away.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raising money, Mr. Plaia said, ''it's about humiliating him and putting him on display.''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Somerville pointed out that a year ago Mr. Scrushy's third wife was allowed to take certain things from the estate, including any children's toys she wanted, and that family photos were handed over to the Scrushys as well.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an hour after the sale opened, with shoppers trying on Armani jackets and making jokes about the decor, Mr. Plaia was standing guard over an enormous pile of clothes, including the tuxedo that Mr. Scrushy wore at one of his weddings.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others who were not bothered by the idea of humiliating Mr. Scrushy -- people who, in fact, felt that no penalty would be too severe.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Robertson, 62, a retired accountant, wandered around with his hands in his pockets, contemplating, he said, ''how easy it is to live on other people's money.''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Robertson's father -- who recently died but had spent his working years as an accountant, first for the Birmingham steel mills and then for the Army Corps of Engineers -- lost $28,000 when HealthSouth's stock collapsed, one of so many people who saw their savings shrivel or disappear.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Robertson said he was not buying anything of Mr. Scrushy's, considering that, in a way, his family had already paid for it once.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laments about greed and justice in modern America, he meandered into the inner rooms of the barn, walking past a neat stack of CDs on a table. They were albums from Mr. Scrushy's band, and they were being given away.</w:t>
      </w:r>
    </w:p>
    <w:p>
      <w:pPr>
        <w:pStyle w:val="Normal221"/>
        <w:keepNext w:val="0"/>
        <w:spacing w:before="240" w:after="0" w:line="260" w:lineRule="atLeast"/>
        <w:ind w:left="0" w:right="0" w:firstLine="0"/>
        <w:jc w:val="left"/>
      </w:pPr>
      <w:r>
        <w:br/>
      </w:r>
      <w:hyperlink r:id="rId1836"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61" style="position:absolute;z-index:252279808"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As the crowd, below, streamed through the gates of the Scrushy estate on Saturday, Vicky Reeves, right, set up a refreshment stand. Janice and Raymond Baker, above, came away with a leather jacket and a wooden model airplane. By the end of the day, the sale had raised $164,000.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Items on sale included the mundane as well as furniture and designer clothes. Curtis Thomas, left, eyed a racing jacket. (PHOTOGRAPHS BY ROB CULPEPPER FOR THE NEW YORK TIMES)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2011</w:t>
      </w:r>
    </w:p>
    <w:p>
      <w:pPr>
        <w:pStyle w:val="Normal221"/>
      </w:pPr>
    </w:p>
    <w:p>
      <w:pPr>
        <w:pStyle w:val="Normal221"/>
        <w:ind w:left="200"/>
        <w:sectPr>
          <w:type w:val="continuous"/>
          <w:pgMar w:top="840" w:right="1000" w:bottom="840" w:left="1000" w:header="400" w:footer="400"/>
          <w:pgNumType w:fmt="decimal"/>
          <w:cols w:space="720"/>
        </w:sectPr>
      </w:pPr>
      <w:r>
        <w:br/>
      </w:r>
      <w:r>
        <w:pict>
          <v:line id="_x0000_s1862"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22"/>
      </w:pPr>
    </w:p>
    <w:p>
      <w:pPr>
        <w:pStyle w:val="Normal222"/>
      </w:pPr>
      <w:r>
        <w:pict>
          <v:shape id="_x0000_i1863" type="#_x0000_t75" alt="LexisNexis®" style="width:147.75pt;height:30pt">
            <v:imagedata r:id="rId17" o:title=""/>
          </v:shape>
        </w:pict>
      </w:r>
      <w:r>
        <w:cr/>
      </w:r>
    </w:p>
    <w:p>
      <w:pPr>
        <w:pStyle w:val="Heading1220"/>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Wanted: Cookie-Cutter Colleges?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2006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2"/>
        <w:keepNext w:val="0"/>
        <w:spacing w:after="0" w:line="240" w:lineRule="atLeast"/>
        <w:ind w:right="0"/>
        <w:jc w:val="both"/>
      </w:pPr>
      <w:bookmarkStart w:id="450" w:name="Bookmark_222"/>
      <w:bookmarkEnd w:id="450"/>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26</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22"/>
        <w:keepNext/>
        <w:spacing w:before="240" w:after="0" w:line="340" w:lineRule="atLeast"/>
        <w:ind w:left="0" w:right="0" w:firstLine="0"/>
        <w:jc w:val="left"/>
      </w:pPr>
      <w:bookmarkStart w:id="451" w:name="Body_220"/>
      <w:bookmarkEnd w:id="451"/>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64" style="position:absolute;z-index:25228185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perspective of someone who teaches at a public university and has two children in public schools, I dispute Eugene Hickok's assertions in ''No Undergrad Left Behind'' (Op-Ed, Oct. 11).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seriously weaken the intellectual quality of universities' curriculums to subject them to the principles of educational administration -- restrictive and bureaucratically driven norms and agendas -- that have arisen in the wake of the No Child Left Behind Act.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hate to see universities duplicate the plight of public schools, where determined and creative teachers are hamstrung by a tepid common curriculum designed by a committee insensitive to the needs of any given classroom or the talents of any given teacher.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 parent in America today who hasn't noticed that the schools' mantra has become ''teaching to the test''? Mr. Hickok's ideas threaten to stifle the intellectual vitality, for both faculty and students, of American higher education.</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Malamud</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Oct. 11,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English at Georgia State University.</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is distressing that a large number of college seniors failed a civics literacy test, it is not the university's job to remediate for the failures of No Child Left Behind. The job is to develop skills in critical analysis and communication.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Stating that higher education is ''seriously out of touch with much of America'' is code that a majority of academics happen to be liberal. Critical analysis defies indoctrination by the left or the right.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spend about 250 hours a year in the classroom, when class preparation, assessment of papers, advising of students and working with students on independent research projects are added, I can account for at least 50 hours any week that I am working at my job.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add more classroom hours would take away from the time I spend truly educating my students.</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Statman</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Meadville, Pa., Oct. 12,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physics at Allegheny College.</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Eugene Hickok writes as though the No Child Left Behind Act has solved the basic problems of K-12 education. All he needs is the banner shouting ''Mission Accomplished.''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Child Left Behind has never been seriously financed, and K-12 education remains in a deplorable state because the boomer generation has abandoned the World War II generation's willingness to tax itself and create the best educational system in the world.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pour out of this rickety system unprepared for college and, indeed, for life. Conversely, students who end up at the better universities can pass those civics exams and graduate on time. They've taken so many Advanced Placement courses they're sophomores before the flowers of their freshman year bloom.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 the tax revolt has spawned is not pretty. It's two economic worlds, separate and unequal. Excellence costs money; mediocrity is cheap. It is time to get back to basics, though not the basics conservatives imagine.</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Macauley</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Evanston, Ill., Oct. 11,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associate professor of history at Northwestern University.</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question Eugene Hickok's understanding of colleges and research universities.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workday doesn't end when we finish teaching. We also conduct research, advise students, read each other's drafts and participate in committee work. A fair amount of our research is used to help with real-world problems.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Hickok questions the value of a course on the history of comic book art. I'm not a comic book historian, but even I know that Art Spiegelman's work on the Holocaust and on 9/11 is important, as is Pogo's classic statement, ''We have met the enemy and he is us.''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professor who researches issues in bankruptcy ethics can come up with examples of why we need to study such ideas, shouldn't a former key player in American educational policy be able to do so as well? </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B. Rapoport</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Oct. 11,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law and the former dean of the University of Houston Law Center.</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arguing for reform in higher education, Eugene Hickok makes a telling comment. He writes that higher education ''is a culture that cherishes independence and freedom'' but one that is ''seriously out of touch with much of America.''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what needs reforming are those institutions that no longer cherish independence and freedom, rather than those that do.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right wing so fearful of independence and freedom? Indeed, those who speak in the service of conservative interests want to ''reform'' cultures of freedom and independence into cultures of policing and surveillance. This turns the notion of reform on its head.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is true that the culture of higher education is out of touch with much of America, how and why did America lose touch with its culture of freedom and independence and what can we do to get it back? </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 Weiner</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Orange, N.J., Oct. 11,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associate professor of education at Montclair State University.</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Eugene Hickok expresses some responsible criticisms of the current state of higher education in the United States, he insists on raising the oft-repeated canard about faculty spending too little time teaching.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respond more fully to such silly claims if I did not have more than 150 exams and papers sitting on my desk awaiting grading.</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Grossman</w:t>
      </w: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Chappaqua, N.Y., Oct. 11, 2006</w:t>
      </w:r>
    </w:p>
    <w:p>
      <w:pPr>
        <w:pStyle w:val="Normal222"/>
      </w:pPr>
    </w:p>
    <w:p>
      <w:pPr>
        <w:pStyle w:val="Normal2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professor of mathematics at City College, CUNY.</w:t>
      </w:r>
    </w:p>
    <w:p>
      <w:pPr>
        <w:pStyle w:val="Normal222"/>
      </w:pPr>
    </w:p>
    <w:p>
      <w:pPr>
        <w:pStyle w:val="Normal222"/>
        <w:keepNext w:val="0"/>
        <w:spacing w:before="240" w:after="0" w:line="260" w:lineRule="atLeast"/>
        <w:ind w:left="0" w:right="0" w:firstLine="0"/>
        <w:jc w:val="left"/>
      </w:pPr>
      <w:r>
        <w:br/>
      </w:r>
      <w:hyperlink r:id="rId1844" w:history="1">
        <w:r>
          <w:rPr>
            <w:rFonts w:ascii="arial" w:eastAsia="arial" w:hAnsi="arial" w:cs="arial"/>
            <w:b w:val="0"/>
            <w:i/>
            <w:strike w:val="0"/>
            <w:color w:val="0077CC"/>
            <w:sz w:val="20"/>
            <w:u w:val="single"/>
            <w:vertAlign w:val="baseline"/>
          </w:rPr>
          <w:t>http://www.nytimes.com</w:t>
        </w:r>
      </w:hyperlink>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65" style="position:absolute;z-index:252282880"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Katherine Streeter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2006</w:t>
      </w:r>
    </w:p>
    <w:p>
      <w:pPr>
        <w:pStyle w:val="Normal222"/>
      </w:pPr>
    </w:p>
    <w:p>
      <w:pPr>
        <w:pStyle w:val="Normal222"/>
        <w:ind w:left="200"/>
        <w:sectPr>
          <w:type w:val="continuous"/>
          <w:pgMar w:top="840" w:right="1000" w:bottom="840" w:left="1000" w:header="400" w:footer="400"/>
          <w:pgNumType w:fmt="decimal"/>
          <w:cols w:space="720"/>
        </w:sectPr>
      </w:pPr>
      <w:r>
        <w:br/>
      </w:r>
      <w:r>
        <w:pict>
          <v:line id="_x0000_s1866"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23"/>
      </w:pPr>
    </w:p>
    <w:p>
      <w:pPr>
        <w:pStyle w:val="Normal223"/>
      </w:pPr>
      <w:r>
        <w:pict>
          <v:shape id="_x0000_i1867" type="#_x0000_t75" alt="LexisNexis®" style="width:147.75pt;height:30pt">
            <v:imagedata r:id="rId17" o:title=""/>
          </v:shape>
        </w:pict>
      </w:r>
      <w:r>
        <w:cr/>
      </w:r>
    </w:p>
    <w:p>
      <w:pPr>
        <w:pStyle w:val="Heading1221"/>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AN AUGUST RITE RENEWED: THE FRENCH HIT THE ROAD</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1986, Monday, Late City Final Edition</w:t>
      </w:r>
    </w:p>
    <w:p>
      <w:pPr>
        <w:pStyle w:val="Normal223"/>
        <w:keepNext w:val="0"/>
        <w:spacing w:after="0" w:line="240" w:lineRule="atLeast"/>
        <w:ind w:right="0"/>
        <w:jc w:val="both"/>
      </w:pPr>
      <w:bookmarkStart w:id="452" w:name="Bookmark_223"/>
      <w:bookmarkEnd w:id="452"/>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3; Foreign Desk</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BERNSTEIN, Special to the New York Times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Aug. 3</w:t>
      </w:r>
    </w:p>
    <w:p>
      <w:pPr>
        <w:pStyle w:val="Normal223"/>
        <w:keepNext/>
        <w:spacing w:before="240" w:after="0" w:line="340" w:lineRule="atLeast"/>
        <w:ind w:left="0" w:right="0" w:firstLine="0"/>
        <w:jc w:val="left"/>
      </w:pPr>
      <w:bookmarkStart w:id="453" w:name="Body_221"/>
      <w:bookmarkEnd w:id="453"/>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8" style="position:absolute;z-index:25228492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from old magazines show the weekend, 50 years ago, starting with a kind of victorious pandemonium.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like eight million people streamed out of cities in cars, on trains and on foot to take the week of paid vacation that had just been made a legal right for French workers.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50 years after that first adventure in leisure time, the French engaged in their customary August exodus from the cities. The departure - on a far larger scale, and with the number of mandatory weeks having crept from one to five - showed that the French are more likely to take their vacations simultaneously, and do so with arguably greater earnestness and determination, than any other European people.</w:t>
      </w:r>
    </w:p>
    <w:p>
      <w:pPr>
        <w:pStyle w:val="Normal22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Litany of Traffic Jams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can be raised about the advantages of this habit of August vacations. The traffic jams - announced in a lugubrious sort of litany on the radio every hour - are stupendous, sometimes extending 50 miles or more, particularly on the roads heading toward the Riviera. They show, as they do every year, that the vacation is borrowed time, mortgaged against hours in a car at its beginning and its end.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hallucinatory frenzy of departure has its result in a pitiable monotony,'' the sociologist Jean-Paul Aron has written. ''One changes his decor, not his existence.''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every August the phenomenon repeats itself. Political leaders appear wearing bathing suits or on tennis courts or playing with their children, showing their attachment to the rite of August. Public life goes into a kind of midsummer hibernation, reassuming its full measure in a postvacation ritual of la rentree, the return, which occurs in September.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like everybody else, like to break the travail of life with a good time. But there is something more, dating from the day in 1936 when the Socialist Prime Minister, Leon Blum, decreed that all ''workers, employees, journeymen and apprentices'' had the right to a week of paid vacation. This provision ended the monopoly on leisure time held by the rich and the middle class, the bankers and the notaries, and shared it with the common people.</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Trophy of the Class Struggle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regarded as a triumph of right over power. Vacation was seen as a trophy of the class struggle, and it is still viewed that way.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when President Francois Mitterrand - pictured lately pruning trees at his country house in southwest France - brought the Socialists to undisputed power for the first time, one of their first measures was to legislate a fifth week of mandatory paid vacation. It was another victory in the protracted war whose goal is leisure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published by the French Government, however, show a strong, surviving class character to the dogged pursuit of leisure activities. While 90 percent of the professional people in this country take vacations, only 51 percent of the industrial workers do.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do different things. The fields of camper vans pulled up in tight formations, each an intimate distance from another, near public beaches or along heavily populated river banks,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sites. Fewer than 9 percent of the French have secondary residences.</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of National Health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regard the August departure as a sign of good national health, an indication that despite constant reports of economic crisis, millions can afford the luxury of some time off.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nonetheless, question whether the French are getting something from the ritual or whether it marks a deep illusion that, as Mr. Aron puts in, ''rediscovering the quality of life lies inherently in being idle.'' It would be better, he suggests, to improve daily life than to seek redemption in a few weeks of paid vacation that inevitably begin with a traffic jam.</w:t>
      </w:r>
    </w:p>
    <w:p>
      <w:pPr>
        <w:pStyle w:val="Normal223"/>
      </w:pPr>
    </w:p>
    <w:p>
      <w:pPr>
        <w:pStyle w:val="Normal223"/>
        <w:ind w:left="200"/>
        <w:sectPr>
          <w:type w:val="continuous"/>
          <w:pgMar w:top="840" w:right="1000" w:bottom="840" w:left="1000" w:header="400" w:footer="400"/>
          <w:pgNumType w:fmt="decimal"/>
          <w:cols w:space="720"/>
        </w:sectPr>
      </w:pPr>
      <w:r>
        <w:br/>
      </w:r>
      <w:r>
        <w:pict>
          <v:line id="_x0000_s1869"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24"/>
      </w:pPr>
    </w:p>
    <w:p>
      <w:pPr>
        <w:pStyle w:val="Normal224"/>
      </w:pPr>
      <w:r>
        <w:pict>
          <v:shape id="_x0000_i1870" type="#_x0000_t75" alt="LexisNexis®" style="width:147.75pt;height:30pt">
            <v:imagedata r:id="rId17" o:title=""/>
          </v:shape>
        </w:pict>
      </w:r>
      <w:r>
        <w:cr/>
      </w:r>
    </w:p>
    <w:p>
      <w:pPr>
        <w:pStyle w:val="Heading1222"/>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Between Bites of Sea Bass, Clinton Talks Up School Aid</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1999, Wednesday, Late Edition - Final</w:t>
      </w:r>
    </w:p>
    <w:p>
      <w:pPr>
        <w:pStyle w:val="Normal224"/>
        <w:keepNext w:val="0"/>
        <w:spacing w:after="0" w:line="240" w:lineRule="atLeast"/>
        <w:ind w:right="0"/>
        <w:jc w:val="both"/>
      </w:pPr>
      <w:bookmarkStart w:id="454" w:name="Bookmark_224"/>
      <w:bookmarkEnd w:id="454"/>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1; National Desk ; Column 1;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 BRODER </w:t>
      </w:r>
    </w:p>
    <w:p>
      <w:pPr>
        <w:pStyle w:val="Normal2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M. BRODER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Feb. 2</w:t>
      </w:r>
    </w:p>
    <w:p>
      <w:pPr>
        <w:pStyle w:val="Normal224"/>
        <w:keepNext/>
        <w:spacing w:before="240" w:after="0" w:line="340" w:lineRule="atLeast"/>
        <w:ind w:left="0" w:right="0" w:firstLine="0"/>
        <w:jc w:val="left"/>
      </w:pPr>
      <w:bookmarkStart w:id="455" w:name="Body_222"/>
      <w:bookmarkEnd w:id="455"/>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71" style="position:absolute;z-index:2522869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sandwiched in an education announcement between fund-raising meals of imported sea bass with big Democratic Party donors today.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Clinton appeared at an elementary school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Brighton section of Boston this afternoon to draw attention to a previously announced education proposal to turn around failing schools. The President said today that he was asking Congress to approve the use of $200 million in Federal education aid to reward school districts that take steps to improve or close declining schools.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and after the school appearance, Mr. Clinton spoke to party donors in Boston and New York who paid $10,000 a person to attend the fund-raising events for the Democratic National Committee. White House officials said the lunch and dinner, which were expected to raise $1.7 million, were the first fund-raisers the President has attended since he was impeached in December.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Clinton's education proposal is part of a broader Administration plan to use the incentive of Federal money to bring greater accountability to local school districts. Schools will be required to end "social promotion," the practice of moving students from grade to grade even if they have not mastered the material. Mr. Clinton wants assurances that teachers are qualified to teach their subjects. School districts that fail to adopt these policies risk losing their Federal education grants.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has drawn criticism from Republicans, who call it an example of unwarranted Federal meddling in local affairs. Republicans tend to prefer Federal education money to be returned to states and cities in the form of block grants with few strings attached.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more than money," Mr. Clinton said at Jackson Mann Elementary School here. "Some people argue that the Federal Government has no business whatsoever holding school districts accountable for results."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disagreed, and said he intended to use some of the $15 billion in Federal school aid to encourage policies that work and end support for failing programs.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billion dollars is not chump change," Mr. Clinton said. "It's real money and it can make a real difference."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Reed, the President's chief domestic policy adviser, said that 19 states already had programs in place to rescue failing schools. He defended the Federal role in encouraging such efforts against Republican criticism.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happy to have that debate," Mr. Reed told reporters aboard Air Force One en route to Boston. "If anyone in Congress wants to step over and say continuing social promotion ought to be a local option, that having unqualified teachers ought to be a local option, or that ignoring failing schools ought to be a local option, we challenge them to do so."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visiting the school, Mr. Clinton spoke at a luncheon and reception at the Boston Park Plaza Hotel, using the occasion to review themes raised in the State of the Union Message and in his budget submission to Congress. He boasted that his plan to reserve most of the ballooning Federal budget surpluses for Social Security and Medicare over the next 15 years would have the effect of reducing the national debt to the lowest level since 1917.</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 had come before you in 1992 and said, 'Vote for me for President, in a few years we'll be paying down the national debt,' you would have given them a quick exit home," Mr. Clinton told the party contributors. "You'd have thought, that guy's been, you know, chewing on funny reeds or something."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guests were served salad, sea bass and mascarpone pastry with strawberries.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fund-raiser was held in a second-floor dining room at the fashionable and expensive Le Cirque 2000.Mr. Clinton appeared with Hillary Rodham Clinton, who earlier in the day had led a discussion with a group of women in Brooklyn.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his remarks, Mr. Clinton joked that with all the publicity his wife's trip generated -- and all the speculation about her possibly running in New York for the United States Senate -- "If I may borrow a line from President Kennedy, it looks to me increasingly like I will be known as the person who comes with Hillary to New York."</w:t>
      </w:r>
    </w:p>
    <w:p>
      <w:pPr>
        <w:pStyle w:val="Normal224"/>
        <w:keepNext w:val="0"/>
        <w:spacing w:before="240" w:after="0" w:line="260" w:lineRule="atLeast"/>
        <w:ind w:left="0" w:right="0" w:firstLine="0"/>
        <w:jc w:val="left"/>
      </w:pPr>
      <w:r>
        <w:br/>
      </w:r>
      <w:hyperlink r:id="rId1859" w:history="1">
        <w:r>
          <w:rPr>
            <w:rFonts w:ascii="arial" w:eastAsia="arial" w:hAnsi="arial" w:cs="arial"/>
            <w:b w:val="0"/>
            <w:i/>
            <w:strike w:val="0"/>
            <w:color w:val="0077CC"/>
            <w:sz w:val="20"/>
            <w:u w:val="single"/>
            <w:vertAlign w:val="baseline"/>
          </w:rPr>
          <w:t>http://www.nytimes.com</w:t>
        </w:r>
      </w:hyperlink>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72" style="position:absolute;z-index:252288000"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Clinton's arrival at a fund-raising luncheon in Boston yesterday was greeted with an ovation from Democratic Party contributors. Mr. Clinton's entrance was shown on a large video screen, in the background. (Stephen Crowley/The New York Times)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1999</w:t>
      </w:r>
    </w:p>
    <w:p>
      <w:pPr>
        <w:pStyle w:val="Normal224"/>
      </w:pPr>
    </w:p>
    <w:p>
      <w:pPr>
        <w:pStyle w:val="Normal224"/>
        <w:ind w:left="200"/>
        <w:sectPr>
          <w:type w:val="continuous"/>
          <w:pgMar w:top="840" w:right="1000" w:bottom="840" w:left="1000" w:header="400" w:footer="400"/>
          <w:pgNumType w:fmt="decimal"/>
          <w:cols w:space="720"/>
        </w:sectPr>
      </w:pPr>
      <w:r>
        <w:br/>
      </w:r>
      <w:r>
        <w:pict>
          <v:line id="_x0000_s1873"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25"/>
      </w:pPr>
    </w:p>
    <w:p>
      <w:pPr>
        <w:pStyle w:val="Normal225"/>
      </w:pPr>
      <w:r>
        <w:pict>
          <v:shape id="_x0000_i1874" type="#_x0000_t75" alt="LexisNexis®" style="width:147.75pt;height:30pt">
            <v:imagedata r:id="rId17" o:title=""/>
          </v:shape>
        </w:pict>
      </w:r>
      <w:r>
        <w:cr/>
      </w:r>
    </w:p>
    <w:p>
      <w:pPr>
        <w:pStyle w:val="Heading1223"/>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CRITIC'S CHOICE/Film; A Family (and a Country) Transformed</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2002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5"/>
        <w:keepNext w:val="0"/>
        <w:spacing w:after="0" w:line="240" w:lineRule="atLeast"/>
        <w:ind w:right="0"/>
        <w:jc w:val="both"/>
      </w:pPr>
      <w:bookmarkStart w:id="456" w:name="Bookmark_225"/>
      <w:bookmarkEnd w:id="456"/>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4; Movies, Performing Arts/Weekend Desk; Pg. 11</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25"/>
        <w:keepNext/>
        <w:spacing w:before="240" w:after="0" w:line="340" w:lineRule="atLeast"/>
        <w:ind w:left="0" w:right="0" w:firstLine="0"/>
        <w:jc w:val="left"/>
      </w:pPr>
      <w:bookmarkStart w:id="457" w:name="Body_223"/>
      <w:bookmarkEnd w:id="457"/>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75" style="position:absolute;z-index:25229004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emotional sweep of a Verdi opera and the narrative density of a 19th-century novel, Luchino Visconti's "Rocco and His Brothers" represents the artistic apotheosis of Italian Neo-Realism. First released in 1960, the film tells the story of the Parondi family, migrants from southern Italy who go to Milan in search of a better life.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five chapters -- one devoted to each brother -- Visconti chronicles the family's changing fortunes, and in the process explores the transformation of Italian society as the children of dispossessed peasants become soldiers, criminals, sports heroes and industrial workers.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Visconti himself belonged to an ancient, aristocratic Milanese family and dabbled in equestrianism and fascist politics before his encounter with Jean Renoir converted him to cinema and, at the same time, to Marxism. Visconti's ideological predilections, which may strike the jaded modern viewer as quaint, are integral to his art, not because his films are propaganda, but because they are informed, like Renoir's, by a deep and complex analysis of history, one that allows for irony, as well as earnestness and hope, alongside tragedy.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Parondi clan's gradual climb from grim poverty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normalcy coincides with a moral catastrophe. Their material circumstances improve visibly as they move from the desolate cold of Milan's Stazione Centrale to a dank basement apartment and then to a state-subsidized flat with nicely painted walls, a modern kitchen and a courtyard full of friendly neighbors. Although they sometimes express nostalgia for their home region, none of them, least of all Rosaria, the proud, volcanic matriarch (Katina Paxinou), entertains the illusion that the life they left behind was a better one.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urban life strains the bonds of family and erodes the sturdy, confining norms of loyalty and honor that have sustained the peasants through generations of oppression. Milan is full of cruelties and temptations as well as undreamed-of opportunities. Those two poles are represented by the second and third brothers, Simone (Renato Salvatori) and Rocco himself (Alain Delon). They share an aptitude for boxing, and both fall in love with Nadia, a prostitute played by Annie Girardot.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fraternal competition, which unfolds with a bleak inevitability worthy of Euripides, destroys both Nadia and Simone, who devolves before our eyes from charming fecklessness to monstrosity, consuming his own humanity in the absence of any moral guidance. His descent is mirrored by Rocco's rise: at the end of the film, one is a murderer and the other a champion, his picture displayed on newspaper kiosks outside the factory where Ciro, the next brother, works.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movie's central drama involves the triangle of Rocco, Simone and Nadia, whose shifts of mood are the emotional pivot around which everything else revolves, the saga concludes not with them, but with Ciro and Luca, the youngest brother. (Vincenzo, the eldest, played by Spiros Focas, has long since settled into the hectic routine of family life, thanks to a propitious marriage to the divine Claudia Cardinale.)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Rocco, like Mr. Delon on the verge of international stardom at the picture's end, has vaulted beyond his family and class, just as Simone has fallen beneath them. But Ciro (Max Cartier), kissing his fiancee and tramping back to work at the Alfa Romeo plant, is the true embodiment of what they have become. The completion of their destiny is left to Luca, who, his brother Ciro tells him, will be able to return to their abandoned home as a free and honest man, unencumbered by the ancestral burdens of exploitation and prejudice.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magic of "Rocco and his Brothers" is that this moment of hope -- of revolutionary optimism, one might say -- arrives without sentimentality or dogma. As he did in his great period dramas "Senso" and "The Leopard," Visconti embedded his schematic sense of history in sensual and emotional detail. You don't observe his characters so much as live alongside them.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"Rocco and His Brothers," which begins a weeklong run today at Film Forum, lives on partly through the influence it has had on American filmmakers. Neither the neighborhood intimacy of "Mean Streets" nor the grandeur of the "Godfather" movies is imaginable without Visconti's example. Its richness, though, is inexhaustible, and well served by the spotless new 35-millimeter print being shown at Film Forum, which allows you to hear every note of Nino Rota's eclectic score and to catch every nuance of Giuseppe Rotunno's black-and-white cinematography.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"Rocco and His Brothers" opens today at Film Forum, 209 West Houston Street, South Village. Tickets: $9.75; $5 for members. Box office: (212) 727-8110.</w:t>
      </w:r>
    </w:p>
    <w:p>
      <w:pPr>
        <w:pStyle w:val="Normal225"/>
        <w:keepNext w:val="0"/>
        <w:spacing w:before="240" w:after="0" w:line="260" w:lineRule="atLeast"/>
        <w:ind w:left="0" w:right="0" w:firstLine="0"/>
        <w:jc w:val="left"/>
      </w:pPr>
      <w:r>
        <w:br/>
      </w:r>
      <w:hyperlink r:id="rId1867"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76" style="position:absolute;z-index:25229107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Annie Girardot and Alain Delon in Luchino Visconti's "Rocco and His Brothers" (1960), at Film Forum. (Milestone Films)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2002</w:t>
      </w:r>
    </w:p>
    <w:p>
      <w:pPr>
        <w:pStyle w:val="Normal225"/>
      </w:pPr>
    </w:p>
    <w:p>
      <w:pPr>
        <w:pStyle w:val="Normal225"/>
        <w:ind w:left="200"/>
        <w:sectPr>
          <w:type w:val="continuous"/>
          <w:pgMar w:top="840" w:right="1000" w:bottom="840" w:left="1000" w:header="400" w:footer="400"/>
          <w:pgNumType w:fmt="decimal"/>
          <w:cols w:space="720"/>
        </w:sectPr>
      </w:pPr>
      <w:r>
        <w:br/>
      </w:r>
      <w:r>
        <w:pict>
          <v:line id="_x0000_s1877"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26"/>
      </w:pPr>
    </w:p>
    <w:p>
      <w:pPr>
        <w:pStyle w:val="Normal226"/>
      </w:pPr>
      <w:r>
        <w:pict>
          <v:shape id="_x0000_i1878" type="#_x0000_t75" alt="LexisNexis®" style="width:147.75pt;height:30pt">
            <v:imagedata r:id="rId17" o:title=""/>
          </v:shape>
        </w:pict>
      </w:r>
      <w:r>
        <w:cr/>
      </w:r>
    </w:p>
    <w:p>
      <w:pPr>
        <w:pStyle w:val="Heading1224"/>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SOCCER; 175 Million Brazilians Hold a Samba Celebration</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2002 Monday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6"/>
        <w:keepNext w:val="0"/>
        <w:spacing w:after="0" w:line="240" w:lineRule="atLeast"/>
        <w:ind w:right="0"/>
        <w:jc w:val="both"/>
      </w:pPr>
      <w:bookmarkStart w:id="458" w:name="Bookmark_226"/>
      <w:bookmarkEnd w:id="458"/>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8</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June 30  </w:t>
      </w:r>
    </w:p>
    <w:p>
      <w:pPr>
        <w:pStyle w:val="Normal226"/>
        <w:keepNext/>
        <w:spacing w:before="240" w:after="0" w:line="340" w:lineRule="atLeast"/>
        <w:ind w:left="0" w:right="0" w:firstLine="0"/>
        <w:jc w:val="left"/>
      </w:pPr>
      <w:bookmarkStart w:id="459" w:name="Body_224"/>
      <w:bookmarkEnd w:id="459"/>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79" style="position:absolute;z-index:25229312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all over, after Germany had been vanquished and the natural order of things in the soccer universe had been restored, the jubilant fans poured onto streets and sidewalks here. Brazil had just won the World Cup for the record fifth time, and they were in a mood to celebrate.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Amazon to the Argentine border, Brazil's 175 million people reacted in much the same way today to their national team's unique achievement. They danced the samba as drums pounded, set off firecrackers, tooted horns, raced through the streets with green-and-yellow Brazilian flags fluttering from their cars and hugged and kissed each other.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Brandishing a replica of the World Cup trophy, Wendell Maia, a 22-year-old student, climbed a light pole and shouted, "It's the fifth!" to the delight of pedestrians chanting "Five-time cham-pi-ons!" A block away, Agnaldo Goncalves Pereira, a 62-year-old retiree in an official team jersey, waved a Brazilian flag, tears of joy in his eyes.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still a teenager when we won our first World Cup back in 1958, and that was certainly a huge thrill," he said. "But this one is definitely the sweetest. Nobody thought Brazil had any chance to win it this time, and here we are the champions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Brazilians may not want to admit it in the flush of victory, but most of them had also written off their team before play began a month ago. The squad had performed so badly in the qualifying round, losing to smaller, weaker neighbors like Bolivia, Ecuador and Paraguay, that two coaches had been fired.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each victory in South Korea and Japan, the Brazilian team gained credibility and adherents. After it squeaked by Turkey in Wednesday's semifinal, 1-0, even the doubters among the fans at home began to dare to dream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final began at 8 this morning, it seemed as if all of Brazil were glued to the television set. Beaches here were empty despite unusual winter heat, and many churches throughout the world's most populous Roman Catholic country decided to cancel their early-morning masses so as not to compete with the game.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upscale Leblon neighborhood, several hundred people had gathered on the sidewalk outside a popular beer hall to watch the game. They oohed and aahed at each early chance, but when the first half ended scoreless, they began to fret.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know that this game is going to be decided by an overtime shootout, the same as in 1994," Gilson Teixeira de Souza said to no one in particular of the title game in which Brazil bested Italy. "I don't think my heart can stand to go through that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play resumed and the scoring drought continued, a few began to pray. But when Ronaldo scored midway through the second half, the entire neighborhood simultaneously erupted in cheers, and when he knocked in a second goal 12 minutes later, the confetti began to stream from windows of nearby buildings.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knocked down the Berlin Wall, not once but twice," Julio Cesar Rodrigues Leite shouted when the final whistle blew. Within minutes of the game's end, vendors were in the streets selling special souvenir editions of the city's main newspapers, which were snatched up by ecstatic fans.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outpouring of joy was perhaps strongest in Bento Ribeiro,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Ronaldo was reared. There, an estimated 5,000 people surged into the streets carrying a life-size image of the player who is now the toast of Brazil.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been lacking a sports idol ever since the death of Ayrton Senna," Silvia Passos Junqueira, a middle-aged housewife, said of the world-champion race-car driver, who died in a crash in 1994. "Now we have one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being Brazil, though, no one gets to rest on his laurels for very long when it comes to soccer. Even as most fans were savoring today's victory, a few were looking ahead to the next World Cup and demanding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is a young one, and Ronaldo and Ronaldinho will both be back in four years along with even younger players like Kaka," said Paulo Roberto Guimaraes as he hoisted a beer and swayed to a samba beat. "I don't see any reason why we shouldn't win again in Germany in 2006."</w:t>
      </w:r>
    </w:p>
    <w:p>
      <w:pPr>
        <w:pStyle w:val="Normal226"/>
        <w:keepNext w:val="0"/>
        <w:spacing w:before="240" w:after="0" w:line="260" w:lineRule="atLeast"/>
        <w:ind w:left="0" w:right="0" w:firstLine="0"/>
        <w:jc w:val="left"/>
      </w:pPr>
      <w:r>
        <w:br/>
      </w:r>
      <w:hyperlink r:id="rId1875" w:history="1">
        <w:r>
          <w:rPr>
            <w:rFonts w:ascii="arial" w:eastAsia="arial" w:hAnsi="arial" w:cs="arial"/>
            <w:b w:val="0"/>
            <w:i/>
            <w:strike w:val="0"/>
            <w:color w:val="0077CC"/>
            <w:sz w:val="20"/>
            <w:u w:val="single"/>
            <w:vertAlign w:val="baseline"/>
          </w:rPr>
          <w:t>http://www.nytimes.com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80" style="position:absolute;z-index:252294144"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Brazilian fan watching the title match in Sao Paulo yesterday. (Associated Press); The streets of Rio de Janeiro erupting yesterday as Brazilians celebrated the game's first goal on the way to the country's World Cup triumph. (Reuters)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2002</w:t>
      </w:r>
    </w:p>
    <w:p>
      <w:pPr>
        <w:pStyle w:val="Normal226"/>
      </w:pPr>
    </w:p>
    <w:p>
      <w:pPr>
        <w:pStyle w:val="Normal226"/>
        <w:ind w:left="200"/>
        <w:sectPr>
          <w:type w:val="continuous"/>
          <w:pgMar w:top="840" w:right="1000" w:bottom="840" w:left="1000" w:header="400" w:footer="400"/>
          <w:pgNumType w:fmt="decimal"/>
          <w:cols w:space="720"/>
        </w:sectPr>
      </w:pPr>
      <w:r>
        <w:br/>
      </w:r>
      <w:r>
        <w:pict>
          <v:line id="_x0000_s1881"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227"/>
      </w:pPr>
    </w:p>
    <w:p>
      <w:pPr>
        <w:pStyle w:val="Normal227"/>
      </w:pPr>
      <w:r>
        <w:pict>
          <v:shape id="_x0000_i1882" type="#_x0000_t75" alt="LexisNexis®" style="width:147.75pt;height:30pt">
            <v:imagedata r:id="rId17" o:title=""/>
          </v:shape>
        </w:pict>
      </w:r>
      <w:r>
        <w:cr/>
      </w:r>
    </w:p>
    <w:p>
      <w:pPr>
        <w:pStyle w:val="Heading1225"/>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Without Favors, A Swift Ascent For Sotomayor</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2009 Friday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7"/>
        <w:keepNext w:val="0"/>
        <w:spacing w:after="0" w:line="240" w:lineRule="atLeast"/>
        <w:ind w:right="0"/>
        <w:jc w:val="both"/>
      </w:pPr>
      <w:bookmarkStart w:id="460" w:name="Bookmark_227"/>
      <w:bookmarkEnd w:id="460"/>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and SERGE F. KOVALESKI</w:t>
      </w:r>
    </w:p>
    <w:p>
      <w:pPr>
        <w:pStyle w:val="Normal227"/>
        <w:keepNext/>
        <w:spacing w:before="240" w:after="0" w:line="340" w:lineRule="atLeast"/>
        <w:ind w:left="0" w:right="0" w:firstLine="0"/>
        <w:jc w:val="left"/>
      </w:pPr>
      <w:bookmarkStart w:id="461" w:name="Body_225"/>
      <w:bookmarkEnd w:id="461"/>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83" style="position:absolute;z-index:25229619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in the 1980s was a place defined by party fiefs and political bosses, and high-profile public jobs were a coin of their realm.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Sonia Sotomayor, a young woman from the Bronx projects with two Ivy League degrees, had no boss -- no rabbi, as the New York saying goes -- to guide her as she set out on her career.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Driven by her own ambitions, she worked as an assistant district attorney and a corporate lawyer, all the while building her public resume: a seat on a city commission, another on a state board, which might allow her to take a bigger step in years to come.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Manhattan district attorney, Robert M. Morgenthau, who recruited her from Yale Law School, said the comforts of corporate law held no great attraction for her. And Ms. Sotomayor's lifelong struggle with diabetes lent a sense of urgency.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made her think, 'I'm not going to be around forever, I have to keep moving,' '' Mr. Morgenthau said. ''I remember talking with her about how much time each day, about an hour, she spent giving herself shots of insulin.''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one wants to understand Ms. Sotomayor's journey from boutique corporate lawyer to strikingly young federal judge, the eight-year stretch from 1984 to 1992 offers the best window into her maturation as a public figure. Her service on the city's Campaign Finance Board was vigorous, as she joined decisions that challenged three present or future mayors of both parties.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rose with remarkably little help from the traditional arbiters of power. Party bosses recall nothing of her, and aides to Gov. Mario M. Cuomo and Mayor Edward I. Koch lay no claim to having discovered her.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she found an influential patron in Mr. Morgenthau. Even after she left his office in 1984 and entered private practice, he would make the phone calls that helped her gain a seat on the Campaign Finance Board and catch the eye of United States Senator Daniel Patrick Moynihan as a candidate for federal judge at age 38.</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generational timing, too, was fortuitous. She was an accomplished Latina lawyer at a time when officials sought to diversify the white power structure by promoting more blacks, Latinos and women.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live in the end of the 20th century, there was nothing incompatible between diversity and excellence,'' said Judah Gribetz, the lawyer who ran the judicial search committee for Senator Moynihan, who proposed Ms. Sotomayor for the federal bench. ''Obviously we were looking for people who were representative, and with the right credentials.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he added, ''fit the bill.''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Sotomayor put her foot in public waters in 1987, while she worked at the law firm of Pavia &amp; Harcourt. A partner there, David Botwinik, and his childhood friend Mr. Gribetz mentioned her interest in public service to Governor Cuomo. She explored applying for the counsel's job at the state's Urban Development Corporation, where she talked with the departing counsel, Susan Heilbron.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blew my socks off,'' recalled Ms. Heilbron, who said she told Ms. Sotomayor, ''With all due respect, the kind of public service you ought to be doing is bigger than this.''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governor's appointments secretary, Ellen E. Conovitz, recommended that Ms. Sotomayor serve as a board member of Sonyma, the state mortgage agency, which provided below-market-rate mortgages for the needy. After several years of lackluster leadership, the board needed a new direction. As well, Ms. Conovitz said, the Cuomo administration sought more blacks, Latinos and women.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Sotomayor, by the account of board members, was a dogged member, pushing to direct more funds to lower-income homeowners. ''She was the youngest board member but extremely involved in the details,'' recalled William B. Eimicke, then the state's housing czar.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Sotomayor's political persona hewed carefully to the contours of New York, liberal but not particularly ideological. And, unusual in a city where Democrats outnumber Republicans five to one, she registered as an independent; her lack of a party label played a role in her next appointment, to the Campaign Finance Board in 1988.</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Responding to the city's corruption scandals, the mayor and City Council had created the board as an institutional sheriff, which regulated campaign spending and doled out matching funds.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Koch was given two appointments, a Democrat and an independent or Republican. Peter L. Zimroth, who was the mayor's corporation counsel, wanted a board member with a prosecutorial background and called Mr. Morgenthau.</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Morgenthau mentioned Ms. Sotomayor. She would be the only candidate interviewed by Mr. Zimroth.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when I finished the interview thinking that we had found a gem, that this was a straight shooter, a very serious lawyer who seemed absolutely independent,'' 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next four years, the board ruled toughly in cases that chastised, fined or audited the campaigns of Mayor Koch, his successor, David N. Dinkins, and a future mayor, Rudolph W. Giuliani, and Ms. Sotomayor emerged as a demanding member. ''She had no patience for candidates who tried the 'dog ate my homework' defense,'' said Nicole A. Gordon, a former executive director of the board.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was she inclined to cut herself physical slack.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very tenacious,'' a former board chairman, the Rev. Joseph A. O'Hare, recalled with a chuckle. ''We would be in a tense interview with a candidate and she would be shooting herself with insulin in the back of the hand.''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1992, Ms. Sotomayor entered a prestigious sweepstakes, submitting an application for federal judge. In what is a recurring theme, two friends say it was an almost accidental elevation. ''She didn't talk about the next step being a judgeship,'' said Dawn Cardi.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familiar patrons made her case and her timing was good. Senator Moynihan had made it clear he wanted more female and minority candidates.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Gribetz and Mr. Botwinik again forwarded her name, this time to Senator Moynihan. Mr. Morgenthau called as well.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Gribetz is blunt. ''Let's talk about how judges are made,'' he said. ''Sonia had no political connections and did not come through the political process, but these were social friends of mine. I trusted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Connections of a different sort aided her with the senator. They both hailed from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had achieved academic honors: He had been a Harvard professor, and she had won the highest award given to undergraduates at Princeton.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me he was absolutely convinced she would end up on the Supreme Court,'' said a top former aide to the senator. ''He got his bet in early on that one.''</w:t>
      </w:r>
    </w:p>
    <w:p>
      <w:pPr>
        <w:pStyle w:val="Normal227"/>
        <w:keepNext w:val="0"/>
        <w:spacing w:before="240" w:after="0" w:line="260" w:lineRule="atLeast"/>
        <w:ind w:left="0" w:right="0" w:firstLine="0"/>
        <w:jc w:val="left"/>
      </w:pPr>
      <w:r>
        <w:br/>
      </w:r>
      <w:hyperlink r:id="rId1883" w:history="1">
        <w:r>
          <w:rPr>
            <w:rFonts w:ascii="arial" w:eastAsia="arial" w:hAnsi="arial" w:cs="arial"/>
            <w:b w:val="0"/>
            <w:i/>
            <w:strike w:val="0"/>
            <w:color w:val="0077CC"/>
            <w:sz w:val="20"/>
            <w:u w:val="single"/>
            <w:vertAlign w:val="baseline"/>
          </w:rPr>
          <w:t>http://www.nytimes.com</w:t>
        </w:r>
      </w:hyperlink>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84" style="position:absolute;z-index:25229721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Sonia Sotomayor, second from right, served on New York City's Campaign Finance Board from 1988 to 1992.(PHOTOGRAPH BY NEW YORK CITY CAMPAIGN FINANCE BOARD)(A15)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227"/>
      </w:pPr>
    </w:p>
    <w:p>
      <w:pPr>
        <w:pStyle w:val="Normal227"/>
        <w:ind w:left="200"/>
        <w:sectPr>
          <w:type w:val="continuous"/>
          <w:pgMar w:top="840" w:right="1000" w:bottom="840" w:left="1000" w:header="400" w:footer="400"/>
          <w:pgNumType w:fmt="decimal"/>
          <w:cols w:space="720"/>
        </w:sectPr>
      </w:pPr>
      <w:r>
        <w:br/>
      </w:r>
      <w:r>
        <w:pict>
          <v:line id="_x0000_s1885"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28"/>
      </w:pPr>
    </w:p>
    <w:p>
      <w:pPr>
        <w:pStyle w:val="Normal228"/>
      </w:pPr>
      <w:r>
        <w:pict>
          <v:shape id="_x0000_i1886" type="#_x0000_t75" alt="LexisNexis®" style="width:147.75pt;height:30pt">
            <v:imagedata r:id="rId17" o:title=""/>
          </v:shape>
        </w:pict>
      </w:r>
      <w:r>
        <w:cr/>
      </w:r>
    </w:p>
    <w:p>
      <w:pPr>
        <w:pStyle w:val="Heading1226"/>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A Market Is a Cultural Bouquet Garni</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2012 Wednesday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62" w:name="Bookmark_228"/>
      <w:bookmarkEnd w:id="462"/>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 LETTER FROM PARIS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228"/>
        <w:keepNext/>
        <w:spacing w:before="240" w:after="0" w:line="340" w:lineRule="atLeast"/>
        <w:ind w:left="0" w:right="0" w:firstLine="0"/>
        <w:jc w:val="left"/>
      </w:pPr>
      <w:bookmarkStart w:id="463" w:name="Body_226"/>
      <w:bookmarkEnd w:id="463"/>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7" style="position:absolute;z-index:25229926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ST.-DENIS, France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once in a while on Sunday morning, I find myself crowding into the No. 13 Metro with determined cart-wheeling shoppers, heading north to the end of the line.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destination is not a marche bio (an organic food market) like the one on the Boulevard Raspail close to the Luxembourg Gardens, where even the olives are sold as organic. Or a marche-cum-entertainment like the one on the Rue Mouffetard in the Fifth, where the same middle-aged performers come every Sunday, rain or shine, to lead the crowd in song-and-dance nostalgia.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 are in search of bargains and exotica in the ethnically and racially rich suburb of St.-Denis.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foreign tourists make the pilgrimage here. The suburb is part of Seine-St.-Denis, or Department ''93,'' which won notoriety as an area rocked by riots and car-burnings in 2005.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who do come generally arrive in tour buses and head straight to the most French of destinations, the St.-Denis Basilica. Given its historical and architectural importance, it has to be the least appreciated religious gem in the Paris area.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 has it that when St. Denis, the first bishop of Paris, was decapitated near Montmartre in the third century, he picked up his head, washed it off and carried it five miles to the north before he collapsed. A shrine was built, later replaced by a soaring basilica; 43 kings (from Dagobert I to Louis XVIII), 32 queens and 63 princes and princesses were buried 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basilica is undervisited, solemn and quiet, the ideal place for prayer and reflection on a Sunday morning.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spot has been a center for fairs and markets since the Middle Ages, when merchants throughout Europe came to trade their fabrics, timber, leathers and live animals. And just a few hundred yards away are the noise, disorder and exuberance of a gastronomical pleasure palace.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 takes a bit of maneuvering. You are greeted at the Metro station exit by a Gypsy beggar or two and a sign for McDonald's.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navigate a warren of outdoor stalls with the feel of a North African souk. Here, vendors hawk the stuff of everyday life: bolts of cheap fabric, mountains of socks and underwear, clay cooking pots, shag rugs, men's pajamas, Islamically correct head scarves, motor oil and mousetraps.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 19th-century structure of metal and glass looms large in front of you. It houses a food market like no other.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is a microcosm of French history and its successive waves of immigration. Parisian-born Frenchmen with tattoos on their arms mix with ethnic Portuguese and Italians whose families immigrated to France a century ago. French-Arab merchants who hold French identity cards in their pockets and Arabness in their voices serve shoppers from Cameroon and the Antilles islands who have moved to France.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merchants and the customers (no matter what their religion, age, skin color or country of origin) seem to have two common goals: buying and selling food products and anticipating the pleasure that comes with cooking and eating a Sunday afternoon meal.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shoppers are women. They fall into three general categories: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Frenchwomen in jeans who look as if they remain attached to the town's roots as a leftist industrial center; women from France's former colonies in sub-Saharan Africa, dressed in bright print confections and matching headdresses, who carry their babies on their backs; and French-Arab women, some in head scarves, some not.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merchandise appeals to the various constituencies. One Sunday I brought along Alain Francois, the owner of the nearby Coq de la Maison Blanche restaurant. He had never visited the market and was immediately drawn to a smiling pig's head with upturned ears at a pork stall.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''Ahhhh, that's a beautiful head,'' Mr. Francois purred. We watched in wonderment as a female vendor lifted up long, white, slimy strings (pig's intestines) that would be used as casings for West Indian blood sausages.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 Francois identified for me the liver, heart, tongue, stomach, lungs and kidneys, lined up in neat rows. ''This is like the old days, when every part of the animal would be eaten,'' he said. ''Nothing is left to waste.''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stalls away, three Algerian-born women were making savory galettes stuffed with vegetables and beef, a meal for 2.50 euros (about $3.15).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 who runs his stall with his daughter offered samples of Sicilian pecorino Romano with red pimento and a soft Abruzzese version of an almond macaron. When I told him I had a hard time finding a Parisian source for Averna, a digestivo from the Sicilian city of Caltanisetta, the home of my paternal grandparents, they said they would order it for 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Lambert, the market's lone horse butcher, doesn't just sell horse meat for roasts and burgers. He also puts horse meat in his homemade mortadella. ''The horse is a very healthy animal,'' said Mr. Lambert, who owns Boucherie Chevaline (Horse Butcher) in Coudun, France. ''Horse has less fat than other red meats.''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convinced. The only time I knowingly ate horse meat was on a tour of the former Soviet Union with Warren Christopher, who was secretary of state at the time. We arrived in Almaty in Kazakhstan after midnight, and it was either a horse meat paprika stew or hunger. Once was enough.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fish! You won't find much upscale central-Paris fish like tuna steaks or turbot here. But the giant octopuses, the fat carp, the mountains of eels are cheap. There is a fish called Atlantic vieille with such bizarre bright orange squiggles and spots that when our friend Valerie Sherman was visiting from New York, she photographed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Greengrocers offer root vegetables the size of melons with names like dasheen and igname. One grocer gave me a bunch of fresh green-gray leaves I didn't recognize. He told me to smell. Licorice. The leaves turned out to be absinthe, used in Moroccan stuffings and stews and added to mint tea.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 than culinary discovery is price: 15 euros will buy 3 small guinea hens; 10 euros, 4 rabbits; 6 euros, 2 kilos (almost 4 1/2 pounds) of chopped chicken gizzards. During asparagus season, white asparagus were selling at St.-Denis for 10 euros a kilogram, compared with 32 euros in central Paris. (O.K., the asparagus here weren't ''calibrees'' -- matched according to size the way they would be on the Boulevard Raspail.)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closing time approaches, 1:30 p.m., many merchants slash their prices and shout out the deals: ''Leeks, leeks, leeks, one euro, one euro, one euro, and they are beautiful, too!'' or ''Five kilos of tomatoes, Madame, half price!''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old-timers, like Jacqueline Buridant, find the global ambience and disorder unsettling. Ms. Buridant still comes every week to sell her whole-grain breads, as she first did 50 years ago, but complains that in the old days, St.-Denis was ''top.'' Now, she said, ''Maybe 15 or 20 of the merchants are good, the rest are zero.''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have grown up in the market have made peace with its transformation. Pascale Guigardet, 48, runs a family-owned spice stall with her Antillean-born husband, Ali Benabbou. She came here as a child to help her mother, and took over the business eight years ago.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remembers when the market was higher class, when the merchants outside sold French-made shoes of real leather and children did not dare touch the merchandise. But she still takes pleasure in blending curries for special customers and urging them to sniff deep into jars filled with culinary promise: star anise, chamomile flowers, vanilla beans, black sesame, hibiscus. And so much more.</w:t>
      </w:r>
    </w:p>
    <w:p>
      <w:pPr>
        <w:pStyle w:val="Normal228"/>
        <w:keepNext w:val="0"/>
        <w:spacing w:before="240" w:after="0" w:line="260" w:lineRule="atLeast"/>
        <w:ind w:left="0" w:right="0" w:firstLine="0"/>
        <w:jc w:val="left"/>
      </w:pPr>
      <w:r>
        <w:br/>
      </w:r>
      <w:hyperlink r:id="rId1891"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88" style="position:absolute;z-index:25230028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BARGAINS AND MORE: A stall with spices and herbs at St.-Denis food market. (D1)</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BUYING AND SELLING: The St.-Denis market, with its variety of foods and ethnically diverse shoppers. (PHOTOGRAPHS BY CATALINA MARTIN-CHICO FOR THE NEW YORK TIMES) (D7)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2012</w:t>
      </w:r>
    </w:p>
    <w:p>
      <w:pPr>
        <w:pStyle w:val="Normal228"/>
      </w:pPr>
    </w:p>
    <w:p>
      <w:pPr>
        <w:pStyle w:val="Normal228"/>
        <w:ind w:left="200"/>
        <w:sectPr>
          <w:type w:val="continuous"/>
          <w:pgMar w:top="840" w:right="1000" w:bottom="840" w:left="1000" w:header="400" w:footer="400"/>
          <w:pgNumType w:fmt="decimal"/>
          <w:cols w:space="720"/>
        </w:sectPr>
      </w:pPr>
      <w:r>
        <w:br/>
      </w:r>
      <w:r>
        <w:pict>
          <v:line id="_x0000_s1889"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29"/>
      </w:pPr>
    </w:p>
    <w:p>
      <w:pPr>
        <w:pStyle w:val="Normal229"/>
      </w:pPr>
      <w:r>
        <w:pict>
          <v:shape id="_x0000_i1890" type="#_x0000_t75" alt="LexisNexis®" style="width:147.75pt;height:30pt">
            <v:imagedata r:id="rId17" o:title=""/>
          </v:shape>
        </w:pict>
      </w:r>
      <w:r>
        <w:cr/>
      </w:r>
    </w:p>
    <w:p>
      <w:pPr>
        <w:pStyle w:val="Heading1227"/>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Last Stand for a Bungalow Backwater  - Correction Appended</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2003 Thursday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229"/>
        <w:keepNext w:val="0"/>
        <w:spacing w:after="0" w:line="240" w:lineRule="atLeast"/>
        <w:ind w:right="0"/>
        <w:jc w:val="both"/>
      </w:pPr>
      <w:bookmarkStart w:id="464" w:name="Bookmark_229"/>
      <w:bookmarkEnd w:id="464"/>
    </w:p>
    <w:p>
      <w:pPr>
        <w:pStyle w:val="Normal229"/>
        <w:keepNext w:val="0"/>
        <w:spacing w:after="0" w:line="260" w:lineRule="atLeast"/>
        <w:ind w:left="0" w:right="0" w:firstLine="0"/>
        <w:jc w:val="left"/>
      </w:pPr>
      <w:r>
        <w:br/>
      </w:r>
      <w:r>
        <w:pict>
          <v:shape id="_x0000_i1891"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1; House &amp; Home/Style Desk; Pg. 1</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L. HAMILTON</w:t>
      </w:r>
    </w:p>
    <w:p>
      <w:pPr>
        <w:pStyle w:val="Normal229"/>
        <w:keepNext/>
        <w:spacing w:before="240" w:after="0" w:line="340" w:lineRule="atLeast"/>
        <w:ind w:left="0" w:right="0" w:firstLine="0"/>
        <w:jc w:val="left"/>
      </w:pPr>
      <w:bookmarkStart w:id="465" w:name="Body_227"/>
      <w:bookmarkEnd w:id="465"/>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92" style="position:absolute;z-index:25230233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make the law! You know what I'm saying?" Richard George said recently, standing in his kitchen in Rockaway, Queens, serving lunch. Mr. George, a large Italian-American man, gets operatic when the forces of good and bad line up clearly in his mind. And nobody doesn't eat when they visit his bungalow on Beach 24th Street. Lunch was pizza and onion pie, recipes from Apulia that his grandmother taught him.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wish I would fall in a hole somewhere, right?" he continued.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George was talking about his 18-year, on-again-off-again battle with the powers that be -- public government and private developers -- to protect three streets of beachside bungalows, including his own, built in the 1920's. Development, long dormant in Rockaway, has reawakened in the last year in Mr. George's immediate neighborhood, Wavecrest, and farther away in Arverne on Beach 73rd and 74th Streets, where a village-like project, Arverne by the Sea, will extend east to Beach 62nd Street.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bungalows between Beach 24th and Beach 26th Streets, three blocks between Seagirt Boulevard and the boardwalk, comprise one of the largest privately owned parcels of undeveloped land left on the oceanfront in Rockaway. But they also comprise one of the largest remnants of Rockaway's history as New York's seaside resort for the city's lower and middle classes. Rockaway was, and is, accessible by subway. You take the A train.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Monumental clouds, like Mount Rushmore afloat in the sky, are still there over Jamaica Bay. And the sea still stretches to the horizon, silver under the sun like the scales of leaping fish.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basically walked out your door and the street in front of you was sand," recalled Joel Meyerowitz, the photographer and author of "A Summer's Day" (Random House), whose family spent a summer in Rockaway in 1947, when he was 9.</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sensual, easy kind of life," he said. "Little markets and people who came by with fish on ice, and fruits and vegetables.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rustic, rural seaside. For poor middle-class families like mine, who couldn't afford to go anyplace, this was a big deal to try bungalow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George, 51, a producer for QPTV, the Queens public access television station, has two federal lawsuits pending against developers and New York City, and he has presented a majestic forest of paperwork to government agencies. Harold Lebow, a neighbor of Mr. George's, who with his wife, Lee, has spent 40 summers in Rockaway, reprised a common observation about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poor man's Riviera," he said, sitting with Mrs. Lebow in a living room crowded with packed boxes waiting to go back to the Bronx for the winter. "Have you been on the boardwalk? It's beautiful."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Rockaway is not a preservationist's dream. Today, on the other side of the boardwalk from its 11 miles of beach, are vistas of vacancy and sporadic development. From Beach 24th to 26th Street, empty lots or unarrested decrepitude at some addresses are interspersed infrequently by repaired and painted bungalows at others.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from the empty boardwalk, where people strolling 40 years ago were offered hot dogs and silent movies projected on flapping sheets, the area looks like something fighting for its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George has written to Community Board 14, the City Landmarks Commission, the City Department of Housing and Preservation, the City Planning Commission, and the National Oceanic and Atmospheric Administration at the Department of Commerce, among other agencies. Officials at each office, when called, were well aware of his name. He has familiarized himself with what he believes are the relevant issues by studying them at the City University of New York's School of Law library in Flushing.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decay has settled in, so has a small resurgence of homeowners' interest during the last several years, by New Yorkers looking for inexpensive seaside weekend houses. A bungalow on Beach 25th Street was sold in July, setting a record at $189,000. The four-room bungalows typically sell for $90,000 to $150,000. "This is the last fort," said Albert Frankel, a local real estate broker. "Everything else has been destroyed. If they want to preserve that history, this would be the last place to do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Dolkart, an associate professor of historic preservation at the Columbia Graduate School of Architecture, Planning and Preservation, agreed, saying, "There's nothing that comes close to being as intact as this little group, not in New York City. This kind of development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seaside communities -- is a really important part of the city's history.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C. Wood, a local preservationist who is the former president of the Preservation League of New York State, called Mr. George's beachside neighborhood a "diamond in the rough."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local activists elsewhere, Mr. George's view of his neighborhood's significance has, over time, expanded like an obsession. When he steps into the street and looks to the beach a half-block away -- the view from his porch was eliminated in 1999 by the construction of Wavecrest Gardens, a six-story apartment building whose developers Mr. George took to court unsuccessfully -- he sees the past, present and future of Rockaway: a magnificent, troubled and valuable piece of New York City.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argue with the unlikelihood of such a large undeveloped beachfront in the metropolitan area, or the surprise of its actually being in New York City.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dumbfounded," said Jay Tanski, a coastal specialist with the New York Sea Grant Institute at Stony Brook University. "Something that desirable would be highly developed if you went to any other coastal area with any population."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preservation's nemesis, is Mr. George's other issue. His two current lawsuits name developers on Beach 26th Street who are constructing low-rise town houses, which Mr. George claims obliterate historical public access to the beach safeguarded by federal coastal policies.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unusual pre-emptive move, Mr. George is also sounding alarms, through a letter-writing campaign, about public access farther down the beach at Arverne by the Sea, a 117-acre condominium development that broke ground last year. Its adherence to coastal policies will be publicly evaluated at a meeting in New York on Oct. 30.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like Mr. George, a mild, genial man, often seem like the toads of fable who had jewels in their heads -- ordinary citizens with a rich vision imbedded in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participation?" he said, referring to the quiet caveat that often accompanies government review processes. "I am the public."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Simeon Bankoff, executive director of the Historic Districts Council, a nonprofit advocacy organization for New York City's historic neighborhoods, said of Mr. George's initiatives: "It's really tough out there. Once you leave the confines of Manhattan, land use regulation becomes harder. There is a lot less attention paid to things that happen in the far reaches of the city. Beach communities are so strange and so fragile. To have a protector of this vaguely arcane thing is important."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George, who owns seven bungalows that he rents, in addition to the tiny house he lives in, grew up in Corona, Queens, and bought his first house in Rockaway, as a summer residence, in 1982. He moved there permanently in 1986.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1920's, when the bungalows were built, colonies of them thrived on Rockaway, up and down the beach. In 1929, Groucho Marx owned 24 as an investment.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midcentury, two bridges and rail service had made the peninsula accessible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other boroughs.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nagged to go to water," said Mr. Meyerowitz, whose father was a dry cleaning salesman and whose family lived in the Bronx. "I slept on the screened-in porch, cheek by jowl with the other bungalows. It was like an opera set. There were 15 bungalows on each side of an aisle of sand, four to six people stuffed in each bungalow."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post-World War II advent of inexpensive automobile travel, which allowed trips to points farther away, led to the steady decline of the Rockaways as a summer destination.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the city razed most of what was left of the deteriorating colonies.A series of plans for the land, including a $1 billion sports, entertainment and hotel complex, came and went for lack of cooperation or funds.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cleared the table three weeks ago, Mr. George repeated what he recalled as a comment by Jimmy Breslin, the Daily News columnist.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"Rockaway is where wood rots and people waste," Mr. George said laughing, with a kind of suspended grief.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Beachside Bungalow Preservation Association of Far Rockaway, a group of 27 people, founded in 1984 and of which Mr. George is the director, has also become largely his mouthpiece. Dues are $25 a year. The association raised $40,000 in contributions and hired a lawyer for its lawsuit against Wavecrest Gardens. Members have also donated money for Mr. George's self-representation in the two new lawsuits, which have cost $1,407 to date. The association's latest letter to the Landmarks Preservation Commission, which he drafted, was sent this month. The letterhead design is a drawing of an old-fashioned life preserver.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part of New York, undoubtedly," said Robert B. Tierney, the commission's chairman. Mr. Tierney added that no comparable beach community has ever been designated a landmark, which could be good -- or bad -- news for the Wavecrest bungalows.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George was asked if he felt that he had somehow unfairly singled himself out to bear the responsibility for the bungalows' fate, he shrugged his big shoulders as if used to a great weight on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on his porch, as an autumn wind came up and rustled the striped awning, two stray cats ate from an aluminum pie dish in a corner.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me?" Mr. George said. "If nobody else is going to do it?"</w:t>
      </w:r>
    </w:p>
    <w:p>
      <w:pPr>
        <w:pStyle w:val="Normal229"/>
        <w:keepNext w:val="0"/>
        <w:spacing w:before="240" w:after="0" w:line="260" w:lineRule="atLeast"/>
        <w:ind w:left="0" w:right="0" w:firstLine="0"/>
        <w:jc w:val="left"/>
      </w:pPr>
      <w:r>
        <w:br/>
      </w:r>
      <w:hyperlink r:id="rId1899" w:history="1">
        <w:r>
          <w:rPr>
            <w:rFonts w:ascii="arial" w:eastAsia="arial" w:hAnsi="arial" w:cs="arial"/>
            <w:b w:val="0"/>
            <w:i/>
            <w:strike w:val="0"/>
            <w:color w:val="0077CC"/>
            <w:sz w:val="20"/>
            <w:u w:val="single"/>
            <w:vertAlign w:val="baseline"/>
          </w:rPr>
          <w:t>http://www.nytimes.com</w:t>
        </w:r>
      </w:hyperlink>
    </w:p>
    <w:p>
      <w:pPr>
        <w:pStyle w:val="Normal229"/>
        <w:keepNext/>
        <w:spacing w:before="240" w:after="0" w:line="340" w:lineRule="atLeast"/>
        <w:ind w:left="0" w:right="0" w:firstLine="0"/>
        <w:jc w:val="left"/>
      </w:pPr>
      <w:bookmarkStart w:id="466" w:name="Correction_7"/>
      <w:bookmarkEnd w:id="466"/>
      <w:r>
        <w:rPr>
          <w:rFonts w:ascii="arial" w:eastAsia="arial" w:hAnsi="arial" w:cs="arial"/>
          <w:b/>
          <w:i w:val="0"/>
          <w:strike w:val="0"/>
          <w:noProof w:val="0"/>
          <w:color w:val="000000"/>
          <w:position w:val="0"/>
          <w:sz w:val="28"/>
          <w:u w:val="none"/>
          <w:vertAlign w:val="baseline"/>
        </w:rPr>
        <w:t>Correction</w:t>
      </w:r>
    </w:p>
    <w:p>
      <w:pPr>
        <w:pStyle w:val="Normal229"/>
        <w:spacing w:line="60" w:lineRule="exact"/>
      </w:pPr>
      <w:r>
        <w:pict>
          <v:line id="_x0000_s1893" style="position:absolute;z-index:25230336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Oct. 23 about Richard George, who is leading an effort to preserve beachside bungalows in Rockaway, Queens, misidentified the newspaper that publishes the columnist Jimmy Breslin, who made a comment about Rockaway that Mr. George recalled. It is Newsday, not The Daily News. This correction was delayed by an editing lapse.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27, 2003</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94" style="position:absolute;z-index:25230438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SANDS OF TIME -- Above left, the bungalow section of Wavecrest, in the Rockaways; built in the 1920's, the bungalows' conditions vary. Center, Richard George's living room. Right, Mr. George's porch. (Photographs by Fred R. Conrad/The New York Times); SEASIDE -- Above, a photograph at Rockaway Beach from Joel Meyerowitz's family album. Right, Mr. George on the Rockaway boardwalk. (Photo by Joel Meyerowitz Archive)(pg. F8); OLD SALT -- Rockaway, above, circa 1911. Right, Richard George's bungalow, a rare survivor. Below, Mr. George. (Photographs by Fred R. Conrad/The New York Times; top left, Postcard Collection, Queens Borough Public Library, Long Island Division)(pg. F1)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2003</w:t>
      </w:r>
    </w:p>
    <w:p>
      <w:pPr>
        <w:pStyle w:val="Normal229"/>
      </w:pPr>
    </w:p>
    <w:p>
      <w:pPr>
        <w:pStyle w:val="Normal229"/>
        <w:ind w:left="200"/>
        <w:sectPr>
          <w:type w:val="continuous"/>
          <w:pgMar w:top="840" w:right="1000" w:bottom="840" w:left="1000" w:header="400" w:footer="400"/>
          <w:pgNumType w:fmt="decimal"/>
          <w:cols w:space="720"/>
        </w:sectPr>
      </w:pPr>
      <w:r>
        <w:br/>
      </w:r>
      <w:r>
        <w:pict>
          <v:line id="_x0000_s1895"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30"/>
      </w:pPr>
    </w:p>
    <w:p>
      <w:pPr>
        <w:pStyle w:val="Normal230"/>
      </w:pPr>
      <w:r>
        <w:pict>
          <v:shape id="_x0000_i1896" type="#_x0000_t75" alt="LexisNexis®" style="width:147.75pt;height:30pt">
            <v:imagedata r:id="rId17" o:title=""/>
          </v:shape>
        </w:pict>
      </w:r>
      <w:r>
        <w:cr/>
      </w:r>
    </w:p>
    <w:p>
      <w:pPr>
        <w:pStyle w:val="Heading1228"/>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DIRTY WORK</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2008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7" w:name="Bookmark_230"/>
      <w:bookmarkEnd w:id="467"/>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23; CRIME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230"/>
        <w:keepNext/>
        <w:spacing w:before="240" w:after="0" w:line="340" w:lineRule="atLeast"/>
        <w:ind w:left="0" w:right="0" w:firstLine="0"/>
        <w:jc w:val="left"/>
      </w:pPr>
      <w:bookmarkStart w:id="468" w:name="Body_228"/>
      <w:bookmarkEnd w:id="468"/>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97" style="position:absolute;z-index:2523064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Denise Mina's bold, brave crime novels make up for all the indignities women suffer in genre fiction -- especially the notion that a female protagonist is better off being likable than being real. Mina smashed that false article of faith with her dead-grim Garnethill trilogy, featuring a hard-bitten heroine who fights the social conditions that lead to the abuse of women, children and the elderly in a Glasgow slum. ''Field of Blood'' began a second series, not nearly as gritty but just as truthful, about Patricia Meehan, known as Paddy, a Glasgow newspaper ''copyboy'' (''so inconsequential she could have hanged herself at her desk without exciting comment'') who develops into a first-rate crime reporter by investigating a series of child murders in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SLIP OF THE KNIFE (Little, Brown, $24.99) opens, in 1990, Paddy, now a newspaper columnist, is something of a local celebrity: ''She had stumbled on a talent for articulating nationwide annoyances.'' But Paddy is still an investigative journalist at heart, and when someone murders Terry Hewitt, her first love, she's all over the case. That takes some courage, given the police theory that the killing was an I.R.A. hit and Paddy's own suspicion that Terry and a photographer who becomes the next victim were murdered because of the book they were working 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Paddy's potty mouth and irreverent attitude are good defenses in the rough-and-tumble world of cutthroat journalism. (One of the book's lowdown pleasures is watching a pack of story-hunting jackals terrorize a killer after his release from prison.) But despite her tough exterior, Paddy can't hide the essential decency she brings to a dirty job.</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Mina's realistic style gives her urban settings a smudged beauty as distinctive as the roaring wit of Glasgow's colorful citizens. Close characterization is another forte, and sizing people up at a glance is a specialty. ''He was a small, bald man and as such didn't like to be seen doing small, bald things'' pretty much takes care of a petty-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minded editor. To grasp the sense of dislocation felt by a man fresh out of prison, all you need to know is that ''the last time he was in a car his feet hardly touched the floor.'' And Mina's scenes of violence, rough enough by genre standards, feel more intense because she relates them from the victim's point of view. That's real guts for you.</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OBEDIENCE (Shaye Areheart/Crown, $24), a first novel by Will Lavender, is so slithery it ends up eating its own tail -- which is not a bad thing for an academic mystery posing a puzzle so tricky that even the main characters wonder if the whole thing is a hoax. Don't expect any easy plot summary here, but it should help to know that the college students running around rural Indiana, trying to rescue a kidnapped girl in the six-week grace period before she's due to die, have been assigned their task in Logic and Reasoning 204. The creepy Professor Williams strongly hints that ''Polly'' is a real person and that her fate is indeed in their hands, but you can't help wondering why the college campus boasts a statue of Stanley Milgram, the behavioral psychologist who conducted infamous experiments in blind obedience when he taught at Yale in the 1960s.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Authentic puzzle mysteries are an endangered species in these hectic times, so it's a genuine, if slightly perverse, kick to follow every byzantine clue in this bizarre game. Yes, the characterizations are thin, and yes, there are times when you want to yell, ''Hey, kids -- if X is so, and Y is also so, then. ...'' But the author always jumps in to cast doubt on some initial premise in the mental equation. If you solve this one without peeking at the last chapter, it's an automatic 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so accustomed to finding Victorian-era mysteries set in gaslight London (or, if we're lucky, gloomier Edinburgh) that the initial surprise of THE ANATOMY OF DECEPTION (Delacorte, $24), a first novel by Lawrence Goldstone, is its Philadelphia locale. Although members of high society figure in the plot, this is no refined mystery of manners. Rather, it's a grimly faithful account of the state of medical research in the late 1800s. As seen through the eyes of a young doctor studying under William Osler, a real-life pioneer in modern medicine, the anatomy room of the Blockley Dead House is the most exciting place in the city -- until a more sophisticated student introduces him to the delights and dangers on the shady side of town. Vivid period setting and amazing medical detail duly noted, if Goldstone's hero were any more naive he'd be institutionalized.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 Parker's crime novels about Jesse Stone, the chief of police in Paradise, Mass., never really hit their stride until Crow came to town. A hired killer whose real name is Wilson Cromartie and whose Apache ancestry seems dubious, Crow returns in STRANGER IN PARADISE (Putnam's, $25.95), a story about the usual small-town troubles that's involving without being exciting. But who cares, as long as it teams up two action heroes who were born to fight on the same side. Crow is Hawk, the enforcer in Parker's better-known Spenser series, before he was housebroken -- which allows Jesse to be Spenser, before he got old. Jesse and Crow take target practice together (''We're good. ... ''We are'') and discuss their careers (''No point being a warrior if you can't find a war''). But mainly they talk the guy talk that is music to our ears.</w:t>
      </w:r>
    </w:p>
    <w:p>
      <w:pPr>
        <w:pStyle w:val="Normal230"/>
        <w:keepNext w:val="0"/>
        <w:spacing w:before="240" w:after="0" w:line="260" w:lineRule="atLeast"/>
        <w:ind w:left="0" w:right="0" w:firstLine="0"/>
        <w:jc w:val="left"/>
      </w:pPr>
      <w:r>
        <w:br/>
      </w:r>
      <w:hyperlink r:id="rId1907" w:history="1">
        <w:r>
          <w:rPr>
            <w:rFonts w:ascii="arial" w:eastAsia="arial" w:hAnsi="arial" w:cs="arial"/>
            <w:b w:val="0"/>
            <w:i/>
            <w:strike w:val="0"/>
            <w:color w:val="0077CC"/>
            <w:sz w:val="20"/>
            <w:u w:val="single"/>
            <w:vertAlign w:val="baseline"/>
          </w:rPr>
          <w:t>http://www.nytimes.com</w:t>
        </w:r>
      </w:hyperlink>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2008</w:t>
      </w:r>
    </w:p>
    <w:p>
      <w:pPr>
        <w:pStyle w:val="Normal230"/>
      </w:pPr>
    </w:p>
    <w:p>
      <w:pPr>
        <w:pStyle w:val="Normal230"/>
        <w:ind w:left="200"/>
        <w:sectPr>
          <w:type w:val="continuous"/>
          <w:pgMar w:top="840" w:right="1000" w:bottom="840" w:left="1000" w:header="400" w:footer="400"/>
          <w:pgNumType w:fmt="decimal"/>
          <w:cols w:space="720"/>
        </w:sectPr>
      </w:pPr>
      <w:r>
        <w:br/>
      </w:r>
      <w:r>
        <w:pict>
          <v:line id="_x0000_s1898"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31"/>
      </w:pPr>
    </w:p>
    <w:p>
      <w:pPr>
        <w:pStyle w:val="Normal231"/>
      </w:pPr>
      <w:r>
        <w:pict>
          <v:shape id="_x0000_i1899" type="#_x0000_t75" alt="LexisNexis®" style="width:147.75pt;height:30pt">
            <v:imagedata r:id="rId17" o:title=""/>
          </v:shape>
        </w:pict>
      </w:r>
      <w:r>
        <w:cr/>
      </w:r>
    </w:p>
    <w:p>
      <w:pPr>
        <w:pStyle w:val="Heading1229"/>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New Realities Fight Old Images of Mother</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1992, Sunday, Late Edition - Final</w:t>
      </w:r>
    </w:p>
    <w:p>
      <w:pPr>
        <w:pStyle w:val="Normal231"/>
        <w:keepNext w:val="0"/>
        <w:spacing w:after="0" w:line="240" w:lineRule="atLeast"/>
        <w:ind w:right="0"/>
        <w:jc w:val="both"/>
      </w:pPr>
      <w:bookmarkStart w:id="469" w:name="Bookmark_231"/>
      <w:bookmarkEnd w:id="469"/>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 Column 1; National Desk; Column 1;; Series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CHIRA,</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SUSAN CHIRA,  Special to The New York Times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The Good Mother/First article of a series: Searching for an Ideal</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FREMONT, Mich.</w:t>
      </w:r>
    </w:p>
    <w:p>
      <w:pPr>
        <w:pStyle w:val="Normal231"/>
        <w:keepNext/>
        <w:spacing w:before="240" w:after="0" w:line="340" w:lineRule="atLeast"/>
        <w:ind w:left="0" w:right="0" w:firstLine="0"/>
        <w:jc w:val="left"/>
      </w:pPr>
      <w:bookmarkStart w:id="470" w:name="Body_229"/>
      <w:bookmarkEnd w:id="470"/>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00" style="position:absolute;z-index:2523084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mother -- that self-sacrificing, self-effacing, cookie-baking icon -- has been shoved into the center of a political morality play, one where stick-figure mothers battle in a debate that does not begin to suggest the complexity, diversity and confusion of being a mother in 1992.</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Marilyn Quayle and Hillary Clinton, those emblems of stay-at-home and working mothers, talk to Toni Rumsey, who cried when her first child was born and realized she would have to keep her factory job at Gerber Baby Foods here in Fremont or face living in a trailer.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Stacy Murdock, who watches every penny on her farm in Murray, Ky., because her family's income dropped by more than half when she quit teaching, unable to bear leaving her children.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Nancy Cassidy, a garment worker in Easton, Pa., who loves to work and believes her children are the better for it.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Redefining Motherhood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mothers are haunted by the ghost of the mythical 1950's television mother -- one that most women today cannot be, even if they want to. Caught between a fictional ideal, changing expectations of women's roles and the reality that many mothers now work because they must, women around the country are groping for a new definition of the good mother.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images linger, but they fit fewer people's lives. Motherhood in America has undergone a breathtaking transformation in little more than 30 years, propelled by shrinking wages of husbands and changing social attitudes.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1960, 20 percent of mothers with children under 6 years old were in the labor force; by last year the figure had swelled to 58 percent, with most of them working full time. Twenty-nine percent of all American families are now headed by one parent.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affluent women choose to work for self-fulfillment, and some who started out that way found that they could not afford to leave their jobs as the economy soured. Whether or not a conservative backlash movement is trying to shame women into staying at home, more and more mothers see work as a financial and personal necessity.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wonder, then, that Republican strategists quickly folded their family values banner when they found the reality of motherhood in this election year at odds with campaign slogans. With politicians in both parties now courting middle America, many of these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have been forced to take jobs outside the home, often monotonous and regimented ones at low wages that may not allow them to buy help with child care and housecleaning.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interviews with more than 30 mothers around the country show, politicians have waded into one of the most wrenching issues of American life.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feel like I'm a full mom," said Mrs. Rumsey, a 34-year-old mother of two who checks Gerber's baby food for shards of glass and signs of spoilage from 7 A.M. to 3 P.M. "I make the cookies, the homemade costumes for Halloween. I volunteer for everything to make up to them for not being here. When I do all that, I make myself so tired that they lose a happy cheerful mom, and then I'm cheating them again. It's hard when you were raised with Donna Reed and the Beav's mom."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factory in Easton, Pa., Mrs. Cassidy inspects sportswear, and her life as a working mother, for flaws. "I think you can work and be a good mother," said the 42-year-old mother of two. "We're doing it. When people compliment you that they're nice children, then I think you've been a terrific mother."</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Ideal</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Mythic Verities And Apple Pie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women have found that they could not be good mothers in the old sense because working has become so important to their identities. These women say they know in their hearts that being at home all day does not automatically make a good mother.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there without being there," said Cheryl Moorefield, a labor nurse in Winston-Salem, N.C., who has two children.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ask most women their image of a good mother, and the old verities come tumbling forth. "A mother doesn't have a right to be tired or sick," said Deborah Gray, a 38-year-old mother of six whose shift can run 12 hours a day during the busy summer season at Heinz's pickling plant in Holland, Mich. "A mother must be available no matter what. A mother is a person that can perform miracles."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Murray, Ky., which boasts the National Scouting Museum, tobacco and soybean farms, a state university branch and what seems like a church on every corner, Stacy Murdock comes close to this cherished ideal. Mrs. Murdock, who gave up her teaching job, is up at 6 A.M., starts breakfast and then wakes her three children a half-hour later. The whole family eats breakfast at 7 A.M., and then her husband drives the two older children to school. Her husband, one of a vanishing breed of small farmers who can work close to home, tends his 600 acres of corn, beans, wheat and cattle while his wife plays with her 14-month-old daughter, cleans, cooks and pays bills. At noon he returns for a hot meal with his family.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2:30 P.M., Mrs. Murdock is on her way to school to pick up her older daughters. Some afternoons she takes them to dancing school, which she pays for by keeping the school's books. On Wednesdays the children's grandmother drops by to baby-sit so that Mrs. Murdock can volunteer at the older children's school.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you're going to get in your life is your children," Mrs. Murdock said, explaining why the family has given up eating out, planning for a bigger house and having many other extras. "I just can't imagine giving that responsibility to someone else."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precisely because convictions about what kind of mother is best run so strong and deep that family values became such an explosive issue. Despite all the talk about fathers' becoming more involved with children, it is mothers who remain at the center of this debate, and mothers who shoulder the praise or blame. Most women interviewed said they were worried about the future of the family, but many said the debate, at least as conducted by politicians, seemed irrelevant or insulting.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values is a cheap way out," Mrs. Rumsey said. "We all believe in family morals and values. I'm not going to put down what you're doing and don't put me down for what I'm trying to do."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debate intensified their own guilt. "My heart pounds a little bit," said Kris Northrop, the mother of a 4-month-old girl, who has just returned to her job running a candy-wrapping machine at the Life Savers plant in Holland, Mich. "I think, Is this right? Should I try to not be a working mother, even though my image is of an independent mother?"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others the verdict is clear: working and mothering small children cannot mix. "I had these children and I wanted to raise them," said Celisa Cunningham, a Baptist minister's wife who returned to work designing and supervising asphalt mixes once her children started school. "I've given 10 years to my children and I'm going to give 30 to my career, and I'm going to see more from those 10 years in the long run than from the 30. I think many mothers cop out and make a life-style choice."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Reality</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Harried Jugglers On a Tightrope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Mrs. Murdock's life, and the comfortable certainties invoked by the champions of family values, are as remote as the television characters that helped shape their idea of the good mother.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family breakfasts and school volunteer work, Jan Flint works nights and her husband works days in a Welch's juice and jam plant in Lawton, Mich., so that one of them can always be home with the children.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God meant for me -- to stay at home, cook and sew, and I can't do that," said Mrs. Flint, who had to return to work seven years ago when money got tight. "I used to have a clean house all the time. I always enjoyed being involved in my older two's education. Last night was open house and my children wanted me to go. I bribed them -- 'I'll let you bring friends over if I don't go.' That's what's happening to the American family. Nobody's there, and children don't have full-time guidance."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themselves against such an exacting, idealized standard, where good mothering equals how much time is spent with the children rather than how secure or happy the children are, many working women feel they fall short. For the most part, these women struggle without help from society or their employers, who seldom give them long maternity leaves or flexible hours.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motherhood itself has been transformed in less than a generation, these mothers have no guides. "What is happening now is that parents are relying on child care who themselves were often raised by their mothers," said Deborah Phillips, a psychologist and expert in child development at the University of Virginia. "So there is incredible anxiety and uncertainty, especially in a society that holds firmly to the belief that mother care is superior."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Lencki, a mother of four who works as a school secretary in Murray, Ky., says she fears she is failing to meet the standard her own mother set.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mother stayed at home, and that's what I wanted to do," she said. "I respect my mother so much. I think that everything she does is right."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troubling, many women fear they have somehow relinquished their children. "When I put them in day care, I did feel a pull; I'm not the one raising my children," said Mrs. Moorefield, who raised her two children alone for seven years until her remarriage several years ago. "Who's teaching them values?"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anxiety deepens if mothers suspect their child care is not very good, a suspicion that experts in the field say is often correct.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usually cannot afford to buy one-on-one attention for their children; most of the women interviewed either left their children with relatives or took them to the home of another mother who was looking after several children for pay.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such care, in both the physical settings and the attention the children receive, varies considerably. The best care is also often the most expensive, and many women said government could help them most by giving them some financial help with child care.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women said they felt lucky to have found help from their families or loving baby sitters. But some said they were making compromises that disturbed them, either leaving children as young as 9 at home alone until they returned from work or having to switch baby sitters frequently.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loves her work, Mrs. Moorefield is torn because she believes her recent change to a 12-hour shift may be hurting her children, who are not doing well in school. She is considering sharing a job, but she must first wait to see whether her husband, who works in an airline stockroom, goes on strike.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though, most women say, with an air of surprise, that they believe their children are actually turning out all right, even if working interferes with their ideal of a good mother.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looking at my kids tells me I'm doing O.K.," Mrs. Rumsey said. "My kids are excellent students. They are outgoing. They have minds of their own. No matter how much I've never wanted to work, there's never been any drastic indication from my kids that I shouldn't."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Blazing a New Path</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Land Of Make-Believe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little chance of living out their ideal of the good mother, many mothers are searching for a new way to think about motherhood.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Elesha Lindsay works days checking references at Forsyth Memorial Hospital in Winston-Salem, N.C., and two nights a week studying for a higher-paying job as a medical stenographer while her husband juggles four jobs as a cook. She leaves her 16-month-old daughter at the hospital's day-care center, where she believes her daughter is happy and well-cared for. Yet she cried all week when she first had to return to work, when her daughter was 9 weeks old. She and a friend filled in for each other so she could add three weeks onto the hospital's normal six-week maternity leave.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would rather work part time when her daughter is small, Mrs. Lindsay sees herself as a good mother, and work as a welcome part of her life.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good mother depends on what type of person you are and what you instill," she said. "My mother wasn't there the majority of the time, but I was watching her, knowing the type of person she was. We knew what our mother expected from us. That child is spending more time with that day-care giver than you, but I still feel like I'm a better person for her, out working, financially helping the family."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Cassidy, the garment worker, also believes that too many mothers become obsessed with motherhood's gestures rather than its substance. "It doesn't matter if you bake cookies for them, and don't take them to Cub Scouts every time," she said. "You're not going to be there for their first step. But I never heard mine say, 'You were never there when I needed you.'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mothers worry that they may be deluding themselves. "It looks fine to me," Mrs. Lencki said, "but maybe I'm not looking."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debate about the effects of extensive nonmaternal care early in life, experts agree that with conscientious, loving parents and high-quality care the vast majority of children do just fine, by any measurement of intellectual and emotional development. Some studies suggest that mothers' attitudes are crucial; if they are happy, whether staying at home or working, that will have an enormous impact on their relationship with their children.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 flexibility clearly makes a difference, said Arlie Hochschild, a sociologist and author of "The Second Shift: Working Parents and the Revolution at Home" (Viking, 1989), who is now studying the workplace and its effects on family life. "We have to acknowledge that the majority of American women will work for the majority of their lives through their childbearing years and we have to adapt the workplace," she said. "Don't pretend they're men who have wives at home to do this."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Mrs. Cassidy feels little guilt is that she was able to take off work to watch her children in school plays, or tend them when they were sick. But other companies, particularly factories where workers' absences may slow assembly lines, are not so lenient. Several women said their employers required 24-hour notice for sick days -- an impossibility with children -- or docked their pay if they wanted to go to an event at their children's schools.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they did not choose to work, some mothers have found that working has brought unexpected benefits: a new sense of identity, a role in a broader community, pride in their independence, a temporary escape from children that may allow them to be better mothers in the time they share.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women may yearn for the safe world of mythic families, they have seen enough of the sobering reality of divorce and widowhood to cherish the financial independence that working confers. "My mother stayed home, and when my father divorced her she had nothing to fall back on," said Donna King, a hospital laboratory supervisor who is a mother of four.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most of the women interviewed said they would prefer working to staying at home -- but most wanted to work part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some more affluent and educated women say they would feel embarrassed to tell their friends that they did not work. Yet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mothers who have found that they are happy working treat it like a guilty secret. Mrs. Lencki dropped her voice almost to a whisper when she talked about enjoying her job, despite her guilt that her youngest son had not had her full-time presence.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embarrassment and defiance competed as Mrs. Moorefield talked about work.  "For me, the ideal mother is one who is able to choose," Mrs. Moorefield said. "Even if we could financially afford that I not work, I still think I would need at least some other contact, part time. You want to be there for your children, and on the other hand you want to be able to provide for them well. This sounds like I'm anti-family values . . ."</w:t>
      </w:r>
    </w:p>
    <w:p>
      <w:pPr>
        <w:pStyle w:val="Normal2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NEXT: Single mothers bring up their children in a landscape vastly different from the one in which they themselves were raised. </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01" style="position:absolute;z-index:25230950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Celisa Cunningham, in Murray, Ky., stayed home until her children started school. She played football with her son Kory. (Bill Stover for The New York Times) (pg. 1); Toni Rumsey, a mother of two, inspects baby food at the Gerber Baby Foods plant in Fremont, Mich. (Peter Yates for The New York Times); Elesha Lindsay works full time; her husband, Tyrone, holds four jobs. With them is their daughter LaTya. (Wade Spees for The New York Times) (pg. 32)</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Graphs: "A Growing Diversity Among Mothers": "More Mothers Go to Work," tracks percentage of women with children under 6 year old in the labor force, 1960-1990; "How Employment Varies by Marital Status," shows breakdown by percentage of presence of women with children under 6 years old in the labor force, as of March 1991: for all mothers, married mothers with husband present, divorced or separated and widowed mothers and mothers who have never been married; "Mothers of Infants: Who Works?," shows percentage of women who had a child in the last year and their percentage in the labor force by marital status and education, as of June 1990: for married with husband present, widowed or divorced or separated, never married, 4 or more years of college, 1 to 3 years of college, 4 years of high school and less than high school education; "Single Parenthood on the Rise," shows single-parent family groups with children under 18, headed by either women or men, 1970, 1980 and 1991 (Sources: Bureau of Labor Statistics; Census Bureau) (pg. 32)</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1992</w:t>
      </w:r>
    </w:p>
    <w:p>
      <w:pPr>
        <w:pStyle w:val="Normal231"/>
      </w:pPr>
    </w:p>
    <w:p>
      <w:pPr>
        <w:pStyle w:val="Normal231"/>
        <w:ind w:left="200"/>
        <w:sectPr>
          <w:type w:val="continuous"/>
          <w:pgMar w:top="840" w:right="1000" w:bottom="840" w:left="1000" w:header="400" w:footer="400"/>
          <w:pgNumType w:fmt="decimal"/>
          <w:cols w:space="720"/>
        </w:sectPr>
      </w:pPr>
      <w:r>
        <w:br/>
      </w:r>
      <w:r>
        <w:pict>
          <v:line id="_x0000_s1902"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32"/>
      </w:pPr>
    </w:p>
    <w:p>
      <w:pPr>
        <w:pStyle w:val="Normal232"/>
      </w:pPr>
      <w:r>
        <w:pict>
          <v:shape id="_x0000_i1903" type="#_x0000_t75" alt="LexisNexis®" style="width:147.75pt;height:30pt">
            <v:imagedata r:id="rId17" o:title=""/>
          </v:shape>
        </w:pict>
      </w:r>
      <w:r>
        <w:cr/>
      </w:r>
    </w:p>
    <w:p>
      <w:pPr>
        <w:pStyle w:val="Heading1230"/>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N.F.L. CONFERENCE CHAMPIONSHIPS;</w:t>
        </w:r>
      </w:hyperlink>
      <w:r>
        <w:br/>
      </w:r>
      <w:hyperlink r:id="rId1922" w:history="1">
        <w:r>
          <w:rPr>
            <w:rFonts w:ascii="arial" w:eastAsia="arial" w:hAnsi="arial" w:cs="arial"/>
            <w:b/>
            <w:i/>
            <w:strike w:val="0"/>
            <w:color w:val="0077CC"/>
            <w:sz w:val="28"/>
            <w:u w:val="single"/>
            <w:vertAlign w:val="baseline"/>
          </w:rPr>
          <w:t>Elmont Comes to Life for Its Hometown Hero</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1999, Monday, Late Edition - Final</w:t>
      </w:r>
    </w:p>
    <w:p>
      <w:pPr>
        <w:pStyle w:val="Normal232"/>
        <w:keepNext w:val="0"/>
        <w:spacing w:after="0" w:line="240" w:lineRule="atLeast"/>
        <w:ind w:right="0"/>
        <w:jc w:val="both"/>
      </w:pPr>
      <w:bookmarkStart w:id="471" w:name="Bookmark_232"/>
      <w:bookmarkEnd w:id="471"/>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6; Column 3; Sports Desk ; Column 3;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HALBFINGER </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M. HALBFINGER </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ELMONT, N.Y., Jan. 17</w:t>
      </w:r>
    </w:p>
    <w:p>
      <w:pPr>
        <w:pStyle w:val="Normal232"/>
        <w:keepNext/>
        <w:spacing w:before="240" w:after="0" w:line="340" w:lineRule="atLeast"/>
        <w:ind w:left="0" w:right="0" w:firstLine="0"/>
        <w:jc w:val="left"/>
      </w:pPr>
      <w:bookmarkStart w:id="472" w:name="Body_230"/>
      <w:bookmarkEnd w:id="472"/>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04" style="position:absolute;z-index:25231155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night fell on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hamlet just over the Nassau border from Queens, the Testaverde family home looked like any other house here. The front window glowed blue.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Mercedes out front with "HEISMN86" plates suggested the people inside might be a little more worked up than their neighbors about the Jets-Broncos game on television.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Elmont, the once-again-proud hometown of Jets quarterback Vinny Testaverde, it seemed as if everyone was feeling the strain of the American Football Conference championship game: dogs didn't get walked until halftime. Pizza makers raced to fill house-party-sized orders, spinning pies with one eye on the game.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and for the first time in memory, life in sleepy, out-of-the-way Elmont has actually been exciting. Longtime Giants fans draped themselves in Jets green. Students at Sewanhaka High School, Testaverde's alma mater, became used to the television cameras out front. Little kids practically tripped over their bright new oversized No. 16 jerseys.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die-hard fans -- the ones whose beat-up shirts and hats have the swept-wing design from the long, lean years -- have had to prove themselves to upstarts who never winced through an entire season.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own this bar nine years," said Joe Funaro, pulling beers at Bleachers, near the south end of town, as his tavern filled with fans. "The Jets always took a back seat to the Giants, until now."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Civic pride surfaced on the signs of shops along Hempstead Turnpike just east of Belmont Park. The Giordano family, owners of Tulip Caterers, got into the act, too, coming up with the Vinny Testaverde hero: prosciutto, sopressata, fresh mozzarella, roasted peppers and red onions on a footlong roll. Yesterday, they were selling faster than scratch tickets and beer. "This makes my blood flow," said Vincent Giordano Sr., standing behind the counter. He added that his son had played Pop Warner football with Testaverde when they were both 10 years old.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tonight, as the Jets squandered an early lead in a 23-10 loss, people kept comparing their connections to the Testaverdes.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"Vinny's father did the patio on my backyard," said Mike Tetro, a retired postal worker drinking at American Legion Post 1033.</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mechanic's helper is his nephew," said Frank Klappert, a retired electrician. "He once got a tour of the locker room."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bar, three generations of men named Bill Ost were watching the game, losing their voices spelling "J-E-T-S" just in time to sit too quietly through a disappointing fourth quarter.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J. Ost, 68, the post commander, was hoping the Jets would pull out a victory and make it to the Super Bowl so Testaverde could follow up a storybook season with an appearance as grand marshal of Elmont's Memorial Day parade.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got the Heisman Trophy, we gave him a parade," Ost said. "That was the first time they closed down Hempstead Turnpike on both sides."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 Ost, 41, a technician for Bell Atlantic and a Sewanhaka booster, was thinking of what a Super Bowl appearance would do for Elmont and the high school. "Telly Savalas went to Sewanhaka," he said. "And Al Oerter. He won four gold medals in the discus. But that's nothing next to the Super Bowl."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E. Ost, 16, a backup running back on this year's Sewanhaka football team, was hoping all the hype would renew interest in his team's games, which has been flagging as the school's enrollment has dwindled in recent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say a rosary," his grandmother, Mary Ost, said near the end of the first half.</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make it a novena," her son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Elmont's prayers weren't enough. By 7:45 P.M., minutes after the game ended, the American Legion hall was as quiet as ever.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this!" said young Bill E. Ost, walking out, his voice hoarse, with nothing to show for it. "Just when you think they're finally going to make it, it's 'wait till next year' again."</w:t>
      </w:r>
    </w:p>
    <w:p>
      <w:pPr>
        <w:pStyle w:val="Normal232"/>
        <w:keepNext w:val="0"/>
        <w:spacing w:before="240" w:after="0" w:line="260" w:lineRule="atLeast"/>
        <w:ind w:left="0" w:right="0" w:firstLine="0"/>
        <w:jc w:val="left"/>
      </w:pPr>
      <w:r>
        <w:br/>
      </w:r>
      <w:hyperlink r:id="rId1923" w:history="1">
        <w:r>
          <w:rPr>
            <w:rFonts w:ascii="arial" w:eastAsia="arial" w:hAnsi="arial" w:cs="arial"/>
            <w:b w:val="0"/>
            <w:i/>
            <w:strike w:val="0"/>
            <w:color w:val="0077CC"/>
            <w:sz w:val="20"/>
            <w:u w:val="single"/>
            <w:vertAlign w:val="baseline"/>
          </w:rPr>
          <w:t>http://www.nytimes.com</w:t>
        </w:r>
      </w:hyperlink>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905" style="position:absolute;z-index:25231257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E. Ost, of Sewanhaka High, which Vinny Testaverde attended, with Frank Klappert, left, Bill J. Ost, grandfather, and Bill M. Ost, father. (Steve Berman/The New York Times)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1999</w:t>
      </w:r>
    </w:p>
    <w:p>
      <w:pPr>
        <w:pStyle w:val="Normal232"/>
      </w:pPr>
    </w:p>
    <w:p>
      <w:pPr>
        <w:pStyle w:val="Normal232"/>
        <w:ind w:left="200"/>
        <w:sectPr>
          <w:type w:val="continuous"/>
          <w:pgMar w:top="840" w:right="1000" w:bottom="840" w:left="1000" w:header="400" w:footer="400"/>
          <w:pgNumType w:fmt="decimal"/>
          <w:cols w:space="720"/>
        </w:sectPr>
      </w:pPr>
      <w:r>
        <w:br/>
      </w:r>
      <w:r>
        <w:pict>
          <v:line id="_x0000_s1906"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33"/>
      </w:pPr>
    </w:p>
    <w:p>
      <w:pPr>
        <w:pStyle w:val="Normal233"/>
      </w:pPr>
      <w:r>
        <w:pict>
          <v:shape id="_x0000_i1907" type="#_x0000_t75" alt="LexisNexis®" style="width:147.75pt;height:30pt">
            <v:imagedata r:id="rId17" o:title=""/>
          </v:shape>
        </w:pict>
      </w:r>
      <w:r>
        <w:cr/>
      </w:r>
    </w:p>
    <w:p>
      <w:pPr>
        <w:pStyle w:val="Heading1231"/>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Our Towns; The Rent Is an Arm and a Leg. The Security Deposit? Don't Ask.</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2002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3"/>
        <w:keepNext w:val="0"/>
        <w:spacing w:after="0" w:line="240" w:lineRule="atLeast"/>
        <w:ind w:right="0"/>
        <w:jc w:val="both"/>
      </w:pPr>
      <w:bookmarkStart w:id="473" w:name="Bookmark_233"/>
      <w:bookmarkEnd w:id="473"/>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Metropolitan Desk; Second Front; Pg. 35</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MATTHEW PURDY </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PEEKSKILL, N.Y.  </w:t>
      </w:r>
    </w:p>
    <w:p>
      <w:pPr>
        <w:pStyle w:val="Normal233"/>
        <w:keepNext/>
        <w:spacing w:before="240" w:after="0" w:line="340" w:lineRule="atLeast"/>
        <w:ind w:left="0" w:right="0" w:firstLine="0"/>
        <w:jc w:val="left"/>
      </w:pPr>
      <w:bookmarkStart w:id="474" w:name="Body_231"/>
      <w:bookmarkEnd w:id="474"/>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8" style="position:absolute;z-index:25231462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MARLENE BALL is a real estate broker in Westchester County, where 578 homes sold for a million dollars or more last year and the median home price was $449,900. She drives a leased Acura with leather seats and a sunroof. Her cellphone rings with "The Entertainer," the theme song from "The Sting" -- background music for the real estate market.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market is so tight that people wander into Ms. Ball's office in desperation, as Lynn Gilleo did the other day. "I am wondering if they have any real estate around here," she asked flat out.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 story. Husband works. She's a stay-at-home mom with four kids. Typical, except that home is a homeless shelter.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Ms. Ball, car and cellphone aside, is an oddity, too. She's a broker who serves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 market that leaves even the rich feeling poor.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Westchester County is an extreme example of a modern American paradox: it boasts among the highest housing prices in the country while harboring one of the nation's highest homeless rates.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Low Income Housing Coalition estimates that someone paid minimum wage would need to work almost 26 hours a day to afford a two-bedroom apartment in Westchester. But only unscrupulous lawyers, not their landscapers, manage to bill for more hours than they breathe.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and James Gilleo were priced out of their apartment in February, but needed to stay in Westchester because two of their sons have Down syndrome and attend a special school. Mr. Gilleo, a maintenance worker at a state park, said finding housing that they could afford was a full-time, if fruitless, venture. Wednesday was Mrs. Gilleo's 44th birthday. Their celebration? "Looking for an apartment,"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Ball offered little hope, and suggested that the Gilleos seek government housing aid. Ms. Gilleo let loose with a stream of her troubles -- life in the shelter, no affordable apartments, students who make fun of her handicapped sons. "Unfortunately," Ms. Ball said, "you can't change society."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Gilleos left S-Cort Realty for more birthday celebration, Ms. Ball said, "High-end people -- how can I say it? -- don't know what it's like to be on the other end."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people randomly at a suburban barbecue how the house hunt is going, you're bound to get an earful of woe. It's hard to find a decent $500,000 house in a place with good schools. But try finding a decent $1,500-a-month apartment in a place with good schools.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Monique Moody seven months. She was desperate to move her two young children from their roach-infested apartment in south Yonkers. She makes about $30,000 a year as an administrative assistant, once a livable salary. But she needs a public subsidy to afford rent on top of $1,300 a month for child care. She said she felt the subsidy certificate was a signal for real estate dealers to trot out the usual responses: Nothing available. Public-housing vouchers not accepted. We'll call you. Try south Yonkers.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explained to them that I'm a person that gets up every day and goes to work," she said. Ms. Moody finally found a place in a good school district through an organization called the Enhanced Section 8 Outreach Program, which helps low-income families from Yonkers find housing elsewhere in Westchester.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Ball has sold her share of pricey houses, but has focused on the lower-end rental market for more than 20 years. "When you work with poor people, you wake up grateful," she said. Plus, as a divorced mother with three daughters, she needed the quicker income from rental fees rather than waiting months for commissions from house sales.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she big the on the brokers' rite of open houses. "That's such a waste of time," she said, "to sit around drinking coffee and say 'Oh, that's such a nice outfit.'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clients are always grateful, even if the successes -- by Westchester standards -- are small. Or minuscule, in the case of Bobby Gonzales.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van driver for a local church, Mr. Gonzales had been looking for an apartment for four years while living with his sister here. Every place was too expensive, until he found his $650-a-month gem last week.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entrance, washer, dryer, cable," he said, waiting excitedly for rental papers to be drawn up. The brokers, being brokers, were quibbling over whether the unit was 200 or 225 square feet, and he still owed a hefty security deposit. But Mr. Gonzales was happy. In a tight market, he finally had a room of his own. </w:t>
      </w:r>
    </w:p>
    <w:p>
      <w:pPr>
        <w:pStyle w:val="Normal233"/>
        <w:keepNext w:val="0"/>
        <w:spacing w:before="240" w:after="0" w:line="260" w:lineRule="atLeast"/>
        <w:ind w:left="0" w:right="0" w:firstLine="0"/>
        <w:jc w:val="left"/>
      </w:pPr>
      <w:r>
        <w:br/>
      </w:r>
      <w:hyperlink r:id="rId1931" w:history="1">
        <w:r>
          <w:rPr>
            <w:rFonts w:ascii="arial" w:eastAsia="arial" w:hAnsi="arial" w:cs="arial"/>
            <w:b w:val="0"/>
            <w:i/>
            <w:strike w:val="0"/>
            <w:color w:val="0077CC"/>
            <w:sz w:val="20"/>
            <w:u w:val="single"/>
            <w:vertAlign w:val="baseline"/>
          </w:rPr>
          <w:t>http://www.nytimes.com</w:t>
        </w:r>
      </w:hyperlink>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2002</w:t>
      </w:r>
    </w:p>
    <w:p>
      <w:pPr>
        <w:pStyle w:val="Normal233"/>
      </w:pPr>
    </w:p>
    <w:p>
      <w:pPr>
        <w:pStyle w:val="Normal233"/>
        <w:ind w:left="200"/>
        <w:sectPr>
          <w:type w:val="continuous"/>
          <w:pgMar w:top="840" w:right="1000" w:bottom="840" w:left="1000" w:header="400" w:footer="400"/>
          <w:pgNumType w:fmt="decimal"/>
          <w:cols w:space="720"/>
        </w:sectPr>
      </w:pPr>
      <w:r>
        <w:br/>
      </w:r>
      <w:r>
        <w:pict>
          <v:line id="_x0000_s1909"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234"/>
      </w:pPr>
    </w:p>
    <w:p>
      <w:pPr>
        <w:pStyle w:val="Normal234"/>
      </w:pPr>
      <w:r>
        <w:pict>
          <v:shape id="_x0000_i1910" type="#_x0000_t75" alt="LexisNexis®" style="width:147.75pt;height:30pt">
            <v:imagedata r:id="rId17" o:title=""/>
          </v:shape>
        </w:pict>
      </w:r>
      <w:r>
        <w:cr/>
      </w:r>
    </w:p>
    <w:p>
      <w:pPr>
        <w:pStyle w:val="Heading1232"/>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Real and Reel Life: The Aesthetics Of the Dardennes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2009 Sunday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4"/>
        <w:keepNext w:val="0"/>
        <w:spacing w:after="0" w:line="240" w:lineRule="atLeast"/>
        <w:ind w:right="0"/>
        <w:jc w:val="both"/>
      </w:pPr>
      <w:bookmarkStart w:id="475" w:name="Bookmark_234"/>
      <w:bookmarkEnd w:id="475"/>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9; FILM</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234"/>
        <w:keepNext/>
        <w:spacing w:before="240" w:after="0" w:line="340" w:lineRule="atLeast"/>
        <w:ind w:left="0" w:right="0" w:firstLine="0"/>
        <w:jc w:val="left"/>
      </w:pPr>
      <w:bookmarkStart w:id="476" w:name="Body_232"/>
      <w:bookmarkEnd w:id="476"/>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11" style="position:absolute;z-index:25231667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very first jittery shots in ''Rosetta'' of a teenage girl rushing through an antiseptic hall, the sounds of her heavy breathing and hurried footfalls filling the soundtrack, the directors Luc and Jean-Pierre Dardenne had the audience enraptured. It was the final weekend of the 1999 Cannes Film Festival, when the Dardennes swooped in to seduce critics and jurors alike and walk away with the Palme d'Or. Six years later the Belgian brothers -- Luc is 55, Jean-Pierre, 58 -- conquered Cannes once more, winning its top prize for ''L'Enfant,'' a story about a young man who, with breathtaking casualness, sells his newborn.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their 1996 breakthrough, ''La Promesse,'' their first feature to attract significant attention off  the festival circuit, the brothers have become influential enough that their last name now functions adjectivally. To say that a film shows their influence is to invoke not just a series of visual reference points, most notably the hand-held cinematography, but a distinct moral universe that feels every bit as urgent as the deceptively unadorned style. With a distilled narrative and a closely attentive camera, the Dardennes offer up characters, often members of what might be called the struggling classes, who are humanized through their choices. In ''La Promesse'' the son of a criminal atones for his father's sins; in ''The Son'' a grieving father redeems himself.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 a tendency than a movement, their imprint is most conspicuous in those films that owe a strong visual debt to the brothers, including the 2008 American independent feature ''Ballast'' and the 2006 British drama ''London to Brighton,'' both of which hinge on marginalized figures.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''L'Enfant'': The Complete Dardenne Brothers, a valuable series that begins at the Walter Reade Theater in Manhattan on Wednesday and runs through June 2,  provides an excellent opportunity to chart the Dardennes' own evolution as filmmakers. Fresh from Cannes, where they were asked to teach a master class, the brothers will be at the Walter Reade on Friday for a public discussion of their work with the critic Kent Jones.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Dardennes' style is often described as documentarylike, a fairly useless depiction considering that nonfiction cinema is broad enough to embrace Errol Morris's meticulous recreations and Michael Moore's slop 'n' chop docs. And most of the Dardennes' own documentaries, which they began making for Belgian television in the 1970s, look nothing like their fictional work. Take for example the unexpectedly engrossing 1980 short ''Pour Que la Guerre S'Acheve, les Murs Devaient S'Ecrouler'' (''For the War to End, the Walls Had to Come Down''). Although it was shot in Liege, Belgium, the industrial city where they live and near where they have shot all their fiction features since ''Rosetta,'' the documentary calls self-conscious attention to its form in the way their recent fictions do not.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short introduction made around the time the video was produced, Jean-Pierre Dardenne, wearing a grin and a fluffy Afro, explains that it's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memory in the Liege region.'' The main conduit to that remembrance is a ''militant worker,'' Edmond, who, after the general strike of 1960, helped start a newspaper called La Voix Ouvriere. Using archival footage and original material -- including images of Edmond reminiscing as he walks the city's bleak streets and wanders into one of its shuttered factories, sometimes accompanied by ''The Internationale'' -- the Dardennes create a vivid portrait of one man who becomes a manifestation of the collective. In several rapid montage sequences they also add the sounds of ricocheting bullets to the strike imagery.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emphasis on an isolated human figure moving through an urban landscape, the documentary points to their later fictions. Yet what also bridges the early and later work is, as the emphasis on workers' own voices suggests, the problem of enunciation. One of the crucial questions in documentary is who speaks for whom, particularly when filmmakers are separated from their subjects by critical differences like class and race. The Dardennes don't so much as speak for Edmond but through him as he guides them across the city and into the past. At one point the narrator suggests that cinema is inadequate to the historical task with the comment-question ''The eye of the camera always opens too late?''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Dardennes shifted to directing fiction with their experimental 1987 feature ''Falsch,'' an adaptation of an autobiographical play by the Belgian writer Rene Kalisky, whose father died at Auschwitz. With its steady framing, smooth camerawork and self-conscious artificiality (a white actor in blackface, among other touches), it bears little resemblance to their more famous titles. Set in an apparently abandoned airport that looks as if it might have been designed by the French director Jean-Jacques Beineix around the time he made ''Diva'' -- complete with neon signs, roller skating and liberal splashes use of Yves Klein blue -- it centers on a Jewish man visited, or more truly haunted, by the ghosts of his relatives, all of whom were murdered in the Holocaust.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 Dardennes directed ''La Promesse'' a decade later, they had abandoned this quasi-Brechtian mode for a more accessible approach to narrative. This has brought them a wider though by no means a mass audience, including in America, where the most foreign aspect of their work might be the desperation -- economic but also moral -- of its characters. In films like ''The Son'' and their latest, ''The Silence of Lorna,'' which is set to open July 31 in the United States and pivots on an Albanian immigrant, the Dardennes hold a mirror to a world rarely seen by Hollywood and its commercial ilk. It is a world of commonplace injustice that the Dardennes transform with their reverence for the miracle of everyday grace. </w:t>
      </w:r>
    </w:p>
    <w:p>
      <w:pPr>
        <w:pStyle w:val="Normal234"/>
        <w:keepNext w:val="0"/>
        <w:spacing w:before="240" w:after="0" w:line="260" w:lineRule="atLeast"/>
        <w:ind w:left="0" w:right="0" w:firstLine="0"/>
        <w:jc w:val="left"/>
      </w:pPr>
      <w:r>
        <w:br/>
      </w:r>
      <w:hyperlink r:id="rId1939" w:history="1">
        <w:r>
          <w:rPr>
            <w:rFonts w:ascii="arial" w:eastAsia="arial" w:hAnsi="arial" w:cs="arial"/>
            <w:b w:val="0"/>
            <w:i/>
            <w:strike w:val="0"/>
            <w:color w:val="0077CC"/>
            <w:sz w:val="20"/>
            <w:u w:val="single"/>
            <w:vertAlign w:val="baseline"/>
          </w:rPr>
          <w:t>http://www.nytimes.com</w:t>
        </w:r>
      </w:hyperlink>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12" style="position:absolute;z-index:252317696"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left, the Dardenne brothers -- Luc, left, and Jean-Pierre -- and scenes from their work: clockwise from above, Arta Dobroshi in ''The Silence of Lorna''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Francois and Jeremie Renier in ''L'Enfant''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Renier, left, and Olivier Gourmet in ''La Promesse.''(PHOTOGRAPH BY FILM SOCIETY OF LINCOLN CENTER/KOBAL COLLECTION)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CHRISTINE PLENUS/SONY PICTURES CLASSICS)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FILM SOCIETY OF LINCOLN CENTER)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FILM SOCIETY OF LINCOLN CENTER)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FILM SOCIETY OF LINCOLN CENTER/KOBAL COLLECTION)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2009</w:t>
      </w:r>
    </w:p>
    <w:p>
      <w:pPr>
        <w:pStyle w:val="Normal234"/>
      </w:pPr>
    </w:p>
    <w:p>
      <w:pPr>
        <w:pStyle w:val="Normal234"/>
        <w:ind w:left="200"/>
        <w:sectPr>
          <w:type w:val="continuous"/>
          <w:pgMar w:top="840" w:right="1000" w:bottom="840" w:left="1000" w:header="400" w:footer="400"/>
          <w:pgNumType w:fmt="decimal"/>
          <w:cols w:space="720"/>
        </w:sectPr>
      </w:pPr>
      <w:r>
        <w:br/>
      </w:r>
      <w:r>
        <w:pict>
          <v:line id="_x0000_s1913"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35"/>
      </w:pPr>
    </w:p>
    <w:p>
      <w:pPr>
        <w:pStyle w:val="Normal235"/>
      </w:pPr>
      <w:r>
        <w:pict>
          <v:shape id="_x0000_i1914" type="#_x0000_t75" alt="LexisNexis®" style="width:147.75pt;height:30pt">
            <v:imagedata r:id="rId17" o:title=""/>
          </v:shape>
        </w:pict>
      </w:r>
      <w:r>
        <w:cr/>
      </w:r>
    </w:p>
    <w:p>
      <w:pPr>
        <w:pStyle w:val="Heading1233"/>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Codey vs. Corzine: A Rivalry in the Making</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5"/>
        <w:keepNext w:val="0"/>
        <w:spacing w:after="0" w:line="240" w:lineRule="atLeast"/>
        <w:ind w:right="0"/>
        <w:jc w:val="both"/>
      </w:pPr>
      <w:bookmarkStart w:id="477" w:name="Bookmark_235"/>
      <w:bookmarkEnd w:id="477"/>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6</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KOCIENIEWSKI</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ATLANTIC CITY, N.J., Nov. 18 </w:t>
      </w:r>
    </w:p>
    <w:p>
      <w:pPr>
        <w:pStyle w:val="Normal235"/>
        <w:keepNext/>
        <w:spacing w:before="240" w:after="0" w:line="340" w:lineRule="atLeast"/>
        <w:ind w:left="0" w:right="0" w:firstLine="0"/>
        <w:jc w:val="left"/>
      </w:pPr>
      <w:bookmarkStart w:id="478" w:name="Body_233"/>
      <w:bookmarkEnd w:id="478"/>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5" style="position:absolute;z-index:25231974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lounge lizards, headliners and novelty acts who crowd the casino stages here could learn a thing or two about showmanship from a new duo that opened on Thursday: the political odd couple of Jon S. Corzine and Richard J. Codey.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Codey, New Jersey's acting governor since Tuesday, has delved into his duties with such elan that many believe he is intent on running for a full four-year term next year. If he does, that could undermine the plans of Mr. Corzine, the state's senior United States senator, who is seriously considering a run, but wants to avoid a draining primary battle for the Democratic nomination.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they have circled each other like two prizefighters trying to psych each other out in the opening moments of a bout: declining to formally declare their candidacies, but enlisting surrogates and supporters to crow about their qualifications and warn that they'd be unbeatable.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both men were scheduled to speak here on Thursday at the annual convention of New Jersey's League of Municipalities, an organization of elected officials and government employees, the audience was primed for a clash. Mr. Codey and Mr. Corzine, however, delivered only political theater.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Codey went first, and his performance suggested that he has grown quite comfortable in the state's political spotlight. He began his speech by toying with an audience eager to know whether he will actually run next year, saying that he, his wife and sons had spent weeks mulling a difficult, life-altering quandary. ''I'm here today to say that we have arrived at a decision,'' he said, deadpan. ''We will not get another dog.''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few more jokes, including one in which the punch line was that Mr. Corzine ''always wants to run the show,'' Mr. Codey segued into prepared remarks that sounded distinctly like the kind of acceptance speech a candidate might make while receiving his party's nomination.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invoked his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roots, saying, ''my story is New Jersey's story.'' He reminded his audience that he, too, had worked long years in government service and mentioned his most dramatic moment as an elected official: when he disguised himself as an orderly at a mental hospital to uncover patient abuse.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how long I'll be your governor,'' he said, ''but I'm not going to change who I am or the values I hold.''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followed about an hour later, sounding considerably less polished than Mr. Codey, but every bit as resolute.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wealthy former Wall Street executive and the state's most popular elected official, Mr. Corzine has had the backing of many Democratic county leaders who tried unsuccessfully to push Mr. Codey aside when Gov. James E. McGreevey resigned in August because of a sex scandal. Now that Mr. Codey has ascended to the governor's office, Mr. Corzine noted the awkwardness of two potential rivals speaking at the same convention, but insisted that the only time he feels irritated is when Mr. Codey ''says I should balance the state's budget out of my checkbook.''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Corzine then launched into his own pitch, saying that he had spent his years in Washington fighting for New Jersey to receive a fair share of federal aid for education, environmental cleanups and homeland security. He thanked the local government officials for their efforts to make the state function more efficiently and said he was eager to join them in that quest.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remarks to reporters after his speech, Mr. Corzine said he will announce his intentions about the governor's race within three weeks, and insisted that his decision will not hinge on whether Mr. Codey runs.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primaries are necessarily bad for a party,''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joint appearance was one indication of how significantly the state's landscape had shifted in three months since Mr. McGreevey announced he was stepping down and many Democratic officials had hoped to hand-deliver the governor's nomination to Mr. Corzine.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McGreevey remained until Nov. 15, precluding a special election, and allowing Mr. Codey the opportunity to serve 14 months as acting governor and build his own power base.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political analysts believe the party will avoid a primary and suggest that Mr. Corzine's immense wealth still gives him the clout to prevent Mr. Codey from entering the race. But Mr. Codey seems unfazed, and now that he controls the vast power of New Jersey's governor's office, many Democrats are reluctant to offend him by making an endorsement before they have to.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both sensible men who don't seek conflict, so I'm sure they will work it out,'' said Jim Florio, the former governor.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everyone was as certain.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powerful governor's office in the country is at stake,'' said State Senator William L. Gormley, a Republican from Atlantic County. ''You don't need a Republican to throw gasoline on that fire, it's going to ignite all by itself.''</w:t>
      </w:r>
    </w:p>
    <w:p>
      <w:pPr>
        <w:pStyle w:val="Normal235"/>
      </w:pPr>
    </w:p>
    <w:p>
      <w:pPr>
        <w:pStyle w:val="Normal235"/>
        <w:keepNext w:val="0"/>
        <w:spacing w:before="240" w:after="0" w:line="260" w:lineRule="atLeast"/>
        <w:ind w:left="0" w:right="0" w:firstLine="0"/>
        <w:jc w:val="left"/>
      </w:pPr>
      <w:r>
        <w:br/>
      </w:r>
      <w:hyperlink r:id="rId1947" w:history="1">
        <w:r>
          <w:rPr>
            <w:rFonts w:ascii="arial" w:eastAsia="arial" w:hAnsi="arial" w:cs="arial"/>
            <w:b w:val="0"/>
            <w:i/>
            <w:strike w:val="0"/>
            <w:color w:val="0077CC"/>
            <w:sz w:val="20"/>
            <w:u w:val="single"/>
            <w:vertAlign w:val="baseline"/>
          </w:rPr>
          <w:t>http://www.nytimes.com</w:t>
        </w:r>
      </w:hyperlink>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16" style="position:absolute;z-index:252320768"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Acting Gov. Richard J. Codey yesterday, followed by United States Senator Jon S. Corzine. (Photo by Keith Meyers/The New York Times)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2004</w:t>
      </w:r>
    </w:p>
    <w:p>
      <w:pPr>
        <w:pStyle w:val="Normal235"/>
      </w:pPr>
    </w:p>
    <w:p>
      <w:pPr>
        <w:pStyle w:val="Normal235"/>
        <w:ind w:left="200"/>
        <w:sectPr>
          <w:type w:val="continuous"/>
          <w:pgMar w:top="840" w:right="1000" w:bottom="840" w:left="1000" w:header="400" w:footer="400"/>
          <w:pgNumType w:fmt="decimal"/>
          <w:cols w:space="720"/>
        </w:sectPr>
      </w:pPr>
      <w:r>
        <w:br/>
      </w:r>
      <w:r>
        <w:pict>
          <v:line id="_x0000_s1917"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36"/>
      </w:pPr>
    </w:p>
    <w:p>
      <w:pPr>
        <w:pStyle w:val="Normal236"/>
      </w:pPr>
      <w:r>
        <w:pict>
          <v:shape id="_x0000_i1918" type="#_x0000_t75" alt="LexisNexis®" style="width:147.75pt;height:30pt">
            <v:imagedata r:id="rId17" o:title=""/>
          </v:shape>
        </w:pict>
      </w:r>
      <w:r>
        <w:cr/>
      </w:r>
    </w:p>
    <w:p>
      <w:pPr>
        <w:pStyle w:val="Heading1234"/>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At Aging Mall, Club Store Stirs a Battle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2004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79" w:name="Bookmark_236"/>
      <w:bookmarkEnd w:id="479"/>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BENSON</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VALLEY STREAM </w:t>
      </w:r>
    </w:p>
    <w:p>
      <w:pPr>
        <w:pStyle w:val="Normal236"/>
        <w:keepNext/>
        <w:spacing w:before="240" w:after="0" w:line="340" w:lineRule="atLeast"/>
        <w:ind w:left="0" w:right="0" w:firstLine="0"/>
        <w:jc w:val="left"/>
      </w:pPr>
      <w:bookmarkStart w:id="480" w:name="Body_234"/>
      <w:bookmarkEnd w:id="480"/>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19" style="position:absolute;z-index:25232281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ACRES MALL opened in 1956, and with its worn concrete exteriors, signs missing letters and the odd empty storefront, it looks every bit its age. It has a no-frills feel, serving a clientele that draws heavily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environs just over the county line in southeast Queens. New attractions would seem to be a rare and welcome treat.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that's what the owner, Vornado Real Estate, was counting on when it proposed to add a 122,000-square-foot B.J.'s Wholesale Club to the mix. The plan is to build the new store next to a Home Depot and Wal-Mart that were added in recent years. In Nassau, B.J.'s also has stores in Westbury, Freeport and Farmingdale.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might be a boon for bulk-rate grocery shoppers has become a source of anger for some of the mall's neighbors in the adjacent neighborhood of Mill Brook. They crowded into two recent meetings of the town's civic association to hear about the project and are threatening to offer more spirited resistance in the weeks to come.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thrown into a kind of desperation mode here,'' said Linda Kettering, a member of the Mill Brook Civic Association. ''We want to stop it, or at least delay it so we can determine how it will affect the community.''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Kettering said that members of the civic association were asking for more time to study the project and were negotiating both with representatives of Vornado and with the Town of Hempstead Board of Zoning Appeals, which has to approve variances, including setbacks and fewer parking spaces, for the project to proceed.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town has given Vornado and the Mill Brook Civic Association until Monday to come up with an agreement for the plan, after which the board will make a decision on its own.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 Brook is a tidy development of 1,800 houses and several hundred apartments that was called Green Acres when it opened in the 1930's, an idyllic planned community sharing a 350-acre site with the shopping center. Located right on the New York City border, Mill Brook has remained comfortable, middle-class and nearly crime-free.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growth of Green Acres Mall over the years to about a million square feet -- it was about one-fifth that size at its inception -- has increasingly turned Mill Brook into a suburban fortress, separated from stores and parking lots in some places by lengths of chain-link fence or 14-foot wooden barriers. New buildings went up on what had effectively been a buffer zone of scrubland and, later, parking lots. In the meantime, complaints have risen steadily about traffic congestion, noise and the trash that accumulates around the edges of the community.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in the neighborhood the situation has become somewhat overwhelming.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people here in the community who remember when the mall almost didn't even exist,'' said Risa Spritzer, a longtime resident who lives within shouting distance of Green Acres. ''I've been here for 16 years, and even in my time, the Wal-Mart and some of the other big stores physically weren't there. They're just adding, adding, adding, and we're feeling very closed in by the encroachment. We're just wondering where the end is to all this.''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Dominick M. Minerva, a former Valley Stream mayor who is Vornado's lead lawyer on the Green Acres project, said residents' fears were overblown. He pointed out that the proposed site for the store is a large parking lot that is underused to the point of being empty. He said the project had been carefully planned, going through scrutiny at the town level before it was ever presented to the community. And he predicted that, despite stiff opposition to the project from some members of the community, most residents would ultimately be satisfied.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that we will be able to resolve the issue satisfactorily,'' Mr. Minerva said. ''We recognize that there are a couple of people that will remain adamant. You're never going to have a universal acceptance, but in our experience, most of the complaints seem to disappear after the projects are completed. And this one has been thought out for over a year and a half.''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Minerva recalled a similar fight two years ago over a new King Kullen supermarket in Valley Stream less than a mile from the mall. ''That was also fought by residents adjacent to it, who said, 'Traffic is going to kill us,''' he said. ''After the thing was built and new traffic lights went in, there were no problems whatsoever. That's just the way it goes, and this one is going to be no different.''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danger, Mr. Minerva said, would be in not building the project. ''If you allow property like this, one of the first regional malls on Long Island, to become derelict, then you have troubles,'' he said.</w:t>
      </w:r>
    </w:p>
    <w:p>
      <w:pPr>
        <w:pStyle w:val="Normal236"/>
      </w:pPr>
    </w:p>
    <w:p>
      <w:pPr>
        <w:pStyle w:val="Normal236"/>
        <w:keepNext w:val="0"/>
        <w:spacing w:before="240" w:after="0" w:line="260" w:lineRule="atLeast"/>
        <w:ind w:left="0" w:right="0" w:firstLine="0"/>
        <w:jc w:val="left"/>
      </w:pPr>
      <w:r>
        <w:br/>
      </w:r>
      <w:hyperlink r:id="rId1955" w:history="1">
        <w:r>
          <w:rPr>
            <w:rFonts w:ascii="arial" w:eastAsia="arial" w:hAnsi="arial" w:cs="arial"/>
            <w:b w:val="0"/>
            <w:i/>
            <w:strike w:val="0"/>
            <w:color w:val="0077CC"/>
            <w:sz w:val="20"/>
            <w:u w:val="single"/>
            <w:vertAlign w:val="baseline"/>
          </w:rPr>
          <w:t>http://www.nytimes.com</w:t>
        </w:r>
      </w:hyperlink>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20" style="position:absolute;z-index:252323840"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Green Acres Mall is nearly 50 years old, and its owner has proposed a B.J.'s Wholesale Club. Not everyone in the neighborhood is welcoming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parking lots at the mall have been taken over for new buildings. (Photographs by Kirk Condyles for The New York Times)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2004</w:t>
      </w:r>
    </w:p>
    <w:p>
      <w:pPr>
        <w:pStyle w:val="Normal236"/>
      </w:pPr>
    </w:p>
    <w:p>
      <w:pPr>
        <w:pStyle w:val="Normal236"/>
        <w:ind w:left="200"/>
        <w:sectPr>
          <w:type w:val="continuous"/>
          <w:pgMar w:top="840" w:right="1000" w:bottom="840" w:left="1000" w:header="400" w:footer="400"/>
          <w:pgNumType w:fmt="decimal"/>
          <w:cols w:space="720"/>
        </w:sectPr>
      </w:pPr>
      <w:r>
        <w:br/>
      </w:r>
      <w:r>
        <w:pict>
          <v:line id="_x0000_s1921"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237"/>
      </w:pPr>
    </w:p>
    <w:p>
      <w:pPr>
        <w:pStyle w:val="Normal237"/>
      </w:pPr>
      <w:r>
        <w:pict>
          <v:shape id="_x0000_i1922" type="#_x0000_t75" alt="LexisNexis®" style="width:147.75pt;height:30pt">
            <v:imagedata r:id="rId17" o:title=""/>
          </v:shape>
        </w:pict>
      </w:r>
      <w:r>
        <w:cr/>
      </w:r>
    </w:p>
    <w:p>
      <w:pPr>
        <w:pStyle w:val="Heading1235"/>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No Cyclone or Hot Dogs, but Still the Boardwalk</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2012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7"/>
        <w:keepNext w:val="0"/>
        <w:spacing w:after="0" w:line="240" w:lineRule="atLeast"/>
        <w:ind w:right="0"/>
        <w:jc w:val="both"/>
      </w:pPr>
      <w:bookmarkStart w:id="481" w:name="Bookmark_237"/>
      <w:bookmarkEnd w:id="481"/>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ROBBINS</w:t>
      </w:r>
    </w:p>
    <w:p>
      <w:pPr>
        <w:pStyle w:val="Normal237"/>
        <w:keepNext/>
        <w:spacing w:before="240" w:after="0" w:line="340" w:lineRule="atLeast"/>
        <w:ind w:left="0" w:right="0" w:firstLine="0"/>
        <w:jc w:val="left"/>
      </w:pPr>
      <w:bookmarkStart w:id="482" w:name="Body_235"/>
      <w:bookmarkEnd w:id="482"/>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23" style="position:absolute;z-index:25232588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has a story to tell, of an odyssey that began by the ocean.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 York City parks department started using concrete and synthetic lumber three years ago to replace sections of the Coney Island Boardwalk -- that symbol of summer, receptacle of dropped ice cream cones and witness to roller coaster romance -- the move prompted outrage from preservationists.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Unintentionally, the city had begun an engaging tale of reinvention.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Discarded wood from the boardwalk, reclaimed from trash bins and salvage yards, has spread from the Atlantic Ocean to the shores of the Pacific, emerging in places like museums and hideaways in Southern California.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has quietly appeared in New York, too: in a rooftop farm in Queens, at a public pool in Brooklyn, in a coffee bar in Greenwich Village.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grandest Eliza Doolittle transformation, though, has been in Philadelphia, at the sleek new home for the art galleries of the Barnes Foundation.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Coney Island, the boardwalk once offered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cheap escape from the heat and a glimpse of carnival freaks; at the Barnes, it offers an exclusive entrance to Matisse and Picasso and their brethren in a billion-dollar collection of masterpieces.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lieu of a plaque, museum officials often walk around and tell patrons the story of the wood. ''We get all sorts of comments,'' Andrew Stewart, a museum spokesman, said. ''People ask, 'Can we have a hot dog on it?'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Reclaimed lumber has become an increasingly popular design material for the recycling age, especially in the case of highly durable tropical hardwoods like ipe, used on Coney Island, which comes from endangered Brazilian rain forests.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using salvaged materials enhances a building's LEED rating, an environmental distinction architects covet.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parks department says it tries to reuse what it can but then allows contractors to sell, discard or give away the rest. (The city makes no money from it.) That is how an architectural salvage company in Philadelphia came to haul away 20 trailer loads of Coney Island wood in 2010.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supplied the Barnes Foundation with about 6,000 feet of flooring -- milled in Pennsylvania Amish country -- from the thicker support beams beneath the boardwalk.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Lash, a partner at the company, Provenance Mill Works, said Coney Island wood offered ''a unique opportunity'' to use an endangered material and yet feel good about 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Barnes, the wood is in the elevator and staircases, and a border to the oak floors in the 23 galleries, but is most striking in the Light Court, the soaring entrance hall. Arranged in a herringbone pattern 28 feet wide and 155 feet long, the refashioned boardwalk forms a tapestry of caramel, red and chocolate hues -- the original colors revealed by stripping the wood's gray skin.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products have seemed synonymous with California, and in Venice, Calif., a star chef has embraced the ethos of reclaimed wood. Travis Lett, 33, of Gjelina there, originally went to Provenance's yard to buy Pennsylvania bluestone with his designer, Sam Marshall.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the wood and were intrigued, especially since Mr. Lett grew up in Morristown, N.J., and recalled going to Coney Island as a child. They had it trucked cross-country, then laid it on the floors, shower and deck of Mr. Lett's renovated 1,500-square-foot home blocks from the beach.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these resources from the East Coast and reusing them in this way is very California,'' Mr. Lett said. ''I love being connected to the source.''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could not have been any closer for Michael Sarrel, the owner of Ruby's Bar and Grill on the Coney Island Boardwalk. For two years, a new landlord threatened to oust his and other longtime boardwalk establishments, and only after tense negotiations could he sign a long-term lease in December -- provided he would renovate the bar.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saw boardwalk planks in garbage bins on Stillwell Avenue and 15th Street, 100 feet from his restaurant, he got the demolition crews to give him 10,000 feet without charge, Mr. Sarrel said. But using the wood ended up costing him well over $10,000, he said, and posing unforeseen challenges: extracting the beams from the joists, and taking out all the nails and screws.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Carpenters cut through the wood as hard as stone to form tables, walls, the ceiling and the bar.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keep the place looking old, but looking new,'' Mr. Sarrel said. ''We want it to look clean, but look dirty.''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Sarrel had stored the lumber in the lot of a flea market, but when it prepared to open this spring, he rushed to get rid of his surplus. Gwen Schantz, the chief operating officer of Brooklyn Grange, an urban farm located on a roof in Long Island City, Queens, answered his Craigslist advertisement and paid him $500 for 1,500 square feet of wood. Mr. Sarrel posted another advertisement and gave pieces away as souvenirs.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Schantz had a 60-by-15-foot deck built for Brooklyn Grange, hauling the wood with the help of Build It Green! NYC, another Brooklyn nonprofit organization.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It Green took the surplus and sold it for about $2 a foot to roughly 20 people, including designers.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Malat plans to make a desk, maintaining the familiar silver color. ''When you get the boards wet,'' he said, ''they still smell strongly of the ocean.''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Solomon, an owner of Sawkill Lumber of Brooklyn, supplied it to designers who used it for patio planters at Palazzo Chupi, Julian Schnabel's five-unit condominium in the West Village, and on tables at Think Coffee on 14th Street.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Brooklyn furniture company, Uhuru, made a line of five Coney Island designs, including a lounger curved like the Cyclone roller coaster that retails for $7,500. It was chosen for the craft show next month at the Smithsonian's Renwick Gallery in Washington.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preservationists are pleased to see the material finding new life, the issue is ''double-sided,'' said Todd Dobrin, the founder of Friends of the Boardwalk, a group dedicated to saving the wooden boardwalk.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because it shows the quality of the wood is good and strong enough so that if you maintain it properly it would last a lot longer,'' Mr. Dobrin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parks department's chief spokeswoman, Vickie Karp, said: ''The recycled lumber is not suitable for use as a boardwalk. It cannot withstand the weight or the weather.''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did recycle the wood directly to another park. The McCarren Park pool opened on Thursday in Brooklyn after a 30-month renovation with Coney Island wood (milled to reddish brown) on the walls of the corridors and fitness and changing rooms.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Demel, the project manager for Rogers Marvel, architect for the McCarren renovation, said, ''It was an opportunity to use the wood and tell the story about 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ends where it begins, on a boardwalk that since opening in 1923 has been perpetually reinventing itself. The city has filled the space beneath the planks with sand, and its new plan for some sections is to combine concrete with recycled plastic lumber. But at Ruby's, in business since 1934, history endures.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place in Coney Island,'' Mr. Sarrel said, ''where you can still walk under the boardwalk.''</w:t>
      </w:r>
    </w:p>
    <w:p>
      <w:pPr>
        <w:pStyle w:val="Normal237"/>
        <w:keepNext w:val="0"/>
        <w:spacing w:before="240" w:after="0" w:line="260" w:lineRule="atLeast"/>
        <w:ind w:left="0" w:right="0" w:firstLine="0"/>
        <w:jc w:val="left"/>
      </w:pPr>
      <w:r>
        <w:br/>
      </w:r>
      <w:hyperlink r:id="rId1963" w:history="1">
        <w:r>
          <w:rPr>
            <w:rFonts w:ascii="arial" w:eastAsia="arial" w:hAnsi="arial" w:cs="arial"/>
            <w:b w:val="0"/>
            <w:i/>
            <w:strike w:val="0"/>
            <w:color w:val="0077CC"/>
            <w:sz w:val="20"/>
            <w:u w:val="single"/>
            <w:vertAlign w:val="baseline"/>
          </w:rPr>
          <w:t>http://www.nytimes.com</w:t>
        </w:r>
      </w:hyperlink>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24" style="position:absolute;z-index:252326912"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Wood from the Coney Island Boardwalk, viewed in 1948 from the Ferris wheel, has been widely dispersed. In the Barnes Foundation's new home in Philadelphia, it adds color to the atrium. (PHOTOGRAPHS BY ASSOCIATED PRESS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OBERTER FOR THE NEW YORK TIMES) (A1)</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Provenance Mill Works in Philadelphia, a shipment of reclaimed Coney Island boardwalk. Slide show: nytimes.com/nyregion. (PHOTOGRAPH BY SAM OBERTER FOR THE NEW YORK TIMES)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Ruby's Bar and Grill on the Coney Island Boardwalk, the wood was used to build a new bar. (PHOTOGRAPH BY MICHAEL KIRBY SMITH FOR THE NEW YORK TIMES)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was used in the home of Travis Lett, above left, by Sam Marshall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company Uhuru in a $7,500 lounger, right. (PHOTOGRAPHS BY LAURE JOLIET FOR THE NEW YORK TIMES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HORVATH) (A3)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2012</w:t>
      </w:r>
    </w:p>
    <w:p>
      <w:pPr>
        <w:pStyle w:val="Normal237"/>
      </w:pPr>
    </w:p>
    <w:p>
      <w:pPr>
        <w:pStyle w:val="Normal237"/>
        <w:ind w:left="200"/>
        <w:sectPr>
          <w:type w:val="continuous"/>
          <w:pgMar w:top="840" w:right="1000" w:bottom="840" w:left="1000" w:header="400" w:footer="400"/>
          <w:pgNumType w:fmt="decimal"/>
          <w:cols w:space="720"/>
        </w:sectPr>
      </w:pPr>
      <w:r>
        <w:br/>
      </w:r>
      <w:r>
        <w:pict>
          <v:line id="_x0000_s1925"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38"/>
      </w:pPr>
    </w:p>
    <w:p>
      <w:pPr>
        <w:pStyle w:val="Normal238"/>
      </w:pPr>
      <w:r>
        <w:pict>
          <v:shape id="_x0000_i1926" type="#_x0000_t75" alt="LexisNexis®" style="width:147.75pt;height:30pt">
            <v:imagedata r:id="rId17" o:title=""/>
          </v:shape>
        </w:pict>
      </w:r>
      <w:r>
        <w:cr/>
      </w:r>
    </w:p>
    <w:p>
      <w:pPr>
        <w:pStyle w:val="Heading1236"/>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Lesson of Defeat: Obama Comes Out Punching</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2008 Thursday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83" w:name="Bookmark_238"/>
      <w:bookmarkEnd w:id="483"/>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POLITICAL MEMO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and JEFF ZELENY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w:t>
      </w:r>
    </w:p>
    <w:p>
      <w:pPr>
        <w:pStyle w:val="Normal238"/>
        <w:keepNext/>
        <w:spacing w:before="240" w:after="0" w:line="340" w:lineRule="atLeast"/>
        <w:ind w:left="0" w:right="0" w:firstLine="0"/>
        <w:jc w:val="left"/>
      </w:pPr>
      <w:bookmarkStart w:id="484" w:name="Body_236"/>
      <w:bookmarkEnd w:id="484"/>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27" style="position:absolute;z-index:25232896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woke up  on Wednesday talking of his delegate lead and of taking the fight to Senator Hillary Rodham Clinton. But after defeats in two of the most populous states, he also sounded like a chastened candidate in search of his lost moment.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once again failed to administer an electoral coup de grace, and so allowed a tenacious rival to elude his grasp. Now, after appearing nearly invincible just last week, he faces questions about his toughness and vulnerabilities -- never mind seven weeks of tramping across Pennsylvania, the site of the next big primary showdown. His goal is to prove he can win states vital to a Democratic victory in November.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and Texas, he drew vast and adoring crowds, yet he came up short on primary day, just as he did in New Hampshire in early January. Mrs. Clinton's attack on his readiness to serve as commander in chief seemed to resonate with some Texas voters.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Mr. Obama failed to make much headway with voters who live paycheck to paycheck and feel the economic walls closing in, a troublesome sign as he heads to Pennsylvania.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challenge now is about more than demographics. He must reassure supporters, and party leaders who had started to rally to his side, that he can absorb the lessons of Tuesday's defeats. And he faces a challenge of rebounding as quickly as he did from his loss in New Hampshire.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Flying from Texas back home to Chicago on Wednesday morning, Mr. Obama delivered the message that he intended to counterpunch forcefully.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campaign aides on Wednesday urged Mrs. Clinton to release her tax returns from 2006, as well as her papers from her years as first lady, which Mr. Obama's chief strategist, David Axelrod, described as ''secreted in the Clinton library.''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made the argument that she's thoroughly vetted, in contrast to me,'' Mr. Obama said to reporters aboard his campaign plane. ''I think it's important to examine that argument.''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year, though, Mr. Obama has struggled to deliver that examination. He picks up the cudgel, and then sets it down. The problem is that Mr. Obama has built a campaign persona as the man of hope, a young candidate with oratorical skills who promises to build bridges across the ideological divide.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indulges his inner Chicago pol, formed in a city where politics is conducted with crowbars, he risks taking the shine off. But his advisers say he has little choice.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took aim on Wednesday at Mrs. Clinton's claim that she is a seasoned hand in foreign policy. ''What exactly is this foreign experience that she's claiming?'' he said. ''I know she talks about visiting 80 countries. It is not clear.  Was she negotiating treaties or agreements  or was she handling crises during this period of time?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sense is the answer's no.''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finally, has tactical worries of his own. He won in states like Missouri by running up large margins in cities and suburbs. But in Ohio, he appeared outorganized.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Ted Strickland, who endorsed Mrs. Clinton, advised her to encircle the cities. Mr. Strickland led her deep into his base in the hills of Appalachia in southern Ohio; Bill Clinton also passed through the region when he was president. Mrs. Clinton ran up big margins in those rural counties.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retains significant advantages, including his lead among pledged delegates and a record-setting fund-raising operation. And he bridled at questions  on Wednesday about his difficulties attracting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support, noting his progress in that regard.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buy into this demographic argument,'' Mr. Obama said. ''In Missouri, Wisconsin, Virginia and many of these states, we've won the white vote and the blue-collar voters. I think it is very important not to somehow focus on a handful of states because the Clintons say that those states are important and the other states are unimportant.''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advisers pointed out that the Clinton campaign had built up 20-point leads in the polls in Ohio and Texas just two weeks ago and that Mrs. Clinton's tough tactics and negative advertisements forced the Obama campaign upon the shoals.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Obama is hardly a by-the-bootstraps insurgent. He had a decided financial advantage in both states, outspending the Clinton campaign more than two to one, and he could count on the support of powerful unions and the endorsement of a string of big-city mayors.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tell you what I would do now,'' said Mayor Michael B. Coleman of Columbus, Ohio, who had endorsed Mr. Obama. ''I would start to draw contrasts with her. I don't think Obama has focused on that, and there are opportunities to be explored there.''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seems likely to take a tougher stance toward Mrs. Clinton, if only because he saw how well such tactics worked against him. When the Clinton campaign attacked on multiple fronts last week, he sometimes sounded defensive, occasionally talking at his audiences rather than with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magic bullet that hurt him; it was a series of bullets,'' said Hank Sheinkopf, a Democratic consultant. ''She reduced his charisma and forced voters back to reality.''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Mr. Obama and his advisers are huddled in Chicago, plotting strategy.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on the plane  whether he and Mrs. Clinton might make a good ticket, he smiled. ''It's very premature,'' he said, ''to start talking about a joint ticket.''</w:t>
      </w:r>
    </w:p>
    <w:p>
      <w:pPr>
        <w:pStyle w:val="Normal238"/>
        <w:keepNext w:val="0"/>
        <w:spacing w:before="240" w:after="0" w:line="260" w:lineRule="atLeast"/>
        <w:ind w:left="0" w:right="0" w:firstLine="0"/>
        <w:jc w:val="left"/>
      </w:pPr>
      <w:r>
        <w:br/>
      </w:r>
      <w:hyperlink r:id="rId1971" w:history="1">
        <w:r>
          <w:rPr>
            <w:rFonts w:ascii="arial" w:eastAsia="arial" w:hAnsi="arial" w:cs="arial"/>
            <w:b w:val="0"/>
            <w:i/>
            <w:strike w:val="0"/>
            <w:color w:val="0077CC"/>
            <w:sz w:val="20"/>
            <w:u w:val="single"/>
            <w:vertAlign w:val="baseline"/>
          </w:rPr>
          <w:t>http://www.nytimes.com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28" style="position:absolute;z-index:252329984"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Barack Obama heading home to Chicago on Wednesday, where he and his advisers are planning their next moves. (PHOTOGRAPH BY WIN MCNAMEE/GETTY IMAGES)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2008</w:t>
      </w:r>
    </w:p>
    <w:p>
      <w:pPr>
        <w:pStyle w:val="Normal238"/>
      </w:pPr>
    </w:p>
    <w:p>
      <w:pPr>
        <w:pStyle w:val="Normal238"/>
        <w:ind w:left="200"/>
        <w:sectPr>
          <w:type w:val="continuous"/>
          <w:pgMar w:top="840" w:right="1000" w:bottom="840" w:left="1000" w:header="400" w:footer="400"/>
          <w:pgNumType w:fmt="decimal"/>
          <w:cols w:space="720"/>
        </w:sectPr>
      </w:pPr>
      <w:r>
        <w:br/>
      </w:r>
      <w:r>
        <w:pict>
          <v:line id="_x0000_s1929"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239"/>
      </w:pPr>
    </w:p>
    <w:p>
      <w:pPr>
        <w:pStyle w:val="Normal239"/>
      </w:pPr>
      <w:r>
        <w:pict>
          <v:shape id="_x0000_i1930" type="#_x0000_t75" alt="LexisNexis®" style="width:147.75pt;height:30pt">
            <v:imagedata r:id="rId17" o:title=""/>
          </v:shape>
        </w:pict>
      </w:r>
      <w:r>
        <w:cr/>
      </w:r>
    </w:p>
    <w:p>
      <w:pPr>
        <w:pStyle w:val="Heading1237"/>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F.Y.I.</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1999, Sunday, Late Edition - Final</w:t>
      </w:r>
    </w:p>
    <w:p>
      <w:pPr>
        <w:pStyle w:val="Normal239"/>
        <w:keepNext w:val="0"/>
        <w:spacing w:after="0" w:line="240" w:lineRule="atLeast"/>
        <w:ind w:right="0"/>
        <w:jc w:val="both"/>
      </w:pPr>
      <w:bookmarkStart w:id="485" w:name="Bookmark_239"/>
      <w:bookmarkEnd w:id="485"/>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Section 14; Page 2; Column 5; The City Weekly Desk; Column 5;; Question</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GOLDMAN</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GOLDMAN</w:t>
      </w:r>
    </w:p>
    <w:p>
      <w:pPr>
        <w:pStyle w:val="Normal239"/>
        <w:keepNext/>
        <w:spacing w:before="240" w:after="0" w:line="340" w:lineRule="atLeast"/>
        <w:ind w:left="0" w:right="0" w:firstLine="0"/>
        <w:jc w:val="left"/>
      </w:pPr>
      <w:bookmarkStart w:id="486" w:name="Body_237"/>
      <w:bookmarkEnd w:id="486"/>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31" style="position:absolute;z-index:25233203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Clean Swipe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other day I had trouble with my Metrocard. An M.T.A. employee came to my rescue with a non-Metrocard contraption that he swiped through the turnstile. Am I just a klutz, or was that card special?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A.You'll be happy to know that the cause of your predicament could have been grime, not a substandard swiping style.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Encased within each turnstile are reading devices that detect how much value a Metrocard has. When the heads on the devices get dirty, the Metrocard-sized head-cleaning cards, which contain a solvent, can help. Token booth clerks and station supervisors have the white plastic cards and can use them to help customers. Straphangers must still swipe their Metrocards to enter.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head-cleaning cards are reliable, New York City Transit does not use them as a substitute for regular maintenance, a spokesman for the agency, Bob Slovak, said.</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 Law Unto Itself</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friend of mine says that the United Nations isn't part of the United States, and that crimes committed there aren't subject to American law. Can that be?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and no. Yes, the United Nations is not part of the United States. The territory it occupies is an international zone belonging to all member states. The United Nations has its own postal service, fire department and security force. That said, "No, you cannot get away with murder here," said Jessica Jiji, a spokeswoman for the organization.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3 of the 1947 United Nations Headquarters Agreement, the Bible of the terms of the relationship between the United Nations and the United States, says that "the Federal, state and local law of the United States shall apply within the headquarters district." But it also grants the organization the power to make regulations necessary for "the full execution of its functions." Those regulations need not be consistent with Federal, state and local law. The explanation for the discrepancy, Ms. Jiji said, is that while many offenses are treated as they would be anywhere in New York, "as far as people performing their official duties, we set the rules." The United Nations, she said, is not bound to comply with American labor standards, including those regarding pay and benefits. If a labor-related suit was brought against the United Nations in an American court, Ms. Jiji said, the United Nations "would claim immunity under the agreement." Still, "nobody's crying for U.N. staff," she said. An internal justice system exists to resolve employees' grievances and complaints over conditions, Ms. Jiji said.</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Aboard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live in a so-called railroad apartment and figure the name must have something to do with its peculiar layout. Is that true?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Railroad apartments were so named because their narrow layouts recalled those of railroad cars. They had no hallway, and each room opened directly onto the next. They became prevalent in the 1880's, when the population of the city swelled with immigrants.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25 feet wide were common, and speculators, eager to maximize profits, calculated that the most efficient way to use the space was to build multistory tenement buildings, often five stories high with two parallel apartments to a floor running from the street to the rear of the building. As a result, each apartment was less than 12 1/2 feet wide.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 Dolkart, an architecture professor at Columbia University, said three bedrooms were typically inserted between a living room facing the street and a kitchen in the rear. The bathroom was also in the rear, off the kitchen. The apartments were common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neighborhoods. Yorkville had the highest concentration, Professor Dolkart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Reformers, alarmed by the lack of light and ventilation resulting from windows placed only in the front and rear, pushed for the Tenement House Law of 1901. The law required builders to widen the airshaft between buildings, making it impractical to build on 25-foot-wide lots.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railroad apartments still exist, landlords often knock down the interior walls when the apartments are vacated to convert them to studios or one-bedroom apartments. That practice is putting railroad apartments on the endangered list, said Andrew Heiberger, president of Citi Habitats, a brokerage that rents many of the apartments. Some renters like the old-fashioned moldings, high ceilings, hardwood floors and exposed brick walls, he said, but many don't like the lack of privacy. "The practicality is just not there," Mr. Heiberger said.   MICHAEL GOLDMAN</w:t>
      </w:r>
    </w:p>
    <w:p>
      <w:pPr>
        <w:pStyle w:val="Normal239"/>
        <w:keepNext w:val="0"/>
        <w:spacing w:before="240" w:after="0" w:line="260" w:lineRule="atLeast"/>
        <w:ind w:left="0" w:right="0" w:firstLine="0"/>
        <w:jc w:val="left"/>
      </w:pPr>
      <w:r>
        <w:br/>
      </w:r>
      <w:hyperlink r:id="rId1979" w:history="1">
        <w:r>
          <w:rPr>
            <w:rFonts w:ascii="arial" w:eastAsia="arial" w:hAnsi="arial" w:cs="arial"/>
            <w:b w:val="0"/>
            <w:i/>
            <w:strike w:val="0"/>
            <w:color w:val="0077CC"/>
            <w:sz w:val="20"/>
            <w:u w:val="single"/>
            <w:vertAlign w:val="baseline"/>
          </w:rPr>
          <w:t>http://www.nytimes.com</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1999</w:t>
      </w:r>
    </w:p>
    <w:p>
      <w:pPr>
        <w:pStyle w:val="Normal239"/>
      </w:pPr>
    </w:p>
    <w:p>
      <w:pPr>
        <w:pStyle w:val="Normal239"/>
        <w:ind w:left="200"/>
        <w:sectPr>
          <w:type w:val="continuous"/>
          <w:pgMar w:top="840" w:right="1000" w:bottom="840" w:left="1000" w:header="400" w:footer="400"/>
          <w:pgNumType w:fmt="decimal"/>
          <w:cols w:space="720"/>
        </w:sectPr>
      </w:pPr>
      <w:r>
        <w:br/>
      </w:r>
      <w:r>
        <w:pict>
          <v:line id="_x0000_s1932"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40"/>
      </w:pPr>
    </w:p>
    <w:p>
      <w:pPr>
        <w:pStyle w:val="Normal240"/>
      </w:pPr>
      <w:r>
        <w:pict>
          <v:shape id="_x0000_i1933" type="#_x0000_t75" alt="LexisNexis®" style="width:147.75pt;height:30pt">
            <v:imagedata r:id="rId17" o:title=""/>
          </v:shape>
        </w:pict>
      </w:r>
      <w:r>
        <w:cr/>
      </w:r>
    </w:p>
    <w:p>
      <w:pPr>
        <w:pStyle w:val="Heading1238"/>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A Boon to the Economy Faces Repeal in Montana</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2011 Sunday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7" w:name="Bookmark_240"/>
      <w:bookmarkEnd w:id="487"/>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JOHNSON</w:t>
      </w:r>
    </w:p>
    <w:p>
      <w:pPr>
        <w:pStyle w:val="Normal240"/>
        <w:keepNext/>
        <w:spacing w:before="240" w:after="0" w:line="340" w:lineRule="atLeast"/>
        <w:ind w:left="0" w:right="0" w:firstLine="0"/>
        <w:jc w:val="left"/>
      </w:pPr>
      <w:bookmarkStart w:id="488" w:name="Body_238"/>
      <w:bookmarkEnd w:id="488"/>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34" style="position:absolute;z-index:25233408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BOZEMAN, Mont. -- With his electrician's tool belt and company logo cap, Rick Schmidt looks every bit the small-business owner he in fact is. That he often reeks of marijuana these days ... well, it is just part of the job, 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on a service call the other day -- walked in and a guy said to me, 'What have you been smoking?' '' said Mr. Schmidt, 39.</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Gallatin Electric, a six-employee company founded by Mr. Schmidt's father, Richard, as for other businesses in this corner of south-central Montana, medical marijuana has been central to surviving hard times as the construction industry and the second-home market collapsed. Not the smoking of it, the growing of it or even the selling of it, but the fully legal, taxable revenues being collected from the industry's new, emerging class of entrepreneurs. Three of the four electricians on staff at Gallatin, Mr. Schmidt said, are there only because of the work building indoor marijuana factories.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who really benefits from medical marijuana are now gripping Montana. In the Legislature, a resurgent Republican majority elected last fall is leading a drive to repeal the six-year-old voter-approved statute permitting the use of marijuana for medical purposes, which opponents argue is promoting recreational use and crime.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repeal forces succeed -- the House last month voted strongly for repeal, and the Senate is now considering it -- Montana would be the first to recant among the 15 states and the District of Columbia that have such laws.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Bozeman, a college and tourism town north of Yellowstone National Park, construction jobs and tax collections dried up just as the marijuana business was blossoming; residents and politicians here say the interconnection of economics and legal drugs would be much more complicated to undo.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ripples or entanglements extend in every direction, business people like the Schmidts say -- gardening supply companies where marijuana growers are buying equipment, mainstream bakeries that are contracting for pot-laced pastries, and even the state's biggest utility, NorthWestern Energy, which is seeing a surge in electricity use by the new factories. Medical marijuana, measured by numbers of patients, has roughly quadrupled in Montana in the last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new territory we're treading in here,'' said Brad Van Wert, a sales associate at Independent Power Systems, a Bozeman company that completed its first solar installation last month -- a six-kilowatt rooftop solar array, costing about $40,000 -- for a medical marijuana provider called Sensible Alternatives.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 Wert said that his company was assertively going after this new market, and that marijuana entrepreneurs, facing big tax bills, were responding to the appeal of a 30 percent tax credit offered by the state for expansion of renewable energy.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Bozeman City Council passed regulations last year sharply restricting the numbers of storefront suppliers downtown. But growers and providers say that even though the regulations restricted their numbers, they also created a climate of legitimacy that has made other businesses more comfortable in dealing with them for equipment and supplies.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the situation in sunny California or Colorado, where medical marijuana has similarly surged, growing marijuana indoors is all but mandatory here, a fact that has compounded the capital expenditures for start-ups and spread the economic benefits around further still. An industry group formed by marijuana growers estimates that they spend $12 million annually around the state, and that 1,400 jobs were created mostly in the last year in a state of only 975,000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thousand dollars a month,'' one new grower and medical marijuana provider, Rob Dobrowski, said of his outlay for electricity alone, mainly for his light-intensive grow operation that supplies four stores around the state.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Dobrowski was a construction contractor until the recession hit, as were two of his brothers who have joined him in the business. He said he now employs 33 people, from a standing start of zero a year ago.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Bozeman's mayor, Jeff Krauss, a Republican, said he thought there was an element of economic fairness to be considered in the debate about medical marijuana's future. ''I don't think anybody passed it thinking we were creating an industry,'' he said, referring to the 2004 voter referendum. But like it or not, he said, it has become one, and legal investments in the millions of dollars have been made.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around 25 people have made anywhere from a $60,000 to a $100,000 bet on this industry,'' Mr. Krauss said, referring to the local startups and their capital costs.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Legislature has got us saying, 'Ha, too bad, you lose,' '' Mr. Krauss added. ''Boy is that a bad message to send when we're in the doldrums.''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owner of a gardening supply company in the Bozeman area estimated that a person could essentially buy a job for $15,000, beginning a small growing operation with 100 plants. Especially for construction trade workers who were used to being self-employed before the recession, the owner said, the rhythms of the new industry feel familiar.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to 50 percent of customers come from construction,'' said the owner, who spoke on the condition of anonymity because her national suppliers threatened to stop doing business with her if their products were openly associated with marijuana. ''Plumbers, electricians, the whole genre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Montana.''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shadowy corners in the supposedly compassionate world of medical marijuana. The owner of one downtown pastry shop, where the sale of marijuana cookies and brownies accounts for about 15 percent of revenue, said he broke off a relationship with his first marijuana provider, who wanted the baker to use less marijuana in the products and falsify the ingredients to save the grower production costs.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easy to find workers in this new economy who were in the illegal pot world before. But it is also easy to find people like Josh Werle, 29, who took a job as a grower at a company called A Kinder Caregiver after work as a commercial painter dried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Werle, a fourth-generation Montanan, said his family had seen many industries fade and fail over the decades -- from railroads to agriculture, and now, in his case, construction. He said he had also worried about his health as a painter, breathing fumes all day. But the economy is what finally pushed him out.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envisioned myself working in this,'' said Tara Gregorich, 29, who graduated last May from Montana State University with a degree in environmental horticultural science. She sat under the lights in an industrial grow room, legs splayed around a plant that she was trimming lower shoots from to encourage growth. ''But this is one of the few industries in Montana that is year-round.''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Gallatin Electric, Rick Schmidt said he still made a sharp distinction between medical marijuana and street drugs. Illegal drug dealers, he said, ''should have the book thrown at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thinks medical use probably does have benefits.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Schmidt said his father-in-law, who suffers from post-polio syndrome, was considering applying for a medical marijuana card.</w:t>
      </w:r>
    </w:p>
    <w:p>
      <w:pPr>
        <w:pStyle w:val="Normal240"/>
        <w:keepNext w:val="0"/>
        <w:spacing w:before="240" w:after="0" w:line="260" w:lineRule="atLeast"/>
        <w:ind w:left="0" w:right="0" w:firstLine="0"/>
        <w:jc w:val="left"/>
      </w:pPr>
      <w:r>
        <w:br/>
      </w:r>
      <w:hyperlink r:id="rId1987" w:history="1">
        <w:r>
          <w:rPr>
            <w:rFonts w:ascii="arial" w:eastAsia="arial" w:hAnsi="arial" w:cs="arial"/>
            <w:b w:val="0"/>
            <w:i/>
            <w:strike w:val="0"/>
            <w:color w:val="0077CC"/>
            <w:sz w:val="20"/>
            <w:u w:val="single"/>
            <w:vertAlign w:val="baseline"/>
          </w:rPr>
          <w:t>http://www.nytimes.com</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35" style="position:absolute;z-index:252335104"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ENDANGERED: A late-stage grow room at A Kinder Caregiver, a factory in Bozeman, Mont. The six-year-old medical marijuana industry is thriving.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JOB: Tara Gregorich, who has a degree in environmental horticultural science from Montana State, at work in a marijuana factory. (PHOTOGRAPHS BY MIKE ALBANS FOR THE NEW YORK TIMES)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2011</w:t>
      </w:r>
    </w:p>
    <w:p>
      <w:pPr>
        <w:pStyle w:val="Normal240"/>
      </w:pPr>
    </w:p>
    <w:p>
      <w:pPr>
        <w:pStyle w:val="Normal240"/>
        <w:ind w:left="200"/>
        <w:sectPr>
          <w:type w:val="continuous"/>
          <w:pgMar w:top="840" w:right="1000" w:bottom="840" w:left="1000" w:header="400" w:footer="400"/>
          <w:pgNumType w:fmt="decimal"/>
          <w:cols w:space="720"/>
        </w:sectPr>
      </w:pPr>
      <w:r>
        <w:br/>
      </w:r>
      <w:r>
        <w:pict>
          <v:line id="_x0000_s1936"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988"/>
          <w:headerReference w:type="default" r:id="rId1989"/>
          <w:footerReference w:type="even" r:id="rId1990"/>
          <w:footerReference w:type="default" r:id="rId1991"/>
          <w:headerReference w:type="first" r:id="rId1992"/>
          <w:footerReference w:type="first" r:id="rId1993"/>
          <w:pgSz w:w="12240" w:h="15840"/>
          <w:pgMar w:top="840" w:right="1000" w:bottom="840" w:left="1000" w:header="400" w:footer="400"/>
          <w:pgNumType w:fmt="decimal"/>
          <w:cols w:space="720"/>
          <w:titlePg w:val="0"/>
        </w:sectPr>
      </w:pPr>
    </w:p>
    <w:p>
      <w:pPr>
        <w:pStyle w:val="Normal241"/>
      </w:pPr>
    </w:p>
    <w:p>
      <w:pPr>
        <w:pStyle w:val="Normal241"/>
      </w:pPr>
      <w:r>
        <w:pict>
          <v:shape id="_x0000_i1937" type="#_x0000_t75" alt="LexisNexis®" style="width:147.75pt;height:30pt">
            <v:imagedata r:id="rId17" o:title=""/>
          </v:shape>
        </w:pict>
      </w:r>
      <w:r>
        <w:cr/>
      </w:r>
    </w:p>
    <w:p>
      <w:pPr>
        <w:pStyle w:val="Heading1239"/>
        <w:keepNext w:val="0"/>
        <w:spacing w:after="200" w:line="340" w:lineRule="atLeast"/>
        <w:ind w:left="0" w:right="0" w:firstLine="0"/>
        <w:jc w:val="center"/>
      </w:pPr>
      <w:hyperlink r:id="rId1994" w:history="1">
        <w:r>
          <w:rPr>
            <w:rFonts w:ascii="arial" w:eastAsia="arial" w:hAnsi="arial" w:cs="arial"/>
            <w:b/>
            <w:i/>
            <w:strike w:val="0"/>
            <w:color w:val="0077CC"/>
            <w:sz w:val="28"/>
            <w:u w:val="single"/>
            <w:vertAlign w:val="baseline"/>
          </w:rPr>
          <w:t>In Lebanon's Patchwork, a Focus on Armenians' Political Might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2009 Tuesday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1"/>
        <w:keepNext w:val="0"/>
        <w:spacing w:after="0" w:line="240" w:lineRule="atLeast"/>
        <w:ind w:right="0"/>
        <w:jc w:val="both"/>
      </w:pPr>
      <w:bookmarkStart w:id="489" w:name="Bookmark_241"/>
      <w:bookmarkEnd w:id="489"/>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F. WORTH</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BEIRUT, Lebanon </w:t>
      </w:r>
    </w:p>
    <w:p>
      <w:pPr>
        <w:pStyle w:val="Normal241"/>
        <w:keepNext/>
        <w:spacing w:before="240" w:after="0" w:line="340" w:lineRule="atLeast"/>
        <w:ind w:left="0" w:right="0" w:firstLine="0"/>
        <w:jc w:val="left"/>
      </w:pPr>
      <w:bookmarkStart w:id="490" w:name="Body_239"/>
      <w:bookmarkEnd w:id="490"/>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38" style="position:absolute;z-index:25233715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political apparatus is a model of discipline. Their vast array of social services is a virtual state within a state. Their enemies accuse them of being pawns of Syria and Iran.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Armenian Christians of Lebanon, one of the Middle East's most singular and least-understood communities. And if they sound a bit like Hezbollah, the Shiite militant group based here, that is no accident.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main Armenian political bloc decided to support Hezbollah's alliance in the coming parliamentary elections in Lebanon against the pro-American parliamentary majority. Because of their role as a crucial swing vote, the Armenians could end up deciding who wins and who loses in what is often described as a proxy battle between Iran, Hezbollah's patron, and the West.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fact has brought new attention to the Armenians, a distinct and borderless ethnic group that is spread throughout the region much as the Jews once were. In Lebanon, they have their own schools, hospitals and newspapers. They speak their own language, with its own alphabet. Their main political party, Tashnaq, operates in 35 countries and has a secretive world committee that meets four times a year. Their collective memory of the genocide carried out against them in Turkey from  1915  to  1918 helps maintain their identity in a far-flung diaspora.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sense of invisible nationhood across borders,'' said Paul Haidostian, the president of Haigazian University, the Armenian university in Beirut.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their political enemies here accuse the Armenians of siding with Hezbollah in order to protect the substantial Armenian populations in Syria and Iran. But the Armenian political leadership says it is fully independent and has no ideological sympathy for either of Lebanon's two main political camps.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Armenians say, they are voting with the opposition for reasons that are entirely local and pragmatic: it offered them full control over the parliamentary seats in Armenian-dominated districts. The other side did not, said Hovig Mekhitarian, the chairman of the Lebanese branch of Tashnaq.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candidates who represent our community,'' Mr. Mekhitarian said. ''We are not with the opposition, and not with the majority.''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dynamic is common enough in Lebanon, a checkerboard of mutually suspicious sectarian groups that are usually more concerned with protecting their own interests than with  advancing any broader national or regional agenda.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in Lebanon, the Armenians stand out for their independence. During the 1975-1990 civil war, the Armenians refused to take sides. Tashnaq discouraged its members from leaving the country (though many Armenians did leave), in deference to Lebanese patriotism. Officially, the party is socialist, but its only real credo is survival.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Haidostian said: ''I remember when I used to get stopped at a checkpoint, they would ask, 'Are you Christian or Muslim?'  I would say 'Armenian,' and it was like a third category. They didn't know what to do.''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risks, many Armenians say they find Lebanon a uniquely accommodating place, largely because its weak state allows them to live almost as a separate nation. ''There is something tentative about Lebanese identity, and in that questioning Armenians have found a comfortable space,'' Mr. Haidostian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there have been Armenians here for centuries, they first came in large numbers after the genocide. Later wars and crises led to more migration, increasing the size of the Lebanese Armenian community to 240,000 by the 1970s. The creation of the independent state of Armenia in 1918 had provided refuge to some, but its small size and role as a Soviet client state after 1920 set limits on its role as an Armenian homeland.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Lebanon, the Armenians had an unusual mix of freedom and insecurity, allowing them to practice their religion and culture, but also limiting their assimilation into the general culture. In the United States, Armenians often marry outside their group and are less likely to speak their own language; here, they remain far more distinct.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Beirut neighborhood of Bourj Hamoud is a kind of miniature Armenia, with shop signs written in Armenian script and a dense, familial culture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shops, homes and restaurants. The Lebanese branch of Tashnaq is based there, flying the party's distinctive banner bearing a pen, a shovel and a dagger -- representing ideology, work and struggle. There is also a rich network of schools, orphanages, retirement homes and hospitals. Schoolchildren learn three languages (and three different alphabets), and start on a fourth language in the fourth grade.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Maintaining this independence requires political skill. During the civil war, Bourj Hamoud was trapped geographically between Christian and Palestinian areas, and its leaders had to work hard to avoid becoming a target for either side.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that neutrality has been difficult to preserve. Tashnaq has long been a de facto Syrian ally, partly because of Syria's former military domination of Lebanon. After the Syrian withdrawal in 2005, it remained in the Syrian political camp, mainly because it blamed the other side for an electoral law that divided Armenian districts and reduced its power.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spring, Saad Hariri, the leader of the pro-American parliamentary majority, tried to mend fences with Tashnaq, which controls the vast majority of Armenian votes. He had good reason: last year the electoral law was revised in a way that restored the Armenians' power.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Christians represent the swing vote in this election, and the 160,000-strong Armenian community is by far the most unified subgroup of those votes. If Mr. Hariri could have persuaded Tashnaq to vote with him,  the balance might have tipped in his favor to  defeat Hezbollah and its allies.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succeed. Mr. Mekhitarian said Mr. Hariri  had not offered  enough. ''He was really only offering one seat, and he wanted our support in 15 other seats,'' Mr. Mekhitarian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Mr. Hariri's party who took part in the negotiations offered a slightly different account. They said Mr. Hariri offered to satisfy Tashnaq's demands on parliamentary seats, but only if the party would commit firmly to supporting him before and after the elections. It would not do so, they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surprising. In a sense, the Armenians cannot afford to make such political commitments. Like the Druse and other minorities in Lebanon, they believe they must subordinate all ideological principles to a nimble defense of their community.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politics, you can't always be neutral,'' said Hagop Pakradounian, a Tashnaq member of Parliament. ''But we try to maintain links to all sides.'' </w:t>
      </w:r>
    </w:p>
    <w:p>
      <w:pPr>
        <w:pStyle w:val="Normal241"/>
        <w:keepNext w:val="0"/>
        <w:spacing w:before="240" w:after="0" w:line="260" w:lineRule="atLeast"/>
        <w:ind w:left="0" w:right="0" w:firstLine="0"/>
        <w:jc w:val="left"/>
      </w:pPr>
      <w:r>
        <w:br/>
      </w:r>
      <w:hyperlink r:id="rId1995" w:history="1">
        <w:r>
          <w:rPr>
            <w:rFonts w:ascii="arial" w:eastAsia="arial" w:hAnsi="arial" w:cs="arial"/>
            <w:b w:val="0"/>
            <w:i/>
            <w:strike w:val="0"/>
            <w:color w:val="0077CC"/>
            <w:sz w:val="20"/>
            <w:u w:val="single"/>
            <w:vertAlign w:val="baseline"/>
          </w:rPr>
          <w:t>http://www.nytimes.com</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39" style="position:absolute;z-index:252338176"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watched a speech by Hagop Pakradounian, a politician from the main party of the Armenians, Tashnaq, on May 9 in Beirut, Lebanon.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Hagop Havatian, a Tashnaq official, under a portrait of the party's founders. The party operates in 35 nations. (PHOTOGRAPHS BY BRYAN DENTON FOR THE NEW YORK TIMES)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241"/>
      </w:pPr>
    </w:p>
    <w:p>
      <w:pPr>
        <w:pStyle w:val="Normal241"/>
        <w:ind w:left="200"/>
        <w:sectPr>
          <w:type w:val="continuous"/>
          <w:pgMar w:top="840" w:right="1000" w:bottom="840" w:left="1000" w:header="400" w:footer="400"/>
          <w:pgNumType w:fmt="decimal"/>
          <w:cols w:space="720"/>
        </w:sectPr>
      </w:pPr>
      <w:r>
        <w:br/>
      </w:r>
      <w:r>
        <w:pict>
          <v:line id="_x0000_s1940"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42"/>
      </w:pPr>
    </w:p>
    <w:p>
      <w:pPr>
        <w:pStyle w:val="Normal242"/>
      </w:pPr>
      <w:r>
        <w:pict>
          <v:shape id="_x0000_i1941" type="#_x0000_t75" alt="LexisNexis®" style="width:147.75pt;height:30pt">
            <v:imagedata r:id="rId17" o:title=""/>
          </v:shape>
        </w:pict>
      </w:r>
      <w:r>
        <w:cr/>
      </w:r>
    </w:p>
    <w:p>
      <w:pPr>
        <w:pStyle w:val="Heading1240"/>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A Quiet Side of Fleet Week, in a Staten Island Neighborhood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2009 Saturday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2"/>
        <w:keepNext w:val="0"/>
        <w:spacing w:after="0" w:line="240" w:lineRule="atLeast"/>
        <w:ind w:right="0"/>
        <w:jc w:val="both"/>
      </w:pPr>
      <w:bookmarkStart w:id="491" w:name="Bookmark_242"/>
      <w:bookmarkEnd w:id="491"/>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STAPLETON JOURNAL</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42"/>
        <w:keepNext/>
        <w:spacing w:before="240" w:after="0" w:line="340" w:lineRule="atLeast"/>
        <w:ind w:left="0" w:right="0" w:firstLine="0"/>
        <w:jc w:val="left"/>
      </w:pPr>
      <w:bookmarkStart w:id="492" w:name="Body_240"/>
      <w:bookmarkEnd w:id="492"/>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42" style="position:absolute;z-index:25234022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streets of Stapleton on Staten Island have the forlorn, slipshod look of a onetime seaport, they come by it honestly: Stapleton is indeed a former naval port, though some of the bars and nightclubs that sailors once relished are now shuttered.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least once a year, during Fleet Week, Stapleton comes to life as a naval port again. This week, 10 United States and Canadian ships -- a destroyer, a cruiser and assorted gray patrol ships -- dropped anchor side-by-side off the shoreline here to let sailors unwind and explore.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explosion of all that pent up shipboard energy is a pale replica of the better-known scene in Midtown, where wide-eyed sailors and marines come to soak in the sights and honky-tonk of ''New York, New York, a helluva town.'' Here, among the low-rise brick and clapboard buildings on Canal and Bay Streets in Stapleton's downtown, they can taste New York pizza at Bari's, have a hamburger at a White Castle, buy hip-hop clothes at Oz, but not much more.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noon on Thursday, there were fewer than 10 sailors visible on Stapleton's sidewalks, most of them just grabbing lunch or takeout from McDonald's before heading out to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sailors take a shuttle bus right from the gated Homeport to the Staten Island Ferry, as did Kevin Rohrer, a 6-foot-8 petty officer on the U.S.S. Hurricane who hails from Williamsport, Pa. He planned to see the sights of Manhattan and maybe take in a Yankee game. Did he know what he might be able to see in Staten Island when he got back?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''Honestly, not really,''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100 Staten Islanders serving as Fleet Week volunteers can predict from the experience of years past that many of the sailors who head for Manhattan will deplete their cash after a few days and wind up back here. Among the hangar-like buildings and other bleak remnants of the former Navy station, the volunteers offer the sailors hot dogs, spicy sausages and watermelon slush at rock-bottom prices and a rec room with a pool table. For the lucky few who are ''adopted'' by local families, there is a stand-alone bed and home-cooked meals.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here, it's a real hometown atmosphere,'' said Donna Cutugno, a manager at a girls' detention center who leads the volunteer effort. ''They get off the ship here, and the recreation center here becomes their home away from home. We stay open 24 hours, and if they come back broke they can play cards and watch TV.''</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schoolchildren rush to see the sailors in their crisply pressed white uniforms and hats and then tour the ships; it is an experience that seems to spur fantasies of romance, combat or adventure among the young. Their parents and teachers say that while their borough may be New York's smallest in population (477,000) and may seem its most forgotten by government services, it sends a significant portion of its young men and women to help fight the country's wars.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lot to offer,'' said Diane Whalen, a fourth-grade teacher at Eltingville Lutheran School who was leading a school trip. ''Staten Island is more intimate, more comfortable than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Fleet Week, designed to honor naval sacrifices with a visit by 3,000 sailors, marines and Coast Guard members, may also be a public relations ploy for the maritime services. But Stapleton could use a public relations push as well.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Named after a 19th-century merchant, Stapleton was the site of a farm where the railroad mogul Cornelius Vanderbilt grew up. It was part of the village of Edgewater; the Victorian brick village hall built in 1889 still stands in Tappen Park. The village blossomed into a lively industrial hub specializing in German-American breweries, but lost its autonomous government when Staten Island voted to become part of New York in 1894. It seemed to suffer prolonged neglect after the opening of the Verrazano-Narrows Bridge in 1964, which encouraged malls and housing in the island's interior and the south, not along the northeast shore.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briefly looked up when President Ronald Reagan selected Stapleton to be a Navy port in 1983, but then President Bill Clinton closed the base in 1994. In the years since, people like Michael Behar, who in 1998 located his Oz clothing store in what had been one of the nation's first Woolworth's, have been pressing city officials to revitalize the area.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Behar, former chairman of the nonprofit Downtown Staten Island Council, believes Stapleton's worst days are behind it. Artists seeking cheap housing and good light have moved into the low-rise buildings, and he has created an exhibition space above his store called Gallery 6, which has a half-dozen exhibits a year.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Immigrants -- Albanians, West Africans and Mexicans among them -- have given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polyglot flavor. Crime has declined sharply. But Mr. Behar feels there has been little visible progress in redevelopment of the 36-acre Homeport site, though no shortage of visions, including one for a Formula One racetrack and a movie studio.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city plan would build 350 housing units and a sports complex. Some $66 million for new roadways and other infrastructure was approved in 2006, but the city is still designing those improvements. In the meantime, the Homeport's buildings house a court, a police squad and a firefighting marine unit.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later, it's still sitting fallow with pristine views of New York City,'' Mr. Behar said. ''It's an area going through a renaissance on its own without the help of the local elected.''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of course, is unknown to the sailors, who have enjoyed its modest pleasures: Graylin Gammage, a cook aboard the guided missile cruiser Vella Gulf, liked the jazz he heard and the chicken fingers he nibbled at a local bar. And some sailors like Stapleton's quiet contrast to the razzle-dazzle of Times Square and its embrace of the military.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Schlepping chow from a McDonald's back to his crewmates, Thomas Donovan of Nova Scotia said he planned to see the Statue of Liberty, the Empire State Building and Strawberry Fields in Central Park. But he also wanted to stroll around the nearby neighborhood.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see stuff I don't know much about,'' he said. ''That's why I joined the Navy.''</w:t>
      </w:r>
    </w:p>
    <w:p>
      <w:pPr>
        <w:pStyle w:val="Normal242"/>
        <w:keepNext w:val="0"/>
        <w:spacing w:before="240" w:after="0" w:line="260" w:lineRule="atLeast"/>
        <w:ind w:left="0" w:right="0" w:firstLine="0"/>
        <w:jc w:val="left"/>
      </w:pPr>
      <w:r>
        <w:br/>
      </w:r>
      <w:hyperlink r:id="rId2003" w:history="1">
        <w:r>
          <w:rPr>
            <w:rFonts w:ascii="arial" w:eastAsia="arial" w:hAnsi="arial" w:cs="arial"/>
            <w:b w:val="0"/>
            <w:i/>
            <w:strike w:val="0"/>
            <w:color w:val="0077CC"/>
            <w:sz w:val="20"/>
            <w:u w:val="single"/>
            <w:vertAlign w:val="baseline"/>
          </w:rPr>
          <w:t>http://www.nytimes.com</w:t>
        </w:r>
      </w:hyperlink>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43" style="position:absolute;z-index:25234124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Ten United States and Canadian ships are off Stapleton, a former naval port that hopes to recover some of its old-time energy. Some of the service members hang around, many head for Times Square, and some schoolchildren come to tour the ships.(PHOTOGRAPHS BY DAMON WINTER/THE NEW YORK TIMES)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2009</w:t>
      </w:r>
    </w:p>
    <w:p>
      <w:pPr>
        <w:pStyle w:val="Normal242"/>
      </w:pPr>
    </w:p>
    <w:p>
      <w:pPr>
        <w:pStyle w:val="Normal242"/>
        <w:ind w:left="200"/>
        <w:sectPr>
          <w:type w:val="continuous"/>
          <w:pgMar w:top="840" w:right="1000" w:bottom="840" w:left="1000" w:header="400" w:footer="400"/>
          <w:pgNumType w:fmt="decimal"/>
          <w:cols w:space="720"/>
        </w:sectPr>
      </w:pPr>
      <w:r>
        <w:br/>
      </w:r>
      <w:r>
        <w:pict>
          <v:line id="_x0000_s1944"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43"/>
      </w:pPr>
    </w:p>
    <w:p>
      <w:pPr>
        <w:pStyle w:val="Normal243"/>
      </w:pPr>
      <w:r>
        <w:pict>
          <v:shape id="_x0000_i1945" type="#_x0000_t75" alt="LexisNexis®" style="width:147.75pt;height:30pt">
            <v:imagedata r:id="rId17" o:title=""/>
          </v:shape>
        </w:pict>
      </w:r>
      <w:r>
        <w:cr/>
      </w:r>
    </w:p>
    <w:p>
      <w:pPr>
        <w:pStyle w:val="Heading1241"/>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Obama Campaign Banks on High-Tech Ground Game to Reach Voters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2012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3"/>
        <w:keepNext w:val="0"/>
        <w:spacing w:after="0" w:line="240" w:lineRule="atLeast"/>
        <w:ind w:right="0"/>
        <w:jc w:val="both"/>
      </w:pPr>
      <w:bookmarkStart w:id="493" w:name="Bookmark_243"/>
      <w:bookmarkEnd w:id="493"/>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243"/>
        <w:keepNext/>
        <w:spacing w:before="240" w:after="0" w:line="340" w:lineRule="atLeast"/>
        <w:ind w:left="0" w:right="0" w:firstLine="0"/>
        <w:jc w:val="left"/>
      </w:pPr>
      <w:bookmarkStart w:id="494" w:name="Body_241"/>
      <w:bookmarkEnd w:id="494"/>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46" style="position:absolute;z-index:25234329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CHILLICOTHE, Ohio -- A cheer erupted at about 8 on a June evening as a woman scrawled with red marker on paper taped to the wall: the small group in a storefront Obama campaign office in this Mayberry-like southern Ohio town had exceeded the night's goal of calling 700 voters with an hour to go, despite time out for a pep talk from a surprise visitor, former Gov. Ted Strickland.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volunteers entered information from the calls into computers -- which voters would support President Obama, which were undecided and why -- thereby expanding the VoteBuilder database instantly accessible at his campaign's state headquarters in Columbus and at the national command center in Chicago. Much the same was happening in storefronts across the country, several hundred of them and growing.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hubs connecting Mr. Obama's grass-roots army and his field marshals in state and national headquarters, who constantly process the raw data to map their next moves. For all of the attention to television advertising, the Obama campaign has made an investment likely to reach hundreds of millions of dollars -- a gamble, really -- in its ground game, with state-of-the-art technology for demographic data mining, consumer marketing, video production and social media, including the campaign's own Dashboard social network to link, motivate and expand the ranks of volunteers.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''break through the clutter,'' as advisers say, of the hundreds of millions of dollars in negative television ads expected from Mitt Romney and the ''super PACs'' supporting him. The Obama campaign is trying to reconnect with the voters who turned out for him in 2008, find new supporters in groups likely to back him, target messages to them based on the issues that concern them and get them to volunteer and to vote, preferably during early-voting periods before Election 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the idea is simple. Voters get a call, a visit or both from a volunteer who lives in their neighborhood. An unregistered resident gets help in signing up to vote. If the voter is undecided and cares most about, say, education, the campaign will make sure that voter gets e-mails about Mr. Obama's education policies, a heads-up the next time the president is going to be addressing the topic, and maybe even a ticket to his next event in the state. If the voter begins leaning toward Mr. Obama, the campaign will encourage early voting to lock up the support.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reality it can be a time-consuming and trying process, as Kathryn River has learned. When Mr. Romney began in May to organize in Ohio, the bellwether state of presidential elections, Ms. River, 25, already had been calling neighbors and going door to door for Mr. Obama for six months. She enlisted her mother, Susie Burke, 49, a pub owner and former Republican, who enters data that callers and door-knockers collect.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River recalled gingerly approaching one assigned address, where a burly, bearded man was leaning on his rifle. But, she said, after her pitch she ''left feeling I'd swayed him a bit.''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three years of economic ups and downs and partisan brawling, the realities of governing have dimmed the Obama magic. ''The excitement is still there because we're re-electing the first African-American president,'' said Jim Bennett, 57 (who, like the two dozen other volunteers here, is white). ''But it just takes a little bit more this time around to get the volunteers to come out.''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them out is essential to Mr. Obama. While the president's re-election campaign is also advertising heavily -- it spent $29 million on advertising in key states last month -- many in both parties expect that Mr. Romney and his allies will dominate on the airwaves. But Mr. Obama, the onetime community organizer, is banking on his ability to out-organize Mr. Romney in the states that will decide the outcome.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who expands the electorate by registering new voters, persuading the doubtful and moving the apathetic can add one to three percentage points to their total, strategists in both parties say. Obama advisers believe the advantage could be even bigger.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close race that's going to be decided by a handful of points, I think the ground game can absolutely make the difference,'' said Mr. Strickland, who lost a bid for re-election in 2010 by two percentage points.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32 Obama field offices, the most of any state, with more planned in cities and rural towns, across its industrial north and the less friendly south and east: Appalachian Ohio, home to the sort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have turned on Democrats in recent decades.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16 ''victory centers'' in Ohio, some sharing space in local Republican Party offices. Six mobile call centers will circulate in rural areas.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national political director, Rich Beeson, said Democrats ''are whistling past the graveyard if they think we're not going to have a significant get-out-the-vote effort in Ohio.''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point to 2010, when they made big gains in Ohio, including Gov. John Kasich's victory over Mr. Strickland. But Democrats and unions rallied last November, overwhelmingly winning the repeal of Mr. Kasich's signature measure curbing labor rights.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in 2010 made for more spirit now,'' said Jackie Thomas, a 58-year-old nurse who volunteers in an Obama field office near Cleveland.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Redfern, the Ohio Democratic Party chairman, said he saw ''a huge opportunity'' for Democrats to recapture blue-collar voters from among police officers and firefighters angered by the Republicans' anti-union actions and budget cuts, and from an estimated 825,000 workers at auto plants and suppliers -- one in eight voters -- helped by the industry's rescue.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the Obama campaign's Chillicothe office is headed by a paid field organizer who recruits volunteers for neighborhood teams and picks a leader for each.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Bennett is one of four neighborhood team leaders, or ''N.T.L.'s,'' for Ross County. Before leaving on the recent night, he logged onto Dashboard, which showed that all five core members of his ''Team Ross South'' had worked in the evening's phone bank, and he read six new messages -- one from Jeremy Bird, the Obama campaign's national field director in Chicago, and five from Geoff Berman, its deputy national training director.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bluff your way through being a neighborhood team leader,'' said Aaron Pickrell, senior adviser for Mr. Obama's Ohio campaign. ''Either the calls are being made or they're not. The doors are being knocked or they're not.''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Pickrell spoke in a Columbus office as the field organizer interviewed a potential neighborhood team leader, gauging whether the man had the time and organizational skills necessary to build support, especially among swing voters.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''Independents are going to be hard, as they always are,'' he said. ''But that's the whole point of this: we're going to talk to people individually about stuff they care about.''</w:t>
      </w:r>
    </w:p>
    <w:p>
      <w:pPr>
        <w:pStyle w:val="Normal243"/>
        <w:keepNext w:val="0"/>
        <w:spacing w:before="240" w:after="0" w:line="260" w:lineRule="atLeast"/>
        <w:ind w:left="0" w:right="0" w:firstLine="0"/>
        <w:jc w:val="left"/>
      </w:pPr>
      <w:r>
        <w:br/>
      </w:r>
      <w:hyperlink r:id="rId2011" w:history="1">
        <w:r>
          <w:rPr>
            <w:rFonts w:ascii="arial" w:eastAsia="arial" w:hAnsi="arial" w:cs="arial"/>
            <w:b w:val="0"/>
            <w:i/>
            <w:strike w:val="0"/>
            <w:color w:val="0077CC"/>
            <w:sz w:val="20"/>
            <w:u w:val="single"/>
            <w:vertAlign w:val="baseline"/>
          </w:rPr>
          <w:t>http://www.nytimes.com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47" style="position:absolute;z-index:252344320"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GRASS-ROOTS ARMY IN OHIO: Clockwise from top left: the Obama campaign office in Chillicothe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Ted Strickland campaigning for President Obama outside City Hall in Gallipolis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at the Chillicothe office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African Americans for Obama posters at a Juneteenth festival in Columbus. (PHOTOGRAPHS BY MICHAEL F. MCELROY FOR THE NEW YORK TIMES) MAPS: Mobilizing in Ohio: President Obama has 32 offices across the state, and Mitt Romney has 16, some of which share space in local G.O.P. offices. Both campaigns say they are planning to open more. (Source: The campaigns)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2012</w:t>
      </w:r>
    </w:p>
    <w:p>
      <w:pPr>
        <w:pStyle w:val="Normal243"/>
      </w:pPr>
    </w:p>
    <w:p>
      <w:pPr>
        <w:pStyle w:val="Normal243"/>
        <w:ind w:left="200"/>
        <w:sectPr>
          <w:type w:val="continuous"/>
          <w:pgMar w:top="840" w:right="1000" w:bottom="840" w:left="1000" w:header="400" w:footer="400"/>
          <w:pgNumType w:fmt="decimal"/>
          <w:cols w:space="720"/>
        </w:sectPr>
      </w:pPr>
      <w:r>
        <w:br/>
      </w:r>
      <w:r>
        <w:pict>
          <v:line id="_x0000_s194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44"/>
      </w:pPr>
    </w:p>
    <w:p>
      <w:pPr>
        <w:pStyle w:val="Normal244"/>
      </w:pPr>
      <w:r>
        <w:pict>
          <v:shape id="_x0000_i1949" type="#_x0000_t75" alt="LexisNexis®" style="width:147.75pt;height:30pt">
            <v:imagedata r:id="rId17" o:title=""/>
          </v:shape>
        </w:pict>
      </w:r>
      <w:r>
        <w:cr/>
      </w:r>
    </w:p>
    <w:p>
      <w:pPr>
        <w:pStyle w:val="Heading1242"/>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With Contests in 4 States, a Promise Of an Easier Night to Interpret Results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2008 Tuesday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95" w:name="Bookmark_244"/>
      <w:bookmarkEnd w:id="495"/>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244"/>
        <w:keepNext/>
        <w:spacing w:before="240" w:after="0" w:line="340" w:lineRule="atLeast"/>
        <w:ind w:left="0" w:right="0" w:firstLine="0"/>
        <w:jc w:val="left"/>
      </w:pPr>
      <w:bookmarkStart w:id="496" w:name="Body_242"/>
      <w:bookmarkEnd w:id="496"/>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50" style="position:absolute;z-index:252346368"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22 states selected Democratic delegates on a single day last month, the sheer scale made election night returns difficult to follow.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voting on Tuesday could be decisive for the race between Senators Barack Obama and Hillary Rodham Clinton. With four states voting -- Ohio, Rhode Island, Texas and Vermont --there is less to keep track of.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so much at stake, especially in Ohio and Texas, and with the proceedings in Texas more complicated than a simple primary, there will be no shortage of facts and analysis as the evening unfolds.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factors to watch.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SURVIVAL A result virtually everyone in presidential politics will scrutinize most intently is whether the results prod Mrs. Clinton to end her effort to become the first woman elected president. The more decisive the outcome, the easier her choice.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Mr. Obama sweep all four contests, her hopes will plainly be extinguished. Should she carry Ohio and Texas -- as her husband, former President Bill Clinton, said she must to retain a shot at the nomination -- she will no doubt fight on to the next big battle, on April 22 in Pennsylvania, and, perhaps, all the way to the convention in Denver. Trickier to handicap would be a split decision, in which Mrs. Clinton won Ohio, for example, but lost Texas.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people who want to think about possible permutations, keep this one in mind. Because of the way Texas allocates delegates, it is entirely possible that Mrs. Clinton could win the popular vote there but lose to Mr. Obama on delegates.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THE GATE In many elections, the first precincts reporting vote totals do not mean much, because the totals bear little relation to the ultimate outcome. But the first returns in Texas, where all polls will close by 9 p.m. Eastern time, may count a lot.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because they will represent ''early voting'' from before Election Day, a segment that the Clinton campaign considers crucial to its hopes.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voting could make up a third of the turnout.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ALLIES OF CLINTON For much of the primary campaign, demography has been destiny. So Mrs. Clinton's hopes in Ohio and Texas could turn on the turnout composition.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Mrs. Clinton wants the Hispanic constituency that has favored her in other states to loom as large as possible. Strategists in both campaigns say it could be 40 percent of the vote.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the key is how much women dominate the electorate. Women have been a majority of Democratic primary voters, and the more their share exceeds 55 percent, the better for Mrs. Clinton.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also focusing on Democrats in relatively conservative southern Ohio, the home region of her top ally in the state, Gov. Ted Strickland.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KEYS FOR OBAMA Critical constituencies include young voters and African-Americans. One remarkable feature of Mr. Obama's Iowa and South Carolina victories was that voters younger than 30 turned out as heavily as those 65 and older.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counting on heavy turnout in university towns like Austin, Tex., and Columbus, Ohio.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apportioning of delegates, African-Americans in Ohio and Texas could matter more than their estimated 15 percent share of the electorate would suggest. That is why urban centers like Cleveland and Houston are central to his strategy. His strategists are also watching blue-collars Ohio towns like Akron and Youngstown to gauge their success at peeling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especially men, away from Mrs. Clinton.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INFLUX With a long track record in Democratic politics, Mrs. Clinton prefers contests limited to party regulars. Mr. Obama has held the upper hand among independents.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can vote in all four primaries on Tuesday. Experts do not expect them to reach the level that they did in the New Hampshire primary, which was more than 40 percent.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and Vermont have no party registration. Ohio and Rhode Island let independents participate in either primary.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UNSEEN FACTOR Although populous  states dominate the headlines, small ones sometimes have an outsize role in the count for nominating delegates. Mr. Obama leads by roughly 150 delegates, depending on who is counting. He remains far short of the 2,025 needed for  nomination.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Democrats allocate delegates in primaries in proportion to the popular vote, close contests sometimes leave the candidate who finishes second in the popular vote with virtually the same number of delegates as the winner.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Vermont, with one-tenth the delegates at stake in Texas, could have a larger effect on the delegate race by adding as many as five to Mr. Obama's lead if he wins by a large margin there.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THE PROCESS Mr. Obama, a one-time community organizer, has dominated caucus contests that place a premium on political mechanics. The good news for Mrs. Clinton is that the four states have primaries. The bad news is the Texas Two-Step, which will include evening caucuses to select one-third of the delegates. Though Mrs. Clinton is competing more aggressively in those caucuses than in some earlier states, a chance remains that she could win the primary vote but lose enough delegates in the caucuses as to cast doubt on who ''won'' the state.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caucus turnout increases, the greater the challenge for Texas Democrats to administer a process that insiders usually dominate. Ohio officials, criticized for their oversight of balloting in the 2004 presidential contest, will face similar tests if turnout surges as it has in earlier primaries.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ON A GOOD FACE Campaigns always like as much attention as possible for their victories. Sometimes how quickly the news media report them determines that.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Pre-election polls point to a lopsided race in the state with the earliest poll-closing time, Vermont. That could produce good news for Mr. Obama soon after its polls close at 7 p.m. Polls in Ohio, where Mrs. Clinton has led, close 30 minutes later. Rhode Islanders will vote until 9 p.m. Eastern time. </w:t>
      </w:r>
    </w:p>
    <w:p>
      <w:pPr>
        <w:pStyle w:val="Normal244"/>
        <w:keepNext w:val="0"/>
        <w:spacing w:before="240" w:after="0" w:line="260" w:lineRule="atLeast"/>
        <w:ind w:left="0" w:right="0" w:firstLine="0"/>
        <w:jc w:val="left"/>
      </w:pPr>
      <w:r>
        <w:br/>
      </w:r>
      <w:hyperlink r:id="rId2019" w:history="1">
        <w:r>
          <w:rPr>
            <w:rFonts w:ascii="arial" w:eastAsia="arial" w:hAnsi="arial" w:cs="arial"/>
            <w:b w:val="0"/>
            <w:i/>
            <w:strike w:val="0"/>
            <w:color w:val="0077CC"/>
            <w:sz w:val="20"/>
            <w:u w:val="single"/>
            <w:vertAlign w:val="baseline"/>
          </w:rPr>
          <w:t>http://www.nytimes.com</w:t>
        </w:r>
      </w:hyperlink>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2008</w:t>
      </w:r>
    </w:p>
    <w:p>
      <w:pPr>
        <w:pStyle w:val="Normal244"/>
      </w:pPr>
    </w:p>
    <w:p>
      <w:pPr>
        <w:pStyle w:val="Normal244"/>
        <w:ind w:left="200"/>
        <w:sectPr>
          <w:type w:val="continuous"/>
          <w:pgMar w:top="840" w:right="1000" w:bottom="840" w:left="1000" w:header="400" w:footer="400"/>
          <w:pgNumType w:fmt="decimal"/>
          <w:cols w:space="720"/>
        </w:sectPr>
      </w:pPr>
      <w:r>
        <w:br/>
      </w:r>
      <w:r>
        <w:pict>
          <v:line id="_x0000_s1951"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45"/>
      </w:pPr>
    </w:p>
    <w:p>
      <w:pPr>
        <w:pStyle w:val="Normal245"/>
      </w:pPr>
      <w:r>
        <w:pict>
          <v:shape id="_x0000_i1952" type="#_x0000_t75" alt="LexisNexis®" style="width:147.75pt;height:30pt">
            <v:imagedata r:id="rId17" o:title=""/>
          </v:shape>
        </w:pict>
      </w:r>
      <w:r>
        <w:cr/>
      </w:r>
    </w:p>
    <w:p>
      <w:pPr>
        <w:pStyle w:val="Heading1243"/>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Mexico Seems Poised to Embrace Party It Ousted in 2000</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2012 Saturday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7" w:name="Bookmark_245"/>
      <w:bookmarkEnd w:id="497"/>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w:t>
      </w:r>
    </w:p>
    <w:p>
      <w:pPr>
        <w:pStyle w:val="Normal245"/>
        <w:keepNext/>
        <w:spacing w:before="240" w:after="0" w:line="340" w:lineRule="atLeast"/>
        <w:ind w:left="0" w:right="0" w:firstLine="0"/>
        <w:jc w:val="left"/>
      </w:pPr>
      <w:bookmarkStart w:id="498" w:name="Body_243"/>
      <w:bookmarkEnd w:id="498"/>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53" style="position:absolute;z-index:25234841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Mexico -- Vicente Fox exulted in victory 12 years ago over the autocratic, often corrupt party that ruled Mexico for 71 years, sipping Champagne from a balcony overlooking supporters euphoric over the arrival, finally, of true democracy.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have made a decision that we all should respect,'' declared Mr. Fox, the president-elect, not long after the Institutional Revolutionary Party, or PRI, went down in a stunning defeat.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the PRI appears on the verge of returning to power in Sunday's presidential election, Mr. Fox, whose presidency ended in 2006 without many major reforms, is urging Mexicans to ''close ranks'' behind the PRI nominee, Enrique Pena Nieto, who has a comfortable lead in the polls, and to put aside fears they might have about a party that was known for its authoritarian ways.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the PRI would be a stunning development in a country that issued such a firm good riddance to the party in 2000 when it elected Mr. Fox. One explanation for the possible about-face is that Mexicans have learned after enduring more than a decade under the National Action Party governments of Mr. Fox and the current president, Felipe Calderon, that the PRI was not the source of all their woes.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Mexicans frustrated with violence and an underachieving economy and generally feeling that the country should be further along than it is, analysts say a nostalgia has developed for the perceived protection and stability of yore. Mexicans are grasping for change, even if it means choosing a party, an amalgam of left, right and centrist positions, with a questionable past.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ouster of the PRI was heralded as a milestone step in the country's move toward democracy, some now contend that a return to the PRI may one day be looked back on as a critical sign of the country's democratic maturation. Mexico's institutions are no longer rigged to ensure that one party stays around forever, experts say. Candidates rise and fall now on issues and voters' perceptions of their lives.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 always looked after the people even if their ways were not always right,'' said Eduardo Martinez, 36, a factory worker who caught a Pena Nieto T-shirt and cap thrown at the candidate's last rally here on Wednesday. Mr. Martinez said he was still not sure who would get his vote, but like the many Mexicans who have given Mr. Pena Nieto a comfortable lead in the polls, he seemed willing to look past the party's darker elements.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understand this is Mexico,'' he added. ''They all rob; they all steal. But if Pena can bring more jobs and more security, he will win.''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deep is the anti-incumbency mood and the sense that the two past presidents squandered their opportunity to break up monopolies and overhaul other vestiges of the PRI era that voters like Marilyn Salazar, 26, who voted for Mr. Calderon in 2006, are opting for the PRI this time. She was 14 when Mr. Fox ousted the PRI and has none of the visceral hatred that many in older generations may still harbor for the PRI.</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 Nieto is young like me, and I just think he can bring more jobs and better pay,'' said Ms. Salazar, who sells homemade potato chips from a cart here and conceded her views came from the gut, not from a close study of the candidates.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 is embedded in the Mexican psyche like no other party. It sprang from the Mexican Revolution and spawned oligarchies that effectively controlled banks, the national oil company, the media, governors and mayors, the state job mill and, to a large degree, crime bosses. Its despots, some iron-fisted, some benevolent, suppressed democracy and dissent while enabling the country to grow and modernize.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grip began to crumble is disputed. A succession of economic crises beginning in the 1970s, the mishandling of the response to the 1985 Mexico City earthquake, and the flowering of democracies around the world all set the stage for the PRI's downfall in 2000.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 fading tropical storm that rebuilds into a raging hurricane, it steadily regained strength at the local level and now controls 20 of 31 states. It controls half of the country's 2,400 counties, employing some of its time-honored tactics to lure supporters.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Nezahualcoyotl,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outside Mexico City that the PRI won in 2009, a party functionary recently boasted of giving away toasters and stoves on Mother's Day, arguing in an interview, ''That's what we do -- we help people.''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Mexicans are now asking is whether a victory by the party that had earned the nickname ''the perfect dictatorship'' would be a step back or a step forward in a 12-year-old democracy with ample growing pains.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Enrique Krauze, the Mexican historian who called the PRI era the ''imperial presidency,'' said he doubted that the party had changed; he, like other analysts, believe that the old guard is hiding behind young upstarts like Mr. Pena Nieto. But he said Mexico had evolved, enough to keep the party's abuses and excesses in check, or at least more likely to be exposed.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 wins on Sunday, they will find themselves in a new country,'' with a more questioning press, watchful civic organizations, social media scrutiny and real political opposition, he said in an interview.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played out in the campaign, which has provided ample reminders of the PRI's unsavory past. A former governor in Tamaulipas State, on the Texas border, is suspected of ties to drug traffickers, while a national party chairman gave up his post in December after revelations of a sudden, questionably large debt that swelled in Coahuila, the northern state he served as governor.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Pena Nieto has vowed not to make deals with crime groups, as the PRI was accused of doing in the past to keep the peace. He has promised to focus on cracking down on murder, kidnapping, extortion and other violent crimes, rather than singling out kingpins, as Mr. Calderon has.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Pena Nieto, whose political network in the party goes back generations, has governed and campaigned in a way reflective of the party's style.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of Mexico State, the most populous, and a mix of poor, middle-class and prosperous suburbs ringing Mexico City, he emphasized public works projects and ribbon-cuttings, faithfully covered by Televisa, the largest national broadcaster, and often in the company of its stars. He married one in November 2010.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party leaders said the PRI had learned from its mistakes. Privately, as much as they wince at the scandals, they point out that those episodes have been widely covered in the Mexican press, something the old PRI would have stanched by paying off or intimidating publishers.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Pena Nieto said he would appoint an anticorruption commission and take other steps to ensure a clean government, but he has also vociferously defended the party, dismissing criticisms as the work of desperate political opponents. In a true democracy, he said in an interview, the PRI had to come back.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it seem to you that if the Republicans ever came back it would be seen as a regression of democracy?'' he asked. ''Parties participate in democracies, compete in democracies, and so they alternate.''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July 14, 2012, Saturday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June 30 about the anticipated victory of the Institutional Revolutionary Party, or PRI, in Mexico's presidential election after 12 years out of power quoted incorrectly from a comment by the Mexican historian Enrique Krauze about the 71 years that the autocratic, and often corrupt, PRI had ruled the country. He called that era the ''imperial presidency,'' not the ''imperial democracy.''</w:t>
      </w:r>
    </w:p>
    <w:p>
      <w:pPr>
        <w:pStyle w:val="Normal245"/>
        <w:keepNext w:val="0"/>
        <w:spacing w:before="240" w:after="0" w:line="260" w:lineRule="atLeast"/>
        <w:ind w:left="0" w:right="0" w:firstLine="0"/>
        <w:jc w:val="left"/>
      </w:pPr>
      <w:r>
        <w:br/>
      </w:r>
      <w:hyperlink r:id="rId2027"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54" style="position:absolute;z-index:252349440"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Former President Vicente Fox, who ended the PRI's 71-year rule in 2000, is now urging Mexicans to support the PRI candidate for president. (PHOTOGRAPH BY ALEXANDRE MENEGHINI/ASSOCIATED PRESS)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Enrique Pena Nieto, the presidential nominee of the PRI, at his final campaign rally on Wednesday, in Monterrey. He is leading in opinion polls. (PHOTOGRAPH BY DANIEL AGUILAR/GETTY IMAGES)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2012</w:t>
      </w:r>
    </w:p>
    <w:p>
      <w:pPr>
        <w:pStyle w:val="Normal245"/>
      </w:pPr>
    </w:p>
    <w:p>
      <w:pPr>
        <w:pStyle w:val="Normal245"/>
        <w:ind w:left="200"/>
        <w:sectPr>
          <w:type w:val="continuous"/>
          <w:pgMar w:top="840" w:right="1000" w:bottom="840" w:left="1000" w:header="400" w:footer="400"/>
          <w:pgNumType w:fmt="decimal"/>
          <w:cols w:space="720"/>
        </w:sectPr>
      </w:pPr>
      <w:r>
        <w:br/>
      </w:r>
      <w:r>
        <w:pict>
          <v:line id="_x0000_s1955"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246"/>
      </w:pPr>
    </w:p>
    <w:p>
      <w:pPr>
        <w:pStyle w:val="Normal246"/>
      </w:pPr>
      <w:r>
        <w:pict>
          <v:shape id="_x0000_i1956" type="#_x0000_t75" alt="LexisNexis®" style="width:147.75pt;height:30pt">
            <v:imagedata r:id="rId17" o:title=""/>
          </v:shape>
        </w:pict>
      </w:r>
      <w:r>
        <w:cr/>
      </w:r>
    </w:p>
    <w:p>
      <w:pPr>
        <w:pStyle w:val="Heading1244"/>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For Uninsured in Texas, Supreme Court Ruling Adds to Uncertainty</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2012 Saturday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6"/>
        <w:keepNext w:val="0"/>
        <w:spacing w:after="0" w:line="240" w:lineRule="atLeast"/>
        <w:ind w:right="0"/>
        <w:jc w:val="both"/>
      </w:pPr>
      <w:bookmarkStart w:id="499" w:name="Bookmark_246"/>
      <w:bookmarkEnd w:id="499"/>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246"/>
        <w:keepNext/>
        <w:spacing w:before="240" w:after="0" w:line="340" w:lineRule="atLeast"/>
        <w:ind w:left="0" w:right="0" w:firstLine="0"/>
        <w:jc w:val="left"/>
      </w:pPr>
      <w:bookmarkStart w:id="500" w:name="Body_244"/>
      <w:bookmarkEnd w:id="500"/>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57" style="position:absolute;z-index:25235148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Tex. -- In an ordinary world, Josh Hebert would have accepted the raises his employer offered.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extraordinary world of the uninsured, he has not only turned down the pay increases at the bank where he works, but has twice asked for a pay cut -- so that he and his wife's ill 7-year-old daughter can qualify for government-sponsored children's health insurance.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keeping his income low, he and his wife, Kyla, are able to ensure that their daughter continues to have health coverage. The parents remain uninsured themselves, like thousands of others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refinery town outside Houston. Thirty-three percent of the population here lacks medical insurance.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in Houston, hours after the Supreme Court's ruling on Thursday upheld the core provisions of President Obama's health care overhaul, Luis Duran hardly paid attention. He and his wife sifted through medical documents stuffed in a paper bag, evidence of his ordeal to survive cancer without health insurance.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crane operator, Mr. Duran had been covered for years through his employer, but a simple paperwork oversight left him uninsured last year. Months later, he learned he had colon cancer, and spent roughly $7,000 on a colonoscopy and surgery -- a reduced rate -- using money he received from relatives and from selling some of his and his wife's jewelry, including a 14-karat gold medallion of Jesus Christ.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have insurance, nobody listens to you,'' said Mr. Duran, 51, who had been making about $50,000 annually but is now on disability. ''It's a powerless feeling. You feel like you're an outcast. You feel that you're homeless without insurance.''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 where 25 percent of the population lacks health insurance, the highest uninsured rate of any state, according to the Texas Medical Association -- the Supreme Court's ruling was not quite the partisan victory or defeat it might have been in Washington. Though those without health coverage perhaps had the most at stake, the ruling was one more element of uncertainty in uncertain lives, drowned out by more pressing medical needs and financial pressures.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uncertainty was intensified by unanswered questions over the state's efforts to fight the expansion of Medicaid, the government health-insurance program for low-income and sick people. Expanding Medicaid was the major portion of the health care law that the Supreme Court restricted in its decision, allowing states flexibility to opt out of the expansion without penalties. Thomas M. Suehs, the commissioner of the Texas Health and Human Services agency, said he remained concerned that expanding Medicaid without reforming it multiplied the costs the program put on states, adding that Medicaid already consumed a quarter of the state budget.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many of the uninsured in Texas who would be eligible for coverage under the expansion remain in a state of limbo.</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concern,'' said Gladys Vasquez, 50, a Houston home health aide who cannot afford private insurance on her $17,000 annual salary and whose employer does not offer her coverage. ''Right now, it's scary to get sick, because if you don't die from the sickness, you die when you see the bill.''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Vasquez takes care of her own medical needs at a local clinic and by relying on her 90-year-old mother's home remedies. On Thursday, watching the television news coverage of the ruling at her client's house, she let out a cheer.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dream come true,'' said Mrs. Vasquez, a member of the Texas Organizing Project, a community activist group. ''It's something we really needed.''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and the surrounding suburbs and cities in Harris County, including Pasadena, the number of uninsured people like Mrs. Vasquez is so large -- more than one million people -- it rivals the total population of Dallas. They defy easy categorization.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some are newly arrived illegal immigrants living in extreme poverty, many others, like Mr. Hebert, Mr. Duran and Mrs. Vasquez, are American citizens with mortgages or part-time and full-time jobs. Some work in businesses that do not offer coverage, or they cannot afford private insurance; others are eligible but not enrolled in government programs like Medicaid.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 percent are Hispanic, 21 percent are black, and another 21 percent are Asian, according to the Texas Medical Association. The Harris County Hospital District provided $1.1 billion to care for the uninsured and underinsured last fiscal year, about half of which was financed by county property taxes. Mr. Duran, for example, pays a subsidized fee for his chemotherapy treatments at a district hospital.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Pasadena, the Heberts have been struggling to care for their daughter, Katie, who had brain lesions and is being evaluated for mitochondrial disease, a genetic disorder primarily affecting children that damages cells of the brain, heart, liver and respiratory systems, among others.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Hebert earns roughly $45,600 annually, but declined the health insurance offered by his employer, not only because of its expense, but because it would not cover all of Katie's needs.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enroll Katie and their healthy 10-year-old son, Nathan, in the government-sponsored Children's Health Insurance Program, which provides coverage to children whose families cannot afford private insurance but have incomes too high to qualify for Medicaid.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Hebert's annual salary initially put them $3,100 a over the limit, so he asked for a pay cut so Katie could qualify for the children's program, and asked once more after the children were enrolled because he received an automatic cost of-living raise.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thankful that we were able to take a pay cut and get Katie what she needs, because it was truly our only option, but it should not be this way,'' said Mrs. Hebert, 28, a stay-at-home mother and a University of Houston student. ''I think very few Americans truly want to be uninsured, and if health insurance becomes something that the majority of Americans can afford, then very few people will choose to go without it. I know that I would love to have that safety net.''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Mrs. Hebert said she was uncertain how the provision of the health care law that was upheld requiring virtually all Americans to buy health insurance or else pay a fine would affect her.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required to be insured and had to use the plan offered by Mr. Hebert's employer, they could not survive, because the cost would amount to 25 percent of his income, she said. Under the law, it is likely that they would qualify for a federal subsidy to offset some of that cost, since their share comes to more than 9.5 percent of their income, a detail they had not realized. For the couple, there are more questions than answers.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Katie remains undiagnosed for mitochondrial disease, one of her specialists has ordered a genetics test costing $17,000. The children's program declined to pay for the procedure, but an appeal is pending. The day after the ruling on Friday, Mrs. Hebert took her daughter to an occupational therapy appointment, and when they returned home, they walked past Katie's IV pole at the bottom of the stairs.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hypothesizing about what it's going to mean two years down the road,'' Mrs. Hebert said of the Supreme Court decision. ''But we kind of deal with today, and where we are today.''</w:t>
      </w:r>
    </w:p>
    <w:p>
      <w:pPr>
        <w:pStyle w:val="Normal246"/>
        <w:keepNext w:val="0"/>
        <w:spacing w:before="240" w:after="0" w:line="260" w:lineRule="atLeast"/>
        <w:ind w:left="0" w:right="0" w:firstLine="0"/>
        <w:jc w:val="left"/>
      </w:pPr>
      <w:r>
        <w:br/>
      </w:r>
      <w:hyperlink r:id="rId2035" w:history="1">
        <w:r>
          <w:rPr>
            <w:rFonts w:ascii="arial" w:eastAsia="arial" w:hAnsi="arial" w:cs="arial"/>
            <w:b w:val="0"/>
            <w:i/>
            <w:strike w:val="0"/>
            <w:color w:val="0077CC"/>
            <w:sz w:val="20"/>
            <w:u w:val="single"/>
            <w:vertAlign w:val="baseline"/>
          </w:rPr>
          <w:t>http://www.nytimes.com</w:t>
        </w:r>
      </w:hyperlink>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58" style="position:absolute;z-index:252352512"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Luis Duran, a crane operator, and his wife, Carmen, struggled after he lost his health insurance because of a paperwork oversight and then learned he had cancer.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Hebert is being evaluated for mitochondrial disease. Her father took a pay cut to qualify for health insurance for her.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scary to get sick,'' said Gladys Vasquez, ''because if you don't die from the sickness, you die when you see the bill.'' (PHOTOGRAPHS BY MICHAEL STRAVATO FOR THE NEW YORK TIMES) MAP: In Texas, 25 percent of residents lack health insurance.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2012</w:t>
      </w:r>
    </w:p>
    <w:p>
      <w:pPr>
        <w:pStyle w:val="Normal246"/>
      </w:pPr>
    </w:p>
    <w:p>
      <w:pPr>
        <w:pStyle w:val="Normal246"/>
        <w:ind w:left="200"/>
        <w:sectPr>
          <w:type w:val="continuous"/>
          <w:pgMar w:top="840" w:right="1000" w:bottom="840" w:left="1000" w:header="400" w:footer="400"/>
          <w:pgNumType w:fmt="decimal"/>
          <w:cols w:space="720"/>
        </w:sectPr>
      </w:pPr>
      <w:r>
        <w:br/>
      </w:r>
      <w:r>
        <w:pict>
          <v:line id="_x0000_s1959"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036"/>
          <w:headerReference w:type="default" r:id="rId2037"/>
          <w:footerReference w:type="even" r:id="rId2038"/>
          <w:footerReference w:type="default" r:id="rId2039"/>
          <w:headerReference w:type="first" r:id="rId2040"/>
          <w:footerReference w:type="first" r:id="rId2041"/>
          <w:pgSz w:w="12240" w:h="15840"/>
          <w:pgMar w:top="840" w:right="1000" w:bottom="840" w:left="1000" w:header="400" w:footer="400"/>
          <w:pgNumType w:fmt="decimal"/>
          <w:cols w:space="720"/>
          <w:titlePg w:val="0"/>
        </w:sectPr>
      </w:pPr>
    </w:p>
    <w:p>
      <w:pPr>
        <w:pStyle w:val="Normal247"/>
      </w:pPr>
    </w:p>
    <w:p>
      <w:pPr>
        <w:pStyle w:val="Normal247"/>
      </w:pPr>
      <w:r>
        <w:pict>
          <v:shape id="_x0000_i1960" type="#_x0000_t75" alt="LexisNexis®" style="width:147.75pt;height:30pt">
            <v:imagedata r:id="rId17" o:title=""/>
          </v:shape>
        </w:pict>
      </w:r>
      <w:r>
        <w:cr/>
      </w:r>
    </w:p>
    <w:p>
      <w:pPr>
        <w:pStyle w:val="Heading1245"/>
        <w:keepNext w:val="0"/>
        <w:spacing w:after="200" w:line="340" w:lineRule="atLeast"/>
        <w:ind w:left="0" w:right="0" w:firstLine="0"/>
        <w:jc w:val="center"/>
      </w:pPr>
      <w:hyperlink r:id="rId2042" w:history="1">
        <w:r>
          <w:rPr>
            <w:rFonts w:ascii="arial" w:eastAsia="arial" w:hAnsi="arial" w:cs="arial"/>
            <w:b/>
            <w:i/>
            <w:strike w:val="0"/>
            <w:color w:val="0077CC"/>
            <w:sz w:val="28"/>
            <w:u w:val="single"/>
            <w:vertAlign w:val="baseline"/>
          </w:rPr>
          <w:t>A Lost 'Honeymooner' Episode on Cable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2004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501" w:name="Bookmark_247"/>
      <w:bookmarkEnd w:id="501"/>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The Arts/Cultural Desk; Pg. 17; THE TV WATCH</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247"/>
        <w:keepNext/>
        <w:spacing w:before="240" w:after="0" w:line="340" w:lineRule="atLeast"/>
        <w:ind w:left="0" w:right="0" w:firstLine="0"/>
        <w:jc w:val="left"/>
      </w:pPr>
      <w:bookmarkStart w:id="502" w:name="Body_245"/>
      <w:bookmarkEnd w:id="502"/>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61" style="position:absolute;z-index:25235456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thrill of discovery is contagious. Be it Atlantis, the 18 1/2-minute gap in the Nixon tapes or unmatched socks in the dryer, there is something irresistibly intriguing about lost things.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one reason to watch a long-forgotten episode of ''The Honeymooners'' that was recovered from the archives of the Peabody Awards at the University of Georgia and that will be shown on the cable channel TV Land at 8 tonight, 50 years to the day after it was first shown live on CBS.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is that this episode has all the strands of lunacy and pathos that lifted ''The Honeymooners'' above so many other shows and kept it in syndication for so long. This comedy about a Brooklyn bus driver, his wife and his best friend, a city sewer worker, stands out not only because it focused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just as the country was inventing the myth of suburban arcadia. ''The Honeymooners'' was also darker than other Golden Age sitcoms, including ''I Love Lucy.'' Ralph Kramden's ''to the moon, Alice'' anger was buffoonish but also a little scary. The Kramdens' small, dank apartment suggested a resentful neediness beneath his absurd get-rich-quick schemes. Ralph and Alice were a happy couple, but they also had a hint of fatigue and resignation. ''The Honeymooners'' added a pinch of Arthur Miller tragedy to classic screwball comedy, and that was rare on television and still is.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Letter,'' the new-found episode, was shown as a ''Honeymooners'' sketch on ''The Jackie Gleason Show'' on Oct. 16, 1954. In it Ralph Kramden (Gleason) finds an old love letter that he mistakenly believes was sent to his wife, Alice (Audrey Meadows), by a lover. Convinced he is a cuckold, Ralph turns to his neighbor for reassurance. ''Norton, tell me the truth,'' he says fiercely. ''Am I the laughingstock of the neighborhood?'' Ed Norton (Art Carney) replies earnestly, ''Yeah, and they don't even know about this.''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first lost episode of ''The Honeymooners'' to resurface, of course. In the 1980's the Museum of Television &amp; Radio got hold of four forgotten episodes from the CBS archives, a discovery that led cable companies to scour archives and vaults for dozens of additional ''Honeymooner'' sketches, from the earliest incarnation as a sketch on DuMont's ''Cavalcade of Stars,'' to color versions from ''The Jackie Gleason Show'' after it relocated to Miami in 1966. Those sketches were released to Viacom, which dubbed them ''The Lost Episodes'' and showed them on Showtime in 1984 and 1985 before putting them into syndication and later put on DVD.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not part of the 39 episodes of the independent sitcom, ''The Honeymooners,'' that ran on CBS from 1955 to 1956. (For ''Honeymooners'' aficionados, the term, ''39 episodes'' has the same iconic resonance that the Chicago Seven has for 60's radicals or classic pre-war six has for Manhattan real estate brokers.)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''Honeymooners'' discoveries started a craze: almost every television show released on DVD claims to include a ''lost episode.'' And television finds continue to surface.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Museum of Television &amp; Radio acquired the only remaining copy of ''Twelve Angry Men,'' which was shown on CBS's ''Studio One'' in 1954, a landmark production that inspired the movie version starring Henry Fonda and had not been seen in its entirety since that first broadcast. It was presumed lost until it turned up in the estate of a famous defense attorney, Samuel Leibowitz (the Scottsboro Boys trial), who had requested a kinescope copy from CBS after seeing the production on television. (His children also gave the museum Mr. Leibowitz's radio recording of the 1935 Lindbergh kidnapping trial; he had been hired by WHN as a legal commentator.)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the museum will show some newly recovered television shows by John Cassavetes, including ''In Pursuit of Excellence,'' a high school drama he wrote and directed.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Land is not quite as high-minded. Its reruns are mostly old favorites like ''Bewitched'' and ''Mr. Ed.'' (It showed ''The Honeymooners'' in 2003.) But this nostalgia cable network has the soul of a connoisseur: it acquired the rights to ''Primary,'' a 1960 documentary about Senators John F. Kennedy and Hubert H. Humphrey; when ''Seinfeld'' went off the air in 1998, TV Land paid its respects by going dark while the final episode was shown on NBC.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rediscovery of ''Love Letter'' is not groundbreaking, but it is highly satisfying to those who consider ''the Honeymooners'' to be as critical to television as Shakespeare is to literature.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Honeymooners' is a field day for archaeological discovery,'' Ron Simon, a television curator at the Museum of Television &amp; Radio, explained. ''The show appeared in every form in television history: live, film and tape; in black-and-white and color; as sketch comedy, situation comedy and even as a musical.''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Honeymooners'' is still in reruns in many of those forms in almost every market in the country. Tonight's ''Love Letter,'' is just that: a billet-doux to remind viewers of what they are not missing.</w:t>
      </w:r>
    </w:p>
    <w:p>
      <w:pPr>
        <w:pStyle w:val="Normal247"/>
      </w:pP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Jackie Gleason Show</w:t>
      </w: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Land</w:t>
      </w:r>
    </w:p>
    <w:p>
      <w:pPr>
        <w:pStyle w:val="Normal247"/>
      </w:pPr>
    </w:p>
    <w:p>
      <w:pPr>
        <w:pStyle w:val="Normal247"/>
        <w:keepNext w:val="0"/>
        <w:spacing w:before="240" w:after="0" w:line="260" w:lineRule="atLeast"/>
        <w:ind w:left="0" w:right="0" w:firstLine="0"/>
        <w:jc w:val="left"/>
      </w:pPr>
      <w:r>
        <w:br/>
      </w:r>
      <w:hyperlink r:id="rId2043"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62" style="position:absolute;z-index:252355584"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Jackie Gleason, Audrey Meadows, Art Carney and Joyce Randolph. (Photo by Viacom)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2004</w:t>
      </w:r>
    </w:p>
    <w:p>
      <w:pPr>
        <w:pStyle w:val="Normal247"/>
      </w:pPr>
    </w:p>
    <w:p>
      <w:pPr>
        <w:pStyle w:val="Normal247"/>
        <w:ind w:left="200"/>
        <w:sectPr>
          <w:type w:val="continuous"/>
          <w:pgMar w:top="840" w:right="1000" w:bottom="840" w:left="1000" w:header="400" w:footer="400"/>
          <w:pgNumType w:fmt="decimal"/>
          <w:cols w:space="720"/>
        </w:sectPr>
      </w:pPr>
      <w:r>
        <w:br/>
      </w:r>
      <w:r>
        <w:pict>
          <v:line id="_x0000_s1963"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48"/>
      </w:pPr>
    </w:p>
    <w:p>
      <w:pPr>
        <w:pStyle w:val="Normal248"/>
      </w:pPr>
      <w:r>
        <w:pict>
          <v:shape id="_x0000_i1964" type="#_x0000_t75" alt="LexisNexis®" style="width:147.75pt;height:30pt">
            <v:imagedata r:id="rId17" o:title=""/>
          </v:shape>
        </w:pict>
      </w:r>
      <w:r>
        <w:cr/>
      </w:r>
    </w:p>
    <w:p>
      <w:pPr>
        <w:pStyle w:val="Heading1246"/>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Swedes Begin to Question Liberal Migration Tenets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2011 Sunday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503" w:name="Bookmark_248"/>
      <w:bookmarkEnd w:id="503"/>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w:t>
      </w:r>
    </w:p>
    <w:p>
      <w:pPr>
        <w:pStyle w:val="Normal248"/>
        <w:keepNext/>
        <w:spacing w:before="240" w:after="0" w:line="340" w:lineRule="atLeast"/>
        <w:ind w:left="0" w:right="0" w:firstLine="0"/>
        <w:jc w:val="left"/>
      </w:pPr>
      <w:bookmarkStart w:id="504" w:name="Body_246"/>
      <w:bookmarkEnd w:id="504"/>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65" style="position:absolute;z-index:25235763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MALMO, Sweden -- Nick Nilsson, 46, decided to vote for Sweden's far-right party last fall because of a growing sense that his country had gone too far in letting so many immigrants settle here.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driver, Mr. Nilsson lives a half mile from the Rosengard section of this city, where dreary apartment buildings are jammed with refugees from virtually all the world's recent conflicts: Iranians, Bosnians, Palestinians, Somalis, Iraqis.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a job over there,'' Mr. Nilsson said recently. ''They are shooting at each other. There are drugs. They burn cars. Enough is enough.''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time, Sweden seemed immune to the kind of anti-immigrant sentiment blossoming elsewhere on the European continent. Its generous welfare and asylum policies have allowed hundreds of thousands of refugees to settle here, many in recent years from Muslim countries. Nearly a quarter of Sweden's population is now foreign born or has a foreign-born parent.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increasingly, Swedes are questioning these policies. Last fall, the far-right party -- campaigning largely on an anti-immigration theme -- won 6 percent of the vote and, for the first time, enough support to be seated in the Swedish Parliament.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many Swedes are still in shock. The country -- proud of its reputation for tolerance -- can no longer say it stands apart from the growing anti-immigrant sentiment that has changed European parliaments elsewhere, leading to the banning of burqas in France and minarets in Switzerland.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Malmo, a rapidly gentrifying port city in Sweden's south, support for the far-right Sweden Democrats was particularly strong, about 10 percent of the vote. It is a place where tensions over immigration are on full display.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mayor, Ilmar Reepalu, a Social Democrat, ran his hands over a city map in his office, pointing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Mr. Nilsson's that voted heavily for the Sweden Democrats, as might be expected, he said. But he could point to wealthier neighborhoods, too, that produced support for the far right as never before.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dig deeper to understand that,'' he said quietly.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you do not have to dig that far. Sweden's liberal policies have become costly. In the 1950s, '60s and '70s, Sweden, which had more manufacturing jobs than citizens to fill them, invited immigrants in. Most came from other European countries. They worked and paid taxes. Those were good years for Malmo, which had shipyards and a textile industry.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those jobs disappeared, Sweden stopped the flow of immigrant labor, but not the flow of refugees, many of whom clustered in Malmo and other former industrial centers. Jobs were still scarce, but housing was available, apartments built long ago for laborers.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those apartment blocks, the unemployment rate among immigrants stands at 80 percent. Still, their children need schooling, and they have elderly parents who need health care. Some are damaged by the violence they have lived through. They suffer from post-traumatic stress disorder and drug and alcohol addictions.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Jan Ekberg, an economist at Linnaeus University, questions the policies that allowed so many refugees to settle far from jobs. ''They are depending on the public sector now as never before,'' he said. ''That was a policy mistake.''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Rosengard hardly has the look of a troubled ghetto. Lawns and playgrounds abound. But the area does not look like traditional Sweden, either. Satellite dishes hang from every balcony. The bakery sells Middle Eastern confections. Al Jazeera plays on the televisions. And young men huddle on street corners casually bragging about doing battle with the police.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fire and ambulance brigades would not even enter Rosengard without a police escort. Youths there threw rocks and set cars on fire. Police officials say things are much better now. Fires were down 40 percent last year compared with 2009. But last month, two police vehicles parked at the station were set on fire with small homemade explosives.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does not sit well with Mr. Nilsson and his wife, Ann-Christine, 51, who say that immigrants are not only failing to pay their way, but that they also are refusing to learn the ways of their host country.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not respect Swedish people,'' Mrs. Nilsson said. ''As long as they learn the language and behave like Swedes, they are welcome. But they do not. Immigration as it is now needs to stop.''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resentment runs both ways. Residents of Rosengard feel that they are isolated and looked down on. They scoff at the notion that Swedes are somehow special -- less racist and xenophobic than other Europeans. They believe the country has been generous with financial support, but little else.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immigrants like Behrang Miri, 26, whose family came from Iran, say Islamophobia is a growing issue. ''If a Swedish guy hits a woman, it's alcoholism,'' he said. ''If someone hits a lady in my neighborhood, it's due to culture.''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''And all this talk about outlawing burqas for teachers. No teachers wear burqas. Why are they talking about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Miri, a rapper who has started a nonprofit agency to encourage multiculturalism, says he loves Sweden and is grateful he was taken in. But, he says, the Swedes have not gone far enough in accepting immigrants. ''O.K., they've opened up the first door.'' he said. ''But I want doors four, five and six. I want to be able to become president.''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older immigrants who have made lives here say they have little contact with Swedes. A refugee from Bosnia, Ask Gasi, says he can understand that Swedes are reluctant to embrace the diverse and needy refugee population. He wonders himself whether the government made a mistake in letting so many come 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Gasi was able to earn a doctorate degree here, and he has a job as a teaching assistant. But he still does not feel welcome. He points to the swastikas and the Serbian crosses etched in the hall outside the mosque he attends.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watch the news,'' he said. ''It's Muslim this, Muslim that. Everything is about how bad we are. The Swedish won't say anything to your face. But they say things.''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believe the support for the far right has already reached its limits in Sweden. They say the increase in votes last fall was more the product of deft campaigning by the far right, which has avoided inflammatory language, than a deepening of racist or xenophobic sentiments.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Ulf Bjereld, a political science professor at the University of Gothenburg, says that a vast majority of Swedes rank immigration very low on their list of concerns. He says they are, in fact, less racist and xenophobic than they used to be, according to surveys conducted regularly since the 1990s.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researchers have found that immigrants do face discrimination in jobs and housing. Malmo's mayor, Mr. Reepalu, believes jobs and schooling are critical, though he notes with disappointment that as soon as a school has more than about 20 percent immigrants, Swedish parents take their children out.</w:t>
      </w:r>
    </w:p>
    <w:p>
      <w:pPr>
        <w:pStyle w:val="Normal248"/>
        <w:keepNext w:val="0"/>
        <w:spacing w:before="240" w:after="0" w:line="260" w:lineRule="atLeast"/>
        <w:ind w:left="0" w:right="0" w:firstLine="0"/>
        <w:jc w:val="left"/>
      </w:pPr>
      <w:r>
        <w:br/>
      </w:r>
      <w:hyperlink r:id="rId2051" w:history="1">
        <w:r>
          <w:rPr>
            <w:rFonts w:ascii="arial" w:eastAsia="arial" w:hAnsi="arial" w:cs="arial"/>
            <w:b w:val="0"/>
            <w:i/>
            <w:strike w:val="0"/>
            <w:color w:val="0077CC"/>
            <w:sz w:val="20"/>
            <w:u w:val="single"/>
            <w:vertAlign w:val="baseline"/>
          </w:rPr>
          <w:t>http://www.nytimes.com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66" style="position:absolute;z-index:252358656"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Immigrants from conflict zones like Bosnia and the Middle East dominate the Rosengard area of Malmo, Sweden.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Gasi, from Bosnia, got a degree and a job but still feels unwelcome. (PHOTOGRAPHS BY JOHAN SPANNER FOR THE NEW YORK TIMES)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2011</w:t>
      </w:r>
    </w:p>
    <w:p>
      <w:pPr>
        <w:pStyle w:val="Normal248"/>
      </w:pPr>
    </w:p>
    <w:p>
      <w:pPr>
        <w:pStyle w:val="Normal248"/>
        <w:ind w:left="200"/>
        <w:sectPr>
          <w:type w:val="continuous"/>
          <w:pgMar w:top="840" w:right="1000" w:bottom="840" w:left="1000" w:header="400" w:footer="400"/>
          <w:pgNumType w:fmt="decimal"/>
          <w:cols w:space="720"/>
        </w:sectPr>
      </w:pPr>
      <w:r>
        <w:br/>
      </w:r>
      <w:r>
        <w:pict>
          <v:line id="_x0000_s1967"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49"/>
      </w:pPr>
    </w:p>
    <w:p>
      <w:pPr>
        <w:pStyle w:val="Normal249"/>
      </w:pPr>
      <w:r>
        <w:pict>
          <v:shape id="_x0000_i1968" type="#_x0000_t75" alt="LexisNexis®" style="width:147.75pt;height:30pt">
            <v:imagedata r:id="rId17" o:title=""/>
          </v:shape>
        </w:pict>
      </w:r>
      <w:r>
        <w:cr/>
      </w:r>
    </w:p>
    <w:p>
      <w:pPr>
        <w:pStyle w:val="Heading1247"/>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In 'O.C.,' You Must Go Home Again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2004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505" w:name="Bookmark_249"/>
      <w:bookmarkEnd w:id="505"/>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TELEVISION REVIEW</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HEFFERNAN</w:t>
      </w:r>
    </w:p>
    <w:p>
      <w:pPr>
        <w:pStyle w:val="Normal249"/>
        <w:keepNext/>
        <w:spacing w:before="240" w:after="0" w:line="340" w:lineRule="atLeast"/>
        <w:ind w:left="0" w:right="0" w:firstLine="0"/>
        <w:jc w:val="left"/>
      </w:pPr>
      <w:bookmarkStart w:id="506" w:name="Body_247"/>
      <w:bookmarkEnd w:id="506"/>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69" style="position:absolute;z-index:25236070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television show is named for a place -- like ''The O.C.,'' which has its season premiere tonight -- characters must be kept on a short leash. Whatever their ostensible politics, these shows are fundamentally conservative: a character's fever to get out of town constitutes a heresy for which there is no forgiveness. There is only retrieval. Tonight one thing is clear: On ''The O.C.,'' Ryan Atwood and Seth Cohen, wayward deserters, must return to California's Orange County.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how can the two teen idols be brought to heel without being emasculated? That's where the magic of ''The O.C.,'' which is still a spiffy production, comes in. The inspiration of Josh Schwartz, who is the face of the show and its executive producer, ''The O.C.'' is much more authorially cohesive than most network television. In tone, diction, fashion and music, Mr. Schwartz knows just how to keep it credible with its swooning fans. But he is also mindful of the strict rituals that define television drama, and his discipline in tightening the world he has created -- rather than giving in to impatience and blowing it apart -- is admirable.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Mr. Schwartz has a knack for mixing romance and domesticity, mindful that too much of the first will scare the congregation and too much of the second will bore it.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Ryan. If Ryan (Benjamin McKenzie), the juvenile delinquent whose semi-adoption by a public-spirited lawyer set the show in motion last season, had left Orange County for a romantic reason (surf, band), his return would have meant chastisement. In bringing him back to Newport Beach, ''The O.C.'' would have had to own up to a home-and-hearth ideology.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writers here know how to load the dice. In their plotting, what drew Ryan away from Newport Beach and the home of Sandy (Peter Gallagher) and Kirsten Cohen (Kelly Rowan) was not the promise of freedom, but a perverse commitment to self-sacrifice. He moved to dangerous and dismal Chino, Calif., to be with Theresa,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 whose pregnancy might have been his doing; he planned to be a pipe fitter.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spindly crucifix that appears in Theresa's mother's house tonight clumsily denotes her as down-market, an antagonist in the universe of ''The O.C.'' (Not to mention a Roman Catholic; the Cohens are mostly Jewish, though they celebrate something called ''Chrismukkah.'')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collusion with her mother, Theresa opposes abortion, which makes her potentially a slayer of men's dreams. For wrong to be made right, then, Ryan can only flee her -- under circumstances that put the blame squarely on her -- and scurry back to high school in Orange County, where the series belongs.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 is a clever show, and it's no spoiler to say that it pulls off a neat trick tonight. By the end of the episode, Ryan has not only extricated himself from the pipe fitter's plight, but also affirmed his nobility and lived to party another day on Newport Beach.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(Adam Brody) is another story. Eccentric and literate, Seth professes actual wanderlust. (He likes to sail.) The show's press materials maintain that he's an existential hero along the lines of Holden Caulfield. But he too will have to stay in the O.C. And for that inertia to make sense and not dim Seth's brilliance -- Mr. Brody, terrific in the part, has said that at 25 he's too old even for television high school -- his claustrophobic family life has to be enlivened.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redemption came last season; it's Ryan. Ryan's camaraderie liberated Seth and won him a girlfriend, and now the relationship between the men is the show's emotional centerpiece. Seth cannot bear the Cohens minus Ryan, but with him they offer everything a good boy wants: a hint of romance, with all the comforts of home.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Emma Woodhouse, who in Jane Austen's ''Emma'' marries Mr. Knightley, only to bring him to live with her and her father, thus preserving her life's status quo, Ryan and Seth on ''The O.C.'' must reject real adventure and learn how to get their excitement at home. Come to think of it, that's not just the lesson of ''Emma'' and other novels of manners; it's the lesson of television itself. No wonder ''The O.C.'' succeeds so adroitly. It brilliantly brings forth the spirit of the medium.</w:t>
      </w:r>
    </w:p>
    <w:p>
      <w:pPr>
        <w:pStyle w:val="Normal249"/>
      </w:pP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w:t>
      </w: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tonight at 8, Eastern and Pacific times; 7, Central time.</w:t>
      </w:r>
    </w:p>
    <w:p>
      <w:pPr>
        <w:pStyle w:val="Normal249"/>
      </w:pP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Schwartz, creator, executive producer and writer; McG and Bob DeLaurentis, executive producers; Allan Heinberg and Stephanie Savage, co-executive producers. Produced by Wonderland Sound and Vision in association with Warner Brothers Television Production Inc.</w:t>
      </w:r>
    </w:p>
    <w:p>
      <w:pPr>
        <w:pStyle w:val="Normal249"/>
      </w:pPr>
    </w:p>
    <w:p>
      <w:pPr>
        <w:pStyle w:val="Normal2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Peter Gallagher (Sandy Cohen), Benjamin McKenzie (Ryan Atwood), Kelly Rowan (Kirsten Cohen), Adam Brody (Seth Cohen), Mischa Barton (Marissa Cooper), Tate Donovan (Jimmy Cooper), Melinda Clarke (Julie Cooper), Rachel Bilson (Summer Roberts) and Alan Dale (Caleb Nichol).</w:t>
      </w:r>
    </w:p>
    <w:p>
      <w:pPr>
        <w:pStyle w:val="Normal249"/>
      </w:pPr>
    </w:p>
    <w:p>
      <w:pPr>
        <w:pStyle w:val="Normal249"/>
        <w:keepNext w:val="0"/>
        <w:spacing w:before="240" w:after="0" w:line="260" w:lineRule="atLeast"/>
        <w:ind w:left="0" w:right="0" w:firstLine="0"/>
        <w:jc w:val="left"/>
      </w:pPr>
      <w:r>
        <w:br/>
      </w:r>
      <w:hyperlink r:id="rId2059" w:history="1">
        <w:r>
          <w:rPr>
            <w:rFonts w:ascii="arial" w:eastAsia="arial" w:hAnsi="arial" w:cs="arial"/>
            <w:b w:val="0"/>
            <w:i/>
            <w:strike w:val="0"/>
            <w:color w:val="0077CC"/>
            <w:sz w:val="20"/>
            <w:u w:val="single"/>
            <w:vertAlign w:val="baseline"/>
          </w:rPr>
          <w:t>http://www.nytimes.com</w:t>
        </w:r>
      </w:hyperlink>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70" style="position:absolute;z-index:252361728"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Peter Gallagher, left, and Benjamin McKenzie co-starring in ''The O.C.'' (Photo by Fox)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2004</w:t>
      </w:r>
    </w:p>
    <w:p>
      <w:pPr>
        <w:pStyle w:val="Normal249"/>
      </w:pPr>
    </w:p>
    <w:p>
      <w:pPr>
        <w:pStyle w:val="Normal249"/>
        <w:ind w:left="200"/>
        <w:sectPr>
          <w:type w:val="continuous"/>
          <w:pgMar w:top="840" w:right="1000" w:bottom="840" w:left="1000" w:header="400" w:footer="400"/>
          <w:pgNumType w:fmt="decimal"/>
          <w:cols w:space="720"/>
        </w:sectPr>
      </w:pPr>
      <w:r>
        <w:br/>
      </w:r>
      <w:r>
        <w:pict>
          <v:line id="_x0000_s1971"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50"/>
      </w:pPr>
    </w:p>
    <w:p>
      <w:pPr>
        <w:pStyle w:val="Normal250"/>
      </w:pPr>
      <w:r>
        <w:pict>
          <v:shape id="_x0000_i1972" type="#_x0000_t75" alt="LexisNexis®" style="width:147.75pt;height:30pt">
            <v:imagedata r:id="rId17" o:title=""/>
          </v:shape>
        </w:pict>
      </w:r>
      <w:r>
        <w:cr/>
      </w:r>
    </w:p>
    <w:p>
      <w:pPr>
        <w:pStyle w:val="Heading1248"/>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The Big City; Puzzling Out The Logic In Living Wage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2002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50"/>
        <w:keepNext w:val="0"/>
        <w:spacing w:after="0" w:line="240" w:lineRule="atLeast"/>
        <w:ind w:right="0"/>
        <w:jc w:val="both"/>
      </w:pPr>
      <w:bookmarkStart w:id="507" w:name="Bookmark_250"/>
      <w:bookmarkEnd w:id="507"/>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TIERNEY </w:t>
      </w:r>
    </w:p>
    <w:p>
      <w:pPr>
        <w:pStyle w:val="Normal250"/>
        <w:keepNext/>
        <w:spacing w:before="240" w:after="0" w:line="340" w:lineRule="atLeast"/>
        <w:ind w:left="0" w:right="0" w:firstLine="0"/>
        <w:jc w:val="left"/>
      </w:pPr>
      <w:bookmarkStart w:id="508" w:name="Body_248"/>
      <w:bookmarkEnd w:id="508"/>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73" style="position:absolute;z-index:25236377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call themselves advocates for the poor are all for reducing the poverty rate in New York City, but it's not clear how they want to do it. Do they want the poor to climb the ladder to higher-paying jobs? Or would they rather reduce the poverty rate by keeping poor people out of town?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of course, likes to explicitly endorse the keep-them-out-of-town solution. You will not hear proponents of the City Council's so-called living-wage bill promising to reduce the number of jobs for the poorest and least skilled workers, even if that's what would happen.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law, which would mandate wages of at least $8.10 per hour at companies with city contracts, would help some workers while hurting those at the bottom of the ladder, like immigrants who can't speak English and have little education or work experience. These immigrants might find work as janitors if the pay is only $7 per hour, because employers have a hard time keeping those low-paying jobs filled. But if the pay increases, so does the competition.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wages go up, employers look for better workers," said Richard Sander, a professor of law at U.C.L.A. who has studied the effects of living-wage laws in Los Angeles and other California cities. "Not only do some jobs disappear, but some of the lower-skilled workers are replaced." In Northern California, he noted, low-paying airport jobs were readily available before the living-wage law, but afterward the jobs became harder to get because there was less turnover and more competition from better-qualified workers.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specific example of the workers who would be affected in New York, look at the street cleaners wearing the blue uniforms of the Ready, Willing and Able program. These men and women, most of whom have been homeless and have criminal records, start out working for $5.50 per hour.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living-wage bill would raise the first rung of the economic ladder higher than our people should be reaching at this moment in their life," said George McDonald, president of the Doe Fund, which runs the program.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people have been incarcerated many times. They get out of jail and have a hard time finding any job until we hire them. Then they graduate to a job in the private sector that pays more than the living wage as defined by this bill. We've gotten 1,200 people into jobs with living wages in the private sector at the same time we're making New York cleaner. It gets my Irish up to think that something could impede all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McDonald might manage to get an exemption for his training program, thereby sparing his workers and keeping some sidewalks clean. But other workers and services would be affected. There would be fewer jobs for the unskilled, and companies doing business with the city would either charge more or provide less.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even with reduced services, the city as whole would be better off with a living-wage law because it would mitigate New York's extreme income inequality. With fewer low-paying jobs here, some of the least skilled workers would go elsewhere. Those particular workers would presumably be unhappy, but perhaps most New Yorkers would prefer living in a city with fewer people at the bottom of the economic ladder.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an argument that the "advocates for the poor" make when another issue comes up: gentrification. They can be quite forthright in desiring more poor neighbors, as I discovered from the reaction to a recent column describing some surprising research into gentrification.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showed that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 neighborhood tended to benefit when it gentrified. Instead of being displaced, as popularly assumed, they become more likely to stay than they would be otherwise. They want to stay because the neighborhood's getting better, and many of them can afford the higher rents because of the new jobs that come with gentrification.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benefits weren't enough to satisfy some "advocates for the poor." Even if the poor people living in the neighborhood might not be displaced, the critics warned of "secondary displacement" caused by the rising rents. The people already in the neighborhood might be climbing the economic ladder, but other poor people wouldn't be able to move into the better neighborhood.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that logic, it's more important to keep poor newcomers arriving than it is to help the poor already living in the neighborhood. If you're confused by now, you're not alone. </w:t>
      </w:r>
    </w:p>
    <w:p>
      <w:pPr>
        <w:pStyle w:val="Normal250"/>
        <w:keepNext w:val="0"/>
        <w:spacing w:before="240" w:after="0" w:line="260" w:lineRule="atLeast"/>
        <w:ind w:left="0" w:right="0" w:firstLine="0"/>
        <w:jc w:val="left"/>
      </w:pPr>
      <w:r>
        <w:br/>
      </w:r>
      <w:hyperlink r:id="rId2067" w:history="1">
        <w:r>
          <w:rPr>
            <w:rFonts w:ascii="arial" w:eastAsia="arial" w:hAnsi="arial" w:cs="arial"/>
            <w:b w:val="0"/>
            <w:i/>
            <w:strike w:val="0"/>
            <w:color w:val="0077CC"/>
            <w:sz w:val="20"/>
            <w:u w:val="single"/>
            <w:vertAlign w:val="baseline"/>
          </w:rPr>
          <w:t>http://www.nytimes.com</w:t>
        </w:r>
      </w:hyperlink>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2002</w:t>
      </w:r>
    </w:p>
    <w:p>
      <w:pPr>
        <w:pStyle w:val="Normal250"/>
      </w:pPr>
    </w:p>
    <w:p>
      <w:pPr>
        <w:pStyle w:val="Normal250"/>
        <w:ind w:left="200"/>
        <w:sectPr>
          <w:type w:val="continuous"/>
          <w:pgMar w:top="840" w:right="1000" w:bottom="840" w:left="1000" w:header="400" w:footer="400"/>
          <w:pgNumType w:fmt="decimal"/>
          <w:cols w:space="720"/>
        </w:sectPr>
      </w:pPr>
      <w:r>
        <w:br/>
      </w:r>
      <w:r>
        <w:pict>
          <v:line id="_x0000_s1974"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068"/>
          <w:headerReference w:type="default" r:id="rId2069"/>
          <w:footerReference w:type="even" r:id="rId2070"/>
          <w:footerReference w:type="default" r:id="rId2071"/>
          <w:headerReference w:type="first" r:id="rId2072"/>
          <w:footerReference w:type="first" r:id="rId2073"/>
          <w:pgSz w:w="12240" w:h="15840"/>
          <w:pgMar w:top="840" w:right="1000" w:bottom="840" w:left="1000" w:header="400" w:footer="400"/>
          <w:pgNumType w:fmt="decimal"/>
          <w:cols w:space="720"/>
          <w:titlePg w:val="0"/>
        </w:sectPr>
      </w:pPr>
    </w:p>
    <w:p>
      <w:pPr>
        <w:pStyle w:val="Normal251"/>
      </w:pPr>
    </w:p>
    <w:p>
      <w:pPr>
        <w:pStyle w:val="Normal251"/>
      </w:pPr>
      <w:r>
        <w:pict>
          <v:shape id="_x0000_i1975" type="#_x0000_t75" alt="LexisNexis®" style="width:147.75pt;height:30pt">
            <v:imagedata r:id="rId17" o:title=""/>
          </v:shape>
        </w:pict>
      </w:r>
      <w:r>
        <w:cr/>
      </w:r>
    </w:p>
    <w:p>
      <w:pPr>
        <w:pStyle w:val="Heading1249"/>
        <w:keepNext w:val="0"/>
        <w:spacing w:after="200" w:line="340" w:lineRule="atLeast"/>
        <w:ind w:left="0" w:right="0" w:firstLine="0"/>
        <w:jc w:val="center"/>
      </w:pPr>
      <w:hyperlink r:id="rId2074" w:history="1">
        <w:r>
          <w:rPr>
            <w:rFonts w:ascii="arial" w:eastAsia="arial" w:hAnsi="arial" w:cs="arial"/>
            <w:b/>
            <w:i/>
            <w:strike w:val="0"/>
            <w:color w:val="0077CC"/>
            <w:sz w:val="28"/>
            <w:u w:val="single"/>
            <w:vertAlign w:val="baseline"/>
          </w:rPr>
          <w:t>Californian Would Add Wide Experience to Court</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2009 Wednesday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1"/>
        <w:keepNext w:val="0"/>
        <w:spacing w:after="0" w:line="240" w:lineRule="atLeast"/>
        <w:ind w:right="0"/>
        <w:jc w:val="both"/>
      </w:pPr>
      <w:bookmarkStart w:id="509" w:name="Bookmark_251"/>
      <w:bookmarkEnd w:id="509"/>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SCHWARTZ</w:t>
      </w:r>
    </w:p>
    <w:p>
      <w:pPr>
        <w:pStyle w:val="Normal251"/>
        <w:keepNext/>
        <w:spacing w:before="240" w:after="0" w:line="340" w:lineRule="atLeast"/>
        <w:ind w:left="0" w:right="0" w:firstLine="0"/>
        <w:jc w:val="left"/>
      </w:pPr>
      <w:bookmarkStart w:id="510" w:name="Body_249"/>
      <w:bookmarkEnd w:id="510"/>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76" style="position:absolute;z-index:25236582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R. Moreno is a long-shot candidate to fill Justice David H. Souter's spot on the United States Supreme Court. He is the only man on most short lists when many people believe President Obama will appoint a woman; he is also, at 60, a bit old by the standards of recent appointees.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Justice Moreno, the only Hispanic member of the California Supreme Court and its sole Democrat, is accustomed to beating expectations. He propelled himself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Central Los Angeles to Yale University, which he attended on a full scholarship, and rose to become a justice on what is arguably the most important state court in the nation.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moderate whose opinions deftly blend matters of the head and heart, he is admired on the political left and right -- part of the reason Kenneth W. Starr, the former independent counsel who investigated President Bill Clinton and is now the dean of Pepperdine University School of Law, said ''he is genuinely revered here in California.''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United States Supreme Court alongside eight justices who are all former appeals court judges with relatively similar backgrounds, Justice Moreno would provide a wider breadth of experience in both civil and criminal matters. He has been a state judge, unlike the remaining justices, and has also worked in the local and federal systems and as a private lawyer. His supporters say he brings more than enough of the empathy President Obama has said he is seeking.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Krinsky, a prominent advocate for foster care in California, said that she would normally want to see a woman fill the vacancy, but that Justice Moreno ''fully understands and has empathy for minorities and women and others who have had to break through glass ceilings.''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opinions are measured in tone but show an eye for telling detail. A 2005 case involved a dispute over child support after the breakup of a lesbian couple. In reversing a lower-court decision that denied child support, Justice Moreno described the complex interplay of laws defining parenthood and signs of intent to form a lifelong commitment, but cut through the technicalities with a mention that ''Elisa obtained a tattoo that read 'Emily, por vida,' which in Spanish means 'Emily, for life.' ''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member of the state's Supreme Court, said Gerald F. Uelmen, a professor at Santa Clara University law school, Justice Moreno is ''dead center on a moderate to conservative court,'' with a dissent rate of about 6 percent. He is not opposed to the death penalty; he has heard some 140 death penalty appeals and voted to uphold the sentence in 90 percent of them.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Moreno sided with the court's majority in last year's decision allowing same-sex marriage. After that decision was countered by a public initiative, Proposition 8, he was the sole member of the court who voted last year to block the enforcement of the initiative while the court was considering its constitutionality.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2002, he upheld the right of counties and cities to ban gun shows at county properties like fairgrounds. On Monday, in an important tort case, he wrote the majority opinion in a 4-to-3 decision that preserved the right of consumers to bring class-action lawsuits against corporations. He has written no major opinions on abortion.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admirers cite a profound intelligence, surprising humility and subtle humor. In the hearing this year on Proposition 8, Mr. Starr argued that the measure should also nullify the unions of some 18,000 existing couples. In asking Mr. Starr a question about his position, Justice Moreno made a Clinton-era joke about the ''meaning of the word 'is' '' that drew the admiration of even the former prosecutor.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Moreno's life story might make him particularly attractive to the White House, said Niki Solis, president of the San Francisco La Raza Lawyers Association and a lawyer in the city's public defender's office. ''He has an Ivy League intellect with that blue-collar Latino background,'' she said.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were Mexican immigrants who never married, and who separated when he was young. An uncle took in the mother and her five children. In an interview, the justice recalled that it was not an easy time, though ''there was always food on the table.''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Lincoln High School, an English teacher pushed him and other promising students to read widely, write clearly and plunge into the arts. ''I saw 'Tosca,' 'Aida' and 'La Traviata' as a high school student,'' Justice Moreno said.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Yale and Stanford Law School, he began a varied career in the law: he worked as a prosecutor in the city attorney's office and a lawyer at a large firm before moving on to judgeships in Municipal Court, Los Angeles County Superior Court and Federal District Court before his appointment to the California Supreme Court by Gov. Gray Davis, a Democrat, in 2001.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Moreno has stayed close to his roots; law clerks tell of his wanderings in Los Angeles's  Mexican neighborhoods for ''typically divey and incredibly delicious'' lunches, said one, Daniel M. Krainin. ''Along with the intellectual challenges, the lunches were great,'' Mr. Krainin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Admirers like Ms. Krinsky said Justice Moreno's character was most clearly revealed in an arduous act of family loyalty: taking in a disabled niece, Heather, from foster care. Justice Moreno and his wife, Christine, who have two grown children, took the girl into their home in 2000. At the time, she was 5 years old and could not talk or even chew food.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his life's challenges, Justice Moreno said that taking care of his niece was the hardest thing he and his wife had ever had to do. Without the intervention, ''she would have starved to death,'' he said. Heather, now 13, is healthy and living in a Los Angeles group home. When asked why they took her in, Justice Moreno said, ''my uncle stepped in to help raise two girls and three boys.''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Moreno now heads a statewide commission on foster care, and speaks frankly of his experiences. In a 2004 address to graduates of the Thomas Jefferson School of Law, he described the difficulties he and his wife encountered in getting medical and educational services for Heather despite his education and stature. He asked his audience to consider how much harder getting those services must be for those less fortunate, and urged them to ensure that the nation's ''marvelous Constitution and laws'' are open to all.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just as simply as having the best health care system does not ensure access,'' he said, ''having the best legal system does not ensure justice.''</w:t>
      </w:r>
    </w:p>
    <w:p>
      <w:pPr>
        <w:pStyle w:val="Normal251"/>
        <w:keepNext w:val="0"/>
        <w:spacing w:before="240" w:after="0" w:line="260" w:lineRule="atLeast"/>
        <w:ind w:left="0" w:right="0" w:firstLine="0"/>
        <w:jc w:val="left"/>
      </w:pPr>
      <w:r>
        <w:br/>
      </w:r>
      <w:hyperlink r:id="rId2075" w:history="1">
        <w:r>
          <w:rPr>
            <w:rFonts w:ascii="arial" w:eastAsia="arial" w:hAnsi="arial" w:cs="arial"/>
            <w:b w:val="0"/>
            <w:i/>
            <w:strike w:val="0"/>
            <w:color w:val="0077CC"/>
            <w:sz w:val="20"/>
            <w:u w:val="single"/>
            <w:vertAlign w:val="baseline"/>
          </w:rPr>
          <w:t>http://www.nytimes.com</w:t>
        </w:r>
      </w:hyperlink>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77" style="position:absolute;z-index:25236684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Justice Carlos R. Moreno of the California Supreme Court, shown Tuesday in San Francisco, is admired on the left and the right.(PHOTOGRAPH BY NOAH BERGER FOR THE NEW YORK TIMES)                                                     </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2009</w:t>
      </w:r>
    </w:p>
    <w:p>
      <w:pPr>
        <w:pStyle w:val="Normal251"/>
      </w:pPr>
    </w:p>
    <w:p>
      <w:pPr>
        <w:pStyle w:val="Normal251"/>
        <w:ind w:left="200"/>
        <w:sectPr>
          <w:type w:val="continuous"/>
          <w:pgMar w:top="840" w:right="1000" w:bottom="840" w:left="1000" w:header="400" w:footer="400"/>
          <w:pgNumType w:fmt="decimal"/>
          <w:cols w:space="720"/>
        </w:sectPr>
      </w:pPr>
      <w:r>
        <w:br/>
      </w:r>
      <w:r>
        <w:pict>
          <v:line id="_x0000_s1978"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52"/>
      </w:pPr>
    </w:p>
    <w:p>
      <w:pPr>
        <w:pStyle w:val="Normal252"/>
      </w:pPr>
      <w:r>
        <w:pict>
          <v:shape id="_x0000_i1979" type="#_x0000_t75" alt="LexisNexis®" style="width:147.75pt;height:30pt">
            <v:imagedata r:id="rId17" o:title=""/>
          </v:shape>
        </w:pict>
      </w:r>
      <w:r>
        <w:cr/>
      </w:r>
    </w:p>
    <w:p>
      <w:pPr>
        <w:pStyle w:val="Heading1250"/>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Hitchcock, Finding His Voice in Silents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2013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2"/>
        <w:keepNext w:val="0"/>
        <w:spacing w:after="0" w:line="240" w:lineRule="atLeast"/>
        <w:ind w:right="0"/>
        <w:jc w:val="both"/>
      </w:pPr>
      <w:bookmarkStart w:id="511" w:name="Bookmark_252"/>
      <w:bookmarkEnd w:id="511"/>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252"/>
        <w:keepNext/>
        <w:spacing w:before="240" w:after="0" w:line="340" w:lineRule="atLeast"/>
        <w:ind w:left="0" w:right="0" w:firstLine="0"/>
        <w:jc w:val="left"/>
      </w:pPr>
      <w:bookmarkStart w:id="512" w:name="Body_250"/>
      <w:bookmarkEnd w:id="512"/>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80" style="position:absolute;z-index:25236889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Hitchcock may be the most famous film director who ever lived -- a favorite of both the pleasure-loving public and theory-addled academics; the subject at once of bizarre biographical fantasies (now available in both book and movie form) as well as of some of the most significant critical thinking of the last 50 or 60 years.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films remain easily accessible through home video, whereas the work of many of his contemporaries has been allowed to sink into commercial obscurity. Thirty-three years after his death, his image is as instantly recognizable as that of Chaplin or Einstein. Like them, he has lent his posthumous prestige to an Apple computer campaign.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there's a significant portion of Hitchcock's work that has been neglected: his earliest features, made from 1925, when the 26-year-old Hitch made his debut as a director with the melodrama ''The Pleasure Garden,'' to 1929, when he partly reshot the silent thriller ''Blackmail'' to add dialogue and sound effects, making it the first British talkie.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Hitchcock's silent films are back as ''The Hitchcock 9,'' a traveling program organized by the British Film Institute that will arrive in New York on Saturday on the newly installed Steinberg Screen of the Brooklyn Academy of Music's Harvey Theater.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nine surviving Hitchcock silent films have long been accessible in variously compromised forms (a 10th silent feature, ''The Mountain Eagle'' from 1926, is missing and presumed lost), they are being shown here in versions as definitive as modern technology and curatorial know-how can make them. Two seem completely reborn: Thanks to 20 minutes of restored footage and a vastly improved visual quality, ''The Pleasure Garden'' now feels like a fully realized film rather than a promising sketch; and ''The Lodger,'' Hitchcock's third film (1927) and his first to join the subject of crime to the mechanisms of suspense, has been filled out with missing shots and returned to a reasonable approximation of the form in which it was first seen, complete with the atmospheric color tinting of the period.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 film here has benefited to some degree, including the 1929 ''Manxman'' (the only one of the nine to exist as a complete camera negative, ready for printing) and the 1927 ''Easy Virtue'' (the only one for which no 35-millimeter material exists at all -- only soft, narrow-gauge prints made for home screenings). Innumerable instances of dirt and scratches have been removed, intertitles have been reconstructed and jittering images have been stabilized.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ambitious, roughly $3 million program originated in the cultural celebrations organized around the 2012 London Olympics, and was financed through a combination of private funds (including support from the Film Foundation, in the United States) and public donations solicited through an aggressive ''Rescue the Hitchcock 9!'' campaign.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unusually public initiative had a secret agenda, it was perhaps to reclaim one of England's most famous expatriates for the old country -- to re-establish the essential Britishness of a filmmaker who made his last British feature in 1939 and became a United States citizen in 1955. And it is true that, if Hitchcock made his masterpieces in America, the essentials of his themes and style were established long before he left for Hollywood.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of ''The Pleasure Garden'' seems almost like a clip reel of Hitchcock motifs to come. In the opening shot, chorus girls are seen descending a spiral staircase (both staircases and spirals will become recurring images, as, for example, in ''Vertigo''); a middle-aged man uses a pair of opera glasses to get a better look at a blond dancer in the line (immediately summoning James Stewart in ''Rear Window,'' using a Telephoto lens to spy on his neighbors); the blond dancer (Virginia Valli, the film's imported American star) turns out to be not a remote, inaccessible erotic object but, beneath her blond wig, an approachable, down-to-earth woman with dark hair (establishing a dichotomy that goes right down to Barbara Harris and Karen Black in Hitchcock's final film, the 1976 ''Family Plot'').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other, no less interesting ways, these films represent the road not taken. At this early point in his career, Hitchcock was still experimenting with different genres and different styles, varying his approach film by film as he discovered what he had to say and refined how he wanted to say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films of the ''Hitchcock 9'' are thrillers in the manner that would come to be associated with him: ''The Lodger,'' his first resounding critical success, and ''Blackmail'' (1929), his last silent film and his first to master the delicate dance of shifting subjectivities and transferred audience identification that would give his greatest work its moral and emotional force.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we find a boxing picture (''The Ring''), a public school story (''Downhill''), a rural comedy (''The Farmer's Wife''), an adaptation of a Noël Coward society drama (''Easy Virtue''), a proto-screwball comedy centered on a ditsy heiress (''Champagne'') and a stark, almost neorealist treatment of adultery in an isolated fishing village (''The Manxman'').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Hitchcock, as he would be throughout his life, was a passionate filmgoer and a judicious magpie, who filed away images and ideas for later development. When the seminal London Film Society was formed in 1925, Hitchcock became one of its earliest and most assiduous members, absorbing the latest work from France, Germany and the Soviet Union.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influence of the German films of the Weimar period is immediately obvious in the dark, shadowy imagery of ''The Lodger'' (subtitled ''A Tale of the London Fog,'' it's 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comes to believe their new roomer is a serial killer), the film's rhythmic editing patterns belong to the Russian school of montage, as exemplified by that Film Society favorite, Eisenstein's ''Battleship Potemkin.''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Lodger,'' ''Downhill'' and ''Blackmail'' are all highly formalist films, Hitchcock also explored the more naturalistic, actor-centered style favored by the American studios.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Farmer's Wife'' is a somewhat protracted comedy of contrasting provincial types (a widowed farmer pursues a series of variously unsuitable potential mates, unaware that his loyal housekeeper is in love with him) that could have been made by Henry King in Hollywood; ''Champagne'' is a star vehicle for Betty Balfour, at the time Britain's most popular comedian, that plays to her bubbly image while placing it in a more sinister context (cut off by her millionaire father, she becomes a flower girl in a louche Parisian nightclub).</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most consistent -- and striking -- stylistic element in these films is Hitchcock's vigorous use of what might be called the confrontational close-up, in which an actor looks directly into the camera's lens and addresses the audience as if it were another performer in the scene. These moments of forced subjectivity -- we are, almost literally, put in the place of a character in the film -- occur in contexts as benign as a simple conversation and as menacing as an attempted rape.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their immediate dramatic purpose, what you feel in these shots is Hitchcock's eagerness to implicate the viewer in the action, to shake us out of the comfortable position of the detached voyeur and plunge us into the exigencies of the moment. It is here that Hitchcock, so often mischaracterized as a sadistic manipulator, reveals his deep humanism. He insists that we feel the compulsion of the killer, the passion of the adulterer, the irrational shame of the unfairly accused, before we make an easy moral judgment and push them away.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Hitchcock's use of the confrontational close-up diminished with the coming of sound; perhaps he felt that, with the added element of spoken dialogue, the technique became too obvious. He would find other, more subtle and more psychological, ways of achieving the same effect. But the device remained in his arsenal: When Mrs. Bates looks up and out at us at the end of ''Psycho,'' she does so with the same, sudden, discomfiting intimacy with which the Lodger regarded the camera in 1927. And neither one of them would hurt a fly. (For a complete series schedule: bam.org/film.)</w:t>
      </w:r>
    </w:p>
    <w:p>
      <w:pPr>
        <w:pStyle w:val="Normal252"/>
        <w:keepNext w:val="0"/>
        <w:spacing w:before="240" w:after="0" w:line="260" w:lineRule="atLeast"/>
        <w:ind w:left="0" w:right="0" w:firstLine="0"/>
        <w:jc w:val="left"/>
      </w:pPr>
      <w:r>
        <w:br/>
      </w:r>
      <w:hyperlink r:id="rId2083" w:history="1">
        <w:r>
          <w:rPr>
            <w:rFonts w:ascii="arial" w:eastAsia="arial" w:hAnsi="arial" w:cs="arial"/>
            <w:b w:val="0"/>
            <w:i/>
            <w:strike w:val="0"/>
            <w:color w:val="0077CC"/>
            <w:sz w:val="20"/>
            <w:u w:val="single"/>
            <w:vertAlign w:val="baseline"/>
          </w:rPr>
          <w:t>http://www.nytimes.com/2013/06/23/movies/silent-hitchcock-films-come-to-the-harvey-theater-in-brooklyn.html</w:t>
        </w:r>
      </w:hyperlink>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81" style="position:absolute;z-index:25236992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Alfred Hitchcock ( in foreground, pointing) directing ''The Mountain Eagle'' (1926) a silent feature presumed lost. Nine of the director's other silent films -- including ''The Lodger'' (1926), with Daisy Bunting and Ivor Novello, below -- will be shown at the Harvey Theater in Brooklyn. (PHOTOGRAPHS BY BFI/PARK CIRCUS FILM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BMI)       </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2013</w:t>
      </w:r>
    </w:p>
    <w:p>
      <w:pPr>
        <w:pStyle w:val="Normal252"/>
      </w:pPr>
    </w:p>
    <w:p>
      <w:pPr>
        <w:pStyle w:val="Normal252"/>
        <w:ind w:left="200"/>
        <w:sectPr>
          <w:type w:val="continuous"/>
          <w:pgMar w:top="840" w:right="1000" w:bottom="840" w:left="1000" w:header="400" w:footer="400"/>
          <w:pgNumType w:fmt="decimal"/>
          <w:cols w:space="720"/>
        </w:sectPr>
      </w:pPr>
      <w:r>
        <w:br/>
      </w:r>
      <w:r>
        <w:pict>
          <v:line id="_x0000_s1982"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53"/>
      </w:pPr>
    </w:p>
    <w:p>
      <w:pPr>
        <w:pStyle w:val="Normal253"/>
      </w:pPr>
      <w:r>
        <w:pict>
          <v:shape id="_x0000_i1983" type="#_x0000_t75" alt="LexisNexis®" style="width:147.75pt;height:30pt">
            <v:imagedata r:id="rId17" o:title=""/>
          </v:shape>
        </w:pict>
      </w:r>
      <w:r>
        <w:cr/>
      </w:r>
    </w:p>
    <w:p>
      <w:pPr>
        <w:pStyle w:val="Heading1251"/>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When Islanders Return And Find a New World</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1998, Sunday, Late Edition - Final</w:t>
      </w:r>
    </w:p>
    <w:p>
      <w:pPr>
        <w:pStyle w:val="Normal253"/>
        <w:keepNext w:val="0"/>
        <w:spacing w:after="0" w:line="240" w:lineRule="atLeast"/>
        <w:ind w:right="0"/>
        <w:jc w:val="both"/>
      </w:pPr>
      <w:bookmarkStart w:id="513" w:name="Bookmark_253"/>
      <w:bookmarkEnd w:id="513"/>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 Section 14LI;  Page 10;  Column 5;  Long Island Weekly Desk  ; Column 5;  </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MARCIA BYALICK  </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MARCIA BYALICK  </w:t>
      </w:r>
    </w:p>
    <w:p>
      <w:pPr>
        <w:pStyle w:val="Normal253"/>
        <w:keepNext/>
        <w:spacing w:before="240" w:after="0" w:line="340" w:lineRule="atLeast"/>
        <w:ind w:left="0" w:right="0" w:firstLine="0"/>
        <w:jc w:val="left"/>
      </w:pPr>
      <w:bookmarkStart w:id="514" w:name="Body_251"/>
      <w:bookmarkEnd w:id="514"/>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84" style="position:absolute;z-index:25237196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the smells of Long Island, that was almost painful," said Andrea Aussems. "Mowing the lawn, summer barbecues, crunchy leaves, winter festivals, Jones Beach. You forget how wonderful these things smell until you spend time in the tropics, where if anything smells, it's probably not a good thing."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Aussems, her husband, John, and their four children returned to their home in Melville in August after a six-year stay in Bandung, Indonesia, where Mr. Aussems was in the leather manufacturing business. The overseas stay made them aware of many things that Long Islanders take for granted, and gave them a clearer perspective on changes that have been too incremental for most Long Islanders to notice.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the things that have changed in our absence are for the better," Mrs. Aussems said. "I love the new smoke-free environments. It's a pleasure to shop in the supermarket or eat in a restaurant, especially coming from Asia where even kids as young as 10 years old smoke cigarettes. I was amazed at the hundreds of no-fat, low-fat products there are now. And I stand in front of the yogurt aisle paralyzed by the 300 choices I'm offered.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in my neighborhood look better than they ever did," she continued. "I'm impressed with the effort people have made to keep up, improve and care for their homes. I love how organized sports for kids has grown."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change, however, is a welcome 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trying to get used to an environment where an expression like road rage is necessary," she said. "The respect we saw for open spaces and the love and pride the Indonesians have for the land is absent here on Long Island. Now that the kids are conscious for the first time about labels and the right clothes, I hope they don't get caught up in competing about material things. They grew up in a culture where no one ever tried to impress them with what they owned. I'm going to try hard to retain that chill."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Peede and Leonard Shaw of Roslyn returned in August from a 10-month stay in Brighton, England, on sabbatical from Mr. Shaw's electrical engineering professorhip at Polytechnic University in Brooklyn.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were gone for a relatively short period of time, I did notice some changes around Long Island," Mrs. Shaw said. "I couldn't believe the number of four-wheel-drive vehicles on the road. And the appearance of cigar shops.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travel, you also become more conscious of things we could improve here," she said. "In Brighton, the public has the right of way over private property. Dogs have places to roam. People have no problem finding public toilets. And the pace is gentler and less competitive. There's not this mania to spend your life at the gym or invest in plastic surgery. I'm not a highly fashionable person at all, but there I felt positively glamorous.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home, I was reminded how free we are on Long Island of class consciousness. Here, almost everyone considers themselves middle class. You can go from right above the poverty line to just below the robber baron line and everybody seems to identify with the middle class. In England there is a tremendous pride in being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Here, blue collar doesn't define your aspirations. People are judged by what they've accomplished, not their speech patterns."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Port Washington residents, Don Edlin, an interior designer, and his wife, Nancy. spent three and a half years in Jabriya, a suburb of Kuwait City.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astounded by the amount of construction that took place while we were gone," Mr. Edlin said. "All of a sudden there are all these gated communities. And super supermarkets. And all these places that sell prepared gourmet meals to take out. I think the H.O.V. lanes are a great idea. Also, maybe because Kuwait was devoid in the tradition of culture we so honor here, I saw how rich Long Island is in cultural resources. It was like I saw for the first time what I could find in my own neighborhood, the variety of movies you can rent at Blockbuster, the hundreds of magazines you can buy at Barnes and Noble, the number of art shows, concerts, recitals, and plays performed by and supported by Long Islanders."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1998</w:t>
      </w:r>
    </w:p>
    <w:p>
      <w:pPr>
        <w:pStyle w:val="Normal253"/>
      </w:pPr>
    </w:p>
    <w:p>
      <w:pPr>
        <w:pStyle w:val="Normal253"/>
        <w:ind w:left="200"/>
        <w:sectPr>
          <w:type w:val="continuous"/>
          <w:pgMar w:top="840" w:right="1000" w:bottom="840" w:left="1000" w:header="400" w:footer="400"/>
          <w:pgNumType w:fmt="decimal"/>
          <w:cols w:space="720"/>
        </w:sectPr>
      </w:pPr>
      <w:r>
        <w:br/>
      </w:r>
      <w:r>
        <w:pict>
          <v:line id="_x0000_s1985"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54"/>
      </w:pPr>
    </w:p>
    <w:p>
      <w:pPr>
        <w:pStyle w:val="Normal254"/>
      </w:pPr>
      <w:r>
        <w:pict>
          <v:shape id="_x0000_i1986" type="#_x0000_t75" alt="LexisNexis®" style="width:147.75pt;height:30pt">
            <v:imagedata r:id="rId17" o:title=""/>
          </v:shape>
        </w:pict>
      </w:r>
      <w:r>
        <w:cr/>
      </w:r>
    </w:p>
    <w:p>
      <w:pPr>
        <w:pStyle w:val="Heading1252"/>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WEST SIDERS MAY GET A REPRIEVE FROM THE IRT</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1986, Sunday, Late City Final Edition</w:t>
      </w:r>
    </w:p>
    <w:p>
      <w:pPr>
        <w:pStyle w:val="Normal254"/>
        <w:keepNext w:val="0"/>
        <w:spacing w:after="0" w:line="240" w:lineRule="atLeast"/>
        <w:ind w:right="0"/>
        <w:jc w:val="both"/>
      </w:pPr>
      <w:bookmarkStart w:id="515" w:name="Bookmark_254"/>
      <w:bookmarkEnd w:id="515"/>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7, Column 1; Week in Review Desk</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GOTTLIEB</w:t>
      </w:r>
    </w:p>
    <w:p>
      <w:pPr>
        <w:pStyle w:val="Normal254"/>
        <w:keepNext/>
        <w:spacing w:before="240" w:after="0" w:line="340" w:lineRule="atLeast"/>
        <w:ind w:left="0" w:right="0" w:firstLine="0"/>
        <w:jc w:val="left"/>
      </w:pPr>
      <w:bookmarkStart w:id="516" w:name="Body_252"/>
      <w:bookmarkEnd w:id="516"/>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87" style="position:absolute;z-index:252374016"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third of the century, when gritty, labor-intensive factories dominated New York City's economy, getting people to their jobs was accomplished largely by a transportation system that seemed to rumble out of the industrial revolution: the subway.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is different today. White collars have replaced many blue ones, and polyglot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have become high-rent districts. In this environment, the Koch administration is considering a ''light rail'' system as different from the subway as light beer is from beer.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all but secured a $1.5 million Federal grant to study whether such a line should be built down the length of one of Manhattan's ripest development frontiers, the far West Side. Last week, despite serious opposition from transit groups and from some elected officials on the West Side, a regional transportation advisory group headed by the Westchester County Executive, Andrew O'Rourke, paved the way for the grant by endorsing the need for a study.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''light rail'' covers monorails, trolleys, and hybrids and permutations of each. As a group, they carry roughly half as many passengers per hour as the 40,000 that heavy rail systems can handle, but they are also usually quieter and easier to build.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relatively modest cost - $30 million to $50 million a mile, significantly less than heavy-rail systems - makes it possible, in the eyes of enthusiastic Reagan Administration officials, that developers of huge projects might help pay for them. Twenty-two North American cities and scores of others in Europe and Japan have one sort of light-rail system or another, as do Disneyland and other amusement parks.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logical route for such a line, at least for much of the way, would be along the Conrail right of way that spans virtually the entire length of Manhattan from Spuyten Duyvil south to Bank Street in Greenwich Village. Almost invisible now, the right of way hooks and snakes under parks and through factory buildings; for a mile and a half it runs in an almost straight line just below ground between 10th and 11th Avenues. But there are alternatives for parts of the route, including 12th Avenue and West Street for the portion south of 59th Street. Subway lines at 34th and 42d Streets might be extended to link with the new system.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major construction projects are under way or have been planned for the far West Side, including Battery Park City, the Jacob K. Javits Convention Center and Donald Trump's proposed Television 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rail proposal has generated a fair amount of suspicion and opposition. State Senator Franz S. Leichter dubbed it ''the Yuppie Express'' at a recent public hearing, and a citizens' advisory committee to the Metropolitan Transportation Authority opposed it as a diversion from needed improvements to existing subways and rail lines. Peter Obletz, a rail buff who wants to start a not-for-profit freight line on the elevated part of the Conrail line, which the city opposes, accused the city of ''trying to drive manufacturing out of Manhattan.''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 citizens' groups that succeeded in killing Westway last year see the light-rail proposal as a thinly disguised boondoggle designed to hasten the same development projects that were contemplated as part of the highway plan.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planning officials say the study is nothing more than an attempt to do something their critics often accuse them of not doing enough of - planning in a comprehensive way for anticipated future growth. ''That's what planning is supposed to be,'' said Herbert J. Sturz, chairman of the City Planning Commission, which will conduct the study. It is expected to take a year to complete.</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88" style="position:absolute;z-index:252375040"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abandoned rail line north of 17th Street in Manhattan (NYT/Neal Boenzi)</w:t>
      </w:r>
    </w:p>
    <w:p>
      <w:pPr>
        <w:pStyle w:val="Normal254"/>
      </w:pPr>
    </w:p>
    <w:p>
      <w:pPr>
        <w:pStyle w:val="Normal254"/>
        <w:ind w:left="200"/>
        <w:sectPr>
          <w:type w:val="continuous"/>
          <w:pgMar w:top="840" w:right="1000" w:bottom="840" w:left="1000" w:header="400" w:footer="400"/>
          <w:pgNumType w:fmt="decimal"/>
          <w:cols w:space="720"/>
        </w:sectPr>
      </w:pPr>
      <w:r>
        <w:br/>
      </w:r>
      <w:r>
        <w:pict>
          <v:line id="_x0000_s1989"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55"/>
      </w:pPr>
    </w:p>
    <w:p>
      <w:pPr>
        <w:pStyle w:val="Normal255"/>
      </w:pPr>
      <w:r>
        <w:pict>
          <v:shape id="_x0000_i1990" type="#_x0000_t75" alt="LexisNexis®" style="width:147.75pt;height:30pt">
            <v:imagedata r:id="rId17" o:title=""/>
          </v:shape>
        </w:pict>
      </w:r>
      <w:r>
        <w:cr/>
      </w:r>
    </w:p>
    <w:p>
      <w:pPr>
        <w:pStyle w:val="Heading1253"/>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Worlds Apart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2016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5"/>
        <w:keepNext w:val="0"/>
        <w:spacing w:after="0" w:line="240" w:lineRule="atLeast"/>
        <w:ind w:right="0"/>
        <w:jc w:val="both"/>
      </w:pPr>
      <w:bookmarkStart w:id="517" w:name="Bookmark_255"/>
      <w:bookmarkEnd w:id="517"/>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34; FEATURE</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9871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NIKOLE HANNAH-JONES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is a staff writer for the magazine. She won a 2016 Peabody Award for her series on school segregation for ''This American Life.''</w:t>
      </w:r>
    </w:p>
    <w:p>
      <w:pPr>
        <w:pStyle w:val="Normal255"/>
        <w:keepNext/>
        <w:spacing w:before="240" w:after="0" w:line="340" w:lineRule="atLeast"/>
        <w:ind w:left="0" w:right="0" w:firstLine="0"/>
        <w:jc w:val="left"/>
      </w:pPr>
      <w:bookmarkStart w:id="518" w:name="Body_253"/>
      <w:bookmarkEnd w:id="518"/>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91" style="position:absolute;z-index:252377088"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2014, when our daughter, Najya, was turning 4, my husband and I found ourselves facing our toughest decision since becoming parents. We live in Bedford-Stuyvesant, a low-income, heavily black, rapidly gentrifying neighborhood of brownstones in central Brooklyn. The nearby public schools are named after people intended to evoke black uplift, like Marcus Garvey, a prominent black nationalist in the 1920s, and Carter G. Woodson, the father of Black History Month, but the schools are a disturbing reflection of New York City's stark racial and socioeconomic divisions. In one of the most diverse cities in the world, the children who attend these schools learn in classrooms where all of their classmates -- and I mean, in most cases, every single one -- are black and Latino, and nearly every student is poor. Not surprisingly, the test scores of most of Bed-Stuy's schools reflect the marginalization of their students.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know any of our middle-class neighbors, black or white, who sent their children to one of these schools. They had managed to secure seats in the more diverse and economically advantaged magnet schools or gifted-and-talented programs outside our area, or opted to pay hefty tuition to progressive but largely white private institutions. I knew this because from the moment we arrived in New York with our 1-year-old, we had many conversations about where we would, should and definitely should not send our daughter to school when the time came.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Faraji, and I wanted to send our daughter to public school. Faraji, the oldest child in a military family, went to public schools that served Army bases both in America and abroad. As a result, he had a highly unusual experience for a black American child: He never attended a segregated public school a day of his life. He can now walk into any room and instantly start a conversation with the people there, whether they are young mothers gathered at a housing-project tenants' meeting or executives eating from small plates at a ritzy cocktail reception.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Waterloo, Iowa, on the wrong side of the river that divided white from black, opportunity from struggle, and started my education in a low-income school that my mother says was distressingly chaotic. I don't recall it being bad, but I do remember just one white child in my first-grade class, though there may have been more. That summer, my mom and dad enrolled my older sister and me in the school district's voluntary desegregation program, which allowed some black kids to leave their neighborhood schools for whiter, more well off ones on the west side of town. This was 1982, nearly three decades after the Supreme Court ruled in Brown v. Board of Education that separate schools for black and white children were unconstitutional, and near the height of desegregation in this country. My parents chose one of the whitest, richest schools, thinking it would provide the best opportunities for us. Starting in second grade, I rode the bus an hour each morning across town to the ''best'' public school my town had to offer, Kingsley Elementary, where I was among the tiny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and the even tinier number of black children. We did not walk to school or get dropped off by our parents on their way to work. We showed up in a yellow bus, visitors in someone else's neighborhood, and were whisked back across the bridge each day as soon as the bell rang.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those years as emotionally and socially fraught, but also as academically stimulating and world-expanding. Aside from the rigorous classes and quality instruction I received, this was the first time I'd shared dinners in the homes of kids whose parents were doctors and lawyers and scientists. My mom was a probation officer, and my dad drove a bus, and most of my family members on both sides worked in factories or meatpacking plants or did other manual labor. I understood, even then, in a way both intuitive and defensive, that my school friends' parents weren't better than my neighborhood friends' parents, who worked hard every day at hourly jobs. But this exposure helped me imagine possibilities, a course for myself that I had not considered before.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say where any one person would have ended up if a single circumstance were different; our life trajectories are shaped by so many external and internal factors. But I have no doubt my parents' decision to pull me out of my segregated neighborhood school made the possibility of my getting from there to here -- staff writer for The New York Times Magazine -- more likely.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Integration was transformative for my husband and me. Yet the idea of placing our daughter in one of the small number of integrated schools troubled me. These schools are disproportionately white and serve the middle and upper middle classes, with a smattering of poor black and Latino students to create ''diversity.''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where white children are only 15 percent of the more than one million public-school students, half of them are clustered in just 11 percent of the schools, which not coincidentally include many of the city's top performers. Part of what makes those schools desirable to white parents, aside from the academics, is that they have some students of color, but not too many. This carefully curated integration, the kind that allows many white parents to boast that their children's public schools look like the United Nations, comes at a steep cost for the rest of the city's black and Latino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City public-school system is 41 percent Latino, 27 percent black and 16 percent Asian. Three-quarters of all students are low-income. In 2014, the Civil Rights Project at the University of California, Los Angeles, released a report showing that New York City public schools are among the most segregated in the country. Black and Latino children here have become increasingly isolated, with 85 percent of black students and 75 percent of Latino students attending ''intensely'' segregated schools -- schools that are less than 10 percent white.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just New York's problem. I've spent much of my career as a reporter chronicling rampant school segregation in every region of the country, and the ways that segregated schools harm black and Latino children. One study published in 2009 in The Journal of Policy Analysis and Management showed that the academic achievement gap for black children increased as they spent time in segregated schools. Schools with large numbers of black and Latino kids are less likely to have experienced teachers, advanced courses, instructional materials and adequate facilities, according to the United States Department of Education's Office for Civil Rights. Most black and Latino students today are segregated by both race and class, a combination that wreaks havoc on the learning environment. Research stretching back 50 years shows that the socioeconomic makeup of a school can play a larger role in achievement than the poverty of an individual student's family. Getting Najya into one of the disproportionately white schools in the city felt like accepting the inevitability of this two-tiered system: one set of schools with excellent resources for white kids and some black and Latino middle-class kids, a second set of underresourced schools for the rest of the city's black and Latino kids.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New York City Public Schools catalog arrived in the mail one day that spring, with information about Mayor Bill de Blasio's new universal prekindergarten program, I told Faraji that I wanted to enroll Najya in a segregated, low-income school. Faraji's eyes widened as I explained that if we removed Najya, whose name we chose because it means ''liberated'' and ''free'' in Swahili, from the experience of most black and Latino children, we would be part of the problem. Saying my child deserved access to ''good'' public schools felt like implying that children in ''bad'' schools deserved the schools they got, too. I understood that so much of school segregation is structural -- a result of decades of housing discrimination, of political calculations and the machinations of policy makers, of simple inertia. But I also believed that it is the choices of individual parents that uphold the system, and I was determined not to do what I'd seen so many others do when their values about integration collided with the reality of where to send their own children to school.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family, or even a few families, cannot transform a segregated school, but if none of us were willing to go into them, nothing would change. Putting our child into a segregated school would not integrate it racially, but we are middle-class and would, at least, help to integrate it economically. As a reporter, I'd witnessed how the presence of even a handful of middle-class families made it less likely that a school would be neglected. I also knew that we would be able to make up for Najya anything the school was lacking.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told Faraji my plan, he slowly shook his head no. He wanted to look into parochial schools, or one of the ''good'' public schools, or even private schools. So we argued, pleading our cases from the living room, up the steps to our office lined with books on slavery and civil rights, and back down, before we came to an impasse and retreated to our respective corners. There is nothing harder than navigating our nation's racial legacy in this country, and the problem was that we each knew the other was right and wrong at the same time. Faraji couldn't believe that I was asking him to expose our child to the type of education that the two of us had managed to avoid. He worried that we would be hurting Najya if we put her in a high-poverty, all-black school. ''Are we experimenting with our child based on our idealism about public schools?'' he asked. ''Are we putting her at a disadvantage?''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Faraji's concern was a fear that grips black families like ours. We each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fought our way into the middle class and had no family wealth or safety net to fall back on. Faraji believed that our gains were too tenuous to risk putting our child in anything but a top-notch school. And he was right to be worried. In 2014, the Brookings Institution found that black children are particularly vulnerable to downward mobility -- nearly seven of 10 black children born into middle-income families don't maintain that income level as adults. There was no margin for error, and we had to use our relative status to fight to give Najya every advantage. Hadn't we worked hard, he asked, frustration building in his voice, precisely so that she would not have to go to the types of schools that trapped so many black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I persuaded him to visit a few schools with me. Before work, we peered into the classrooms of three neighborhood schools, and a fourth, Public School 307, located in the Vinegar Hill section of Brooklyn, near the East River waterfront and a few miles from our home. P.S. 307's attendance zone was drawn snugly around five of the 10 buildings that make up the Farragut Houses, a public-housing project with 3,200 residents across from the Brooklyn Navy Yard. The school's population was 91 percent black and Latino. Nine of 10 students met federal poverty standards. But what went on inside the school was unlike what goes on in most schools serving the city's poorest children. This was in large part because of the efforts of a remarkable principal, Roberta Davenport. She grew up in Farragut, and her younger siblings attended P.S. 307. She became principal five decades later in 2003, to a low-performing school. Davenport commuted from Connecticut, but her car was usually the first one in the parking lot each morning, often because she worked so late into the night that, exhausted, she would sleep at a friend's nearby instead of making the long drive home. Soft of voice but steely in character, she rejected the spare educational orthodoxy often reserved for poor black and brown children that strips away everything that makes school joyous in order to focus solely on improving test scores. These children from the projects learned Mandarin, took violin lessons and played chess. Thanks to her hard work, the school had recently received money from a federal magnet grant, which funded a science, engineering and technology program aimed at drawing middle-class children from outside its attendance zone.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Faraji and I walked the bright halls of P.S. 307, taking in the reptiles in the science room and the students learning piano during music class. The walls were papered with the precocious musings of elementary children. While touring the schools, Faraji later told me, he started feeling guilty about his instinct to keep Najya out of them. Were these children, he asked himself, worthy of any less than his own child? ''These are kids who look like you,'' he told me. ''Kids like the ones you grew up with. I was being very selfish about it, thinking: I am going to get mine for my child, and that's it. And I am ashamed of that.''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time to submit our school choices to the city, we put down all four of the schools we visited. In May 2014, we learned Najya had gotten into our first choice, P.S. 307. We were excited but also nervous. I'd be lying if I said I didn't feel pulled in the way other parents with options feel pulled. I had moments when I couldn't ignore the nagging fear that in my quest for fairness, I was being unfair to my own daughter. I worried -- I worry still -- about whether I made the right decision for our little girl. But I knew I made the just one.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white Americans, millions of black and Latino children attending segregated schools may seem like a throwback to another era, a problem we solved long ago. And legally, we did. In 1954, the Supreme Court issued its landmark Brown v. Board of Education ruling, striking down laws that forced black and white children to attend separate schools. But while Brown v. Board targeted segregation by state law, we have proved largely unwilling to address segregation that is maintained by other means, resulting from the nation's long and racist history.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Supreme Court's decision, the justices responded unanimously to a group of five cases, including that of Linda Brown, a black 8-year-old who was not allowed to go to her white neighborhood school in Topeka, Kan., but was made to ride a bus to a black school much farther away. The court determined that separate schools, even if they had similar resources, were ''inherently'' -- by their nature -- unequal, causing profound damage to the children who attended them and hobbling their ability to live as full citizens of their country. The court's decision hinged on sociological research, including a key study by the psychologists Kenneth Clark and Mamie Phipps Clark, a husband-and-wife team who gave black children in segregated schools in the North and the South black and white dolls and asked questions about how they perceived them. Most students described the white dolls as good and smart and the black dolls as bad and stupid. (The Clarks also found that segregation hurt white children's development.) Chief Justice Earl Warren felt so passionate about the issue that he read the court's opinion aloud: ''Does segregation of children in public schools solely on the basis of race, even though the physical facilities and other 'tangible' factors may be equal, deprive the children of the minority group of equal educational opportunities? We believe that it does.'' The ruling made clear that because this nation was founded on a racial caste system, black children would never become equals as long as they were separated from white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City, home to the largest black population in the country, the decision was celebrated by many liberals as the final strike against school segregation in the ''backward'' South. But Kenneth Clark, the first black person to earn a doctorate in psychology at Columbia University and to hold a permanent professorship at City College of New York, was quick to dismiss Northern righteousness on race matters. At a meeting of the Urban League around the time of the decision, he charged that though New York had no law requiring segregation, it intentionally separated its students by assigning them to schools based on their race or building schools deep in segregated neighborhoods. In many cases, Clark said, black children were attending schools that were worse than those attended by their black counterparts in the South.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Clark's words shamed proudly progressive white New Yorkers and embarrassed those overseeing the nation's largest school system. The New York City Board of Education released a forceful statement promising to integrate its schools: ''Segregated, racially homogeneous schools damage the personality of minority-group children. These schools decrease their motivation and thus impair their ability to learn. White children are also damaged. Public education in a racially homogeneous setting is socially unrealistic and blocks the attainment of the goals of democratic education, whether this segregation occurs by law or by fact.'' The head of the Board of Education undertook an investigation in 1955 that confirmed the widespread separation of black and Puerto Rican children in dilapidated buildings with the least-experienced and least-qualified teachers. Their schools were so overcrowded that some black children went to school for only part of the day to give others a turn.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Board of Education appointed a commission to develop a citywide integration plan. But when school officials took some token steps, they faced a wave of white opposition. ''It was most intense in the white neighborhoods closest to African-American neighborhoods, because they were the ones most likely to be affected by desegregation plans,'' says Thomas Sugrue, a historian at New York University and the author of ''Sweet Land of Liberty: The Forgotten Struggle for Civil Rights in the North.'' By the mid-'60s, there were few signs of integration in New York's schools. In fact, the number of segregated junior-high schools in the city had quadrupled by 1964. That February, civil rights leaders called for a major one-day boycott of the New York City schools. Some 460,000 black and Puerto Rican students stayed home to protest their segregation. It was the largest demonstration for civil rights in the nation's history. But the boycott upset many white liberals, who thought it was too aggressive, and as thousands of white families fled to the suburbs, the integration campaign collapsed.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New York City was ending its only significant effort to desegregate, the Supreme Court was expanding the Brown ruling. Beginning in the mid-'60s, the court handed down a series of decisions that determined that not only did Brown v. Board allow the use of race to remedy the effects of long-segregated schools, it also required it. Assigning black students to white schools and vice versa was necessary to destroy a system built on racism -- even if white families didn't like it. ''All things being equal, with no history of discrimination, it might well be desirable to assign pupils to schools nearest their homes,'' the court wrote in its 1971 ruling in Swann v. Charlotte-Mecklenburg Board of Education, which upheld busing to desegregate schools in Charlotte, N.C. ''But all things are not equal in a system that has been deliberately constructed and maintained to enforce racial segregation. The remedy for such segregation may be administratively awkward, inconvenient and even bizarre in some situations, and may impose burdens on some; but all awkwardness and inconvenience cannot be avoided.''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would be an extremely rare and fleeting moment in American history, all three branches of the federal government aligned on the issue. Congress passed the 1964 Civil Rights Act, pushed by President Lyndon B. Johnson, which prohibited segregated lunch counters, buses and parks and allowed the Department of Justice for the first time to sue school districts to force integration. It also gave the government the power to withhold federal funds if the districts did not comply. By 1973, 91 percent of black children in the former Confederate and border states attended school with white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Northern congressmen embraced efforts to force integration in the South, some balked at efforts to desegregate their own schools. They tucked a passage into the 1964 Civil Rights Act aiming to limit school desegregation in the North by prohibiting school systems from assigning students to schools in order to integrate them unless ordered to do so by a court. Because Northern officials often practiced segregation without the cover of law, it was far less likely that judges would find them in violation of the Constitution.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the nation began its retreat from integration. Richard Nixon was elected president in 1968, with the help of a coalition of white voters who opposed integration in housing and schools. He appointed four conservative justices to the Supreme Court and set the stage for a profound legal shift. Since 1974, when the Milliken v. Bradley decision struck down a lower court's order for a metro-area-wide desegregation program between nearly all-black Detroit city schools and the white suburbs surrounding the city, a series of major Supreme Court rulings on school desegregation have limited the reach of Brown.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Ronald Reagan became president in 1981, he promoted the notion that using race to integrate schools was just as bad as using race to segregate them. He urged the nation to focus on improving segregated schools by holding them to strict standards, a tacit return to the ''separate but equal'' doctrine that was roundly rejected in Brown. His administration emphasized that busing and other desegregation programs discriminated against white students. Reagan eliminated federal dollars earmarked to help desegregation and pushed to end hundreds of school-desegregation court orders.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this was the very period when the benefits of integration were becoming most apparent. By 1988, a year after Faraji and I entered middle school, school integration in the United States had reached its peak and the achievement gap between black and white students was at its lowest point since the government began collecting data. The difference in black and white reading scores fell to half what it was in 1971, according to data from the National Center for Education Statistics. (As schools have since resegregated, the test-score gap has only grown.) The improvements for black children did not come at the cost of white children. As black test scores rose, so did white ones.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studies have affirmed integration's power. A 2010 study released by the Century Foundation found that when children in public housing in Montgomery County, Md., enrolled in middle-class schools, the differences between their scores and those of their wealthier classmates decreased by half in math and a third in reading, and they pulled significantly ahead of their counterparts in poor schools. In fact, integration changes the entire trajectory of black students' lives. A 2015 longitudinal study by the economist Rucker Johnson at the University of California, Berkeley, followed black adults who had attended desegregated schools and showed that these adults, when compared with their counterparts or even their own siblings in segregated schools, were less likely to be poor, suffer health problems and go to jail, and more likely to go to college and reside in integrated neighborhoods. They even lived longer. Critically, these benefits were passed on to their children, while the children of adults who went to segregated schools were more likely to perform poorly in school or drop out.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integration as a constitutional mandate, as justice for black and Latino children, as a moral righting of past wrongs, is no longer our country's stated goal. The Supreme Court has effectively sided with Reagan, requiring strict legal colorblindness even if it leaves segregation intact, and even striking down desegregation programs that ensured integration for thousands of black students if a single white child did not get into her school of choice. The most recent example was a 2007 case that came to be known as Parents Involved. White parents in Seattle and Jefferson County, Kentucky, challenged voluntary integration programs, claiming the districts discriminated against white children by considering race as a factor in apportioning students among schools in order to keep them racially balanced. Five conservative justices struck down these integration plans. In 1968, the court ruled in Green v. County School Board of New Kent County that we should no longer look across a city and see a '' 'white' school and a 'Negro' school, but just schools.'' In 2007, Chief Justice John Roberts Jr. wrote: ''Before Brown, schoolchildren were told where they could and could not go to school based on the color of their skin. The school districts in these cases have not carried the heavy burden of demonstrating that we should allow this once again -- even for very different reasons. ... The way to stop discrimination on the basis of race is to stop discriminating on the basis of race.''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Legally and culturally, we've come to accept segregation once again. Today, across the country, black children are more segregated than they have been at any point in nearly half a century. Except for a few remaining court-ordered desegregation programs, intentional integration almost never occurs unless it's in the interests of white students. This is even the case in New York City, under the stewardship of Mayor de Blasio, who campaigned by highlighting the city's racial and economic inequality. De Blasio and his schools chancellor, Carmen Fariña, have acknowledged that they don't believe their job is to force school integration. ''I want to see diversity in schools organically,'' Fariña said at a town-hall meeting in Lower Manhattan in February. ''I don't want to see mandates.'' The shift in language that trades the word ''integration'' for ''diversity'' is critical. Here in this city, as in many, diversity functions as a boutique offering for the children of the privileged but does little to ensure quality education for poor black and Latino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moral vision behind Brown v. Board of Education is dead,'' Ritchie Torres, a city councilman who represents the Bronx and has been pushing the city to address school segregation, told me. Integration, he says, is seen as ''something that would be nice to have but not something we need to create a more equitable society. At the same time, we have an intensely segregated school system that is denying a generation of kids of color a fighting chance at a decent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Najya, of course, had no idea about any of this. She just knew she loved P.S. 307, waking up each morning excited to head to her pre-K class, where her two best friends were a little black girl named Imani from Farragut and a little white boy named Sam, one of a handful of white pre-K students at the school, with whom we car-pooled from our neighborhood. Four excellent teachers, all of them of color, guided Najya and her classmates with a professionalism and affection that belied the school's dismal test scores. Faraji and I threw ourselves into the school, joining the parent-teacher association and the school's leadership team, attending assemblies and chaperoning field trips. We found ourselves relieved at how well things were going. Internally, I started to exhale.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spring of 2015, as Najya's first year was nearing its end, we read in the news that another elementary school, P.S. 8, less than a mile from P.S. 307 in affluent Brooklyn Heights, was plagued by overcrowding. Some students zoned for that school might be rerouted to ours. This made geographic sense. P.S. 8's zone was expansive, stretching across Brooklyn Heights under the Manhattan bridge to the Dumbo neighborhood and Vinegar Hill, the neighborhood around P.S. 307. P.S. 8's lines were drawn when most of the development there consisted of factories and warehouses. But gentrification overtook Dumbo, which hugs the East River and provides breathtaking views of the skyline and a quick commute to Manhattan. The largely upper-middle-class and white and Asian children living directly across the street from P.S. 307 were zoned to the heavily white P.S. 8.</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accommodate the surging population, P.S. 8 had turned its drama and dance rooms into general classrooms and cut its pre-K, but it still had to place up to 28 kids in each class. Meanwhile, P.S. 307 sat at the center of the neighborhood population boom, half empty. Its attendance zone included only the Farragut Houses and was one of the tiniest in the city. Because Farragut residents were aging, with dwindling numbers of school-age children, P.S. 307 was underenrolled.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spring 2015, the city's Department of Education sent out notices telling 50 families that had applied to kindergarten at P.S. 8 that their children would be placed on the waiting list and instead guaranteed admission to P.S. 307. Distraught parents dashed off letters to school administrators and to their elected officials. They pleaded their case to the press. ''We bought a home here, and one of the main reasons was because it was known that kindergarten admissions [at P.S. 8] were pretty much guaranteed,'' one parent told The New York Post, adding that he wouldn't send his child to P.S. 307. Another parent whose twins had secured coveted spots made the objections to P.S. 307 more plain: ''I would be concerned about safety,'' he said. ''I don't hear good things about that school.''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as I sat at a meeting that P.S. 8 parents arranged with school officials, I was struck by the sheer power these parents had drawn into that auditorium. This meeting about the overcrowding at P.S. 8, which involved 50 children in a system of more than one million, had summoned a state senator, a state assemblywoman, a City Council member, the city comptroller and the staff members of several other elected officials. It had rarely been clearer to me how segregation and integration, at their core, are about power and who gets access to it. As the Rev. Dr. Martin Luther King Jr. wrote in 1967: ''I cannot see how the Negro will totally be liberated from the crushing weight of poor education, squalid housing and economic strangulation until he is integrated, with power, into every level of American life.''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politicians looked on, two white fathers gave an impassioned PowerPoint presentation in which they asked the Department of Education to place more children into already-teeming classrooms rather than send kids zoned to P.S. 8 to P.S. 307. Another speaker, whose child had been wait-listed, choked up as he talked about having to break it to his kindergarten-age son that he would not be able to go to school with the children with whom he'd shared play dates and Sunday dinners. ''We haven't told him yet'' that he didn't get into P.S. 8, the father said, as eyes in the crowd grew misty. ''We hope to never have to tell him.''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was emotional and at times angry, with parents shouting out their anxieties about safety and low test scores at P.S. 307. But the concerns they voiced may have also masked something else. While suburban parents, who are mostly white, say they are selecting schools based on test scores, the racial makeup of a school actually plays a larger role in their school decisions, according to a 2009 study published in The American Journal of Education. Amy Stuart Wells, a professor of sociology and education at Columbia University's Teachers College, found the same thing when she studied how white parents choose schools in New York City. ''In a post-racial era, we don't have to say it's about race or the color of the kids in the building,'' Wells told me. ''We can concentrate poverty and kids of color and then fail to provide the resources to support and sustain those schools, and then we can see a school full of black kids and then say, 'Oh, look at their test scores.' It's all very tidy now, this whole system.''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left that meeting upset about how P.S. 307 had been characterized, but I didn't give it much thought again until the end of summer, when Najya was about to start kindergarten. I heard that the community education council was holding a meeting to discuss a potential rezoning of P.S. 8 and P.S. 307. The council, an elected group that oversees 28 public schools in District 13, including P.S. 8 and P.S. 307, is responsible for approving zoning decisions. School was still out for the summer, and almost no P.S. 307 parents knew plans were underway that could affect them. At the meeting, two men from the school system's Office of District Planning projected a rezoning map onto a screen. The plan would split the P.S. 8 zone roughly in half, divided by the Brooklyn Bridge. It would turn P.S. 8 into the exclusive neighborhood school for Brooklyn Heights and reroute Dumbo and Vinegar Hill students to P.S. 307. A tall, white man with brown hair that flopped over his forehead said he was from Concord Village, a complex that should have fallen on the 307 side of the line. He thanked the council for producing a plan that reflected his neighbors' concerns by keeping his complex in the P.S. 8 zone. It became clear that while parents in Farragut, Dumbo and Vinegar Hill had not even known about the rezoning plan, some residents had organized and lobbied to influence how the lines were drawn.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officials presented the rezoning plan, which would affect incoming kindergartners, as beneficial to everyone. If the children in the part of the zone newly assigned to P.S. 307 enrolled at the school, P.S. 8's overcrowding would be relieved at least temporarily. And P.S. 307, the officials' presentation showed, would fill its empty seats with white children and give all the school's students that most elusive thing: integration.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hard not to be skeptical about the department's plan. New York, like many deeply segregated cities, has a terrible track record of maintaining racial balance in formerly underenrolled segregated schools once white families come in. Schools like P.S. 321 in Brooklyn's Park Slope neighborhood and the Academy of Arts and Letters in Fort Greene tend to go through a brief period of transitional integration, in which significant numbers of white students enroll, and then the numbers of Latino and black students dwindle. In fact, that's exactly what happened at P.S. 8.</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ago, P.S. 8 was P.S. 307's mirror image. Predominantly filled with low-income black and Latino students from surrounding neighborhoods, P.S. 8, with its low test scores and low enrollment, languished amid a community of affluence because white parents in the neighborhood refused to send their children there. A group of parents worked hard with school administrators to turn the school around, writing grants to start programs for art and other enrichment activities. Then more white and Asian parents started to enroll their children. One of them was David Goldsmith, who later became president of the community education council tasked with considering the rezoning of P.S. 8 and P.S. 307. Goldsmith is white and, at the time, lived in Vinegar Hill with his Filipino wife and their daughter.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P.S. 8 improved, more and more white families from Brooklyn Heights, Dumbo and Vinegar Hill enrolled their children, and the classrooms in the lower grades became majority white. The whitening of the school had unintended consequences. Some of the black and Latino parents whose children had been in the school from the beginning felt as if they were being marginalized. The white parents were able to raise large sums at fund-raisers and could be dismissive of the much smaller fund-raising efforts that had come before. Then, Goldsmith says, the new parents started seeking to separate their children from their poorer classmates. ''There were kids in the school that were really high-risk kids, kids who were homeless, living in temporary shelters, you know, poverty can be really brutal,'' Goldsmith says. ''The school was really committed to helping all children, but we had white middle-class parents saying, 'I don't want my child in the same class with the kid who has emotional issues.'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who had helped build P.S. 8, black, Latino, white and Asian, feared they were losing something important, a truly diverse school that nurtured its neediest students, where families held equal value no matter the size of their paychecks. They asked for a plan to help the school maintain its black and Latino population by setting aside a percentage of seats for low-income children, but they didn't get approval.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 8's transformation to a school where only one in four students are black or Latino and only 14 percent are low-income began during the administration of Mayor Michael Bloomberg, known for its indifference toward efforts to integrate schools. But integration advocates say that they've also been deeply disappointed by the de Blasio administration's stance on the issue. In October 2014, after the release of the U.C.L.A. study pointing to the extreme segregation in the city's schools, and nearly a year after de Blasio was elected, Councilmen Ritchie Torres and Brad Lander moved to force the administration to address segregation, introducing what became the School Diversity Accountability Act, which would require the Department of Education to release school-segregation figures and report what it was doing to alleviate the problem. ''It was always right in front of our faces,'' says Lander, a representative from Brooklyn, whose own children attend heavily white public schools. ''Then the U.C.L.A. report hit, and the segregation in the city became urgent.''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month that Lander and Torres introduced the bill, Fariña, the schools chancellor, took questions at a town-hall-style meeting for area schools held at P.S. 307. A group of four women, two white, two black, walked to the microphone to address Fariña. They said that they were parents in heavily gentrified Park Slope, and that Fariña's administration had been ignoring their calls to help their school retain its diminishing black and Latino populations by implementing a policy to set aside seats for low-income children. Fariña, a diminutive woman with a no-nonsense attitude, responded by acknowledging that there ''are no easy answers'' to the problem of segregation, and warned that there were ''federal guidelines'' limiting ''what we can do around diversity.'' What Fariña was referring to is unclear. While the Supreme Court's 2007 ruling in Parents Involved tossed out integration plans that took into account the race of individual students, the court has never taken issue with using students' socioeconomic status for creating or preserving integration, which is what these parents were seeking. In addition, the Obama administration released guidelines in 2011 that explicitly outlined the ways school systems could legally use race to integrate schools. Those include drawing a school's attendance zone around black and white neighborhoods.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another town-hall meeting in Manhattan last October, Fariña said, ''You don't need to have diversity within one building.'' Instead, she suggested that poor students in segregated schools could be pen pals and share resources with students in wealthier, integrated public schools. ''We adopt schools from China, Korea or wherever,'' Fariña told the room of parents. ''Why not in our own neighborhoods?'' Integration advocates lambasted her for what they considered a callous portrayal of integration as nothing more than a cultural exchange. ''Fariña's silly pen-pal comment shows how desensitized we've become,'' Torres told me. ''It could be that the political establishment is willfully blind to the impact of racial segregation and has led themselves to believe that we can close the achievement gap without desegregating our school system. At worst it's a lie; at best it's a delusion.'' He continued, ''The scandal is not that we are failing to achieve diversity. The scandal is we are not even trying.''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Fariña would only talk to me for 15 minutes by phone. She told me in May that her pen-pal comments had been taken out of context. ''If you hear any of my public speeches, this has always been a priority of mine,'' she said. ''Diversity of all types has always been a priority.'' She went on to talk about the city's special programs for autistic students and about how Japanese students have benefited from the expansion of dual-language programs. But Asian-American students are already the group most integrated with white students. When pressed about integration specifically for black and Latino students, Fariña said the city has been working to support schools that are seeking more diversity and mentioned a socioeconomic integration pilot program at seven schools. ''I do believe New York City is making strides. It is a major focus going forward.''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30, four days after our interview, the Department of Education said in an article in The Daily News that it was starting a voluntary systemwide ''Diversity in Admissions'' program and would be requesting proposals from principals. In 2014, several principals said they had submitted integration proposals and had not gotten any response from Fariña.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of the new initiative caught both principals and parents by surprise. Jill Bloomberg, principal at Brooklyn's Park Slope Collegiate, which teaches sixth through 12th grade, says she learned about the initiative from the news article but otherwise had heard nothing about it, even though the deadline to submit proposals is July 8, about a month away. ''I am eager for some official notification for exactly what the program is,'' she told 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Goldsmith, who has been working on desegregation efforts as a member of the community education council, says he found the initiative, its timing and the short deadline for submitting proposals ''puzzling.'' ''We could be very cynical and say, 'They are not serious,' '' he says.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June, de Blasio signed the School Diversity Accountability Act into law. But the law mandates only that the Department of Education report segregation numbers, not that it do anything to integrate schools. De Blasio declined to be interviewed, but when asked at a news conference in November why the city did not at least do what it could to redraw attendance lines, he defended the property rights of affluent parents who buy into neighborhoods to secure entry into heavily white schools. ''You have to also respect families who have made a decision to live in a certain area,'' he said, because families have ''made massive life decisions and investments because of which school their kid would go to.'' The mayor suggested there was little he could do because school segregation simply was a reflection of New York's stark housing segregation, entrenched by decades of discriminatory local and federal policy. ''This is the history of America,''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de Blasio is right: Housing segregation and school segregation have always been entwined in America. But the opportunity to buy into ''good'' neighborhoods with ''good'' schools that de Blasio wants to protect has never been equally available to all.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best understand how so many poor black and Latino children end up in neglected schools, and why so many white families have the money to buy into neighborhoods with the best schools, you need to look no further than the history of the Farragut Houses and P.S. 307. Looking at P.S. 307 today, you might find it hard to imagine that the school did not start out segregated. The low-slung brick elementary school, which opened in 1964, and the Farragut public-housing projects right outside its front doors once stood as hopeful, integrated islands in a city fractured by strict color lines in both its neighborhoods and its schools.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10 Farragut buildings, spread across roughly 18 acres, opened in 1952 as part of a scramble to house returning G.I.s and their families after World War II. When the first tenants moved in, the sprawling campus -- named for David Farragut, an admiral of the United States Navy -- was considered a model of progressive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with its open green spaces, elevators, modern heating plant, laundry and community center.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1952, a black woman named Gladys McBeth became one of Farragut's earliest tenants. Nearly three generations later, when I visited her in November, she was living in the same 14th-floor apartment, where she paid about $1,000 a month in rent. Back then, she said, Farragut was a place for strivers. ''I didn't know nothing about projects when I moved in,'' she said. ''It was veteran housing.'' The project housed roughly even numbers of black and white tenants, including migrants escaping hardship from Poland, Puerto Rico and Italy, and from the feudal American South. To get in, everyone had to show proof of marriage, a husband's military-discharge papers and pay stubs.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McBeth, Gladys's husband, drove a truck, while she stayed home raising their four children. In the years before the Brown decision, the oldest of the McBeth children went to a nearby school where the kids were predominantly black and Latino, because the New York City Board of Education bused white children in the area to other schools, according to the N.A.A.C.P. School officials at the time, as today, claimed the racial makeup of the schools was an inevitable result of residential segregation. Though Farragut was not yet segregated, most of the city was. And that segregation in housing often resulted from legal and open discrimination that was encouraged and condoned by the state, and at times required by the federal government.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would that become more evident than in Farragut, which by the 1960s was careering toward the same fate overtaking nearly all public housing in big cities. White residents used Federal Housing Administration-insured loans to buy their way out of the projects and to move to shiny new middle-class subdivisions. This subsidized home-buying boom led to one of the broadest expansions of the American middle class ever, almost exclusively to the benefit of white families. The F.H.A.'s explicitly racist underwriting standards, which rated black and integrated neighborhoods as uninsurable, made federally insured home loans largely unavailable to black home seekers. Ninety-eight percent of these loans made between 1934 and 1968 went to white Americans.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discrimination was legal until 1968. Even if black Americans managed to secure home loans, many homes were off-limits, either because they had provisions in their deeds prohibiting their sale to black buyers or because entire communities -- including publicly subsidized middle-class developments like Levittown on Long Island and Stuyvesant Town in Manhattan -- barred black home buyers and tenants outright. The McBeths tried to buy a house, but like so many of Farragut's black tenants, they were not able to. They continued to rent while many of their white neighbors bought homes and built wealth. Scholars attribute a large part of the yawning wealth gap between black and white Americans -- the typical white person has 13 times the wealth of a typical black person -- to discriminatory housing policies.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Farragut's white tenants left, parents of all colors sent their children to P.S. 307. Gladys McBeth, who died in May, sent her youngest child across the street to P.S. 307 and worked there as a school aide for 23 years. ''It was one of the best schools in the district,'' she reminisced, sitting in a worn paisley chair. But by 1972, Farragut was more than 80 percent black, and to fill the vacant units and house the city's growing indigent population, the city changed the guideline for income and work requirements, turning the projects from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low-income.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point, P.S. 307's attendance zone was redrawn to include only the Farragut Houses, ensuring the students would be black, Latino and poor. The New York City Department of Education does not keep attendance data before 2000, but as McBeth remembered it, by the late '80s, P.S. 307 was also almost entirely black and Latino. McBeth, who sent all four of her children to college, shook her head. ''It all changed.''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 307 was a very different place from what it had been, but Najya was thriving. I watched as she and her classmates went from struggling to sound out three-letter words to reading entire books. She would surprise me in the car rides after school with her discussions of hypotheses and photosynthesis, words we hadn't taught her. And there was something almost breathtaking about witnessing an auditorium full of mostly low-income black and Latino children confidently singing in Mandarin and beating Chinese drums as they performed a fan dance to celebrate the Lunar New Year.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also knew how fragile success at a school like P.S. 307 could be. The few segregated, high-poverty schools we hold up as exceptions are almost always headed by a singular principal like Roberta Davenport. But relying on one dynamic leader is a precarious means of ensuring a quality education. With all the resources Davenport was able to draw to the school, P.S. 307's test scores still dropped this year. The school suffers from the same chronic absenteeism that plagues other schools with large numbers of low-income families. And then Davenport retired last summer, just as the clashes over P.S. 307's integration were heating up, causing alarm among parents.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Najya and the other children at P.S. 307 were unaware of the turmoil and the battle lines adults were drawing outside the school's doors. Faraji, my husband, had been elected co-president of P.S. 307's P.T.A. along with Benjamin Greene, another black middle-class parent from Bed-Stuy, who also serves on the community education council. As the potential for rezoning loomed over the school, they were forced to turn their attention from fund-raising and planning events to working to prevent the city's plan from ultimately creating another mostly white school.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important to them that Farragut residents, who were largely unaware of the process, had a say over what happened. Faraji and I had found it hard to bridge the class divides between the Farragut families and the middle-class black families, like ours, from outside the neighborhood. We parents were all cordial toward one another. Outside the school, though, we mostly went our separate ways. But after the rezoning was proposed, Faraji and Benjamin worked with the Rev. Dr. Mark V. C. Taylor of the Church of the Open Door, which sits on the Farragut property, and canvassed the projects to talk to parents and inform them of the city's proposal. Not one P.S. 307 parent they spoke to knew anything about the plan, and they were immediately worried and fearful about what it would mean for their children. P.S. 307 was that rare example of a well-resourced segregated school, and these parents knew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Farragut parents were also angry and hurt over how their school and their children had been talked about in public meetings and the press. Some white Dumbo parents had told Davenport that they'd be willing to enroll their children only if she agreed to put the new students all together in their own classroom. Farragut parents feared their children would be marginalized. If the school eventually filled up with children from high-income white families -- the median income for Dumbo and Vinegar Hill residents is almost 10 times that of Farragut residents -- the character of the school could change, and as had happened at other schools like P.S. 8, the results might not benefit the black and Latino students. Among other things, P.S. 307 might no longer qualify for federal funds for special programming, like free after-school care, to help low-income families.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a problem with people coming in,'' Saaiba Coles, a Farragut mother with two children at P.S. 307, told those gathered at a community meeting about the rezoning. ''I just don't want them to forget about the kids that were already here.'' Faraji and Benjamin collected and delivered to the education council a petition with more than 400 signatures of Farragut residents supporting the rezoning, but only under certain conditions, including that half of all the seats at P.S. 307 would be guaranteed for low-income children. That would ensure that the school remained truly integrated and that new higher-income parents would have to share power in deciding the direction of the school.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of this year, the education council held a meeting to vote on the rezoning. Nearly four dozen Farragut residents who'd taken two buses chartered by the church filed into the auditorium of a Brooklyn elementary school, sitting behind a cluster of anxious parents from Dumbo. Reporters lined up alongside them. In the months since the potential rezoning plan was announced, the spectacle of an integration fight in the progressive bastion of Brooklyn had attracted media attention. Coverage appeared in The New York Times, The Wall Street Journal and on WNYC. ''Brooklyn hipsters fight school desegregation,'' the news site Raw Story proclaimed. The meeting lasted more than three hours as parents spoke passionately, imploring the council to delay the vote so that the two communities could try to get to know each other and figure out how they could bridge their economic, racial and cultural divides. Both Dumbo and Farragut parents asked the district for leadership, fearing integration that was not intentionally planned would fail.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the council proceeded with the vote, approving the rezoning with a 50 percent low-income set-aside, but children living in P.S. 307's attendance zone would receive priority. But that's not a guarantee. White children under the age of 5 outnumber black and Latino children of the same age in the new zone, according to census data. And the white population will only grow as new developments go on the market. Without holding seats for low-income children, it's not certain the school will achieve 50 percent low-income enrollment.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Goldsmith, president of the council, told me he didn't believe that creating low-income set-asides in only one school made sense; he is working to create a plan that would try to integrate the schools in the entire district that includes P.S. 8 and P.S. 307. But Benjamin Greene, who voted against the rezoning because it did not guarantee that half of the seats would remain for low-income children, said: ''We cannot sit around and wait until somebody decides on this wonderful formula districtwide. We have to preserve these schools one at a time.''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voting for the rezoning, the council touted its bravery and boldness in choosing integration in a system that seemed opposed to it. ''With the eyes of the nation upon us,'' Goldsmith began. ''Voting 'yes' means we refuse to be victims of the past. We are ready to do this. The time is now. We owe this to our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decision felt more like a victory for the status quo. This rezoning did not occur because it was in the best interests of P.S. 307's black and Latino children, but because it served the interests of the wealthy, white parents of Brooklyn Heights. P.S. 8 will only get whiter and more exclusive: The council failed to mention at the meeting that the plan would send future students from the only three Farragut buildings that had been zoned for P.S. 8 to P.S. 307, ultimately removing almost all the low-income students from P.S. 8 and turning it into one of the most affluent schools in the city. The Department of Education projects that within six years, P.S. 8 could be three-quarters white in a school system where only one-seventh of the kids are white.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 307 may eventually look similar. Without seats guaranteed for low-income children, and with an increasing white population in the zone, the school may flip and become mostly white and overcrowded. Farragut parents worry that at that point, the project's children, like those at P.S. 8, could be zoned out of their own school. A decade from now, integration advocates could be lamenting how P.S. 307 went from nearly all black and Latino to being integrated for a period to heavily white.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transition isn't going to happen immediately, so some Dumbo parents have threatened to move, or enroll their children in private schools. Others are struggling over what to do. By allowing such vast disparities between public schools -- racially, socioeconomically and academically -- this city has made integration the hardest choice.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living in Brooklyn if you don't want to have a diverse system around your kid,'' Michael Jones, who lives in Brooklyn Heights and considered sending his twins to P.S. 307 for pre-K because P.S. 8 no longer offered it, told me over coffee. ''You want it to be multicultural. You know, if you didn't want that, you'd be in private school, or you would be in a different area. So, we're all living in Brooklyn because we want that to be part of the upbringing. But you can understand how a parent might look at it and go, 'While I want diversity, I don't want profound imbalance.' '' He thought about what it would have meant for his boys to be among the few middle-class children in P.S. 307. ''We could look at it and see there is probably going to be a clash of some kind,'' he said. ''My kid's not an experiment.'' In the end, he felt that he could not take a chance on his children's education and sent them to private preschool; they now go to P.S. 8.</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sense of helplessness in the face of such entrenched segregation is what makes so alluring the notion, embraced by liberals and conservatives, that we can address school inequality not with integration but by giving poor, segregated schools more resources and demanding of them more accountability. True integration, true equality, requires a surrendering of advantage, and when it comes to our own children, that can feel almost unnatural. Najya's first two years in public school helped me understand this better than I ever had before. Even Kenneth Clark, the psychologist whose research showed the debilitating effects of segregation on black children, chose not to enroll his children in the segregated schools he was fighting against. ''My children,'' he said, ''only have one life.'' But so do the children relegated to this city's segregated schools. They have only one life, too.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55"/>
        <w:keepNext w:val="0"/>
        <w:spacing w:before="240" w:after="0" w:line="260" w:lineRule="atLeast"/>
        <w:ind w:left="0" w:right="0" w:firstLine="0"/>
        <w:jc w:val="left"/>
      </w:pPr>
      <w:r>
        <w:br/>
      </w:r>
      <w:hyperlink r:id="rId2105" w:history="1">
        <w:r>
          <w:rPr>
            <w:rFonts w:ascii="arial" w:eastAsia="arial" w:hAnsi="arial" w:cs="arial"/>
            <w:b w:val="0"/>
            <w:i/>
            <w:strike w:val="0"/>
            <w:color w:val="0077CC"/>
            <w:sz w:val="20"/>
            <w:u w:val="single"/>
            <w:vertAlign w:val="baseline"/>
          </w:rPr>
          <w:t>http://www.nytimes.com/2016/06/12/magazine/choosing-a-school-for-my-daughter-in-a-segregated-city.html</w:t>
        </w:r>
      </w:hyperlink>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92" style="position:absolute;z-index:252378112"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P.S. 307 (left) and luxury apartments, with the Farragut Houses in the background. (PHOTOGRAPH BY TOBIAS HUTZLER) (MM34-MM35)</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Najya Hannah-Jones, in a blue shirt and headband, sitting in her kindergarten class at Brooklyn's P.S. 307. (MM36)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attending a meeting at which a New York City community education council voted on the rezoning of P.S. 307 and P.S. 8. (MM38)</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walking through a hallway at P.S. 307. (PHOTOGRAPHS BY GLENNA GORDON FOR THE NEW YORK TIMES) (MM39)       </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1993"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106"/>
          <w:headerReference w:type="default" r:id="rId2107"/>
          <w:footerReference w:type="even" r:id="rId2108"/>
          <w:footerReference w:type="default" r:id="rId2109"/>
          <w:headerReference w:type="first" r:id="rId2110"/>
          <w:footerReference w:type="first" r:id="rId2111"/>
          <w:pgSz w:w="12240" w:h="15840"/>
          <w:pgMar w:top="840" w:right="1000" w:bottom="840" w:left="1000" w:header="400" w:footer="400"/>
          <w:pgNumType w:fmt="decimal"/>
          <w:cols w:space="720"/>
          <w:titlePg w:val="0"/>
        </w:sectPr>
      </w:pPr>
    </w:p>
    <w:p>
      <w:pPr>
        <w:pStyle w:val="Normal256"/>
      </w:pPr>
    </w:p>
    <w:p>
      <w:pPr>
        <w:pStyle w:val="Normal256"/>
      </w:pPr>
      <w:r>
        <w:pict>
          <v:shape id="_x0000_i1994" type="#_x0000_t75" alt="LexisNexis®" style="width:147.75pt;height:30pt">
            <v:imagedata r:id="rId17" o:title=""/>
          </v:shape>
        </w:pict>
      </w:r>
      <w:r>
        <w:cr/>
      </w:r>
    </w:p>
    <w:p>
      <w:pPr>
        <w:pStyle w:val="Heading1254"/>
        <w:keepNext w:val="0"/>
        <w:spacing w:after="200" w:line="340" w:lineRule="atLeast"/>
        <w:ind w:left="0" w:right="0" w:firstLine="0"/>
        <w:jc w:val="center"/>
      </w:pPr>
      <w:hyperlink r:id="rId2112" w:history="1">
        <w:r>
          <w:rPr>
            <w:rFonts w:ascii="arial" w:eastAsia="arial" w:hAnsi="arial" w:cs="arial"/>
            <w:b/>
            <w:i/>
            <w:strike w:val="0"/>
            <w:color w:val="0077CC"/>
            <w:sz w:val="28"/>
            <w:u w:val="single"/>
            <w:vertAlign w:val="baseline"/>
          </w:rPr>
          <w:t>TEEN-AGE, GOOD AGE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1981, Wednesday, Late City Final Edition</w:t>
      </w:r>
    </w:p>
    <w:p>
      <w:pPr>
        <w:pStyle w:val="Normal256"/>
        <w:keepNext w:val="0"/>
        <w:spacing w:after="0" w:line="240" w:lineRule="atLeast"/>
        <w:ind w:right="0"/>
        <w:jc w:val="both"/>
      </w:pPr>
      <w:bookmarkStart w:id="519" w:name="Bookmark_256"/>
      <w:bookmarkEnd w:id="519"/>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31, Column 1; Editorial Desk; Op-Ed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Drabble</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256"/>
        <w:keepNext/>
        <w:spacing w:before="240" w:after="0" w:line="340" w:lineRule="atLeast"/>
        <w:ind w:left="0" w:right="0" w:firstLine="0"/>
        <w:jc w:val="left"/>
      </w:pPr>
      <w:bookmarkStart w:id="520" w:name="Body_254"/>
      <w:bookmarkEnd w:id="520"/>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95" style="position:absolute;z-index:25238016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often made to feel that my liking for teen-age company is a depraved taste.  When I admit to being the mother of a 16-year-old boy, a 17-yearold girl, people look at me with commiseration and begin quite gratuitously to reassure me that it's natural to find children of this age difficult, aggressive, withdrawn, boring, noisy, rude. I listen politely, wondering if they can be referring to the same chatty, charming people I know and love so well.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they have their faults: They lie in bed all day given half a chance, they play loud and dreadful music, their language and diction are atrocious, and they don't know the value of money (Oh, yes, Mum, we all know you had to live on twopence ha'penny a week, mine cry derisively when I refuse daily to believe that they need a 1 a day for fares and school lunch) -yet they also provide a constantly changing and entrancing spectacle. What will they do next? Will they come down to breakfast in trousers with zippers on the knees or a shaved head, with a lecture on Mrs. Thatcher or Durkheim?  Will they come down mysteriously multiplied, accompanied by Jessica or Joanna, by Patrick or John? This way of life is not for the house-proud, but it has its rewards.</w:t>
      </w:r>
    </w:p>
    <w:p>
      <w:pPr>
        <w:pStyle w:val="Normal25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British author Margaret Drabble discusses today's teenagers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truth is that I and my generation of parents are second-hand teen-agers. Somebody said to me the other day: ''We may be middle-aged, but we still have the tastes of youth.'' And this is true. I was a 50's teenager, when the concept was new: Jeans and coffeehouses were daring (and usually forbidden), none of us had much money, and sexual intercourse, as the poet Philip Larkin so memorably put it, began in 1963, which was rather late for me as well as for him. In those days, people still got married, and in the swinging 60's we were busy wheeling toddlers in heavy old-fashioned strollers and, as the writer Marilyn French would have it, stringing beans. We were the wrong age for fun. But we were Spock parents, and believed in fun on principle; we bred a flexible generation, whose exploits we now watch with what, to outsiders, seems a baffling and misplaced pride. Spock turned against the Frankenstein he had created and told us we ought to have been more disciplinarian. Too late: We loved the monster, spiked hair, monkey boots, hi-fi and all.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that many view my attitude as grossly indulgent, and will write to tell me that I and my like caused the Brixton riots by letting our children run wild and buying them too many 10-speed bicycles.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must concede that today's teen-agers are materialistic, and it must be alarming for older people to watch them spending what would once have been a year's salary on electronic gear. But the fact is that good old-fashioned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thrift is no longer a virtue, or at least not a social virtue. To the young it appears, simply, pointless. The proposition that spending is good, not bad, appears profoundly shocking to those of us brought up in the shadow of the war and rationing, but my teen-age economic advisers are no doubt right when they tell me not to leave my money in the bank. It all fits together, of course: Spock, baked beans on demand, relaxed sexual attitudes, spending . . . Don't blame Spock; on second thought, blame Keynes.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that the new era of unemployment may turn these happy, enterprising, and eccentric teen-agers into a gang of monetarist cuthroats, fighting over the last few jobs and university places, but I hope not.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cuts in this country have already frightened a few secondary-school students I know into some very hard work: No bad things, some will say, but what of those (the majority) frightened or forced in the opposite direction? With what will society then be confronted? No wonder the older generation is frightened. Somebody recently claimed that one cause of teenage violence is the high level of unemployment benefits and the improved diet of the working classes. They are too well fed: Starve them into submission. A Dickensian solution, which I hope we don't live to see implemented.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 remain optimistic, hoping that these apparently flexible youngsters will prove to be truly so, and that they will respond to the future with something more humane and imaginative than a call for return to law and order, discipline and repression.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 shall continue to enjoy reggae at second-hand. When I asked my daughter for a contribution on the topic of teen-agers, she cheerfully and instantly supplied the quotation ''Teen-agers are the corpses of tomorrow.'' Let's hope it's not as grim as that: Their energy is our future, and there's no point in trying to stifle it now.</w:t>
      </w:r>
    </w:p>
    <w:p>
      <w:pPr>
        <w:pStyle w:val="Normal2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Drabble is author, most recently, of ''The Middle Ground.''</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96" style="position:absolute;z-index:25238118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Cartoon of Teen-agers</w:t>
      </w:r>
    </w:p>
    <w:p>
      <w:pPr>
        <w:pStyle w:val="Normal256"/>
      </w:pPr>
    </w:p>
    <w:p>
      <w:pPr>
        <w:pStyle w:val="Normal256"/>
        <w:ind w:left="200"/>
        <w:sectPr>
          <w:type w:val="continuous"/>
          <w:pgMar w:top="840" w:right="1000" w:bottom="840" w:left="1000" w:header="400" w:footer="400"/>
          <w:pgNumType w:fmt="decimal"/>
          <w:cols w:space="720"/>
        </w:sectPr>
      </w:pPr>
      <w:r>
        <w:br/>
      </w:r>
      <w:r>
        <w:pict>
          <v:line id="_x0000_s1997"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113"/>
          <w:headerReference w:type="default" r:id="rId2114"/>
          <w:footerReference w:type="even" r:id="rId2115"/>
          <w:footerReference w:type="default" r:id="rId2116"/>
          <w:headerReference w:type="first" r:id="rId2117"/>
          <w:footerReference w:type="first" r:id="rId2118"/>
          <w:pgSz w:w="12240" w:h="15840"/>
          <w:pgMar w:top="840" w:right="1000" w:bottom="840" w:left="1000" w:header="400" w:footer="400"/>
          <w:pgNumType w:fmt="decimal"/>
          <w:cols w:space="720"/>
          <w:titlePg w:val="0"/>
        </w:sectPr>
      </w:pPr>
    </w:p>
    <w:p>
      <w:pPr>
        <w:pStyle w:val="Normal257"/>
      </w:pPr>
    </w:p>
    <w:p>
      <w:pPr>
        <w:pStyle w:val="Normal257"/>
      </w:pPr>
      <w:r>
        <w:pict>
          <v:shape id="_x0000_i1998" type="#_x0000_t75" alt="LexisNexis®" style="width:147.75pt;height:30pt">
            <v:imagedata r:id="rId17" o:title=""/>
          </v:shape>
        </w:pict>
      </w:r>
      <w:r>
        <w:cr/>
      </w:r>
    </w:p>
    <w:p>
      <w:pPr>
        <w:pStyle w:val="Heading1255"/>
        <w:keepNext w:val="0"/>
        <w:spacing w:after="200" w:line="340" w:lineRule="atLeast"/>
        <w:ind w:left="0" w:right="0" w:firstLine="0"/>
        <w:jc w:val="center"/>
      </w:pPr>
      <w:hyperlink r:id="rId2119" w:history="1">
        <w:r>
          <w:rPr>
            <w:rFonts w:ascii="arial" w:eastAsia="arial" w:hAnsi="arial" w:cs="arial"/>
            <w:b/>
            <w:i/>
            <w:strike w:val="0"/>
            <w:color w:val="0077CC"/>
            <w:sz w:val="28"/>
            <w:u w:val="single"/>
            <w:vertAlign w:val="baseline"/>
          </w:rPr>
          <w:t>Liberal Democrats Do Well in Tense St. Petersburg Election</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1998, Tuesday, Late Edition - Final</w:t>
      </w:r>
    </w:p>
    <w:p>
      <w:pPr>
        <w:pStyle w:val="Normal257"/>
        <w:keepNext w:val="0"/>
        <w:spacing w:after="0" w:line="240" w:lineRule="atLeast"/>
        <w:ind w:right="0"/>
        <w:jc w:val="both"/>
      </w:pPr>
      <w:bookmarkStart w:id="521" w:name="Bookmark_257"/>
      <w:bookmarkEnd w:id="521"/>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CELESTINE BOHLEN </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CELESTINE BOHLEN </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Dec. 7</w:t>
      </w:r>
    </w:p>
    <w:p>
      <w:pPr>
        <w:pStyle w:val="Normal257"/>
        <w:keepNext/>
        <w:spacing w:before="240" w:after="0" w:line="340" w:lineRule="atLeast"/>
        <w:ind w:left="0" w:right="0" w:firstLine="0"/>
        <w:jc w:val="left"/>
      </w:pPr>
      <w:bookmarkStart w:id="522" w:name="Body_255"/>
      <w:bookmarkEnd w:id="522"/>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99" style="position:absolute;z-index:25238323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sordid campaign overshadowed by the killing last month of a leading liberal politician, the citizens of St. Petersburg, Russia's second largest city, voted in record numbers on Sunday, and today's preliminary results indicated that they had improved the fortunes of the city's embattled democratic alliance.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on Nov. 20 of Galina V. Starovoitova, a national democratic politician with a strong following in St. Petersburg, her native city, drew special attention to these City Council elections. They had already been widely seen as a crude attempt by murky criminal and commercial forces to stake out more turf in city politics.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spurred by outrage over the killing, more than 40 percent of the city's voters cast ballots in a first round of voting, compared with 14 percent in the last local election.  The turnout and the results sent a signal that St. Petersburg, once capital of the Russian empire, is not ready to relinquish its claim as a bastion of progressive politics.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were to fill the 50 City Council seats, and only candidates with 50 percent or more of the vote won a seat outright in this round. In districts with no winner, the top two vote-getters will compete in a runoff on Dec. 20.</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winner on Sunday was Yabloko, a liberal party led by a presidential aspirant, Grigory A. Yavlinsky, whose candidates in 24 districts scored well enough to move to the final round. Of the six outright winners, all incumbents, one was a Yabloko candidate, and two belonged to smaller democratic parties.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Yavlinsky, in an interview in Moscow today, said the results were proof that Russian voters had not given up on liberal democratic ideals, even at a time of economic distress and political uncertainty.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people are ready to vote for democracy still," Mr. Yavlinsky said. "Second, people are ready to come to vote. But my third main point is that we can win speaking about human rights, open society, private property, competition, freedom -- we can win. This is a very good conclusion during this crisis."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Petersburg, with a population of five million, is not representative of all Russia. But for all its graceful 18th- and 19th-century architecture and its proud past, it is in fact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local industry deeply imbedded in the old Soviet military-industrial complex.</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elections here were closely watched as a test of competing political forces after the devastating financial crisis in August and the political convulsions that followed.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also drew national attention because they included some of the dirtiest campaign tactics yet seen in Russia, directed mainly against democratic and liberal candidates. Some of those candidates found themselves confronted with opponents bearing the same names, fielded with the obvious intention of confounding the voters. In one case, the "twin" admitted publicly that he had been paid $900 to run.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Yabloko, which has long considered St. Petersburg its stronghold, was even opposed by a party that called itself Yabloko-St. Petersburg.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tricks -- some of them traced to a campaign consultant with links to the local governor -- were seen as tied to the violence that has infected public life in the city, bringing attacks not only on Mrs. Starovoitova but also on several other public figures in recent months.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of all persuasions hailed the results as proof that voters were wiser than the tricksters. Yuri Boldyrev, a former ally of Mr. Yavlinsky's whose own party placed 18 candidates on the second-round ballots, said a majority had voted for "political forces that, as a minimum, had declared the necessity of putting power under the control and returning responsibility to the citizens."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preliminary figures from the city's electoral commission, about 50 democrats from various parties -- including 5 independents -- will advance to the second round, and the democratic parties have agreed to join forces. This means that voters in most districts will have a real choice in the runoff.</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preliminary report, only 15 Communists qualified for the runoff, confirming the Communist Party's traditionally low standing in the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commission said today that results from early voting at one polling place, the equivalent of absentee balloting, had been annulled after some voters were found to have voted twice.</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1998</w:t>
      </w:r>
    </w:p>
    <w:p>
      <w:pPr>
        <w:pStyle w:val="Normal257"/>
      </w:pPr>
    </w:p>
    <w:p>
      <w:pPr>
        <w:pStyle w:val="Normal257"/>
        <w:ind w:left="200"/>
        <w:sectPr>
          <w:type w:val="continuous"/>
          <w:pgMar w:top="840" w:right="1000" w:bottom="840" w:left="1000" w:header="400" w:footer="400"/>
          <w:pgNumType w:fmt="decimal"/>
          <w:cols w:space="720"/>
        </w:sectPr>
      </w:pPr>
      <w:r>
        <w:br/>
      </w:r>
      <w:r>
        <w:pict>
          <v:line id="_x0000_s2000"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58"/>
      </w:pPr>
    </w:p>
    <w:p>
      <w:pPr>
        <w:pStyle w:val="Normal258"/>
      </w:pPr>
      <w:r>
        <w:pict>
          <v:shape id="_x0000_i2001" type="#_x0000_t75" alt="LexisNexis®" style="width:147.75pt;height:30pt">
            <v:imagedata r:id="rId17" o:title=""/>
          </v:shape>
        </w:pict>
      </w:r>
      <w:r>
        <w:cr/>
      </w:r>
    </w:p>
    <w:p>
      <w:pPr>
        <w:pStyle w:val="Heading1256"/>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Passions Stir in 'Sleepy Hollow';</w:t>
        </w:r>
      </w:hyperlink>
      <w:r>
        <w:br/>
      </w:r>
      <w:hyperlink r:id="rId2127" w:history="1">
        <w:r>
          <w:rPr>
            <w:rFonts w:ascii="arial" w:eastAsia="arial" w:hAnsi="arial" w:cs="arial"/>
            <w:b/>
            <w:i/>
            <w:strike w:val="0"/>
            <w:color w:val="0077CC"/>
            <w:sz w:val="28"/>
            <w:u w:val="single"/>
            <w:vertAlign w:val="baseline"/>
          </w:rPr>
          <w:t>Debate on a Name Change for Prestige and Profit</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1996, Sunday, Late Edition - Final</w:t>
      </w:r>
    </w:p>
    <w:p>
      <w:pPr>
        <w:pStyle w:val="Normal258"/>
        <w:keepNext w:val="0"/>
        <w:spacing w:after="0" w:line="240" w:lineRule="atLeast"/>
        <w:ind w:right="0"/>
        <w:jc w:val="both"/>
      </w:pPr>
      <w:bookmarkStart w:id="523" w:name="Bookmark_258"/>
      <w:bookmarkEnd w:id="523"/>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33;   Column 4;   Metropolitan Desk;   Second Front; Column 4;  ; Second Front</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  </w:t>
      </w:r>
    </w:p>
    <w:p>
      <w:pPr>
        <w:pStyle w:val="Normal2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  </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NORTH TARRYTOWN, N.Y., Oct. 15</w:t>
      </w:r>
    </w:p>
    <w:p>
      <w:pPr>
        <w:pStyle w:val="Normal258"/>
        <w:keepNext/>
        <w:spacing w:before="240" w:after="0" w:line="340" w:lineRule="atLeast"/>
        <w:ind w:left="0" w:right="0" w:firstLine="0"/>
        <w:jc w:val="left"/>
      </w:pPr>
      <w:bookmarkStart w:id="524" w:name="Body_256"/>
      <w:bookmarkEnd w:id="524"/>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02" style="position:absolute;z-index:25238528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village with an identity crisis.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100 years, its claim to fame has been as the home of a General Motors plant, a behemoth that hulked alongside the Hudson River and gave this one-time farming community of genteel Dutch patroons a gritty blue-collar heart. But the plant produced its last minivan in June and is scheduled to be torn down.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large chorus of residents is saying that the village should stake out a new identity -- or more precisely, return to an old one -- by reaching back into history and legend to the days when a love-scorned schoolmaster named Ichabod Crane rode his old nag up the Albany Post Road, was mugged by a headless horseman near the Old Dutch Church, and vanished, leaving behind a shattered pumpkin.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wants to change the name North Tarrytown to Sleepy Hollow, after the Washington Irving fable, "The Legend of Sleepy Hollow," which has been read by generations of schoolchildren at Halloween time. The proposal has gotten enough signatures to schedule a vote, most likely on Dec. 10.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stirred passions to a high pitch in a village of 8,152 people already uneasy about the fault lines between the half-million-dollar homes on its leafy margins and a larger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core, between old-timers and arrivistes, and among whites and Latinos.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also raised wider questions about what it means to live in a particular place, what is evoked esthetically by a place name, and the effect that name can have on the local economy. In 1972, suburban East Paterson, N.J., changed its name to Elmwood Park to sever the association with crime-plagued Paterson. In a village like this, the questions echo the ones E. M. Forster posed in the novel "Howard's End" about an England whose class structure was breaking down. The antagonists seems to be asking: Who will inherit North Tarrytown?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a name? The Sleepy Hollow Society says the rustic-sounding Sleepy Hollow would perk up interest among home buyers, attract restaurants and maybe even a hotel or two, and beguile tourists who come to the area to visit Phillipsburg Manor and the Rockefeller estate but spurn the more ordinary shops of Beekman Street, the village's center.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Tarrytown says you're the northern part of somewhere else," said Christopher Skelly, a 46-year-old computer programming instructor and Greenwich Village native who is president of the society. "I can't think of any village with such a nonentity for its name when it is sitting on a treasure of great value, a world-famous identity."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members like Henry Steiner, a 47-year-old film maker, predict that literature buffs and schoolchildren will want to trace Ichabod's fictional ride along what is now Route 9, since several sites are still there, like the Old Dutch Church and the footings of the wooden bridge the horseman dared not cross. Bill Lent, sexton of the 1685 stone church, already offers tours of the Colonial-era cemetery and has grown a long Rip Van Winkle-like beard to add to the spell he casts on listeners.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hundreds of residents are loyal to the name North Tarrytown. They rooted for the former North Tarrytown High School in its football rivalry with neighboring Tarrytown, or worked for General Motors when being part of a company town filled them with pride. They find the effort to change the name pretentious, and call the name changers snobbish carpetbaggers and Johnny-come-latelys who want to increase their property values.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change something that's been there for 122 years?" said Edna Belanich, whose husband, Mario, is a retired General Motors worker. "Our deed says North Tarrytown. We raised two children here. It doesn't make sense to change things for the sake of change."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Belaniches have glued an orange sticker on the door of their modest Dutch Colonial house that proclaims: "North Tarrytown Forever." They want North Tarrytown to remain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wish for another factory to replace General Motors. Mrs. Belanich, a former teaching assistant, doesn't even like the Irving story, describing it as "weird."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opponent of the name change, the town's historian, Theodore Hutchinson, fears that a new name could give this genuine workaday village the synthetic aura of a Disneyland.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some hole-in-the-wall souvenir shops featuring plastic models of the headless horseman lovingly rendered by some artist in Hong Kong," Mr. Hutchinson said, with a drollery that Washington Irving might have admired.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no one has mentioned the impact that a tourist-driven revival, combined with tentative plans to build 600 upscale homes on the 95-acre G.M. site, might be expected to have on the large Latin American community that has settled in the clapboard homes and brick apartments once occupied by the factory workers. Any gentrification could slowly push out some Latinos, who make up a third of the populace and have seized their own work opportunities, sprucing suburban lawns buying up village stores.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around Tarrytown and North Tarrytown has long been known as Sleepy Hollow Country. An animal hospital, auto body shop, country club, Mazda dealership and plumbing business are all called Sleepy Hollow.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after all, where Washington Irving, on jaunts from his New York City home as a teen-ager, would caper over the local tombstones or listen to a black mill hand spin yarns about a headless horseman. After writing "The Legend of Sleepy Hollow" and "Rip Van Winkle" in England around 1820, Irving, who lived from 1783 to 1859, became America's first internationally known writer. He returned to the Tarrytowns to close out his life at Sunnyside, his estate nearby. His marble tombstone stands among the other graves in the Old Dutch Church's burial ground.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was the very peculiarity of the name, and the idea of something mystic and dreamy connected with it, that first led me, in my boyish ramblings, into Sleepy Hollow," Irving wrote in 1839. "The character of the valley seemed to answer to the name; the slumber of past ages apparently reigned over it; it had not awakened to the stir of improvement."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Skelly and Mr. Steiner, a lifelong resident of the area, have made a study of local history and say the valley of the Pocantico River, a Hudson tributary, was long called Sleepy Hollow and was derived from adjacent Slaeperingh Haven, or Sleepy Haven, the harbor where Dutch boats plying the Hudson would stop over on their way to Albany.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Hutchinson, a former history teacher who had Mr. Steiner as a student, would now give Mr. Steiner a poor mark, saying that Sleepy Hollow was never an actual place name but was drawn from an old Mohegan Indian legend about a spell put on the inhabitants.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undisputed is that the village was once part of Tarrytown, then was known as Beekmantown, after a wealthy family that broke up its estate into home lots. It was incorporated in 1874 as North Tarrytown, a name that Mr. Steiner says it acquired as the northern branch of the Tarrytown post office. Although some residents have always been uneasy with the name, a 1988 vote to change it was defeated by almost 2 to 1. The vote could be much closer this year, because there are fewer people with ties to General Motors and North Tarrytown High School.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village's mayor, Sean Treacy, has tried to remain neutral, but he says "with the closure of the G.M. site, we have an opportunity to recast ourselves as something other than a blue collar community." Envisioning something like another Mystic, Conn., seaport, he would like to create a "Sleepy Hollow Seaport" on the General Motors site, with a ferry that would bring tourists directly from Manhattan.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actual debate revolves around money. The Belaniches say that changing the name would cost tens of thousands of dollars in new stationery, repainted police and fire department cars and village seals. Mr. Steiner and Mr. Skelly say that old stationery could be used up and that vehicles could be renamed when new ones were bought. They put the actual cost of renaming at $5,000, much of it for temporary Sleepy Hollow decals.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Steiner figures that if a new name brings only six more visitors per day who spend $50 each, the village would increase sales by $1,095,000 over 10 years and collect taxes of $73,913.</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 Mola, the mayor of Elmwood Park, says his locality's name change cost almost nothing because "we waited until everything ran out." It did take months, he said, for state agencies like the Motor Vehicles Department to forward licenses to Elmwood Park because they assumed it was a mistaken destination. Still, he said, the bucolic name sparked more interest in living in the town.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"Old-timers still call us East Paterson," he said. "In fact, you can tell the age of people by what they call us."</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2003" style="position:absolute;z-index:252386304"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Lent, with a Rip Van Winkle beard providing a touch of literary authenticity, leads visitors on a tour of the Old Dutch Church graveyard in North Tarrytown. (James Estrin/The New York Times) (pg. 33)</w:t>
      </w:r>
    </w:p>
    <w:p>
      <w:pPr>
        <w:pStyle w:val="Normal2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Diagram: "Retracing Ichabod's Route" highlights various points of interest mentioned in the story of 'The Legend of Sleepy Hollow'. (pg. 33)</w:t>
      </w:r>
    </w:p>
    <w:p>
      <w:pPr>
        <w:pStyle w:val="Normal2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North Tarrytown showing the location of Sunnyside. (pg. 37)</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1996</w:t>
      </w:r>
    </w:p>
    <w:p>
      <w:pPr>
        <w:pStyle w:val="Normal258"/>
      </w:pPr>
    </w:p>
    <w:p>
      <w:pPr>
        <w:pStyle w:val="Normal258"/>
        <w:ind w:left="200"/>
        <w:sectPr>
          <w:type w:val="continuous"/>
          <w:pgMar w:top="840" w:right="1000" w:bottom="840" w:left="1000" w:header="400" w:footer="400"/>
          <w:pgNumType w:fmt="decimal"/>
          <w:cols w:space="720"/>
        </w:sectPr>
      </w:pPr>
      <w:r>
        <w:br/>
      </w:r>
      <w:r>
        <w:pict>
          <v:line id="_x0000_s2004"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59"/>
      </w:pPr>
    </w:p>
    <w:p>
      <w:pPr>
        <w:pStyle w:val="Normal259"/>
      </w:pPr>
      <w:r>
        <w:pict>
          <v:shape id="_x0000_i2005" type="#_x0000_t75" alt="LexisNexis®" style="width:147.75pt;height:30pt">
            <v:imagedata r:id="rId17" o:title=""/>
          </v:shape>
        </w:pict>
      </w:r>
      <w:r>
        <w:cr/>
      </w:r>
    </w:p>
    <w:p>
      <w:pPr>
        <w:pStyle w:val="Heading1257"/>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 xml:space="preserve">Report Says 10 Percent of Jobs Lost Post-Sept. 11 Were in Chinatown </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2002 Friday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59"/>
        <w:keepNext w:val="0"/>
        <w:spacing w:after="0" w:line="240" w:lineRule="atLeast"/>
        <w:ind w:right="0"/>
        <w:jc w:val="both"/>
      </w:pPr>
      <w:bookmarkStart w:id="525" w:name="Bookmark_259"/>
      <w:bookmarkEnd w:id="525"/>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3</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JENNIFER 8. LEE </w:t>
      </w:r>
    </w:p>
    <w:p>
      <w:pPr>
        <w:pStyle w:val="Normal259"/>
        <w:keepNext/>
        <w:spacing w:before="240" w:after="0" w:line="340" w:lineRule="atLeast"/>
        <w:ind w:left="0" w:right="0" w:firstLine="0"/>
        <w:jc w:val="left"/>
      </w:pPr>
      <w:bookmarkStart w:id="526" w:name="Body_257"/>
      <w:bookmarkEnd w:id="526"/>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06" style="position:absolute;z-index:25238835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the World Trade Center attack on Chinatown included layoffs of about one-fourth of the area's 34,000 workers, and economic ripples in Queens and Brooklyn, according to a report released yesterday.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Chinatown accounts for 1 percent of New York City's employment -- with half of those workers living outside Manhattan -- but 10 percent of the jobs lost in the city in the three months after Sept. 11, the report said. That amounts to about 7,500 of the 75,000 jobs lost in that period, the authors of the report said.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facts are interesting, what is more interesting is the existence of the report, a tool in Chinatown's attempt to gain a voice in the redevelopment of Lower Manhattan. Until now, much information about Chinatown's economy has been anecdotal and difficult to collect, because its immigrant economy is largely insular and cash-based. This report is arguably the most comprehensive economic analysis in the history of the more than 150-year-old neighborhood.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data from government, business surveys, newspaper reports and charitable organizations, the Asian American Federation of New York, a nonprofit public policy group, spent three months putting together a 60-page glossy report detailing the rates of unemployment, business closings, and lost revenues in Chinatown in the three months after Sept. 11.</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a map and a guidebook for getting attention and support that are needed here," said C. Virginia Fields, the Manhattan borough president.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Chinatown's priorities is gaining a representative on the Lower Manhattan Development Corporation, which is in charge of the rebuilding effort. In addition, Chinatown's leaders have been frustrated that the line for economic aid has often been drawn at Canal Street, the northern border used to define the zone of the most severe restrictions after the attack, but one that slices through the heart of the neighborhood and neglects many of those in need.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estimates that wages lost after the attack totaled $114 million. In garment manufacturing, Chinatown's largest industry, 40 out of 246 factories have closed because of the sagging retail economy and restrictions on trucking, the report said. Details of the long-term impact of Sept. 11 are a bit murkier, since much of the information dates from December. The community, less than a half-mile from ground zero, was paralyzed in the immediate aftermath of the attack, when large swaths of the neighborhood were closed by the police. Businesses suffered from telephone and electricity cutoffs.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yesterday about what could be done for the unemployed in Chinatown, Mayor Michael R. Bloomberg pointed to the hotline and Web site the city has set up (in English) to help job seekers.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have an advertising campaign, and we will focus that campaign on those communities where it is hard to get to,"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 neighborhood leaders feel that Web sites will not help much. Chinatown is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is not particularly Internet-savvy. Most people speak little English, and the going weekly wage in most industries was about $350 before Sept. 11, the report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Chinatown nearly seven months after the attacks is mixed. Among the businesses hardest hit are jewelry stores. The garmet factories that remain have seen orders increase.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building at 265 Canal Street used to have 10 garment factories. Since Sept. 11, four of them have shut down. Now many are working at or near capacity, partly because others have closed.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company, Bottoms Up, laid off 12 of its 56 employees after Sept. 11. But orders have started to come back in. The owner, Peter Wong, rehired those workers and has expanded the work force to 65. He has also taken over the lease of the factory next door, which went out of business.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workers who have not been able to get rehired still feel the strain. Wai Chun Ng, who is 62 and has four children, lost her garment job when her factory closed after Sept. 11. Her husband, also a former garment worker, has been retired for four years, so their 24-year-old daughter, who works part time at a hospital, supports the family.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Ng has been careful to budget, buying things on sale. If she buys meat, she also has to be economical. "Chicken is cheap," she said.</w:t>
      </w:r>
    </w:p>
    <w:p>
      <w:pPr>
        <w:pStyle w:val="Normal259"/>
        <w:keepNext w:val="0"/>
        <w:spacing w:before="240" w:after="0" w:line="260" w:lineRule="atLeast"/>
        <w:ind w:left="0" w:right="0" w:firstLine="0"/>
        <w:jc w:val="left"/>
      </w:pPr>
      <w:r>
        <w:br/>
      </w:r>
      <w:hyperlink r:id="rId2135" w:history="1">
        <w:r>
          <w:rPr>
            <w:rFonts w:ascii="arial" w:eastAsia="arial" w:hAnsi="arial" w:cs="arial"/>
            <w:b w:val="0"/>
            <w:i/>
            <w:strike w:val="0"/>
            <w:color w:val="0077CC"/>
            <w:sz w:val="20"/>
            <w:u w:val="single"/>
            <w:vertAlign w:val="baseline"/>
          </w:rPr>
          <w:t>http://www.nytimes.com</w:t>
        </w:r>
      </w:hyperlink>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2007" style="position:absolute;z-index:252389376"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Business is slow on Mott Street, left, in Chinatown, a neighborhood that lost one-fourth of its workers after Sept. 11. 195 Dragon Jewelry on Canal Street laid off three of its six employees. (Photographs by Ting-Li Wang/The New York Times)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2002</w:t>
      </w:r>
    </w:p>
    <w:p>
      <w:pPr>
        <w:pStyle w:val="Normal259"/>
      </w:pPr>
    </w:p>
    <w:p>
      <w:pPr>
        <w:pStyle w:val="Normal259"/>
        <w:ind w:left="200"/>
        <w:sectPr>
          <w:type w:val="continuous"/>
          <w:pgMar w:top="840" w:right="1000" w:bottom="840" w:left="1000" w:header="400" w:footer="400"/>
          <w:pgNumType w:fmt="decimal"/>
          <w:cols w:space="720"/>
        </w:sectPr>
      </w:pPr>
      <w:r>
        <w:br/>
      </w:r>
      <w:r>
        <w:pict>
          <v:line id="_x0000_s2008"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60"/>
      </w:pPr>
    </w:p>
    <w:p>
      <w:pPr>
        <w:pStyle w:val="Normal260"/>
      </w:pPr>
      <w:r>
        <w:pict>
          <v:shape id="_x0000_i2009" type="#_x0000_t75" alt="LexisNexis®" style="width:147.75pt;height:30pt">
            <v:imagedata r:id="rId17" o:title=""/>
          </v:shape>
        </w:pict>
      </w:r>
      <w:r>
        <w:cr/>
      </w:r>
    </w:p>
    <w:p>
      <w:pPr>
        <w:pStyle w:val="Heading1258"/>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Mayoral Hopes Seen as Muting Fighter's Voice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2012 Friday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0"/>
        <w:keepNext w:val="0"/>
        <w:spacing w:after="0" w:line="240" w:lineRule="atLeast"/>
        <w:ind w:right="0"/>
        <w:jc w:val="both"/>
      </w:pPr>
      <w:bookmarkStart w:id="527" w:name="Bookmark_260"/>
      <w:bookmarkEnd w:id="527"/>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60"/>
        <w:keepNext/>
        <w:spacing w:before="240" w:after="0" w:line="340" w:lineRule="atLeast"/>
        <w:ind w:left="0" w:right="0" w:firstLine="0"/>
        <w:jc w:val="left"/>
      </w:pPr>
      <w:bookmarkStart w:id="528" w:name="Body_258"/>
      <w:bookmarkEnd w:id="528"/>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10" style="position:absolute;z-index:25239142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Christine C. Quinn carefully builds her campaign for mayor, she has gone on national television to talk about the importance of honoring the nation's veterans, issued statements about gay rights victories around the country and donned a hoodie to express her concern about the killing of a Florida teenager, Trayvon Martin.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remained silent on the biggest development issue unfolding in her own backyard, one favored by her big-money donors and real estate interests and hotly opposed by the neighborhood activists who helped propel her to prominence.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is the future of the Chelsea Market, a onetime cookie factory that churned out Oreos and Fig Newtons, and is now a humming postindustrial food emporium and office building that has become a magnet for gourmands as well as tourists drawn by the adjacent High Line park.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owners have proposed expanding Chelsea Market by a third -- adding a glass box of offices resembling an air-conditioner atop one end, and a hotel, wedged Jenga-like, atop the other.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the speaker of the City Council, will largely determine the future of the project, because as Chelsea's representative she can reject any local project that requires zoning waivers.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and her aides have paid close attention to the project; she has repeatedly asked about where various longtime allies stand on it, and her staff members, in meetings with community leaders, have indicated an interest in trying to find a compromise.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enthusiastically supported by several of Ms. Quinn's most important political allies -- Mayor Michael R. Bloomberg, the real estate industry and construction unions that see the project as a job creator. And the overseers of the High Line, which runs along Chelsea Market, are boosters, too, because the developers have promised $20 million in benefits for the popular park.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various organizations, neighborhood leaders and local political groups say the project is too big for the low-rise neighborhood and object to zoning exemptions that they believe undermine the will of the community. Ms. Quinn's political club, the Chelsea Reform Democratic Club, warned her in a letter that ''this has all the earmarks of pay to play,'' and that ''greed'' could destroy the neighborhood.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defining moment for her,'' said Michael C. Levine, a longtime Chelsea resident who said he has always voted for Ms. Quinn. ''Chris Quinn needs to take a stand to show that she's not just able to be bought off by corporate interests.''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Steven Spinola, the president of the Real Estate Board of New York, sees the situation differently.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to prove that she has the kind of leadership that I know she has,'' he said. ''When you can say I'm supporting a project that doesn't cost the city another dime, and generates new money, I think you can stand up pretty tall.''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are all keenly aware of Ms. Quinn's pivotal role. At a recent discussion of the project by the local community board, union members with ''Build It'' stickers faced off against members of Save Chelsea, a preservation group. Joshua David, the co-founder of Friends of the High Line, thanked Ms. Quinn (in absentia) for her support, while Justin Hoy, co-president of Save Chelsea, cried out, ''Speaker Quinn better come out against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market expansion have been generous to Ms. Quinn: her campaign has received more than $370,000 in donations from at least 120 people who are board members, or in the immediate family of board members, of the Real Estate Board of New York and Friends of the High Line, according to an analysis by The New York Times. Ms. Quinn has described seven of those contributors as bundlers -- fund-raisers who solicit money for her campaign -- and they have pooled more than $130,000 for 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developer, Jamestown Properties, has spent more than $670,000 in the last five years lobbying the speaker and other city officials, chiefly relying on Capalino and Company, a lobbying firm with close ties to Ms. Quinn.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Jamestown, a real estate investment company with headquarters in Atlanta and Germany, is proposing to add two structures atop Chelsea Market: an eight-story, 240,000-square-foot office edifice above 10th Avenue, as well as an 11-story, 90,000-square-foot hotel above Ninth Avenue. The market, which rises up to eight stories, is between 15th and 16th Streets.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project could be $250 million, give or take 20 percent, based on construction costs estimated to be $700 to $900 per square foot, said Michael Phillips, Jamestown's chief operating officer.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already been scaled back since it was first proposed, and the company has indicated it might change the glass design and the proposed hotel, two concessions sought by residents. Mr. Phillips also promised to preserve the vibe of Chelsea Market, which the company calls a ''trophy property,'' saying that ''we're the people who made it great, and we have a sensitivity to that stewardship.''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Bloomberg spokeswoman, Julie Wood, called the proposal ''an important economic development project,'' saying it would prompt additional development along the High Line, and attract more technology firms to a neighborhood that is already home to Google's New York City headquarters and that will be the temporary home of Cornell's new applied sciences school.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community benefit, Jamestown is pledging up to $20 million to a new fund, to be administered by the city, for the High Line. The fund would help pay for capital projects, including doubling the number of bathrooms, building a freight elevator, and creating a community space for education programs, said Robert Hammond, a co-founder of Friends of the High Line.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changes sought by the Chelsea Market must be approved by the Council, after a complex process involving residents and elected officials. In April, the request for a zoning change was certified by the Department of City Planning -- a step that almost always leads to approval by the Council. Only once in recent memory has the Council rejected a major certified project: a proposed redevelopment of the Kingsbridge Armory in the Bronx in 2009.</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Board 4, which represents Chelsea, this month voted to reject the proposal unless the developers met several conditions, including providing up to 90,000 square feet in housing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abandoning their plans for a hotel.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seven years on the community board, I have never seen a project that has garnered such a tremendous organized level of opposition,'' said Corey Johnson, the board chairman. ''It's become a real rallying cry.''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board's conditional veto means that the proposal now advances to the Manhattan borough president, Scott M. Stringer, a likely rival to Ms. Quinn in the 2013 mayoral campaign, and then to the City Planning Commission. But the ultimate decision rests with the Council.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Quinn declined to be interviewed for this article, and her spokesman, Jamie McShane, said the speaker made a practice of not commenting on pending land-use matters.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the board's recommendations and concerns seriously, and will consider and address them as we move forward, working with the community and our government colleagues,'' he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ally of Ms. Quinn, Senator Thomas K. Duane, suggested that she might wait for the developer to make concessions and then allow the project to proceed.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she's done, everyone is magically satisfied with what she's done,'' said Mr. Duane, a Democrat of Chelsea. ''She gets to make the final changes.''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believe the project has long been a fait accompli. Steven Latasa-Nicks, a general manager for a software company, said he came away from a neighborhood meeting in early 2011 with the impression that ''this was a done deal because the developers are powerful and have strong relationships with all the politicians, and therefore our only hope was to alter the project, not stop it.''</w:t>
      </w:r>
    </w:p>
    <w:p>
      <w:pPr>
        <w:pStyle w:val="Normal260"/>
        <w:keepNext w:val="0"/>
        <w:spacing w:before="240" w:after="0" w:line="260" w:lineRule="atLeast"/>
        <w:ind w:left="0" w:right="0" w:firstLine="0"/>
        <w:jc w:val="left"/>
      </w:pPr>
      <w:r>
        <w:br/>
      </w:r>
      <w:hyperlink r:id="rId2143"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011" style="position:absolute;z-index:252392448"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Chelsea Market, viewed from the High Line, is the focus of a proposal that would add offices, seen on a model, left, and a hotel atop the low-rise building that was once a cookie factory. (PHOTOGRAPHS BY RICHARD PERRY/THE NEW YORK TIMES) (A36)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2012</w:t>
      </w:r>
    </w:p>
    <w:p>
      <w:pPr>
        <w:pStyle w:val="Normal260"/>
      </w:pPr>
    </w:p>
    <w:p>
      <w:pPr>
        <w:pStyle w:val="Normal260"/>
        <w:ind w:left="200"/>
        <w:sectPr>
          <w:type w:val="continuous"/>
          <w:pgMar w:top="840" w:right="1000" w:bottom="840" w:left="1000" w:header="400" w:footer="400"/>
          <w:pgNumType w:fmt="decimal"/>
          <w:cols w:space="720"/>
        </w:sectPr>
      </w:pPr>
      <w:r>
        <w:br/>
      </w:r>
      <w:r>
        <w:pict>
          <v:line id="_x0000_s2012"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61"/>
      </w:pPr>
    </w:p>
    <w:p>
      <w:pPr>
        <w:pStyle w:val="Normal261"/>
      </w:pPr>
      <w:r>
        <w:pict>
          <v:shape id="_x0000_i2013" type="#_x0000_t75" alt="LexisNexis®" style="width:147.75pt;height:30pt">
            <v:imagedata r:id="rId17" o:title=""/>
          </v:shape>
        </w:pict>
      </w:r>
      <w:r>
        <w:cr/>
      </w:r>
    </w:p>
    <w:p>
      <w:pPr>
        <w:pStyle w:val="Heading1259"/>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 xml:space="preserve">Killer Posts His Own Fliers After a Police Notification </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2002 Wednesday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1"/>
        <w:keepNext w:val="0"/>
        <w:spacing w:after="0" w:line="240" w:lineRule="atLeast"/>
        <w:ind w:right="0"/>
        <w:jc w:val="both"/>
      </w:pPr>
      <w:bookmarkStart w:id="529" w:name="Bookmark_261"/>
      <w:bookmarkEnd w:id="529"/>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5</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MARIA NEWMAN </w:t>
      </w:r>
    </w:p>
    <w:p>
      <w:pPr>
        <w:pStyle w:val="Normal261"/>
        <w:keepNext/>
        <w:spacing w:before="240" w:after="0" w:line="340" w:lineRule="atLeast"/>
        <w:ind w:left="0" w:right="0" w:firstLine="0"/>
        <w:jc w:val="left"/>
      </w:pPr>
      <w:bookmarkStart w:id="530" w:name="Body_259"/>
      <w:bookmarkEnd w:id="530"/>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14" style="position:absolute;z-index:252394496"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 warning for a time when nervous residents want to be told about criminals in their midst. Last week, representatives of the Middlesex County prosecutor's office went door to door in South River, N.J., to distribute notices saying that a convicted child killer was living in the neighborhood.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those who got the notices was the former convict himself, Glenn H. Barker, who fired back in a decidedly atypical fashion. In the last several days, Mr. Barker has been distributing his own fliers on car windshields near his home and workplace in Milltown to rebut what he calls misleading information that the county's notices have spread.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start with, let me make it perfectly clear that no one in this community or any other community has anything to fear about me," Mr. Barker wrote in his two-page typewritten handout. "I have no desire for your children, wives, husbands, pets, or anything else that you have. All I want is a normal life without the community being scared for no reason, by the powers that are."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Star-Ledger of Newark published an article yesterday about Mr. Barker's fliers.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Barker, 43, who in 1983 was convicted of murdering a 12-year-old girl in Virginia, said the authorities were harassing him, after he had served his time, by publicizing his presence and by following him.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my rights are violated when they single me out and no one else?" he said yesterday at his front door, answering many questions with other questions. "I'm not a danger to anyone."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notices that the prosecutor's office put out were meant to help residents of South River, where Mr. Barker lives, and Milltown, where he works, to protect themselves, said Peter Hamerslag, an assistant county prosecutor. The prosecutor's office also held two town meetings on Friday, in the two communities, to discuss Mr. Barker's presence.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notice says that in addition to the murder conviction, Mr. Barker was charged in 1981 in North Carolina with kidnapping a 16-year-old girl at knifepoint, tying her to a bed and threatening to burn the house she was in. The girl escaped, and Mr. Barker pleaded guilty to a lesser crime after she refused to testify, according to the notice.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notice says that Mr. Barker "cruises mall parking lots, has stopped to assist a stranded female motorist, looks for women to talk to, and has coached youth basketball and baseball teams at a Y.M.C.A."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Barker, who works at a sign company and has lived in South River for five months, said yesterday that he was not a murderer.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they convicted me of, but I'm not guilty," he said outside the two-story house where he lives, across the street from a Russian Orthodox church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flier, he admitted to the kidnapping: "I was heavy into drugs and alcohol and very depressed. I was wrong and am truly very sorry."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Megan's Law cleared legal hurdles in New Jersey in 1997, officials have been allowed to send out notices warning neighbors that a sexual offender lives among them. But such notices are unusual for other criminals, said Deborah Jacobs, executive director of the New Jersey American Civil Liberties Union.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give out his home address," she said. "But there is nothing to prohibit them from giving out information about his criminal record."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while residents seem to want this kind of notification, there is little evidence that it helps deter crime, and it may even prod criminals to return to their old ways.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can't hold down a job and get an apartment, because people know of a crime they've committed, it makes it difficult for people to move forward," she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Hamerslag of the prosecutor's office said this was not the first notice put out about Mr. Barker, who moved to Old Bridge in 1997 and who worked as a volunteer basketball coach at the Family Y.M.C.A. of South Brunswick in 1998. But he was dismissed after the authorities sent parents a notification about his past.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moved to Jackson Township in Ocean County, and the prosecutor's office there sent out a similar notice to his neighbors.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Doug Cole of the South River Police said Mr. Barker was on the force's "regular patrol." He said officers frequently drove by his house to check on him.</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Mr. Barker's neighbors, Cara Waldron, 32, said she would not let her young son play at a friend's house because he lives near Mr. Barker. "It's really scary. I know he's done his time, but. . . ." she said, her voice trailing off. </w:t>
      </w:r>
    </w:p>
    <w:p>
      <w:pPr>
        <w:pStyle w:val="Normal261"/>
        <w:keepNext w:val="0"/>
        <w:spacing w:before="240" w:after="0" w:line="260" w:lineRule="atLeast"/>
        <w:ind w:left="0" w:right="0" w:firstLine="0"/>
        <w:jc w:val="left"/>
      </w:pPr>
      <w:r>
        <w:br/>
      </w:r>
      <w:hyperlink r:id="rId2151" w:history="1">
        <w:r>
          <w:rPr>
            <w:rFonts w:ascii="arial" w:eastAsia="arial" w:hAnsi="arial" w:cs="arial"/>
            <w:b w:val="0"/>
            <w:i/>
            <w:strike w:val="0"/>
            <w:color w:val="0077CC"/>
            <w:sz w:val="20"/>
            <w:u w:val="single"/>
            <w:vertAlign w:val="baseline"/>
          </w:rPr>
          <w:t>http://www.nytimes.com</w:t>
        </w:r>
      </w:hyperlink>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2002</w:t>
      </w:r>
    </w:p>
    <w:p>
      <w:pPr>
        <w:pStyle w:val="Normal261"/>
      </w:pPr>
    </w:p>
    <w:p>
      <w:pPr>
        <w:pStyle w:val="Normal261"/>
        <w:ind w:left="200"/>
        <w:sectPr>
          <w:type w:val="continuous"/>
          <w:pgMar w:top="840" w:right="1000" w:bottom="840" w:left="1000" w:header="400" w:footer="400"/>
          <w:pgNumType w:fmt="decimal"/>
          <w:cols w:space="720"/>
        </w:sectPr>
      </w:pPr>
      <w:r>
        <w:br/>
      </w:r>
      <w:r>
        <w:pict>
          <v:line id="_x0000_s2015"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152"/>
          <w:headerReference w:type="default" r:id="rId2153"/>
          <w:footerReference w:type="even" r:id="rId2154"/>
          <w:footerReference w:type="default" r:id="rId2155"/>
          <w:headerReference w:type="first" r:id="rId2156"/>
          <w:footerReference w:type="first" r:id="rId2157"/>
          <w:pgSz w:w="12240" w:h="15840"/>
          <w:pgMar w:top="840" w:right="1000" w:bottom="840" w:left="1000" w:header="400" w:footer="400"/>
          <w:pgNumType w:fmt="decimal"/>
          <w:cols w:space="720"/>
          <w:titlePg w:val="0"/>
        </w:sectPr>
      </w:pPr>
    </w:p>
    <w:p>
      <w:pPr>
        <w:pStyle w:val="Normal262"/>
      </w:pPr>
    </w:p>
    <w:p>
      <w:pPr>
        <w:pStyle w:val="Normal262"/>
      </w:pPr>
      <w:r>
        <w:pict>
          <v:shape id="_x0000_i2016" type="#_x0000_t75" alt="LexisNexis®" style="width:147.75pt;height:30pt">
            <v:imagedata r:id="rId17" o:title=""/>
          </v:shape>
        </w:pict>
      </w:r>
      <w:r>
        <w:cr/>
      </w:r>
    </w:p>
    <w:p>
      <w:pPr>
        <w:pStyle w:val="Heading1260"/>
        <w:keepNext w:val="0"/>
        <w:spacing w:after="200" w:line="340" w:lineRule="atLeast"/>
        <w:ind w:left="0" w:right="0" w:firstLine="0"/>
        <w:jc w:val="center"/>
      </w:pPr>
      <w:hyperlink r:id="rId2158" w:history="1">
        <w:r>
          <w:rPr>
            <w:rFonts w:ascii="arial" w:eastAsia="arial" w:hAnsi="arial" w:cs="arial"/>
            <w:b/>
            <w:i/>
            <w:strike w:val="0"/>
            <w:color w:val="0077CC"/>
            <w:sz w:val="28"/>
            <w:u w:val="single"/>
            <w:vertAlign w:val="baseline"/>
          </w:rPr>
          <w:t>Citizens Kane, in Family and Fashion</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2013 Tuesday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262"/>
        <w:keepNext w:val="0"/>
        <w:spacing w:after="0" w:line="240" w:lineRule="atLeast"/>
        <w:ind w:right="0"/>
        <w:jc w:val="both"/>
      </w:pPr>
      <w:bookmarkStart w:id="531" w:name="Bookmark_262"/>
      <w:bookmarkEnd w:id="531"/>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Style Desk; Pg.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SUZY MENKES</w:t>
      </w:r>
    </w:p>
    <w:p>
      <w:pPr>
        <w:pStyle w:val="Normal262"/>
        <w:keepNext/>
        <w:spacing w:before="240" w:after="0" w:line="340" w:lineRule="atLeast"/>
        <w:ind w:left="0" w:right="0" w:firstLine="0"/>
        <w:jc w:val="left"/>
      </w:pPr>
      <w:bookmarkStart w:id="532" w:name="Body_260"/>
      <w:bookmarkEnd w:id="532"/>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17" style="position:absolute;z-index:25239654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Christopher Kane has a word for the Barbie dolls grouped in his studio wearing miniature versions of his perky, girlish fashion creations.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 says the designer in his soft Scottish accent. ''They look like they could come alive at night.''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fashion blend of sweet innocence and a hint of a dark side is the leitmotif of Mr. Kane who, with his sister Tammy, has built up a small, but profitable fashion house in London's gritty East End. The company now has the backing of the Paris-based Kering luxury group, giving a big future to the designer, whose 30th-birthday cards are on his office wall.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for young talent and at names that could be interesting,'' said François-Henri Pinault, chairman and chief executive of Kering (formerly PPR), ''so we met Christopher and saw him in Paris and London. There was something so touching about him and his sister,'' Mr. Pinault said, explaining how he came to buy a controlling stake in Mr. Kane's company.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supersiblings do not read as a dynamic duo as they sit in their studio in Dalston, a hip hang-out for the start-up generation, but mostly a low-income neighborhood that could be a poster for London's multicultural population. Only a roll of fabric in Day-Glo shocking pink, a few framed drawings and the Barbies light up the gray and grungy industrial building, where the ancient elevator bears a sign: ''Please wait for the 'bang' before opening the gate.''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Kane reminisces about the first memorable dress he made, out of lace hosiery fabric that he bought at a Dalston market, and which is now on display at the ''Punk: Chaos to Couture'' exhibition at the Metropolitan Museum in New York. ''That dress must have cost £5 to make,'' Mr. Kane said, referring to the equivalent of less than $8 today. ''That's what Punk really was, so D.I.Y. -- but it was such a fresh idea,'' he said, adding that he had been afraid to take the dress to Louise Wilson, his mentor at Central Saint Martins College of Art and Design, but that she had loved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 has become his design symbol over the past seven years -- as cute, full-skirt dresses, as a sliver of a sheath or neon- bright corsets. Then there are the complex faces and figures, like frozen digital images, created as spider-web lacy inserts in the new Resort collection being offered to buyers this week.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Kane collections are remarkable for their tumble of ideas, often from the cyberworld, and for their craftsmanship , using unexpected, hyper-modern fabrics. The winter 2013 collection was inspired by brain scans made with magnetic resonance imaging, which the designer explains by saying nonchalantly, ''I love science and I am very intrigued how the brain works -- for me it's a miracle and it's so graphic and looks so modern -- and we all have one!''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the few people recently who reflects his time, representing his generation,'' said Ms. Wilson, whose firm, enthusiastic and sometimes scathing teaching nurtured a generation of bright British fashion designers through Saint Martins. ''It is not a fantasy world, it is his world, but it does not feel revisited, it is fresh.''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and Tammy Kane, who were raised in the 1980s on ''bad TV,'' as Mr. Kane puts it, were born into a large family in the North Lanarkshire area of Scotland, where the closing of the local steel factory in 1992 broke the spirit of a generation. ''It was really a normal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lifestyle: mum stayed at home and father came back at 6.00 p.m.,'' Ms. Kane said. She describes how she and her brother found ''an alliance in each other'' as they drew, ''ruining the carpets,'' and following the path of their father, a draftsman. Her brother describes hanging out in front of a new multichannel TV -- ''the more rubbishy the better'' -- with his mother and ''Auntie Sandra and Auntie Mary.''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Kane vision of this domestic bliss might account for little dresses, with intense decoration and detail, and for their shared passion for the Versace look in the raunchier body-con dresses. At age 12, Mr. Kane saved his pocket money to buy 17- year-old Tammy a Versace wet-look minidress.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Donatella and Gianni were the pinups -- meeting Donatella the first time literally set my heart pounding through my T-shirt,'' said Mr. Kane, who ultimately was chosen by Ms. Versace to resuscitate the hip Versus collection that she had created when her brother was alive.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is very creative in fashion -- he's full of ideas, really exceptional -- and I'll tell you why,'' Ms. Versace said last week. ''He is very special in putting weird fabrics together from different materials -- ones that don't even make sense.'' She added: ''The difference between him and other designers is that they're more concerned about looking cool than making contemporary clothes.''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Versace, portraying the Kane siblings as mirroring her own history with her brother, said: ''Tammy gives him a reality check, because she's totally honest and loves her brother and wants to see him succeed.''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from Kering, a two-year courtship, brought a bittersweet ending to the work with Ms. Versace, yet she sat in the front row of the Christopher Kane winter 2013 show with Mr. Pinault and his wife, Salma Hayek.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tough to draw out from the Kanes the reason behind an undercurrent of darkness that might appear as a visual inspiration from the monster Frankenstein or the black masking tape in lines like gashes on a girly dress. (Although Ms. Wilson says: ''I know how that collection originated and it wasn't from a dark place. He was using tape to hold things in place and the idea came from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hint of life's bleak side in Mr. Kane's admission that many of his Scottish schoolmates have had tough lives. ''We were so lucky to have the family we had, because other people weren't so lucky,'' he said. ''It's very sad to think of people we went to school with who have declined into drugs and alcohol.''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to mention this 'darkness/light' because it is true that it is an essential point coming back in all Christopher's collections,'' said Sarah Lerfel, the artistic force behind the Paris concept store Colette.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his innovations like the 'tape' or the 'screw''' said Ms. Lerfel, who created Colette windows for the ''tape'' collection and displayed the intricacy of bright embroidery. She admires ''how he focuses on an idea and explores all possible versions; and that he is not afraid to try new things and to go for the unexpected.''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Designers cannot live on praise alone, and the essence of the Christopher Kane collections is that they sell. Shows have offered soft leather, dense embroideries, long frilled skirts and denim, fastened with the gaudy, glittering buttons, set in plastic resin, that the designer has brought back from 2010 to his current Resort line.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remarkable quantity of ideas is noted by Linda Fargo, fashion director of Bergdorf Goodman, who calls the ''Brain Scan'' collection ''six shows in one.''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aesthetic is such an appealing hybrid of fearlessness and innovation -- there is something buoyant and optimistic, yet cool, in his message,'' said the powerful New York tastemaker.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Sozzani was one of the first to buy Christopher Kane, for her Milan concept store 10 Corso Como. ''I always had sympathy in him, from the beginning, because I thought he had an individual eye and kept himself independent,'' Ms. Sozzani said. ''Every season he is looking for a new story, but he is very consistent with his colors and his research. His sister is a big influence and she is everything -- she tries the clothes on herself and gives the image.''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thought they are very nice people,'' Ms. Sozzani said. She added that with a baby in their midst, they ''are very removed from the fashion world.'' Ms. Sozzani was referring to Bonnie, Ms. Kane's baby daughter, whose doting uncle claims is already fascinated by colors and makeup.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next for the Kanes and their brand? Mr. Pinault says that the company is looking for a London flagship and ultimately hopes to roll out stores in the fashion capitals of the world.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Kane has an even more pressing aim: to buy himself a house -- in Dalston. True to his origins, he prefers to stick to the rough and tumble of his neighborhood and to create his own soft nest of family and friends.</w:t>
      </w:r>
    </w:p>
    <w:p>
      <w:pPr>
        <w:pStyle w:val="Normal262"/>
        <w:keepNext w:val="0"/>
        <w:spacing w:before="240" w:after="0" w:line="260" w:lineRule="atLeast"/>
        <w:ind w:left="0" w:right="0" w:firstLine="0"/>
        <w:jc w:val="left"/>
      </w:pPr>
      <w:r>
        <w:br/>
      </w:r>
      <w:hyperlink r:id="rId2159" w:history="1">
        <w:r>
          <w:rPr>
            <w:rFonts w:ascii="arial" w:eastAsia="arial" w:hAnsi="arial" w:cs="arial"/>
            <w:b w:val="0"/>
            <w:i/>
            <w:strike w:val="0"/>
            <w:color w:val="0077CC"/>
            <w:sz w:val="20"/>
            <w:u w:val="single"/>
            <w:vertAlign w:val="baseline"/>
          </w:rPr>
          <w:t>http://www.nytimes.com/2013/06/18/fashion/citizens-kane-in-family-and-fashion.html</w:t>
        </w:r>
      </w:hyperlink>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2013</w:t>
      </w:r>
    </w:p>
    <w:p>
      <w:pPr>
        <w:pStyle w:val="Normal262"/>
      </w:pPr>
    </w:p>
    <w:p>
      <w:pPr>
        <w:pStyle w:val="Normal262"/>
        <w:ind w:left="200"/>
        <w:sectPr>
          <w:type w:val="continuous"/>
          <w:pgMar w:top="840" w:right="1000" w:bottom="840" w:left="1000" w:header="400" w:footer="400"/>
          <w:pgNumType w:fmt="decimal"/>
          <w:cols w:space="720"/>
        </w:sectPr>
      </w:pPr>
      <w:r>
        <w:br/>
      </w:r>
      <w:r>
        <w:pict>
          <v:line id="_x0000_s2018"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160"/>
          <w:headerReference w:type="default" r:id="rId2161"/>
          <w:footerReference w:type="even" r:id="rId2162"/>
          <w:footerReference w:type="default" r:id="rId2163"/>
          <w:headerReference w:type="first" r:id="rId2164"/>
          <w:footerReference w:type="first" r:id="rId2165"/>
          <w:pgSz w:w="12240" w:h="15840"/>
          <w:pgMar w:top="840" w:right="1000" w:bottom="840" w:left="1000" w:header="400" w:footer="400"/>
          <w:pgNumType w:fmt="decimal"/>
          <w:cols w:space="720"/>
          <w:titlePg w:val="0"/>
        </w:sectPr>
      </w:pPr>
    </w:p>
    <w:p>
      <w:pPr>
        <w:pStyle w:val="Normal263"/>
      </w:pPr>
    </w:p>
    <w:p>
      <w:pPr>
        <w:pStyle w:val="Normal263"/>
      </w:pPr>
      <w:r>
        <w:pict>
          <v:shape id="_x0000_i2019" type="#_x0000_t75" alt="LexisNexis®" style="width:147.75pt;height:30pt">
            <v:imagedata r:id="rId17" o:title=""/>
          </v:shape>
        </w:pict>
      </w:r>
      <w:r>
        <w:cr/>
      </w:r>
    </w:p>
    <w:p>
      <w:pPr>
        <w:pStyle w:val="Heading1261"/>
        <w:keepNext w:val="0"/>
        <w:spacing w:after="200" w:line="340" w:lineRule="atLeast"/>
        <w:ind w:left="0" w:right="0" w:firstLine="0"/>
        <w:jc w:val="center"/>
      </w:pPr>
      <w:hyperlink r:id="rId2166" w:history="1">
        <w:r>
          <w:rPr>
            <w:rFonts w:ascii="arial" w:eastAsia="arial" w:hAnsi="arial" w:cs="arial"/>
            <w:b/>
            <w:i/>
            <w:strike w:val="0"/>
            <w:color w:val="0077CC"/>
            <w:sz w:val="28"/>
            <w:u w:val="single"/>
            <w:vertAlign w:val="baseline"/>
          </w:rPr>
          <w:t>Complications of a 'For Sale' Sign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2006 Thursday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3"/>
        <w:keepNext w:val="0"/>
        <w:spacing w:after="0" w:line="240" w:lineRule="atLeast"/>
        <w:ind w:right="0"/>
        <w:jc w:val="both"/>
      </w:pPr>
      <w:bookmarkStart w:id="533" w:name="Bookmark_263"/>
      <w:bookmarkEnd w:id="533"/>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263"/>
        <w:keepNext/>
        <w:spacing w:before="240" w:after="0" w:line="340" w:lineRule="atLeast"/>
        <w:ind w:left="0" w:right="0" w:firstLine="0"/>
        <w:jc w:val="left"/>
      </w:pPr>
      <w:bookmarkStart w:id="534" w:name="Body_261"/>
      <w:bookmarkEnd w:id="534"/>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20" style="position:absolute;z-index:25239859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rising housing costs squeezing middle-class New Yorkers and with the Bloomberg administration struggling to slow the loss of homes that people like teachers and nurses can afford, the news that Stuyvesant Town and Peter Cooper Village could be sold and turned eventually into luxury apartments illustrates vividly the uphill battle the administration and the city are facing.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three-quarters of the 11,200 apartments in the two complexes, which Metropolitan Life is offering for sale, currently fall under the state's rent regulation system and rent for as little as half the open-market rate. But a new owner who pays the $4 billion to $5 billion that MetLife is said to want may have a powerful financial incentive to try to remove many or most of those units from the rent regulation system.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state law would prevent a new owner from charging market-rate rents to existing residents as long as they remain in their current apartments, an owner could in many cases have the unit deregulated when the current tenants die or move. Over the next decade or so, the best-known bastion of middle-class housing in Manhattan could become largely unaffordable to the middle class.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losing more at one end than we're gaining in affordable housing at the other end through the mayor's plan,'' said Victor Bach, a senior policy analyst for the Community Service Society, an organization that studies and tries to alleviate poverty in the city. ''This just tips the balance even worse. It's more difficult to make the argument that the efforts of the city in affordable housing, which deserve a lot of praise, are going to compensate for the market losses that occur through sales.''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has vowed to create and preserve 165,000 units of low- and moderate-income housing by 2013; administration officials say they have produced more than 17,000 units in the last fiscal year alone.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housing experts say thousands of other moderately priced apartments are disappearing from the rent regulation system and from state and city subsidy programs that had kept rents low.</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has worked to preserve low-priced apartments in older buildings whose owners received government subsidies in return for keeping rents low under programs like the state's Mitchell-Lama program.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has offered owners incentives to remain in those programs, with some success. But it has less leverage in a strictly private sale like that of Stuyvesant Town and Peter Cooper Village.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and state are not, however, powerless.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said they would be willing to work with any buyers who are interested in keeping Stuyvesant Town and Peter Cooper Village affordable to the middle class, and could offer incentives. For example, they might help a buyer with getting financing for a co-op conversion plan under which current tenants at certain income levels could buy their apartments at a reduced price.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A. Youssouf, president of the city's Housing Development Corporation, which encourages private investment in low- and moderately priced housing through things like low-interest mortgages and the issuance of bonds, said her agency could, for example, use its reserves to make a loan to a buyer that would enable them in turn to offer the apartments to current residents at prices they could afford.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seller's perspective, they can get the same price,'' Ms. Youssouf said. ''As long as they can make as much money, I think that's probably their primary concern. Remember, MetLife built these properties with help from the city. Do they have any obligation to do something like this? I think the answer is no. But as long as they can still make a good return on it, why would they not want to do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the city helped persuade the owner of West Village Houses, a 420-unit apartment complex that had become eligible to leave the Mitchell-Lama program and begin charging market-rate rents, to convert the complex to a co-op and sell the apartments to the tenants at a discount rate. As part of the agreement, the administration agreed to forgive $19 million of interest accrued on a city mortgage loan and to recommend a tax exemption for 12 years.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the tenants of two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complexes, Lafayette-Morrison and Lafayette-Boynton, near Soundview Park in the Bronx, said they had arranged for a group of real estate investors to buy the buildings and sell the units to tenants. In that case, the city extended the existing real estate tax abatement on the buildings to help make the deal possible and keep the price of the units low.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case, the city helped arrange tax breaks and other incentives that enabled CPC Resources Inc., which develops moderately priced housing, to buy Parkchester, a 12,000-unit apartment complex in the Bronx also built by MetLife.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the potential sale of Stuyvesant Town and Peter Cooper Village is of significant concern to the administration and the mayor and we would very much want to work with any potential buyer to preserve affordable housing in these properties,'' Shaun Donovan, commissioner of the Department of Housing Preservation and Development, said yesterday.</w:t>
      </w:r>
    </w:p>
    <w:p>
      <w:pPr>
        <w:pStyle w:val="Normal263"/>
      </w:pPr>
    </w:p>
    <w:p>
      <w:pPr>
        <w:pStyle w:val="Normal263"/>
        <w:keepNext w:val="0"/>
        <w:spacing w:before="240" w:after="0" w:line="260" w:lineRule="atLeast"/>
        <w:ind w:left="0" w:right="0" w:firstLine="0"/>
        <w:jc w:val="left"/>
      </w:pPr>
      <w:r>
        <w:br/>
      </w:r>
      <w:hyperlink r:id="rId2167" w:history="1">
        <w:r>
          <w:rPr>
            <w:rFonts w:ascii="arial" w:eastAsia="arial" w:hAnsi="arial" w:cs="arial"/>
            <w:b w:val="0"/>
            <w:i/>
            <w:strike w:val="0"/>
            <w:color w:val="0077CC"/>
            <w:sz w:val="20"/>
            <w:u w:val="single"/>
            <w:vertAlign w:val="baseline"/>
          </w:rPr>
          <w:t>http://www.nytimes.com</w:t>
        </w:r>
      </w:hyperlink>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21" style="position:absolute;z-index:252399616"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Stuyvesant Town tenants like Bobby Medoro, at left with his 2-year-old son Nicholas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Diana Scalera, Eric Zanier and Gerald Striker, wondered yesterday about the implications of the announcement that their complex, seen from East 14th Street in top photo, and its sister, Peter Cooper Village, were for sale. (Photographs by Nicole Bengiveno/The New York Times)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2006</w:t>
      </w:r>
    </w:p>
    <w:p>
      <w:pPr>
        <w:pStyle w:val="Normal263"/>
      </w:pPr>
    </w:p>
    <w:p>
      <w:pPr>
        <w:pStyle w:val="Normal263"/>
        <w:ind w:left="200"/>
        <w:sectPr>
          <w:type w:val="continuous"/>
          <w:pgMar w:top="840" w:right="1000" w:bottom="840" w:left="1000" w:header="400" w:footer="400"/>
          <w:pgNumType w:fmt="decimal"/>
          <w:cols w:space="720"/>
        </w:sectPr>
      </w:pPr>
      <w:r>
        <w:br/>
      </w:r>
      <w:r>
        <w:pict>
          <v:line id="_x0000_s2022"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64"/>
      </w:pPr>
    </w:p>
    <w:p>
      <w:pPr>
        <w:pStyle w:val="Normal264"/>
      </w:pPr>
      <w:r>
        <w:pict>
          <v:shape id="_x0000_i2023" type="#_x0000_t75" alt="LexisNexis®" style="width:147.75pt;height:30pt">
            <v:imagedata r:id="rId17" o:title=""/>
          </v:shape>
        </w:pict>
      </w:r>
      <w:r>
        <w:cr/>
      </w:r>
    </w:p>
    <w:p>
      <w:pPr>
        <w:pStyle w:val="Heading1262"/>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Politics in Washington State Are Lively Though Puzzling</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35" w:name="Bookmark_264"/>
      <w:bookmarkEnd w:id="535"/>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YARDLEY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SEATTLE </w:t>
      </w:r>
    </w:p>
    <w:p>
      <w:pPr>
        <w:pStyle w:val="Normal264"/>
        <w:keepNext/>
        <w:spacing w:before="240" w:after="0" w:line="340" w:lineRule="atLeast"/>
        <w:ind w:left="0" w:right="0" w:firstLine="0"/>
        <w:jc w:val="left"/>
      </w:pPr>
      <w:bookmarkStart w:id="536" w:name="Body_262"/>
      <w:bookmarkEnd w:id="536"/>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24" style="position:absolute;z-index:2524016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Loggers, bloggers, farmers and philanthropists. Political relevance does not come around often for the distinctive mix of constituencies that keeps things lively here in the other Washington. So this Saturday, when presidential caucuses will be held statewide, people plan to make the most of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Turnout is expected to be high, regardless of the usual February forecast for much of the state: rain. About 100,000 people participated in the caucuses in 2004. Twice that many could show up this time, according to some of the bolder predictions, and political experts note particular passion among Democrats over issues including the war in Iraq, health care and the environment.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mystery, however, is which groups of voters will show up on Saturday in the biggest numbers -- and whether they can figure out the rules.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we're working on right now, getting our Hillary supporters out to caucus because our base, women, are not really Democratic party activists who go to caucuses,'' said Linda Mitchell, president of the National Women's Political Caucus of Washington and a backer of Senator Hillary Rodham Clinton. ''They're usually working, or they are taking care of children.''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 Ms. Mitchell said, ''we've got this other factor with the primary that's also going on. There's a lot of people who aren't engaged in the process who think they've already voted for Hillary Clinton.''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again? If Ms. Mitchell sounds as if she is shrewdly trying to limit expectations for Mrs. Clinton, she also has a point.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here are mighty confusing.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Democrats and Republicans are holding party caucuses on Saturday, people can also vote in a statewide primary on Feb. 19. Mail-in ballots for the primary, which are widely used, went out to voters last month. Voters can participate in both the caucuses and the primary.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officials have hoped the February primary, first approved in 1988, would allow more people to participate, but the parties control the awarding of delegates. The Democrats will award 78 of their 97 delegates based on Saturday's caucuses, with the rest determined by so-called super delegates, not the primary, as has been the practice for decades.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offer a different twist. About half of their 40 delegates will be awarded at the caucuses, and most of the rest will be from the results of the primary. Oh, and Republican delegates assigned at the caucus can decide to switch to another candidate later.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describe it as a fluid process,'' said Luke Esser, chairman of the Washington State Republican Party.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withdrawal of Mitt Romney from the Republican race on Thursday making Senator John McCain the overwhelming favorite for the nomination, the Democratic caucuses here are drawing the most interest.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of New York, spoke Thursday at a rally on the Seattle waterfront. Senator Barack Obama of Illinois is set to make two appearances on Friday, one at Key Arena beneath the Space Needle, and at ''an alternative energy event as well, less of a big crowd thing, more a policy discussion,'' said Representative Adam Smith, who is chairman of the Obama campaign in Washington. Mr. Obama's wife, Michelle, plans to visit Spokane on Friday.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raised nearly twice as much money in the state as Mrs. Clinton, and experts say his campaign's success at energizing and organizing certain blocs of voters for caucuses in other states could continue here. Mr. Obama is hoping to attract environmentalists, young and first-time voters (including those among the 40,000 students at the University of Washington), as well as well-educated, often wealthier professionals in Seattle and its suburbs and some independents and Republicans.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expect if those trends of education and income and age hold, he probably would have an advantage here,'' said Matt Barreto, an assistant professor of political science at the University of Washington who helps run the nonpartisan Washington Poll.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Galen Main, 23, a graduate student in social work, said she was cynical about politics before she learned about Mr. Obama. Now she is volunteering for his campaign.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can get more done because he'll get more people involved,'' she said. ''That's the only way we can hold government accountable is to have the masses really care.''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deep loyalty here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women, who vote in larger numbers than men and have helped elect the state's two female senators and governor.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campaign also hopes voters in this technology-centered, trade-dependent state remember how the economy expanded under former President Bill Clinton's administration.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is going to be a whole lot more about how good life was when we had a Democratic president and 'remember how you in Washington State were able to build an economy that's been able to withstand all the gloom and doom we're seeing right now nationally,' '' said Cathy Allen, a longtime Democratic strategist here who is on the steering committee for the Clinton campaign.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collected endorsements from some of the most prominent Democrats in the state, including Senators Maria Cantwell and Patty Murray and the popular King County executive Ron Sims. Mayor Greg Nickels of Seattle and more than two dozen state lawmakers are supporting Mr. Obama.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Ubelhart, a ferry boat deck hand and a member of the Inlandboatmen's Union of the Pacific, said he was interested in Mr. Obama but liked Mrs. Clinton's health care plans more. He said he also worried that Mr. Obama's race would prevent voters elsewhere from supporting him in a general election.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'ideas' campaign,'' Mr. Ubelhart said, referring to the Obama campaign, ''but the object is to get a Democratic president into the White House.''</w:t>
      </w:r>
    </w:p>
    <w:p>
      <w:pPr>
        <w:pStyle w:val="Normal264"/>
        <w:keepNext w:val="0"/>
        <w:spacing w:before="240" w:after="0" w:line="260" w:lineRule="atLeast"/>
        <w:ind w:left="0" w:right="0" w:firstLine="0"/>
        <w:jc w:val="left"/>
      </w:pPr>
      <w:r>
        <w:br/>
      </w:r>
      <w:hyperlink r:id="rId2175"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25" style="position:absolute;z-index:252402688"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GALEN MAIN: A graduate student in social work who said she used to be cynical about politics before she learned about Barack Obama. Now she volunteers.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UBELHART:  A union member who thinks a Clinton ticket may be more electable.(PHOTOGRAPHS BY STUART ISETT FOR THE NEW YORK TIMES)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2008</w:t>
      </w:r>
    </w:p>
    <w:p>
      <w:pPr>
        <w:pStyle w:val="Normal264"/>
      </w:pPr>
    </w:p>
    <w:p>
      <w:pPr>
        <w:pStyle w:val="Normal264"/>
        <w:ind w:left="200"/>
        <w:sectPr>
          <w:type w:val="continuous"/>
          <w:pgMar w:top="840" w:right="1000" w:bottom="840" w:left="1000" w:header="400" w:footer="400"/>
          <w:pgNumType w:fmt="decimal"/>
          <w:cols w:space="720"/>
        </w:sectPr>
      </w:pPr>
      <w:r>
        <w:br/>
      </w:r>
      <w:r>
        <w:pict>
          <v:line id="_x0000_s2026"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65"/>
      </w:pPr>
    </w:p>
    <w:p>
      <w:pPr>
        <w:pStyle w:val="Normal265"/>
      </w:pPr>
      <w:r>
        <w:pict>
          <v:shape id="_x0000_i2027" type="#_x0000_t75" alt="LexisNexis®" style="width:147.75pt;height:30pt">
            <v:imagedata r:id="rId17" o:title=""/>
          </v:shape>
        </w:pict>
      </w:r>
      <w:r>
        <w:cr/>
      </w:r>
    </w:p>
    <w:p>
      <w:pPr>
        <w:pStyle w:val="Heading1263"/>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 xml:space="preserve">Enclave Links Its Political Fate to Its Rich History </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2002 Friday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5"/>
        <w:keepNext w:val="0"/>
        <w:spacing w:after="0" w:line="240" w:lineRule="atLeast"/>
        <w:ind w:right="0"/>
        <w:jc w:val="both"/>
      </w:pPr>
      <w:bookmarkStart w:id="537" w:name="Bookmark_265"/>
      <w:bookmarkEnd w:id="537"/>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SHAILA K. DEWAN </w:t>
      </w:r>
    </w:p>
    <w:p>
      <w:pPr>
        <w:pStyle w:val="Normal265"/>
        <w:keepNext/>
        <w:spacing w:before="240" w:after="0" w:line="340" w:lineRule="atLeast"/>
        <w:ind w:left="0" w:right="0" w:firstLine="0"/>
        <w:jc w:val="left"/>
      </w:pPr>
      <w:bookmarkStart w:id="538" w:name="Body_263"/>
      <w:bookmarkEnd w:id="538"/>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28" style="position:absolute;z-index:25240473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ever seen a State Assembly district line drawn on the ground. And yet they can seem as real as fences. At a recent round of redistricting hearings, people from all over the state fought to move their lines, citing reasons as diverse as racial balance and the omission of a particular park or school.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tiny neighborhood of Vinegar Hill, which consists of just a few blocks of 19th-century row houses that emerge from the industrial buildings and parking lots near the Brooklyn Navy Yard like a ghost town in the desert, found an argument that redistricting officials said they had not heard before. It wanted to stay with other districts that are concerned with historic preservation.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wrote letters, appeared at a hearing with a poster-sized color map and submitted a historic booklet on the waterfront. A Brooklyn newspaper took to calling the current district's assemblywoman, Joan L. Millman, "Brownstone Joan."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Millman's district encompasses Brooklyn's oldest neighborhoods, of which Vinegar Hill -- named for a battle against the British in Ireland -- is one. It includes six city-designated historic districts including Brooklyn Heights and Fulton Ferry Landing, where Brooklyn farmers once shuttled their produce to Manhattan.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neighborhood in the district, Dumbo (which stands for Down Under the Manhattan Bridge Overpass), is on the state and national registers of historic places.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for preserving a historic district has been made at least once before, Ms. Millman said. In 1982, Brooklyn Heights, which was the first neighborhood in the city to be made a historic district, fought off redistricting proposals to divide it in two.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historic districts can be difficult, she said, although she quickly added that she welcomed the challenge. "People tend to be very civic minded, very community minded, and they reach out to their elected officials," she said. "They have a concern, they pick up the phone and tell you what it is, and they expect you to do something about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Vanderputten, a resident of Fulton Ferry Landing, said Ms. Millman has supported their preservation efforts. "We are always fighting the same battles, always on the same side," 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Legislature's first redistricting proposal would have severed Vinegar Hill, lumping it with Fort Greene, Williamsburg and Greenpoint, which include two historic districts but are communities of a different character.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Vinegar Hill and its neighbors in Dumbo and Fulton Ferry argued that they belonged together. And in a process often fueled by political self-preservation, the arguments seemed authentic, said Assemblyman William Parment, who heads the redistricting process for the Assembly.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neighborhoods were once the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heart of Brooklyn, said Marcia Reiss, who is writing a series of neighborhood guides for the Brooklyn Historical Society.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Ms. Reiss said, that Walt Whitman worked as a newspaper editor for The Brooklyn Daily Eagle, that the men who built the Brooklyn Bridge signed their charter, that the smell of roasting coffee beans once filled the air, and it was there that children used to linger outside the Eskimo Pie factory in hopes of ice cream alms. After World War II, when the Navy Yard's activity slowed and the Brooklyn-Queens Expressway cut off the area, it went into decline.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current residents have worked together to control development and influence the design of a planned waterfront park.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 South Street Seaport kind of development in our neighborhood," said Per-Olof Odman, a retired photographer. He and his wife, Monique Denoncin, began the effort to preserve the last remnants of Vinegar Hill after a 19th-century gothic church across the street from their house was demolished in 1992.</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more cultural, historical development," Mr. Odman said. "The state and the city can help us largely in making sure that it doesn't become too commercial."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Legislature released its new plan this week, Vinegar Hill and its neighbors were reunited.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only 150 people live in Vinegar Hill, it was likely to be one of the easier requests for the redistricting task force to grant. Still, the success surprised and delighted historians and preservationists.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often," said Simeon Bankoff, the executive director of the Historic Districts Council, "district lines are broken up along economic lines or along racial lines." He said, "Preservation has become a demographic" -- like race or class -- and it "is really kind of exciting."</w:t>
      </w:r>
    </w:p>
    <w:p>
      <w:pPr>
        <w:pStyle w:val="Normal265"/>
        <w:keepNext w:val="0"/>
        <w:spacing w:before="240" w:after="0" w:line="260" w:lineRule="atLeast"/>
        <w:ind w:left="0" w:right="0" w:firstLine="0"/>
        <w:jc w:val="left"/>
      </w:pPr>
      <w:r>
        <w:br/>
      </w:r>
      <w:hyperlink r:id="rId2183" w:history="1">
        <w:r>
          <w:rPr>
            <w:rFonts w:ascii="arial" w:eastAsia="arial" w:hAnsi="arial" w:cs="arial"/>
            <w:b w:val="0"/>
            <w:i/>
            <w:strike w:val="0"/>
            <w:color w:val="0077CC"/>
            <w:sz w:val="20"/>
            <w:u w:val="single"/>
            <w:vertAlign w:val="baseline"/>
          </w:rPr>
          <w:t>http://www.nytimes.com</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29" style="position:absolute;z-index:252405760"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Monique Denoncin and her husband, Per-Olof Odman, veterans of the battle to preserve Vinegar Hill. (Chester Higgins Jr./The New York Times)(pg. B1) Map of New York highlighting Vinegar Hill: Vinegar Hill is a tiny neighborhood of 19th-century row houses. (pg. B3)</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2002</w:t>
      </w:r>
    </w:p>
    <w:p>
      <w:pPr>
        <w:pStyle w:val="Normal265"/>
      </w:pPr>
    </w:p>
    <w:p>
      <w:pPr>
        <w:pStyle w:val="Normal265"/>
        <w:ind w:left="200"/>
        <w:sectPr>
          <w:type w:val="continuous"/>
          <w:pgMar w:top="840" w:right="1000" w:bottom="840" w:left="1000" w:header="400" w:footer="400"/>
          <w:pgNumType w:fmt="decimal"/>
          <w:cols w:space="720"/>
        </w:sectPr>
      </w:pPr>
      <w:r>
        <w:br/>
      </w:r>
      <w:r>
        <w:pict>
          <v:line id="_x0000_s2030"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66"/>
      </w:pPr>
    </w:p>
    <w:p>
      <w:pPr>
        <w:pStyle w:val="Normal266"/>
      </w:pPr>
      <w:r>
        <w:pict>
          <v:shape id="_x0000_i2031" type="#_x0000_t75" alt="LexisNexis®" style="width:147.75pt;height:30pt">
            <v:imagedata r:id="rId17" o:title=""/>
          </v:shape>
        </w:pict>
      </w:r>
      <w:r>
        <w:cr/>
      </w:r>
    </w:p>
    <w:p>
      <w:pPr>
        <w:pStyle w:val="Heading1264"/>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To Get Out of Those Damned Spots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2009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6"/>
        <w:keepNext w:val="0"/>
        <w:spacing w:after="0" w:line="240" w:lineRule="atLeast"/>
        <w:ind w:right="0"/>
        <w:jc w:val="both"/>
      </w:pPr>
      <w:bookmarkStart w:id="539" w:name="Bookmark_266"/>
      <w:bookmarkEnd w:id="539"/>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5</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BARRY EDELSTEIN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Edelstein, author of ''Bardisms: Shakespeare for All Occasions,'' directs the Public Theater's Shakespeare Initiative.</w:t>
      </w:r>
    </w:p>
    <w:p>
      <w:pPr>
        <w:pStyle w:val="Normal266"/>
        <w:keepNext/>
        <w:spacing w:before="240" w:after="0" w:line="340" w:lineRule="atLeast"/>
        <w:ind w:left="0" w:right="0" w:firstLine="0"/>
        <w:jc w:val="left"/>
      </w:pPr>
      <w:bookmarkStart w:id="540" w:name="Body_264"/>
      <w:bookmarkEnd w:id="540"/>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32" style="position:absolute;z-index:25240780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conscious emulation of Lincoln is a matter of record, whether it is in announcing his candidacy in Lincoln's hometown or taking the oath of office on Lincoln's Bible.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Mr. Obama's particular fondness for Lincolnesque oratory, it's surprising that he hasn't adopted one of Lincoln's favorite habits: quoting Shakespeare.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was a lifelong Bardolater and serial Shakespeare-quoter, as Mr. Obama noted in remarks at the recent reopening of Ford's Theater. Lincoln regarded Shakespeare, whose 445th birthday was last week, as many things: an oracle to be consulted for wisdom; a pastor with whom to share confidences and from whom to seek comfort, a friend. He kept a ''Complete Works'' close at hand in the White House.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for one official portrait, for instance, Lincoln fought the tedium with a spontaneous performance of the opening soliloquy from ''Richard III,'' along with running commentary on how most actors he'd seen play the role had botched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knew much of ''Hamlet'' by heart, and shared with one correspondent his still unorthodox view that the best speech by the villain Claudius, ''the soliloquy commencing, 'O, my offense is rank' surpasses that commencing 'To be or not to be.' '' It was ''Macbeth,'' though, that seemed to haunt Lincoln. He quoted from it countless times, and the ''Tomorrow and tomorrow and tomorrow'' soliloquy gripped his imagination with unusual power.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one night in the difficult summer of 1864, John Forney, secretary of the Senate and frequent White House guest, found Lincoln  asleep at his desk, ''ghastly pale, rings under his caverned eyes.'' His Shakespeare lay open beside him. Lincoln started awake and immediately read aloud the remarkable speech, with its imagery of life as bad acting and human endeavor as the noisy and meaningless soundtrack accompanying our progress toward death. When he finished, Lincoln told a stunned Forney that Macbeth's extreme nihilism and utter hopelessness ''comes to me tonight like a consolation.''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Lincoln wasn't the only president fascinated by ''Macbeth,'' although few were as compelled by its bleakness. Ronald Reagan recited the entire ''Tomorrow and tomorrow'' speech from memory at a school event in Tennessee. He construed the lines as a caution against the morbid mindset Lincoln found in them, telling his young audience, ''I hope that none of you ever get that pessimistic or that cynical about life.''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reeled off the same speech at a White House celebration of American poetry. He observed wryly that ''Macbeth'' was ''hardly designed to entice me to a public career'' but that through the play, ''I learned about the dangers of blind ambition, the fleeting nature of fame, the ultimate emptiness of power disconnected from higher purpose.''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Adams and   Thomas Jefferson revered Shakespeare so much  that they made a pilgrimage together to his house in Stratford-upon-Avon in 1786 (Adams was moved; Jefferson complained about how expensive everything was). Adams's son John Quincy Adams was a serious Shakespeare lover, too,  and the only president to have published a volume of Shakespeare criticism.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Garfield read Shakespeare to his young children in the White House; Millard Fillmore read Shakespeare to factory workers in his native Buffalo -- part of his effort to encourage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literacy. John F. Kennedy hosted the first Shakespearean performances in the executive mansion and claimed him as ''an American writer.'' George W. Bush knew Shakespeare, too: he told an interviewer that on vacation in 2006 he had  ''read three Shakespeares,'' but he didn't disclose the titles.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seems primed to join the ranks of Bard-quoting presidents. Like his hero Lincoln, he prefers the  heavier works: his Facebook profile lists ''Shakespeare's Tragedies'' among his favorite books. He has yet to cite them in public.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closest brush was in his Inaugural Address, where his evocative phrase ''this winter of our hardship'' glanced at Shakespeare's ''winter of our discontent'' from ''Richard III.''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step from literary allusion to direct quotation is small, however, especially since there is no shortage of Shakespeare with which Mr. Obama might address the country's challenges. For example: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trouble in the Gulf of Aden, he could say this from ''Antony and Cleopatra'': ''I must / Rid all the sea of pirates.'' He could quote from ''Henry IV, Part I'' on limiting Wall Street bonuses: ''A little / More than a little is by much too much.'' When he cashiers the next Fortune 500 C.E.O., some ''Pericles'' might come in handy: ''We would purge the land of these drones, that rob the bee of her honey.''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Deploying more troops into Afghanistan, he could offer the Joint Chiefs this advice from ''Henry V'': ''In cases of defense, 'tis best to weigh / The enemy more mighty than he seems.'' Should he ever bump into Dick Cheney he might recall some ''Henry VI, Part II'': ''In your protectorship you did devise / Strange tortures for offenders never heard of.''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this plea for Congress to put patriotism before partisanship, from ''Henry VIII'': ''Let all the ends thou aim'st at be thy country's.''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this response, from ''The Two Gentlemen of Verona,'' when a reporter asks the president if the economy is going to improve: ''Ask my dog. If he say ay, it will. If he say no, it will. If he shake his tail and say nothing, it will.''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precious downtime, at Camp David, say, the president might tell his staff to hold all calls with this line from ''Coriolanus'': ''My wife comes foremost.''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whisper a benediction from ''The Winter's Tale'' as he tucks Sasha or Malia into bed: ''You gods look down, / And from your sacred vials pour your graces / Upon my daughter's head.''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it's time to gear up for 2012, Mr. Obama could substitute some ''Timon of Athens'' for his celebrated rallying cry: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can do, we'll do.''</w:t>
      </w:r>
    </w:p>
    <w:p>
      <w:pPr>
        <w:pStyle w:val="Normal266"/>
        <w:keepNext w:val="0"/>
        <w:spacing w:before="240" w:after="0" w:line="260" w:lineRule="atLeast"/>
        <w:ind w:left="0" w:right="0" w:firstLine="0"/>
        <w:jc w:val="left"/>
      </w:pPr>
      <w:r>
        <w:br/>
      </w:r>
      <w:hyperlink r:id="rId2191" w:history="1">
        <w:r>
          <w:rPr>
            <w:rFonts w:ascii="arial" w:eastAsia="arial" w:hAnsi="arial" w:cs="arial"/>
            <w:b w:val="0"/>
            <w:i/>
            <w:strike w:val="0"/>
            <w:color w:val="0077CC"/>
            <w:sz w:val="20"/>
            <w:u w:val="single"/>
            <w:vertAlign w:val="baseline"/>
          </w:rPr>
          <w:t>http://www.nytimes.com</w:t>
        </w:r>
      </w:hyperlink>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033" style="position:absolute;z-index:252408832"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PETE SOUZA/THE WHITE HOUSE, VIA GETTY IMAGES) ILLUSTRATION (ILLUSTRATION BY THE NEW YORK TIMES)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2009</w:t>
      </w:r>
    </w:p>
    <w:p>
      <w:pPr>
        <w:pStyle w:val="Normal266"/>
      </w:pPr>
    </w:p>
    <w:p>
      <w:pPr>
        <w:pStyle w:val="Normal266"/>
        <w:ind w:left="200"/>
        <w:sectPr>
          <w:type w:val="continuous"/>
          <w:pgMar w:top="840" w:right="1000" w:bottom="840" w:left="1000" w:header="400" w:footer="400"/>
          <w:pgNumType w:fmt="decimal"/>
          <w:cols w:space="720"/>
        </w:sectPr>
      </w:pPr>
      <w:r>
        <w:br/>
      </w:r>
      <w:r>
        <w:pict>
          <v:line id="_x0000_s2034"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67"/>
      </w:pPr>
    </w:p>
    <w:p>
      <w:pPr>
        <w:pStyle w:val="Normal267"/>
      </w:pPr>
      <w:r>
        <w:pict>
          <v:shape id="_x0000_i2035" type="#_x0000_t75" alt="LexisNexis®" style="width:147.75pt;height:30pt">
            <v:imagedata r:id="rId17" o:title=""/>
          </v:shape>
        </w:pict>
      </w:r>
      <w:r>
        <w:cr/>
      </w:r>
    </w:p>
    <w:p>
      <w:pPr>
        <w:pStyle w:val="Heading1265"/>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MORE FAMILIES ARE AMONG HOMELESS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1985, Sunday, Late City Final Edition</w:t>
      </w:r>
    </w:p>
    <w:p>
      <w:pPr>
        <w:pStyle w:val="Normal267"/>
        <w:keepNext w:val="0"/>
        <w:spacing w:after="0" w:line="240" w:lineRule="atLeast"/>
        <w:ind w:right="0"/>
        <w:jc w:val="both"/>
      </w:pPr>
      <w:bookmarkStart w:id="541" w:name="Bookmark_267"/>
      <w:bookmarkEnd w:id="541"/>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11CN; Page 12, Column 1; Connecticut Weekly Desk</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LEE ZINER</w:t>
      </w:r>
    </w:p>
    <w:p>
      <w:pPr>
        <w:pStyle w:val="Normal267"/>
        <w:keepNext/>
        <w:spacing w:before="240" w:after="0" w:line="340" w:lineRule="atLeast"/>
        <w:ind w:left="0" w:right="0" w:firstLine="0"/>
        <w:jc w:val="left"/>
      </w:pPr>
      <w:bookmarkStart w:id="542" w:name="Body_265"/>
      <w:bookmarkEnd w:id="542"/>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36" style="position:absolute;z-index:252410880"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sought refuge at the rambling white shelter in Danielson include a 66-year-old woman the police found living in a U-Haul trailer behind a gas station, and a family of five.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from Sacramento, Calif., ''had no clothes and they hadn't eaten for four days,'' said Carroll Tipper, manager and program administrator of the shelter, which is run by the Windham Area Community Action Program and is northeastern Connecticut's only permanent shelter for the homeless.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nothing when they came here,'' Mr. Tipper said. ''They stayed one night and were gone. They probably didn't know where they were going, either.''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is financed by the State Department of Human Resources.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others on the roster of the Connecticut homeless: people found living in cars or in dumpsters, abused women, alcoholics, drug abusers. According to a recent report of the National Coalition for the Homeless, there may be as many as 10,000 homeless people in the state, but only 950 beds available in emergency shelters. The New York City-based coalition also said that nationwide, the homeless are increasingly families with children,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G. Rifkin, chairman of the Governor's Task Force on the Homeless, has said that there are between 3,000 and 6,000 homeless people in the state. And Governor O'Neill said the plight of the homeless is one of his administration's top concerns.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the temporary residents at the Danielson shelter are young single parents in their early 20's who have three children. They receive about $450 per month in public assistance.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typically, officials said, they have somehow lost a grip on their lives.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clients don't have the skills, they don't have the educational background to be able to mend their lives properly,'' said Mr. Tipper. ''Some of them are evicted because their children tear the place apart and run crazy.''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problems managing money.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evicted because they don't pay their rent,'' Mr. Tipper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a converted inn, sits at the edge of a residential street in Danielson - a borough of about 4,500 that still bases its economy on textile mills. The town is less than 10 miles from the Rhode Island border.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shelter, which has 60 beds, opened two years ago, it has been full much of the time, Mr. Tipper said. Homeless people most often are referred to the shelter by social service agencies, churches or the police. They receive housing, meals and counseling and are usually allowed to stay a maximum of 30 days.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of the shelter require that residents be up by 7 A.M. for breakfast, then perform housekeeping chores. From 9 A.M. to noon and from 1 to 4 P.M. single people and one of the adults in a two-parent household are expected to ''go out into the community to look for work, look and for an apartment,'' Mr. Tipper said. ''That's the priority here.'' Tammy Edgecomb, who is 23 years old, her husband, Kurt, 25, and their daughter, Lori, 2, had stayed at the shelter for a week and were eager to leave.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living in Rockville,'' said Mr. Edgecomb, an unemployed painter, referring to a town about 50 miles away. ''We got evicted. We just couldn't afford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was then forced to live in its van on the streets for about six weeks,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social-service agency placed the family at the shelter, but Mr. Edgecomb said that it was too far away from their hometown for him to find a job.</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am I going to find work when I'm 50 miles away?'' he said.</w:t>
      </w:r>
    </w:p>
    <w:p>
      <w:pPr>
        <w:pStyle w:val="Normal267"/>
      </w:pPr>
    </w:p>
    <w:p>
      <w:pPr>
        <w:pStyle w:val="Normal267"/>
        <w:ind w:left="200"/>
        <w:sectPr>
          <w:type w:val="continuous"/>
          <w:pgMar w:top="840" w:right="1000" w:bottom="840" w:left="1000" w:header="400" w:footer="400"/>
          <w:pgNumType w:fmt="decimal"/>
          <w:cols w:space="720"/>
        </w:sectPr>
      </w:pPr>
      <w:r>
        <w:br/>
      </w:r>
      <w:r>
        <w:pict>
          <v:line id="_x0000_s2037"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68"/>
      </w:pPr>
    </w:p>
    <w:p>
      <w:pPr>
        <w:pStyle w:val="Normal268"/>
      </w:pPr>
      <w:r>
        <w:pict>
          <v:shape id="_x0000_i2038" type="#_x0000_t75" alt="LexisNexis®" style="width:147.75pt;height:30pt">
            <v:imagedata r:id="rId17" o:title=""/>
          </v:shape>
        </w:pict>
      </w:r>
      <w:r>
        <w:cr/>
      </w:r>
    </w:p>
    <w:p>
      <w:pPr>
        <w:pStyle w:val="Heading1266"/>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TWO NOT QUITE NICE THINGS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1986, Sunday, Late City Final Edition</w:t>
      </w:r>
    </w:p>
    <w:p>
      <w:pPr>
        <w:pStyle w:val="Normal268"/>
        <w:keepNext w:val="0"/>
        <w:spacing w:after="0" w:line="240" w:lineRule="atLeast"/>
        <w:ind w:right="0"/>
        <w:jc w:val="both"/>
      </w:pPr>
      <w:bookmarkStart w:id="543" w:name="Bookmark_268"/>
      <w:bookmarkEnd w:id="543"/>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7, Column 1; Book Review Desk; REVIEW</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Alice McDermott; Alice McDermott is the author of ''A Bigamist's Daughter.'' Her new novel will be published this year.</w:t>
      </w:r>
    </w:p>
    <w:p>
      <w:pPr>
        <w:pStyle w:val="Normal268"/>
        <w:keepNext/>
        <w:spacing w:before="240" w:after="0" w:line="340" w:lineRule="atLeast"/>
        <w:ind w:left="0" w:right="0" w:firstLine="0"/>
        <w:jc w:val="left"/>
      </w:pPr>
      <w:bookmarkStart w:id="544" w:name="Body_266"/>
      <w:bookmarkEnd w:id="544"/>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39" style="position:absolute;z-index:25241292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 OFFER By Nora Johnson. 315 pp. New York: Simon &amp; Schuster. $17.95.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lively if sometimes petulant novel about money and sex, but mostly money. Its narrator is James (Jamie) Winslow Ricklehouse, pampered daughter of J. S. Ricklehouse, scion of Ricklehouse &amp; Ricklehouse, otherwise known as The Firm. Hers is the perfect, privileged Manhattan childhood: a Scottish nanny, the best schools, dancing lessons, riding lessons, summers in Connecticut and a blithe lack of awareness ''that the juice, the life-blood, the fuel that made the wheels not only turn but even exist was money . . . Oh, I got a peek at it occasionally. . . . It caused Daddy to shift his body in the restaurant chair to get the wallet out of his hip pocket. He'd ruffle it out half-hidden by the tabletop . . . and Mummy would look in another direction as though he were doing something not quite nice.''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 too is something not quite nice to mention. So despite her parents' divorce and J. S.'s marriage to Bianca - a poor flamboyant Central American seamstress - Jamie remains naive about both sex and money until her own marriage to Michael Murphy, a recently failed entrepreneur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Utica (or is it Ithaca, Jamie can never quite get it straight), now a trainee at The Firm.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is appalled - the year is 1960 - to learn not only about sex but about debt, and the nature of her legacy. ''Money is . . . the product of somebody's work,'' J. S. tells her when she brings him her bewildering discovery. ''The Firm is always available to you for work, not for money.'' But before it comes to that, to work and shopping at Ohrbach's and cutting the maid back to once a week, Mummy writes a check.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of the novel chronicles a by-now-familiar tale of contented Jamie's betrayal by a new, of-the-70's Michael (''monogamy is a tired concept which inevitably leads to role-playing''), although this housewife's redemption is not consciousness-raising or a job of her own but a timely rescue by J. S. She is a gay and idle divorcee when J. S., his daughter locked in his arms, dies on a dance floor and money becomes the novel's focus again: everything is left to Bianca. As Jamie struggles with poverty, the narrative becomes increasingly farcical, until, during a wild takeover bid for the now failing firm, Bianca appears on television in army fatigues and a Castro cap, brandishing a gun. Jamie accepts her own tender offer from Chester White (of White, Knight Inc.), The Firm's new owner.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 Johnson, the author of several previous novels, may be best known for her nonfiction, including her autobiographical book, ''You Can Go Home Again,'' and ''Flashback,'' about her father, the Hollywood producer Nunnally Johnson. She is at her best when observing the particulars of privilege. She is less adept at keeping her characters from slipping into caricature. Early in the novel Jamie tells us, ''I've found that people of different backgrounds than mine . . . find it difficult to take me at face value,'' and so it is perhaps unfair to say that the reader never has a chance to do more than that. But given Nora Johnson's neat and often sparkling prose, her wit, her intelligence, one can't help but wish that the novel brought Jamie to something more than full circle.</w:t>
      </w:r>
    </w:p>
    <w:p>
      <w:pPr>
        <w:pStyle w:val="Normal268"/>
      </w:pPr>
    </w:p>
    <w:p>
      <w:pPr>
        <w:pStyle w:val="Normal268"/>
        <w:ind w:left="200"/>
        <w:sectPr>
          <w:type w:val="continuous"/>
          <w:pgMar w:top="840" w:right="1000" w:bottom="840" w:left="1000" w:header="400" w:footer="400"/>
          <w:pgNumType w:fmt="decimal"/>
          <w:cols w:space="720"/>
        </w:sectPr>
      </w:pPr>
      <w:r>
        <w:br/>
      </w:r>
      <w:r>
        <w:pict>
          <v:line id="_x0000_s2040"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269"/>
      </w:pPr>
    </w:p>
    <w:p>
      <w:pPr>
        <w:pStyle w:val="Normal269"/>
      </w:pPr>
      <w:r>
        <w:pict>
          <v:shape id="_x0000_i2041" type="#_x0000_t75" alt="LexisNexis®" style="width:147.75pt;height:30pt">
            <v:imagedata r:id="rId17" o:title=""/>
          </v:shape>
        </w:pict>
      </w:r>
      <w:r>
        <w:cr/>
      </w:r>
    </w:p>
    <w:p>
      <w:pPr>
        <w:pStyle w:val="Heading1267"/>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Review/Film;</w:t>
        </w:r>
      </w:hyperlink>
      <w:r>
        <w:br/>
      </w:r>
      <w:hyperlink r:id="rId2213" w:history="1">
        <w:r>
          <w:rPr>
            <w:rFonts w:ascii="arial" w:eastAsia="arial" w:hAnsi="arial" w:cs="arial"/>
            <w:b/>
            <w:i/>
            <w:strike w:val="0"/>
            <w:color w:val="0077CC"/>
            <w:sz w:val="28"/>
            <w:u w:val="single"/>
            <w:vertAlign w:val="baseline"/>
          </w:rPr>
          <w:t>Irish, Unwed, Pregnant: Why Is She Glowing?</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1993, Wednesday, Late Edition - Final</w:t>
      </w:r>
    </w:p>
    <w:p>
      <w:pPr>
        <w:pStyle w:val="Normal269"/>
        <w:keepNext w:val="0"/>
        <w:spacing w:after="0" w:line="240" w:lineRule="atLeast"/>
        <w:ind w:right="0"/>
        <w:jc w:val="both"/>
      </w:pPr>
      <w:bookmarkStart w:id="545" w:name="Bookmark_269"/>
      <w:bookmarkEnd w:id="545"/>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14; Column 1; Cultural Desk; Column 1;; Review</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69"/>
        <w:keepNext/>
        <w:spacing w:before="240" w:after="0" w:line="340" w:lineRule="atLeast"/>
        <w:ind w:left="0" w:right="0" w:firstLine="0"/>
        <w:jc w:val="left"/>
      </w:pPr>
      <w:bookmarkStart w:id="546" w:name="Body_267"/>
      <w:bookmarkEnd w:id="546"/>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42" style="position:absolute;z-index:252414976"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 was shown as part of the recent New York Film Festival. Following are excerpts from Vincent Canby's review, which appeared in The New York Times on Oct. 8. The film opens today at the Lincoln Plaza Cinemas, 63d Street and Broadway.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Snapper," a small, joyful lark of a film, Stephen Frears rediscovers the essence of the comedy of mundane situation, a perfectly respectable genre before television took it over and turned it into the mass-produced, wafer-thin, low-calorie entertainment called the sitcom. As demonstrated by Mr. Frears and Roddy Doyle, who adapted his own novel for the screen, there are still wonderful comedies to be made when care is taken and attention is paid.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"The Snapper" is this: Sharon Curley (Tina Kellegher), a supermarket checkout clerk in Barrytown, a north Dublin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becomes pregnant. Or, as it's put more colloquially throughout the film, "Sharon Curley's up the pole." The trouble is that the unmarried Sharon refuses to identify the father.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Dessie and Kay (Colm Meaney and Ruth McCabe), Sharon's parents, accept the news of the pregnancy with surprising equanimity. That's possibly because Sharon is 20 years old and not getting any younger. After the announcement, Dessie even asks Sharon to join him in a pint at the pub.</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later suggests to Dessie that they should point out to the younger Curley children that Sharon has done wrong by allowing herself to get pregnant without being married. If for no other reason than it's bad planning. Dessie says no, that it would stigmatize the baby in the children's eyes.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girlfriends, the neighbors and Dessie's drinking buddies are similarly understanding. All that changes with the rumors that the father is none other than George Burgess (Pat Laffan), a wimpish middle-aged family man who lives across the street and whose daughter is one of Sharon's pals. Sharon is suddenly a tart and a home-wrecker.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defensive tactic, Sharon says that a dark, handsome Spanish sailor, in port for two days, was the man responsible. "What do you think?" she asks her mother with some apprehension. Kay's reply: "I think I'd like to believe it was a Spanish sailor." Mr. Frears treats this lighter-than-air material with an easy gravity that never mocks the situation or trivializes the comedy. As written, directed and performed, the Curleys and their friends are a most engaging lot.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Meaney's Dessie is a man with unexpected reserves of common sense and sweetness, though his temper is sometimes short. It's the same character the actor played in Alan Parker's screen adaptation of "The Commitments," the first of the three Doyle novels known as the Barrytown trilogy. Because the producer of "The Commitments" holds the copyright on the original names of the characters, their surnames were changed for the film version of "The Snapper," the second novel in the trilogy, which ends with "The Van." Ms. Kellegher's Sharon is not a great beauty. Her eyebrows don't seem to match, her nose is too prominent and she never gives much thought to her hair. Yet she has grit, determination and humor. Nobody pushes her around unless she drinks too much. That's what happened the night of her seduction, in circumstances she still finds mortifying. By the end of the film, the actress glows. Each member of the all-Irish cast shares that breezy authenticity.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neighborhood pub, the film's favorite location after the Curley row house, which is always full of noise and domestic tumult, Mr. Frears's camera seems to unbend and become as high and disheveled as the patrons. Brows sweat, mascara runs. As the night wears on, the camera mercilessly records exhausted faces in a series of pre-hangover friezes.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Snapper" is comic, but the film never denies the reality that makes its characters gallant.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 opens at Lincoln Plaza Cinemas today.</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1993</w:t>
      </w:r>
    </w:p>
    <w:p>
      <w:pPr>
        <w:pStyle w:val="Normal269"/>
      </w:pPr>
    </w:p>
    <w:p>
      <w:pPr>
        <w:pStyle w:val="Normal269"/>
        <w:ind w:left="200"/>
        <w:sectPr>
          <w:type w:val="continuous"/>
          <w:pgMar w:top="840" w:right="1000" w:bottom="840" w:left="1000" w:header="400" w:footer="400"/>
          <w:pgNumType w:fmt="decimal"/>
          <w:cols w:space="720"/>
        </w:sectPr>
      </w:pPr>
      <w:r>
        <w:br/>
      </w:r>
      <w:r>
        <w:pict>
          <v:line id="_x0000_s2043"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270"/>
      </w:pPr>
    </w:p>
    <w:p>
      <w:pPr>
        <w:pStyle w:val="Normal270"/>
      </w:pPr>
      <w:r>
        <w:pict>
          <v:shape id="_x0000_i2044" type="#_x0000_t75" alt="LexisNexis®" style="width:147.75pt;height:30pt">
            <v:imagedata r:id="rId17" o:title=""/>
          </v:shape>
        </w:pict>
      </w:r>
      <w:r>
        <w:cr/>
      </w:r>
    </w:p>
    <w:p>
      <w:pPr>
        <w:pStyle w:val="Heading1268"/>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When Self-Interest Clashes With Unruly Desire; Movie Review | 'Three Monkeys'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2009 Thursday 00:00 EST</w:t>
      </w:r>
    </w:p>
    <w:p>
      <w:pPr>
        <w:pStyle w:val="Normal270"/>
        <w:keepNext w:val="0"/>
        <w:spacing w:after="0" w:line="240" w:lineRule="atLeast"/>
        <w:ind w:right="0"/>
        <w:jc w:val="both"/>
      </w:pPr>
      <w:bookmarkStart w:id="547" w:name="Bookmark_270"/>
      <w:bookmarkEnd w:id="547"/>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2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"Three Monkeys," Nuri Bilge Ceylan trains his cool, detached sensibility on a ripe and pulpy melodrama that might have originated in a James M. Cain novel.</w:t>
      </w:r>
    </w:p>
    <w:p>
      <w:pPr>
        <w:pStyle w:val="Normal270"/>
        <w:keepNext/>
        <w:spacing w:before="240" w:after="0" w:line="340" w:lineRule="atLeast"/>
        <w:ind w:left="0" w:right="0" w:firstLine="0"/>
        <w:jc w:val="left"/>
      </w:pPr>
      <w:bookmarkStart w:id="548" w:name="Body_268"/>
      <w:bookmarkEnd w:id="548"/>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45" style="position:absolute;z-index:252417024" from="0,2pt" to="512pt,2pt" strokecolor="#009ddb" strokeweight="2pt">
            <v:stroke linestyle="single"/>
            <w10:wrap type="topAndBottom"/>
          </v:line>
        </w:pict>
      </w:r>
    </w:p>
    <w:p>
      <w:pPr>
        <w:pStyle w:val="Normal270"/>
      </w:pP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since 2003, when his third feature, </w:t>
      </w:r>
      <w:hyperlink r:id="rId2221" w:history="1">
        <w:r>
          <w:rPr>
            <w:rFonts w:ascii="arial" w:eastAsia="arial" w:hAnsi="arial" w:cs="arial"/>
            <w:b w:val="0"/>
            <w:i/>
            <w:strike w:val="0"/>
            <w:noProof w:val="0"/>
            <w:color w:val="0077CC"/>
            <w:position w:val="0"/>
            <w:sz w:val="20"/>
            <w:u w:val="single"/>
            <w:vertAlign w:val="baseline"/>
          </w:rPr>
          <w:t>"Distant,"</w:t>
        </w:r>
      </w:hyperlink>
      <w:r>
        <w:rPr>
          <w:rFonts w:ascii="arial" w:eastAsia="arial" w:hAnsi="arial" w:cs="arial"/>
          <w:b w:val="0"/>
          <w:i w:val="0"/>
          <w:strike w:val="0"/>
          <w:noProof w:val="0"/>
          <w:color w:val="000000"/>
          <w:position w:val="0"/>
          <w:sz w:val="20"/>
          <w:u w:val="none"/>
          <w:vertAlign w:val="baseline"/>
        </w:rPr>
        <w:t xml:space="preserve"> won two prizes in Cannes, the Turkish director Nuri Bilge Ceylan has been a star of the international art-film circuit. "Distant" and its successor,            </w:t>
      </w:r>
      <w:hyperlink r:id="rId2222" w:history="1">
        <w:r>
          <w:rPr>
            <w:rFonts w:ascii="arial" w:eastAsia="arial" w:hAnsi="arial" w:cs="arial"/>
            <w:b w:val="0"/>
            <w:i/>
            <w:strike w:val="0"/>
            <w:noProof w:val="0"/>
            <w:color w:val="0077CC"/>
            <w:position w:val="0"/>
            <w:sz w:val="20"/>
            <w:u w:val="single"/>
            <w:vertAlign w:val="baseline"/>
          </w:rPr>
          <w:t>"Climates"</w:t>
        </w:r>
      </w:hyperlink>
      <w:r>
        <w:rPr>
          <w:rFonts w:ascii="arial" w:eastAsia="arial" w:hAnsi="arial" w:cs="arial"/>
          <w:b w:val="0"/>
          <w:i w:val="0"/>
          <w:strike w:val="0"/>
          <w:noProof w:val="0"/>
          <w:color w:val="000000"/>
          <w:position w:val="0"/>
          <w:sz w:val="20"/>
          <w:u w:val="none"/>
          <w:vertAlign w:val="baseline"/>
        </w:rPr>
        <w:t xml:space="preserve"> (a Cannes selection in 2006), are distinguished by careful framing, minimal camera movement and a mood that combines deep ennui with erotic longing. Though the films occasionally glance at modern global and Turkish social realities, they have a studiously abstract, timeless quality, a style that seems intended to soothe gloomy late-born cinephiles with intimations of Antonioni.</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of "Distant" is pretty well summed up in the title, and while "Climates" begins in warm sunshine, it feels most at home in the wintry landscape of its final scenes. Mr. Ceylan's latest movie, </w:t>
      </w:r>
      <w:hyperlink r:id="rId2223" w:history="1">
        <w:r>
          <w:rPr>
            <w:rFonts w:ascii="arial" w:eastAsia="arial" w:hAnsi="arial" w:cs="arial"/>
            <w:b w:val="0"/>
            <w:i/>
            <w:strike w:val="0"/>
            <w:noProof w:val="0"/>
            <w:color w:val="0077CC"/>
            <w:position w:val="0"/>
            <w:sz w:val="20"/>
            <w:u w:val="single"/>
            <w:vertAlign w:val="baseline"/>
          </w:rPr>
          <w:t>"Three Monkeys,"</w:t>
        </w:r>
      </w:hyperlink>
      <w:r>
        <w:rPr>
          <w:rFonts w:ascii="arial" w:eastAsia="arial" w:hAnsi="arial" w:cs="arial"/>
          <w:b w:val="0"/>
          <w:i w:val="0"/>
          <w:strike w:val="0"/>
          <w:noProof w:val="0"/>
          <w:color w:val="000000"/>
          <w:position w:val="0"/>
          <w:sz w:val="20"/>
          <w:u w:val="none"/>
          <w:vertAlign w:val="baseline"/>
        </w:rPr>
        <w:t xml:space="preserve"> which earned him an award for directing at Cannes last year, is in some ways a departure. The long takes and exquisite compositions are still there, but this time Mr. Ceylan trains his cool, detached sensibility on a ripe and pulpy melodrama that might have originated in a James M. Cain novel. The emotional weather is unusually hot and sticky, and the themes of class antagonism and sexual cruelty are overt, even if the literal depictions of sex and violence remain oblique and understated.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story is as tight and simple as a slipknot. Servet (Ercan Kesal), a politician in the midst of a re-election campaign, is involved in a hit-and-run accident on a dark country road. He persuades his driver, Eyup (Yavuz Bingol), to take the fall for him, which will involve serving a relatively short prison sentence in exchange for an unspecified but large sum of money. Eyup, who lives with his wife and teenage son in a small apartment with a mind-blowingly cinematic view of the Bosporus, furrows his brow, shrugs his shoulders and accepts the offer.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Complications, as the saying goes, ensue. In Eyup's absence, his son, Ismail (Ahmet Rifat Sungar), who can't seem to pass his university entrance exam, drifts from adolescent idleness toward something potentially more dangerous. Hacer (Hatice Aslan), the boy's mother, motivated at least partly by anxiety about her son, seeks out Servet's help and ends up having an affair with him. What follows, while not exactly predictable, fits squarely within the logic of classic film noir, where cold-eyed self-interest quickly becomes entangled with unruly desires and the primal imperatives of honor and obligation.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it unfolds in hushed tones underneath a livid green sky, almost as if the clouds had been bruised by the emotional brutality the characters inflict on one another. Mr. Ceylan, a photographer as well as a filmmaker, at times falls prey to the pathetic fallacy, letting rain and lightning and mocking bursts of sunshine do too much of the dramatic work. And at the end he proves so besotted by his own prodigious ability to produce cinema with a capital C that he keeps the film going even after the story is effectively over. Good pulp depends, above all, on a ruthless sense of economy, and "Three Monkeys" is just a bit too profligate, too fancy, to be entirely convincing.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not to say that it isn't interesting. Somber as Mr. Ceylan's films are, each is leavened by a bit of deadpan, minimalist comedy: an errant hazelnut skittering across a wooden floor in "Climates"; a maudlin pop song used as a cellphone ringtone here. And what Mr. Ceylan does with his actors is close to uncanny. Their dialogue is almost entirely literal and pedestrian, in keeping with their resolute ordinariness, but their equally ordinary faces become masks of mysterious, almost sublime feeling.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especially true of Ms. Aslan, whose face, with its wide, downturned mouth and dark-rimmed eyes, would be at home in Noh theater or silent film. Without her charisma, the movie would feel much more like an arch formal exercise. But Mr. Bingol, brooding stoically behind a dark mustache and heavy brows, and Mr. Sungar, pouting and gaunt, also impart their share of poetry. Only Mr. Kesal, playing a man in dubious possession of a soul, is a creature of pure prose.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of "Three Monkeys," which Mr. Ceylan attributes to Confucius, raises a bit of a mathematical puzzle, since there are, after all, four main characters. Which three are the monkeys? Who is the odd man out - or, as the case may be, the lone human being in the primate menagerie? Does Servet make monkeys out of the other three,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at the mercy of a rich and powerful man? Is Ismail the innocent young victim of a morally obtuse older generation? Is Eyup a decent guy undone by monkeyshines perpetrated by his boss, his wife and his son? Or is it the men who are beasts, menacing Hacer and driving her to the brink of madness? Her husband and her lover both threaten to kill her, her son slaps her face, and she can't seem to escape any of them.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shifting, elusive point of view is evidence of Mr. Ceylan's skill. But he keeps himself, and the audience, safely outside the cage, while the four hapless beings inside suffer and struggle, beyond the reach of our compassion, as if some coldhearted creator had made them for no purpose beyond his own amusement.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MONKEYS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Nuri Bilge Ceylan; written by Ebru Ceylan, Ercan Kesal and Mr. Ceylan; director of photography, Gokhan Tiryaki; edited by Ayhan Ergursel, Bora Goksingol and Mr. Ceylan; art director, Ebru Ceylan; produced by Zeynep Ozbatur; released by Zeitgeist Films. In Turkish, with English subtitles. Running time: 1 hour 49 minutes. This film is not rated.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Yavuz Bingol (Eyup), Hatice Aslan (Hacer), Ahmet Rifat Sungar (Ismail), Ercan Kesal (Servet), Cafer Kose (Bayram) and Gurkan Aydin (the Child).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Hatice Aslan, left, and Yavuz Bingol play husband and wife in "Three Monkeys," from the Turkish director Nuri Bilge Ceylan.(PHOTOGRAPH BY ZEITGEIST FILMS)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270"/>
      </w:pPr>
    </w:p>
    <w:p>
      <w:pPr>
        <w:pStyle w:val="Normal270"/>
        <w:ind w:left="200"/>
        <w:sectPr>
          <w:type w:val="continuous"/>
          <w:pgMar w:top="840" w:right="1000" w:bottom="840" w:left="1000" w:header="400" w:footer="400"/>
          <w:pgNumType w:fmt="decimal"/>
          <w:cols w:space="720"/>
        </w:sectPr>
      </w:pPr>
      <w:r>
        <w:br/>
      </w:r>
      <w:r>
        <w:pict>
          <v:line id="_x0000_s2046" style="position:absolute;z-index:25241804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224"/>
          <w:headerReference w:type="default" r:id="rId2225"/>
          <w:footerReference w:type="even" r:id="rId2226"/>
          <w:footerReference w:type="default" r:id="rId2227"/>
          <w:headerReference w:type="first" r:id="rId2228"/>
          <w:footerReference w:type="first" r:id="rId2229"/>
          <w:pgSz w:w="12240" w:h="15840"/>
          <w:pgMar w:top="840" w:right="1000" w:bottom="840" w:left="1000" w:header="400" w:footer="400"/>
          <w:pgNumType w:fmt="decimal"/>
          <w:cols w:space="720"/>
          <w:titlePg w:val="0"/>
        </w:sectPr>
      </w:pPr>
    </w:p>
    <w:p>
      <w:pPr>
        <w:pStyle w:val="Normal271"/>
      </w:pPr>
    </w:p>
    <w:p>
      <w:pPr>
        <w:pStyle w:val="Normal271"/>
      </w:pPr>
      <w:r>
        <w:pict>
          <v:shape id="_x0000_i2047" type="#_x0000_t75" alt="LexisNexis®" style="width:147.75pt;height:30pt">
            <v:imagedata r:id="rId17" o:title=""/>
          </v:shape>
        </w:pict>
      </w:r>
      <w:r>
        <w:cr/>
      </w:r>
    </w:p>
    <w:p>
      <w:pPr>
        <w:pStyle w:val="Heading1269"/>
        <w:keepNext w:val="0"/>
        <w:spacing w:after="200" w:line="340" w:lineRule="atLeast"/>
        <w:ind w:left="0" w:right="0" w:firstLine="0"/>
        <w:jc w:val="center"/>
      </w:pPr>
      <w:hyperlink r:id="rId2230" w:history="1">
        <w:r>
          <w:rPr>
            <w:rFonts w:ascii="arial" w:eastAsia="arial" w:hAnsi="arial" w:cs="arial"/>
            <w:b/>
            <w:i/>
            <w:strike w:val="0"/>
            <w:color w:val="0077CC"/>
            <w:sz w:val="28"/>
            <w:u w:val="single"/>
            <w:vertAlign w:val="baseline"/>
          </w:rPr>
          <w:t>Immigrants in the Middle;</w:t>
        </w:r>
      </w:hyperlink>
      <w:r>
        <w:br/>
      </w:r>
      <w:hyperlink r:id="rId2231" w:history="1">
        <w:r>
          <w:rPr>
            <w:rFonts w:ascii="arial" w:eastAsia="arial" w:hAnsi="arial" w:cs="arial"/>
            <w:b/>
            <w:i/>
            <w:strike w:val="0"/>
            <w:color w:val="0077CC"/>
            <w:sz w:val="28"/>
            <w:u w:val="single"/>
            <w:vertAlign w:val="baseline"/>
          </w:rPr>
          <w:t>Some Workers Want a Union; Others Fear the Costs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2000, Monday, Late Edition - Final</w:t>
      </w:r>
    </w:p>
    <w:p>
      <w:pPr>
        <w:pStyle w:val="Normal271"/>
        <w:keepNext w:val="0"/>
        <w:spacing w:after="0" w:line="240" w:lineRule="atLeast"/>
        <w:ind w:right="0"/>
        <w:jc w:val="both"/>
      </w:pPr>
      <w:bookmarkStart w:id="549" w:name="Bookmark_271"/>
      <w:bookmarkEnd w:id="549"/>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w:t>
      </w:r>
    </w:p>
    <w:p>
      <w:pPr>
        <w:pStyle w:val="Normal2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GREENHOUSE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 CHESTER, N.Y., Oct. 8</w:t>
      </w:r>
    </w:p>
    <w:p>
      <w:pPr>
        <w:pStyle w:val="Normal271"/>
        <w:keepNext/>
        <w:spacing w:before="240" w:after="0" w:line="340" w:lineRule="atLeast"/>
        <w:ind w:left="0" w:right="0" w:firstLine="0"/>
        <w:jc w:val="left"/>
      </w:pPr>
      <w:bookmarkStart w:id="550" w:name="Body_269"/>
      <w:bookmarkEnd w:id="550"/>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48" style="position:absolute;z-index:25241907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fortresslike bakery was founded nine decades ago by an immigrant from Italy who sold bread from a bake shop in a barn. The founder, John Joseph Cassone, prospered by offering baked goods to fellow immigrants in a town that then, as now, had an earthier,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feel than the rest of Westchester County.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J. J. Cassone Bakery has grown into a modern giant with 250 employees, several 100-foot-long ovens and an elaborate system of conveyors, mixing machines and steam-filled vats. Its 100-yard-long, red-brick walls dominate a neighborhood where two families often squeeze into a single home and immigrants from Latin America have supplanted those from Italy.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sizable industrial enterprise finds itself in an unusually fierce labor battle between management and union. In the sprawling, sweaty room at the heart of the bakery, some workers complain about scorching temperatures, on-the-job injuries and compulsory 72-hour weeks. Some workers -- almost all the workers are immigrants, many of them illegal -- say co-workers sometimes faint from heat and exhaustion.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the United States because it was the country of my dreams, but at this point it's turned into a nightmare," said Roberto Lostaunau, a 39-year-old from Peru who is a leader in an effort to unionize the bakery's workers. "This is a nightmarish company."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view is not shared by all. For some workers at the bakery, like Antonio Torres, an immigrant from El Salvador who works from 4:30 a.m. to 4:30 p.m. placing bread and bagels into the ovens, the long hours provide the paycheck he needs to support his family.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work a lot of hours, you make a lot of money," Mr. Torres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battle at Cassone (pronounced kuh-SOHN) has become a national cause for the union movement, and underscores labor's stepped-up efforts to organize more immigrants, including illegal ones. But the Cassone battle pits immigrant against immigrant, with some looking to the union as the savior for their problems in the workplace, while others see it as an unwelcome intruder.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out of place in genteel Westchester, the dispute is exceptional for its bitterness. So far, it has involved firings, litigation, unionization votes and divisions among immigrants who come from the same countries, but who have very different sensibilities and desires. The battle reflects the labor movement's hopes -- and problems -- in dealing with a fast-changing labor force in which legal and illegal immigrants account for an ever-larger share of the working population.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Convinced that immigrants are ripe for labor's message, union officials have devoted extensive manpower to try to organize the bakery's workers, who they say are horribly exploited. But to labor's surprise and chagrin, many of the immigrant workers praise Cassone's 72-hour weeks and even its modest wages, viewing them as the key to achieving their American dream of buying a house and a family car.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immigrant workers said management used an especially worrisome tactic to keep the union out. They said supervisors threatened to call in the Immigration and Naturalization Service to clean out the place if the workers voted to unionize -- something management has denied. In recent years, unions have had a hard time unionizing workplaces with many illegal immigrants because these workers are often fearful of deportation and reprisals by management.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the labor war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Chester grows out of tensions roiling just beneath the surface of Westchester's affluence. As in other wealthy suburbs, the county's economy is increasingly relying on immigrant laborers. But for these workers, it is often a daunting challenge to make ends meet in a county where housing, and so much else, is so expensive.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unionization drive is the alluring pitch that a union contract could provide such large pay increases that the bakery's employees would need to work just 40 hours a week, not 72, to support their families and begin their climb to the middle class.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workers at Cassone said the union has misunderstood the immigrants' desires and work ethic. Indeed, the main reason that several workers gave for voting against unionization was the fear that a contract would limit them to 40 hours a week. Mr. Torres said that thanks to the 72-hour weeks, he has been able to buy a house, support his wife and three children and take a two-week family vacation to Disney World.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just 40 hours a week, there's no way you can afford a vacation like that," said Mr. Torres, who has worked at the bakery for 11 years. "Do you think you can work 40 hours a week and still buy a house?"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bakery's workers, pay runs from $6.50 to $11 an hour, which translates to about $13,500 to $23,000 a year, based on a 40-hour workweek. But for a 72-hour week, with time-and-a-half pay for overtime, those hourly earnings add up to $29,000 to $49,000 a year.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Bakery and Confectionary Workers Union, the labor group that is trying to organize Cassone, say that if management paid the $11 to $15 an hour that some unionized bakeries offer, the employees would not need to work 72-hour weeks.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Lostaunau, the union supporter, has a far grimmer view of the bakery and its long hours than Mr. Torres does. Mr. Lostaunau, who spent 20 years working for a Peruvian oil company before moving to New York, complained about earning $7.10 an hour, about the exhausting hours, and about the withering heat from working alongside an oven. He also complained of injuring his left shoulder when he slipped on a floor slick from water and flour.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tensed up, his expression turning angry, as he described an episode several months ago in which he was not scheduled to take a break for five hours. After four hours of loading loaves into the oven, he recalled, he left his work station to use the bathroom, not being able to wait any longer. Mr. Lostaunau, who was working the 3 a.m.-to-3 p.m. shift, said his boss told him he was being fired for leaving his oven without permission, even though he said he had found a co-worker to substitute for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boss was yelling and screaming and cursing at me, and he told me, 'You're fired,' " Mr. Lostaunau said, noting that his boss, after cooling down, reduced the punishment to a three-day suspension.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L. Silverman, the bakery's lawyer, denied that Mr. Lostaunau had been punished for merely going to the bathroom. He said Mr. Lostaunau had been punished for taking 15 minutes to go, and for not having someone substitute for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J. Cassone's managers said that the bakery was a contented place and that the union had manipulated immigrant workers into maligning their employer.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trying to make us out to be the bakery equivalent of a sweatshop and a labor law violator, they're dead wrong," Mr. Silverman said. "Many of our employees are happy. They can work substantial hours and can make $35,000 and up a year in what is basically a minimum-wage industry."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Silverman said the workers did not want a union. He pointed to last December's election, in which 118 workers voted against joining the union and 37 voted in favor of joining.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said the election had been poisoned by what they insisted was illegal behavior by management. They said management had fired four of the most outspoken union supporters to chop the head off the organizing drive and to scare other workers. They said management threatened to close the bakery if the workers backed a union.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 prohibits companies from firing workers or retaliating in any other way for supporting a union.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workers said management's most effective weapon was its threat to have illegal immigrant workers deported if they voted to unionize.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tell us they're going to fire us if the union wins," said a pencil-thin illegal immigrant from Guatemala, who would give only his first name, Antonio. "They'd say they're going to get rid of all the undocumented people. That made a lot of people very afraid."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pointed to such threats in urging the National Labor Relations Board to overturn December's election. Yet some workers back management's version of events.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talked about getting rid of the undocumented workers," said Gustavo Cardenas, 37, an immigrant from Mexico who works in shipping and receiving. "That's a lie."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Mario Castro, a 33-year-old from El Salvador, said he concluded that a union was needed soon after he began working at Cassone seven years ago. Most weeks, he put in 67 hours a week cleaning the machinery, often working months at a time without a day off.</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and a half years, I worked seven days a week," Mr. Castro said. "I had no days off. We need a union because of the very low wages and for better treatment. Nobody can complain by themselves."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Castro said management fired him in April after he arrived at work a half-hour late. Workers are rarely punished for minor lateness, he said, asserting that he was dismissed because he had campaigned for the union.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Silverman said all the fired workers were dismissed for legitimate reasons, like lateness.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workers say no union is needed because the bakery provides pensions, sick days and four-week vacations to longtime workers.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best job around," said Mr. Cardenas, the shipping worker. "The union can't give me anything that I can't get from the company."</w:t>
      </w:r>
    </w:p>
    <w:p>
      <w:pPr>
        <w:pStyle w:val="Normal271"/>
        <w:keepNext w:val="0"/>
        <w:spacing w:before="240" w:after="0" w:line="260" w:lineRule="atLeast"/>
        <w:ind w:left="0" w:right="0" w:firstLine="0"/>
        <w:jc w:val="left"/>
      </w:pPr>
      <w:r>
        <w:br/>
      </w:r>
      <w:hyperlink r:id="rId2232"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49" style="position:absolute;z-index:25242009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Workers at J. J. Cassone Bakery in Port Chester, N.Y., have been divided by the issue of unionization. Some workers, like Roberto Lostaunau (below, third from right) say a union could help them contend with exhausting hours and difficult working conditions. Others say those long hours often translate into opportunities for extra pay. (Richard B. Levine); (Edward Keating/The New York Times); The J. J. Cassone Bakery has become a large enterprise, boasting an elaborate system of conveyors, mixers and vats. (Richard B. Levine)(pg. B1); Some bakery workers say co-workers have fainted from exhaustion and the ovens' intense heat. (Richard B. Levine)(pg. B3)</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2000</w:t>
      </w:r>
    </w:p>
    <w:p>
      <w:pPr>
        <w:pStyle w:val="Normal271"/>
      </w:pPr>
    </w:p>
    <w:p>
      <w:pPr>
        <w:pStyle w:val="Normal271"/>
        <w:ind w:left="200"/>
        <w:sectPr>
          <w:type w:val="continuous"/>
          <w:pgMar w:top="840" w:right="1000" w:bottom="840" w:left="1000" w:header="400" w:footer="400"/>
          <w:pgNumType w:fmt="decimal"/>
          <w:cols w:space="720"/>
        </w:sectPr>
      </w:pPr>
      <w:r>
        <w:br/>
      </w:r>
      <w:r>
        <w:pict>
          <v:line id="_x0000_s2050"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272"/>
      </w:pPr>
    </w:p>
    <w:p>
      <w:pPr>
        <w:pStyle w:val="Normal272"/>
      </w:pPr>
      <w:r>
        <w:pict>
          <v:shape id="_x0000_i2051" type="#_x0000_t75" alt="LexisNexis®" style="width:147.75pt;height:30pt">
            <v:imagedata r:id="rId17" o:title=""/>
          </v:shape>
        </w:pict>
      </w:r>
      <w:r>
        <w:cr/>
      </w:r>
    </w:p>
    <w:p>
      <w:pPr>
        <w:pStyle w:val="Heading1270"/>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DUARTE PLANNING ECONOMIC CHANGES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1986, Friday, Late City Final Edition</w:t>
      </w:r>
    </w:p>
    <w:p>
      <w:pPr>
        <w:pStyle w:val="Normal272"/>
        <w:keepNext w:val="0"/>
        <w:spacing w:after="0" w:line="240" w:lineRule="atLeast"/>
        <w:ind w:right="0"/>
        <w:jc w:val="both"/>
      </w:pPr>
      <w:bookmarkStart w:id="551" w:name="Bookmark_272"/>
      <w:bookmarkEnd w:id="551"/>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LeMOYNE, Special to the New York Times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Jan. 16</w:t>
      </w:r>
    </w:p>
    <w:p>
      <w:pPr>
        <w:pStyle w:val="Normal272"/>
        <w:keepNext/>
        <w:spacing w:before="240" w:after="0" w:line="340" w:lineRule="atLeast"/>
        <w:ind w:left="0" w:right="0" w:firstLine="0"/>
        <w:jc w:val="left"/>
      </w:pPr>
      <w:bookmarkStart w:id="552" w:name="Body_270"/>
      <w:bookmarkEnd w:id="552"/>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52" style="position:absolute;z-index:25242214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shaping up as a major political test, President Jose Napoleon Duarte is facing stiff opposition from all sides as he prepares to announce a series of sweeping economic measures that include devaluation and tax increases.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say the measures will be announced before the end of the month. Meanwhile, they are leaking them to test public reaction.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a number of officials said the measures were crucial to Mr. Duarte's political future and were designed to begin the long process of recovery after six years of precipitous economic decline and war. ''This is a key moment for Duarte,'' a Western diplomat said. ''If he can get these measures through, he can set the foundation for the rest of his Government.''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obvious that the proposals, particularly devaluation, will confront Mr. Duarte with one of his toughest political challenges. The devaluation was planned and promoted by American economic advisers, who say it is necessary for economic recovery.</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Under Fire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Rightist businessmen, politically moderate trade unionists and leftist rebels are strongly attacking the measures for a variety of reasons.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bolstered by the doubling of world coffee prices, may yet weather the challenge. More than half of El Salvador's export earnings come from coffee and the price increase, brought on by the loss of much of the world's production because of a drought in Brazil, is expected to cushion the shock of devaluation.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run, however, political repercussions seem likely to be heavy.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Moderate trade unionists, historically Mr. Duarte's strongest backers, accuse him of ignoring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and leaving the poor to suffer from continued mass unemployment and rapid inflation. Centrist labor leaders are threatening demonstrations and strikes if the cost of public transport and food goes up.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Businessmen say they do not like the measures because they do not want tax increases and think the Government is inept. Rightist politicians are capitalizing on the opportunity to undercut Mr. Duarte's political standing.</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Condemn Measures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Leftist rebels of the Farabundo Marti National Liberation Front have condemned the measures as a boon to the rich and have urged workers to strike.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almost any standard the state of the economy is abysmal. In six years of war, living standards have fallen by 30 percent. Capital flight is estimated at more than $1 billion, production has plummeted, corruption has risen, inflation is at 30 percent and unemployment and underemployment are more than 50 percent. Rebel sabotage is unceasing.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Devaluation is at the heart of the new economic program. Officials say they will devalue the Salvadoran currency to a rate of five colons to the dollar.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a two-tiered exchange rate allows about 40 percent of politically sensitive imports such as medicine, fuel and fertilizers to come in at an artificially low rate of 2.50 colons to the dollar and all other official transactions to take place at a parallel market rate of 4.85 colons to the dollar.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Embassy has lobbied hard for devaluation for a year as necessary medicine for an ailing economy. Until now Mr. Duarte has refused, arguing, sometimes fiercely, that the poor will suffer and the rich will gain. But Mr. Duarte's advisers say he now believes that the country can no longer compete on the international market with overvalued exports.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the poor, officials say they will place price controls on basic consumer goods, including rice, beans and edible oil, and hold down increases in public transport fares.</w:t>
      </w:r>
    </w:p>
    <w:p>
      <w:pPr>
        <w:pStyle w:val="Normal272"/>
      </w:pPr>
    </w:p>
    <w:p>
      <w:pPr>
        <w:pStyle w:val="Normal272"/>
        <w:ind w:left="200"/>
        <w:sectPr>
          <w:type w:val="continuous"/>
          <w:pgMar w:top="840" w:right="1000" w:bottom="840" w:left="1000" w:header="400" w:footer="400"/>
          <w:pgNumType w:fmt="decimal"/>
          <w:cols w:space="720"/>
        </w:sectPr>
      </w:pPr>
      <w:r>
        <w:br/>
      </w:r>
      <w:r>
        <w:pict>
          <v:line id="_x0000_s2053"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240"/>
          <w:headerReference w:type="default" r:id="rId2241"/>
          <w:footerReference w:type="even" r:id="rId2242"/>
          <w:footerReference w:type="default" r:id="rId2243"/>
          <w:headerReference w:type="first" r:id="rId2244"/>
          <w:footerReference w:type="first" r:id="rId2245"/>
          <w:pgSz w:w="12240" w:h="15840"/>
          <w:pgMar w:top="840" w:right="1000" w:bottom="840" w:left="1000" w:header="400" w:footer="400"/>
          <w:pgNumType w:fmt="decimal"/>
          <w:cols w:space="720"/>
          <w:titlePg w:val="0"/>
        </w:sectPr>
      </w:pPr>
    </w:p>
    <w:p>
      <w:pPr>
        <w:pStyle w:val="Normal273"/>
      </w:pPr>
    </w:p>
    <w:p>
      <w:pPr>
        <w:pStyle w:val="Normal273"/>
      </w:pPr>
      <w:r>
        <w:pict>
          <v:shape id="_x0000_i2054" type="#_x0000_t75" alt="LexisNexis®" style="width:147.75pt;height:30pt">
            <v:imagedata r:id="rId17" o:title=""/>
          </v:shape>
        </w:pict>
      </w:r>
      <w:r>
        <w:cr/>
      </w:r>
    </w:p>
    <w:p>
      <w:pPr>
        <w:pStyle w:val="Heading1271"/>
        <w:keepNext w:val="0"/>
        <w:spacing w:after="200" w:line="340" w:lineRule="atLeast"/>
        <w:ind w:left="0" w:right="0" w:firstLine="0"/>
        <w:jc w:val="center"/>
      </w:pPr>
      <w:hyperlink r:id="rId2246" w:history="1">
        <w:r>
          <w:rPr>
            <w:rFonts w:ascii="arial" w:eastAsia="arial" w:hAnsi="arial" w:cs="arial"/>
            <w:b/>
            <w:i/>
            <w:strike w:val="0"/>
            <w:color w:val="0077CC"/>
            <w:sz w:val="28"/>
            <w:u w:val="single"/>
            <w:vertAlign w:val="baseline"/>
          </w:rPr>
          <w:t>Trade Pact Thumbs Nose at Displaced Workers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1993, Wednesday, Late Edition - Final</w:t>
      </w:r>
    </w:p>
    <w:p>
      <w:pPr>
        <w:pStyle w:val="Normal273"/>
        <w:keepNext w:val="0"/>
        <w:spacing w:after="0" w:line="240" w:lineRule="atLeast"/>
        <w:ind w:right="0"/>
        <w:jc w:val="both"/>
      </w:pPr>
      <w:bookmarkStart w:id="553" w:name="Bookmark_273"/>
      <w:bookmarkEnd w:id="553"/>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26; Column 4; Editorial Desk; Column 4;; Letter</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73"/>
        <w:keepNext/>
        <w:spacing w:before="240" w:after="0" w:line="340" w:lineRule="atLeast"/>
        <w:ind w:left="0" w:right="0" w:firstLine="0"/>
        <w:jc w:val="left"/>
      </w:pPr>
      <w:bookmarkStart w:id="554" w:name="Body_271"/>
      <w:bookmarkEnd w:id="554"/>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55" style="position:absolute;z-index:25242419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are fighting the North American Free Trade Agreement because of the lack of adequate protections for workers who will be hurt by a common market. In the 1980's I conducted a study of Federal job training programs in the Chicago area as the region struggled to recover from massive loss of industry.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apparent then that the programs were inadequate. The training was too superficial and too short, and good new jobs were not being created in the older areas for older workers without higher education. Many workers, families and communities were devastated and still have not recovered. When new growth did come, it came in other communities, occupied by higher income families with more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of the last generation and the recent report of the Labor Department's inspector general on the trade adjustment assistance program show that we have no programs likely to restore the losses of the affected families or communities.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leads me to believe that President Clinton is making a serious mistake in attacking the labor movement for criticism of the North American Free Trade Agreement. Labor leaders, who have been living through massive dismantling of much of the older industrial base in the United States for a generation, are trying to represent the interests of their members. Since these workers are a vital part of the Democratic coalition, it would be much better to acknowledge the legitimacy of some of their concerns and propose realistic solutions.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basic problem is that there are going to be lots of victims of the economic changes that will come with the trade agreement, no matter how much overall good it may bring. Victims are going to be concentrated among reasonably well-paid industrial workers and their communities. United States gainers are going to be concentrated among people with more education. The kind of retraining available is not adequate to prevent most of these workers from experiencing a devastating loss of income, status, family and community prospects. The gains will go elsewhere. Often the losses will be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the gains among middle-class Republicans.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and Congress believe that the North American Free Trade Agreement is the right move for the country (and I think that it probably is), they should work out a serious retraining program with sufficient education and living stipends to give the displaced workers a reasonable chance at a job earning as much as the one they are being asked to give up for the greater good of the country. This would normally require post-high school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these workers should be offered wage supplements for a reasonable number of years. The President should recognize that the workers who are threatened draw no comfort from economic charts that suggest that others will do better while their chances for the American dream wither.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is designed to reflect powerfully the needs of individual regions and to bring those local concerns into the shaping of policy that the entire country can live with. Many members of the House, particularly urban Democrats, know exactly what it is like to lose major employers in regions where no major new plants have been built in generations. It would be appropriate for those members to vote to delay the trade agreement until their constituents get a better deal.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proposing as a nation to flood the institutions from which many workers and their families draw their sustenance. It isn't an accident or an act of nature, like the Mississippi flood -- it is a policy.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should insist that those of us likely to gain from this policy offer fair recompense to those who are sacrificed. The Administration should recognize the labor movement as an essential party in working out better answers.</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ORFIELD</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of Education and Social Policy</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Nov. 8, 1993</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56" style="position:absolute;z-index:25242521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1993</w:t>
      </w:r>
    </w:p>
    <w:p>
      <w:pPr>
        <w:pStyle w:val="Normal273"/>
      </w:pPr>
    </w:p>
    <w:p>
      <w:pPr>
        <w:pStyle w:val="Normal273"/>
        <w:ind w:left="200"/>
        <w:sectPr>
          <w:type w:val="continuous"/>
          <w:pgMar w:top="840" w:right="1000" w:bottom="840" w:left="1000" w:header="400" w:footer="400"/>
          <w:pgNumType w:fmt="decimal"/>
          <w:cols w:space="720"/>
        </w:sectPr>
      </w:pPr>
      <w:r>
        <w:br/>
      </w:r>
      <w:r>
        <w:pict>
          <v:line id="_x0000_s2057"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247"/>
          <w:headerReference w:type="default" r:id="rId2248"/>
          <w:footerReference w:type="even" r:id="rId2249"/>
          <w:footerReference w:type="default" r:id="rId2250"/>
          <w:headerReference w:type="first" r:id="rId2251"/>
          <w:footerReference w:type="first" r:id="rId2252"/>
          <w:pgSz w:w="12240" w:h="15840"/>
          <w:pgMar w:top="840" w:right="1000" w:bottom="840" w:left="1000" w:header="400" w:footer="400"/>
          <w:pgNumType w:fmt="decimal"/>
          <w:cols w:space="720"/>
          <w:titlePg w:val="0"/>
        </w:sectPr>
      </w:pPr>
    </w:p>
    <w:p>
      <w:pPr>
        <w:pStyle w:val="Normal274"/>
      </w:pPr>
    </w:p>
    <w:p>
      <w:pPr>
        <w:pStyle w:val="Normal274"/>
      </w:pPr>
      <w:r>
        <w:pict>
          <v:shape id="_x0000_i2058" type="#_x0000_t75" alt="LexisNexis®" style="width:147.75pt;height:30pt">
            <v:imagedata r:id="rId17" o:title=""/>
          </v:shape>
        </w:pict>
      </w:r>
      <w:r>
        <w:cr/>
      </w:r>
    </w:p>
    <w:p>
      <w:pPr>
        <w:pStyle w:val="Heading1272"/>
        <w:keepNext w:val="0"/>
        <w:spacing w:after="200" w:line="340" w:lineRule="atLeast"/>
        <w:ind w:left="0" w:right="0" w:firstLine="0"/>
        <w:jc w:val="center"/>
      </w:pPr>
      <w:hyperlink r:id="rId2253" w:history="1">
        <w:r>
          <w:rPr>
            <w:rFonts w:ascii="arial" w:eastAsia="arial" w:hAnsi="arial" w:cs="arial"/>
            <w:b/>
            <w:i/>
            <w:strike w:val="0"/>
            <w:color w:val="0077CC"/>
            <w:sz w:val="28"/>
            <w:u w:val="single"/>
            <w:vertAlign w:val="baseline"/>
          </w:rPr>
          <w:t xml:space="preserve">North Korea Has a Hold On Hearts In Japan </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2002 Friday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4"/>
        <w:keepNext w:val="0"/>
        <w:spacing w:after="0" w:line="240" w:lineRule="atLeast"/>
        <w:ind w:right="0"/>
        <w:jc w:val="both"/>
      </w:pPr>
      <w:bookmarkStart w:id="555" w:name="Bookmark_274"/>
      <w:bookmarkEnd w:id="555"/>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9</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HOWARD W. FRENCH </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TOKYO  </w:t>
      </w:r>
    </w:p>
    <w:p>
      <w:pPr>
        <w:pStyle w:val="Normal274"/>
        <w:keepNext/>
        <w:spacing w:before="240" w:after="0" w:line="340" w:lineRule="atLeast"/>
        <w:ind w:left="0" w:right="0" w:firstLine="0"/>
        <w:jc w:val="left"/>
      </w:pPr>
      <w:bookmarkStart w:id="556" w:name="Body_272"/>
      <w:bookmarkEnd w:id="556"/>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59" style="position:absolute;z-index:25242726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plenty of beer to go around and the air still thick with the smell of spices from dinner, the mood was festive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meeting hall, and a bingo game was beginning.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Soon Hyun Jin, 37, an elementary school principal, wanted nothing more than to talk about why he supported his homeland, North Korea, a place that thousands of people risk their lives to flee every year.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Soon beamed with pride over the launching of a missile that flew over Japan in 1998, focusing the world's attention on the North Korean military threat. Then he spoke of the importance of his students preserving a true Korean identity, something only their affiliation with poor, Communist-ruled North Korea could ensure,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small country that is surrounded by bigger powers, and we have been cowed by China and invaded by Japan," he said. "How can you not feel sympathy for a land with such a strong will to survive?"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there are about 600,000 people of recent Korean descent in Japan, making Koreans by far Japan's largest minority group. Of these, about 150,000 choose to identify with North Korea.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Japan, which has no diplomatic relations with North Korea, it is a choice that means living as a stateless person. Moreover, the 1998 missile incident and the sinking last year by Japan of a vessel suspected of being a North Korean spy ship have intensified the distrust of North Koreans.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with ties to South Korea, too, cling to their nationality, in part because of lingering resentment of Japan's brutal 1910-1945 colonial rule of Korea, and because of continuing discrimination against people of foreign ancestry. But they are typically far more assimilated into a Japan that prizes homogeneity.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Japan normalized relations with South Korea in 1965, Koreans in Japan had a choice between declaring themselves South Korean or North Korean. Those who chose the South got passports, while those who chose the North were placed in an odd administrative category that can be roughly translated as "people who are not qualified to reside in Japan but allowed to remain."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factors have steadily chipped away at the North Korean community here. But a nationalistic fervor among North Koreans has endured, preventing the rush to choose South Korean or Japanese nationality that many predicted.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North Koreans here still invoke the prestige of the late Communist founder of the country, Kim Il Sung, to explain their loyalty. In North Korea, Mr. Kim ruled through one of the world's most oppressive personality cults. But here, his high reputation flows mostly from his armed resistance to Japan's hated colonial rule.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university senior, I made my first visit to North Korea and had my photo taken with President Kim Il Sung and his son, Kim Jong Il," said Lee Je Sul, 44, the deputy director of the North Korean neighborhood association, in Tokyo's Edagawa ward. "I felt a divine aura coming from the great Kim Il Sung, and his hand was warm when I shook 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Lee said he had returned six times. "I got the impression that conditions had become very severe," he said, referring to the last of his visits to the country several years ago. But the closest he would come to criticizing the current leader, Kim Jong Il, was to say, "They are spending so much on the military that it has become difficult to feed the people."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Mr. Lee's generation are old enough, however, to remember when the Communist North was the more prosperous and seemingly more promising of the two Koreas.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though, the southern capital, Seoul, consumes more electricity in a month than all of North Korea does in a year. Consequently, it has become difficult to persuade younger Koreans that North Korea, a place where famine has killed more than a million people since 1995, is a source of hope of any kind.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of renewing the bonds begins in places like the Tokyo Chosen Dai-Ichi School, one of 80 combined elementary-junior high schools affiliated with North Korea scattered around Japan. In classrooms with austere official portraits of North Korea's dynastic leaders, students follow a curriculum partly developed in North Korea.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students will never return to North Korea, but we believe that Marshal Kim played a huge role in history," said Park Gi Dae, a history teacher and assistant principal. "They would never learn such things in a Japanese school."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are more circumspect about North Korea's economic collapse. "We explain that it is the only socialist country left, and there are no more opportunities for bartering," Mr. Park said. "We never say there has been mismanagement, only that the Korean people must work harder." </w:t>
      </w:r>
    </w:p>
    <w:p>
      <w:pPr>
        <w:pStyle w:val="Normal274"/>
        <w:keepNext w:val="0"/>
        <w:spacing w:before="240" w:after="0" w:line="260" w:lineRule="atLeast"/>
        <w:ind w:left="0" w:right="0" w:firstLine="0"/>
        <w:jc w:val="left"/>
      </w:pPr>
      <w:r>
        <w:br/>
      </w:r>
      <w:hyperlink r:id="rId2254" w:history="1">
        <w:r>
          <w:rPr>
            <w:rFonts w:ascii="arial" w:eastAsia="arial" w:hAnsi="arial" w:cs="arial"/>
            <w:b w:val="0"/>
            <w:i/>
            <w:strike w:val="0"/>
            <w:color w:val="0077CC"/>
            <w:sz w:val="20"/>
            <w:u w:val="single"/>
            <w:vertAlign w:val="baseline"/>
          </w:rPr>
          <w:t>http://www.nytimes.com</w:t>
        </w:r>
      </w:hyperlink>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2002</w:t>
      </w:r>
    </w:p>
    <w:p>
      <w:pPr>
        <w:pStyle w:val="Normal274"/>
      </w:pPr>
    </w:p>
    <w:p>
      <w:pPr>
        <w:pStyle w:val="Normal274"/>
        <w:ind w:left="200"/>
        <w:sectPr>
          <w:type w:val="continuous"/>
          <w:pgMar w:top="840" w:right="1000" w:bottom="840" w:left="1000" w:header="400" w:footer="400"/>
          <w:pgNumType w:fmt="decimal"/>
          <w:cols w:space="720"/>
        </w:sectPr>
      </w:pPr>
      <w:r>
        <w:br/>
      </w:r>
      <w:r>
        <w:pict>
          <v:line id="_x0000_s2060"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255"/>
          <w:headerReference w:type="default" r:id="rId2256"/>
          <w:footerReference w:type="even" r:id="rId2257"/>
          <w:footerReference w:type="default" r:id="rId2258"/>
          <w:headerReference w:type="first" r:id="rId2259"/>
          <w:footerReference w:type="first" r:id="rId2260"/>
          <w:pgSz w:w="12240" w:h="15840"/>
          <w:pgMar w:top="840" w:right="1000" w:bottom="840" w:left="1000" w:header="400" w:footer="400"/>
          <w:pgNumType w:fmt="decimal"/>
          <w:cols w:space="720"/>
          <w:titlePg w:val="0"/>
        </w:sectPr>
      </w:pPr>
    </w:p>
    <w:p>
      <w:pPr>
        <w:pStyle w:val="Normal275"/>
      </w:pPr>
    </w:p>
    <w:p>
      <w:pPr>
        <w:pStyle w:val="Normal275"/>
      </w:pPr>
      <w:r>
        <w:pict>
          <v:shape id="_x0000_i2061" type="#_x0000_t75" alt="LexisNexis®" style="width:147.75pt;height:30pt">
            <v:imagedata r:id="rId17" o:title=""/>
          </v:shape>
        </w:pict>
      </w:r>
      <w:r>
        <w:cr/>
      </w:r>
    </w:p>
    <w:p>
      <w:pPr>
        <w:pStyle w:val="Heading1273"/>
        <w:keepNext w:val="0"/>
        <w:spacing w:after="200" w:line="340" w:lineRule="atLeast"/>
        <w:ind w:left="0" w:right="0" w:firstLine="0"/>
        <w:jc w:val="center"/>
      </w:pPr>
      <w:hyperlink r:id="rId2261" w:history="1">
        <w:r>
          <w:rPr>
            <w:rFonts w:ascii="arial" w:eastAsia="arial" w:hAnsi="arial" w:cs="arial"/>
            <w:b/>
            <w:i/>
            <w:strike w:val="0"/>
            <w:color w:val="0077CC"/>
            <w:sz w:val="28"/>
            <w:u w:val="single"/>
            <w:vertAlign w:val="baseline"/>
          </w:rPr>
          <w:t xml:space="preserve">Selling the New Car to See His Son Pursue a Dream </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2006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57" w:name="Bookmark_275"/>
      <w:bookmarkEnd w:id="557"/>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1; Sports Desk; Pg. 6; BASEBALL</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BECK</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SOUTH WILLIAMSPORT, Pa., Aug. 19 </w:t>
      </w:r>
    </w:p>
    <w:p>
      <w:pPr>
        <w:pStyle w:val="Normal275"/>
        <w:keepNext/>
        <w:spacing w:before="240" w:after="0" w:line="340" w:lineRule="atLeast"/>
        <w:ind w:left="0" w:right="0" w:firstLine="0"/>
        <w:jc w:val="left"/>
      </w:pPr>
      <w:bookmarkStart w:id="558" w:name="Body_273"/>
      <w:bookmarkEnd w:id="558"/>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62" style="position:absolute;z-index:25242931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Sciarillo needed a ride to Williamsport from Staten Island to watch his son play here in the Little League World Series. He would have driven himself, if not for the fact that he had sold his car to pay for the trip.</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to,'' Sciarillo said with a light chuckle. ''I didn't have a choice. It was easy, because I'd take my son over anything.''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he chose Pete Jr. over a 2006 Ford Focus. Sciarillo bought the car only two months ago, to replace his clunky 1993 Ford Escort. At the time, he had no idea that Pete Jr. and the Mid-Island team from Staten Island would blossom into world championship contenders.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did Sciarillo and other families realize how expensive it is to be a contender. Little League pays for the players' transportation, food and lodging during the playoff tournaments and the World Series. But other family members have to pay their own way.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Staten Island families estimate they will have spent about $5,000 each to follow their boys the past few weeks -- from the state tournament in Haverstraw, N.Y., to the regional tournament in Bristol, Conn., and finally to central Pennsylvania.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Mid-Island lost its opener Saturday, 3-2, to Columbus, Ga. The game went seven innings and took four hours, including a two-hour rain delay. Mid-Island has two more games in pool play and needs to win both to advance.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Staten Island families are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all hailing from the modest Mid-Island neighborhood. The parents include a mail carrier, a plumber, a firefighter, a police officer, construction workers and a single mother who works as a teaching assistant. Sciarillo is a part-time iron worker and Vietnam veteran who was disabled during his service. He is working to put his wife through nursing school.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hard on us,'' Sciarillo said. But he called the experience ''amazing -- and I'd do anything for my son.'' He added: ''I'll beg, borrow and steal. It's a once-in-a-lifetime trip. Every time I think about it, I feel like crying.''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more fortunate teams that made it this far enjoy sizable business sponsorships, but the Staten Island team has mostly relied on neighborhood support and small donations.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have been heartened in recent days by donations from political leaders and businesses. The team received $5,000 pledges from the City Council; the Yankees; the borough's president, James P. Molinaro; and the Staten Island Bank and Trust Foundation. Two businesses have pledged at least $10,000 each -- the Sleepy's mattress chain and SportsKool, an instructional video company.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Johnson, the president of the Mid-Island Little League, expressed appreciation for the support. He said he was hoping that the Mets and other political leaders will follow the lead of the Yankees and the City Council.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parents write the checks, swipe the credit cards and take deep breaths.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fortunate; I have my own business,'' said Joe Calabrese, whose son Joe is a shortstop and a pitcher for the team. ''It's not too bad. I can get the time off of work. For a lot of other people, a lot of them are city employees and stuff like that. Getting time off from work is one thing, let alone the financial burden.''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enthusiasm for the team has understandably been greatest on Staten Island, but the parents said they felt as if they were now representing all of New York.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Staten Island anymore; we're not Mid-Island; we're New York,'' MariaElena Davis said. Her son Matt plays left field and is a big fan of the Mets star David Wright. She said she hoped the team might hear from Yankees and Mets players. ''These are their idols, this is what keeps them eating, sleeping and breathing baseball,'' she said. ''They look up to these guys.''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Mid-Island made a strong showing in its debut Saturday against a Columbus, Ga., team that is considered one of the strongest in the field.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Mid-Island starter Chris Goetz gave up two runs in the first three innings as Columbus took a 2-1 lead. But Goetz settled down, giving up two hits in the next three innings. Mid-Island tied the score in the fifth, when Calabrese scored on a fielder's choice.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Calabrese relieved Goetz in the seventh inning and walked the leadoff batter, Ryan Lang. Lang moved to second base on a sacrifice, then scored the winning run on Josh Lester's flare to shallow center field.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probably didn't get loose enough,'' Manager Nick Doscher said of Calabrese. But Doscher seemed pleased with the effort.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game, I was told that we had no shot to even play this game,'' Doscher said. ''I think we did pretty well. I can be nervous, and my coaches and the fans, but these kids, nothing fazes them.''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Calabrese will be the starter Sunday night when Mid-Island continues pool play against Lemont, Ill. Mid-Island plays its third and final pool game Tuesday against Phoenix.</w:t>
      </w:r>
    </w:p>
    <w:p>
      <w:pPr>
        <w:pStyle w:val="Normal275"/>
      </w:pPr>
    </w:p>
    <w:p>
      <w:pPr>
        <w:pStyle w:val="Normal275"/>
        <w:keepNext w:val="0"/>
        <w:spacing w:before="240" w:after="0" w:line="260" w:lineRule="atLeast"/>
        <w:ind w:left="0" w:right="0" w:firstLine="0"/>
        <w:jc w:val="left"/>
      </w:pPr>
      <w:r>
        <w:br/>
      </w:r>
      <w:hyperlink r:id="rId2262" w:history="1">
        <w:r>
          <w:rPr>
            <w:rFonts w:ascii="arial" w:eastAsia="arial" w:hAnsi="arial" w:cs="arial"/>
            <w:b w:val="0"/>
            <w:i/>
            <w:strike w:val="0"/>
            <w:color w:val="0077CC"/>
            <w:sz w:val="20"/>
            <w:u w:val="single"/>
            <w:vertAlign w:val="baseline"/>
          </w:rPr>
          <w:t>http://www.nytimes.com</w:t>
        </w:r>
      </w:hyperlink>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63" style="position:absolute;z-index:25243033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Columbus's Ryan Lang, sliding past Staten Island's Robert Ortiz, scored on a single by Cody Walker in the third inning yesterday. (Photo by Gene J. Puskar/Associated Press)</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Pr>
        <w:pStyle w:val="Normal275"/>
      </w:pPr>
    </w:p>
    <w:p>
      <w:pPr>
        <w:pStyle w:val="Normal275"/>
        <w:ind w:left="200"/>
        <w:sectPr>
          <w:type w:val="continuous"/>
          <w:pgMar w:top="840" w:right="1000" w:bottom="840" w:left="1000" w:header="400" w:footer="400"/>
          <w:pgNumType w:fmt="decimal"/>
          <w:cols w:space="720"/>
        </w:sectPr>
      </w:pPr>
      <w:r>
        <w:br/>
      </w:r>
      <w:r>
        <w:pict>
          <v:line id="_x0000_s2064"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76"/>
      </w:pPr>
    </w:p>
    <w:p>
      <w:pPr>
        <w:pStyle w:val="Normal276"/>
      </w:pPr>
      <w:r>
        <w:pict>
          <v:shape id="_x0000_i2065" type="#_x0000_t75" alt="LexisNexis®" style="width:147.75pt;height:30pt">
            <v:imagedata r:id="rId17" o:title=""/>
          </v:shape>
        </w:pict>
      </w:r>
      <w:r>
        <w:cr/>
      </w:r>
    </w:p>
    <w:p>
      <w:pPr>
        <w:pStyle w:val="Heading1274"/>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TV REVIEW;</w:t>
        </w:r>
      </w:hyperlink>
      <w:r>
        <w:br/>
      </w:r>
      <w:hyperlink r:id="rId2270" w:history="1">
        <w:r>
          <w:rPr>
            <w:rFonts w:ascii="arial" w:eastAsia="arial" w:hAnsi="arial" w:cs="arial"/>
            <w:b/>
            <w:i/>
            <w:strike w:val="0"/>
            <w:color w:val="0077CC"/>
            <w:sz w:val="28"/>
            <w:u w:val="single"/>
            <w:vertAlign w:val="baseline"/>
          </w:rPr>
          <w:t>'ROCKSCHOOL' EXPLAINS TODAY'S POPULAR MUSIC</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1985, Wednesday, Late City Final Edition</w:t>
      </w:r>
    </w:p>
    <w:p>
      <w:pPr>
        <w:pStyle w:val="Normal276"/>
        <w:keepNext w:val="0"/>
        <w:spacing w:after="0" w:line="240" w:lineRule="atLeast"/>
        <w:ind w:right="0"/>
        <w:jc w:val="both"/>
      </w:pPr>
      <w:bookmarkStart w:id="559" w:name="Bookmark_276"/>
      <w:bookmarkEnd w:id="559"/>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22, Column 5; Cultural Desk; REVIEW</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276"/>
        <w:keepNext/>
        <w:spacing w:before="240" w:after="0" w:line="340" w:lineRule="atLeast"/>
        <w:ind w:left="0" w:right="0" w:firstLine="0"/>
        <w:jc w:val="left"/>
      </w:pPr>
      <w:bookmarkStart w:id="560" w:name="Body_274"/>
      <w:bookmarkEnd w:id="560"/>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66" style="position:absolute;z-index:2524323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with continuing financial problems and a rather alarming shortage of original arts-and-entertainment programming, public television is being forced to improvise. A good example of the resulting contortions can be found in ''Rockschool,'' an eight-part series of half-hours, the first two of which can be sampled on WNET/13 tonight at 7.</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''Rockschool'' was produced in 1983 by Chris Lent for the BBC. In it, three musicians, at or close to age 30, are placed in a studio setting where they proceed to explain and illustrate the techniques and theories behind some of today's popular music, specifically blues, heavy metal, funk and reggae. Included are brief clips of interviews with such performers as the Police, John Taylor of Duran, Duran, and John Entwhistle of the Who. These contributions are minimal, but they add some glitzy ''name value'' to the series.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WNET, with David Thomas as project director, has taken that series and repackaged it with new wraparounds featuring Herbie Hancock as host. In addition to being a top-flight musician, Mr. Hancock is a genial fellow whose youthful looks belie the fact that he has been in the music business for 38 years. But he started out young, and at age 11 was playing a Mozart piano concert with the Chicago Symphony Orchestra. One suspects he could do a whale of a series on his 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WNET project are special financial arrangements. The station will not pay an acquisition fee for the North American broadcasts. Instead, BBC Enterprises will receive a share of revenues after WNET covers its costs. And recouping those costs is linked directly to a marketing plan that offers viewers ''related educational materials,'' described at the end of each program. Including postage, the materials cost just under $28. The projected sales will also allow WNET to supply the series at no cost to participating stations which, in turn, will eventually share in the anticipated revenues.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complicated maneuver -more interesting, unfortunately, than much of the series that is being marketed. In fact, ''Rockschool,'' for all of its contemporary gloss, is really a series of music lessons, covering the essentials of everything from harmonic intervals to major and minor chords. Its appeal will be limited, I suspect, to those with a keen interest in becoming musicians themselves. Mr. Thomas insists that the rest of us will have our enjoyment of music enhanced. That's possible, of course, but not necessarily so.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''instructors'' have had early training in classical music and, using their regional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to good advantage, they are generally articulate about their individual instruments. Deirdre Cartwright handles the lead guitar, Henry Thomas the bass guitar, and Geoff Nicholls the drums. They are clearly dedicated and enthusiastic. Mr. Nicholls, for instance, immediately makes clear that he considers the drums ''the oldest and noblest of instruments.''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tonight's premiere deals with equipment, and includes a visit to a Nashville manufacturer of guitars. The idea is to show ''how the gear will affect your sound.'' The second half focuses on tuning, zipping through everything from pitch and the thickness of a guitar string to the differences between single-head (''a bit more power'') and double-head drums (''a bit more tone''). An awful lot of information is crammed into the program and, at one point, one of the instructors makes the apologetic comment that ''if you're unsure about this, you'll find lots of books that will tell you how to do it.'' In brief, this is public TV returning to the old days of instructional television, with all of its limitations intact.</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67" style="position:absolute;z-index:25243340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Herbie Hancock (Gerard Murrell)</w:t>
      </w:r>
    </w:p>
    <w:p>
      <w:pPr>
        <w:pStyle w:val="Normal276"/>
      </w:pPr>
    </w:p>
    <w:p>
      <w:pPr>
        <w:pStyle w:val="Normal276"/>
        <w:ind w:left="200"/>
        <w:sectPr>
          <w:type w:val="continuous"/>
          <w:pgMar w:top="840" w:right="1000" w:bottom="840" w:left="1000" w:header="400" w:footer="400"/>
          <w:pgNumType w:fmt="decimal"/>
          <w:cols w:space="720"/>
        </w:sectPr>
      </w:pPr>
      <w:r>
        <w:br/>
      </w:r>
      <w:r>
        <w:pict>
          <v:line id="_x0000_s2068"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277"/>
      </w:pPr>
    </w:p>
    <w:p>
      <w:pPr>
        <w:pStyle w:val="Normal277"/>
      </w:pPr>
      <w:r>
        <w:pict>
          <v:shape id="_x0000_i2069" type="#_x0000_t75" alt="LexisNexis®" style="width:147.75pt;height:30pt">
            <v:imagedata r:id="rId17" o:title=""/>
          </v:shape>
        </w:pict>
      </w:r>
      <w:r>
        <w:cr/>
      </w:r>
    </w:p>
    <w:p>
      <w:pPr>
        <w:pStyle w:val="Heading1275"/>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Decor Is Crimson, and the Ceiling Isn't Glass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7"/>
        <w:keepNext w:val="0"/>
        <w:spacing w:after="0" w:line="240" w:lineRule="atLeast"/>
        <w:ind w:right="0"/>
        <w:jc w:val="both"/>
      </w:pPr>
      <w:bookmarkStart w:id="561" w:name="Bookmark_277"/>
      <w:bookmarkEnd w:id="561"/>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 PUBLIC LIVES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277"/>
        <w:keepNext/>
        <w:spacing w:before="240" w:after="0" w:line="340" w:lineRule="atLeast"/>
        <w:ind w:left="0" w:right="0" w:firstLine="0"/>
        <w:jc w:val="left"/>
      </w:pPr>
      <w:bookmarkStart w:id="562" w:name="Body_275"/>
      <w:bookmarkEnd w:id="562"/>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70" style="position:absolute;z-index:25243545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NIKAC, the convivial daytime bartender at the Harvard Club of New York City, spots the club's newest, youngest, and first-ever  female president, Nicole M. Parent, a managing director at Credit Suisse and gung-ho global sector head of its capital goods equity research division,  and does not genuflect.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Parent is not bullish on formality. Besides, the Harvard Club has outgrown its sexist beginnings: the secret, separate women's entrance that took female guests up a hidden staircase and through a door camouflaged as a bookcase has been ancient history for all of 35 years.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of artifice addicts, the tousled, blond, makeup-free Ms. Parent, 36, is preternaturally natural. ''Hey, Nicole, how about a free drink for your clients?'' Mr. Nikac suggests, wrongly assuming the gawkers traipsing in her sunny wake  are business clients reaping the benefits of her preternatural fiscal expertise.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interlopers  -- a reporter and a photographer -- are here to soak up the club's countless bookcases, oil portraits (just three feature women, but Ms. Parent is on that with a vengeance), and drop-dead taxidermy (a wart hog and elephant vie for top honors). And here to figure out what possessed her to assume the presidency of a club that, until 1973, denied membership to women.  Even now, fewer than 20 percent of the club's 11,400 members are women, and fewer than 25 percent are under 40. But Ms. Parent, a vice president at the club for three years before her appointment as president Jan. 17, does not see any inherent Marxian (Groucho) membership dilemma.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Harvard Club has been ready for a female president for a long time, and in no way do I feel like a token,'' she says. ''I don't look at Harvard, or at being affiliated with the Harvard Club, in any way as snooty; the challenge is to respect the club's tradition while broadening the membership to make it resemble Harvard itself.'' Which is? ''Diversity at its best, racially, socioeconomically, gender-wise, you name it.''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Parent, while mindful of the brouhaha that brought down a former Harvard president, Lawrence H. Summers, after his commentary on the dearth of women in science and engineering professions was denounced as sexist, says she did not encounter  sexism during college. Or at this club, which she joined in 1993. But she did experience it on Wall Street.  ''I was in one of my first corporate meetings as a senior analyst at Smith Barney and a client rep turned to me and said, 'Honey, could you go get me some coffee?' '' She did not.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 small-town girl who made good and  deciphered Wall Street after an apprenticeship with the chief economist of the New York Stock Exchange from 1993 to 1996. ''I learned how stocks are traded, from top to bottom, every place on the planet,'' she says of three years that served as a surrogate, and free, version of business school.  Her job at Credit Suisse was preceded by stints at Banc of America Securities, Salomon Smith Barney, and Cowen &amp; Company. She traded up each time.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Parent, who received a B.A. in economics from Harvard in 1993 after being accepted as a soccer recruit,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Abington, Mass. The daughter of a unionized AT&amp;T  worker  and an office manager, she was the first in her family to attend college.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equities whiz, she was recognized by Forbes magazine last year as the No. 1 stock picker and top earnings estimator for industrial conglomerates. Quick translation: ''It means that within my sector, I have an ability to forecast which stocks are going to outperform others and to forecast a company's earnings.'' Implicit is that these prognostications are accurate.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last night's chummy note to her institutional clients. ''Emerson had a great quarter,'' she wrote, referring to the electrical company, ''but not great enough to cheer us up from the Patriots' loss.'' Hey, she's a Bostonian at heart. On Super Bowl Sunday, she held a party in the club's Charles River Room, the only room where jeans, cellphones and WiFi are tolerated.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the club offers the same amenities and ambience it always has: a formal dining room, ornate reading rooms and library, exercise facilities, hotel-style accommodations, even a barbershop.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take a step back and realize that the default answer to everything can't always be, 'We do it this way because we've always done it this way,' '' she says about updating the club's attitude. ''I had hedge manager friends tell me they had no interest in joining any club that wouldn't allow jeans. I don't want to drive members away to Starbucks when they have to make a conference call.''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tradition-laden, landmark 1894 neo-Georgian building by Charles F. McKim on West 44th Street, which in 2003 modernized itself with a $30 million addition, Madame President counsels fiscal prudence. Especially for bartenders.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free drinks, Paul,'' she decrees. Ms. Parent is blunt, something General Electric found out the hard way a few years back when she gave it a negative review. ''I help people make money and avoid losing it if I'm good at my job,'' she says, ''and that means sticking your neck out when you know your analysis is right.''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Parent's diversions from equity analysis are skiing, shopping (she is partial to Tahari suits and Louis Vuitton accessories), and renovating a weekend house in Southampton. She lives on the Upper West Side in an apartment with, not entirely by coincidence, a clubby leather furniture/Oriental carpet aesthetic. Her bedroom is crimson and gold. She is single: ''Finding a significant other is not a priority for me. The receptionist at work says a prayer every morning that I'll meet someone special.'' </w:t>
      </w:r>
    </w:p>
    <w:p>
      <w:pPr>
        <w:pStyle w:val="Normal277"/>
        <w:keepNext w:val="0"/>
        <w:spacing w:before="240" w:after="0" w:line="260" w:lineRule="atLeast"/>
        <w:ind w:left="0" w:right="0" w:firstLine="0"/>
        <w:jc w:val="left"/>
      </w:pPr>
      <w:r>
        <w:br/>
      </w:r>
      <w:hyperlink r:id="rId2278" w:history="1">
        <w:r>
          <w:rPr>
            <w:rFonts w:ascii="arial" w:eastAsia="arial" w:hAnsi="arial" w:cs="arial"/>
            <w:b w:val="0"/>
            <w:i/>
            <w:strike w:val="0"/>
            <w:color w:val="0077CC"/>
            <w:sz w:val="20"/>
            <w:u w:val="single"/>
            <w:vertAlign w:val="baseline"/>
          </w:rPr>
          <w:t>http://www.nytimes.com</w:t>
        </w:r>
      </w:hyperlink>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71" style="position:absolute;z-index:252436480"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JOYCE DOPKEEN/THE NEW YORK TIMES)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2008</w:t>
      </w:r>
    </w:p>
    <w:p>
      <w:pPr>
        <w:pStyle w:val="Normal277"/>
      </w:pPr>
    </w:p>
    <w:p>
      <w:pPr>
        <w:pStyle w:val="Normal277"/>
        <w:ind w:left="200"/>
        <w:sectPr>
          <w:type w:val="continuous"/>
          <w:pgMar w:top="840" w:right="1000" w:bottom="840" w:left="1000" w:header="400" w:footer="400"/>
          <w:pgNumType w:fmt="decimal"/>
          <w:cols w:space="720"/>
        </w:sectPr>
      </w:pPr>
      <w:r>
        <w:br/>
      </w:r>
      <w:r>
        <w:pict>
          <v:line id="_x0000_s2072"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279"/>
          <w:headerReference w:type="default" r:id="rId2280"/>
          <w:footerReference w:type="even" r:id="rId2281"/>
          <w:footerReference w:type="default" r:id="rId2282"/>
          <w:headerReference w:type="first" r:id="rId2283"/>
          <w:footerReference w:type="first" r:id="rId2284"/>
          <w:pgSz w:w="12240" w:h="15840"/>
          <w:pgMar w:top="840" w:right="1000" w:bottom="840" w:left="1000" w:header="400" w:footer="400"/>
          <w:pgNumType w:fmt="decimal"/>
          <w:cols w:space="720"/>
          <w:titlePg w:val="0"/>
        </w:sectPr>
      </w:pPr>
    </w:p>
    <w:p>
      <w:pPr>
        <w:pStyle w:val="Normal278"/>
      </w:pPr>
    </w:p>
    <w:p>
      <w:pPr>
        <w:pStyle w:val="Normal278"/>
      </w:pPr>
      <w:r>
        <w:pict>
          <v:shape id="_x0000_i2073" type="#_x0000_t75" alt="LexisNexis®" style="width:147.75pt;height:30pt">
            <v:imagedata r:id="rId17" o:title=""/>
          </v:shape>
        </w:pict>
      </w:r>
      <w:r>
        <w:cr/>
      </w:r>
    </w:p>
    <w:p>
      <w:pPr>
        <w:pStyle w:val="Heading1276"/>
        <w:keepNext w:val="0"/>
        <w:spacing w:after="200" w:line="340" w:lineRule="atLeast"/>
        <w:ind w:left="0" w:right="0" w:firstLine="0"/>
        <w:jc w:val="center"/>
      </w:pPr>
      <w:hyperlink r:id="rId2285" w:history="1">
        <w:r>
          <w:rPr>
            <w:rFonts w:ascii="arial" w:eastAsia="arial" w:hAnsi="arial" w:cs="arial"/>
            <w:b/>
            <w:i/>
            <w:strike w:val="0"/>
            <w:color w:val="0077CC"/>
            <w:sz w:val="28"/>
            <w:u w:val="single"/>
            <w:vertAlign w:val="baseline"/>
          </w:rPr>
          <w:t>Bush Visits Gulf Coast, Stressing Progress in Fixing Hurricane Damage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2006 Tuesday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8"/>
        <w:keepNext w:val="0"/>
        <w:spacing w:after="0" w:line="240" w:lineRule="atLeast"/>
        <w:ind w:right="0"/>
        <w:jc w:val="both"/>
      </w:pPr>
      <w:bookmarkStart w:id="563" w:name="Bookmark_278"/>
      <w:bookmarkEnd w:id="563"/>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17</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E. KORNBLUT</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Aug. 28 </w:t>
      </w:r>
    </w:p>
    <w:p>
      <w:pPr>
        <w:pStyle w:val="Normal278"/>
        <w:keepNext/>
        <w:spacing w:before="240" w:after="0" w:line="340" w:lineRule="atLeast"/>
        <w:ind w:left="0" w:right="0" w:firstLine="0"/>
        <w:jc w:val="left"/>
      </w:pPr>
      <w:bookmarkStart w:id="564" w:name="Body_276"/>
      <w:bookmarkEnd w:id="564"/>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74" style="position:absolute;z-index:25243852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first anniversary of Hurricane Katrina's strike here, President Bush returned to the devastated region on Monday promising to continue federal assistance and, with his presidency still under the shadow of the slow response to the storm, eagerly pointed out signs of progress in reconstructing the Gulf Coast.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another storm rolled toward Florida, with thousands of victims from Hurricane Katrina still uprooted, Mr. Bush admitted there were ''a lot of problems left.''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Winding his way through tattered towns in Mississippi on his way here, Mr. Bush spent the day demonstrating empathy and optimism, touring rebuilt areas and meeting with local officials and residents in his 13th trip to the area since the storm.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journey was part of a continuing effort to recast his image from last year, when Mr. Bush stayed on the West Coast before cutting short his vacation to deal with one of the most significant crises of his administration. His popularity was severely damaged after the storm, which killed about 1,500 people and flooded most of New Orleans, and it has never fully recovered.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sweltering midday heat, his shirt soaked with sweat, Mr. Bush told a group of Biloxi, Miss., residents that he knew the rebuilding was so slow that to some it felt as if nothing was happening.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Bush said, ''For a fellow who was here and now a year later comes back, things are changing.''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the quiet sense of determination that's going to shape the future of Mississippi,'' he said.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event with echoes of his prime-time speech in Jackson Square here last September, Mr. Bush spoke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Biloxi against a backdrop of neatly reconstructed homes. But just a few feet away, outside the scene captured by the camera, stood gutted houses with wires dangling from ceilings. A tattered piece of crime-scene tape hung from a tree in the field where Mr. Bush spoke. A toilet sat on its side in the grass.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dinner Monday night with New Orleans officials, including Mayor C. Ray Nagin, Mr. Bush is scheduled to tour city neighborhoods on Tuesday and deliver another speech. He is also planning to return to Jackson Square for a memorial service at St. Louis Cathedral.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president spoke in Biloxi, he was flanked by Mississippi's two senators, Trent Lott and Thad Cochran and Gov. Haley Barbour, all three of them Republicans, and Don Powell, the Gulf Coast reconstruction coordinator. Watching from the sidelines was Mr. Bush's chief of staff, Joshua B. Bolten, whose presence was a reminder of the reshuffling at the White House after the former chief of staff, Andrew H. Card Jr., failed to manage the storm crisis.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along the ocean, ravaged antebellum homes and churches dotted the waterfront. The beach from Gulfport, Miss., to Biloxi, was deserted. Debris hung from trees and motels stood shuttered. Blue tarpaulins still patched the roofs of most dwellings. Written in green spray paint on a fence around a home in Biloxi was ''You loot, I shoot.''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and around the country Monday, Hurricane Katrina continued to occupy a prominent place in the political arena. Both the White House and Democratic leaders on Capitol Hill issued ''fact sheets'' with competing assertions about the rate of progress and the nation's ability to cope with another disaster.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year later, neither the tragedy Katrina caused -- the flooding of New Orleans and the devastation of the Gulf Coast -- nor the tragedy that it exposed -- the extent of the federal government's failure to provide a life of security and dignity to all of our citizens -- have been adequately addressed,'' Representative Nancy Pelosi of California, the House Democratic leader, said in a statement.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August of 2005, as the hurricane approached and scientists warned of a potential disaster, Mr. Bush was on vacation at his ranch outside Crawford, Tex., where the most pressing problem was an antiwar protest.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storm actually hit and his advisers began to realize the scope of the catastrophe, Mr. Bush was in Southern California on a campaign-style travel swing. Images of a remote president playing guitar on a military base, then later posing for a picture as he peered out the window of Air Force One as it flew over the devastation helped fuel the perception that Mr. Bush failed to respond adequately to the storm.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Mr. Bush is also returning to Crawford -- his final stop on Tuesday -- before heading out to campaign in Arkansas, Tennessee and Utah this week. The overnight stay comes after an abbreviated vacation, in Crawford earlier this month and at his parents' home in Kennebunkport, Me., last weekend, and two days of commemorating the hurricane anniversary.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Monday after visiting United States Marine Inc., a company in Gulfport that builds military boats, Mr. Bush predicted that the rebuilding effort would take ''years, not months.''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a momentum, momentum will be gathered,'' the president said. ''Houses will begat jobs, jobs will begat houses.''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continued: ''It's hard to describe the devastation down here. It was massive in its destruction, and it spared nobody. United States Senator Trent Lott had a fantastic house overlooking the bay. I know because I sat in it with he and his wife. And now it's completely obliterated. There's nothing.''</w:t>
      </w:r>
    </w:p>
    <w:p>
      <w:pPr>
        <w:pStyle w:val="Normal278"/>
      </w:pPr>
    </w:p>
    <w:p>
      <w:pPr>
        <w:pStyle w:val="Normal278"/>
        <w:keepNext w:val="0"/>
        <w:spacing w:before="240" w:after="0" w:line="260" w:lineRule="atLeast"/>
        <w:ind w:left="0" w:right="0" w:firstLine="0"/>
        <w:jc w:val="left"/>
      </w:pPr>
      <w:r>
        <w:br/>
      </w:r>
      <w:hyperlink r:id="rId2286" w:history="1">
        <w:r>
          <w:rPr>
            <w:rFonts w:ascii="arial" w:eastAsia="arial" w:hAnsi="arial" w:cs="arial"/>
            <w:b w:val="0"/>
            <w:i/>
            <w:strike w:val="0"/>
            <w:color w:val="0077CC"/>
            <w:sz w:val="20"/>
            <w:u w:val="single"/>
            <w:vertAlign w:val="baseline"/>
          </w:rPr>
          <w:t>http://www.nytimes.com</w:t>
        </w:r>
      </w:hyperlink>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75" style="position:absolute;z-index:252439552"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Bush walked with Mayor A. J. Holloway yesterday on a street in Biloxi, Miss., as they inspected areas hard hit by Hurricane Katrina. (Photo by Tim Sloan/Agence France-Presse)</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2006</w:t>
      </w:r>
    </w:p>
    <w:p>
      <w:pPr>
        <w:pStyle w:val="Normal278"/>
      </w:pPr>
    </w:p>
    <w:p>
      <w:pPr>
        <w:pStyle w:val="Normal278"/>
        <w:ind w:left="200"/>
        <w:sectPr>
          <w:type w:val="continuous"/>
          <w:pgMar w:top="840" w:right="1000" w:bottom="840" w:left="1000" w:header="400" w:footer="400"/>
          <w:pgNumType w:fmt="decimal"/>
          <w:cols w:space="720"/>
        </w:sectPr>
      </w:pPr>
      <w:r>
        <w:br/>
      </w:r>
      <w:r>
        <w:pict>
          <v:line id="_x0000_s2076"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287"/>
          <w:headerReference w:type="default" r:id="rId2288"/>
          <w:footerReference w:type="even" r:id="rId2289"/>
          <w:footerReference w:type="default" r:id="rId2290"/>
          <w:headerReference w:type="first" r:id="rId2291"/>
          <w:footerReference w:type="first" r:id="rId2292"/>
          <w:pgSz w:w="12240" w:h="15840"/>
          <w:pgMar w:top="840" w:right="1000" w:bottom="840" w:left="1000" w:header="400" w:footer="400"/>
          <w:pgNumType w:fmt="decimal"/>
          <w:cols w:space="720"/>
          <w:titlePg w:val="0"/>
        </w:sectPr>
      </w:pPr>
    </w:p>
    <w:p>
      <w:pPr>
        <w:pStyle w:val="Normal279"/>
      </w:pPr>
    </w:p>
    <w:p>
      <w:pPr>
        <w:pStyle w:val="Normal279"/>
      </w:pPr>
      <w:r>
        <w:pict>
          <v:shape id="_x0000_i2077" type="#_x0000_t75" alt="LexisNexis®" style="width:147.75pt;height:30pt">
            <v:imagedata r:id="rId17" o:title=""/>
          </v:shape>
        </w:pict>
      </w:r>
      <w:r>
        <w:cr/>
      </w:r>
    </w:p>
    <w:p>
      <w:pPr>
        <w:pStyle w:val="Heading1277"/>
        <w:keepNext w:val="0"/>
        <w:spacing w:after="200" w:line="340" w:lineRule="atLeast"/>
        <w:ind w:left="0" w:right="0" w:firstLine="0"/>
        <w:jc w:val="center"/>
      </w:pPr>
      <w:hyperlink r:id="rId2293" w:history="1">
        <w:r>
          <w:rPr>
            <w:rFonts w:ascii="arial" w:eastAsia="arial" w:hAnsi="arial" w:cs="arial"/>
            <w:b/>
            <w:i/>
            <w:strike w:val="0"/>
            <w:color w:val="0077CC"/>
            <w:sz w:val="28"/>
            <w:u w:val="single"/>
            <w:vertAlign w:val="baseline"/>
          </w:rPr>
          <w:t xml:space="preserve">Jury Selection to Begin Today For Skakel Trial in '75 Killing </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2002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9"/>
        <w:keepNext w:val="0"/>
        <w:spacing w:after="0" w:line="240" w:lineRule="atLeast"/>
        <w:ind w:right="0"/>
        <w:jc w:val="both"/>
      </w:pPr>
      <w:bookmarkStart w:id="565" w:name="Bookmark_279"/>
      <w:bookmarkEnd w:id="565"/>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7</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ZIELBAUER</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NORWALK, Conn., April 1  </w:t>
      </w:r>
    </w:p>
    <w:p>
      <w:pPr>
        <w:pStyle w:val="Normal279"/>
        <w:keepNext/>
        <w:spacing w:before="240" w:after="0" w:line="340" w:lineRule="atLeast"/>
        <w:ind w:left="0" w:right="0" w:firstLine="0"/>
        <w:jc w:val="left"/>
      </w:pPr>
      <w:bookmarkStart w:id="566" w:name="Body_277"/>
      <w:bookmarkEnd w:id="566"/>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78" style="position:absolute;z-index:252441600"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26 1/2 years after Martha Moxley was found bludgeoned to death with a golf club in her exclusive neighborhood in nearby Greenwich, the trial of the only man ever charged in the crime is about to begin under a national news media spotlight.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state prosecutors and the lawyer for the accused man, Michael C. Skakel, a nephew of Ethel Kennedy, are scheduled to begin selecting a 12-member jury to hear the state's case that Mr. Skakel killed Miss Moxley, his friend and next-door neighbor, when both were 15 years old. The selection process is expected to take four or five weeks. The trial is set to begin in State Superior Court here on May 7, and Mr. Skakel faces a possible life sentence if convicted.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Moxley's body was found on Oct. 30, 1975, under a tree in the front yard of her home in Belle Haven, a gated shoreline community. The previous evening, she had been seen with Mr. Skakel; the two shared a common group of friends, some of whom thought he had a mild crush on her. Near Miss Moxley's body, the police found splintered sections of a 6-iron, later identified as the murder weapon, that belonged to a set owned by Mr. Skakel's mother.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prosecutors and the Moxley family, the trial represents the likely last chance, after a series of dead-end police investigations over the years, to achieve a modicum of justice for Miss Moxley's murder. For Mr. Skakel, 41, a married resident of Florida who has consistently denied any wrongdoing, the trial is the final step toward vindication after living most of his life, officially or not, as a murder suspect.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each side expressed confidence, as well as a sense of excitement and -- given the ceaseless intensity of the news coverage of the case's every nuance -- relief that the moment of truth is finally at hand.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Skakel's lawyer, Michael Sherman, repeated today what he has said since January 2000, when his client was first arrested after a grand jury investigation: that Michael Skakel, who as a teenager was sent to a Maine rehabilitation center for troubled youths, is not a saint, but he is also not a murderer.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confident in our case," Mr. Sherman said this afternoon. "I believe in Michael Skakel."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Moxley's mother, Dorthy Moxley, who lives in New Jersey, and John Moxley, her older brother, who works for a real estate firm in New York City, have each said they believe that Mr. Skakel is guilty and have expressed confidence that a jury will come to that same conclusion.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peculiars of the state's jury selection process may make the next several weeks challenging to both legal teams. Unlike many other states, including New York, where judges often screen jurors, asking questions of them as a group, Connecticut allows lawyers from each side to interview jury pool members individually, in the presence of opposing counsel and the judge.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looking for any specific demographic, gender-based ethnic types," Mr. Sherman said of the potential jurors today. "We are looking for fair-minded people who may have heard about the case but can still keep an open mind and who will only make a judgment based on what they see in the confines of the courthouse."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 Benedict, the Fairfield County state's attorney who is prosecuting Mr. Skakel, did not return two phone calls to his office.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and Mr. Sherman will each be aiming to snare a particular kind of person to serve on this jury, said Sonya Hamlin, a New York jury and trial consultant and the author of "What Makes Juries Listen Today."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Sherman, she said, will most likely seek out jurors who identify with the country club background and the life of privilege that Mr. Skakel, whose family has made a small fortune in business, has long enjoyed. Mr. Sherman may also look for jurors who have great sympathy or affection for the Kennedys and their kin, Ms. Hamlin added.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Benedict, she said, would be most likely to prefer to have jurors from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who might take a dim view of Mr. Skakel's troubled youth and not be intimidated by his relation to the Kennedy family, some of whom have said they would attend the trial. Also, Ms. Hamlin said, jurors with young children may also be more sympathetic to the prosecutors' case and to Dorthy Moxley, who also plans to be in the courtroom when the trial begins next month.</w:t>
      </w:r>
    </w:p>
    <w:p>
      <w:pPr>
        <w:pStyle w:val="Normal279"/>
        <w:keepNext w:val="0"/>
        <w:spacing w:before="240" w:after="0" w:line="260" w:lineRule="atLeast"/>
        <w:ind w:left="0" w:right="0" w:firstLine="0"/>
        <w:jc w:val="left"/>
      </w:pPr>
      <w:r>
        <w:br/>
      </w:r>
      <w:hyperlink r:id="rId2294" w:history="1">
        <w:r>
          <w:rPr>
            <w:rFonts w:ascii="arial" w:eastAsia="arial" w:hAnsi="arial" w:cs="arial"/>
            <w:b w:val="0"/>
            <w:i/>
            <w:strike w:val="0"/>
            <w:color w:val="0077CC"/>
            <w:sz w:val="20"/>
            <w:u w:val="single"/>
            <w:vertAlign w:val="baseline"/>
          </w:rPr>
          <w:t>http://www.nytimes.com</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79" style="position:absolute;z-index:252442624"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C. Skakel, left, faces a possible life sentence if convicted of the 1975 murder of Martha Moxley, 15, his neighbor in Greenwich, Conn. (Associated Press, 2001)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2002</w:t>
      </w:r>
    </w:p>
    <w:p>
      <w:pPr>
        <w:pStyle w:val="Normal279"/>
      </w:pPr>
    </w:p>
    <w:p>
      <w:pPr>
        <w:pStyle w:val="Normal279"/>
        <w:ind w:left="200"/>
        <w:sectPr>
          <w:type w:val="continuous"/>
          <w:pgMar w:top="840" w:right="1000" w:bottom="840" w:left="1000" w:header="400" w:footer="400"/>
          <w:pgNumType w:fmt="decimal"/>
          <w:cols w:space="720"/>
        </w:sectPr>
      </w:pPr>
      <w:r>
        <w:br/>
      </w:r>
      <w:r>
        <w:pict>
          <v:line id="_x0000_s208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280"/>
      </w:pPr>
    </w:p>
    <w:p>
      <w:pPr>
        <w:pStyle w:val="Normal280"/>
      </w:pPr>
      <w:r>
        <w:pict>
          <v:shape id="_x0000_i2081" type="#_x0000_t75" alt="LexisNexis®" style="width:147.75pt;height:30pt">
            <v:imagedata r:id="rId17" o:title=""/>
          </v:shape>
        </w:pict>
      </w:r>
      <w:r>
        <w:cr/>
      </w:r>
    </w:p>
    <w:p>
      <w:pPr>
        <w:pStyle w:val="Heading1278"/>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Big Budget Cuts Add Up to Rage in Wisconsin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2011 Thursday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7" w:name="Bookmark_280"/>
      <w:bookmarkEnd w:id="567"/>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 and STEVEN GREENHOUSE; Monica Davey reported from Madison, and Steven Greenhouse from New York.</w:t>
      </w:r>
    </w:p>
    <w:p>
      <w:pPr>
        <w:pStyle w:val="Normal280"/>
        <w:keepNext/>
        <w:spacing w:before="240" w:after="0" w:line="340" w:lineRule="atLeast"/>
        <w:ind w:left="0" w:right="0" w:firstLine="0"/>
        <w:jc w:val="left"/>
      </w:pPr>
      <w:bookmarkStart w:id="568" w:name="Body_278"/>
      <w:bookmarkEnd w:id="568"/>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82" style="position:absolute;z-index:25244467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Wis. -- As four game wardens awkwardly stood guard, protesters, scores deep, crushed into a corridor leading to the governor's office here on Wednesday, their screams echoing through the Capitol: ''Come out, come out, wherever you are!''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closed doors, Scott Walker, the Republican who has been governor for about six weeks, calmly described his intent to forge ahead with the plans that had set off the uprising: He wants to require public workers to pay more for their health insurance and pensions, effectively cutting the take-home pay of many by around 7 percent.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wants to weaken most public-sector unions by sharply curtailing their collective bargaining rights, limiting talks to the subject of basic wages.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Walker said he had no other options, since he is facing a deficit of $137 million in the current state budget and the prospect of a $3.6 billion hole in the coming two-year budget.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it's simple,'' said Mr. Walker, whose family home was surrounded by angry workers this week, prompting the police to close the street. ''We're broke.''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state and local officials around the country have tackled their budget problems by finding trims here and there, apologetically resorting to layoffs, and searching for accounting moves to limp through one more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Wisconsin this week, though, are a sign of something new: No more apologies, no half-measures. Given the dire straits of budgets around the country, other state leaders may take similarly drastic steps with state workers, pensions and unions.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we're going to hear more from other states where Republican governors are trying to heap the entire burden of the financial crisis on public employees and public employees' unions,'' said William B. Gould IV, a labor law professor at Stanford University and a former chairman of the National Labor Relations Board.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quite possible that if they're successful in doing this, a lot of other Republican governors will emulate this,'' Mr. Gould added.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a state with a long history of powerful unions, Mr. Walker's plan was upending life in the capital city.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schools were closed on Wednesday after many employees called in sick to help lobby. Thousands of teachers, state workers and students filled a square around the Capitol, chanting ''kill the bill'' and waving signs (some likening Mr. Walker to a dictator and demanding his recall).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hearing on the issue that had started at 10 a.m. Tuesday ran through the night and into Wednesday afternoon, as protesters with sleeping bags camped out near the Capitol's rotunda and bleary-eyed lawmakers gulped coffee from paper cups.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shared stories of their families' deep history in unions, people struggling to pay their mortgages, workers considering moving away, switching careers, retiring.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Hoffman, a middle school music teacher, said she and her husband, also a teacher, would lose $1,200 a month under the plan -- too deep a cut to manage.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teaching, but I'd have to start looking for another job, period,'' she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 leaders here set up makeshift offices in the Capitol, distributing fliers and planning vigils and ''teach-outs,'' national officials from more than a dozen unions pledged millions of dollars, as well as phone banks and volunteers, to block such efforts in Wisconsin and elsewhere.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view the events in Wisconsin as one of the worst attacks on workers' rights and their voices in the workplace that we've ever seen,'' said Kim Anderson, director of government relations for the National Education Association in Washington, where 150 people were calling teachers and union supporters in Wisconsin, urging them to demonstrate or call lawmakers.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Gibbons, a leader of a union here representing teaching assistants at the University of Wisconsin, said, ''I think Governor Walker is using this financial crisis as an excuse to attack unions, and if Wisconsin goes, what will be next?''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tensions were rising in other states, particularly in places where Republican victories in November have altered the political landscape.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in Ohio, workers protested outside the Statehouse in Columbus to protest a bill that would limit collective bargaining for state employees there. In Indianapolis, teachers rallied against a bill that would limit contract bargaining for teachers' unions. In Tennessee, a legislative committee was considering a similar bill.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Walker said he did not believe that most Wisconsin residents had a problem with his proposals. In a tour on Tuesday around the state -- to private companies -- Mr. Walker said he spoke with plenty of private employees who told of paying far more for their retirement plans and health care than state workers.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Walker would require state employees to contribute 5.8 percent of their pay to their pensions, where most now pay far less, and require state employees to pay at least 12.6 percent of health care premiums (most pay about 6 percent now). The average salary for a Wisconsin state worker is $48,348, according to a recent report by the liberal-leaning Economic Policy Institute in Washington.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national polls, too, have suggested that many people would back cuts to pensions and benefits of government workers.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average citizen -- to middle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 they're paying a whole lot more right now,'' Mr. Walker said. As recently as Wednesday morning, Mr. Walker spoke with Gov. John Kasich of Ohio -- to ''commiserate'' a bit, 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is a lot of protest out there, but in the end, it's the right thing to do,'' Mr. Walker said, adding, ''We didn't get elected to worry about the politics.''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here were expected to vote on the issue by week's end. Into the evening on Wednesday, there was talk that lawmakers might amend the plan, perhaps to restore some union bargaining rights.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predicted that the outlines of Mr. Walker's proposal might survive votes in the Assembly and Senate, both of which are controlled by Republicans.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lawmakers here appeared rattled by the crowds cramming the building.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Fitzgerald, the Republican leader in the State Senate, slipped out of the Capitol Wednesday morning with his sunglasses on, head down. Protesters had gone to his home earlier in the week, forcing his family (including his wife, a school guidance counselor) to go elsewhere for a bit.</w:t>
      </w:r>
    </w:p>
    <w:p>
      <w:pPr>
        <w:pStyle w:val="Normal280"/>
        <w:keepNext w:val="0"/>
        <w:spacing w:before="240" w:after="0" w:line="260" w:lineRule="atLeast"/>
        <w:ind w:left="0" w:right="0" w:firstLine="0"/>
        <w:jc w:val="left"/>
      </w:pPr>
      <w:r>
        <w:br/>
      </w:r>
      <w:hyperlink r:id="rId2302"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83" style="position:absolute;z-index:252445696"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Angry public workers, facing cuts, crowded into the Capitol on Wednesday in Madison, Wis. (A1)</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filled Capitol Square on Wednesday in Madison, Wis., responding to a proposal by Gov. Scott Walker, top right, to require public workers to pay more for their health insurance and pensions and to curtail their collective bargaining rights. (PHOTOGRAPHS BY NARAYAN MAHON FOR THE NEW YORK TIMES) (A23)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2011</w:t>
      </w:r>
    </w:p>
    <w:p>
      <w:pPr>
        <w:pStyle w:val="Normal280"/>
      </w:pPr>
    </w:p>
    <w:p>
      <w:pPr>
        <w:pStyle w:val="Normal280"/>
        <w:ind w:left="200"/>
        <w:sectPr>
          <w:type w:val="continuous"/>
          <w:pgMar w:top="840" w:right="1000" w:bottom="840" w:left="1000" w:header="400" w:footer="400"/>
          <w:pgNumType w:fmt="decimal"/>
          <w:cols w:space="720"/>
        </w:sectPr>
      </w:pPr>
      <w:r>
        <w:br/>
      </w:r>
      <w:r>
        <w:pict>
          <v:line id="_x0000_s2084"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303"/>
          <w:headerReference w:type="default" r:id="rId2304"/>
          <w:footerReference w:type="even" r:id="rId2305"/>
          <w:footerReference w:type="default" r:id="rId2306"/>
          <w:headerReference w:type="first" r:id="rId2307"/>
          <w:footerReference w:type="first" r:id="rId2308"/>
          <w:pgSz w:w="12240" w:h="15840"/>
          <w:pgMar w:top="840" w:right="1000" w:bottom="840" w:left="1000" w:header="400" w:footer="400"/>
          <w:pgNumType w:fmt="decimal"/>
          <w:cols w:space="720"/>
          <w:titlePg w:val="0"/>
        </w:sectPr>
      </w:pPr>
    </w:p>
    <w:p>
      <w:pPr>
        <w:pStyle w:val="Normal281"/>
      </w:pPr>
    </w:p>
    <w:p>
      <w:pPr>
        <w:pStyle w:val="Normal281"/>
      </w:pPr>
      <w:r>
        <w:pict>
          <v:shape id="_x0000_i2085" type="#_x0000_t75" alt="LexisNexis®" style="width:147.75pt;height:30pt">
            <v:imagedata r:id="rId17" o:title=""/>
          </v:shape>
        </w:pict>
      </w:r>
      <w:r>
        <w:cr/>
      </w:r>
    </w:p>
    <w:p>
      <w:pPr>
        <w:pStyle w:val="Heading1279"/>
        <w:keepNext w:val="0"/>
        <w:spacing w:after="200" w:line="340" w:lineRule="atLeast"/>
        <w:ind w:left="0" w:right="0" w:firstLine="0"/>
        <w:jc w:val="center"/>
      </w:pPr>
      <w:hyperlink r:id="rId2309" w:history="1">
        <w:r>
          <w:rPr>
            <w:rFonts w:ascii="arial" w:eastAsia="arial" w:hAnsi="arial" w:cs="arial"/>
            <w:b/>
            <w:i/>
            <w:strike w:val="0"/>
            <w:color w:val="0077CC"/>
            <w:sz w:val="28"/>
            <w:u w:val="single"/>
            <w:vertAlign w:val="baseline"/>
          </w:rPr>
          <w:t>‘Quinceañera’: Turning Sweet 15 in Los Angeles’s Immigrant Stew; Movie Review</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2006 Friday 00:00 EST</w:t>
      </w:r>
    </w:p>
    <w:p>
      <w:pPr>
        <w:pStyle w:val="Normal281"/>
        <w:keepNext w:val="0"/>
        <w:spacing w:after="0" w:line="240" w:lineRule="atLeast"/>
        <w:ind w:right="0"/>
        <w:jc w:val="both"/>
      </w:pPr>
      <w:bookmarkStart w:id="569" w:name="Bookmark_281"/>
      <w:bookmarkEnd w:id="569"/>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portrait of a Mexican-American family in Los Angeles is as smart and warmhearted an exploration of an upwardly mobile immigrant culture as American independent cinema has produced.</w:t>
      </w:r>
    </w:p>
    <w:p>
      <w:pPr>
        <w:pStyle w:val="Normal281"/>
        <w:keepNext/>
        <w:spacing w:before="240" w:after="0" w:line="340" w:lineRule="atLeast"/>
        <w:ind w:left="0" w:right="0" w:firstLine="0"/>
        <w:jc w:val="left"/>
      </w:pPr>
      <w:bookmarkStart w:id="570" w:name="Body_279"/>
      <w:bookmarkEnd w:id="570"/>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86" style="position:absolute;z-index:252447744"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“Quinceañera,” a portrait of a Mexican-American family in Los Angeles, is as smart and warmhearted an exploration of an upwardly mobile immigrant culture as American independent cinema has produced. Set in Echo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neighborhood in the early throes of gentrification, it has a wonderfully organic feel for the fluid interaction of cultures and generations in the Southern California melting pot.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pinning smile buttons onto its characters,   the film,  a prize winner at this year’s Sundance festival, takes a benign look at the conflicts and crises of three generations of a resilient family whose principal breadwinner, Ernesto (Jesus Castanos-Chima), operates a storefront church. Illegal immigration is not an issue here, and the film optimistically assumes that newcomers to the country carry with them a surge of vitality.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character, Magdalena (Emily Rios), Ernesto’s ebullient 14-year-old daughter, is anticipating her Quinceañera, the traditional ceremony that celebrates a girl’s official passage into womanhood at 15. The movie opens with this jubilant rite of passage for her cousin Eileen (Alicia Sixtos), who is decked out like a princess. Magdalena has unrealistically high expectations for her own Quinceañera. To her parents’ chagrin, she dreams of being transported to the event with her entourage in a Hummer limousine. In reality, Magdalena will have to wear a hand-me-down: her cousin’s dress, refitted.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Magdalena’s future is thrown into disarray when she suddenly finds herself pregnant by her puppyish boyfriend, Herman (J. R. Cruz), and her father throws her out of the house in a rage. (Her pregnancy comes as a complete surprise because it is a rare instance of a girl’s  conceiving while remaining technically intact during intense petting.) But when Magdalena insists that she is still a virgin, her father refuses to believe her. Herman’s mother, fiercely ambitious for her college-bound son, won’t listen to her story and keeps him out of her reach.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Magdalena goes to live with her great-uncle Tomas (Chalo Gonzalez),  who rents the back house on the property of Gary (David W. Ross) and James (Jason L. Wood), a gay white yuppie couple on the forefront of the neighborhood’s imminent real estate boom. Eileen’s brother Carlos (Jesse Garcia) is already staying with Tomas, having been ousted from home by his father, who caught him cruising a gay Web site. </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Glatzer and Wash Westmoreland, the film’s writing and directing team, describe their movie in a directors’ statement as a reinvention of British kitchen-sink realism from the late 1950’s and early 60’s.  </w:t>
      </w:r>
      <w:hyperlink r:id="rId2310" w:history="1">
        <w:r>
          <w:rPr>
            <w:rFonts w:ascii="arial" w:eastAsia="arial" w:hAnsi="arial" w:cs="arial"/>
            <w:b w:val="0"/>
            <w:i/>
            <w:strike w:val="0"/>
            <w:noProof w:val="0"/>
            <w:color w:val="0077CC"/>
            <w:position w:val="0"/>
            <w:sz w:val="20"/>
            <w:u w:val="single"/>
            <w:vertAlign w:val="baseline"/>
          </w:rPr>
          <w:t>“A Taste of Honey,”</w:t>
        </w:r>
      </w:hyperlink>
      <w:r>
        <w:rPr>
          <w:rFonts w:ascii="arial" w:eastAsia="arial" w:hAnsi="arial" w:cs="arial"/>
          <w:b w:val="0"/>
          <w:i w:val="0"/>
          <w:strike w:val="0"/>
          <w:noProof w:val="0"/>
          <w:color w:val="000000"/>
          <w:position w:val="0"/>
          <w:sz w:val="20"/>
          <w:u w:val="none"/>
          <w:vertAlign w:val="baseline"/>
        </w:rPr>
        <w:t xml:space="preserve"> Tony Richardson’s 1961 film adaptation of Shelagh Delaney’s play about a plain, lonely 17-year-old girl who is impregnated by a black sailor, is a particular source of inspiration. In that film, forced to fend for herself when her slatternly mother remarries, the girl sets up housekeeping with a gay co-worker, who becomes the child’s surrogate father.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connection that develops between Magdalena and Carlos is similar, although not nearly as strong. Both are watched over by the kindly, nonjudgmental Tomas, a popular neighborhood character in his 80’s, who still ekes out a living as a street vendor of champurrado (a Mexican hot drink).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spirit of “Quinceañera,” however, is quite different from that of  its black-and-white forerunner. “A Taste of Honey” was set in the sooty gloom of the northern England industrial port city of Manchester, while  Echo Park is a robust, colorful neighborhood on the upswing. Magdalena and her teenage friends are already living the American dream but on a limited budget, and their expectations for a brighter future are high.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most pointed scenes deal with Carlos’s work problems at a car wash and his emerging sexuality when he becomes the plaything of Tomas’s landlords. Gary and James are a typical upscale gay couple with a semi-open relationship whose rules allow them to seduce Carlos together but forbid their seeing him individually. To them, Carlos with his tattoos and slightly thuggish aura is a sexy trophy to show off to their friends.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Gary,  who works in television but is temporarily unemployed, breaks the rules to have afternoon trysts with Carlos, things get messy, and Carlos foolishly begins entertaining fantasies of working in television himself.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exiled children and their caretaker  face a final blow when Gary and James sell their cramped little rental, and they have to find new quarters. To its credit, “Quinceañera” doesn’t offer any magic solutions. But it believes in its characters enough to leave you feeling that they will not only survive but also flourish.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rated R (Under 17 requires accompanying parent or adult guardian). It has sexual situations and some strong language.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QUINCEAñERA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New York  and Los Angeles.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and directed by Richard Glatzer and Wash Westmoreland; director of photography, Eric Steelberg; edited by Robin Katz and Clay Zimmerman; music by Micko and Victor Bock; production designers, Denise Hudson and Jonah Markowitz; produced by Anne Clements; released by Sony Pictures Classics. Running time: 90 minutes.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Emily Rios (Magdalena), Jesus Castanos-Chima (Ernesto), Jesse Garcia (Carlos), Alicia Sixtos (Eileen), J. R. Cruz (Herman), Chalo Gonzalez (Tio Tomas), David W. Ross (Gary) and Jason L. Wood (James). </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81"/>
      </w:pPr>
    </w:p>
    <w:p>
      <w:pPr>
        <w:pStyle w:val="Normal281"/>
        <w:ind w:left="200"/>
        <w:sectPr>
          <w:type w:val="continuous"/>
          <w:pgMar w:top="840" w:right="1000" w:bottom="840" w:left="1000" w:header="400" w:footer="400"/>
          <w:pgNumType w:fmt="decimal"/>
          <w:cols w:space="720"/>
        </w:sectPr>
      </w:pPr>
      <w:r>
        <w:br/>
      </w:r>
      <w:r>
        <w:pict>
          <v:line id="_x0000_s2087"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311"/>
          <w:headerReference w:type="default" r:id="rId2312"/>
          <w:footerReference w:type="even" r:id="rId2313"/>
          <w:footerReference w:type="default" r:id="rId2314"/>
          <w:headerReference w:type="first" r:id="rId2315"/>
          <w:footerReference w:type="first" r:id="rId2316"/>
          <w:pgSz w:w="12240" w:h="15840"/>
          <w:pgMar w:top="840" w:right="1000" w:bottom="840" w:left="1000" w:header="400" w:footer="400"/>
          <w:pgNumType w:fmt="decimal"/>
          <w:cols w:space="720"/>
          <w:titlePg w:val="0"/>
        </w:sectPr>
      </w:pPr>
    </w:p>
    <w:p>
      <w:pPr>
        <w:pStyle w:val="Normal282"/>
      </w:pPr>
    </w:p>
    <w:p>
      <w:pPr>
        <w:pStyle w:val="Normal282"/>
      </w:pPr>
      <w:r>
        <w:pict>
          <v:shape id="_x0000_i2088" type="#_x0000_t75" alt="LexisNexis®" style="width:147.75pt;height:30pt">
            <v:imagedata r:id="rId17" o:title=""/>
          </v:shape>
        </w:pict>
      </w:r>
      <w:r>
        <w:cr/>
      </w:r>
    </w:p>
    <w:p>
      <w:pPr>
        <w:pStyle w:val="Heading1280"/>
        <w:keepNext w:val="0"/>
        <w:spacing w:after="200" w:line="340" w:lineRule="atLeast"/>
        <w:ind w:left="0" w:right="0" w:firstLine="0"/>
        <w:jc w:val="center"/>
      </w:pPr>
      <w:hyperlink r:id="rId2317" w:history="1">
        <w:r>
          <w:rPr>
            <w:rFonts w:ascii="arial" w:eastAsia="arial" w:hAnsi="arial" w:cs="arial"/>
            <w:b/>
            <w:i/>
            <w:strike w:val="0"/>
            <w:color w:val="0077CC"/>
            <w:sz w:val="28"/>
            <w:u w:val="single"/>
            <w:vertAlign w:val="baseline"/>
          </w:rPr>
          <w:t>Everybody Into the Melting Pot: Turning Sweet 15 in Los Angeles's Immigrant Stew</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2006 Friday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71" w:name="Bookmark_282"/>
      <w:bookmarkEnd w:id="571"/>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12; FILM REVIEW</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82"/>
        <w:keepNext/>
        <w:spacing w:before="240" w:after="0" w:line="340" w:lineRule="atLeast"/>
        <w:ind w:left="0" w:right="0" w:firstLine="0"/>
        <w:jc w:val="left"/>
      </w:pPr>
      <w:bookmarkStart w:id="572" w:name="Body_280"/>
      <w:bookmarkEnd w:id="572"/>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89" style="position:absolute;z-index:252449792"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''Quinceanera,'' a portrait of a Mexican-American family in Los Angeles, is as smart and warmhearted an exploration of an upwardly mobile immigrant culture as American independent cinema has produced. Set in Echo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neighborhood in the early throes of gentrification, it has a wonderfully organic feel for the fluid interaction of cultures and generations in the Southern California melting pot.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pinning smile buttons onto its characters, the film, a prize winner at this year's Sundance festival, takes a benign look at the conflicts and crises of three generations of a resilient family whose principal breadwinner, Ernesto (Jesus Castanos-Chima), operates a storefront church. Illegal immigration is not an issue here, and the film optimistically assumes that newcomers to the country carry with them a surge of vitality.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character, Magdalena (Emily Rios), Ernesto's ebullient 14-year-old daughter, is anticipating her Quinceanera, the traditional ceremony that celebrates a girl's official passage into womanhood at 15. The movie opens with this jubilant rite of passage for her cousin Eileen (Alicia Sixtos), who is decked out like a princess. Magdalena has unrealistically high expectations for her own Quinceanera. To her parents' chagrin, she dreams of being transported to the event with her entourage in a Hummer limousine. In reality, Magdalena will have to wear a hand-me-down: her cousin's dress, refitted.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Magdalena's future is thrown into disarray when she suddenly finds herself pregnant by her puppyish boyfriend, Herman (J. R. Cruz), and her father throws her out of the house in a rage. (Her pregnancy comes as a complete surprise because it is a rare instance of a girl's conceiving while remaining technically intact during intense petting.) But when Magdalena insists that she is still a virgin, her father refuses to believe her. Herman's mother, fiercely ambitious for her college-bound son, won't listen to her story and keeps him out of her reach.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Magdalena goes to live with her great-uncle Tomas (Chalo Gonzalez), who rents the back house on the property of Gary (David W. Ross) and James (Jason L. Wood), a gay white yuppie couple on the forefront of the neighborhood's imminent real estate boom. Eileen's brother Carlos (Jesse Garcia) is already staying with Tomas, having been ousted from home by his father, who caught him cruising a gay Web site.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Glatzer and Wash Westmoreland, the film's writing and directing team, describe their movie in a directors' statement as a reinvention of British kitchen-sink realism from the late 1950's and early 60's. ''A Taste of Honey,'' Tony Richardson's 1961 film adaptation of Shelagh Delaney's play about a plain, lonely 17-year-old girl who is impregnated by a black sailor, is a particular source of inspiration. In that film, forced to fend for herself when her slatternly mother remarries, the girl sets up housekeeping with a gay co-worker, who becomes the child's surrogate father.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connection that develops between Magdalena and Carlos is similar, although not nearly as strong. Both are watched over by the kindly, nonjudgmental Tomas, a popular neighborhood character in his 80's, who still ekes out a living as a street vendor of champurrado (a Mexican hot drink).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spirit of ''Quinceanera,'' however, is quite different from that of its black-and-white forerunner. ''A Taste of Honey'' was set in the sooty gloom of the northern England industrial port city of Manchester, while Echo Park is a robust, colorful neighborhood on the upswing. Magdalena and her teenage friends are already living the American dream but on a limited budget, and their expectations for a brighter future are high.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most pointed scenes deal with Carlos's work problems at a car wash and his emerging sexuality when he becomes the plaything of Tomas's landlords. Gary and James are a typical upscale gay couple with a semi-open relationship whose rules allow them to seduce Carlos together but forbid their seeing him individually. To them, Carlos with his tattoos and slightly thuggish aura is a sexy trophy to show off to their friends.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Gary, who works in television but is temporarily unemployed, breaks the rules to have afternoon trysts with Carlos, things get messy, and Carlos foolishly begins entertaining fantasies of working in television himself.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exiled children and their caretaker face a final blow when Gary and James sell their cramped little rental, and they have to find new quarters. To its credit, ''Quinceanera'' doesn't offer any magic solutions. But it believes in its characters enough to leave you feeling that they will not only survive but also flourish.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rated R (Under 17 requires accompanying parent or adult guardian). It has sexual situations and some strong language.</w:t>
      </w:r>
    </w:p>
    <w:p>
      <w:pPr>
        <w:pStyle w:val="Normal282"/>
      </w:pP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Quinceanera</w:t>
      </w: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282"/>
      </w:pP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Richard Glatzer and Wash Westmoreland; director of photography, Eric Steelberg; edited by Robin Katz and Clay Zimmerman; music by Micko and Victor Bock; production designers, Denise Hudson and Jonah Markowitz; produced by Anne Clements; released by Sony Pictures Classics. Running time: 90 minutes.</w:t>
      </w:r>
    </w:p>
    <w:p>
      <w:pPr>
        <w:pStyle w:val="Normal282"/>
      </w:pPr>
    </w:p>
    <w:p>
      <w:pPr>
        <w:pStyle w:val="Normal2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Emily Rios (Magdalena), Jesus Castanos-Chima (Ernesto), Jesse Garcia (Carlos), Alicia Sixtos (Eileen), J. R. Cruz (Herman), Chalo Gonzalez (Tio Tomas), David W. Ross (Gary) and Jason L. Wood (James).</w:t>
      </w:r>
    </w:p>
    <w:p>
      <w:pPr>
        <w:pStyle w:val="Normal282"/>
      </w:pPr>
    </w:p>
    <w:p>
      <w:pPr>
        <w:pStyle w:val="Normal282"/>
        <w:keepNext w:val="0"/>
        <w:spacing w:before="240" w:after="0" w:line="260" w:lineRule="atLeast"/>
        <w:ind w:left="0" w:right="0" w:firstLine="0"/>
        <w:jc w:val="left"/>
      </w:pPr>
      <w:r>
        <w:br/>
      </w:r>
      <w:hyperlink r:id="rId2318"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90" style="position:absolute;z-index:252450816"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Rios plays Magdalena, who turns 15 and finds herself pregnant. (Photo by Sony Pictures Classics)</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2006</w:t>
      </w:r>
    </w:p>
    <w:p>
      <w:pPr>
        <w:pStyle w:val="Normal282"/>
      </w:pPr>
    </w:p>
    <w:p>
      <w:pPr>
        <w:pStyle w:val="Normal282"/>
        <w:ind w:left="200"/>
        <w:sectPr>
          <w:type w:val="continuous"/>
          <w:pgMar w:top="840" w:right="1000" w:bottom="840" w:left="1000" w:header="400" w:footer="400"/>
          <w:pgNumType w:fmt="decimal"/>
          <w:cols w:space="720"/>
        </w:sectPr>
      </w:pPr>
      <w:r>
        <w:br/>
      </w:r>
      <w:r>
        <w:pict>
          <v:line id="_x0000_s2091"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283"/>
      </w:pPr>
    </w:p>
    <w:p>
      <w:pPr>
        <w:pStyle w:val="Normal283"/>
      </w:pPr>
      <w:r>
        <w:pict>
          <v:shape id="_x0000_i2092" type="#_x0000_t75" alt="LexisNexis®" style="width:147.75pt;height:30pt">
            <v:imagedata r:id="rId17" o:title=""/>
          </v:shape>
        </w:pict>
      </w:r>
      <w:r>
        <w:cr/>
      </w:r>
    </w:p>
    <w:p>
      <w:pPr>
        <w:pStyle w:val="Heading1281"/>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 xml:space="preserve">Lawmakers In Britain Pursue Fox Hunters </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2002 Thursday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3"/>
        <w:keepNext w:val="0"/>
        <w:spacing w:after="0" w:line="240" w:lineRule="atLeast"/>
        <w:ind w:right="0"/>
        <w:jc w:val="both"/>
      </w:pPr>
      <w:bookmarkStart w:id="573" w:name="Bookmark_283"/>
      <w:bookmarkEnd w:id="573"/>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WARREN HOGE </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March 20  </w:t>
      </w:r>
    </w:p>
    <w:p>
      <w:pPr>
        <w:pStyle w:val="Normal283"/>
        <w:keepNext/>
        <w:spacing w:before="240" w:after="0" w:line="340" w:lineRule="atLeast"/>
        <w:ind w:left="0" w:right="0" w:firstLine="0"/>
        <w:jc w:val="left"/>
      </w:pPr>
      <w:bookmarkStart w:id="574" w:name="Body_281"/>
      <w:bookmarkEnd w:id="574"/>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93" style="position:absolute;z-index:25245286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lights in the Gothic Parliament buildings on the banks of the Thames have been burning late this week as hot-tempered debates and hard-fought votes in the Commons and the Lords continued long into the night.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concern over matters abroad with unrest in the Middle East, a new deployment of marines to Afghanistan and a challenged election in Zimbabwe, while at home there is an alarming rise in street crime and clamor over the decline in public services.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none of these subjects have been the one keeping the lawmakers in their seats and at one another's throats. Instead, they have been haranguing over fox hunting.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subject cuts across a number of cherished if peculiar British values and habits, and this is the fourth year in which it has plunged the so-called Mother of Parliaments into a snarly family feud.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hunting can strike outsiders as arcane and quaint, but it is an emotive issue here, involving notions of personal liberty, the rights of embattled minorities and the sanctity of the countryside, a place of mythical dimensions to many Britons.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before the legislators is whether to ban the traditional activity of riding across fields on horseback chasing a fox fleeing a pack of hounds, whether to allow it to function freely as any other sport, or -- in a compromise put forward in desperation this year as a middle way out of the dispute -- whether to permit it to continue but under a strict new system of licensing.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lines are drawn broadly. Backers of a ban believe a vote for it will be a victory for basic decency. Their opponents think it would be a triumph for intolerance. The issue has pitted lobbies of real political power and deep cultural resonance against each other.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is the Countryside Alliance, an organization of rural residents and workers that regularly fills city streets with mass demonstrations of ruddy-faced protesters dressed in estate tweeds and Wellington boots. On the other are the anticruelty-to-animals forces that are considerable in a nation where frogs, bats and even vermin have societies dedicated to their protection.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countryside supporters argue that foxes are pests that must be culled anyway to protect livestock, and that hunting is a rural tradition central to English culture. Field sports organizations say that any ban would lead to similar outlawing of other outdoor activities like fishing and shooting.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reformers argue that having foxes chased to exhaustion and then torn limb from limb by hounds is an unspeakably cruel way of controlling their population.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government created the problem that now yearly bedevils it by declaring on taking power in 1997 that it would push for a total ban on fox hunting. But it soon backed off from what seemed like an easy populist move when it realized that the sport was more than just an upper-class pastime for the horsy set in red jackets.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found themselves reckoning with the tens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country sports like blacksmiths, gamekeepers, grooms, foresters, tailors, saddlers, feed merchants, river guardians and hunt assistants called stalkers, beaters and whippers-in. That lobby became millions when you factored in the pensioners, farmworkers, small-town professionals and weekenders who consider pulling on their Wellies, grabbing their walking sticks and ambling along with the hunt a fine form of outdoors recreation.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government has held votes four of the last five years, it has always avoided a final showdown by denying the bill the legislative calendar time it needs to become law and by resisting resort to the Parliament Act, a coercive measure by which it can overrule the Lords. This year, the pressure is on to finally resolve the matter.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night the Commons voted overwhelmingly, as it has for four years, to outlaw fox hunting entirely. On Tuesday night the Lords, which has always voted to leave fox hunting alone, shifted position and threw its support to the new licensing proposition.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 of Onslow told his fellow peers that the moves to ban fox hunting were motivated by "class envy and crass sentimentality." Lord McNally, a Liberal Democrat, countered, "I believe hunting with dogs is cruel and I don't think there is a middle way between having hunting and banning hunting."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declare which path it will follow by the end of the week. Peter Luff, a Conservative supporter of the compromise, said either way the government faced a "nightmare scenario."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"If what they propose is not tough enough, it won't get through the Commons. If it's too tough, it won't go through the Lords. I don't see any easy way forward." </w:t>
      </w:r>
    </w:p>
    <w:p>
      <w:pPr>
        <w:pStyle w:val="Normal283"/>
        <w:keepNext w:val="0"/>
        <w:spacing w:before="240" w:after="0" w:line="260" w:lineRule="atLeast"/>
        <w:ind w:left="0" w:right="0" w:firstLine="0"/>
        <w:jc w:val="left"/>
      </w:pPr>
      <w:r>
        <w:br/>
      </w:r>
      <w:hyperlink r:id="rId2326" w:history="1">
        <w:r>
          <w:rPr>
            <w:rFonts w:ascii="arial" w:eastAsia="arial" w:hAnsi="arial" w:cs="arial"/>
            <w:b w:val="0"/>
            <w:i/>
            <w:strike w:val="0"/>
            <w:color w:val="0077CC"/>
            <w:sz w:val="20"/>
            <w:u w:val="single"/>
            <w:vertAlign w:val="baseline"/>
          </w:rPr>
          <w:t>http://www.nytimes.com</w:t>
        </w:r>
      </w:hyperlink>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2002</w:t>
      </w:r>
    </w:p>
    <w:p>
      <w:pPr>
        <w:pStyle w:val="Normal283"/>
      </w:pPr>
    </w:p>
    <w:p>
      <w:pPr>
        <w:pStyle w:val="Normal283"/>
        <w:ind w:left="200"/>
        <w:sectPr>
          <w:type w:val="continuous"/>
          <w:pgMar w:top="840" w:right="1000" w:bottom="840" w:left="1000" w:header="400" w:footer="400"/>
          <w:pgNumType w:fmt="decimal"/>
          <w:cols w:space="720"/>
        </w:sectPr>
      </w:pPr>
      <w:r>
        <w:br/>
      </w:r>
      <w:r>
        <w:pict>
          <v:line id="_x0000_s2094"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327"/>
          <w:headerReference w:type="default" r:id="rId2328"/>
          <w:footerReference w:type="even" r:id="rId2329"/>
          <w:footerReference w:type="default" r:id="rId2330"/>
          <w:headerReference w:type="first" r:id="rId2331"/>
          <w:footerReference w:type="first" r:id="rId2332"/>
          <w:pgSz w:w="12240" w:h="15840"/>
          <w:pgMar w:top="840" w:right="1000" w:bottom="840" w:left="1000" w:header="400" w:footer="400"/>
          <w:pgNumType w:fmt="decimal"/>
          <w:cols w:space="720"/>
          <w:titlePg w:val="0"/>
        </w:sectPr>
      </w:pPr>
    </w:p>
    <w:p>
      <w:pPr>
        <w:pStyle w:val="Normal284"/>
      </w:pPr>
    </w:p>
    <w:p>
      <w:pPr>
        <w:pStyle w:val="Normal284"/>
      </w:pPr>
      <w:r>
        <w:pict>
          <v:shape id="_x0000_i2095" type="#_x0000_t75" alt="LexisNexis®" style="width:147.75pt;height:30pt">
            <v:imagedata r:id="rId17" o:title=""/>
          </v:shape>
        </w:pict>
      </w:r>
      <w:r>
        <w:cr/>
      </w:r>
    </w:p>
    <w:p>
      <w:pPr>
        <w:pStyle w:val="Heading1282"/>
        <w:keepNext w:val="0"/>
        <w:spacing w:after="200" w:line="340" w:lineRule="atLeast"/>
        <w:ind w:left="0" w:right="0" w:firstLine="0"/>
        <w:jc w:val="center"/>
      </w:pPr>
      <w:hyperlink r:id="rId2333" w:history="1">
        <w:r>
          <w:rPr>
            <w:rFonts w:ascii="arial" w:eastAsia="arial" w:hAnsi="arial" w:cs="arial"/>
            <w:b/>
            <w:i/>
            <w:strike w:val="0"/>
            <w:color w:val="0077CC"/>
            <w:sz w:val="28"/>
            <w:u w:val="single"/>
            <w:vertAlign w:val="baseline"/>
          </w:rPr>
          <w:t>Mall Crisis? Call Security. Then Again, Maybe Not.; Movie Review | 'Observe and Report'</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2009 Thursday 00:00 EST</w:t>
      </w:r>
    </w:p>
    <w:p>
      <w:pPr>
        <w:pStyle w:val="Normal284"/>
        <w:keepNext w:val="0"/>
        <w:spacing w:after="0" w:line="240" w:lineRule="atLeast"/>
        <w:ind w:right="0"/>
        <w:jc w:val="both"/>
      </w:pPr>
      <w:bookmarkStart w:id="575" w:name="Bookmark_284"/>
      <w:bookmarkEnd w:id="575"/>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2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you thought Abu Ghraib was a laugh riot then you might love “Observe and Report.”</w:t>
      </w:r>
    </w:p>
    <w:p>
      <w:pPr>
        <w:pStyle w:val="Normal284"/>
        <w:keepNext/>
        <w:spacing w:before="240" w:after="0" w:line="340" w:lineRule="atLeast"/>
        <w:ind w:left="0" w:right="0" w:firstLine="0"/>
        <w:jc w:val="left"/>
      </w:pPr>
      <w:bookmarkStart w:id="576" w:name="Body_282"/>
      <w:bookmarkEnd w:id="576"/>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96" style="position:absolute;z-index:252454912" from="0,2pt" to="512pt,2pt" strokecolor="#009ddb" strokeweight="2pt">
            <v:stroke linestyle="single"/>
            <w10:wrap type="topAndBottom"/>
          </v:line>
        </w:pict>
      </w:r>
    </w:p>
    <w:p>
      <w:pPr>
        <w:pStyle w:val="Normal284"/>
      </w:pP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thought Abu Ghraib was a laugh riot then you might love </w:t>
      </w:r>
      <w:hyperlink r:id="rId2334" w:history="1">
        <w:r>
          <w:rPr>
            <w:rFonts w:ascii="arial" w:eastAsia="arial" w:hAnsi="arial" w:cs="arial"/>
            <w:b w:val="0"/>
            <w:i/>
            <w:strike w:val="0"/>
            <w:noProof w:val="0"/>
            <w:color w:val="0077CC"/>
            <w:position w:val="0"/>
            <w:sz w:val="20"/>
            <w:u w:val="single"/>
            <w:vertAlign w:val="baseline"/>
          </w:rPr>
          <w:t>“Observe and Report,”</w:t>
        </w:r>
      </w:hyperlink>
      <w:r>
        <w:rPr>
          <w:rFonts w:ascii="arial" w:eastAsia="arial" w:hAnsi="arial" w:cs="arial"/>
          <w:b w:val="0"/>
          <w:i w:val="0"/>
          <w:strike w:val="0"/>
          <w:noProof w:val="0"/>
          <w:color w:val="000000"/>
          <w:position w:val="0"/>
          <w:sz w:val="20"/>
          <w:u w:val="none"/>
          <w:vertAlign w:val="baseline"/>
        </w:rPr>
        <w:t xml:space="preserve"> a potentially brilliant conceptual comedy that fizzles because its writer and director,            </w:t>
      </w:r>
      <w:hyperlink r:id="rId2335" w:history="1">
        <w:r>
          <w:rPr>
            <w:rFonts w:ascii="arial" w:eastAsia="arial" w:hAnsi="arial" w:cs="arial"/>
            <w:b w:val="0"/>
            <w:i/>
            <w:strike w:val="0"/>
            <w:noProof w:val="0"/>
            <w:color w:val="0077CC"/>
            <w:position w:val="0"/>
            <w:sz w:val="20"/>
            <w:u w:val="single"/>
            <w:vertAlign w:val="baseline"/>
          </w:rPr>
          <w:t>Jody Hill</w:t>
        </w:r>
      </w:hyperlink>
      <w:r>
        <w:rPr>
          <w:rFonts w:ascii="arial" w:eastAsia="arial" w:hAnsi="arial" w:cs="arial"/>
          <w:b w:val="0"/>
          <w:i w:val="0"/>
          <w:strike w:val="0"/>
          <w:noProof w:val="0"/>
          <w:color w:val="000000"/>
          <w:position w:val="0"/>
          <w:sz w:val="20"/>
          <w:u w:val="none"/>
          <w:vertAlign w:val="baseline"/>
        </w:rPr>
        <w:t xml:space="preserve">, doesn’t have the guts to go with his spleen. The story, in short, turns on a psycho shopping mall security chief, Ronnie (           </w:t>
      </w:r>
      <w:hyperlink r:id="rId2336" w:history="1">
        <w:r>
          <w:rPr>
            <w:rFonts w:ascii="arial" w:eastAsia="arial" w:hAnsi="arial" w:cs="arial"/>
            <w:b w:val="0"/>
            <w:i/>
            <w:strike w:val="0"/>
            <w:noProof w:val="0"/>
            <w:color w:val="0077CC"/>
            <w:position w:val="0"/>
            <w:sz w:val="20"/>
            <w:u w:val="single"/>
            <w:vertAlign w:val="baseline"/>
          </w:rPr>
          <w:t>Seth Rogen</w:t>
        </w:r>
      </w:hyperlink>
      <w:r>
        <w:rPr>
          <w:rFonts w:ascii="arial" w:eastAsia="arial" w:hAnsi="arial" w:cs="arial"/>
          <w:b w:val="0"/>
          <w:i w:val="0"/>
          <w:strike w:val="0"/>
          <w:noProof w:val="0"/>
          <w:color w:val="000000"/>
          <w:position w:val="0"/>
          <w:sz w:val="20"/>
          <w:u w:val="none"/>
          <w:vertAlign w:val="baseline"/>
        </w:rPr>
        <w:t xml:space="preserve">, putting the lump into lumpen proletariat), who rules his retail roost with a Taser, a trigger-hair temper and some smiley-faced sycophants. Like the pettiest of dictators, Ronnie preys on the weak in the service of power (in this case the mall itself). He’s the Lynndie England of this dumber-and-dumbest yukfest. </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admittedly overstated, but sadism is this movie’s currency. The standard line about Mr. Hill, whose other credits include the movie </w:t>
      </w:r>
      <w:hyperlink r:id="rId2337" w:history="1">
        <w:r>
          <w:rPr>
            <w:rFonts w:ascii="arial" w:eastAsia="arial" w:hAnsi="arial" w:cs="arial"/>
            <w:b w:val="0"/>
            <w:i/>
            <w:strike w:val="0"/>
            <w:noProof w:val="0"/>
            <w:color w:val="0077CC"/>
            <w:position w:val="0"/>
            <w:sz w:val="20"/>
            <w:u w:val="single"/>
            <w:vertAlign w:val="baseline"/>
          </w:rPr>
          <w:t>“The Foot Fist Way”</w:t>
        </w:r>
      </w:hyperlink>
      <w:r>
        <w:rPr>
          <w:rFonts w:ascii="arial" w:eastAsia="arial" w:hAnsi="arial" w:cs="arial"/>
          <w:b w:val="0"/>
          <w:i w:val="0"/>
          <w:strike w:val="0"/>
          <w:noProof w:val="0"/>
          <w:color w:val="000000"/>
          <w:position w:val="0"/>
          <w:sz w:val="20"/>
          <w:u w:val="none"/>
          <w:vertAlign w:val="baseline"/>
        </w:rPr>
        <w:t xml:space="preserve"> and the new HBO series            </w:t>
      </w:r>
      <w:hyperlink r:id="rId2338" w:history="1">
        <w:r>
          <w:rPr>
            <w:rFonts w:ascii="arial" w:eastAsia="arial" w:hAnsi="arial" w:cs="arial"/>
            <w:b w:val="0"/>
            <w:i/>
            <w:strike w:val="0"/>
            <w:noProof w:val="0"/>
            <w:color w:val="0077CC"/>
            <w:position w:val="0"/>
            <w:sz w:val="20"/>
            <w:u w:val="single"/>
            <w:vertAlign w:val="baseline"/>
          </w:rPr>
          <w:t>“East Bound and Down,”</w:t>
        </w:r>
      </w:hyperlink>
      <w:r>
        <w:rPr>
          <w:rFonts w:ascii="arial" w:eastAsia="arial" w:hAnsi="arial" w:cs="arial"/>
          <w:b w:val="0"/>
          <w:i w:val="0"/>
          <w:strike w:val="0"/>
          <w:noProof w:val="0"/>
          <w:color w:val="000000"/>
          <w:position w:val="0"/>
          <w:sz w:val="20"/>
          <w:u w:val="none"/>
          <w:vertAlign w:val="baseline"/>
        </w:rPr>
        <w:t xml:space="preserve"> is that he has carved out a place in the pop-cultural firmament by exploiting his characters’ perceived awkwardness. But while Ronnie is socially clumsy, his ineptitude is a contrivance, a mask that initially entertains (we laugh at him), only to be more or less discarded when he turns hero — at which point, we’re meant to laugh less at him and more at everyone else. The comedies of the Farrelly brothers and Judd Apatow hinge on a similar misfit-turned-hero dynamic, but Mr. Hill adds a nasty twist to the formula.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twist here is Ronnie, a veritable catalog of dysfunction whose drop-dead drunk of a mother (Celia Weston) describes him as having been a special-needs child. Ronnie pops prescription pills day and night, presumably for his self-confessed bipolar disorder. At work, where he is soon preoccupied with capturing a serial flasher (Randy Gambill), he swaggers around the mall like a Wild West sheriff — though because he’s more Deputy Dawg than Dirty Harry, the joke is definitely on him. He bosses around his rent-a-cop underlings, including his deputy, Dennis (a heavily lisping Michael Peña), and John and Matt (John and Matt Yuan), a support team that seems to have been assembled specifically to neutralize any complaints about how Ronnie treats nonwhites.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Ronnie is a race hater. However technically inept a director, Mr. Hill is too professionally shrewd to barrel down that particular road and, more important, there are too many studio dollars at stake here to risk outraging ethnic and racial groups that could be buying movie tickets. Instead Mr. Hill thumbs his nose at politically correct sensibilities, notably through Ronnie’s mutually hostile encounters with a mall worker he calls Saddamn (Aziz Ansari), who has taken a restraining order out against him. Mr. Hill defuses this potentially explosive relationship by making sure that Saddamn is as verbally hostile as his foe, which I guess is supposed to make it O.K. to laugh when Ronnie punches him in the face.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far the most outrageous instance of Mr. Hill’s disarming his own bombs occurs when Ronnie beds Brandi (Anna Faris, rising above the muck), a cosmetics clerk who’s impervious to his attentions until the flasher brings them together. During an ensuing date, Brandi gobbles pills, guzzles tequila and even sputters puke, prompting Ronnie to kiss her square on the messy mouth. What follows next should have been the shock of the movie: a cut to Ronnie having vigorous sex with Brandi who, from her closed eyes, slack body and the vomit trailing from her mouth to her pillow, appears to have passed out. But before the words “date rape” can form in your head, she rouses herself long enough to command Ronnie to keep going. </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Comedy is often cruel, of course, but before 1968, the year the movie rating system was instituted, directors couldn’t squeeze laughs from the suggestion of date rape, as Mr. Hill tries to do here. Like action and horror filmmakers, comedy directors now push hard against social norms with characters who deploy expletives, bodily fluids and increasing brutality. Mr. Hill has upped the ante in this extreme comedy scene not only by creating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bipolar bully who lives with his alcoholic mother, but also by asking us to laugh at this pathetic soul — and his miserably constrained life — as well as at the violence he wreaks. The dolts in </w:t>
      </w:r>
      <w:hyperlink r:id="rId2339" w:history="1">
        <w:r>
          <w:rPr>
            <w:rFonts w:ascii="arial" w:eastAsia="arial" w:hAnsi="arial" w:cs="arial"/>
            <w:b w:val="0"/>
            <w:i/>
            <w:strike w:val="0"/>
            <w:noProof w:val="0"/>
            <w:color w:val="0077CC"/>
            <w:position w:val="0"/>
            <w:sz w:val="20"/>
            <w:u w:val="single"/>
            <w:vertAlign w:val="baseline"/>
          </w:rPr>
          <w:t>“Dumb and Dumber”</w:t>
        </w:r>
      </w:hyperlink>
      <w:r>
        <w:rPr>
          <w:rFonts w:ascii="arial" w:eastAsia="arial" w:hAnsi="arial" w:cs="arial"/>
          <w:b w:val="0"/>
          <w:i w:val="0"/>
          <w:strike w:val="0"/>
          <w:noProof w:val="0"/>
          <w:color w:val="000000"/>
          <w:position w:val="0"/>
          <w:sz w:val="20"/>
          <w:u w:val="none"/>
          <w:vertAlign w:val="baseline"/>
        </w:rPr>
        <w:t xml:space="preserve"> had hearts of gold. Ronnie has a gun. </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Hill says his movie was inspired by </w:t>
      </w:r>
      <w:hyperlink r:id="rId2340" w:history="1">
        <w:r>
          <w:rPr>
            <w:rFonts w:ascii="arial" w:eastAsia="arial" w:hAnsi="arial" w:cs="arial"/>
            <w:b w:val="0"/>
            <w:i/>
            <w:strike w:val="0"/>
            <w:noProof w:val="0"/>
            <w:color w:val="0077CC"/>
            <w:position w:val="0"/>
            <w:sz w:val="20"/>
            <w:u w:val="single"/>
            <w:vertAlign w:val="baseline"/>
          </w:rPr>
          <w:t>“Taxi Driver,”</w:t>
        </w:r>
      </w:hyperlink>
      <w:r>
        <w:rPr>
          <w:rFonts w:ascii="arial" w:eastAsia="arial" w:hAnsi="arial" w:cs="arial"/>
          <w:b w:val="0"/>
          <w:i w:val="0"/>
          <w:strike w:val="0"/>
          <w:noProof w:val="0"/>
          <w:color w:val="000000"/>
          <w:position w:val="0"/>
          <w:sz w:val="20"/>
          <w:u w:val="none"/>
          <w:vertAlign w:val="baseline"/>
        </w:rPr>
        <w:t xml:space="preserve"> a self-flattering comparison. Like those of Travis Bickle, Ronnie’s delusions of grandeur do end in a paroxysm of blood. Yet while Martin Scorsese might be overly fond of screen violence, part of what makes that film profound and memorable is how the thrill of violence, its seduction, is always in play with a palpable moral revulsion. No such dialectic informs “Observe and Report,” which exploits Ronnie and his brutality for laughs. This lack of critique might make the movie seem daring. But it’s hard to see what is so bold about a film that, much like the world outside the theater, turns the pain and humiliation of other people into a consumable spectacle.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argue, I suppose, that there is no real difference between Ronnie shooting an unarmed man and a comic who throws a custard pie in another person’s kisser: they both make (some) audiences laugh. To insist on that difference is, among other things, to introduce politics and morality into the conversation,  and, really, who wants that when you’re watching a Seth Rogen flick? It’s far better and certainly easier, as the old movie theater slogan put it, to sit back and relax and enjoy the show. That, after all, is precisely what Hollywood banks on each time it manufactures a new entertainment for a public that — as the stupid, violent characters who hold up a mirror to that public indicate — it views with contempt.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 and Report” is rated R (Under 17 requires accompanying parent or adult guardian). The film contains bloody gun and fisticuff violence, vomit-adorned sexual congress and full-frontal male nudity.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Seth Rogen, at right, and above with Anna Faris, stars in “Observe and Report,” written and directed by Jody Hill.(PHOTOGRAPHS BY PETER SOREL/WARNER BROTHERS)</w:t>
      </w:r>
    </w:p>
    <w:p>
      <w:pPr>
        <w:pStyle w:val="Normal2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84"/>
        <w:keepNext w:val="0"/>
        <w:numPr>
          <w:numId w:val="5"/>
        </w:numPr>
        <w:spacing w:before="240" w:after="0" w:line="260" w:lineRule="atLeast"/>
        <w:ind w:right="0"/>
        <w:jc w:val="both"/>
      </w:pPr>
      <w:hyperlink r:id="rId2341" w:history="1">
        <w:r>
          <w:rPr>
            <w:rFonts w:ascii="arial" w:eastAsia="arial" w:hAnsi="arial" w:cs="arial"/>
            <w:b w:val="0"/>
            <w:i/>
            <w:strike w:val="0"/>
            <w:color w:val="0077CC"/>
            <w:sz w:val="20"/>
            <w:u w:val="single"/>
            <w:vertAlign w:val="baseline"/>
          </w:rPr>
          <w:t>An Auteur of Awkward Strikes Again</w:t>
        </w:r>
      </w:hyperlink>
    </w:p>
    <w:p>
      <w:pPr>
        <w:pStyle w:val="Normal284"/>
        <w:keepNext w:val="0"/>
        <w:numPr>
          <w:numId w:val="6"/>
        </w:numPr>
        <w:spacing w:before="240" w:after="0" w:line="260" w:lineRule="atLeast"/>
        <w:ind w:right="0"/>
        <w:jc w:val="both"/>
      </w:pPr>
      <w:hyperlink r:id="rId2342" w:history="1">
        <w:r>
          <w:rPr>
            <w:rFonts w:ascii="arial" w:eastAsia="arial" w:hAnsi="arial" w:cs="arial"/>
            <w:b w:val="0"/>
            <w:i/>
            <w:strike w:val="0"/>
            <w:color w:val="0077CC"/>
            <w:sz w:val="20"/>
            <w:u w:val="single"/>
            <w:vertAlign w:val="baseline"/>
          </w:rPr>
          <w:t>From Food Court to Box Office</w:t>
        </w:r>
      </w:hyperlink>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284"/>
      </w:pPr>
    </w:p>
    <w:p>
      <w:pPr>
        <w:pStyle w:val="Normal284"/>
        <w:ind w:left="200"/>
        <w:sectPr>
          <w:type w:val="continuous"/>
          <w:pgMar w:top="840" w:right="1000" w:bottom="840" w:left="1000" w:header="400" w:footer="400"/>
          <w:pgNumType w:fmt="decimal"/>
          <w:cols w:space="720"/>
        </w:sectPr>
      </w:pPr>
      <w:r>
        <w:br/>
      </w:r>
      <w:r>
        <w:pict>
          <v:line id="_x0000_s2097"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285"/>
      </w:pPr>
    </w:p>
    <w:p>
      <w:pPr>
        <w:pStyle w:val="Normal285"/>
      </w:pPr>
      <w:r>
        <w:pict>
          <v:shape id="_x0000_i2098" type="#_x0000_t75" alt="LexisNexis®" style="width:147.75pt;height:30pt">
            <v:imagedata r:id="rId17" o:title=""/>
          </v:shape>
        </w:pict>
      </w:r>
      <w:r>
        <w:cr/>
      </w:r>
    </w:p>
    <w:p>
      <w:pPr>
        <w:pStyle w:val="Heading1283"/>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Mehdi and Sarah and Adrien and Manu, Coupling Under a Cloud; Movie Review | 'The Witnesses'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2008 Friday 00:00 EST</w:t>
      </w:r>
    </w:p>
    <w:p>
      <w:pPr>
        <w:pStyle w:val="Normal285"/>
        <w:keepNext w:val="0"/>
        <w:spacing w:after="0" w:line="240" w:lineRule="atLeast"/>
        <w:ind w:right="0"/>
        <w:jc w:val="both"/>
      </w:pPr>
      <w:bookmarkStart w:id="577" w:name="Bookmark_285"/>
      <w:bookmarkEnd w:id="577"/>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beautifully acted ensemble film “The Witnesses” sidesteps most of its opportunities for high drama, political sermonizing and the jerking of tears. </w:t>
      </w:r>
    </w:p>
    <w:p>
      <w:pPr>
        <w:pStyle w:val="Normal285"/>
        <w:keepNext/>
        <w:spacing w:before="240" w:after="0" w:line="340" w:lineRule="atLeast"/>
        <w:ind w:left="0" w:right="0" w:firstLine="0"/>
        <w:jc w:val="left"/>
      </w:pPr>
      <w:bookmarkStart w:id="578" w:name="Body_283"/>
      <w:bookmarkEnd w:id="578"/>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99" style="position:absolute;z-index:252456960" from="0,2pt" to="512pt,2pt" strokecolor="#009ddb" strokeweight="2pt">
            <v:stroke linestyle="single"/>
            <w10:wrap type="topAndBottom"/>
          </v:line>
        </w:pict>
      </w:r>
    </w:p>
    <w:p>
      <w:pPr>
        <w:pStyle w:val="Normal285"/>
      </w:pP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director </w:t>
      </w:r>
      <w:hyperlink r:id="rId2350" w:history="1">
        <w:r>
          <w:rPr>
            <w:rFonts w:ascii="arial" w:eastAsia="arial" w:hAnsi="arial" w:cs="arial"/>
            <w:b w:val="0"/>
            <w:i/>
            <w:strike w:val="0"/>
            <w:noProof w:val="0"/>
            <w:color w:val="0077CC"/>
            <w:position w:val="0"/>
            <w:sz w:val="20"/>
            <w:u w:val="single"/>
            <w:vertAlign w:val="baseline"/>
          </w:rPr>
          <w:t>André Téchiné</w:t>
        </w:r>
      </w:hyperlink>
      <w:r>
        <w:rPr>
          <w:rFonts w:ascii="arial" w:eastAsia="arial" w:hAnsi="arial" w:cs="arial"/>
          <w:b w:val="0"/>
          <w:i w:val="0"/>
          <w:strike w:val="0"/>
          <w:noProof w:val="0"/>
          <w:color w:val="000000"/>
          <w:position w:val="0"/>
          <w:sz w:val="20"/>
          <w:u w:val="none"/>
          <w:vertAlign w:val="baseline"/>
        </w:rPr>
        <w:t xml:space="preserve"> is a master at evoking personality quirks, the unpredictability of relationships and the haphazard way love affairs, friendships and social groups form and dissolve. Many of his films, like            </w:t>
      </w:r>
      <w:hyperlink r:id="rId2351" w:history="1">
        <w:r>
          <w:rPr>
            <w:rFonts w:ascii="arial" w:eastAsia="arial" w:hAnsi="arial" w:cs="arial"/>
            <w:b w:val="0"/>
            <w:i/>
            <w:strike w:val="0"/>
            <w:noProof w:val="0"/>
            <w:color w:val="0077CC"/>
            <w:position w:val="0"/>
            <w:sz w:val="20"/>
            <w:u w:val="single"/>
            <w:vertAlign w:val="baseline"/>
          </w:rPr>
          <w:t>“Changing Times”</w:t>
        </w:r>
      </w:hyperlink>
      <w:r>
        <w:rPr>
          <w:rFonts w:ascii="arial" w:eastAsia="arial" w:hAnsi="arial" w:cs="arial"/>
          <w:b w:val="0"/>
          <w:i w:val="0"/>
          <w:strike w:val="0"/>
          <w:noProof w:val="0"/>
          <w:color w:val="000000"/>
          <w:position w:val="0"/>
          <w:sz w:val="20"/>
          <w:u w:val="none"/>
          <w:vertAlign w:val="baseline"/>
        </w:rPr>
        <w:t xml:space="preserve"> and            </w:t>
      </w:r>
      <w:hyperlink r:id="rId2352" w:history="1">
        <w:r>
          <w:rPr>
            <w:rFonts w:ascii="arial" w:eastAsia="arial" w:hAnsi="arial" w:cs="arial"/>
            <w:b w:val="0"/>
            <w:i/>
            <w:strike w:val="0"/>
            <w:noProof w:val="0"/>
            <w:color w:val="0077CC"/>
            <w:position w:val="0"/>
            <w:sz w:val="20"/>
            <w:u w:val="single"/>
            <w:vertAlign w:val="baseline"/>
          </w:rPr>
          <w:t>“Wild Reeds,”</w:t>
        </w:r>
      </w:hyperlink>
      <w:r>
        <w:rPr>
          <w:rFonts w:ascii="arial" w:eastAsia="arial" w:hAnsi="arial" w:cs="arial"/>
          <w:b w:val="0"/>
          <w:i w:val="0"/>
          <w:strike w:val="0"/>
          <w:noProof w:val="0"/>
          <w:color w:val="000000"/>
          <w:position w:val="0"/>
          <w:sz w:val="20"/>
          <w:u w:val="none"/>
          <w:vertAlign w:val="baseline"/>
        </w:rPr>
        <w:t xml:space="preserve"> portray a multicultural environment in which French and North African characters mingle, sometimes uneasily.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films are also casually sensual. The fluid sexuality of at least one male character in most Téchiné films is almost a given; the director’s strong, free-spirited women are in charge of their own sexuality to a degree rarely found in American movies, unless those women are designated as  vixens. But if the world according to Téchiné is a liberated wonderland with few boundaries, living there comfortably requires that you wear sophisticated psychological armor. </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newest film, </w:t>
      </w:r>
      <w:hyperlink r:id="rId2353" w:history="1">
        <w:r>
          <w:rPr>
            <w:rFonts w:ascii="arial" w:eastAsia="arial" w:hAnsi="arial" w:cs="arial"/>
            <w:b w:val="0"/>
            <w:i/>
            <w:strike w:val="0"/>
            <w:noProof w:val="0"/>
            <w:color w:val="0077CC"/>
            <w:position w:val="0"/>
            <w:sz w:val="20"/>
            <w:u w:val="single"/>
            <w:vertAlign w:val="baseline"/>
          </w:rPr>
          <w:t>“The Witnesses,”</w:t>
        </w:r>
      </w:hyperlink>
      <w:r>
        <w:rPr>
          <w:rFonts w:ascii="arial" w:eastAsia="arial" w:hAnsi="arial" w:cs="arial"/>
          <w:b w:val="0"/>
          <w:i w:val="0"/>
          <w:strike w:val="0"/>
          <w:noProof w:val="0"/>
          <w:color w:val="000000"/>
          <w:position w:val="0"/>
          <w:sz w:val="20"/>
          <w:u w:val="none"/>
          <w:vertAlign w:val="baseline"/>
        </w:rPr>
        <w:t xml:space="preserve"> set in 1984, observes this wonderland shocked out of its complacency by the arrival of AIDS. Suddenly a closely knit group of friends — straight, gay and bisexual — is forced to confront the uncertainties and terrors of the epidemic in its early days. It is imperative that they disclose their discreetly kept sexual secrets and report their H.I.V. status.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of paradise lost begins with a domestic spat in the Paris residence of a handsome couple: Sarah (Emmanuelle Béart), a well-to-do writer of children’s books, and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Mehdi (Sami Bouajila), a hard-nosed police inspector of North African descent. Mehdi is outraged at Sarah’s indifference to their newborn baby, whose cries she tunes out with earplugs while she works. Sarah and Mehdi have a pact: both are allowed to take outside lovers in a “don’t ask, don’t tell” arrangement that seems to work, although it is not without its subliminal tensions.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Sarah’s close friend Adrien (Michel Blanc), a homely, middle-aged gay doctor, prowls a popular cruising ground, where he meets Manu (Johan Libéreau), an arrogant young man who refuses to sleep with him but agrees to be his companion and his student of life’s finer things. Wildly in love with his shallow, narcissistic protégé, Adrien is shrewd enough not to push too hard, but there is an element of masochism in his abject devotion.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 fresh from the provinces, shares space with his sister Julie (Julie Depardieu), an aspiring opera singer, in a cheap hotel that is a center of prostitution under scrutiny by Mehdi, who leads the police force’s vice division. But Mehdi, off duty, is not as rigid as he appears.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Adrien and Manu, while visiting Sarah and Mehdi at her parents’ summer house on the Riviera, are treated like family. One afternoon, when Mehdi and Manu go swimming in a remote cove, Mehdi saves Manu from drowning and, while tugging him to shore and administering mouth-to-mouth resuscitation, becomes aroused. Later, when Manu makes a pass at Mehdi, he responds, and they embark on a secret, no-strings-attached affair that proceeds without a hitch until Manu becomes sick.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beautifully acted ensemble film, which uses recurrent images of water and aviation, unfolds in three chapters. The first remembers the heady pre-AIDS era. The second observes the foursome’s reactions to the crisis, which for each is a test of character and of the strength of bonds they have taken for granted. In the third, those who remain pick up the pieces and go on.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Witnesses” sidesteps most of its opportunities for high drama, political sermonizing and the jerking of tears. Mr. Téchiné, working from a screenplay he wrote with Laurent Guyot and Viviane Zingg, refuses to pigeonhole his characters in comfortable niches or ethical positions. The film skips ahead with the pace of a light romantic comedy, rarely lingering long enough on a scene to conjure melodrama.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heaviest moment is a bitter argument between Mehdi and Adrien in which the policeman accuses the doctor, now a leader in the fight against AIDS, of being jealous of his affair with Manu and of basking in his role of noble crusader and medical know-it-all. Adrien fires back that Mehdi, in his reluctance to get an AIDS test and to tell Sarah about the affair, is a selfish coward. Each is only half right.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Sarah is eventually informed of the affair, her curiosity about its details becomes obsessive, and she begins writing an adult novel based on the dying Manu’s AIDS journal.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Téchiné refuses to pass moral judgment on any human behavior pertaining to love and desire. His recognition that these things are transient and constantly changing frees him to take a longer view.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 may frustrate those who prefer movies that tell clear-cut stories in which hard lessons are learned. But in the director’s farsighted vision of life, the ground under our feet is always shifting. As time pulls us forward, the shocks of the past are absorbed and the pain recedes. In its light-handed way, “The Witnesses” is profound.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2354" w:history="1">
        <w:r>
          <w:rPr>
            <w:rFonts w:ascii="arial" w:eastAsia="arial" w:hAnsi="arial" w:cs="arial"/>
            <w:b w:val="0"/>
            <w:i/>
            <w:strike w:val="0"/>
            <w:noProof w:val="0"/>
            <w:color w:val="0077CC"/>
            <w:position w:val="0"/>
            <w:sz w:val="20"/>
            <w:u w:val="single"/>
            <w:vertAlign w:val="baseline"/>
          </w:rPr>
          <w:t>André Téchiné</w:t>
        </w:r>
      </w:hyperlink>
      <w:r>
        <w:rPr>
          <w:rFonts w:ascii="arial" w:eastAsia="arial" w:hAnsi="arial" w:cs="arial"/>
          <w:b w:val="0"/>
          <w:i w:val="0"/>
          <w:strike w:val="0"/>
          <w:noProof w:val="0"/>
          <w:color w:val="000000"/>
          <w:position w:val="0"/>
          <w:sz w:val="20"/>
          <w:u w:val="none"/>
          <w:vertAlign w:val="baseline"/>
        </w:rPr>
        <w:t xml:space="preserve">; written (in French, with English subtitles) by Mr. Téchiné, Laurent Guyot and Viviane Zingg; director of photography, Julien Hirsch; edited by Martine Giordano; music by Philippe Sarde; production designer, Michèle Abbe; produced by Saïd Ben Saïd; released by Strand Releasing. At the IFC Center, 323 Avenue of the Americas, at Third Street, Greenwich Village. Running time: 1 hour 52 minutes. This film is not rated.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Michel Blanc (Adrien), Emmanuelle Béart (Sarah), Sami Bouajila (Mehdi), Julie Depardieu (Julie) and Johan Libéreau (Manu).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Johan Libéreau, Michel Blanc and Emmanuelle Béart in “The Witnesses,” directed by André Téchiné. (PHOTOGRAPH BY STRAND RELEASING)</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285"/>
      </w:pPr>
    </w:p>
    <w:p>
      <w:pPr>
        <w:pStyle w:val="Normal285"/>
        <w:ind w:left="200"/>
        <w:sectPr>
          <w:type w:val="continuous"/>
          <w:pgMar w:top="840" w:right="1000" w:bottom="840" w:left="1000" w:header="400" w:footer="400"/>
          <w:pgNumType w:fmt="decimal"/>
          <w:cols w:space="720"/>
        </w:sectPr>
      </w:pPr>
      <w:r>
        <w:br/>
      </w:r>
      <w:r>
        <w:pict>
          <v:line id="_x0000_s2100"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355"/>
          <w:headerReference w:type="default" r:id="rId2356"/>
          <w:footerReference w:type="even" r:id="rId2357"/>
          <w:footerReference w:type="default" r:id="rId2358"/>
          <w:headerReference w:type="first" r:id="rId2359"/>
          <w:footerReference w:type="first" r:id="rId2360"/>
          <w:pgSz w:w="12240" w:h="15840"/>
          <w:pgMar w:top="840" w:right="1000" w:bottom="840" w:left="1000" w:header="400" w:footer="400"/>
          <w:pgNumType w:fmt="decimal"/>
          <w:cols w:space="720"/>
          <w:titlePg w:val="0"/>
        </w:sectPr>
      </w:pPr>
    </w:p>
    <w:p>
      <w:pPr>
        <w:pStyle w:val="Normal286"/>
      </w:pPr>
    </w:p>
    <w:p>
      <w:pPr>
        <w:pStyle w:val="Normal286"/>
      </w:pPr>
      <w:r>
        <w:pict>
          <v:shape id="_x0000_i2101" type="#_x0000_t75" alt="LexisNexis®" style="width:147.75pt;height:30pt">
            <v:imagedata r:id="rId17" o:title=""/>
          </v:shape>
        </w:pict>
      </w:r>
      <w:r>
        <w:cr/>
      </w:r>
    </w:p>
    <w:p>
      <w:pPr>
        <w:pStyle w:val="Heading1284"/>
        <w:keepNext w:val="0"/>
        <w:spacing w:after="200" w:line="340" w:lineRule="atLeast"/>
        <w:ind w:left="0" w:right="0" w:firstLine="0"/>
        <w:jc w:val="center"/>
      </w:pPr>
      <w:hyperlink r:id="rId2361" w:history="1">
        <w:r>
          <w:rPr>
            <w:rFonts w:ascii="arial" w:eastAsia="arial" w:hAnsi="arial" w:cs="arial"/>
            <w:b/>
            <w:i/>
            <w:strike w:val="0"/>
            <w:color w:val="0077CC"/>
            <w:sz w:val="28"/>
            <w:u w:val="single"/>
            <w:vertAlign w:val="baseline"/>
          </w:rPr>
          <w:t>Out of Favor for Benefiting From Favors, Rowland Stirs Varied Sentiments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2008 Saturday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79" w:name="Bookmark_286"/>
      <w:bookmarkEnd w:id="579"/>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LEIGH COWAN</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STAMFORD, Conn. </w:t>
      </w:r>
    </w:p>
    <w:p>
      <w:pPr>
        <w:pStyle w:val="Normal286"/>
        <w:keepNext/>
        <w:spacing w:before="240" w:after="0" w:line="340" w:lineRule="atLeast"/>
        <w:ind w:left="0" w:right="0" w:firstLine="0"/>
        <w:jc w:val="left"/>
      </w:pPr>
      <w:bookmarkStart w:id="580" w:name="Body_284"/>
      <w:bookmarkEnd w:id="580"/>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02" style="position:absolute;z-index:25245900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description may be less impressive than governor or congressman, but John G. Rowland is raring to 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however, are not nearly so eager for him to do so.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whose boundless political career came crashing down in 2004 when he resigned as governor of Connecticut and pleaded guilty to enriching himself at taxpayer expense is about to resume his career -- after serving time in prison -- as a well-paid public servant.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mayor of Waterbury and a business group are prepared to anoint Mr. Rowland, the former three-time Republican governor and a Waterbury native, as the economic development chief for Greater Waterbury. Although details are still being worked out, the mayor and officials of the business group say the newly created job will pay $90,000 to $120,000 a year, not counting expenses, and they insist they will be getting their money's worth.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far as we're concerned, he deserves a second chance, and we can think of no one better to drive economic development from the private sector than John Rowland,'' said Stephen R. Sasala II, the president of the Chamber of Commerce here.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all-is-forgiven offer should not come as a total shock. People here still call Mr. Rowland ''the governor,'' and the local newspaper embraced him long after his own Republican Party called for him to resign or be impeached.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notion of turning to Mr. Rowland, the man who helped give Connecticut the nickname Corrupticut, appalls some. ''It's like hiring an arsonist as fire chief,'' said Steven P. Santovasi, a city employee who is chairman of the Waterbury Coalition of Municipal Unions.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Santovasi and others are not sure why officials here needed to engage a former felon, still on probation and legally bound to notify the probation office before traveling, to be their pitchman.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''Aren't there any better candidates?'' asked Martin C. Lippe, a former Internal Revenue Service agent who advised the panel that examined Mr. Rowland for impeachable offenses. ''There's a certain taint that's there.''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Rowland, who now lives in Middlebury, did not return phone calls seeking comment, but he told reporters he was excited by the opportunity.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Known as the Brass City because of its once vibrant manufacturing sector, Waterbury,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107,300, has something of an inferiority complex. Its finances required state oversight until a year ago, and the city is known as much these days for tarnish as brass.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former mayors have gone to prison, one for taking bribes and another for molesting young girls. Deals Mr. Rowland's administration entered into with friends from Waterbury, including several that involved economic development, provided fodder for the federal criminal investigation and the impeachment inquiry that eventually forced him from office.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idea that Mr. Rowland can now revitalize the city is, depending on who is asked, either inspiration or madness.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heyday, voters appreciated Mr. Rowland, who was always well dressed, quick with the quip and ready to cut a deal. Showered with things like free country club memberships, concert tickets and a hot tub, he lived well after moving to the governor's mansion in 1995. But it was that endless feast of favors that was his undoing.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say they fear that the new job will present similar temptations. ''You want to believe that people learn from their mistakes,'' said State Representative Arthur J. O'Neill, a Republican. ''The problem he got into was people would give him things and then he would do things to benefit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Santovasi said it was unfair for the city to tailor a well-paying job for Mr. Rowland when others seeking a second chance have trouble getting hired. He gave the example of the son of a co-worker who had applied to be a city plumber and disclosed that he had served time in prison, only to be turned away. ''If you're a convicted felon, they don't hire you,'' he said.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Mayor Michael J. Jarjura, who champions hiring Mr. Rowland, said a conviction would not automatically bar an applicant from employment. Moreover, he said, the former governor would be an employee of the Chamber of Commerce, a nonprofit organization, and not the city.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Financially, the job would be a big lift for Mr. Rowland, who has given motivational speeches since leaving prison in 2006 but has not had regular employment despite the condition in his probation that he ''obtain and maintain full employment.''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 statement Mr. Rowland made to The Associated Press that his salary would not come from ''public money,'' the mayor and Mr. Sasala explained the other day that only some of his salary would come from the Chamber of Commerce, which collects dues from 1,000 businesses. Additional funds would come from diverting some of the $450,000 that City Hall gives the Waterbury Development Corporation to promote the city.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public-private partnership,'' Mayor Jarjura said, apologizing for Mr. Rowland's misunderstanding. ''He probably did not realize,'' 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chamber members, bewildered as to why the mayor would stick his neck out for a disgraced Republican, had apparently not done their homework. When Mr. Jarjura faced a crowded primary in his first run for mayor in 2001, he got a cross-party endorsement from Mr. Rowland, then the governor.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Jarjura said that the episode had nothing to do with his backing Mr. Rowland now.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didn't believe in my core that this will be good for advancing the interests of Waterbury, that's the only reason I'm doing this,'' he said. </w:t>
      </w:r>
    </w:p>
    <w:p>
      <w:pPr>
        <w:pStyle w:val="Normal286"/>
        <w:keepNext w:val="0"/>
        <w:spacing w:before="240" w:after="0" w:line="260" w:lineRule="atLeast"/>
        <w:ind w:left="0" w:right="0" w:firstLine="0"/>
        <w:jc w:val="left"/>
      </w:pPr>
      <w:r>
        <w:br/>
      </w:r>
      <w:hyperlink r:id="rId2362" w:history="1">
        <w:r>
          <w:rPr>
            <w:rFonts w:ascii="arial" w:eastAsia="arial" w:hAnsi="arial" w:cs="arial"/>
            <w:b w:val="0"/>
            <w:i/>
            <w:strike w:val="0"/>
            <w:color w:val="0077CC"/>
            <w:sz w:val="20"/>
            <w:u w:val="single"/>
            <w:vertAlign w:val="baseline"/>
          </w:rPr>
          <w:t>http://www.nytimes.com</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03" style="position:absolute;z-index:252460032"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and Patricia Rowland at court in New Haven in 2004.(PHOTOGRAPH BY DOUGLAS HEALEY FOR THE NEW YORK TIMES)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2008</w:t>
      </w:r>
    </w:p>
    <w:p>
      <w:pPr>
        <w:pStyle w:val="Normal286"/>
      </w:pPr>
    </w:p>
    <w:p>
      <w:pPr>
        <w:pStyle w:val="Normal286"/>
        <w:ind w:left="200"/>
        <w:sectPr>
          <w:type w:val="continuous"/>
          <w:pgMar w:top="840" w:right="1000" w:bottom="840" w:left="1000" w:header="400" w:footer="400"/>
          <w:pgNumType w:fmt="decimal"/>
          <w:cols w:space="720"/>
        </w:sectPr>
      </w:pPr>
      <w:r>
        <w:br/>
      </w:r>
      <w:r>
        <w:pict>
          <v:line id="_x0000_s2104"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287"/>
      </w:pPr>
    </w:p>
    <w:p>
      <w:pPr>
        <w:pStyle w:val="Normal287"/>
      </w:pPr>
      <w:r>
        <w:pict>
          <v:shape id="_x0000_i2105" type="#_x0000_t75" alt="LexisNexis®" style="width:147.75pt;height:30pt">
            <v:imagedata r:id="rId17" o:title=""/>
          </v:shape>
        </w:pict>
      </w:r>
      <w:r>
        <w:cr/>
      </w:r>
    </w:p>
    <w:p>
      <w:pPr>
        <w:pStyle w:val="Heading1285"/>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Mall Crisis? Call Security. Then Again, Maybe Not.</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2009 Friday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7"/>
        <w:keepNext w:val="0"/>
        <w:spacing w:after="0" w:line="240" w:lineRule="atLeast"/>
        <w:ind w:right="0"/>
        <w:jc w:val="both"/>
      </w:pPr>
      <w:bookmarkStart w:id="581" w:name="Bookmark_287"/>
      <w:bookmarkEnd w:id="581"/>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MOVIE REVIEW 'OBSERVE AND REPORT'</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287"/>
        <w:keepNext/>
        <w:spacing w:before="240" w:after="0" w:line="340" w:lineRule="atLeast"/>
        <w:ind w:left="0" w:right="0" w:firstLine="0"/>
        <w:jc w:val="left"/>
      </w:pPr>
      <w:bookmarkStart w:id="582" w:name="Body_285"/>
      <w:bookmarkEnd w:id="582"/>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06" style="position:absolute;z-index:25246208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thought Abu Ghraib was a laugh riot then you might love ''Observe and Report,'' a potentially brilliant conceptual comedy that fizzles because its writer and director, Jody Hill, doesn't have the guts to go with his spleen. The story, in short, turns on a psycho shopping mall security chief, Ronnie (Seth Rogen, putting the lump into lumpen proletariat), who rules his retail roost with a Taser, a trigger-hair temper and some smiley-faced sycophants. Like the pettiest of dictators, Ronnie preys on the weak in the service of power (in this case the mall itself). He's the Lynndie England of this dumber-and-dumbest yukfest.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admittedly overstated, but sadism is this movie's currency. The standard line about Mr. Hill, whose other credits include the movie ''The Foot Fist Way'' and the new HBO series ''East Bound and Down,'' is that he has carved out a place in the pop-cultural firmament by exploiting his characters' perceived awkwardness. But while Ronnie is socially clumsy, his ineptitude is a contrivance, a mask that initially entertains (we laugh at him), only to be more or less discarded when he turns hero -- at which point, we're meant to laugh less at him and more at everyone else. The comedies of the Farrelly brothers and Judd Apatow hinge on a similar misfit-turned-hero dynamic, but Mr. Hill adds a nasty twist to the formula.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twist here is Ronnie, a veritable catalog of dysfunction whose drop-dead drunk of a mother (Celia Weston) describes him as having been a special-needs child. Ronnie pops prescription pills day and night, presumably for his self-confessed bipolar disorder. At work, where he is soon preoccupied with capturing a serial flasher (Randy Gambill), he swaggers around the mall like a Wild West sheriff -- though because he's more Deputy Dawg than Dirty Harry, the joke is definitely on him. He bosses around his rent-a-cop underlings, including his deputy, Dennis (a heavily lisping Michael Pena), and John and Matt (John and Matt Yuan), a support team that seems to have been assembled specifically to neutralize any complaints about how Ronnie treats nonwhites.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Ronnie is a race hater. However technically inept a director, Mr. Hill is too professionally shrewd to barrel down that particular road and, more important, there are too many studio dollars at stake here to risk outraging ethnic and racial groups that could be buying movie tickets. Instead Mr. Hill thumbs his nose at politically correct sensibilities, notably through Ronnie's mutually hostile encounters with a mall worker he calls Saddamn (Aziz Ansari), who has taken a restraining order out against him. Mr. Hill defuses this potentially explosive relationship by making sure that Saddamn is as verbally hostile as his foe, which I guess is supposed to make it O.K. to laugh when Ronnie punches him in the face.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far the most outrageous instance of Mr. Hill's disarming his own bombs occurs when Ronnie beds Brandi (Anna Faris, rising above the muck), a cosmetics clerk who's impervious to his attentions until the flasher brings them together. During an ensuing date, Brandi gobbles pills, guzzles tequila and even sputters puke, prompting Ronnie to kiss her square on the messy mouth. What follows next should have been the shock of the movie: a cut to Ronnie having vigorous sex with Brandi who, from her closed eyes, slack body and the vomit trailing from her mouth to her pillow, appears to have passed out. But before the words ''date rape'' can form in your head, she rouses herself long enough to command Ronnie to keep going.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Comedy is often cruel, of course, but before 1968, the year the movie rating system was instituted, directors couldn't squeeze laughs from the suggestion of date rape, as Mr. Hill tries to do here. Like action and horror filmmakers, comedy directors now push hard against social norms with characters who deploy expletives, bodily fluids and increasing brutality. Mr. Hill has upped the ante in this extreme comedy scene not only by creating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bipolar bully who lives with his alcoholic mother, but also by asking us to laugh at this pathetic soul -- and his miserably constrained life -- as well as at the violence he wreaks. The dolts in ''Dumb and Dumber'' had hearts of gold. Ronnie has a gun.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Hill says his movie was inspired by ''Taxi Driver,'' a self-flattering comparison. Like those of Travis Bickle, Ronnie's delusions of grandeur do end in a paroxysm of blood. Yet while Martin Scorsese might be overly fond of screen violence, part of what makes that film profound and memorable is how the thrill of violence, its seduction, is always in play with a palpable moral revulsion. No such dialectic informs ''Observe and Report,'' which exploits Ronnie and his brutality for laughs. This lack of critique might make the movie seem daring. But it's hard to see what is so bold about a film that, much like the world outside the theater, turns the pain and humiliation of other people into a consumable spectacle.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argue, I suppose, that there is no real difference between Ronnie shooting an unarmed man and a comic who throws a custard pie in another person's kisser: they both make (some) audiences laugh. To insist on that difference is, among other things, to introduce politics and morality into the conversation,  and, really, who wants that when you're watching a Seth Rogen flick? It's far better and certainly easier, as the old movie theater slogan put it, to sit back and relax and enjoy the show. That, after all, is precisely what Hollywood banks on each time it manufactures a new entertainment for a public that -- as the stupid, violent characters who hold up a mirror to that public indicate -- it views with contempt.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''Observe and Report'' is rated R (Under 17 requires accompanying parent or adult guardian). The film contains bloody gun and fisticuff violence, vomit-adorned sexual congress and full-frontal male nudity.</w:t>
      </w:r>
    </w:p>
    <w:p>
      <w:pPr>
        <w:pStyle w:val="Normal287"/>
        <w:keepNext w:val="0"/>
        <w:spacing w:before="240" w:after="0" w:line="260" w:lineRule="atLeast"/>
        <w:ind w:left="0" w:right="0" w:firstLine="0"/>
        <w:jc w:val="left"/>
      </w:pPr>
      <w:r>
        <w:br/>
      </w:r>
      <w:hyperlink r:id="rId2370" w:history="1">
        <w:r>
          <w:rPr>
            <w:rFonts w:ascii="arial" w:eastAsia="arial" w:hAnsi="arial" w:cs="arial"/>
            <w:b w:val="0"/>
            <w:i/>
            <w:strike w:val="0"/>
            <w:color w:val="0077CC"/>
            <w:sz w:val="20"/>
            <w:u w:val="single"/>
            <w:vertAlign w:val="baseline"/>
          </w:rPr>
          <w:t>http://www.nytimes.com</w:t>
        </w:r>
      </w:hyperlink>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107" style="position:absolute;z-index:252463104"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Seth Rogen, at right, and above with Anna Faris, stars in ''Observe and Report,'' written and directed by Jody Hill.(PHOTOGRAPHS BY PETER SOREL/WARNER BROTHERS)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2009</w:t>
      </w:r>
    </w:p>
    <w:p>
      <w:pPr>
        <w:pStyle w:val="Normal287"/>
      </w:pPr>
    </w:p>
    <w:p>
      <w:pPr>
        <w:pStyle w:val="Normal287"/>
        <w:ind w:left="200"/>
        <w:sectPr>
          <w:type w:val="continuous"/>
          <w:pgMar w:top="840" w:right="1000" w:bottom="840" w:left="1000" w:header="400" w:footer="400"/>
          <w:pgNumType w:fmt="decimal"/>
          <w:cols w:space="720"/>
        </w:sectPr>
      </w:pPr>
      <w:r>
        <w:br/>
      </w:r>
      <w:r>
        <w:pict>
          <v:line id="_x0000_s2108"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288"/>
      </w:pPr>
    </w:p>
    <w:p>
      <w:pPr>
        <w:pStyle w:val="Normal288"/>
      </w:pPr>
      <w:r>
        <w:pict>
          <v:shape id="_x0000_i2109" type="#_x0000_t75" alt="LexisNexis®" style="width:147.75pt;height:30pt">
            <v:imagedata r:id="rId17" o:title=""/>
          </v:shape>
        </w:pict>
      </w:r>
      <w:r>
        <w:cr/>
      </w:r>
    </w:p>
    <w:p>
      <w:pPr>
        <w:pStyle w:val="Heading1286"/>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A Mexican Tradition Runs On Pageantry and Faith</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2009 Sunday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83" w:name="Bookmark_288"/>
      <w:bookmarkEnd w:id="583"/>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Antonio Betancourt contributed reporting.</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IZTAPALAPA, Mexico </w:t>
      </w:r>
    </w:p>
    <w:p>
      <w:pPr>
        <w:pStyle w:val="Normal288"/>
        <w:keepNext/>
        <w:spacing w:before="240" w:after="0" w:line="340" w:lineRule="atLeast"/>
        <w:ind w:left="0" w:right="0" w:firstLine="0"/>
        <w:jc w:val="left"/>
      </w:pPr>
      <w:bookmarkStart w:id="584" w:name="Body_286"/>
      <w:bookmarkEnd w:id="584"/>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10" style="position:absolute;z-index:252465152"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midafternoon on Good Friday, and Diego Villagran Villalobos, dressed as Jesus, was struggling in the heat to drag a heavy wooden cross up the hill where he would soon be crucified. The streets and the hillside were lined with people observing his progress, some of whom, as a demonstration of their own faith, followed him barefoot, wearing crowns of thorns or shouldering crosses themselves.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Aztec times, Iztapalapa was the site of a pyramid and temple where rites of penance and renewal were performed in the spring. Today, though,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the outskirts of Mexico City is known for a weeklong Passion Play that has become one of the largest and most fervent in the world, attracting more than two million people annually.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doing this for 56 years, and back when I started, we had an audience of maybe 50 people, all of them from the neighborhood, for what was then a short and simple presentation,'' said Anatolio Avila Dominguez, 70, president of the committee that organizes the play. ''Now everything is super changed, but we feel honored to have so many people visit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other Passion Plays staged in Latin America during Holy Week, the presentation here dates not to Spanish colonial times, but to 1843, when a deadly cholera epidemic that had devastated the local population came to an end. In gratitude, residents wrote and staged their own account of the Passion of Christ, beginning a tradition that withstood even the anti-clerical zeal of the Mexican Revolution and its aftermath.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has a cast of thousands, including those playing the Roman Praetorian Guard, but many of the 50 or so main parts tend to remain within local families, almost as heirlooms, a tendency that has generated some discontent as more people want to participate. Miguel Guerra, who is 55 and plays the high priest Caiaphas, said that he was the fifth generation of his family to be in the pageant and that he regarded it as his duty to uphold the ''values inculcated in us by our parents and grandparents.''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requirements of those who wish to play Jesus or Mary are especially strict. To assure a proper state of purity, tradition demands that neither be allowed to date, drink, smoke, or go to parties once they get the role. In recent years, two new restrictions have been added: no tattoos or piercings. Candidates must also show that they have sufficient economic means to pay for the resplendent costumes they wear.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competition for the roles is intense, and those chosen approach their task with great seriousness. When Mr. Villagran, an 18-year-old high school student, was chosen in January to play Jesus, he immediately embarked on an accelerated fitness program to prepare himself because he felt that ''it was God and not the committee that picked 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already an athlete -- he plays American football -- which is one of the reasons he was chosen for a role that is so demanding. Whoever plays Jesus must be able to bear a ritual whipping in the square, then carry a cross weighing more than 200 pounds three miles, the remaining Stations of the Cross, and up a steep hill, where he has to endure a brief but real crucifixion in which he is bound to the cross for about 20 minutes.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run three and a half miles every day, I go to the gym,'' rising at 5 a.m. daily, Mr. Villagran said in an interview last week. ''And spiritually, I've prepared myself as I have throughout my life. I go to Mass on Sunday, go to confession with regularity and have gone on retreats. I can see myself on the cross.''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role of Judas demands a different kind of sacrifice. It is not just that he is the villain and, in the version presented here, ends up hanging himself out of remorse at having betrayed Jesus. There is also the reaction of one's own neighbors to consider, especially when they get carried away and start pelting Judas with rotten fruit and other objects.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come to see the presentation shout 'traitor' at you,'' explained Alfonso Reyes Jimenez, a taxi driver who has played Judas in recent years. ''So far, I haven't been the victim of physical aggression, but you're always anxious and uneasy because people are really transformed.''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role went to Jaime Dominguez Cabello, 39, who operates a parking lot with his brothers. In the past, Mr. Dominguez has been an apostle, but he said he did not mind being the bad guy.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Jesus without Judas,'' he said. ''Judas did his betrayal as part of carrying out a mission, and I have my mission, which is to play Judas. I do it out of faith in Him, out of devotion to Him, and to enable this presentation to be preserved.''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Dominguez's comments indicate, Iztapalapa's Holy Week pageant is first and foremost a religious celebration. But in recent times it has also become a badge of cultural identity for, as an announcer put it on Thursday night just before the staging of the Last Supper at the main square, ''a people which, in the face of the rapid advance of modernization, battles to preserve its customs and traditions.''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 not mean, however, that contemporary influences are absent: for the past 20 years, the pageant has been broadcast by satellite all over the Spanish-speaking world, which has helped increase its popularity. In addition, some cast members now use lapel microphones and giant video screens are employed to show the play to onlookers who cannot get close enough to the action.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Roman Catholic Church's attitude toward the play has fluctuated over the years. In the past, there were complaints that the script, which draws not only on the Bible but also on Dante's ''Divine Comedy,'' deviated too much from sacred texts. King Herod, for example, has a harem that performs a sensual belly dance.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though it is the local community, largely of indigenous descent, rather than the Church that controls the event, the hierarchy has come to view the pageant as an effective tool for anchoring Mexican Catholics in their religion in the face of a growing Protestant challenge. ''Though at one point I contemplated changing religions,'' said Javier Villalobos, treasurer of the organizing committee, ''this has strengthened my faith.'' </w:t>
      </w:r>
    </w:p>
    <w:p>
      <w:pPr>
        <w:pStyle w:val="Normal288"/>
        <w:keepNext w:val="0"/>
        <w:spacing w:before="240" w:after="0" w:line="260" w:lineRule="atLeast"/>
        <w:ind w:left="0" w:right="0" w:firstLine="0"/>
        <w:jc w:val="left"/>
      </w:pPr>
      <w:r>
        <w:br/>
      </w:r>
      <w:hyperlink r:id="rId2378" w:history="1">
        <w:r>
          <w:rPr>
            <w:rFonts w:ascii="arial" w:eastAsia="arial" w:hAnsi="arial" w:cs="arial"/>
            <w:b w:val="0"/>
            <w:i/>
            <w:strike w:val="0"/>
            <w:color w:val="0077CC"/>
            <w:sz w:val="20"/>
            <w:u w:val="single"/>
            <w:vertAlign w:val="baseline"/>
          </w:rPr>
          <w:t>http://www.nytimes.com</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11" style="position:absolute;z-index:252466176"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Passion Play in Iztapalapa, Mexico, has a cast of thousands. The 50 or so main parts tend to remain within local families. (PHOTOGRAPHS BY ADRIANA ZEHBRAUSKAS FOR THE NEW YORK TIMES) MAP: During Aztec times, Iztapalapa was the site of a temple.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2009</w:t>
      </w:r>
    </w:p>
    <w:p>
      <w:pPr>
        <w:pStyle w:val="Normal288"/>
      </w:pPr>
    </w:p>
    <w:p>
      <w:pPr>
        <w:pStyle w:val="Normal288"/>
        <w:ind w:left="200"/>
        <w:sectPr>
          <w:type w:val="continuous"/>
          <w:pgMar w:top="840" w:right="1000" w:bottom="840" w:left="1000" w:header="400" w:footer="400"/>
          <w:pgNumType w:fmt="decimal"/>
          <w:cols w:space="720"/>
        </w:sectPr>
      </w:pPr>
      <w:r>
        <w:br/>
      </w:r>
      <w:r>
        <w:pict>
          <v:line id="_x0000_s2112"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379"/>
          <w:headerReference w:type="default" r:id="rId2380"/>
          <w:footerReference w:type="even" r:id="rId2381"/>
          <w:footerReference w:type="default" r:id="rId2382"/>
          <w:headerReference w:type="first" r:id="rId2383"/>
          <w:footerReference w:type="first" r:id="rId2384"/>
          <w:pgSz w:w="12240" w:h="15840"/>
          <w:pgMar w:top="840" w:right="1000" w:bottom="840" w:left="1000" w:header="400" w:footer="400"/>
          <w:pgNumType w:fmt="decimal"/>
          <w:cols w:space="720"/>
          <w:titlePg w:val="0"/>
        </w:sectPr>
      </w:pPr>
    </w:p>
    <w:p>
      <w:pPr>
        <w:pStyle w:val="Normal289"/>
      </w:pPr>
    </w:p>
    <w:p>
      <w:pPr>
        <w:pStyle w:val="Normal289"/>
      </w:pPr>
      <w:r>
        <w:pict>
          <v:shape id="_x0000_i2113" type="#_x0000_t75" alt="LexisNexis®" style="width:147.75pt;height:30pt">
            <v:imagedata r:id="rId17" o:title=""/>
          </v:shape>
        </w:pict>
      </w:r>
      <w:r>
        <w:cr/>
      </w:r>
    </w:p>
    <w:p>
      <w:pPr>
        <w:pStyle w:val="Heading1287"/>
        <w:keepNext w:val="0"/>
        <w:spacing w:after="200" w:line="340" w:lineRule="atLeast"/>
        <w:ind w:left="0" w:right="0" w:firstLine="0"/>
        <w:jc w:val="center"/>
      </w:pPr>
      <w:hyperlink r:id="rId2385" w:history="1">
        <w:r>
          <w:rPr>
            <w:rFonts w:ascii="arial" w:eastAsia="arial" w:hAnsi="arial" w:cs="arial"/>
            <w:b/>
            <w:i/>
            <w:strike w:val="0"/>
            <w:color w:val="0077CC"/>
            <w:sz w:val="28"/>
            <w:u w:val="single"/>
            <w:vertAlign w:val="baseline"/>
          </w:rPr>
          <w:t>Psychiatrists Offer Theories About Suspect In Patz Case</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2012 Saturday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5" w:name="Bookmark_289"/>
      <w:bookmarkEnd w:id="585"/>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CAREY</w:t>
      </w:r>
    </w:p>
    <w:p>
      <w:pPr>
        <w:pStyle w:val="Normal289"/>
        <w:keepNext/>
        <w:spacing w:before="240" w:after="0" w:line="340" w:lineRule="atLeast"/>
        <w:ind w:left="0" w:right="0" w:firstLine="0"/>
        <w:jc w:val="left"/>
      </w:pPr>
      <w:bookmarkStart w:id="586" w:name="Body_287"/>
      <w:bookmarkEnd w:id="586"/>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14" style="position:absolute;z-index:25246822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confession came more than three decades after the fact. He had no apparent motive or criminal record. And his mental struggles -- he had diagnoses of schizophrenia and bipolar disorder -- were reportedly being treated.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about the life of Pedro Hernandez, who confessed last week to killing Etan Patz, a 6-year-old who disappeared while walking to a bus stop in SoHo in 1979, are still far too scarce to make any authoritative judgments, psychiatrists say.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Mr. Hernandez's trajectory from obscure family man to prime suspect appears highly unusual, so, too, is the 33-year-old case, and perhaps also its solution. Some experts offered possible explanations for how he could have strangled the boy and lived with the secret all these years, while others wondered if he confessed to a crime he did not commit, a common phenomenon in notorious crimes.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agreed that there were huge gaps in Mr. Hernandez's life story. Did he have a history of erratic or violent behavior? When was he found to have a mental disorder? When did he begin treatment? If he killed Etan, could he have killed other people and never gotten caught?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everything's strange about this case, and the chain of facts is simply not clear, whatever your theory is,'' said Dr. Angela Hegarty, a forensic psychiatrist at Creedmoor Psychiatric Center in Queens, who also teaches at Columbia University.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Hernandez was in fact the killer, his story is plausible, but only by making several assumptions, experts say.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known that he worked at a bodega on the corner where Etan was supposed to catch his bus. He had started there roughly a month before the boy's disappearance and left soon after. In his confession, he said he had lured the boy into the basement with the promise of a soda and strangled him as soon as they got downstairs. Details of his confession have not been confirmed by the authorities.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was 18 at the time of Etan's disappearance, an age when psychiatric conditions like schizophrenia and bipolar disorder typically first strike.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symptoms, whether mania or strange voices, are often so frightening that people withdraw or act out. Physical violence is rare, but studies suggest that when it happens, it is often during this initial period -- before the disorder is disabling, or treated.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make the case that he committed this one act, then went back home and got treatment,'' said Dr. E. Fuller Torrey, founder of the Treatment Advocacy Center in Arlington, Va., which advocates for stronger laws to treat people with severe mental disorders.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got started on medication, that could have controlled his symptoms,'' Dr. Torrey said. ''And we know, too, that people with schizophrenia do better in structured situations -- and if his family provided it, that could have helped, too.''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be that Mr. Hernandez's schizophrenia -- if that is indeed what he had -- resolved on its own. About a quarter of people given the diagnosis recover, without the help of medication; and others ''age out,'' in medical parlance, improving incrementally over time and needing less treatment.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close to Mr. Hernandez have said that he is taking Zyprexa, a drug often prescribed for schizophrenia and bipolar disorder. ''It could be that the family became concerned about him back then, and essentially he's been on a low dose of antipsychotic medication these intervening years,'' Dr. Torrey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1970s, psychiatric treatment was still largely the province of the affluent, and its stigma loomed larger than it does today.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hardly a given that a confused teenager from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like Mr. Hernandez's would have found good treatment at all, much less so quickly, or that he would have followed doctors' orders even if he had. Patients often take their medication intermittently, going on it for periods and then quitting, either because of the drugs' unpleasant side effects or their failure to relieve symptoms. And many patients take years to admit that they have a disorder and need treatment.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Hernandez would have had to turn himself around, to some extent, despite his mental struggles and a guilty conscience.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case just does not fit any known pattern, said Dr. Michael H. Stone, a New York psychiatrist who wrote the book ''The Anatomy of Evil.''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police, Mr. Hernandez said he killed the child because ''something came over me''; he did not admit to any sexual motives. But adult men who kill school-age strangers almost always do so for sexual reasons, forensic psychiatrists say.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Stone, who keeps a database of some 1,500 news clippings about serial killers and murderers, said he found among them 50 cases of an adult male killing a child who was a stranger. In all but three of them, there was evidence of a sexual motive. And the killers in all three of those cases were widely recognized as dangerous before the crimes.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comes across as nothing of the kind, at least in the sketchy portrait gathered so far from family members and neighbors. He was married, and helped raise two children.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at age 18 kills a child in a psychotic rage is generally going to be already pretty crazy by age 16 or 17 and often not a lot better by age 42,'' Dr. Stone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in another famous New York case, Andrew Goldstein, a man with schizophrenia, pushed a woman to her death on the subway tracks. In 2008, a man with that disorder, David Tarloff, stabbed to death a therapist on the Upper East Side. Both men were known to be erratic and dangerous well before the attacks, and neither was receiving proper treatment, doctors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there is no evidence that Mr. Hernandez was anywhere near as threatening as Mr. Goldstein or Mr. Tarloff were.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was a sexual predator who had already committed a murder, it would have been very difficult to silence those urges for a lifetime, Dr. Stone said. ''For him to go from being that person to a marriageable, somewhat pleasant guy with his own children -- that's a very unlikely scenario,''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Stone speculated that the more likely killer was Jose A. Ramos, a former mental patient against whom the Patz family won a wrongful-death suit in 2004. Mr. Ramos, who said he believed he had molested Etan but denied killing him, is in prison in Pennsylvania following a conviction on charges of child molesting in a different case.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Ramos is the killer, then Mr. Hernandez is making it all up. People with schizophrenia can at times have delusions that they are responsible for crimes they did not commit. Is he one of those people whose mental problems are rooted in a feeling of deep moral inadequacy, and a drive to confess is a way to relieve anxiety rather than tell the truth? Working at a bodega close to the crime, could he have felt somehow responsible?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reportedly ''confessed'' to killing President John F. Kennedy after his shooting, including some in a hospital where Dr. Stone worked.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little is known of Mr. Hernandez, this is all guesswork built on hunches. But in cases like this one, with the physical evidence long gone, that may be all that investigators, the public -- and the Patz family -- ever gets.</w:t>
      </w:r>
    </w:p>
    <w:p>
      <w:pPr>
        <w:pStyle w:val="Normal289"/>
        <w:keepNext w:val="0"/>
        <w:spacing w:before="240" w:after="0" w:line="260" w:lineRule="atLeast"/>
        <w:ind w:left="0" w:right="0" w:firstLine="0"/>
        <w:jc w:val="left"/>
      </w:pPr>
      <w:r>
        <w:br/>
      </w:r>
      <w:hyperlink r:id="rId2386" w:history="1">
        <w:r>
          <w:rPr>
            <w:rFonts w:ascii="arial" w:eastAsia="arial" w:hAnsi="arial" w:cs="arial"/>
            <w:b w:val="0"/>
            <w:i/>
            <w:strike w:val="0"/>
            <w:color w:val="0077CC"/>
            <w:sz w:val="20"/>
            <w:u w:val="single"/>
            <w:vertAlign w:val="baseline"/>
          </w:rPr>
          <w:t>http://www.nytimes.com</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15" style="position:absolute;z-index:252469248"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Pedro Hernandez in a photo taken at an unspecified time, left, and in a police photograph after his arrest in the disappearance of Etan Patz. (A15)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shrine this week in front of the SoHo building where Pedro Hernandez told investigators he had strangled Etan Patz, 6. (PHOTOGRAPH BY OZIER MUHAMMAD/THE NEW YORK TIMES) (A16)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2012</w:t>
      </w:r>
    </w:p>
    <w:p>
      <w:pPr>
        <w:pStyle w:val="Normal289"/>
      </w:pPr>
    </w:p>
    <w:p>
      <w:pPr>
        <w:pStyle w:val="Normal289"/>
        <w:ind w:left="200"/>
        <w:sectPr>
          <w:type w:val="continuous"/>
          <w:pgMar w:top="840" w:right="1000" w:bottom="840" w:left="1000" w:header="400" w:footer="400"/>
          <w:pgNumType w:fmt="decimal"/>
          <w:cols w:space="720"/>
        </w:sectPr>
      </w:pPr>
      <w:r>
        <w:br/>
      </w:r>
      <w:r>
        <w:pict>
          <v:line id="_x0000_s2116"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290"/>
      </w:pPr>
    </w:p>
    <w:p>
      <w:pPr>
        <w:pStyle w:val="Normal290"/>
      </w:pPr>
      <w:r>
        <w:pict>
          <v:shape id="_x0000_i2117" type="#_x0000_t75" alt="LexisNexis®" style="width:147.75pt;height:30pt">
            <v:imagedata r:id="rId17" o:title=""/>
          </v:shape>
        </w:pict>
      </w:r>
      <w:r>
        <w:cr/>
      </w:r>
    </w:p>
    <w:p>
      <w:pPr>
        <w:pStyle w:val="Heading1288"/>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New Tabloid By Murdoch Losing Sales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2012 Monday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7" w:name="Bookmark_290"/>
      <w:bookmarkEnd w:id="587"/>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290"/>
        <w:keepNext/>
        <w:spacing w:before="240" w:after="0" w:line="340" w:lineRule="atLeast"/>
        <w:ind w:left="0" w:right="0" w:firstLine="0"/>
        <w:jc w:val="left"/>
      </w:pPr>
      <w:bookmarkStart w:id="588" w:name="Body_288"/>
      <w:bookmarkEnd w:id="588"/>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18" style="position:absolute;z-index:25247129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Rupert Murdoch has endured a litany of blows in the unending phone-hacking scandal at his British tabloids. But one setback isn't happening in Parliament, but on Britain's newsstands.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a brash daily tabloid that delivers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readers splashy sports pieces, topless models and scandalous celebrity gossip all wrapped in a colorful, cheeky tone, has long been a pet of Mr. Murdoch's. Lately, however, sales of the new Sunday edition -- the one created to replace the shuttered News of the World -- have slipped.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the Sunday edition have fallen 28 percent, from 3.2 million copies sold in the weeks after it first hit the stands in February, to 2.3 million in April, according to the Audit Bureau of Circulations. The News of the World sold 2.7 million copies (or one copy for every 23 people in Britain), in July, when Mr. Murdoch closed the tabloid.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estimated that circulation at The Sun on Sunday would continue to fall until stabilizing at around two million copies, below Mr. Murdoch's hope but still bigger than its closest competitor, The Sunday Mirror, which sold 1.1 million copies on Sundays in April.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the Sun been able to fill the void left by the 168-year-old News of the World? British media analysts suggest that the News, which was known for its investigative exclusives, transcended social class in a way The Sun has not been able to do. Readers who don't buy The Sun during the week don't see it as the newspaper for them on Sundays either, said Douglas McCabe, media analyst at Enders Analysis 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brand is very much aimed at the working man,'' Mr. McCabe said. ''The News of the World was a one-off weekly picked up by those people but also by the educated middle class who buy The Sunday Times.''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underestimate how unique the News of the World was,'' said Charlie Beckett, director of Polis, a media research organization affiliated with the London School of Economics.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would always have a sensational story that usually involved sex, politics and crime and might have even been true,'' he said, adding: ''The Sun hasn't been able to repeat that.''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weekday edition, The Sun led with an ''exclusive'' about an obese teenager (''said to be 63 STONE'') who had to be evacuated from her home in South Wales. (A stone is 14 pounds.) A 25-year-old from Manchester named Rhian posed topless on Page 3. A blurb said Rhian was ''shocked Europe is forcing Britain to give some prisoners the vote.''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Mr. Murdoch traveled to London to personally introduce The Sun on Sunday, six months after News Corporation closed the Sunday-only News after revelations about widespread phone hacking emerged.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Murdoch visited the tabloid's newsroom in the Wapping district of East London, and, shirt sleeves rolled up, sent a message to his detractors by declaring his commitment to the printed word.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winning paper is the best answer to our critics,'' Mr. Murdoch told the newsroom upon announcing the Sunday edition.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Giddy with excitement, as if it were his first newspaper, Mr. Murdoch later posted on Twitter: ''I will be very happy at anything substantially over two million!'' and ''Reports early, but new Sun edition sold 3m!''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remains the most-read newspaper in a country so enamored of tabloid gossip that an anti-litter campaign scattered throughout the London Underground reads: ''The newspaper you're reading is rubbish.'' The Sun's discounted cover price of 30 pence (roughly 50 cents) on weekdays and 50 pence (or about 80 cents) on Sundays has helped the newspaper maintain its lead, the audit bureau said in its most recent circulation report.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Corporation declined to comment on The Sun's circulation.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is also operating in a delicate era in Britain, when everything that newspapers do is under increased scrutiny, whether they are owned by Murdoch or not.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scrutiny is especially apparent at The Sun. British investigators have said that The Sun participated in widespread bribery ''to a network of corrupted officials,'' and several of the newspaper's top journalists have been arrested.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Rebekah Brooks, the former editor of both News of the World and The Sun, was formally charged with conspiring to obstruct justice.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 morale at The Sun has sagged as the management and standards committee established by News Corporation to investigate malfeasance at its newspapers has turned over hundreds of millions of journalists' e-mails.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as an anti-establishment bible for the masses, with a flagrant sense of humor and a populist bent, The Sun has slowly morphed into a more family-friendly newspaper, Mr. Beckett of Polis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in May, the typically topless Page 3 model wore a bikini top. The Sunday front page devoted most of its space to a paid promotion for a free Ninja Lego toy.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features included an investigation into a Scientology ''cult'' that ''ordered'' a female member to have an abortion, and a perennial story about Pippa Middleton's derriere.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is a newspaper which in most, but not every, respect reflects Murdoch's worldview,'' Michael Gove, a Conservative member of Parliament, said in his testimony on Tuesday to the Leveson Inquiry into media ethics, which was created because of the phone-hacking scandal at News of the World.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of all the roughly 175 newspapers that News Corporation owns globally, The Sun holds a special place in Mr. Murdoch's heart, friends and associates have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drives the company's print revenues in Britain. News Corporation does not break out profit on individual newspapers, but revenue from advertising in The Sun helps support less lucrative, more upscale titles like The Times of London and The Sunday Times.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to expand his footprint on Fleet Street, Mr. Murdoch bought The Sun in 1969 for $:800,000, assuring the previous owners that he would publish a ''straightforward, honest newspaper.''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News Corporation already published News of the World on Sunday and wanted to use its printing presses for the rest of the week. Today, it is The Sun that is using the News of the World's idle presses.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abrupt closure of News of the World, News Corporation already had the capacity to print and deliver a newspaper on Sunday. That means a drop in readership at The Sun doesn't have a significant impact on the company's financial performance, analysts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upside because the News of the World doesn't exist anymore,'' said Mr. McCabe, the analyst. ''They haven't gone out and spent serious money on a new staff or equipment.''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numbers also reflect an overall softening in the newspaper market in Britain. All British newspapers combined distributed 273 million copies in April, down 7.5 percent from the same period a year earlier, according to audit bureau data.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excitement and marketing blitz of The Sun on Sunday helped lift the overall number of Britons who buy newspapers on Sunday to 10.7 million in February, from 7.7 million in January. That number fell to 8.7 million in March.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a lot of people bought The Sun on Sunday who wouldn't necessarily buy a paper on Sundays,'' said Patrick Yau, a media analyst at British brokerage firm Peel Hunt. ''Some stayed, but most didn't.''</w:t>
      </w:r>
    </w:p>
    <w:p>
      <w:pPr>
        <w:pStyle w:val="Normal290"/>
        <w:keepNext w:val="0"/>
        <w:spacing w:before="240" w:after="0" w:line="260" w:lineRule="atLeast"/>
        <w:ind w:left="0" w:right="0" w:firstLine="0"/>
        <w:jc w:val="left"/>
      </w:pPr>
      <w:r>
        <w:br/>
      </w:r>
      <w:hyperlink r:id="rId2394" w:history="1">
        <w:r>
          <w:rPr>
            <w:rFonts w:ascii="arial" w:eastAsia="arial" w:hAnsi="arial" w:cs="arial"/>
            <w:b w:val="0"/>
            <w:i/>
            <w:strike w:val="0"/>
            <w:color w:val="0077CC"/>
            <w:sz w:val="20"/>
            <w:u w:val="single"/>
            <w:vertAlign w:val="baseline"/>
          </w:rPr>
          <w:t>http://www.nytimes.com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19" style="position:absolute;z-index:252472320"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News Corporation chief, Rupert Murdoch, in February, holding the first edition of The Sun on Sunday newspaper as it came off the presses. In November 1969, Mr. Murdoch held one of the first copies of The Sun after he bought it. (PHOTOGRAPHS BY ARTHUR EDWARDS/NEWS INTERNATIONAL, VIA ASSOCIATED PRESS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ASSOCIATION WIRE, VIA EUROPEAN PRESSPHOTO AGENCY) (B8)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2012</w:t>
      </w:r>
    </w:p>
    <w:p>
      <w:pPr>
        <w:pStyle w:val="Normal290"/>
      </w:pPr>
    </w:p>
    <w:p>
      <w:pPr>
        <w:pStyle w:val="Normal290"/>
        <w:ind w:left="200"/>
        <w:sectPr>
          <w:type w:val="continuous"/>
          <w:pgMar w:top="840" w:right="1000" w:bottom="840" w:left="1000" w:header="400" w:footer="400"/>
          <w:pgNumType w:fmt="decimal"/>
          <w:cols w:space="720"/>
        </w:sectPr>
      </w:pPr>
      <w:r>
        <w:br/>
      </w:r>
      <w:r>
        <w:pict>
          <v:line id="_x0000_s2120"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291"/>
      </w:pPr>
    </w:p>
    <w:p>
      <w:pPr>
        <w:pStyle w:val="Normal291"/>
      </w:pPr>
      <w:r>
        <w:pict>
          <v:shape id="_x0000_i2121" type="#_x0000_t75" alt="LexisNexis®" style="width:147.75pt;height:30pt">
            <v:imagedata r:id="rId17" o:title=""/>
          </v:shape>
        </w:pict>
      </w:r>
      <w:r>
        <w:cr/>
      </w:r>
    </w:p>
    <w:p>
      <w:pPr>
        <w:pStyle w:val="Heading1289"/>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 xml:space="preserve">Den Mother? At 84, She Can Add Great And Grand </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2002 Monday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1"/>
        <w:keepNext w:val="0"/>
        <w:spacing w:after="0" w:line="240" w:lineRule="atLeast"/>
        <w:ind w:right="0"/>
        <w:jc w:val="both"/>
      </w:pPr>
      <w:bookmarkStart w:id="589" w:name="Bookmark_291"/>
      <w:bookmarkEnd w:id="589"/>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WINNIE HU </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PORT JERVIS, N.Y., March 15  </w:t>
      </w:r>
    </w:p>
    <w:p>
      <w:pPr>
        <w:pStyle w:val="Normal291"/>
        <w:keepNext/>
        <w:spacing w:before="240" w:after="0" w:line="340" w:lineRule="atLeast"/>
        <w:ind w:left="0" w:right="0" w:firstLine="0"/>
        <w:jc w:val="left"/>
      </w:pPr>
      <w:bookmarkStart w:id="590" w:name="Body_289"/>
      <w:bookmarkEnd w:id="590"/>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22" style="position:absolute;z-index:25247436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43 years now, Marion E. Rohner has let nothing interfere with preparing her young charges to become Boy Scouts.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creeping arthritis in her legs.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uproar over the Boy Scouts of America policy against gay scout leaders.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changing times that make scouting of little interest to many families.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standard-issue blue jumper, Mrs. Rohner, 84, vigilantly guards an activity that has increasingly come under attack in recent years from critics who say it is outdated and inflexible. She is a Cub Scout den mother, part of a volunteer legion that works tirelessly to instill the values of God, country and family.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world of service and merit badges, Mrs. Rohner has lately been honored in her own right. In January, Guinness World Records named her the longest-serving Cub Scout den mother anywhere and the accolades started pouring in. Vice President Dick Cheney sent his congratulations, as did Gov. George E. Pataki and several other politicians.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 Jervis officials presented her with a brass key to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8,500 on the Delaware River where New York, New Jersey and Pennsylvania come together. Next, a historical marker will be placed in front of her house.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has changed tremendously over the years, and that makes scouting more important than ever," said Stanley Siegel, a Cub Scout-turned-deputy mayor who nominated Mrs. Rohner for the record. "Kids aren't getting the same values that they used to get from their parents and schools."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there is always Mrs. Rohner. A lifelong resident here, Mrs. Rohner started her first den in 1958 when her son, James, joined the Cub Scouts. He graduated to the older ranks of the Boy Scouts, but she stayed behind to introduce hundreds of young boys to the scouting life, including a nephew, six grandsons and eight great-grandsons.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out to set records," she said. "I'm doing what I'm doing because I love it. They inspire me. It's so rewarding to see a boy turn out good."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years passed, Mrs. Rohner kept her faith in the Boy Scouts even as the world changed. More boys and their parents began to choose sports over scouting, and Cub Scout membership dwindled in Port Jervis from three packs in the late 1960's to just one today.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Rohner reread the scouting handbooks as they were updated. She began referring to "den leaders" -- instead of "den mothers" -- as more men were permitted to lead the Cub Scouts, and more women to lead the Boy Scouts.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it all, Mrs. Rohner said the organization's strict policies helped scouts cope with "troubling times" in which boys were confronted with drug use and broken homes, "loose morale and less respect for authority."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staunchly supports the Boy Scout ban on gay scout leaders. "It's not necessary to have them," she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an outspoken proponent of weaning boys from a steady diet of television and video games. The 11 scouts in her pack have cleaned up neighborhood playgrounds, built pine-wood derby cars from scratch, and even made valentines for hospital patients. A recent assignment was to write about what America meant to them after Sept. 11.</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the world is perfect, but at least the Boy Scouts try," she said. "I feel sorry for the people who criticize them, because they don't know what end is up."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never stops trying to win over boys with her disarming blend of grandmotherly hugs and stern looks, a tactic highly praised by parents of her scouts.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kids have a tendency to get rambunctious," said Marina Conklin, whose 7-year-old is a scout with Mrs. Rohner. "But she has complete patience. She doesn't yell. She talks them down. Me, I sit back and learn."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den meeting, Mrs. Rohner summoned the scouts darting around her cluttered living room. "O.K., line up," she called out. "The American flag is always on the right."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scouts eagerly piled around her, as scouts have been doing for years. They solemnly recited the Pledge of Allegiance. Then Mrs. Rohner led the boys in the Cub Scouts' timeless refrain to do one's best.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giggle or a whisper was heard.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every week," said Jo Anne Smith, who has helped Mrs. Rohner with her scouts for 22 years. "My son used to call her the original Peter Pan because she'll really never grow old."</w:t>
      </w:r>
    </w:p>
    <w:p>
      <w:pPr>
        <w:pStyle w:val="Normal291"/>
        <w:keepNext w:val="0"/>
        <w:spacing w:before="240" w:after="0" w:line="260" w:lineRule="atLeast"/>
        <w:ind w:left="0" w:right="0" w:firstLine="0"/>
        <w:jc w:val="left"/>
      </w:pPr>
      <w:r>
        <w:br/>
      </w:r>
      <w:hyperlink r:id="rId2402" w:history="1">
        <w:r>
          <w:rPr>
            <w:rFonts w:ascii="arial" w:eastAsia="arial" w:hAnsi="arial" w:cs="arial"/>
            <w:b w:val="0"/>
            <w:i/>
            <w:strike w:val="0"/>
            <w:color w:val="0077CC"/>
            <w:sz w:val="20"/>
            <w:u w:val="single"/>
            <w:vertAlign w:val="baseline"/>
          </w:rPr>
          <w:t>http://www.nytimes.com</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23" style="position:absolute;z-index:252475392"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Marion E. Rohner, a defender of the Boy Scouts of America, is recorded in Guinness World Records as the longest-serving Cub Scout den mother. (Norman Y. Lono for The New York Times)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2002</w:t>
      </w:r>
    </w:p>
    <w:p>
      <w:pPr>
        <w:pStyle w:val="Normal291"/>
      </w:pPr>
    </w:p>
    <w:p>
      <w:pPr>
        <w:pStyle w:val="Normal291"/>
        <w:ind w:left="200"/>
        <w:sectPr>
          <w:type w:val="continuous"/>
          <w:pgMar w:top="840" w:right="1000" w:bottom="840" w:left="1000" w:header="400" w:footer="400"/>
          <w:pgNumType w:fmt="decimal"/>
          <w:cols w:space="720"/>
        </w:sectPr>
      </w:pPr>
      <w:r>
        <w:br/>
      </w:r>
      <w:r>
        <w:pict>
          <v:line id="_x0000_s21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403"/>
          <w:headerReference w:type="default" r:id="rId2404"/>
          <w:footerReference w:type="even" r:id="rId2405"/>
          <w:footerReference w:type="default" r:id="rId2406"/>
          <w:headerReference w:type="first" r:id="rId2407"/>
          <w:footerReference w:type="first" r:id="rId2408"/>
          <w:pgSz w:w="12240" w:h="15840"/>
          <w:pgMar w:top="840" w:right="1000" w:bottom="840" w:left="1000" w:header="400" w:footer="400"/>
          <w:pgNumType w:fmt="decimal"/>
          <w:cols w:space="720"/>
          <w:titlePg w:val="0"/>
        </w:sectPr>
      </w:pPr>
    </w:p>
    <w:p>
      <w:pPr>
        <w:pStyle w:val="Normal292"/>
      </w:pPr>
    </w:p>
    <w:p>
      <w:pPr>
        <w:pStyle w:val="Normal292"/>
      </w:pPr>
      <w:r>
        <w:pict>
          <v:shape id="_x0000_i2125" type="#_x0000_t75" alt="LexisNexis®" style="width:147.75pt;height:30pt">
            <v:imagedata r:id="rId17" o:title=""/>
          </v:shape>
        </w:pict>
      </w:r>
      <w:r>
        <w:cr/>
      </w:r>
    </w:p>
    <w:p>
      <w:pPr>
        <w:pStyle w:val="Heading1290"/>
        <w:keepNext w:val="0"/>
        <w:spacing w:after="200" w:line="340" w:lineRule="atLeast"/>
        <w:ind w:left="0" w:right="0" w:firstLine="0"/>
        <w:jc w:val="center"/>
      </w:pPr>
      <w:hyperlink r:id="rId2409" w:history="1">
        <w:r>
          <w:rPr>
            <w:rFonts w:ascii="arial" w:eastAsia="arial" w:hAnsi="arial" w:cs="arial"/>
            <w:b/>
            <w:i/>
            <w:strike w:val="0"/>
            <w:color w:val="0077CC"/>
            <w:sz w:val="28"/>
            <w:u w:val="single"/>
            <w:vertAlign w:val="baseline"/>
          </w:rPr>
          <w:t>Mehdi and Sarah and Adrien and Manu, Coupling Under a Cloud</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2008 Friday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2"/>
        <w:keepNext w:val="0"/>
        <w:spacing w:after="0" w:line="240" w:lineRule="atLeast"/>
        <w:ind w:right="0"/>
        <w:jc w:val="both"/>
      </w:pPr>
      <w:bookmarkStart w:id="591" w:name="Bookmark_292"/>
      <w:bookmarkEnd w:id="591"/>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12; MOVIE REVIEW 'THE WITNESSES'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92"/>
        <w:keepNext/>
        <w:spacing w:before="240" w:after="0" w:line="340" w:lineRule="atLeast"/>
        <w:ind w:left="0" w:right="0" w:firstLine="0"/>
        <w:jc w:val="left"/>
      </w:pPr>
      <w:bookmarkStart w:id="592" w:name="Body_290"/>
      <w:bookmarkEnd w:id="592"/>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26" style="position:absolute;z-index:25247744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director Andre Techine is a master at evoking personality quirks, the unpredictability of relationships and the haphazard way love affairs, friendships and social groups form and dissolve. Many of his films, like ''Changing Times'' and ''Wild Reeds,'' portray a multicultural environment in which French and North African characters mingle, sometimes uneasily.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films are also casually sensual. The fluid sexuality of at least one male character in most Techine films is almost a given; the director's strong, free-spirited women are in charge of their own sexuality to a degree rarely found in American movies, unless those women are designated as  vixens. But if the world according to Techine is a liberated wonderland with few boundaries, living there comfortably requires that you wear sophisticated psychological armor.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newest film, ''The Witnesses,'' set in 1984, observes this wonderland shocked out of its complacency by the arrival of AIDS. Suddenly a closely knit group of friends -- straight, gay and bisexual -- is forced to confront the uncertainties and terrors of the epidemic in its early days. It is imperative that they disclose their discreetly kept sexual secrets and report their H.I.V. status.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of paradise lost begins with a domestic spat in the Paris residence of a handsome couple: Sarah (Emmanuelle Beart), a well-to-do writer of children's books, and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Mehdi (Sami Bouajila), a hard-nosed police inspector of North African descent. Mehdi is outraged at Sarah's indifference to their newborn baby, whose cries she tunes out with earplugs while she works. Sarah and Mehdi have a pact: both are allowed to take outside lovers in a ''don't ask, don't tell'' arrangement that seems to work, although it is not without its subliminal tensions.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Sarah's close friend Adrien (Michel Blanc), a homely, middle-aged gay doctor, prowls a popular cruising ground, where he meets Manu (Johan Libereau), an arrogant young man who refuses to sleep with him but agrees to be his companion and his student of life's finer things. Wildly in love with his shallow, narcissistic protege, Adrien is shrewd enough not to push too hard, but there is an element of masochism in his abject devotion.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fresh from the provinces, shares space with his sister Julie (Julie Depardieu), an aspiring opera singer, in a cheap hotel that is a center of prostitution under scrutiny by Mehdi, who leads the police force's vice division. But Mehdi, off duty, is not as rigid as he appears.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Adrien and Manu, while visiting Sarah and Mehdi at her parents' summer house on the Riviera, are treated like family. One afternoon, when Mehdi and Manu go swimming in a remote cove, Mehdi saves Manu from drowning and, while tugging him to shore and administering mouth-to-mouth resuscitation, becomes aroused. Later, when Manu makes a pass at Mehdi, he responds, and they embark on a secret, no-strings-attached affair that proceeds without a hitch until Manu becomes sick.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beautifully acted ensemble film, which uses recurrent images of water and aviation, unfolds in three chapters. The first remembers the heady pre-AIDS era. The second observes the foursome's reactions to the crisis, which for each is a test of character and of the strength of bonds they have taken for granted. In the third, those who remain pick up the pieces and go on.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Witnesses'' sidesteps most of its opportunities for high drama, political sermonizing and the jerking of tears. Mr. Techine, working from a screenplay he wrote with Laurent Guyot and Viviane Zingg, refuses to pigeonhole his characters in comfortable niches or ethical positions. The film skips ahead with the pace of a light romantic comedy, rarely lingering long enough on a scene to conjure melodrama.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heaviest moment is a bitter argument between Mehdi and Adrien in which the policeman accuses the doctor, now a leader in the fight against AIDS, of being jealous of his affair with Manu and of basking in his role of noble crusader and medical know-it-all. Adrien fires back that Mehdi, in his reluctance to get an AIDS test and to tell Sarah about the affair, is a selfish coward. Each is only half right.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Sarah is eventually informed of the affair, her curiosity about its details becomes obsessive, and she begins writing an adult novel based on the dying Manu's AIDS journal.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Techine refuses to pass moral judgment on any human behavior pertaining to love and desire. His recognition that these things are transient and constantly changing frees him to take a longer view.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Witnesses'' may frustrate those who prefer movies that tell clear-cut stories in which hard lessons are learned. But in the director's farsighted vision of life, the ground under our feet is always shifting. As time pulls us forward, the shocks of the past are absorbed and the pain recedes. In its light-handed way, ''The Witnesses'' is profound.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Andre Techine; written (in French, with English subtitles) by Mr. Techine, Laurent Guyot and Viviane Zingg; director of photography, Julien Hirsch; edited by Martine Giordano; music by Philippe Sarde; production designer, Michele Abbe; produced by Said Ben Said; released by Strand Releasing. At the IFC Center, 323 Avenue of the Americas, at Third Street, Greenwich Village. Running time: 1 hour 52 minutes. This film is not rated.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Michel Blanc (Adrien), Emmanuelle Beart (Sarah), Sami Bouajila (Mehdi), Julie Depardieu (Julie) and Johan Libereau (Manu). </w:t>
      </w:r>
    </w:p>
    <w:p>
      <w:pPr>
        <w:pStyle w:val="Normal292"/>
        <w:keepNext w:val="0"/>
        <w:spacing w:before="240" w:after="0" w:line="260" w:lineRule="atLeast"/>
        <w:ind w:left="0" w:right="0" w:firstLine="0"/>
        <w:jc w:val="left"/>
      </w:pPr>
      <w:r>
        <w:br/>
      </w:r>
      <w:hyperlink r:id="rId2410" w:history="1">
        <w:r>
          <w:rPr>
            <w:rFonts w:ascii="arial" w:eastAsia="arial" w:hAnsi="arial" w:cs="arial"/>
            <w:b w:val="0"/>
            <w:i/>
            <w:strike w:val="0"/>
            <w:color w:val="0077CC"/>
            <w:sz w:val="20"/>
            <w:u w:val="single"/>
            <w:vertAlign w:val="baseline"/>
          </w:rPr>
          <w:t>http://www.nytimes.com</w:t>
        </w:r>
      </w:hyperlink>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127" style="position:absolute;z-index:252478464"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Johan Libereau, Michel Blanc and Emmanuelle Beart in ''The Witnesses,'' directed by Andre Techine. (PHOTOGRAPH BY STRAND RELEASING)                                                                    </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2008</w:t>
      </w:r>
    </w:p>
    <w:p>
      <w:pPr>
        <w:pStyle w:val="Normal292"/>
      </w:pPr>
    </w:p>
    <w:p>
      <w:pPr>
        <w:pStyle w:val="Normal292"/>
        <w:ind w:left="200"/>
        <w:sectPr>
          <w:type w:val="continuous"/>
          <w:pgMar w:top="840" w:right="1000" w:bottom="840" w:left="1000" w:header="400" w:footer="400"/>
          <w:pgNumType w:fmt="decimal"/>
          <w:cols w:space="720"/>
        </w:sectPr>
      </w:pPr>
      <w:r>
        <w:br/>
      </w:r>
      <w:r>
        <w:pict>
          <v:line id="_x0000_s2128"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411"/>
          <w:headerReference w:type="default" r:id="rId2412"/>
          <w:footerReference w:type="even" r:id="rId2413"/>
          <w:footerReference w:type="default" r:id="rId2414"/>
          <w:headerReference w:type="first" r:id="rId2415"/>
          <w:footerReference w:type="first" r:id="rId2416"/>
          <w:pgSz w:w="12240" w:h="15840"/>
          <w:pgMar w:top="840" w:right="1000" w:bottom="840" w:left="1000" w:header="400" w:footer="400"/>
          <w:pgNumType w:fmt="decimal"/>
          <w:cols w:space="720"/>
          <w:titlePg w:val="0"/>
        </w:sectPr>
      </w:pPr>
    </w:p>
    <w:p>
      <w:pPr>
        <w:pStyle w:val="Normal293"/>
      </w:pPr>
    </w:p>
    <w:p>
      <w:pPr>
        <w:pStyle w:val="Normal293"/>
      </w:pPr>
      <w:r>
        <w:pict>
          <v:shape id="_x0000_i2129" type="#_x0000_t75" alt="LexisNexis®" style="width:147.75pt;height:30pt">
            <v:imagedata r:id="rId17" o:title=""/>
          </v:shape>
        </w:pict>
      </w:r>
      <w:r>
        <w:cr/>
      </w:r>
    </w:p>
    <w:p>
      <w:pPr>
        <w:pStyle w:val="Heading1291"/>
        <w:keepNext w:val="0"/>
        <w:spacing w:after="200" w:line="340" w:lineRule="atLeast"/>
        <w:ind w:left="0" w:right="0" w:firstLine="0"/>
        <w:jc w:val="center"/>
      </w:pPr>
      <w:hyperlink r:id="rId2417" w:history="1">
        <w:r>
          <w:rPr>
            <w:rFonts w:ascii="arial" w:eastAsia="arial" w:hAnsi="arial" w:cs="arial"/>
            <w:b/>
            <w:i/>
            <w:strike w:val="0"/>
            <w:color w:val="0077CC"/>
            <w:sz w:val="28"/>
            <w:u w:val="single"/>
            <w:vertAlign w:val="baseline"/>
          </w:rPr>
          <w:t>New Value for Land in Rural Ohio - Correction Appended</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2012 Tuesday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3"/>
        <w:keepNext w:val="0"/>
        <w:spacing w:after="0" w:line="240" w:lineRule="atLeast"/>
        <w:ind w:right="0"/>
        <w:jc w:val="both"/>
      </w:pPr>
      <w:bookmarkStart w:id="593" w:name="Bookmark_293"/>
      <w:bookmarkEnd w:id="593"/>
    </w:p>
    <w:p>
      <w:pPr>
        <w:pStyle w:val="Normal293"/>
        <w:keepNext w:val="0"/>
        <w:spacing w:after="0" w:line="260" w:lineRule="atLeast"/>
        <w:ind w:left="0" w:right="0" w:firstLine="0"/>
        <w:jc w:val="left"/>
      </w:pPr>
      <w:r>
        <w:br/>
      </w:r>
      <w:r>
        <w:pict>
          <v:shape id="_x0000_i2130"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KEITH SCHNEIDER</w:t>
      </w:r>
    </w:p>
    <w:p>
      <w:pPr>
        <w:pStyle w:val="Normal293"/>
        <w:keepNext/>
        <w:spacing w:before="240" w:after="0" w:line="340" w:lineRule="atLeast"/>
        <w:ind w:left="0" w:right="0" w:firstLine="0"/>
        <w:jc w:val="left"/>
      </w:pPr>
      <w:bookmarkStart w:id="594" w:name="Body_291"/>
      <w:bookmarkEnd w:id="594"/>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31" style="position:absolute;z-index:25248051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CALDWELL, Ohio -- The energy boom has swept into the rural counties of the upper Ohio River Valley, producing a torrent of investment in mineral leasing that is jolting the economies of small towns and swelling the bank accounts of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Noble County, where vehicle repair and convenience stores are economic mainstays, Eclipse Resources, a Pennsylvania company, mailed $16 million in oil- and gas-leasing checks last month to 70 households whose property has been found to sit atop oil and gas reserves. Working with a lawyer in nearby Marietta, the residents were able to band together to negotiate an unusually lucrative deal with the company that paid $4,000 an acre and 19 percent royalties on oil and gas production, and included safeguards to protect water and land. (The standard has been $20 to $30 an acre, one-sixth royalty rates, and no protections for water and land.)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where median household income is less than $33,000, the first big flush of oil- and gas-related income produced leasing checks of six and seven figures -- amounts the recipients say are a bit disorienting.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and Sharon Stottsberry, who are retired from inspector and clerk jobs with the State Department of Transportation, received $280,000 for the right to lease oil and gas reserves beneath their 70-acre farm. ''It doesn't seem real,'' said Mrs. Stottsberry, 68. ''We haven't planned much about what to do. The most important thing is I want to make sure my grandkids do well.''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and Cheryl Tonnous, who own almost 60 acres, deposited their $238,413.20 check for oil and gas rights at the credit union a day after it arrived. Mr. Tonnous, 58, spent most of his working life at a car parts manufacturer here that closed almost two years ago. Mrs. Tonnous, 59, is a part-time postal worker.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Tonnous said he is considering buying a new farm tractor to replace one that dates to 1951. Mrs. Tonnous mentioned a shopping trip to Kohl's. Both said they wanted to take care of their family.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foreign to us, having money like this,'' Mrs. Tonnous said. ''We just didn't believe it was happening until the check actually arrived.''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is probably on the way, potentially much more. Some 6,000 feet beneath Noble County and much of east and southeast Ohio lies the Utica Shale, a thick layer of oil- and gas-bearing rock that has attracted billions of dollars in energy industry investment in leases and infrastructure. Representatives of the nation's largest energy companies -- Chesapeake Energy, Exxon Mobil and BP, to name a few -- crowd the recorder's office at the local courthouse here and in a dozen other counties, scouring property records to identify landowners willing to lease their oil and gas rights.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spending in the state -- $4 billion in leasing so far, and more than $3 billion in the production and transport sectors -- has generated the most significant surge in Ohio's oil and gas development in decades, business executives and state energy officials say. In February, Chesapeake Energy of Oklahoma City reported that two of its new wells upriver from here produced 700 barrels of oil and three million cubic feet of natural gas a day. In April, Anadarko Petroleum of Houston reported that one of its new wells in Noble County produced almost 500 barrels of oil and 600,000 cubic feet of gas a 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oil and gas play in this region is big, and will get bigger,'' said Robert W. Chase, chairman of the department of petroleum engineering and geology at Marietta College. ''We're only scratching the surface right now.''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Drilling through the solid rock for reserves a mile or more beneath the surface takes millions of gallons of water injected into wells to fracture the formations and release gas and oil, a process known as hydrofracking. Across the river, in the four-year-old shale gas fields of Pennsylvania and West Virginia, landowners have reported instances of water contamination near wells that have been ''hydrofractured.'' State regulators and the federal Environmental Protection Agency are investigating the causes.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Ohio rewrote state regulations for wastewater disposal from oil and gas fields after earthquakes occurred around a deep wastewater injection well in Youngstown. The state legislature also approved a bill, which the governor is expected to sign this week, that strengthens standards for building oil and gas wells to prevent leaks into underground water supplies, requires companies to disclose the chemicals they use in every stage of production, and mandates that companies test water supplies close to new drilling sites.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leases signed by the Noble County landowners were largely written and negotiated by Jennifer Garrison, a lawyer from Marietta and former three-term Democratic state representative. Until very recently most oil and gas leases in Ohio were a few pages long most often hammered out by energy companies working one-on-one with mineral owners, many of them unskilled in the back and forth of negotiation.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Garrison's clients negotiate as an association of landowners controlling thousands of acres in a leasing block. In nearby Sardis, she helped a group of 200 households that own almost 10,000 acres negotiate a lease with Eclipse that pays $4,250 an acre for the first three years of the agreement, plus 20 percent royalties. If Eclipse -- which declined to comment -- or its successors do not start a well in that time, the Sardis landowners gain $1,000 more per leased acre or the lease expires and the mineral rights revert to the landowner.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Garrison's leases also contain provisions for testing before and after drilling occurs to make sure that none of the chemicals used in the production process have contaminated drinking water. The leases bar energy companies from drawing water for hydrofracking from any water source on the leaseholder's land -- provisions that go beyond existing Ohio regulations.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is to represent landowners,'' Ms. Garrison said in an interview. ''The mineral lease is the law of the land. We try to help landowners get what they want in their leases. And they wanted to make sure their water was safe.''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Eclipse is scheduled to send $38 million in lease bonus checks to the landowners in Sardis, a river town of 1,500 residents that for two generations darkly illustrated the erosion in American industrial vitality in the upper Ohio River Valley. ''I'm counting down the days,'' said Frank Ellis, 51, a retired electrician who anticipates receiving $595,000.</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Davis III, 37, whose family owns Marv's Place, a local restaurant, and more than 100 acres of mineral rights, said the new wealth was welcome.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will change people,'' he said, ''but the amount of change will depend on the individual. It will change me and my wife, Danielle. We won't have to live paycheck to paycheck anymore. It will mean having two vehicles that run. It will mean paying off debt and giving our parents back what they gave us, not that they ask for it. It is something we will do anyway.''</w:t>
      </w:r>
    </w:p>
    <w:p>
      <w:pPr>
        <w:pStyle w:val="Normal293"/>
        <w:keepNext w:val="0"/>
        <w:spacing w:before="240" w:after="0" w:line="260" w:lineRule="atLeast"/>
        <w:ind w:left="0" w:right="0" w:firstLine="0"/>
        <w:jc w:val="left"/>
      </w:pPr>
      <w:r>
        <w:br/>
      </w:r>
      <w:hyperlink r:id="rId2418" w:history="1">
        <w:r>
          <w:rPr>
            <w:rFonts w:ascii="arial" w:eastAsia="arial" w:hAnsi="arial" w:cs="arial"/>
            <w:b w:val="0"/>
            <w:i/>
            <w:strike w:val="0"/>
            <w:color w:val="0077CC"/>
            <w:sz w:val="20"/>
            <w:u w:val="single"/>
            <w:vertAlign w:val="baseline"/>
          </w:rPr>
          <w:t>http://www.nytimes.com</w:t>
        </w:r>
      </w:hyperlink>
    </w:p>
    <w:p>
      <w:pPr>
        <w:pStyle w:val="Normal293"/>
        <w:keepNext/>
        <w:spacing w:before="240" w:after="0" w:line="340" w:lineRule="atLeast"/>
        <w:ind w:left="0" w:right="0" w:firstLine="0"/>
        <w:jc w:val="left"/>
      </w:pPr>
      <w:bookmarkStart w:id="595" w:name="Correction_8"/>
      <w:bookmarkEnd w:id="595"/>
      <w:r>
        <w:rPr>
          <w:rFonts w:ascii="arial" w:eastAsia="arial" w:hAnsi="arial" w:cs="arial"/>
          <w:b/>
          <w:i w:val="0"/>
          <w:strike w:val="0"/>
          <w:noProof w:val="0"/>
          <w:color w:val="000000"/>
          <w:position w:val="0"/>
          <w:sz w:val="28"/>
          <w:u w:val="none"/>
          <w:vertAlign w:val="baseline"/>
        </w:rPr>
        <w:t>Correction</w:t>
      </w:r>
    </w:p>
    <w:p>
      <w:pPr>
        <w:pStyle w:val="Normal293"/>
        <w:spacing w:line="60" w:lineRule="exact"/>
      </w:pPr>
      <w:r>
        <w:pict>
          <v:line id="_x0000_s2132" style="position:absolute;z-index:25248153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 picture caption on Tuesday with an article about mineral leases that help improve the financial resources of rural Ohio residents misstated the surname of a landowner in Sardis, Ohio. He is Denny Cowley, not Crowley.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08, 2012</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33" style="position:absolute;z-index:252482560"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Records offices in the rural counties of the upper Ohio River Valley are busy trying to meet oil and gas companies' requests for information on land holdings as they pursue mineral leases. An Anadarko well site, above, is among many in the region.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DENNY CROWLEY, a sheet metal worker from Sardis, Ohio, due to receive almost $200,000 from signing an oil lease. (A11)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Garrison, a lawyer, has helped groups of residents negotiate mineral leases. (PHOTOGRAPHS BY MEG ROUSSOS FOR THE NEW YORK TIMES) (A15)                                                                       </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2012</w:t>
      </w:r>
    </w:p>
    <w:p>
      <w:pPr>
        <w:pStyle w:val="Normal293"/>
      </w:pPr>
    </w:p>
    <w:p>
      <w:pPr>
        <w:pStyle w:val="Normal293"/>
        <w:ind w:left="200"/>
        <w:sectPr>
          <w:type w:val="continuous"/>
          <w:pgMar w:top="840" w:right="1000" w:bottom="840" w:left="1000" w:header="400" w:footer="400"/>
          <w:pgNumType w:fmt="decimal"/>
          <w:cols w:space="720"/>
        </w:sectPr>
      </w:pPr>
      <w:r>
        <w:br/>
      </w:r>
      <w:r>
        <w:pict>
          <v:line id="_x0000_s2134"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419"/>
          <w:headerReference w:type="default" r:id="rId2420"/>
          <w:footerReference w:type="even" r:id="rId2421"/>
          <w:footerReference w:type="default" r:id="rId2422"/>
          <w:headerReference w:type="first" r:id="rId2423"/>
          <w:footerReference w:type="first" r:id="rId2424"/>
          <w:pgSz w:w="12240" w:h="15840"/>
          <w:pgMar w:top="840" w:right="1000" w:bottom="840" w:left="1000" w:header="400" w:footer="400"/>
          <w:pgNumType w:fmt="decimal"/>
          <w:cols w:space="720"/>
          <w:titlePg w:val="0"/>
        </w:sectPr>
      </w:pPr>
    </w:p>
    <w:p>
      <w:pPr>
        <w:pStyle w:val="Normal294"/>
      </w:pPr>
    </w:p>
    <w:p>
      <w:pPr>
        <w:pStyle w:val="Normal294"/>
      </w:pPr>
      <w:r>
        <w:pict>
          <v:shape id="_x0000_i2135" type="#_x0000_t75" alt="LexisNexis®" style="width:147.75pt;height:30pt">
            <v:imagedata r:id="rId17" o:title=""/>
          </v:shape>
        </w:pict>
      </w:r>
      <w:r>
        <w:cr/>
      </w:r>
    </w:p>
    <w:p>
      <w:pPr>
        <w:pStyle w:val="Heading1292"/>
        <w:keepNext w:val="0"/>
        <w:spacing w:after="200" w:line="340" w:lineRule="atLeast"/>
        <w:ind w:left="0" w:right="0" w:firstLine="0"/>
        <w:jc w:val="center"/>
      </w:pPr>
      <w:hyperlink r:id="rId2425" w:history="1">
        <w:r>
          <w:rPr>
            <w:rFonts w:ascii="arial" w:eastAsia="arial" w:hAnsi="arial" w:cs="arial"/>
            <w:b/>
            <w:i/>
            <w:strike w:val="0"/>
            <w:color w:val="0077CC"/>
            <w:sz w:val="28"/>
            <w:u w:val="single"/>
            <w:vertAlign w:val="baseline"/>
          </w:rPr>
          <w:t>She's Crazy, He's Macho: Reader, It's Love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2008 Tuesday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96" w:name="Bookmark_294"/>
      <w:bookmarkEnd w:id="59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BOOKS OF THE TIMES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294"/>
        <w:keepNext/>
        <w:spacing w:before="240" w:after="0" w:line="340" w:lineRule="atLeast"/>
        <w:ind w:left="0" w:right="0" w:firstLine="0"/>
        <w:jc w:val="left"/>
      </w:pPr>
      <w:bookmarkStart w:id="597" w:name="Body_292"/>
      <w:bookmarkEnd w:id="59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36" style="position:absolute;z-index:25248460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Russell Banks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287 pages. Harper/HarperCollins. $24.95.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Banks's new novel,  ''The Reserve,'' bears less resemblance to any of his gritty, visionary epics, like his 1985 masterpiece, ''Continental Drift,'' than it does to a melodramatic B movie from the 1940s. Its two main characters are not his usual blue-collar workers, struggling against horrible odds to hold on to their glimpse of the American Dream, but a wealthy socialite and a famous artist who take their privileges for granted and who lead profligate, self-dramatizing lives.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of ''The Reserve,'' which takes place in the Adirondacks in the summer of 1936, moves not with the swift, sharklike momentum of his best fiction but in a hokey, herky-jerky fashion that never lets the reader forget that Mr. Banks is standing there behind the proscenium, pulling the characters' strings. Even the language he uses is weirdly secondhand: a bizarre melange of Hemingwayesque action prose and romance-novel cliches that manages to feel faux macho and sickly sweet at the same time.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things go so wrong? Perhaps part of the problem stems from the patched-together genesis of this novel  -- a novel, as Mr. Banks said in notes included in reviewers' galleys, that had several real-life antecedents. He wrote that the book's hero, Jordan Groves, was ''based loosely'' on ''the flamboyant leftist artist, Rockwell Kent,'' and that his heroine, the dangerously troubled Vanessa Cole, evolved from his interest in Hemingway's affair with a socially prominent and emotionally unstable woman  who became ''the model for the darkly vengeful wife'' in ''The Short Happy Life of Francis Macomber'' and the distant widow in ''The Snows of Kilimanjaro.''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violent death and the destructive fire that cap this potboiler of a story apparently grew out of local Adirondack gossip that Mr. Banks once heard, while the references to one character's fate in the Spanish Civil War and another's in the Hindenburg disaster grew out of his historical research into the period.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cobbling together these elements, Mr. Banks has struggled to concoct a plausible narrative, almost randomly threading one colorful incident and set piece after another onto a slender string. Though his myriad gifts as a novelist lend the resulting story more than a modicum of suspense, his two central characters remain paper-and-paste constructions, assembled out of a bunch of outrageous anecdotes and devoid of any sort of coherent inner life.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Vanessa Cole is a parody of the crazy femme fatale, a woman, Mr. Banks would have us believe, so beautiful that men are willing to overlook her obvious mental illness. (She imprisons her mother in their summer house and binds and gags her, because, she says, she believes her mother wants her to have a lobotomy.) More mad than madcap, she is prone to ''dangerous, erratic behavior and wild exaggerations and outright lies,'' and was once arrested with a gun, apparently stalking one of her ex-husbands.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so the reader won't forget the perils of getting involved with Vanessa, Mr. Banks has Jordan think, ''She was flawed, terribly flawed, as if something inside her, a crucial defining part of her mind, were permanently broken and made her dangerous to anyone foolish enough to get close to her.'' Think Angelina Jolie, coming off ''Girl, Interrupted,'' doing a campy impersonation of Bette Davis.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for his part, is an equally silly and stereotyped character: a dashing womanizer  who also happens to be a famous artist and a wartime airplane pilot. He's a left-wing man of the people, who hangs out with the rich and famous; an adventurer who has always returned home from his wanderings to obscure corners of the globe. Think George Clooney doing a tongue-in-cheek turn as a ladies' man on a show like ''Saturday Night Live.''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Banks describes Jordan's exploits in the Spanish Civil War (which take place in flash- forwards, interspersed throughout the main narrative), he resorts to a mannered imitation of Hemingway: ''The big American dropped his bombs on the tanks, and the rest of the pilots did the same, and they destroyed many of them.'' When he is describing Vanessa's exploits with Jordan in bed, however, his prose abruptly downshifts into cloying soap opera cliches: ''Making love with men like Jordan Groves let Vanessa Cole believe for a few seconds in the sustained reality of her essential being, even though afterward she could not remember ever having experienced it as such. Even though afterward it was as if self-awareness had been surgically removed and all she had to go on, all she was capable of experiencing, was its phantom.''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character who actually comes across as a plausible human being is Hubert St. Germain, a local Adirondack guide who works as a caretaker at Vanessa's family's house, and who has been having an affair with Jordan's disaffected wife, Alicia. Like many of Mr. Banks's most memorable characters, Hubert is a man who has been down on his luck and making do for many years. Think Sean Penn, kitted out in L. L. Bean gear, having wandered onto the wrong movie set.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Hubert takes pride in his knowledge of the woods and mountains, though he's proud of his competence and expertise, he leads a hand-to-mouth existence,  and since the death of his wife in a car accident has been drinking to numb his loneliness. His affair with Alicia has begun to awaken him to the possibilities of life, but he will be drawn, willy-nilly, by Vanessa and Jordan into an act of criminal conspiracy that will forever alter all their lives.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sympathy the reader might feel for Hubert -- the honorable,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rube, corrupted by two upper-class narcissists -- isn't enough to redeem this cheesy, histrionic novel, a novel unworthy of a writer with as many gifts and as impressive a track record as Russell Banks.</w:t>
      </w:r>
    </w:p>
    <w:p>
      <w:pPr>
        <w:pStyle w:val="Normal294"/>
        <w:keepNext w:val="0"/>
        <w:spacing w:before="240" w:after="0" w:line="260" w:lineRule="atLeast"/>
        <w:ind w:left="0" w:right="0" w:firstLine="0"/>
        <w:jc w:val="left"/>
      </w:pPr>
      <w:r>
        <w:br/>
      </w:r>
      <w:hyperlink r:id="rId2426" w:history="1">
        <w:r>
          <w:rPr>
            <w:rFonts w:ascii="arial" w:eastAsia="arial" w:hAnsi="arial" w:cs="arial"/>
            <w:b w:val="0"/>
            <w:i/>
            <w:strike w:val="0"/>
            <w:color w:val="0077CC"/>
            <w:sz w:val="20"/>
            <w:u w:val="single"/>
            <w:vertAlign w:val="baseline"/>
          </w:rPr>
          <w:t>http://www.nytimes.com</w:t>
        </w:r>
      </w:hyperlink>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37" style="position:absolute;z-index:252485632"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Russell Banks(PHOTOGRAPH BY NANCIE BATTAGLIA)(pg. E9)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2008</w:t>
      </w:r>
    </w:p>
    <w:p>
      <w:pPr>
        <w:pStyle w:val="Normal294"/>
      </w:pPr>
    </w:p>
    <w:p>
      <w:pPr>
        <w:pStyle w:val="Normal294"/>
        <w:ind w:left="200"/>
        <w:sectPr>
          <w:type w:val="continuous"/>
          <w:pgMar w:top="840" w:right="1000" w:bottom="840" w:left="1000" w:header="400" w:footer="400"/>
          <w:pgNumType w:fmt="decimal"/>
          <w:cols w:space="720"/>
        </w:sectPr>
      </w:pPr>
      <w:r>
        <w:br/>
      </w:r>
      <w:r>
        <w:pict>
          <v:line id="_x0000_s2138"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295"/>
      </w:pPr>
    </w:p>
    <w:p>
      <w:pPr>
        <w:pStyle w:val="Normal295"/>
      </w:pPr>
      <w:r>
        <w:pict>
          <v:shape id="_x0000_i2139" type="#_x0000_t75" alt="LexisNexis®" style="width:147.75pt;height:30pt">
            <v:imagedata r:id="rId17" o:title=""/>
          </v:shape>
        </w:pict>
      </w:r>
      <w:r>
        <w:cr/>
      </w:r>
    </w:p>
    <w:p>
      <w:pPr>
        <w:pStyle w:val="Heading1293"/>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For Today's Students, Advice From One Who's Come Full Circle</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2009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98" w:name="Bookmark_295"/>
      <w:bookmarkEnd w:id="59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Long Island Weekly Desk; Pg. 4; GENERATIONS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DePALMA</w:t>
      </w:r>
    </w:p>
    <w:p>
      <w:pPr>
        <w:pStyle w:val="Normal295"/>
        <w:keepNext/>
        <w:spacing w:before="240" w:after="0" w:line="340" w:lineRule="atLeast"/>
        <w:ind w:left="0" w:right="0" w:firstLine="0"/>
        <w:jc w:val="left"/>
      </w:pPr>
      <w:bookmarkStart w:id="599" w:name="Body_293"/>
      <w:bookmarkEnd w:id="59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40" style="position:absolute;z-index:25248768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our lives fall into peculiar patterns, even when we don't plan on it. We live. We work. We grow older. And then we come back around, like spring swallows or chain letters, to the places where we began.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that circling back recently when I decided to recreate myself at the university from which I had graduated 33 years before. I had taken my leave of that campus as a long-haired, wide-eyed undergraduate,  yearning to write my way into eternity. I returned having written news articles and books that took me halfway around the world, and back.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changed quite a lot in the decades I was gone, and so had  Seton Hall University. It  had become denser, more filled in with academic buildings and dorms for students who now come not just from the ethnic enclaves of northern New Jersey that I knew but also from across the country and all corners of the globe.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basic footprint of Seton Hall is the same, and on my very first morning of faculty orientation on a fresh-faced summer day last August, I had the odd but pleasant sensation of starting something entirely new in a place that was thoroughly familiar. As the sun rose bright and warm I walked across the campus without need of a map or guide. New and old unfolded around me, invoking a sensation so exciting and yet so comforting that I found myself smiling inside and out.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rambled in these yellow-brick-road thoughts while crossing the main university green, noting how the scraggly mulberry tree in the center had grown so long-limbed that steel cables were needed to hold it together. The path that careless 1970s students had etched in the grass is now a neat brick crosswalk. I recalled how student protests back in the day had kept the green a muddy brown, mystifying first-in-the-family college students like me who hadn't time between work and rushing to the library to take part.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library had been my protest grounds, my way of  breaking from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Hoboken, where education was secondary, to force my way into a world that treasured the Sewanee Review (the head librarian introduced me to it) and other literary journals. It was there that I had seen for the first time shelves and shelves of magazines, journals and newspapers from everywhere, each a world to explore.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stepped off the green last summer, I became completely disoriented because the library was not in front of me, where it was supposed to be.  I walked around the modern building  that had taken its place and saw other buildings, but definitely not the library that I now realized I had, quite literally, lost.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eventually found out (after a sleepy graduate student I asked gave me a puzzled look and a lazy thumb) that the old library had been torn down a few years ago and a splendid new one built on the other side of campus. I walked there and took my place with the new faculty as writer-in-residence at the same university where I had once lost an election for editor in chief of the school newspaper.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fine new library (they still have Sewanee, now online), I've noticed many changes. One of the most startling is how much more Catholic the university seems. The black robes of priests are plentiful now that the archdiocesan seminary is on campus. The beer pub is gone and three Masses a day are held in the old chapel.  The ceremonial front gate stays locked and the side entrances are guarded 24/7. And there is a sad memorial outside the dorm where three students died in a  fire in 2000.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stand in front of my students, I can picture myself sitting in their place, perhaps even in one of the same chairs, a generation ago. But I know they can't picture me  there. We take the measure of time differently. For them time is inexhaustible, like air or water. They don't feel they must squeeze from every minute all the living juice it contains. I know I didn't when I sat where they are.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academic year draws to a close, and seniors are about to graduate, do I dare tell them how difficult the road ahead is going to be? How many disappointments they will bear? How many turns in their own road they are going to have to navigate?  Thirty years ago, my own professors told me I would be better off switching from print to television because the future of newspapers was grim. I followed their advice and spent a few years in television news, but it hollowed me out. I knew that it was in writing that I would find my voice. Today, the end is awfully close for some newspapers, and publishing as a whole is recreating itself, down to the definition of what constitutes a novel, a book, a story.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one of those peculiar patterns seems to be emerging even as I write these words. I am faced with the choice between repeating the advice given to me in this same place 30 years ago and refusing to close this particular circle.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jog my memory about my own history, I spent an afternoon looking through archives of the school newspaper. I found many of my own articles, including my very first byline. It appeared over a series of highfalutin bromides in the newspaper's literary supplement. The first dealt with dreams. ''When a man just dreams he becomes stagnant,'' I wrote haughtily. ''When he stops dreaming he is dead.''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adolescent pomposity of those words made me cringe, but given where I am right now, I sense that what I had said then applies just as well today. I realize I have no choice but to urge  my students, no matter what roadblocks lie ahead,  to go ahead and dream big. Dream for the ages. </w:t>
      </w:r>
    </w:p>
    <w:p>
      <w:pPr>
        <w:pStyle w:val="Normal295"/>
        <w:keepNext w:val="0"/>
        <w:spacing w:before="240" w:after="0" w:line="260" w:lineRule="atLeast"/>
        <w:ind w:left="0" w:right="0" w:firstLine="0"/>
        <w:jc w:val="left"/>
      </w:pPr>
      <w:r>
        <w:br/>
      </w:r>
      <w:hyperlink r:id="rId2434"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41" style="position:absolute;z-index:252488704"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JACKIE BESTMAN)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2009</w:t>
      </w:r>
    </w:p>
    <w:p>
      <w:pPr>
        <w:pStyle w:val="Normal295"/>
      </w:pPr>
    </w:p>
    <w:p>
      <w:pPr>
        <w:pStyle w:val="Normal295"/>
        <w:ind w:left="200"/>
        <w:sectPr>
          <w:type w:val="continuous"/>
          <w:pgMar w:top="840" w:right="1000" w:bottom="840" w:left="1000" w:header="400" w:footer="400"/>
          <w:pgNumType w:fmt="decimal"/>
          <w:cols w:space="720"/>
        </w:sectPr>
      </w:pPr>
      <w:r>
        <w:br/>
      </w:r>
      <w:r>
        <w:pict>
          <v:line id="_x0000_s2142"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296"/>
      </w:pPr>
    </w:p>
    <w:p>
      <w:pPr>
        <w:pStyle w:val="Normal296"/>
      </w:pPr>
      <w:r>
        <w:pict>
          <v:shape id="_x0000_i2143" type="#_x0000_t75" alt="LexisNexis®" style="width:147.75pt;height:30pt">
            <v:imagedata r:id="rId17" o:title=""/>
          </v:shape>
        </w:pict>
      </w:r>
      <w:r>
        <w:cr/>
      </w:r>
    </w:p>
    <w:p>
      <w:pPr>
        <w:pStyle w:val="Heading1294"/>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Home to His Acting and His Activism</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2009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600" w:name="Bookmark_296"/>
      <w:bookmarkEnd w:id="60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18; TELEVISION</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STUART MILLER</w:t>
      </w:r>
    </w:p>
    <w:p>
      <w:pPr>
        <w:pStyle w:val="Normal296"/>
        <w:keepNext/>
        <w:spacing w:before="240" w:after="0" w:line="340" w:lineRule="atLeast"/>
        <w:ind w:left="0" w:right="0" w:firstLine="0"/>
        <w:jc w:val="left"/>
      </w:pPr>
      <w:bookmarkStart w:id="601" w:name="Body_294"/>
      <w:bookmarkEnd w:id="60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44" style="position:absolute;z-index:25249075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ORLEANS has always been home for Wendell Pierce. But recently it's become more than that, so much that he sometimes needs to be in two parts of the city at once.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20 Mr. Pierce, acclaimed as Bunk Moreland on ''The Wire,'' was scheduled for a 12-hour day shooting the HBO pilot for ''Treme,'' an exploration of post-Katrina New Orleans by the ''Wire'' creator David Simon. He was also scheduled to be at the ceremonial groundbreaking for the revitalization of the hurricane-battered Pontchartrain Park, one of the city's historically black neighborhoods. In both places Mr. Pierce was essential.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''Treme'' he plays the trombonist Antoine Batiste, struggling to find work while coping with a scattered family. ''The show follows the lives of a disparate group of people during the rebuilding,'' he said. It features a range of characters, like a chef and a civil rights lawyer, and an ensemble that includes Steve Zahn, Khandi Alexander, the Oscar nominee Melissa Leo and the ''Wire'' actor Clarke Peters. ''My character,'' Mr. Pierce said, ''is an everyman.''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Pontchartrain Park he is no everyman; he is the leader, the president of the Community Development Corporation who spent eight months planning and negotiating with government and insurance officials to build affordable and environmentally friendly homes that will preserve the community's character.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city doesn't run as smoothly as a television series. The New Orleans Redevelopment Authority changed the groundbreaking's location twice and start time thrice, leaving Mr. Pierce unable to sneak away from his day job.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whole frustration in dealing with the redevelopment, I've used that for my character,'' he said. ''I'm enjoying the fact that art is imitating life.''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2005 he arrived at his parents' house in Pontchartrain Park for a family gathering just in time to flee the storm. He moved his octogenarian parents to Baton Rouge, then worked to restore their home; they returned two years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Pierce wanted to do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step was, naturally, artistic. He acted in an independent movie about the renowned cornet player Buddy Bolden. He starred in a ''Waiting for Godot'' with the hurricane as central metaphor; in 2006 it was staged in New York, then in 2007 on the streets of New Orleans. And he turned down another TV role to shoot the pilot of ''Treme,'' though HBO has not committed to the series (but given its track record with Mr. Simon, that seems likely).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Simon said Mr. Pierce was integral to his show because ''he totally understands that in New Orleans, the nuances have nuances.''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this without him would be fraudulent,'' he added.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2007 Mr. Pierce discovered another project, this one in his own backyard. Pontchartrain Park, according to its neighborhood association, was created in 1955 by white politicians looking to maintain segregation. The neighborhood provided stability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with ranch homes, wide curving streets and 200 acres of green space, including a golf course and later a Little League ballpark and tennis courts.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Katrina 92 percent of the neighborhood's residents owned homes (nearly double the city's rate), and only 10 percent lived in poverty (versus 28 percent in the parish of Orleans). Those who grew up there include Mr. Pierce; the trumpeter Terence Blanchard; Marc Morial, a former mayor;  and Lisa Jackson, now chief of the Environmental Protection Agency.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neighborhood had the city's second-lowest rate of posthurricane return. Many older, long-term residents couldn't tackle rebuilding projects themselves.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people talking policy at a 40,000-foot level, and everything was held up by policy conflicts,'' Mr. Pierce said. Worse, he said, this desirable territory ''was in the bull's-eye'' for developers. He fretted that they'd co-opt the area for wealthier (and likely white) residents.  ''My parents' generation gave us this great upbringing, which is the foundation of our success. It would be sinful if we allowed this neighborhood to just go away.''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Pierce undertook a crash course, meeting with experts and sitting in on governance and technical sessions. He rattled off acronyms and figures, explaining mortgage credits or geothermals loops. ''I've always been a quick study,'' he said. ''It's part of being an actor, understanding the world I'm trying to portray.''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redevelopment authority's request for proposals received 15 responses, but Mr. Pierce's was the only local group. Over three years his nonprofit corporation plans to build 350 homes, each likely to cost between $200,000 and $300,000; subsidies will reduce mortgages to as low as $125,000. Geothermal and solar heating and cooling will lower costs and earn mortgage credits.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folks lost a lot of memories there, but he is not just rebuilding; he is turning a page forward to what this place can really be,'' said Irvin Mayfield, who's on the board of the redevelopment authority. ''It is hard to describe the amount of effort and time it takes to do something like that.''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Monteilh, the executive director of the redevelopment authority, said that a celebrity frontman can accomplish a great deal, praising Brad Pitt, whose Make It Right Foundation has rebuilt six homes in the Lower Ninth Ward. But he added that Mr. Pierce is a more hands-on president.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I met with him, he had also found a bunch of retailers for the nearby mall,'' Mr. Monteilh said.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Pierce had a day off from ''Treme,'' he led a three-hour seminar for local residents, showing them the plans and teaching them about mortgages. He said he hopes his organization's ideas will be a template for rebuilding New Orleans and other blighted areas.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hopes that someday he'll again focus solely on acting, he said. Right now he's wishing he had more time to practice his trombone, acknowledging that he feels an ''overwhelming responsibility'' in playing a New Orleans jazz musician. ''I feel like I'm in elementary school with this.''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is confident: ''I'm not ready to go on the soundtrack yet, but I'll look authentic.'' And if ''Treme'' gets picked up, Mr. Pierce said, he knows where he'll be living while he practices his horn. ''I'm buying the first model home we finish.''</w:t>
      </w:r>
    </w:p>
    <w:p>
      <w:pPr>
        <w:pStyle w:val="Normal296"/>
        <w:keepNext w:val="0"/>
        <w:spacing w:before="240" w:after="0" w:line="260" w:lineRule="atLeast"/>
        <w:ind w:left="0" w:right="0" w:firstLine="0"/>
        <w:jc w:val="left"/>
      </w:pPr>
      <w:r>
        <w:br/>
      </w:r>
      <w:hyperlink r:id="rId2442" w:history="1">
        <w:r>
          <w:rPr>
            <w:rFonts w:ascii="arial" w:eastAsia="arial" w:hAnsi="arial" w:cs="arial"/>
            <w:b w:val="0"/>
            <w:i/>
            <w:strike w:val="0"/>
            <w:color w:val="0077CC"/>
            <w:sz w:val="20"/>
            <w:u w:val="single"/>
            <w:vertAlign w:val="baseline"/>
          </w:rPr>
          <w:t>http://www.nytimes.com</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45" style="position:absolute;z-index:252491776"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Treme neighborhood of New Orleans after Hurricane Katrina in 2005. Wendell Pierce, below, is a New Orleans native who stars as a trombonist in a pilot (from David Simon of ''The Wire'') named for the area. (PHOTOGRAPHS BY RICK WILKINS/REUTERS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GERBER FOR THE NEW YORK TIMES)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2009</w:t>
      </w:r>
    </w:p>
    <w:p>
      <w:pPr>
        <w:pStyle w:val="Normal296"/>
      </w:pPr>
    </w:p>
    <w:p>
      <w:pPr>
        <w:pStyle w:val="Normal296"/>
        <w:ind w:left="200"/>
        <w:sectPr>
          <w:type w:val="continuous"/>
          <w:pgMar w:top="840" w:right="1000" w:bottom="840" w:left="1000" w:header="400" w:footer="400"/>
          <w:pgNumType w:fmt="decimal"/>
          <w:cols w:space="720"/>
        </w:sectPr>
      </w:pPr>
      <w:r>
        <w:br/>
      </w:r>
      <w:r>
        <w:pict>
          <v:line id="_x0000_s214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443"/>
          <w:headerReference w:type="default" r:id="rId2444"/>
          <w:footerReference w:type="even" r:id="rId2445"/>
          <w:footerReference w:type="default" r:id="rId2446"/>
          <w:headerReference w:type="first" r:id="rId2447"/>
          <w:footerReference w:type="first" r:id="rId2448"/>
          <w:pgSz w:w="12240" w:h="15840"/>
          <w:pgMar w:top="840" w:right="1000" w:bottom="840" w:left="1000" w:header="400" w:footer="400"/>
          <w:pgNumType w:fmt="decimal"/>
          <w:cols w:space="720"/>
          <w:titlePg w:val="0"/>
        </w:sectPr>
      </w:pPr>
    </w:p>
    <w:p>
      <w:pPr>
        <w:pStyle w:val="Normal297"/>
      </w:pPr>
    </w:p>
    <w:p>
      <w:pPr>
        <w:pStyle w:val="Normal297"/>
      </w:pPr>
      <w:r>
        <w:pict>
          <v:shape id="_x0000_i2147" type="#_x0000_t75" alt="LexisNexis®" style="width:147.75pt;height:30pt">
            <v:imagedata r:id="rId17" o:title=""/>
          </v:shape>
        </w:pict>
      </w:r>
      <w:r>
        <w:cr/>
      </w:r>
    </w:p>
    <w:p>
      <w:pPr>
        <w:pStyle w:val="Heading1295"/>
        <w:keepNext w:val="0"/>
        <w:spacing w:after="200" w:line="340" w:lineRule="atLeast"/>
        <w:ind w:left="0" w:right="0" w:firstLine="0"/>
        <w:jc w:val="center"/>
      </w:pPr>
      <w:hyperlink r:id="rId2449" w:history="1">
        <w:r>
          <w:rPr>
            <w:rFonts w:ascii="arial" w:eastAsia="arial" w:hAnsi="arial" w:cs="arial"/>
            <w:b/>
            <w:i/>
            <w:strike w:val="0"/>
            <w:color w:val="0077CC"/>
            <w:sz w:val="28"/>
            <w:u w:val="single"/>
            <w:vertAlign w:val="baseline"/>
          </w:rPr>
          <w:t>For Returning Teachers, First Lesson Is Asbestos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1993, Wednesday, Late Edition - Final</w:t>
      </w:r>
    </w:p>
    <w:p>
      <w:pPr>
        <w:pStyle w:val="Normal297"/>
        <w:keepNext w:val="0"/>
        <w:spacing w:after="0" w:line="240" w:lineRule="atLeast"/>
        <w:ind w:right="0"/>
        <w:jc w:val="both"/>
      </w:pPr>
      <w:bookmarkStart w:id="602" w:name="Bookmark_297"/>
      <w:bookmarkEnd w:id="60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5; Metropolitan Desk; Column 5;</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CHARISSE JONES</w:t>
      </w:r>
    </w:p>
    <w:p>
      <w:pPr>
        <w:pStyle w:val="Normal297"/>
        <w:keepNext/>
        <w:spacing w:before="240" w:after="0" w:line="340" w:lineRule="atLeast"/>
        <w:ind w:left="0" w:right="0" w:firstLine="0"/>
        <w:jc w:val="left"/>
      </w:pPr>
      <w:bookmarkStart w:id="603" w:name="Body_295"/>
      <w:bookmarkEnd w:id="60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48" style="position:absolute;z-index:25249382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day he should have been preparing lessons for a new school year, Bob Haupt found himself walking the halls of Public School 63 yesterday, peering behind pipes, peeking into bathrooms and staring at ceilings, as he tried to tell the difference between peeling paint and flaking asbestos.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hardly a task he had been trained for. But Mr. Haupt and his colleagues said they would do whatever it took to assure that come Monday, their students would be able to return to the only school they know.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send our kids to other schools," said Mr. Haupt, who has taught for 27 years at this school on the Lower East Side of Manhattan. "We're a family. I don't want to get involved in politics. I just want to do my job."</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more than 90,000 New York City schoolteachers and staff members who returned to work yesterday, their first day back involved trying to make classrooms ready and plan a new school year in the midst of confusion, as committees in each school conducted last-minute asbestos inspections that would determine how many schools could open on Sept. 20.</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Grows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committee, which Schools Chancellor Ramon C. Cortines ordered on Monday to identify possible asbestos hazards, includes at least the school's principal and a custodian, a representative of the teacher's union and a parent.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P.S. 63, a brick building on East Third Street in a largely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committee grew to include nearly the entire faculty.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Committees of teachers, joined by the principal and custodian, combed each of the school's four floors.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had arranged earlier for the school's 400 pupils and faculty members to fan out to several other schools if the school could not open. But the teachers at P.S. 63 had their own plans. They would share classrooms and supplies if they had to, and let the children use the faculty restroom if one of their bathrooms closed -- anything to keep the school doors open.</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Was New?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Levin was among the neophyte inspectors. She started teaching at the school in 1962, and says she has been around longer than any other person on the staff.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 duties included checking for hazardous materials. But, said Ms. Levin, what else was new?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 us to be mothers," Ms. Levin said. "They ask us to be social workers. We do everything else. Why not inspect for asbestos?"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afternoon, more than 20 teachers were gathered in the parents' room to tell what they had found to their principal, Hibren Salazar, who was making a contingency plan.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cracks in the ceiling of room 217, one team reported. The boys' bathroom on the third floor would be off-limits, another team said. And, it was decided, the entire fourth floor would have to be closed.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improvise, displaced teachers would take over rooms normally occupied by the music and art instructors while those teachers roamed around to give their lessons. The computer room could be used if necessary. And books would be moved out of one section of a room that looked to be in need of repair.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afternoon, the superintendent of District 1, William Ubinas, strode into the school to inspect the building and hear what the teachers and their principal had found.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fourth floor and a few additional rooms, he announced, the school would open.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saying that they are health experts," he said of the school committees throughout the city. "We're arguing that common sense dictates. I'm confident we'll open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and others in the district will have an open house through Sunday, so that parents can check the structure.</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49" style="position:absolute;z-index:252494848"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"They ask us to be mothers," said Marilyn Levin, a Public School 63 teacher. "They ask us to be social workers. We do everything else. Why not inspect for asbestos?" (William E. Sauro/The New York Times)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1993</w:t>
      </w:r>
    </w:p>
    <w:p>
      <w:pPr>
        <w:pStyle w:val="Normal297"/>
      </w:pPr>
    </w:p>
    <w:p>
      <w:pPr>
        <w:pStyle w:val="Normal297"/>
        <w:ind w:left="200"/>
        <w:sectPr>
          <w:type w:val="continuous"/>
          <w:pgMar w:top="840" w:right="1000" w:bottom="840" w:left="1000" w:header="400" w:footer="400"/>
          <w:pgNumType w:fmt="decimal"/>
          <w:cols w:space="720"/>
        </w:sectPr>
      </w:pPr>
      <w:r>
        <w:br/>
      </w:r>
      <w:r>
        <w:pict>
          <v:line id="_x0000_s2150"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298"/>
      </w:pPr>
    </w:p>
    <w:p>
      <w:pPr>
        <w:pStyle w:val="Normal298"/>
      </w:pPr>
      <w:r>
        <w:pict>
          <v:shape id="_x0000_i2151" type="#_x0000_t75" alt="LexisNexis®" style="width:147.75pt;height:30pt">
            <v:imagedata r:id="rId17" o:title=""/>
          </v:shape>
        </w:pict>
      </w:r>
      <w:r>
        <w:cr/>
      </w:r>
    </w:p>
    <w:p>
      <w:pPr>
        <w:pStyle w:val="Heading1296"/>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From the Annals Of Reinvention: Vidal Sassoon - Correction Appended</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2011 Sunday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604" w:name="Bookmark_298"/>
      <w:bookmarkEnd w:id="604"/>
    </w:p>
    <w:p>
      <w:pPr>
        <w:pStyle w:val="Normal298"/>
        <w:keepNext w:val="0"/>
        <w:spacing w:after="0" w:line="260" w:lineRule="atLeast"/>
        <w:ind w:left="0" w:right="0" w:firstLine="0"/>
        <w:jc w:val="left"/>
      </w:pPr>
      <w:r>
        <w:br/>
      </w:r>
      <w:r>
        <w:pict>
          <v:shape id="_x0000_i2152"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12; FILM</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MARGY ROCHLIN</w:t>
      </w:r>
    </w:p>
    <w:p>
      <w:pPr>
        <w:pStyle w:val="Normal298"/>
        <w:keepNext/>
        <w:spacing w:before="240" w:after="0" w:line="340" w:lineRule="atLeast"/>
        <w:ind w:left="0" w:right="0" w:firstLine="0"/>
        <w:jc w:val="left"/>
      </w:pPr>
      <w:bookmarkStart w:id="605" w:name="Body_296"/>
      <w:bookmarkEnd w:id="60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53" style="position:absolute;z-index:2524968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Calif.</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early stages ''Vidal Sassoon The Movie'' was intended as a birthday present from Michael Gordon, the hair product mogul who produced it, to his old friend Mr. Sassoon. So it's not surprising that the documentary, which opens in New York on Friday, hits all the high points of Mr. Sassoon's 69-year career as a hairdresser: his head-turning geometric haircuts, his brilliance at branding his name, and his movie-star clientele. But it also covers the reinvention that took him there: how a London-born,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boy -- who was a fist-throwing member of the British anti-fascist brigade, 43 Group, and fought in Israel's War of Independence -- eventually got rid of his Cockney accent and became known as the charismatic, erudite millionaire King of Hair. Recently Mr. Sassoon, 83, impeccably attired in an Yves Saint Laurent suit and knotted black cashmere scarf, sat in an outdoor booth at the Polo Lounge at the Beverly Hills Hotel and held forth on a variety of subjects, from his memories of an impoverished childhood to why award-show red-carpet coverage makes him cringe. These are excerpts from his conversation with Margy Rochlin.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you first agreed to the documentary, you were writing your memoirs. Did one project feed the other?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question. I went back to my very early childhood, which I could never forget. I could remember it so well because it was so different.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so?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During the late '20s my father left us. My mother was in a complete hole with no money, and we were evicted. She was so embarrassed that in the middle of the night an uncle picked us up in Shepherd's Bush and took us to a two-room tenement on Petticoat Lane with my three cousins and my Auntie Kate, a great, big-bosomed lady, full of fun. Boy, was that the ghetto. If it was January and if you had to use the toilet, you'd leave the building just praying that someone had just come off it so the seat was warm.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times got tougher, you were sent to live at a Jewish orphanage for seven years. How did you adjust?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was a bit of a rebel. When I was about 10 I ran away to see my father. He couldn't have cared less. He just took me back as soon as he could. There was a big meeting because I was the first one to have run away. And they said, ''What can we do to make you happier?'' I said, ''How about more food?''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got into hairdressing because your mother had a premonition that it was your destiny. You didn't argue?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never argued with my mother. You couldn't win.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the documentary you mention that the first hairdresser you apprenticed under was very strict.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couldn't come to the salon with wrinkled trousers. I was 14, and we were sleeping at the shelters because the Luftwaffe were bombing every night. He'd tell you to sleep on your trousers without wriggling about, and you'd end up with a beautiful crease in the morning. He'd say, ''Make sure your shoes are shined and your nails are clean.'' Otherwise he'd send us home. It was barbaric, but I loved him. I learned my discipline from him.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said that it took you nine years to perfect the Sassoon technique. How did you appease the failed experiments?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''It'll grow, darling. Come back and be my guest.''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crucial to being a great hairdresser?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ability to look at somebody's face and body structure. It's like sculpture. You eliminate the superfluous. Q. Name a celebrity with a good haircut.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Beckham has a marvelous haircut, and so does Tom Cruise's wife. But so many of them are wearing what I call curtains. They have beautiful bones, and they hide them with their hair. It's nuts.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watch award ceremonies' red-carpet coverage to stay au courant?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terrified about what goes on at these awards shows. I recently did an interview where they showed me really bad pictures from the Golden Globes and asked for my opinion. You can't tell me that there aren't super hairdressers working at the awards. They just don't have time to do a really good job. I didn't name names. All my life I've never knocked a hairdresser. It doesn't become 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you chopped off Mia Farrow's trademark long hair for ''Rosemary's Baby,'' it generated big headlines. How did you come up with her almost boyish look?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 you know how that happened? She had an argument with Mr. Sinatra, and she went to town on her hair. Then she called me and said, ''Vidal, could you straighten my hair out?'' I said, ''Mia, I can only go short.''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your enduring tag line, ''If you don't look good, we don't look good,'' your idea?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 was backstage at a show we were doing in New Orleans, and a gentleman named Peter Rogers, an advertising genius out of New York, came over and introduced himself. All he said was, ''If you don't look good, we don't look good.'' I knew instinctively it was the right saying.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tone of those interviewed in ''Vidal Sassoon'' is very loving. Were you given editorial control?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I wanted them to have a clear, open field of thought rather than me pushing ideas into their head. Q. Reportedly Joan Rivers sent a three-page e-mail to the director of the documentary ''Joan Rivers: A Piece of Work'' outlining suggestions for improvements.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 probably wasn't in comedy, the director. Michael Gordon and I, we both come from hair. Joan Rivers is one of the funniest women alive. I definitely want to see her documentary.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It's about how she was 76 and a total workaholic.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83. Who wants to stop working?</w:t>
      </w:r>
    </w:p>
    <w:p>
      <w:pPr>
        <w:pStyle w:val="Normal298"/>
        <w:keepNext w:val="0"/>
        <w:spacing w:before="240" w:after="0" w:line="260" w:lineRule="atLeast"/>
        <w:ind w:left="0" w:right="0" w:firstLine="0"/>
        <w:jc w:val="left"/>
      </w:pPr>
      <w:r>
        <w:br/>
      </w:r>
      <w:hyperlink r:id="rId2457"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bookmarkStart w:id="606" w:name="Correction_9"/>
      <w:bookmarkEnd w:id="606"/>
      <w:r>
        <w:rPr>
          <w:rFonts w:ascii="arial" w:eastAsia="arial" w:hAnsi="arial" w:cs="arial"/>
          <w:b/>
          <w:i w:val="0"/>
          <w:strike w:val="0"/>
          <w:noProof w:val="0"/>
          <w:color w:val="000000"/>
          <w:position w:val="0"/>
          <w:sz w:val="28"/>
          <w:u w:val="none"/>
          <w:vertAlign w:val="baseline"/>
        </w:rPr>
        <w:t>Correction</w:t>
      </w:r>
    </w:p>
    <w:p>
      <w:pPr>
        <w:pStyle w:val="Normal298"/>
        <w:spacing w:line="60" w:lineRule="exact"/>
      </w:pPr>
      <w:r>
        <w:pict>
          <v:line id="_x0000_s2154" style="position:absolute;z-index:25249792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Page 12 this weekend about the hairdresser Vidal Sassoon and the new documentary ''Vidal Sassoon The Movie'' misstates the given name of a hair product mogul who produced the movie. He is Michael Gordon, not Mark.</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6, 2011</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55" style="position:absolute;z-index:252498944"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Vidal Sassoon is the subject of a new documentary film, ''Vidal Sassoon The Movie.'' Right, a scene from the film shows Mr. Sassoon on the Millennium Bridge in London. Above, vintage Sassoon looks on contemporary models, in a still taken during the shooting of the film. (PHOTOGRAPHS BY MICHAEL GORDON/PHASE4 FILMS)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2011</w:t>
      </w:r>
    </w:p>
    <w:p>
      <w:pPr>
        <w:pStyle w:val="Normal298"/>
      </w:pPr>
    </w:p>
    <w:p>
      <w:pPr>
        <w:pStyle w:val="Normal298"/>
        <w:ind w:left="200"/>
        <w:sectPr>
          <w:type w:val="continuous"/>
          <w:pgMar w:top="840" w:right="1000" w:bottom="840" w:left="1000" w:header="400" w:footer="400"/>
          <w:pgNumType w:fmt="decimal"/>
          <w:cols w:space="720"/>
        </w:sectPr>
      </w:pPr>
      <w:r>
        <w:br/>
      </w:r>
      <w:r>
        <w:pict>
          <v:line id="_x0000_s2156"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299"/>
      </w:pPr>
    </w:p>
    <w:p>
      <w:pPr>
        <w:pStyle w:val="Normal299"/>
      </w:pPr>
      <w:r>
        <w:pict>
          <v:shape id="_x0000_i2157" type="#_x0000_t75" alt="LexisNexis®" style="width:147.75pt;height:30pt">
            <v:imagedata r:id="rId17" o:title=""/>
          </v:shape>
        </w:pict>
      </w:r>
      <w:r>
        <w:cr/>
      </w:r>
    </w:p>
    <w:p>
      <w:pPr>
        <w:pStyle w:val="Heading1297"/>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Bound for New Life, Set to Music of the Old World - Correction Appended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2008 Friday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07" w:name="Bookmark_299"/>
      <w:bookmarkEnd w:id="607"/>
    </w:p>
    <w:p>
      <w:pPr>
        <w:pStyle w:val="Normal299"/>
        <w:keepNext w:val="0"/>
        <w:spacing w:after="0" w:line="260" w:lineRule="atLeast"/>
        <w:ind w:left="0" w:right="0" w:firstLine="0"/>
        <w:jc w:val="left"/>
      </w:pPr>
      <w:r>
        <w:br/>
      </w:r>
      <w:r>
        <w:pict>
          <v:shape id="_x0000_i2158"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3; DANCE REVIEW NEW YORK CITY BALLET</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ALASTAIR MACAULAY</w:t>
      </w:r>
    </w:p>
    <w:p>
      <w:pPr>
        <w:pStyle w:val="Normal299"/>
        <w:keepNext/>
        <w:spacing w:before="240" w:after="0" w:line="340" w:lineRule="atLeast"/>
        <w:ind w:left="0" w:right="0" w:firstLine="0"/>
        <w:jc w:val="left"/>
      </w:pPr>
      <w:bookmarkStart w:id="608" w:name="Body_297"/>
      <w:bookmarkEnd w:id="60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59" style="position:absolute;z-index:252500992"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world premiere of ''Oltremare'' at the New York State Theater on Wednesday night, the New York City Ballet dancers were joined onstage first by the choreographer, Mauro Bigonzetti, and next by the composer of its commissioned score, Bruno Moretti. Seeing the two men together, with their similar clothes and spectacles, several people in the audience asked, ''Are they brothers?''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but the two Italians have frequently worked together. (At City Ballet alone, this is Mr. Bigonzetti's third ballet to a Moretti score.) And it is Mr. Moretti's music, composed for just 21 musicians and featuring a fisarmonica (an Italian version of the accordion), that turns ''Oltremare'' into a theater piece both effective and evocative. Even if a program note didn't confirm this, it would be easy to assume that Mr. Bigonzetti's ballet is about immigrants (very possibly Italians) to the New World.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suitcases tell us they are traveling; the action tells us, after a prologue where they cross the stage in single file with the suitcases, that they are aboard a ship. And their costumes,  by Mr. Bigonzetti and Marc Happel, tell us that this certainly isn't ''Now, Voyager'': these folks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''Oltremare'' means ''beyond the sea.''</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ballet, without anything amounting to much of a narrative, is a dramatic study whose dances are largely in expressionist mode, moving from one pose of gestural weight to another in staccato, fragmented sequence. The two leading couples (Maria Kowroski with Tyler Angle, Tiler Peck with Amar Ramasar) are shown to be in stalemates of conflicted but intense emotions.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physical style is scarcely original, but Mr. Moretti's score makes it particular, atmospheric, unusual. The main pas de deux for Ms. Kowroski and Mr. Angle -- the most spectacular event of the ballet, charged by alternating depictions of personal anguish and sexual tension (she plants a foot on his chest and, later, his groin) --  is scored for just three double basses, playing slow, long notes without any resolution. Elsewhere the fisarmonica speaks of the Old World. The music moves between known harmonies and unfamiliar dissonance.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dancers' sustained focus and intensity of commitment are a credit to Mr. Bigonzetti. Each of the dances probably amounts, both dramatically and choreographically, to a not-quite-convincing array of known effects, but that isn't entirely how you feel as you watch: you find that you know where these characters are, in their lives and in their hearts.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I want to hear it again, and to see again in particular the marvelous performances of Ms. Kowroski (who shows aspects of urgency, need and darkness that I have not seen in her before), Mr. Angle and Ms. Peck. Mr. Angle here --  as in ''Fancy Free'' and other current repertory --  has an occasional quality of vulnerable open-heartedness beneath his great elegance of bearing and personal beauty, which help  make him one of the company's most watchable artists. He is also an excellent partner, courteous and attentive.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''Oltremare'' is the centerpiece of a new City Ballet quadruple bill, ''Passages.'' All its works are by living choreographers; none of its scores date further than 1903 (Sibelius in ''Valse Triste''). Other companies tend, when presenting world premieres amid mixed bills, to reassure audiences by making classics or pre-1900 music part of the fare. This program, however, embodies what has made City Ballet singular throughout its history: a commitment to modernity and innovation.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safest items come first: Christopher Wheeldon's ''American in Paris'' (2005, to Gershwin's score of that name) and Peter Martins's ''Valse Triste'' (the Sibelius score of that name sandwiched between two parts of the same composer's ''Scene With Cranes''). Nothing about either is very novel, but ''An American in Paris''  --  beautifully designed by Adrianne Lobel with Cubist drop curtains and ravishing two-tone costumes  --  is appealingly exuberant: a well-made mixture of classical and character styles of dance. On Wednesday night it was led by the ardent Damian Woetzel in the title role, Mr. Peck vivid as his eager new bien-aimee, and Sara Mearns delicious as a very Parisienne mistress of revels.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''Valse Triste'' (1985), by contrast, is a mere sketch. In the role created for Patricia McBride, Darci Kistler seems to be a solitary figure in black, lyrically longing for death, who is visited by a spectral man in white (Jared Angle) who may just be death's messenger. The Sibelius waltz is itself so darkly eloquent that it does more work than choreographer or heroine.  Ms. Kistler, dimly elegant, exerts very little energy here, so that the tap of her point shoes across the stage acquires disproportionate force.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evening closes with its most bewildering and most marvelous item, Alexei Ratmansky's ''Russian Seasons.'' Created in 2006 to fascinating new music by Leonid Desyatnikov, this work employs both ballet classicism and Slavic folk-dance idiom, with an enigmatic tension between the two genres. After seeing it for the first time, I hardly know what to make of it except to say that each of its dances operates as a strange, compelling multilayered dramatic poem, and that the poems add up to a plotless drama I am impatient to see again.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 Ballet performs through Feb. 24 at the New York State Theater, Lincoln Center; (212) 721-6500, nycballet.com. ''Passages'' is repeated on Friday  and Wednesday nights.  </w:t>
      </w:r>
    </w:p>
    <w:p>
      <w:pPr>
        <w:pStyle w:val="Normal299"/>
        <w:keepNext w:val="0"/>
        <w:spacing w:before="240" w:after="0" w:line="260" w:lineRule="atLeast"/>
        <w:ind w:left="0" w:right="0" w:firstLine="0"/>
        <w:jc w:val="left"/>
      </w:pPr>
      <w:r>
        <w:br/>
      </w:r>
      <w:hyperlink r:id="rId2465" w:history="1">
        <w:r>
          <w:rPr>
            <w:rFonts w:ascii="arial" w:eastAsia="arial" w:hAnsi="arial" w:cs="arial"/>
            <w:b w:val="0"/>
            <w:i/>
            <w:strike w:val="0"/>
            <w:color w:val="0077CC"/>
            <w:sz w:val="20"/>
            <w:u w:val="single"/>
            <w:vertAlign w:val="baseline"/>
          </w:rPr>
          <w:t>http://www.nytimes.com</w:t>
        </w:r>
      </w:hyperlink>
    </w:p>
    <w:p>
      <w:pPr>
        <w:pStyle w:val="Normal299"/>
        <w:keepNext/>
        <w:spacing w:before="240" w:after="0" w:line="340" w:lineRule="atLeast"/>
        <w:ind w:left="0" w:right="0" w:firstLine="0"/>
        <w:jc w:val="left"/>
      </w:pPr>
      <w:bookmarkStart w:id="609" w:name="Correction_10"/>
      <w:bookmarkEnd w:id="609"/>
      <w:r>
        <w:rPr>
          <w:rFonts w:ascii="arial" w:eastAsia="arial" w:hAnsi="arial" w:cs="arial"/>
          <w:b/>
          <w:i w:val="0"/>
          <w:strike w:val="0"/>
          <w:noProof w:val="0"/>
          <w:color w:val="000000"/>
          <w:position w:val="0"/>
          <w:sz w:val="28"/>
          <w:u w:val="none"/>
          <w:vertAlign w:val="baseline"/>
        </w:rPr>
        <w:t>Correction</w:t>
      </w:r>
    </w:p>
    <w:p>
      <w:pPr>
        <w:pStyle w:val="Normal299"/>
        <w:spacing w:line="60" w:lineRule="exact"/>
      </w:pPr>
      <w:r>
        <w:pict>
          <v:line id="_x0000_s2160" style="position:absolute;z-index:25250201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 dance review in Weekend on Friday about New York City Ballet and the world premiere of ''Oltremare'' referred incorrectly to a dancer at one point. The dancer, Tiler Peck, is a woman.</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31, 2008</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61" style="position:absolute;z-index:252503040"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Tiler Peck and Amar Ramasar in ''Oltremare,'' choreographed by Mauro Bigonzetti. (PHOTOGRAPH BY PAUL KOLNIK/NEW YORK CITY BALLET)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2008</w:t>
      </w:r>
    </w:p>
    <w:p>
      <w:pPr>
        <w:pStyle w:val="Normal299"/>
      </w:pPr>
    </w:p>
    <w:p>
      <w:pPr>
        <w:pStyle w:val="Normal299"/>
        <w:ind w:left="200"/>
        <w:sectPr>
          <w:type w:val="continuous"/>
          <w:pgMar w:top="840" w:right="1000" w:bottom="840" w:left="1000" w:header="400" w:footer="400"/>
          <w:pgNumType w:fmt="decimal"/>
          <w:cols w:space="720"/>
        </w:sectPr>
      </w:pPr>
      <w:r>
        <w:br/>
      </w:r>
      <w:r>
        <w:pict>
          <v:line id="_x0000_s2162"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466"/>
          <w:headerReference w:type="default" r:id="rId2467"/>
          <w:footerReference w:type="even" r:id="rId2468"/>
          <w:footerReference w:type="default" r:id="rId2469"/>
          <w:headerReference w:type="first" r:id="rId2470"/>
          <w:footerReference w:type="first" r:id="rId2471"/>
          <w:pgSz w:w="12240" w:h="15840"/>
          <w:pgMar w:top="840" w:right="1000" w:bottom="840" w:left="1000" w:header="400" w:footer="400"/>
          <w:pgNumType w:fmt="decimal"/>
          <w:cols w:space="720"/>
          <w:titlePg w:val="0"/>
        </w:sectPr>
      </w:pPr>
    </w:p>
    <w:p>
      <w:pPr>
        <w:pStyle w:val="Normal300"/>
      </w:pPr>
    </w:p>
    <w:p>
      <w:pPr>
        <w:pStyle w:val="Normal300"/>
      </w:pPr>
      <w:r>
        <w:pict>
          <v:shape id="_x0000_i2163" type="#_x0000_t75" alt="LexisNexis®" style="width:147.75pt;height:30pt">
            <v:imagedata r:id="rId17" o:title=""/>
          </v:shape>
        </w:pict>
      </w:r>
      <w:r>
        <w:cr/>
      </w:r>
    </w:p>
    <w:p>
      <w:pPr>
        <w:pStyle w:val="Heading1298"/>
        <w:keepNext w:val="0"/>
        <w:spacing w:after="200" w:line="340" w:lineRule="atLeast"/>
        <w:ind w:left="0" w:right="0" w:firstLine="0"/>
        <w:jc w:val="center"/>
      </w:pPr>
      <w:hyperlink r:id="rId2472" w:history="1">
        <w:r>
          <w:rPr>
            <w:rFonts w:ascii="arial" w:eastAsia="arial" w:hAnsi="arial" w:cs="arial"/>
            <w:b/>
            <w:i/>
            <w:strike w:val="0"/>
            <w:color w:val="0077CC"/>
            <w:sz w:val="28"/>
            <w:u w:val="single"/>
            <w:vertAlign w:val="baseline"/>
          </w:rPr>
          <w:t>There Goes the Neighborhood</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1993, Sunday, Late Edition - Final</w:t>
      </w:r>
    </w:p>
    <w:p>
      <w:pPr>
        <w:pStyle w:val="Normal300"/>
        <w:keepNext w:val="0"/>
        <w:spacing w:after="0" w:line="240" w:lineRule="atLeast"/>
        <w:ind w:right="0"/>
        <w:jc w:val="both"/>
      </w:pPr>
      <w:bookmarkStart w:id="610" w:name="Bookmark_300"/>
      <w:bookmarkEnd w:id="61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13; Column 1; Book Review Desk; Column 1;; Review</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Elliott;</w:t>
      </w:r>
    </w:p>
    <w:p>
      <w:pPr>
        <w:pStyle w:val="Normal3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Michael Elliott is the Washington bureau chief of The Economist.</w:t>
      </w:r>
    </w:p>
    <w:p>
      <w:pPr>
        <w:pStyle w:val="Normal3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Elliott;  Michael Elliott is the Washington bureau chief of The Economist.</w:t>
      </w:r>
    </w:p>
    <w:p>
      <w:pPr>
        <w:pStyle w:val="Normal300"/>
        <w:keepNext/>
        <w:spacing w:before="240" w:after="0" w:line="340" w:lineRule="atLeast"/>
        <w:ind w:left="0" w:right="0" w:firstLine="0"/>
        <w:jc w:val="left"/>
      </w:pPr>
      <w:bookmarkStart w:id="611" w:name="Body_298"/>
      <w:bookmarkEnd w:id="61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64" style="position:absolute;z-index:25250508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AND I</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Townsend.</w:t>
      </w:r>
    </w:p>
    <w:p>
      <w:pPr>
        <w:pStyle w:val="Normal3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 pp. New York: Soho Press. $22.</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sui generis. I have never read anything like "The Queen and I" before. It is great fun, at least for an emigre British republican like me. As there cannot be too many of us around, I somehow doubt that it will do as well as it should here. Pity.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Townsend is a British writer best known for building a one-woman cottage industry with "The Secret Diary of Adrian Mole Aged 13 3/4," a phenomenal best seller in Britain. Adrian is a youngster who, in Ms. Townsend's hands, manages to be simultaneously naive and knowing, which is no mean trick. She pulls off something no less audacious in "The Queen and I."</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conceit is simple. During a general election campaign in Britain, a disgruntled television technician has been broadcasting subliminal messages. On the day after the election, the Queen awakes in the bed she shares with her venomous corgi, Harris, to find that the monarchy has become a republic. She and most of her relatives are packed off to a miserable public housing project, Hellebore Close, where they adapt as well as they can. Not all the relatives share this fate, sadly; Prince Andrew is safe in a submarine under the polar icecap, and Prince Edward is a stage manager for an Australian musical called "Sheep!" (which Ms. Townsend should now write).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the book is that Ms. Townsend takes what we think we know about the royals and lets them act according to our preconceptions. So they have a marvelous familiarity; they all behave just as we think they should. Prince Philip stays in bed and goes mad; Prince Charles thinks, you know, that this is pretty, um, awful but that on the other hand, privation is awfully good for one, really. He grows his own fruit and vegetables and sports a ponytail. Princess Anne rolls up her sleeves and learns plumbing. Princess Margaret complains all day and stubs out cigarettes in teacups. The Queen Mother is nursed by a nice, God-fearing Jamaican woman but dies. Harris goes feral. And through it all the Queen endures, showing the stoicism we somehow know she has, as the staff in the social services office bamboozles her and the butcher patronizes her. She is never rude, never complains. A national treasure, really.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this so -- all right -- believable is the fact, known to Britons for years, that the royals are the greatest surrealists since Dali. Who can forget the priceless moment when the "normality" of the royals was revealed to a breathless nation in the 1969 documentary film "Royal Family" by means of a picnic in the Highlands? There they all were, sitting on the heather, in kilts, when Prince Philip dipped his finger in the salad dressing and pronounced it "too vinegary." Britain has never been the same since. If real life is so weird, artists who want to twist it just a little bit start with something of an advantage.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advantage or no, it takes a writer of great skill to keep familiar figures both in character and out of it for so long, and this Ms. Townsend does. She introduces too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stereotypes, perhaps, but she has a great ear. Take the Princess of Wales, who survives because she is loved by all, including Fitzroy, the son, probably criminal, of the Queen Mum's nurse.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"Fitzroy slotted a cassette into the car stereo. Pavarotti's voice filled the car -- 'Nessun dorma.' 'I hope you don't mind,' he said. 'Oh no, he's my absolute fave, I saw him live in Hyde Park. Charles prefers Wagner.' Fitzroy said sympathetically, 'Wagner's bad news.'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thinks, um, that anyone who can get that authentic bit of New Britspeak into print is a national treasure herself, really.</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65" style="position:absolute;z-index:25250611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1993</w:t>
      </w:r>
    </w:p>
    <w:p>
      <w:pPr>
        <w:pStyle w:val="Normal300"/>
      </w:pPr>
    </w:p>
    <w:p>
      <w:pPr>
        <w:pStyle w:val="Normal300"/>
        <w:ind w:left="200"/>
        <w:sectPr>
          <w:type w:val="continuous"/>
          <w:pgMar w:top="840" w:right="1000" w:bottom="840" w:left="1000" w:header="400" w:footer="400"/>
          <w:pgNumType w:fmt="decimal"/>
          <w:cols w:space="720"/>
        </w:sectPr>
      </w:pPr>
      <w:r>
        <w:br/>
      </w:r>
      <w:r>
        <w:pict>
          <v:line id="_x0000_s2166"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301"/>
      </w:pPr>
    </w:p>
    <w:p>
      <w:pPr>
        <w:pStyle w:val="Normal301"/>
      </w:pPr>
      <w:r>
        <w:pict>
          <v:shape id="_x0000_i2167" type="#_x0000_t75" alt="LexisNexis®" style="width:147.75pt;height:30pt">
            <v:imagedata r:id="rId17" o:title=""/>
          </v:shape>
        </w:pict>
      </w:r>
      <w:r>
        <w:cr/>
      </w:r>
    </w:p>
    <w:p>
      <w:pPr>
        <w:pStyle w:val="Heading1299"/>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 xml:space="preserve">Constituents Go Star-Gazing at the State House </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2002 Friday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1"/>
        <w:keepNext w:val="0"/>
        <w:spacing w:after="0" w:line="240" w:lineRule="atLeast"/>
        <w:ind w:right="0"/>
        <w:jc w:val="both"/>
      </w:pPr>
      <w:bookmarkStart w:id="612" w:name="Bookmark_301"/>
      <w:bookmarkEnd w:id="61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DAVID KOCIENIEWSKI </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March 7  </w:t>
      </w:r>
    </w:p>
    <w:p>
      <w:pPr>
        <w:pStyle w:val="Normal301"/>
        <w:keepNext/>
        <w:spacing w:before="240" w:after="0" w:line="340" w:lineRule="atLeast"/>
        <w:ind w:left="0" w:right="0" w:firstLine="0"/>
        <w:jc w:val="left"/>
      </w:pPr>
      <w:bookmarkStart w:id="613" w:name="Body_299"/>
      <w:bookmarkEnd w:id="61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68" style="position:absolute;z-index:25250816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tough budget times, New Jersey lawmakers can be an awfully tough audience.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Hollywood celebrities descended on the State House today to make a pitch for $20 million to help build film production facilities in abandoned factories near the State Capitol. They were given star treatment: private briefings with lawmakers, state police escorts, shrieking fans, a news conference on the State House steps, and plenty of state senators lunging to be photographed beside the likes of William Baldwin, Paul Sorvino and Valerie Harper.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end, the glitterati left town with little more than a warm welcome and a free lunch of baked ziti and tossed salad.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it hardly took star power to get a handout from New Jersey's government. The last Legislature, and the lame-duck acting governor, bestowed tax dollars on so many favored constituents and pet projects that they left behind huge budget deficits. With New Jersey now laying off hundreds of employees and cutting an assortment of popular programs, many lawmakers seemed reluctant today to support a measure that would grant millionaire movie stars a subsidy at taxpayers' expense.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will be a tough sell to the public," said Richard J. Codey, co-president of the Senate. "Some people might think it's absurd."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ultimate fate of the proposal, Trenton's brush with fame certainly added a bit of buzz to a day when the most pressing issues were the swearing-in of the new state police superintendent and the sale of the Newark watershed.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workers ducked out of their offices to snap pictures of celebrities strolling the halls. Glen Gilmore, mayor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Hamilton, came to meet with the movie stars and had a conversation with a publicist who bid farewell by actually saying, "I'll get back to you about that Travolta thing."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Codey took a break from a debate on the floor of the Senate and asked Mr. Baldwin if he had had a chance to appraise the senators' public speaking abilities.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auditioning," he said, at least partly in jest. The appearance made the front pages of local newspapers, so hundreds of people crowded the Capitol steps for a peek at the stars, far more spectators than have appeared at any State House rally since the governor's inauguration two months ago.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 Pfeiffer, a self-described artist, drove 45 minutes from her home in Fieldsboro in hopes of being discovered. "I do graphic arts in my spare time and I bartend at a family-oriented go-go bar," said Ms. Pfeiffer, who tried to stand out from the buttoned-down State House crowd by wearing black leather pants and a leopard-print halter. "But this movie thing is going to be my big break."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Baldwin, who promised that the state's $20 million in investments would bring a $100 million boost to New Jersey's economy, said he recognized that many who cheered his words were more interested in star-gazing than lawmaking.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sad commentary that we have in this country a cult of celebrity," he said. "But we have to recognize that unfortunate reality and try to harness it responsibly, for projects that will help the economy of the entire community."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Peter A. Inverso, the sponsor of the bill, said he believed that the public would eventually embrace the plan because it would help create jobs for all the bit players who are essential to moviemaking: gaffers, carpenters, lighting technicians, makeup artists, grips and hair stylists.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were few signs of any groundswell of support. Gov. James E. McGreevey, the one official with the most power to greenlight the project, did not meet with the actors, citing a scheduling conflict.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Sorvino took the floor of the Senate, legislators listened politely as he told them that he had three movies he would make in New Jersey if the aid package was approved. A few eyebrows were raised when Mr. Sorvino mentioned that his "good friend" Harvey Weinstein, president of Miramax Pictures, was also likely to invest millions in New Jersey filmmaking if the bill passed.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made reference to his daughter, the actress Mira Sorvino, one senator blurted out, "Maybe if he sent his daughter here it would have been more convincing."</w:t>
      </w:r>
    </w:p>
    <w:p>
      <w:pPr>
        <w:pStyle w:val="Normal301"/>
        <w:keepNext w:val="0"/>
        <w:spacing w:before="240" w:after="0" w:line="260" w:lineRule="atLeast"/>
        <w:ind w:left="0" w:right="0" w:firstLine="0"/>
        <w:jc w:val="left"/>
      </w:pPr>
      <w:r>
        <w:br/>
      </w:r>
      <w:hyperlink r:id="rId2480" w:history="1">
        <w:r>
          <w:rPr>
            <w:rFonts w:ascii="arial" w:eastAsia="arial" w:hAnsi="arial" w:cs="arial"/>
            <w:b w:val="0"/>
            <w:i/>
            <w:strike w:val="0"/>
            <w:color w:val="0077CC"/>
            <w:sz w:val="20"/>
            <w:u w:val="single"/>
            <w:vertAlign w:val="baseline"/>
          </w:rPr>
          <w:t>http://www.nytimes.com</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69" style="position:absolute;z-index:25250918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Paul Sorvino, right, was among the actors who went to the New Jersey State House yesterday to ask for $20 million to help build moviemaking facilities in the state. Others who attended were, from left, William Baldwin, Leo Rossi and Al Sapienza. Hundreds of people showed up to see the stars. (Dith Pran/The New York Times)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2002</w:t>
      </w:r>
    </w:p>
    <w:p>
      <w:pPr>
        <w:pStyle w:val="Normal301"/>
      </w:pPr>
    </w:p>
    <w:p>
      <w:pPr>
        <w:pStyle w:val="Normal301"/>
        <w:ind w:left="200"/>
        <w:sectPr>
          <w:type w:val="continuous"/>
          <w:pgMar w:top="840" w:right="1000" w:bottom="840" w:left="1000" w:header="400" w:footer="400"/>
          <w:pgNumType w:fmt="decimal"/>
          <w:cols w:space="720"/>
        </w:sectPr>
      </w:pPr>
      <w:r>
        <w:br/>
      </w:r>
      <w:r>
        <w:pict>
          <v:line id="_x0000_s2170"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481"/>
          <w:headerReference w:type="default" r:id="rId2482"/>
          <w:footerReference w:type="even" r:id="rId2483"/>
          <w:footerReference w:type="default" r:id="rId2484"/>
          <w:headerReference w:type="first" r:id="rId2485"/>
          <w:footerReference w:type="first" r:id="rId2486"/>
          <w:pgSz w:w="12240" w:h="15840"/>
          <w:pgMar w:top="840" w:right="1000" w:bottom="840" w:left="1000" w:header="400" w:footer="400"/>
          <w:pgNumType w:fmt="decimal"/>
          <w:cols w:space="720"/>
          <w:titlePg w:val="0"/>
        </w:sectPr>
      </w:pPr>
    </w:p>
    <w:p>
      <w:pPr>
        <w:pStyle w:val="Normal302"/>
      </w:pPr>
    </w:p>
    <w:p>
      <w:pPr>
        <w:pStyle w:val="Normal302"/>
      </w:pPr>
      <w:r>
        <w:pict>
          <v:shape id="_x0000_i2171" type="#_x0000_t75" alt="LexisNexis®" style="width:147.75pt;height:30pt">
            <v:imagedata r:id="rId17" o:title=""/>
          </v:shape>
        </w:pict>
      </w:r>
      <w:r>
        <w:cr/>
      </w:r>
    </w:p>
    <w:p>
      <w:pPr>
        <w:pStyle w:val="Heading1300"/>
        <w:keepNext w:val="0"/>
        <w:spacing w:after="200" w:line="340" w:lineRule="atLeast"/>
        <w:ind w:left="0" w:right="0" w:firstLine="0"/>
        <w:jc w:val="center"/>
      </w:pPr>
      <w:hyperlink r:id="rId2487" w:history="1">
        <w:r>
          <w:rPr>
            <w:rFonts w:ascii="arial" w:eastAsia="arial" w:hAnsi="arial" w:cs="arial"/>
            <w:b/>
            <w:i/>
            <w:strike w:val="0"/>
            <w:color w:val="0077CC"/>
            <w:sz w:val="28"/>
            <w:u w:val="single"/>
            <w:vertAlign w:val="baseline"/>
          </w:rPr>
          <w:t>Pataki Vetoes $235 Million From Legislature's Budget</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2004 Saturday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2"/>
        <w:keepNext w:val="0"/>
        <w:spacing w:after="0" w:line="240" w:lineRule="atLeast"/>
        <w:ind w:right="0"/>
        <w:jc w:val="both"/>
      </w:pPr>
      <w:bookmarkStart w:id="614" w:name="Bookmark_302"/>
      <w:bookmarkEnd w:id="61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Aug. 20 </w:t>
      </w:r>
    </w:p>
    <w:p>
      <w:pPr>
        <w:pStyle w:val="Normal302"/>
        <w:keepNext/>
        <w:spacing w:before="240" w:after="0" w:line="340" w:lineRule="atLeast"/>
        <w:ind w:left="0" w:right="0" w:firstLine="0"/>
        <w:jc w:val="left"/>
      </w:pPr>
      <w:bookmarkStart w:id="615" w:name="Body_300"/>
      <w:bookmarkEnd w:id="61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72" style="position:absolute;z-index:25251123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George E. Pataki wielded his veto pen on Friday to trim $235 million from the $101 billion budget that the Legislature passed last week, cutting allocations that lawmakers had added for colleges, libraries and health care.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Mr. Pataki continued a pattern set last year, in which he and the Legislature fail to agree on a budget, the Legislature puts aside its differences to pass a budget over the governor's objections, and the governor vetoes parts of the budget the Legislature passed. But while Mr. Pataki vetoed well over a billion dollars in spending last year, prompting an immediate and embarrassing override, this year's cuts were smaller, and the Republican-led Senate did not say if it would override.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cutting $235 million in spending this year on college faculties, after-school programs and health care, and in aid that could force three jails to close, Governor Pataki's vetoes cut $1.6 billion in borrowing that had been planned for construction and maintenance projects, including $723 million for the State and City universities; $250 million for health care facilities, and $237 million for transportation.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said the vetoes were tough but necessary. ''When I go down the list of what I am vetoing, probably 9 out of 10, maybe more, are things that when I look at, I say, 'This is a good thing and we'd like to do it,''' he said. ''But as the governor of this state, at the bottom line, I'm the one that has to manage the state government and make sure that we can continue to meet the obligations that are passed into law.''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vetoes cut more than $5 million in financial aid programs for colleges, $19 million in operating aid for community colleges, and more than $4.2 million that was supposed to pay for more full-time faculty at the city and state universities. They cut funds to a center in Westchester where developmentally disabled children can go for dental care, and small grants to a number of distressed upstate cities.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Pataki did not veto the Legislature's plan to have the state pick up the local costs of the Family Health Plus insurance program, or the $400 tax rebate for New York City, or the $170 million that the state must send to the city to pay for it to refinance its remaining debt from the 1970's fiscal crisis, a move he fought and lost in the courts.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advocates decried the cuts, saying they would eviscerate good programs, especially those that serve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fiscal watchdogs worried that even with the cuts the state still faced a projected $6.1 billion shortfall next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these vetoes, this budget raises spending by three to four times the rate of inflation, leaves the state with a $6 billion out-year gap, and counts on fairly optimistic revenue assumptions,'' said Edmund J. McMahon, an analyst at the Manhattan Institute, a conservative policy group. ''That spells trouble.''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lawmakers here said that the governor's vetoes appeared aimed at cutting some spending, but not enough to trigger an all-out war with the Legislature, and at putting some distance between himself and a $101 billion budget on the eve of the Republican National Convention.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Senator David A. Paterson, who leads the Democratic minority in the Senate, issued a statement calling the vetoes ''an unconscionable maneuver designed to polish his conservative credentials before the upcoming Republican convention.''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Speaker Sheldon Silver, a Democrat who has been embroiled in a bitter feud with Governor Pataki all year, vowed that his house would override some of the vetoes that cut higher education, job creation programs and health care initiatives. Mr. Silver charged in an interview that with the Republican National Convention coming to New York this month, the governor was distracted.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obviously not focused on the needs of New York State through these vetoes,'' Mr. Silver said. ''He's probably looking someplace else. He's failing the children in education from Pre-K to their B.A.''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Silver said he would not override any vetoes before the convention, to avoid embarrassing the governor. As it stands, Mr. Silver can choose to override only some of the vetoes, because the Republican-led Senate beat the Assembly to the punch in passing many of the budget bills last week in an effort to seize control of much of the override process. The house that passes each bill first must pass the first override.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majority leader, Joseph L. Bruno, issued a statement defending the budget but leaving the questions of any overrides open. ''The Senate will review the ramifications of the governor's vetoes as well as the ramifications of not moving forward with critical investments that would make us more competitive and encourage businesses to locate, expand and create new jobs in New York State,'' he said in a statement. As usual, Mr. Pataki and the Legislature count differently when it comes to the budget. The Legislature said that the budget it passed calls for spending $101.3 billion. Mr. Pataki said its budget called for $101.6 billion. After his vetoes cut $235 million, he said, the total comes down to $101.3 billion.                                       </w:t>
      </w:r>
    </w:p>
    <w:p>
      <w:pPr>
        <w:pStyle w:val="Normal302"/>
        <w:keepNext w:val="0"/>
        <w:spacing w:before="240" w:after="0" w:line="260" w:lineRule="atLeast"/>
        <w:ind w:left="0" w:right="0" w:firstLine="0"/>
        <w:jc w:val="left"/>
      </w:pPr>
      <w:r>
        <w:br/>
      </w:r>
      <w:hyperlink r:id="rId2488" w:history="1">
        <w:r>
          <w:rPr>
            <w:rFonts w:ascii="arial" w:eastAsia="arial" w:hAnsi="arial" w:cs="arial"/>
            <w:b w:val="0"/>
            <w:i/>
            <w:strike w:val="0"/>
            <w:color w:val="0077CC"/>
            <w:sz w:val="20"/>
            <w:u w:val="single"/>
            <w:vertAlign w:val="baseline"/>
          </w:rPr>
          <w:t>http://www.nytimes.com</w:t>
        </w:r>
      </w:hyperlink>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2004</w:t>
      </w:r>
    </w:p>
    <w:p>
      <w:pPr>
        <w:pStyle w:val="Normal302"/>
      </w:pPr>
    </w:p>
    <w:p>
      <w:pPr>
        <w:pStyle w:val="Normal302"/>
        <w:ind w:left="200"/>
        <w:sectPr>
          <w:type w:val="continuous"/>
          <w:pgMar w:top="840" w:right="1000" w:bottom="840" w:left="1000" w:header="400" w:footer="400"/>
          <w:pgNumType w:fmt="decimal"/>
          <w:cols w:space="720"/>
        </w:sectPr>
      </w:pPr>
      <w:r>
        <w:br/>
      </w:r>
      <w:r>
        <w:pict>
          <v:line id="_x0000_s2173"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303"/>
      </w:pPr>
    </w:p>
    <w:p>
      <w:pPr>
        <w:pStyle w:val="Normal303"/>
      </w:pPr>
      <w:r>
        <w:pict>
          <v:shape id="_x0000_i2174" type="#_x0000_t75" alt="LexisNexis®" style="width:147.75pt;height:30pt">
            <v:imagedata r:id="rId17" o:title=""/>
          </v:shape>
        </w:pict>
      </w:r>
      <w:r>
        <w:cr/>
      </w:r>
    </w:p>
    <w:p>
      <w:pPr>
        <w:pStyle w:val="Heading1301"/>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Bookends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2014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3"/>
        <w:keepNext w:val="0"/>
        <w:spacing w:after="0" w:line="240" w:lineRule="atLeast"/>
        <w:ind w:right="0"/>
        <w:jc w:val="both"/>
      </w:pPr>
      <w:bookmarkStart w:id="616" w:name="Bookmark_303"/>
      <w:bookmarkEnd w:id="61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MALLON and ANNA HOLMES</w:t>
      </w:r>
    </w:p>
    <w:p>
      <w:pPr>
        <w:pStyle w:val="Normal303"/>
        <w:keepNext/>
        <w:spacing w:before="240" w:after="0" w:line="340" w:lineRule="atLeast"/>
        <w:ind w:left="0" w:right="0" w:firstLine="0"/>
        <w:jc w:val="left"/>
      </w:pPr>
      <w:bookmarkStart w:id="617" w:name="Body_301"/>
      <w:bookmarkEnd w:id="61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75" style="position:absolute;z-index:25251328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in Bookends, two writers take on questions about the world of books. This week, Thomas Mallon and Anna Holmes discuss what it's like reading ''Peyton Place'' today, 50 years after the death of its author, Grace Metalious.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Thomas Mallon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parlance of the time, people purchased the novel ''for one thing only,'' and they didn't care about its mind.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Metalious's first novel has survived for so long as a steamy meme -- ''Locked in the bathroom with 'Peyton Place'!'' sings one character recalling his adolescence in ''A Chorus Line'' -- that at this remove it's hard to see the book for the phenomenon. When I recently opened up a copy, I discovered that its 15th print run, issued a year after initial publication, was still dappled with typos, an indication of how fast and heedlessly 1950s readers had needed to get to third base with this text. ''Peyton Place'' was the local bookshop's bad girl, the paper-and-print equivalent of its own Betty Anderson. In the parlance of the time, people purchased it ''for one thing only,'' and they didn't care about its mind.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reader will get a number of surprises. For all its association with the Eisenhower era, about two-thirds of ''Peyton Place'' is set in the 1930s; the rest takes place during World War II. The book is as much about poverty as sex, its story driven by the economic disparity between the local gentry on Chestnut Street and the folks living in tar-paper shacks on the edges of town. The sex is often sad and desperate, forced or incomplete, approached with a Dreiserian naturalism rather than any simple effort to titillate. The town doctor tells of ''a young boy with the worst case of dehydration I ever saw. It came from getting too many enemas that he didn't need. Sex, with a capital S-E-X.''</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Metalious's writing is mostly undemanding, but it's also, often . . . not bad. Compared with Jacqueline Susann, her 1960s successor, she reads like Willa Cather. ''Peyton Place'' is at its best when the author gives us portraits of women with a moment to themselves, reflective, solitary stretches in which we glimpse Mary Kelley, a hospital nurse who secretively assists with an abortion; Elsie Thornton, a spinster schoolteacher; and Nellie Cross, an abused wife who presents herself in a Molly Bloom-like monologue just before committing suicide. At peak moments the book rises to low-level John O'Hara (yes, that's a compliment). Consider Metalious's shrewd rendering of how a lawyer in town unwisely fell for his future wife when he saw her singing in church: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Partridge had caught his breath and believed that the girl looked like an angel. In this he was mistaken. It was neither rapture nor exultation which shone from Marion. She had much of this same look whenever she lay in a tub of hot water, or whenever she ate something she particularly liked.''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sexual automatons of romance novels and beach books, some of Metalious's characters are actually, by E. M. Forster's old definition, round. Constance MacKenzie, the dress-shop owner hiding the secret of her daughter's illegitimacy, is sympathetic and pretentious; brittle and basically well intentioned: interesting, in a word. The book is scarcely feminist -- its wisest speeches are given to Dr. Swain and Tomas Makris, the new school principal -- but its real hero is Selena Cross, a girl who kills the stepfather who raped her.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Metalious's own experience of New England had included all kinds of want and unhappiness. She knew what she wished to say about gossip and shame and small-town telephone party lines, and she could say it deftly: ''That evening, the true story about Betty Anderson was served, along with the meat and potatoes, at every supper table in Peyton Place.'' Writing in the Book Review on Sept. 23, 1956, Carlos Baker, the Princeton professor and Hemingway scholar, called Metalious ''a pretty fair writer for a first novelist,'' but his review was headlined ''Small Town Peep Show,'' and it advised the author to ''turn her emancipated talents to less lurid purposes.'' He was telling Metalious what she probably already knew: that a girl who wrote about sex could get herself a reputation -- and not the literary one that, in at least some small measure, she deserved.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Mallon's eight novels include ''Henry and Clara,'' ''Bandbox,'' ''Fellow Travelers'' and ''Watergate,'' a finalist for the PEN/Faulkner Award. He has also published nonfiction about plagiarism (''Stolen Words''), diaries (''A Book of One's Own''), letters (''Yours Ever'') and the Kennedy assassination (''Mrs. Paine's Garage''), as well as two books of essays (''Rockets and Rodeos'' and ''In Fact''). His work appears in The New Yorker, The Atlantic Monthly and other publications. He received his Ph.D. in English and American Literature from Harvard University and taught for a number of years at Vassar College. His honors include Guggenheim and Rockefeller fellowships, the National Book Critics Circle citation for reviewing, and the Vursell prize of the American Academy of Arts and Letters, for distinguished prose style. He has been literary editor of Gentlemen's Quarterly and deputy chairman of the National Endowment for the Humanities, and in 2012 was elected to the American Academy of Arts and Sciences. He is currently professor of English at George Washington University.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â—† â—†</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Anna Holmes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chorus of women comes in for a special sort of sadistic dispensation -- all of them are made to pay.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reading ''Peyton Place'' today? Often entertaining, yet frequently frustrating. Not because it's badly written: The book, widely regarded as an indictment of the self-satisfaction and spiritual bankruptcy beneath the bucolic veneer of small-town America, is fast-paced and sharply plotted. But because the subjects that so scandalized readers back in the mid-1950s -- incest, abortion, murder, graphic sex, alcoholism, rape, domestic violence and suicide, to name just a few -- are invoked so casually, almost glibly. In fact, sometimes it seems as if Metalious, a housewife and mother who wrote the novel when she was in her early 30s, wasn't so much trying to make a point about American hypocrisy and ugliness as she was demonstrating fealty to a checklist of topics she had deemed most likely to shock and awe. (The strategy worked. By Day 10 of its publication in September 1956, ''Peyton Place'' had sold some 60,000 copies. A film was released in 1957, followed by a television show that ran from 1964 to 1969.)</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Metalious's animating anger against her chosen targets -- homogeneity, bigotry, sexism, hypocrisy, self-interested libertarianism, income inequality, male dominion -- is understandable, even admirable at times. Take her treatment of race. Although there are no actual people of color in the fictional town of a few thousand, some of whose residents have no compunction about using the word ''nigger,'' it turns out that Peyton Place owes not only its name but its very existence to an escaped slave. This man, Samuel Peyton, somehow made his way to France, amassed a fortune in shipping and returned to the United States to live out his days in a castle he had imported from the British Isles. It's an interesting trick, this origin story, a comment on the ignorance of the book's characters and, I suspect, a provocation against the often mythologized and sanitized creation myth of the United States itself.</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Metalious's gender politics, however, leave much to be desired. Suffice it to say that the author was either incapable or unwilling to critique the very real violence of patriarchy -- physical, psychic and otherwise -- without making a simultaneous and cartoonish mockery of femininity. Although the men of ''Peyton Place'' are by no means immune to the withering disapproval of the author's poison pen -- they beat, they cheat, they rob, they lie -- the town's chorus of women comes in for a special sort of sadistic dispensation. There's the sexually frustrated, cat-loving spinster; the long-suffering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simpleton; the conniving Lady Macbeth; the teenage tramp; the adulterous wife; the hysterical and controlling Queen Jocasta. All of them are here, and all of them are made to pay.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perhaps this -- the male commission of crimes that disproportionately target women -- was Metalious's point. Maybe she felt that tarnishing the patina of the picture-perfect New England of the American imagination required the bruised faces and broken bodies of the fairer sex. Maybe she didn't know how to indict what Carlos Baker's review in these pages called ''the false fronts and bourgeois pretensions of allegedly respectable communities'' without resorting to characterizations of women that reduced them to hoary clichÃ©s. Maybe she honestly believed that a scene meant to demonstrate the sexual awakening of one of her characters required that this woman, the fair-haired Constance MacKenzie, be forced into submission by a violent, swarthy suitor, Tomas Makris, who ''slapped her a stunning blow across the mouth'' before he made her feel ''the first red gush of shamed pleasure.'' Constance eventually marries Tomas, and they live happily ever after. Maybe Metalious thought this stuff was romantic and liberating. I would call it anything but.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Holmes has written for numerous publications, including The Washington Post, Salon, Harper's, Newsweek, Sports Illustrated and The New Yorker online. A 2012 recipient of the Mirror Award for Commentary, presented by Syracuse University's Newhouse School of Journalism, she is the editor of two books: ''Hell Hath No Fury: Women's Letters From the End of the Affair''; and ''The Book of Jezebel,'' based on the popular women's Web site she created in 2007.</w:t>
      </w:r>
    </w:p>
    <w:p>
      <w:pPr>
        <w:pStyle w:val="Normal303"/>
        <w:keepNext w:val="0"/>
        <w:spacing w:before="240" w:after="0" w:line="260" w:lineRule="atLeast"/>
        <w:ind w:left="0" w:right="0" w:firstLine="0"/>
        <w:jc w:val="left"/>
      </w:pPr>
      <w:r>
        <w:br/>
      </w:r>
      <w:hyperlink r:id="rId2496" w:history="1">
        <w:r>
          <w:rPr>
            <w:rFonts w:ascii="arial" w:eastAsia="arial" w:hAnsi="arial" w:cs="arial"/>
            <w:b w:val="0"/>
            <w:i/>
            <w:strike w:val="0"/>
            <w:color w:val="0077CC"/>
            <w:sz w:val="20"/>
            <w:u w:val="single"/>
            <w:vertAlign w:val="baseline"/>
          </w:rPr>
          <w:t>http://www.nytimes.com/2014/03/09/books/review/whats-it-like-reading-peyton-place-today.html</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76" style="position:absolute;z-index:25251430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DRAWINGS (DRAWINGS BY R. KIKUO JOHNSON)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2014</w:t>
      </w:r>
    </w:p>
    <w:p>
      <w:pPr>
        <w:pStyle w:val="Normal303"/>
      </w:pPr>
    </w:p>
    <w:p>
      <w:pPr>
        <w:pStyle w:val="Normal303"/>
        <w:ind w:left="200"/>
        <w:sectPr>
          <w:type w:val="continuous"/>
          <w:pgMar w:top="840" w:right="1000" w:bottom="840" w:left="1000" w:header="400" w:footer="400"/>
          <w:pgNumType w:fmt="decimal"/>
          <w:cols w:space="720"/>
        </w:sectPr>
      </w:pPr>
      <w:r>
        <w:br/>
      </w:r>
      <w:r>
        <w:pict>
          <v:line id="_x0000_s2177"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497"/>
          <w:headerReference w:type="default" r:id="rId2498"/>
          <w:footerReference w:type="even" r:id="rId2499"/>
          <w:footerReference w:type="default" r:id="rId2500"/>
          <w:headerReference w:type="first" r:id="rId2501"/>
          <w:footerReference w:type="first" r:id="rId2502"/>
          <w:pgSz w:w="12240" w:h="15840"/>
          <w:pgMar w:top="840" w:right="1000" w:bottom="840" w:left="1000" w:header="400" w:footer="400"/>
          <w:pgNumType w:fmt="decimal"/>
          <w:cols w:space="720"/>
          <w:titlePg w:val="0"/>
        </w:sectPr>
      </w:pPr>
    </w:p>
    <w:p>
      <w:pPr>
        <w:pStyle w:val="Normal304"/>
      </w:pPr>
    </w:p>
    <w:p>
      <w:pPr>
        <w:pStyle w:val="Normal304"/>
      </w:pPr>
      <w:r>
        <w:pict>
          <v:shape id="_x0000_i2178" type="#_x0000_t75" alt="LexisNexis®" style="width:147.75pt;height:30pt">
            <v:imagedata r:id="rId17" o:title=""/>
          </v:shape>
        </w:pict>
      </w:r>
      <w:r>
        <w:cr/>
      </w:r>
    </w:p>
    <w:p>
      <w:pPr>
        <w:pStyle w:val="Heading1302"/>
        <w:keepNext w:val="0"/>
        <w:spacing w:after="200" w:line="340" w:lineRule="atLeast"/>
        <w:ind w:left="0" w:right="0" w:firstLine="0"/>
        <w:jc w:val="center"/>
      </w:pPr>
      <w:hyperlink r:id="rId2503" w:history="1">
        <w:r>
          <w:rPr>
            <w:rFonts w:ascii="arial" w:eastAsia="arial" w:hAnsi="arial" w:cs="arial"/>
            <w:b/>
            <w:i/>
            <w:strike w:val="0"/>
            <w:color w:val="0077CC"/>
            <w:sz w:val="28"/>
            <w:u w:val="single"/>
            <w:vertAlign w:val="baseline"/>
          </w:rPr>
          <w:t>Pictures of the Tired and Poor, Before They Sailed Abroad</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2006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4"/>
        <w:keepNext w:val="0"/>
        <w:spacing w:after="0" w:line="240" w:lineRule="atLeast"/>
        <w:ind w:right="0"/>
        <w:jc w:val="both"/>
      </w:pPr>
      <w:bookmarkStart w:id="618" w:name="Bookmark_304"/>
      <w:bookmarkEnd w:id="61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PT2; Column 1; Leisure/Weekend Desk; Pg. 27; ART REVIEW</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w:t>
      </w:r>
    </w:p>
    <w:p>
      <w:pPr>
        <w:pStyle w:val="Normal304"/>
        <w:keepNext/>
        <w:spacing w:before="240" w:after="0" w:line="340" w:lineRule="atLeast"/>
        <w:ind w:left="0" w:right="0" w:firstLine="0"/>
        <w:jc w:val="left"/>
      </w:pPr>
      <w:bookmarkStart w:id="619" w:name="Body_302"/>
      <w:bookmarkEnd w:id="61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79" style="position:absolute;z-index:25251635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many paddles would be raised if Eugeen Van Mieghem's work were to come on the auction block today. But Van Mieghem (1875-1930), a passionate realist attuned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his home city, Antwerp, Belgium, was a fine draftsman and colorist whose long-forgotten work evokes that of van Gogh and Kathe Kollwitz. Now it seems to be slowly returning to art-world memory.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near Antwerp's docks, Van Mieghem was, since childhood, a close observer of maritime activity. His subject matter would become the millions of emigrants who embarked for America from Antwerp: in acutely observed paintings and drawings, he portrayed them as they walked through the city, dragging themselves and their pitiful possessions onto ships that took them to life in the New World.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Mieghem's paintings and drawings, along with photographs, posters, ship models, furnishings and other archival material, appear in a poignant show, ''Antwerp = America: Eugeen Van Mieghem and the Emigrants of the Red Star Line,'' at the South Street Seaport Museum. The show details Antwerp's crucial and lucrative role in the immigration saga.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1873 to 1934, the Red Star Line, its ships flying the Belgian flag although its ownership was American, took 2.7 million emigrants from Antwerp to America. Many were Jews escaping the poverty and pogroms of Eastern Europe.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Exhausted from the ordeals of illegal border crossings, endless train rides and travel by foot, those who had to travel in steerage -- which meant most -- were subjected to dockside inspections and the disinfection of their luggage. Those who couldn't be given a clean bill of health were turned back. Those sent on were examined more exhaustively on arrival.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and second-class passengers were exempt from these procedures, and enjoyed considerable luxury on board. One 1927 photo depicts three men in dinner jackets playing cards in a first-class salon of the S.S. Belgenland; a 1905 menu for first-class diners on the S.S. Vaderland features ''Oysters on Half Shell'' and ''Supreme of Golden Plover.'')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Engrossed by the scene, Van Mieghem caught it all: mothers with babies, children, bent old women, bearded men, as well as the people of the port: stevedores, sailors, ship captains, prostitutes, women who stitched bags for grain. Sometimes he froze his subjects in rapid sketches: a frightened old man clutching his umbrella; a scowling loner prowling the street, hands in pockets. A Kollwitz-like chalk drawing in black and red shows the gaunt head of a blind man as he gropes his way along a street of forbidding buildings. ''Emigrants Waiting Near the River Scheldt,'' a bleak view of two men and a child hanging out at a parapet over the river, depicts the trying vigil of those waiting for a ship.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never tired of portraying the vitality of the port and other parts of the city, in all kinds of weather, as in a pastel and charcoal sketch from 1912 depicting the docks touched by the faint glow of the winter sun. Occasionally he showed a more satirical edge -- his work bears the direct influence of Theophile-Alexandre Steinlen, the Swiss-born social satirist and genre painter whose milieu was Paris -- focusing on the high life that swanned the boulevards and caroused at cafes.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his no-style style, realism with Expressionist overtones, remained a constant, Van Mieghem started out as a champion of modernity. Early on, he was dismissed from the Antwerp Art Academy because his conservative teachers disliked his subject matter and his free, spontaneous way with it. He threw his lot in with progressive political and cultural movements, even becoming involved with an anarchist group, and by the early 1900's was recognized as one of the most promising young artists of the Antwerp school.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Mieghem's work continued to be well received as he took part in various Belgian and European shows over the years, occasionally experimenting with new forms but always going back to his port subjects. No innovator, but an artist of strength and sentience, he had found his metier and stuck with it. If his was an impersonal art that dealt with people as social types, it nevertheless gave a cleareyed view of their circumstances. In 1920 he was appointed a professor at the very academy that had dismissed him.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World War II, interest in his work began to wane. But attempts are being made in Belgium to rehabilitate his reputation. The Eugeen Van Mieghem Society was formed in 1982 and held its first retrospective three years later; the Eugeen Van Mieghem Museum opened in Antwerp in 1993. In 1995 a Dutch museum became the first outside Belgium to organize an important Van Mieghem show. The current show is a combined effort of the Eugeen Van Mieghem Foundation, various Belgian supporters and promoters, and the Friends of the Red Star Line, in partnership with the South Street Seaport Museum.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Red Star Line, it went out of business in 1934, thanks in part to the stock market crash and drastically decreased immigration. But its buildings, purchased in 2004 by the city of Antwerp, are still located on the Rijn Quay and are to be converted into a space ''dedicated to reflection and memories,'' where visitors can learn about the wrenching immigrant experience. </w:t>
      </w:r>
    </w:p>
    <w:p>
      <w:pPr>
        <w:pStyle w:val="Normal304"/>
      </w:pP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 = America: Eugeen Van Mieghem and the Emigrants of the Red Star Line'' is at the South Street Seaport Museum, 12 Fulton Street, (212) 748-8758, through Oct. 31.</w:t>
      </w:r>
    </w:p>
    <w:p>
      <w:pPr>
        <w:pStyle w:val="Normal304"/>
      </w:pPr>
    </w:p>
    <w:p>
      <w:pPr>
        <w:pStyle w:val="Normal304"/>
        <w:keepNext w:val="0"/>
        <w:spacing w:before="240" w:after="0" w:line="260" w:lineRule="atLeast"/>
        <w:ind w:left="0" w:right="0" w:firstLine="0"/>
        <w:jc w:val="left"/>
      </w:pPr>
      <w:r>
        <w:br/>
      </w:r>
      <w:hyperlink r:id="rId2504" w:history="1">
        <w:r>
          <w:rPr>
            <w:rFonts w:ascii="arial" w:eastAsia="arial" w:hAnsi="arial" w:cs="arial"/>
            <w:b w:val="0"/>
            <w:i/>
            <w:strike w:val="0"/>
            <w:color w:val="0077CC"/>
            <w:sz w:val="20"/>
            <w:u w:val="single"/>
            <w:vertAlign w:val="baseline"/>
          </w:rPr>
          <w:t>http://www.nytimes.com</w:t>
        </w:r>
      </w:hyperlink>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80" style="position:absolute;z-index:25251737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''Emigrant With an Umbrella,'' a 1902 drawing by Eugeen Van Mieghem. (Photo by South Street Seaport Museum)</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2006</w:t>
      </w:r>
    </w:p>
    <w:p>
      <w:pPr>
        <w:pStyle w:val="Normal304"/>
      </w:pPr>
    </w:p>
    <w:p>
      <w:pPr>
        <w:pStyle w:val="Normal304"/>
        <w:ind w:left="200"/>
        <w:sectPr>
          <w:type w:val="continuous"/>
          <w:pgMar w:top="840" w:right="1000" w:bottom="840" w:left="1000" w:header="400" w:footer="400"/>
          <w:pgNumType w:fmt="decimal"/>
          <w:cols w:space="720"/>
        </w:sectPr>
      </w:pPr>
      <w:r>
        <w:br/>
      </w:r>
      <w:r>
        <w:pict>
          <v:line id="_x0000_s2181"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05"/>
      </w:pPr>
    </w:p>
    <w:p>
      <w:pPr>
        <w:pStyle w:val="Normal305"/>
      </w:pPr>
      <w:r>
        <w:pict>
          <v:shape id="_x0000_i2182" type="#_x0000_t75" alt="LexisNexis®" style="width:147.75pt;height:30pt">
            <v:imagedata r:id="rId17" o:title=""/>
          </v:shape>
        </w:pict>
      </w:r>
      <w:r>
        <w:cr/>
      </w:r>
    </w:p>
    <w:p>
      <w:pPr>
        <w:pStyle w:val="Heading1303"/>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Witness to Luckless Lives on the Periphery</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2009 Saturday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5"/>
        <w:keepNext w:val="0"/>
        <w:spacing w:after="0" w:line="240" w:lineRule="atLeast"/>
        <w:ind w:right="0"/>
        <w:jc w:val="both"/>
      </w:pPr>
      <w:bookmarkStart w:id="620" w:name="Bookmark_305"/>
      <w:bookmarkEnd w:id="62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KONIGSBERG</w:t>
      </w:r>
    </w:p>
    <w:p>
      <w:pPr>
        <w:pStyle w:val="Normal305"/>
        <w:keepNext/>
        <w:spacing w:before="240" w:after="0" w:line="340" w:lineRule="atLeast"/>
        <w:ind w:left="0" w:right="0" w:firstLine="0"/>
        <w:jc w:val="left"/>
      </w:pPr>
      <w:bookmarkStart w:id="621" w:name="Body_303"/>
      <w:bookmarkEnd w:id="62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83" style="position:absolute;z-index:25251942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Tower's book of short stories, ''Everything Ravaged, Everything Burned,'' has attracted a great number of vivid descriptions from admiring critics in the few weeks since it came out, and ''strange'' is perhaps the most commonly employed.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''lurid''; ''crammed with more pathos than a 400-page potboiler''; ''bittersweet,'' ''beautiful'' and ''ardently conflicted'' (in the same review); and ''sad-funny-disturbing'' (all in the same hyphenated clause). The last came from Michiko Kakutani of The New York Times, who wrote that the book ''decisively establishes'' Mr. Tower ''as a writer of uncommon talent'' and drew comparisons to Sam Shepard's social radar, Frederic Barthelme's ear and David Foster Wallace's eye.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a lot of things, in other words, but, given the subject matter of the stories, which range from marital infidelity to a boy's mistreatment at the hands of his stepfather to the dismemberment of a moose to Viking mutilation, you would not expect anybody to call it cute. Yet when Mr. Tower submitted the finished manuscript to Courtney Hodell, his editor at Farrar, Straus &amp; Giroux, the words ''too adorable'' were among those she wrote most frequently in the margins. And she didn't mean it as a compliment.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there was a lot more corn-pone-ing and self-consciously vernacular language, cute little moments,'' Mr. Tower said in an interview the other day, adding that he reined all that in upon revision. ''So I actually didn't sit down to write a bleak collection. When I look back at the early stories, it seemed much more like a 'Hee Haw' episode.''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Tower, 35, recently moved to Brooklyn from his childhood hometown,  Chapel Hill, N.C., and said he had always had a soft spot for the Southern Gothic, particularly the late-generation authors Barry Hannah and Larry Brown. The current that runs stronger than regional sensibility through his stories, however, involves a measure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aggression among characters in culturally nonspecific American exurbs.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suppose they're stories about people in extremes, people who are just trying to find a little bit of peace in the world -- usually after some horrific incident,'' Mr. Tower said. ''And usually that quest for peace leads them to additional horror.''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Tower's curiosity and affection for a less privileged group, he said, probably owe something to the complexities of growing up in a refined but less-than-wealthy household -- a family of teachers who drove beat-up old cars, as he put it. His father is an economics professor at Duke, and his mother teaches high school Latin. ''We lived on the fringe of the New South. It wasn't the kind of suburban upbringing where the people around us were doctors and lawyers.''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his all-noun name, Mr. Tower (who has a half-brother named Lake) said he was named for Wells Kerr, a long-serving dean of students at Phillips Exeter Academy who, according to family lore, was responsible for expelling Mr. Tower's grandfather for possession of either cigarettes or a bottle of bourbon. (And perhaps the only thing fancier than having gone to boarding school -- Mr. Tower went to public school -- is having an ancestor two or more generations before you who went to boarding school.)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eventually became an abiding friend of the family,'' Mr. Tower said. ''But it wasn't a deliberate juxtaposition, I don't think, to -- '' He finished the thought by levering his hands in a way that suggested the above- and below-ground positions of a well and a tower.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graduating from Wesleyan University in Connecticut, Mr. Tower spent much of his 20s drifting around the country (New Orleans, Maryland, Oregon and Maine), working odd jobs -- ''data entry and warehouse work,'' he said -- and nursing an obsession with the mechanics of things (construction, animal anatomy, the properties of food) that has made its way into his stories' meticulous descriptions.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through a period in Maine when I just kept poaching chickens night after night,'' he said. ''It was so cold in the house in Maine that you always had to have a pot of water on. I reserved the stock of a dozen chickens and made this risotto that was so strong, it was like eating a vulcanized tire.''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he says, an inveterate ''collector of conversations,'' keeping notebooks of heard and overheard language that struck him as unusual. ''There were some that I liked so much, I realized I had reused them in more than one of the stories in the book,'' he said. ''So that ended up letting me find homes for other pieces of conversation instead.''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Tower's writing career began when he persuaded an editor at The Washington Post Magazine to assign him an article on life as a carnival worker. Then he was hired as one, operating a pirate-ship ride (it makes an appearance in one of the book's stories). He lasted a week, enough for the article, and for subsequent pieces he immersed himself in the disparate worlds of New Orleans voodoo, interstate truckers, a Pentecostal preacher, professional miniature golf players, compulsive gamblers and Wal-Mart workers.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came to identify with these blue-collar stories,'' he said. ''So much of our economic life in America is built on this substrate of brutal and crushingly dull work. But if all you did were watch sitcoms, you wouldn't even know this class exists.''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while pursuing an M.F.A. at Columbia, Mr. Tower began writing fiction. The first story he ever wrote was plucked from the slush pile of The Paris Review and published. But he remained drawn to the settings he encountered doing magazine work, perhaps because around the inhabitants of those worlds, the stakes feel higher.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I've just chosen these characters from a rougher class because you can see them consider their lives in terms beyond where they're drawing a paycheck,''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Tower's characters are neither simple nor particularly reticent, and the disparity between their bad luck and their ability to recognize it is what fuels many of the stories.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Tower is currently writing a novel. His fourth-floor walk-up in Greenpoint has desks in two different rooms -- one for fiction and one for nonfiction -- but only one sink, in the kitchen.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dream of mine to someday have an apartment in New York where I can brush my teeth in the bathroom,'' he said.</w:t>
      </w:r>
    </w:p>
    <w:p>
      <w:pPr>
        <w:pStyle w:val="Normal305"/>
        <w:keepNext w:val="0"/>
        <w:spacing w:before="240" w:after="0" w:line="260" w:lineRule="atLeast"/>
        <w:ind w:left="0" w:right="0" w:firstLine="0"/>
        <w:jc w:val="left"/>
      </w:pPr>
      <w:r>
        <w:br/>
      </w:r>
      <w:hyperlink r:id="rId2512" w:history="1">
        <w:r>
          <w:rPr>
            <w:rFonts w:ascii="arial" w:eastAsia="arial" w:hAnsi="arial" w:cs="arial"/>
            <w:b w:val="0"/>
            <w:i/>
            <w:strike w:val="0"/>
            <w:color w:val="0077CC"/>
            <w:sz w:val="20"/>
            <w:u w:val="single"/>
            <w:vertAlign w:val="baseline"/>
          </w:rPr>
          <w:t>http://www.nytimes.com</w:t>
        </w:r>
      </w:hyperlink>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84" style="position:absolute;z-index:25252044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Wells Tower at his home in Greenpoint, Brooklyn.(PHOTOGRAPH BY RUBY WASHINGTON/THE NEW YORK TIMES)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(pg. C7)                                                                          </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2009</w:t>
      </w:r>
    </w:p>
    <w:p>
      <w:pPr>
        <w:pStyle w:val="Normal305"/>
      </w:pPr>
    </w:p>
    <w:p>
      <w:pPr>
        <w:pStyle w:val="Normal305"/>
        <w:ind w:left="200"/>
        <w:sectPr>
          <w:type w:val="continuous"/>
          <w:pgMar w:top="840" w:right="1000" w:bottom="840" w:left="1000" w:header="400" w:footer="400"/>
          <w:pgNumType w:fmt="decimal"/>
          <w:cols w:space="720"/>
        </w:sectPr>
      </w:pPr>
      <w:r>
        <w:br/>
      </w:r>
      <w:r>
        <w:pict>
          <v:line id="_x0000_s2185"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306"/>
      </w:pPr>
    </w:p>
    <w:p>
      <w:pPr>
        <w:pStyle w:val="Normal306"/>
      </w:pPr>
      <w:r>
        <w:pict>
          <v:shape id="_x0000_i2186" type="#_x0000_t75" alt="LexisNexis®" style="width:147.75pt;height:30pt">
            <v:imagedata r:id="rId17" o:title=""/>
          </v:shape>
        </w:pict>
      </w:r>
      <w:r>
        <w:cr/>
      </w:r>
    </w:p>
    <w:p>
      <w:pPr>
        <w:pStyle w:val="Heading1304"/>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No Frogs Allowed - Correction Appended</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after="0" w:line="240" w:lineRule="atLeast"/>
        <w:ind w:right="0"/>
        <w:jc w:val="both"/>
      </w:pPr>
      <w:bookmarkStart w:id="622" w:name="Bookmark_306"/>
      <w:bookmarkEnd w:id="622"/>
    </w:p>
    <w:p>
      <w:pPr>
        <w:pStyle w:val="Normal306"/>
        <w:keepNext w:val="0"/>
        <w:spacing w:after="0" w:line="260" w:lineRule="atLeast"/>
        <w:ind w:left="0" w:right="0" w:firstLine="0"/>
        <w:jc w:val="left"/>
      </w:pPr>
      <w:r>
        <w:br/>
      </w:r>
      <w:r>
        <w:pict>
          <v:shape id="_x0000_i2187"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 Section 5; Page 10; Column 1; Travel Desk ; Column 1;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2451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HOWER; </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EDWARD HOWER, a novelist, teaches in the writing program at Ithaca College.</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EDWARD HOWER;   EDWARD HOWER, a novelist, teaches in the writing program at Ithaca College.</w:t>
      </w:r>
    </w:p>
    <w:p>
      <w:pPr>
        <w:pStyle w:val="Normal306"/>
        <w:keepNext/>
        <w:spacing w:before="240" w:after="0" w:line="340" w:lineRule="atLeast"/>
        <w:ind w:left="0" w:right="0" w:firstLine="0"/>
        <w:jc w:val="left"/>
      </w:pPr>
      <w:bookmarkStart w:id="623" w:name="Body_304"/>
      <w:bookmarkEnd w:id="62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88" style="position:absolute;z-index:25252249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BOARDING a bus on my first day of language school in Santiago, Chile, I spotted a sticker on the plastic partition behind the driver: a green cartoon frog in a circle with a diagonal line through it. "No se admiten sapos," read the caption. To me, a beginner in Spanish, it was a language lesson: picture + words = "No frogs allowed." But why prohibit frogs on buses? I made a note to ask a teacher when I got to my school.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every place in the bustling modern city of Santiago was a kind of interactive Spanish class. I was on one of the language-immersion programs that have recently become popular all over Latin America and Europe.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Chile because, having grown up in a house decorated with Chilean landscape paintings furnished by my favorite uncle -- the family adventurer -- I was eager to get to know his adopted country, and I hope to set a new novel there.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Amerispan, the agency I used in the United States, encouraged me to take public transportation between my host's house and my school, both in the Providencia district, one of the main residential and commercial areas of Santiago. Learning the routes for my 20-minute bus ride twice a day helped me feel at home in the city; I enjoyed reading signs and trying to pick up the Spanish words flying around 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frog on the bus, my teacher at the Linguatec Center, a language school based in Denver, got me so involved in learning how to greet people in Spanish that I forgot to ask. I've been a college teacher for about 25 years, and found that I enjoyed being a student for a change. Though my instructor, a woman named Ximena del Campo, was about the age of my students at home, I could tell she'd been thoroughly trained in helping us feel confident about speaking Spanish right away.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coffee break, I met other students, including people from Canada, South Africa, Japan, the Netherlands, Britain and Brazil, as well as the United States. They were tourists, embassy employees, business people, retirees and North American university students, ranging in age from 13 to 76. Many already knew some Spanish, and were more advanced than I was. Some had enrolled for just a week, others for longer. Initially signed on for two weeks of individual instruction, I stayed for two more weeks of group instruction. Classes were small -- from one to a maximum of four students -- and we met for four hours a day, five mornings a week.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signed up for afternoon excursions led by teachers. Santiago is a big place, with more than four million people, but the central district is easy to get around. I found the journeys as interesting as the destinations.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Santiago's metro -- a clean, efficient subway system whose stations are decorated with colorful murals -- I hoped to find another frog sticker so I could ask the teacher about it, but I saw none. Instead I busied myself reading the headlines of other people's newspapers, picking out new words I could decipher. I also overheard conversations, and could actually understand some of what people were saying: two men's comments about a local futbol team, stock tips exchanged by chic women with briefcases.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visited a busy fish market, a crafts village (where I discovered that the local word for tchotchke is cachivache) and a museum full of pre-Columbian treasures. The dusty but delightful Museo Municipal de Insectas y Caracoles in the Parque O'Higgins (admission 20 cents) contained not only exotic bugs and snails but also iridescent swallow-sized butterflies, crocodile skulls, and a reputedly genuine 700-year-old momia (mummy) that looked like a prop from a 40-year-old horror film. The Museo de Bellas Artes, rising majestically from the trees in the Parque Forestal (just a few subway stops away), housed an eclectic collection of 19th-century Latin American landscapes and genre paintings. Schoolboys in blue British-style uniforms clustered before pictures of a naked slave girl (la esclava), a teenage washerwoman (la lavandera), and a dashing cowboy (el huaso). More words for my notebook.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learned as much from my host family as I did on excursions or in class. The family had been chosen for me by Amerispan, but I could have changed families easily through the Linguatec school if I'd wanted to.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stayed with a young married couple, Cristian Massardo and Maria Ester Fernandez, a public-relations manager and a real estate agent. They live with their two small children and Maria Ester's father, Vicente, an architect, in a pleasant modern apartment in downtown Santiago.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paid about $20 a day, which included two meals and a much more congenial atmosphere than I've ever found in any hotel. My bedroom was simple and comfortable, with five blankets on the bed and lots of hot water in the adjoining shower -- much appreciated, because it was June, the middle of Chile's winter, and the temperatures ranged from the high 30's to the low 60's I had the run of the place, studying in the living room, snacking in the kitchen.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hosts seemed to enjoy helping me with my primitive Spanish. At the dinner table, I sometimes consulted a pocket computer-dictionary whose chirping voice caused much amusement.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days I felt like a member of the family. One evening when Cristian and Maria Ester came in late from their offices, Vicente and I scrabbled together leftovers for everyone, and I acquired a cooking vocabulary, including some expletives to use when I scorch the rice. I picked up more mellifluous words when a family friend came over to teach me some Chilean music on my guitar. Everyone gathered to sing songs late into the night. I realized that not once since I'd arrived in the country had I been lonely.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family, I visited parts of the city that I wouldn't have seen on my own -- from luxury high-rises, their balconies overflowing with greenery, to homemade brick dwellings in the poblaciones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Vicente had designed a community center. I got close-up views of the snowcapped peaks of the Andes, which surround the city. On the drive home, we stopped at a roadside restaurant for a lunch of empanadas, those tasty pillows of bread stuffed with meat and onions and baked in a clay oven over a wood fire. We ate at a table beneath the trees; in a meadow behind us white horses grazed in the long shadow of the mountain peaks..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Santiago area is full of surprises that aren't found in most guidebooks. In the south-central area of the city is the Parque O'Higgins, named for the country's liberator, Bernardo O'Higgins, an Irish immigrant who ruled Chile from 1817 to 1823.</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lovely Tibetan Garden and a lake where families in little plastic pedal-boats chase flocks of quacking ducks. What I liked best were the kites, hundreds of little diamond-shaped paper volantines -- as they are called in Chile -- diving and soaring above the park's parade ground.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row of booths, bright banners proclaimed the names of kite-flying clubs -- Los Halcones (Falcons), Los Cometas (Comets), Los Dardos (Darts), and Los Ases del Aire (Aces of the Air).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Spanish had improved enough so that, with help from my host family, I could talk to Don Jose Yevenes, the president and founder of Los Ases. Don Jose, a middle-aged man with black hair, almond eyes, and a gold ring with his club's logo on it, told me that he'd become a volantinero at an early age, like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in Chile. Now he and his wife organized about 30 teenage club members for Sunday afternoon outings. With kites they had lovingly made at home, they were practicing for the big October competitions -- a kind of World Series of kite-flying. During these events, pairs of young people would stand in spaces about three yards square, skillfully making their kites thrust and parry in the air until the end of the day.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park, Gen. Augusto Pinochet, Chile's dictator from his coup d'etat in 1973 to 1991, once reviewed his troops, and his detention in England was often the lead story in the newspapers while I was in the country.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friends from my school I visited a pena, or folk music club, lighted by candles on the tables that recalled smoky Greenwich Village hangouts in the 1960's. Charcoal braziers glowed out of the darkness to keep the place warm. A passionate folk singer performed, and middle-aged couples and college students joined in, sipping hot mulled wine. I was confident enough -- the excellent Chilean wine helped -- to sing, too.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Sunday I visited the vast municipal cemetery where a memorial has been erected to those who were executed and "disappeared" during General Pinochet's dictatorship. On a slab of white stone about three stories tall, several thousand names are inscribed. The most prominent is that of Salvador Allende, the socialist prime minister who died during the coup. I translated a line of poetry by Raul Zurito that appeared across the top: "Todo mi amor esta aqui, y se ha quedado pegado a las rocas, al mar, a las montanas (All my love is here, embedded in the rocks, the sea, the mountains.) As at the Vietnam War Memorial in Washington, visitors stopped to find the names of relatives and friends, and to leave flowers at the monument's base.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cities of the living, Santiago's vast necropolis was divided into poor, middle-class and wealthy areas. Framed by the ever-present mountains, fields of white crosses, carefully maintained by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stretched as far as I could see. In a different neighborhood, where the avenues were lined with tall pines and palm trees, I found myself walking among the eerie mausoleums of the aristocracy. They were about the size of small houses. Miniature stone cathedrals draped in sculptured vines faced pillared Greek temples guarded by marble angels with five-foot wing-spans. Sphinxes crouched on the steps of lavish Egyptianesque palaces.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rays of sunlight gilded the windows and cast long, angel-shaped shadows on the grass.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as if I were walking through an old oil painting, a silent, twilight landscape bereft of human figures. Even the ghosts, imprisoned behind the mausoleums' heavy doors, seemed to be missing. Perhaps they were longing for a carriage ride under a parasol -- clip-clop down the avenue behind a white horse, ladies with downcast smiles behind fans, gentlemen tipping broad-brimmed hats, buenas tardes, senorita, good evening.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nearly dark now. I was lost, and very glad to meet someone who wasn't a statue: an elderly attendant who directed me toward the exit -- la salida.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my four weeks' stay, I was able to talk about my adventures at dinner with my host family.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last class at school, I finally remembered to ask about the no-frogs decal I'd seen on the bus. My teacher that day, an expressive young woman named Liliana Blanco, used gestures and facial expressions, as well as Spanish, to help explain that a sapo, in Chilean slang, was someone who read other people's newspapers and listened in on their conversations on a bus or a train. The person she described, I confessed, bore some resemblance to me. Laughing, she told me that by now I could buy my own Spanish-language newspapers and make my own conversations. My days as a sapo were over.</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Studying a language and a culture</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Lessons</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Language and cultural immersion programs in Chile, as in most Latin American countries, combine Spanish lessons with the opportunity to stay with local families for a week to several months. Among the clearinghouses with information about these programs is the National Registration Center for Study Abroad, Box 1393, Milwaukee, Wis. 53201; (414) 278-0631; </w:t>
      </w:r>
      <w:hyperlink r:id="rId2520" w:history="1">
        <w:r>
          <w:rPr>
            <w:rFonts w:ascii="arial" w:eastAsia="arial" w:hAnsi="arial" w:cs="arial"/>
            <w:b w:val="0"/>
            <w:i/>
            <w:strike w:val="0"/>
            <w:noProof w:val="0"/>
            <w:color w:val="0077CC"/>
            <w:position w:val="0"/>
            <w:sz w:val="20"/>
            <w:u w:val="single"/>
            <w:vertAlign w:val="baseline"/>
          </w:rPr>
          <w:t>www.nrcsa.com</w:t>
        </w:r>
      </w:hyperlink>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I chose was AmeriSpan, Box 40007, Philadelphia, Pa. 19106-0007; (800) 879-6640; </w:t>
      </w:r>
      <w:hyperlink r:id="rId2521" w:history="1">
        <w:r>
          <w:rPr>
            <w:rFonts w:ascii="arial" w:eastAsia="arial" w:hAnsi="arial" w:cs="arial"/>
            <w:b w:val="0"/>
            <w:i/>
            <w:strike w:val="0"/>
            <w:noProof w:val="0"/>
            <w:color w:val="0077CC"/>
            <w:position w:val="0"/>
            <w:sz w:val="20"/>
            <w:u w:val="single"/>
            <w:vertAlign w:val="baseline"/>
          </w:rPr>
          <w:t>www.amerispan.com</w:t>
        </w:r>
      </w:hyperlink>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Amerispan made all the arrangements with my host family, although I could easily have changed them after I arrived.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met at the airport, taken to the home of my hosts, Cristian Massardo and Maria Ester Fernandez, in the Providencia district of Santiago, and given lots of orientation information.</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my first day, my hosts took me to school, the Linguatec Language Center, Los Leones 439, Providencia; (56-2) 233-4356; fax, (56-2) 234-1380; </w:t>
      </w:r>
      <w:hyperlink r:id="rId2522" w:history="1">
        <w:r>
          <w:rPr>
            <w:rFonts w:ascii="arial" w:eastAsia="arial" w:hAnsi="arial" w:cs="arial"/>
            <w:b w:val="0"/>
            <w:i/>
            <w:strike w:val="0"/>
            <w:noProof w:val="0"/>
            <w:color w:val="0077CC"/>
            <w:position w:val="0"/>
            <w:sz w:val="20"/>
            <w:u w:val="single"/>
            <w:vertAlign w:val="baseline"/>
          </w:rPr>
          <w:t>www.linguatec.cl</w:t>
        </w:r>
      </w:hyperlink>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a two weeks' stay was $1,125, which included individual instruction at the school, a simple but comfortable room in an apartment with the run of the house, two meals a day with my host family, health insurance, and two afternoon sightseeing excursions each week led by a teacher. Once in Santiago, I signed on for two additional weeks with my host family and language instruction with a class for about $900.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buses and subways, which cost about 40 cents a trip.</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to Do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is a bustling modern city with lots of attractive parks and museums.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Museo Nacional de Bellas Artes, also called the Palacio, Jose Maria de La Barra near Jose Maria Caro, (56-2) 633-0655, is on an entire block of the Parque Forestal. Modeled on the Petit Palace in Paris, it houses a collection of 19th-century Latin American paintings and changing exhibitions of contemporary local and foreign art.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city's many historical museums, I liked La Chascona, where the Nobel-prize-winning poet Pablo Neruda once lived, at Fernando Marquez de la Plata 0192; (56-2) 737-8712.</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attractions of the Parque O'Higgins, in the city's south-central section, are the eccentric Museo de Insectas y Caracoles (Museum of Insects and Snails) and the Museo del Huaso (Museum of the Cowboy). This is also the place to see kite-flying clubs in action on Sunday afternoons.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and Sunday evenings, raucous dance bands perform in the inexpensive clubs and restaurants of the park's Pueblito, or little village, which also features an informal market of toys, basketwork, gerbils and the like.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crafts market is Los Dominicos, named after the nearby convent on Avenida Apoquindo 9085, in the upscale Los Condes district.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Teatro Universidad de Chile, at Baquedano 043, (56-2) 634-5295, offers classical concerts, many by world-class visiting artists. Tickets range from $5 to $20.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Mapocho River, which bisects Santiago, are several small clubs, or penas, where stirring 1960's-style folk music is performed for enthusiastic audiences of all ages. I enjoyed the Pena Nano Parra, at Ernesto Pinta Lagarrigue 80. Admission is about $5; beer, soda and hot mulled wine are available.   EDWARD HOWER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article also gave an incorrect translation for "sapo," a term that puzzled the writer on signs prohibiting them on buses and trains. The word -- slang for someone who reads over shoulders and eavesdrops on conversations -- means toad, not frog.</w:t>
      </w:r>
    </w:p>
    <w:p>
      <w:pPr>
        <w:pStyle w:val="Normal306"/>
        <w:keepNext w:val="0"/>
        <w:spacing w:before="240" w:after="0" w:line="260" w:lineRule="atLeast"/>
        <w:ind w:left="0" w:right="0" w:firstLine="0"/>
        <w:jc w:val="left"/>
      </w:pPr>
      <w:r>
        <w:br/>
      </w:r>
      <w:hyperlink r:id="rId2523" w:history="1">
        <w:r>
          <w:rPr>
            <w:rFonts w:ascii="arial" w:eastAsia="arial" w:hAnsi="arial" w:cs="arial"/>
            <w:b w:val="0"/>
            <w:i/>
            <w:strike w:val="0"/>
            <w:color w:val="0077CC"/>
            <w:sz w:val="20"/>
            <w:u w:val="single"/>
            <w:vertAlign w:val="baseline"/>
          </w:rPr>
          <w:t>http://www.nytimes.com</w:t>
        </w:r>
      </w:hyperlink>
    </w:p>
    <w:p>
      <w:pPr>
        <w:pStyle w:val="Normal306"/>
        <w:keepNext/>
        <w:spacing w:before="240" w:after="0" w:line="340" w:lineRule="atLeast"/>
        <w:ind w:left="0" w:right="0" w:firstLine="0"/>
        <w:jc w:val="left"/>
      </w:pPr>
      <w:bookmarkStart w:id="624" w:name="Correction_11"/>
      <w:bookmarkEnd w:id="624"/>
      <w:r>
        <w:rPr>
          <w:rFonts w:ascii="arial" w:eastAsia="arial" w:hAnsi="arial" w:cs="arial"/>
          <w:b/>
          <w:i w:val="0"/>
          <w:strike w:val="0"/>
          <w:noProof w:val="0"/>
          <w:color w:val="000000"/>
          <w:position w:val="0"/>
          <w:sz w:val="28"/>
          <w:u w:val="none"/>
          <w:vertAlign w:val="baseline"/>
        </w:rPr>
        <w:t>Correction</w:t>
      </w:r>
    </w:p>
    <w:p>
      <w:pPr>
        <w:pStyle w:val="Normal306"/>
        <w:spacing w:line="60" w:lineRule="exact"/>
      </w:pPr>
      <w:r>
        <w:pict>
          <v:line id="_x0000_s2189" style="position:absolute;z-index:25252352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on Jan. 30 about learning Spanish in Santiago, Chile, misstated the nationality of the South American revolutionary Bernardo O'Higgins. He was born in Chile; he was not an Irish immigrant.</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13, 2000, Sunday</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90" style="position:absolute;z-index:252524544"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Los Ases del Aire (Aces of the Air), a kite flying club (Don Jose is third from the left); a folk singer at La Tasca Mediteranea; a warning poster at a downtown kiosk.; Signs pose a quandary. A bus in the Providencia district, where the author lived and went to school.(pg. 10); The Museum of Insects and Snails also has a 700-year-old mummy. In the city cemetery. (pg.12) (Photographs by Helen Hughes for The New York Times)</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Santiago, Chile shows the location of Museo de Bellas Artes (pg. 10)</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2000</w:t>
      </w:r>
    </w:p>
    <w:p>
      <w:pPr>
        <w:pStyle w:val="Normal306"/>
      </w:pPr>
    </w:p>
    <w:p>
      <w:pPr>
        <w:pStyle w:val="Normal306"/>
        <w:ind w:left="200"/>
        <w:sectPr>
          <w:type w:val="continuous"/>
          <w:pgMar w:top="840" w:right="1000" w:bottom="840" w:left="1000" w:header="400" w:footer="400"/>
          <w:pgNumType w:fmt="decimal"/>
          <w:cols w:space="720"/>
        </w:sectPr>
      </w:pPr>
      <w:r>
        <w:br/>
      </w:r>
      <w:r>
        <w:pict>
          <v:line id="_x0000_s2191"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07"/>
      </w:pPr>
    </w:p>
    <w:p>
      <w:pPr>
        <w:pStyle w:val="Normal307"/>
      </w:pPr>
      <w:r>
        <w:pict>
          <v:shape id="_x0000_i2192" type="#_x0000_t75" alt="LexisNexis®" style="width:147.75pt;height:30pt">
            <v:imagedata r:id="rId17" o:title=""/>
          </v:shape>
        </w:pict>
      </w:r>
      <w:r>
        <w:cr/>
      </w:r>
    </w:p>
    <w:p>
      <w:pPr>
        <w:pStyle w:val="Heading1305"/>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Fighting the Image of the 'Burning' Borough</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2013 Monday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7"/>
        <w:keepNext w:val="0"/>
        <w:spacing w:after="0" w:line="240" w:lineRule="atLeast"/>
        <w:ind w:right="0"/>
        <w:jc w:val="both"/>
      </w:pPr>
      <w:bookmarkStart w:id="625" w:name="Bookmark_307"/>
      <w:bookmarkEnd w:id="62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13</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307"/>
        <w:keepNext/>
        <w:spacing w:before="240" w:after="0" w:line="340" w:lineRule="atLeast"/>
        <w:ind w:left="0" w:right="0" w:firstLine="0"/>
        <w:jc w:val="left"/>
      </w:pPr>
      <w:bookmarkStart w:id="626" w:name="Body_305"/>
      <w:bookmarkEnd w:id="62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93" style="position:absolute;z-index:252526592"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has been trying to remove the scorch marks from its name since the 1970s, when arson fires, rampant crime and poverty pushed residents out in droves; made the borough a national symbol of urban decay; and saddled it with the apocalyptic phrase, ''the Bronx is burning.''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borough's boosters were aghast last month that in the midst of Bronx Week, a celebration of food, culture and history that concludes with a black-tie gala, a bus company from Manhattan was rolling through its streets giving European tourists a taste of what it called ''the real Bronx.'' That meant a housing project, a food pantry, and a once-sketchy park on what the tour said was a ride through a genuine New York City ghetto.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leaders rushed to condemn the tour, with Borough President Ruben Diaz Jr. and City Councilwoman Melissa Mark-Viverito writing in a letter to the company that they were ''sickened by the despicable way in which you portray the great borough of the Bronx to tourists.''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outcry, which ended with the company's canceling its tours, highlighted the Bronx's continuing struggle to remake its reputation. Even today, a Bronx leader in charge of economic development said she had to beg Bronx officials not to mention ''the Bronx'' and ''burning'' in the same sentence. And though crime has dropped, suburban-style ranch houses have risen from rubble, and hundreds of new stores including a Macy's and a Target are opening in the borough, the first question that many prospective companies ask is whether it is safe to do business in the Bronx.</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New York enjoys a particularly gilded reputation, its poorest borough still lags behind the rest of the city in many indicators, including crime, poverty and unemployment. But it has also made so much progress that it now offers amenities like high-end hotels, local craft breweries, green buildings, and soon a Donald Trump-branded golf course.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rewrite history,'' Mr. Diaz said. ''We know where we came from. We lived it. What we're saying is, 'Give us credit, man.'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Bronx's image problem exposes the inherent tension for a place that seeks to establish itself as a viable alternative to the other boroughs even as it takes pride in its rough past and often casts itself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refuge from the excesses of Manhattan. Many of the same Bronx leaders and community activists who emphasize progress have often pointed out when lobbying for money from government and corporations that the South Bronx is home to the poorest congressional district in the nation.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rebuilding that took place in the Bronx took place because we were able to make the point the need was there more than in other places,'' said Representative Jose E. Serrano, who represents the South Bronx. Still, Mr. Serrano said that he no longer liked to draw that distinction because he would rather talk about the accomplishments since then.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northern borough once drew well-to-do families with its abundance of parkland and stately Art Deco apartment buildings. But poverty and crime later settled in, and those who could fled to the suburbs, leaving behind a disproportionately poor and minority population. By 1977, the borough was so ravaged by misfortune that President Jimmy Carter came to walk amid the ruins of Charlotte Street in the South Bronx. Three years later, his challenger, Ronald Reagan, returned to the very same spot to make the case that it was as bad as ever.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that image of the old Bronx, popularized in the movie ''Fort Apache, the Bronx'' and skewered by the author Tom Wolfe in ''The Bonfire of the Vanities,'' that residents have long chafed against. In 2007, there was a surge of outrage when news spread about a German Army training video in which a soldier was told to imagine himself in the Bronx confronting hostile African-Americans as he fired his machine gun.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Ferrer, the Bronx borough president from 1987 to 2001, recalled that even George Steinbrenner, the owner of the Yankees, one of the borough's most beloved institutions, routinely used to trash the Bronx as a place where cars were broken into and nobody wanted to be. At one point, some well-intentioned community leaders suggested renaming the South Bronx as ''Downtown Bronx'' to give it a fresh start. ''The insults were slung not only from foreign shores, but more homegrown sources,'' Mr. Ferrer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Isbecque, a Manhattan image consultant, said that the Bronx was struggling with a problem well known in her business: a bad first impression. The general rule of thumb, she said, is that it takes ''17 redos'' to change a bad impression, and even then there is no guarantee of success. ''I hear of crime,'' she said of the Bronx. ''I hear of traffic accidents, and I hear that I'm not sure I want to go there at night -- and I don't hear that about Brooklyn.''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perceptions of the Bronx drove Alec Diacou, a former banker, to start a nonprofit group, Yes the Bronx, that is proposing to build a $50 million, 176-foot observation tower as a new focal point for the borough. ''It's so the people who are racing through the Bronx and don't want to know the Bronx are forced to stop and ask, 'Why is this world-class structure here?' ''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officials have also stepped up efforts to re-brand their borough. A tourism magazine will be relaunched this summer with a feature called ''What I love about the Bronx.'' And a new Bronx tourism Web site, ilovethebronx.com, lists a dozen approved tours of the Bronx so far, including a free trolley ride to City Island that attracts hundreds of tourists every month.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name already carries weight in some unexpected places. In the Kansas City area, for instance, a chain of four restaurants named d'Bronx deliver New York-style sandwiches and pizza.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Ashlee Simpson has a young son named Bronx, and a hard-core punk band from Los Angeles also chose that name before ever stepping foot in the Bronx proper (the members have visited since). ''It's got a tough vibe to it,'' explained Matt Caughthran, 34, a band member. ''It always struck me as a place where you have to be street-smart, and that's where we were coming from.''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Meyers, the director of a program on the Bronx experience at the Ethical Culture Fieldston School in the borough, said that half of his incoming students now associated the Bronx with the zoo or Yankee Stadium rather than the ''Fort Apache'' movie. ''These kids were born in the late 1990s,'' he said. ''I think the stigmas that we grew up with are on the way out.''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history is an indication, the Bronx will always have one more slight to endure. Long before there were burning buildings, there were naysayers like the poet Ogden Nash, who penned a couplet in 1931 that rankled Bronx leaders: ''The Bronx? No Thonx.''</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Nash had a change of heart in later years, and at the request of the dean of the faculty at Bronx Community College, offered a poem as an apology of sorts during the borough's golden jubilee celebration in 1964.</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seem to escape the sins of my smart-alec youth,'' Mr. Nash wrote. ''Here are my amends. I wrote those lines, 'The Bronx? No thonx'; I shudder to confess them. Now I'm an older, wiser man I cry, 'the Bronx? God bless them!' ''</w:t>
      </w:r>
    </w:p>
    <w:p>
      <w:pPr>
        <w:pStyle w:val="Normal307"/>
        <w:keepNext w:val="0"/>
        <w:spacing w:before="240" w:after="0" w:line="260" w:lineRule="atLeast"/>
        <w:ind w:left="0" w:right="0" w:firstLine="0"/>
        <w:jc w:val="left"/>
      </w:pPr>
      <w:r>
        <w:br/>
      </w:r>
      <w:hyperlink r:id="rId2531" w:history="1">
        <w:r>
          <w:rPr>
            <w:rFonts w:ascii="arial" w:eastAsia="arial" w:hAnsi="arial" w:cs="arial"/>
            <w:b w:val="0"/>
            <w:i/>
            <w:strike w:val="0"/>
            <w:color w:val="0077CC"/>
            <w:sz w:val="20"/>
            <w:u w:val="single"/>
            <w:vertAlign w:val="baseline"/>
          </w:rPr>
          <w:t>http://www.nytimes.com/2013/06/03/nyregion/the-bronx-struggles-to-shed-burning-borough-image.html</w:t>
        </w:r>
      </w:hyperlink>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94" style="position:absolute;z-index:252527616"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Charlotte and 170th Streets in the winter of 1979. Above left, Zack Smith mowing his neighbor's lawn just off the same intersection in May. (PHOTOGRAPHS BY JOHN SOTOMAYOR/THE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ÁNGEL FRANCO/THE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children at Lowell Street and Longfellow Avenue in May, moments before gunfire was heard nearby. Below, children in 1978 near the site of a drug informant's shooting. (PHOTOGRAPHS BY ÁNGEL FRANCO/THE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HOSEFROS/THE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 group of burned-out buildings on St. Ann's Avenue in 1975. At left, St. Mary's Park, on the same street, in May. More photos can be found at nytimes.com /nyregion. (PHOTOGRAPHS BY EDDIE HAUSNER/THE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ÁNGEL FRANCO/THE NEW YORK TIMES) (A13)</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Ching-a-Ling Nomads were once feared, but are now a calmer fixture in the community. The Cypress Bachelors, shown in 1972, were part of the gang turf wars that terrorized the Bronx. (PHOTOGRAPHS BY ÁNGEL FRANCO/THE NEW YORK TIMES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TYRONE DUKES/THE NEW YORK TIMES) (A16)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2013</w:t>
      </w:r>
    </w:p>
    <w:p>
      <w:pPr>
        <w:pStyle w:val="Normal307"/>
      </w:pPr>
    </w:p>
    <w:p>
      <w:pPr>
        <w:pStyle w:val="Normal307"/>
        <w:ind w:left="200"/>
        <w:sectPr>
          <w:type w:val="continuous"/>
          <w:pgMar w:top="840" w:right="1000" w:bottom="840" w:left="1000" w:header="400" w:footer="400"/>
          <w:pgNumType w:fmt="decimal"/>
          <w:cols w:space="720"/>
        </w:sectPr>
      </w:pPr>
      <w:r>
        <w:br/>
      </w:r>
      <w:r>
        <w:pict>
          <v:line id="_x0000_s2195"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308"/>
      </w:pPr>
    </w:p>
    <w:p>
      <w:pPr>
        <w:pStyle w:val="Normal308"/>
      </w:pPr>
      <w:r>
        <w:pict>
          <v:shape id="_x0000_i2196" type="#_x0000_t75" alt="LexisNexis®" style="width:147.75pt;height:30pt">
            <v:imagedata r:id="rId17" o:title=""/>
          </v:shape>
        </w:pict>
      </w:r>
      <w:r>
        <w:cr/>
      </w:r>
    </w:p>
    <w:p>
      <w:pPr>
        <w:pStyle w:val="Heading1306"/>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Back in the ('30s) U.S.S.R.</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2013 Thursday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8"/>
        <w:keepNext w:val="0"/>
        <w:spacing w:after="0" w:line="240" w:lineRule="atLeast"/>
        <w:ind w:right="0"/>
        <w:jc w:val="both"/>
      </w:pPr>
      <w:bookmarkStart w:id="627" w:name="Bookmark_308"/>
      <w:bookmarkEnd w:id="627"/>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1; ON LOCATION | ST. PETERSBURG, RUSSIA</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E. KRAMER</w:t>
      </w:r>
    </w:p>
    <w:p>
      <w:pPr>
        <w:pStyle w:val="Normal308"/>
        <w:keepNext/>
        <w:spacing w:before="240" w:after="0" w:line="340" w:lineRule="atLeast"/>
        <w:ind w:left="0" w:right="0" w:firstLine="0"/>
        <w:jc w:val="left"/>
      </w:pPr>
      <w:bookmarkStart w:id="628" w:name="Body_306"/>
      <w:bookmarkEnd w:id="628"/>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97" style="position:absolute;z-index:25252966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through the restoration of a stately old top-floor apartment in one of this city's fashionable neighborhoods, the owner swiveled to adopt an entirely new plan. It was more than a shift in the color scheme.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I wanted to design the apartment in the style of a senior bureaucrat of the early Stalin period,'' said the owner, Sergei Bobovnikov, 47. And so began a renovation that was unusual even by Russian standards.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Sleek and flashy is common here today. A meditation on the country's design history, with its leftist language of agricultural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decorative elements, is less common, but not unheard-of.</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space in question was hardly evocative of Politburo luxury when Mr. Bobovnikov bought it in 2002 for the equivalent of about $220,000. Originally designed as a single residence, it had become a decrepit communal space occupied by eight families in a row of small rooms along a lightless corridor.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Bobovnikov, who had recently divorced and needed a new home, intended to refurbish it in a modern, comfortable style. But the history of the early 20th-century building, which had been home to a number of influential Stalinist-era officials and served as a backdrop for the Great Purge of the late 1930s, seemed to call for some kind of commentary, he thought: a grander, more artistic statement that would not attempt to conceal this defining moment in the country's history.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creating a Stalinist-era interior gradually took shape as he knocked down the walls that divided the apartment into small, dark rooms, revealing its original generous proportions, a hallmark of 1930s Russian Art Deco. It was, to be sure, not entirely a bolt from the blue. Mr. Bobovnikov is an antiques dealer specializing in the ideological art of the early Soviet period.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was clearly forming in my mind,'' he said. ''I had a lot of items I really liked but hadn't sold, and they fit here like a mosaic.''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quick to clarify that he is no Stalin sympathizer. ''Stalinism is repulsive, like Fascism,'' said Mr. Bobovnikov, who decided to use the apartment as a place to show off his art and meet with clients, as well as a space for overnight guests, instead of as his primary residence. ''But Italian Fascist design, for example, is very popular now, and I understand why, as I like it myself. I didn't know when I started that Stalinism would be a trend, too.''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Stalin Empire style, which draws on Art Deco and the clean lines of Mussolini-era Italian design, is enjoying something of a mini-revival in Russia, said Xenia Adjoubei, a lecturer in architectural history and theory at the British Higher School of Art and Design who also has a design practice in Moscow.</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Stalinist-era interiors are now widely appreciated for their beautiful and minimalist look, she said. But recreating one of those interiors from scratch, she acknowledged, might strike some as odd -- even a little creepy.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only unnerving if you see this person as wanting to recreate the lifestyle of a member of the NKVD,'' Ms. Adjoubei said, referring to the secret police of the 1930s. ''He's probably just appreciating the aesthetic value.''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Bobovnikov's interest in the style, however, wasn't purely aesthetic: He wanted to provoke conversations about this episode in the country's history with anyone who visited, he said, by highlighting the contrast of the exuberance and optimism of the art and decorative accessories with ''the understanding of how it all ended for these people.'' So he decorated the apartment to look as if it belonged to a member of the 1930s Leningrad Soviet, or city council, with baubles and art to match.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Stalin-era officials did, in fact, call this building home, if not for long. One was Sergei Kirov, the prominent Bolshevik leader whose 1934 assassination marked the beginning of Stalin's Great Purge, in which more than a million people were imprisoned or executed. Many other residents died during another wave of mass arrests known as the Leningrad Case of 1949.</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a building with such a dramatic history, achieving the look of that period was not easy more than a half-century later. Mr. Bobovnikov spent four years and the equivalent of about $75,000 renovating the apartment, not including the cost of the antiques and art, some of which are now built into the property.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the appropriate atmosphere, he discovered, was all in the details. One closet, for example, is made from tractor-themed bas-relief oak paneling that was originally in the library of the director of the Kirov Tractor Factory.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rare and valuable ensemble, an oak chair and desk set, has a ''Bread of Communism'' agricultural theme carved by one of the designers of the Order of Lenin lapel pin. And period Socialist Realist paintings adorn the walls, among them an eerie depiction of a group of schoolchildren admiring a statue of Joseph Stalin.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design details are modern riffs on Soviet themes. In the kitchen, a new Italian stove is festooned with period design elements, including a stamped bronze sheet from the cafeteria of a Soviet electrical utility that depicts a hammer and sickle pierced by a lightning bolt; the handle on the oven door is a samovar spigot.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bathroom is done in the style of a shower room at a Soviet sports hall; industrial lights from a tugboat were repurposed to illuminate the mirror.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apartment's long hallway is tiled in the style of a Soviet-era institution, in a bone-and-green color scheme that is no longer available; Mr. Bobovnikov had the tiles custom-made.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gets several calls a week from interior designers asking how to replicate various aspects of the interior. And as for his antiques clients? Most of them are older businessmen or government employees, he said, who were raised on Soviet movies depicting similar settings for the elite and powerful of an earlier generation. Seeing one of those interiors brought to life, he said, they become almost giddy. ''People like the atmosphere,''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wouldn't like to live here,'' he added, ''but they like to visit.''</w:t>
      </w:r>
    </w:p>
    <w:p>
      <w:pPr>
        <w:pStyle w:val="Normal308"/>
        <w:keepNext w:val="0"/>
        <w:spacing w:before="240" w:after="0" w:line="260" w:lineRule="atLeast"/>
        <w:ind w:left="0" w:right="0" w:firstLine="0"/>
        <w:jc w:val="left"/>
      </w:pPr>
      <w:r>
        <w:br/>
      </w:r>
      <w:hyperlink r:id="rId2539" w:history="1">
        <w:r>
          <w:rPr>
            <w:rFonts w:ascii="arial" w:eastAsia="arial" w:hAnsi="arial" w:cs="arial"/>
            <w:b w:val="0"/>
            <w:i/>
            <w:strike w:val="0"/>
            <w:color w:val="0077CC"/>
            <w:sz w:val="20"/>
            <w:u w:val="single"/>
            <w:vertAlign w:val="baseline"/>
          </w:rPr>
          <w:t>http://www.nytimes.com/2013/05/30/greathomesanddestinations/back-in-the-30s-ussr.html</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98" style="position:absolute;z-index:252530688"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Visitors are greeted by a Lenin rug in the entry hall, top. Above, a Lenin paperweight sits beside a tile that Sergei Bobovnikov, right, had custom made. Far right, the sheet music is an ode to the death of Sergei Kirov (D1)</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bust of Sergei Kirov, whose 1934 assassination set off the Great Purge, sits beside the desk, wearing a hat.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rug in the children's room is from Ikea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porcelain fireplace is non-working. This room was purposely ''not burdened with ideology,'' said Sergei Bobovnikov, the owner.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building, popularly known as Shostakovich House because it was once home to the composer, was also a backdrop for the Great Purge of the late 1930s.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Mr. Bobovnikov (shown with his Chrysler PT Cruiser) felt the building's history called for some kind of commentary, so he revised his plans to do a conventional renovation. (D6)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 collection of Mr. Bobovnikov's Socialist Realist paintings hangs in the study. The chunky, industrial ceiling fan reinforces the machine-age aesthetic.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Rugs like the Lenin carpet in front of the French doors were made in the 1960s and 1970s and were intended to be hung on the wall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sell for $2,000 to $4,000, but Mr. Bobovnikov obtained his in a trade.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sculpture of a sailor holding a revolver is a copy of one in a Moscow metro station by Matvey Manizer.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rug in the library has an agricultural theme. The chandelier was made from light fixtures found in the apartment. The fireplace is decorated with a bronze bas-relief of Stalin.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 new stove from Smeg is disguised with Soviet symbols like a hammer and sickle. In a whimsical touch, the handle on the oven door is a samovar spigot.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 chrome-plated phone from a mine hangs on a kitchen wall, surrounded by St. Petersburg street signs.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In the living room, a painting of Gen. Nikolai Simonyak by the Soviet portraitist Pyotr Belousov hangs over the piano.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The sign in the bathroom  reads ''washroom.'' The handles  on the shower doors are submarine  valves, found at a Moscow  flea market. The stool is  from the Netherlands. (PHOTOGRAPHS BY ANDREA WYNER FOR THE NEW YORK TIMES) (D7)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2013</w:t>
      </w:r>
    </w:p>
    <w:p>
      <w:pPr>
        <w:pStyle w:val="Normal308"/>
      </w:pPr>
    </w:p>
    <w:p>
      <w:pPr>
        <w:pStyle w:val="Normal308"/>
        <w:ind w:left="200"/>
        <w:sectPr>
          <w:type w:val="continuous"/>
          <w:pgMar w:top="840" w:right="1000" w:bottom="840" w:left="1000" w:header="400" w:footer="400"/>
          <w:pgNumType w:fmt="decimal"/>
          <w:cols w:space="720"/>
        </w:sectPr>
      </w:pPr>
      <w:r>
        <w:br/>
      </w:r>
      <w:r>
        <w:pict>
          <v:line id="_x0000_s2199"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540"/>
          <w:headerReference w:type="default" r:id="rId2541"/>
          <w:footerReference w:type="even" r:id="rId2542"/>
          <w:footerReference w:type="default" r:id="rId2543"/>
          <w:headerReference w:type="first" r:id="rId2544"/>
          <w:footerReference w:type="first" r:id="rId2545"/>
          <w:pgSz w:w="12240" w:h="15840"/>
          <w:pgMar w:top="840" w:right="1000" w:bottom="840" w:left="1000" w:header="400" w:footer="400"/>
          <w:pgNumType w:fmt="decimal"/>
          <w:cols w:space="720"/>
          <w:titlePg w:val="0"/>
        </w:sectPr>
      </w:pPr>
    </w:p>
    <w:p>
      <w:pPr>
        <w:pStyle w:val="Normal309"/>
      </w:pPr>
    </w:p>
    <w:p>
      <w:pPr>
        <w:pStyle w:val="Normal309"/>
      </w:pPr>
      <w:r>
        <w:pict>
          <v:shape id="_x0000_i2200" type="#_x0000_t75" alt="LexisNexis®" style="width:147.75pt;height:30pt">
            <v:imagedata r:id="rId17" o:title=""/>
          </v:shape>
        </w:pict>
      </w:r>
      <w:r>
        <w:cr/>
      </w:r>
    </w:p>
    <w:p>
      <w:pPr>
        <w:pStyle w:val="Heading1307"/>
        <w:keepNext w:val="0"/>
        <w:spacing w:after="200" w:line="340" w:lineRule="atLeast"/>
        <w:ind w:left="0" w:right="0" w:firstLine="0"/>
        <w:jc w:val="center"/>
      </w:pPr>
      <w:hyperlink r:id="rId2546" w:history="1">
        <w:r>
          <w:rPr>
            <w:rFonts w:ascii="arial" w:eastAsia="arial" w:hAnsi="arial" w:cs="arial"/>
            <w:b/>
            <w:i/>
            <w:strike w:val="0"/>
            <w:color w:val="0077CC"/>
            <w:sz w:val="28"/>
            <w:u w:val="single"/>
            <w:vertAlign w:val="baseline"/>
          </w:rPr>
          <w:t xml:space="preserve">Britain's Revived Labor Movement Is Spoiling for a Fight </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2002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9"/>
        <w:keepNext w:val="0"/>
        <w:spacing w:after="0" w:line="240" w:lineRule="atLeast"/>
        <w:ind w:right="0"/>
        <w:jc w:val="both"/>
      </w:pPr>
      <w:bookmarkStart w:id="629" w:name="Bookmark_309"/>
      <w:bookmarkEnd w:id="629"/>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WARREN HOGE </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Feb. 14  </w:t>
      </w:r>
    </w:p>
    <w:p>
      <w:pPr>
        <w:pStyle w:val="Normal309"/>
        <w:keepNext/>
        <w:spacing w:before="240" w:after="0" w:line="340" w:lineRule="atLeast"/>
        <w:ind w:left="0" w:right="0" w:firstLine="0"/>
        <w:jc w:val="left"/>
      </w:pPr>
      <w:bookmarkStart w:id="630" w:name="Body_307"/>
      <w:bookmarkEnd w:id="630"/>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01" style="position:absolute;z-index:25253273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resurgent labor movement is confronting the government of Tony Blair with the biggest threat of widespread industrial action in the two decades since Prime Minister Margaret Thatcher broke trade union power over the British economy.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Railroad employees, mail deliverers, police officers, teachers, hospital workers and civil service unions are all threatening walkouts in the coming months, egged on by a new generation of radical leaders and playing to Britons' discontent with the state of their public services.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unions' principal complaint is Mr. Blair's effort to involve private enterprise in public sector areas like health and transportation. The private-public partnerships, as Mr. Blair calls them, are at the heart of his plans to modernize Britain's government and stimulate its economy -- and of prime concern to voters, who want Mr. Blair to stick to last year's election promises of delivering better public services.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Blair's job has been made more difficult by the botched privatization of the railroads and the tendency of the public to blame that for having produced the worst transportation system in Western Europe.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the new militancy of organized labor, the 60,000-member Rail, Maritime and Transport union on Wednesday elected as its new leader Bob Crow, 42, a former Communist who campaigned on a platform advocating an aggressive strike policy and the renationalization of the transportation industry.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Revolution Starts Here" said a banner in the North London pub where Mr. Crow's supporters celebrated his victory on Wednesday.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Crow and other hard-liners coming into power profess contempt for Labor, the party organized a century ago to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recast by Mr. Blair and his reform group as a more centrist political force stripped of its socialist ideology and hostility to business.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socialist and proud of it," Mr. Crow said. "I am the first general secretary for over 100 years who is not affiliated with the Labor Party."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drew the battle lines with the militants in a combative speech to a Labor convention in Cardiff on Feb. 2. He told delegates the party's progressive agenda was under attack from "wreckers" whom he likened to the Trotskyite radicals known as the Militant Tendency that Labor had to expel from its ranks to become credible and electable.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Speirs, general secretary of the Scottish Trades Union Congress, said: "When I heard it, I thought, 'When was the last time I heard a prime minister use language like this?' It was when Margaret Thatcher talked about the unions as 'the enemy within' in 1984."</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is less accepting of union assertiveness than past Labor prime ministers. The party has deliberately reduced its dependence on the unions. In the 1980's, unions provided 80 percent of the party's funds compared with less than 40 percent now, and party officials changed internal voting procedures to minimize workers' influence on policy.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less than 30 percent of the work force is unionized today compared with more than 55 percent at the start of the Thatcher era, the changed composition of the membership and the effectiveness of the moderate leaders have attracted public support even for actions that cause disruptions in people's lives.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union member in 1979 was a male worker in the manufacturing industry where today that person is likely to be white collar, a public service worker and often a woman," said John Kelly, a professor of industrial relations at the London School of Economics. "The public services are the most heavily unionized group today, and these people deal with the public much more often than workers did before so their strikes get sympathy where before they inspired public anger."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only 250 strikes a year now compared with 2,000 in the 1970's, but the effect is disproportionate to the numbers involved. "When you think that 5,000 railroad workers can keep a million and half commuters out of London, that's power," Mr. Kelly said.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 wave of strikes in 1979 have not faded from public memory and gave the labor movement a black eye, the two decades of relative calm since have gained it public regard.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today are generally smarter guys, they're college graduates, and winning over public opinion is a key part of their strategy," said Mr. Kelly.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leaders feel that it's always better to talk, that once you start mobilizing, the government will stop listening," he said. "The new guys will fight, they will take their members out, they are looking for confrontation."</w:t>
      </w:r>
    </w:p>
    <w:p>
      <w:pPr>
        <w:pStyle w:val="Normal309"/>
        <w:keepNext w:val="0"/>
        <w:spacing w:before="240" w:after="0" w:line="260" w:lineRule="atLeast"/>
        <w:ind w:left="0" w:right="0" w:firstLine="0"/>
        <w:jc w:val="left"/>
      </w:pPr>
      <w:r>
        <w:br/>
      </w:r>
      <w:hyperlink r:id="rId2547" w:history="1">
        <w:r>
          <w:rPr>
            <w:rFonts w:ascii="arial" w:eastAsia="arial" w:hAnsi="arial" w:cs="arial"/>
            <w:b w:val="0"/>
            <w:i/>
            <w:strike w:val="0"/>
            <w:color w:val="0077CC"/>
            <w:sz w:val="20"/>
            <w:u w:val="single"/>
            <w:vertAlign w:val="baseline"/>
          </w:rPr>
          <w:t>http://www.nytimes.com</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202" style="position:absolute;z-index:25253376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strike called by Britain's Rail, Maritime and Transport Union stranded travelers in January and signaled the resurgence of the labor movement. The union's new leader advocates an aggressive strike policy. (Associated Press)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2002</w:t>
      </w:r>
    </w:p>
    <w:p>
      <w:pPr>
        <w:pStyle w:val="Normal309"/>
      </w:pPr>
    </w:p>
    <w:p>
      <w:pPr>
        <w:pStyle w:val="Normal309"/>
        <w:ind w:left="200"/>
        <w:sectPr>
          <w:type w:val="continuous"/>
          <w:pgMar w:top="840" w:right="1000" w:bottom="840" w:left="1000" w:header="400" w:footer="400"/>
          <w:pgNumType w:fmt="decimal"/>
          <w:cols w:space="720"/>
        </w:sectPr>
      </w:pPr>
      <w:r>
        <w:br/>
      </w:r>
      <w:r>
        <w:pict>
          <v:line id="_x0000_s2203"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548"/>
          <w:headerReference w:type="default" r:id="rId2549"/>
          <w:footerReference w:type="even" r:id="rId2550"/>
          <w:footerReference w:type="default" r:id="rId2551"/>
          <w:headerReference w:type="first" r:id="rId2552"/>
          <w:footerReference w:type="first" r:id="rId2553"/>
          <w:pgSz w:w="12240" w:h="15840"/>
          <w:pgMar w:top="840" w:right="1000" w:bottom="840" w:left="1000" w:header="400" w:footer="400"/>
          <w:pgNumType w:fmt="decimal"/>
          <w:cols w:space="720"/>
          <w:titlePg w:val="0"/>
        </w:sectPr>
      </w:pPr>
    </w:p>
    <w:p>
      <w:pPr>
        <w:pStyle w:val="Normal310"/>
      </w:pPr>
    </w:p>
    <w:p>
      <w:pPr>
        <w:pStyle w:val="Normal310"/>
      </w:pPr>
      <w:r>
        <w:pict>
          <v:shape id="_x0000_i2204" type="#_x0000_t75" alt="LexisNexis®" style="width:147.75pt;height:30pt">
            <v:imagedata r:id="rId17" o:title=""/>
          </v:shape>
        </w:pict>
      </w:r>
      <w:r>
        <w:cr/>
      </w:r>
    </w:p>
    <w:p>
      <w:pPr>
        <w:pStyle w:val="Heading1308"/>
        <w:keepNext w:val="0"/>
        <w:spacing w:after="200" w:line="340" w:lineRule="atLeast"/>
        <w:ind w:left="0" w:right="0" w:firstLine="0"/>
        <w:jc w:val="center"/>
      </w:pPr>
      <w:hyperlink r:id="rId2554" w:history="1">
        <w:r>
          <w:rPr>
            <w:rFonts w:ascii="arial" w:eastAsia="arial" w:hAnsi="arial" w:cs="arial"/>
            <w:b/>
            <w:i/>
            <w:strike w:val="0"/>
            <w:color w:val="0077CC"/>
            <w:sz w:val="28"/>
            <w:u w:val="single"/>
            <w:vertAlign w:val="baseline"/>
          </w:rPr>
          <w:t>Vague, Yes, But Schroder Could Unseat Chancellor</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1998, Saturday, Late Edition - Final</w:t>
      </w:r>
    </w:p>
    <w:p>
      <w:pPr>
        <w:pStyle w:val="Normal310"/>
        <w:keepNext w:val="0"/>
        <w:spacing w:after="0" w:line="240" w:lineRule="atLeast"/>
        <w:ind w:right="0"/>
        <w:jc w:val="both"/>
      </w:pPr>
      <w:bookmarkStart w:id="631" w:name="Bookmark_310"/>
      <w:bookmarkEnd w:id="631"/>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6; Column 6; Foreign Desk ; Column 6; </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COHEN </w:t>
      </w:r>
    </w:p>
    <w:p>
      <w:pPr>
        <w:pStyle w:val="Normal3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ROGER COHEN </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BERLIN, Sept. 25</w:t>
      </w:r>
    </w:p>
    <w:p>
      <w:pPr>
        <w:pStyle w:val="Normal310"/>
        <w:keepNext/>
        <w:spacing w:before="240" w:after="0" w:line="340" w:lineRule="atLeast"/>
        <w:ind w:left="0" w:right="0" w:firstLine="0"/>
        <w:jc w:val="left"/>
      </w:pPr>
      <w:bookmarkStart w:id="632" w:name="Body_308"/>
      <w:bookmarkEnd w:id="632"/>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05" style="position:absolute;z-index:25253580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promise to restore "social justice to Germany" and with a flash of his winning smile, Gerhard Schroder today wound up his campaign to replace Helmut Kohl as Chancellor in elections on Sunday.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erosion of his lead and a refusal to clarify his plans, Mr. Schroder appears to have a better chance of success than any of his four predecessors as Social Democratic candidates who tried to defeat Mr. Kohl over the last 16 years.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years the Berlin wall came down, Germany was reunified, a new European currency was accepted and 16 million East Germans were granted social security and German marks -- at a staggering cost but without social upheaval.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achievements speak for themselves, and Mr. Schroder has cleverly avoided speaking about them himself, concentrating instead on the high unemployment, the widening gap between rich and poor and the uncertainty that has accompanied the push for global competitiveness.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Kohl came to power, 25 percent of university students were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Mr. Schroder told the crowd in eastern Berlin. "Today that figure is less than 14 percent. I intend to change this. Only a society with social justice can be a true democracy."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was carefully chosen, for it is in the former East Germany that his best chance of success appears to lie. With 20 percent of the work force unemployed in the East, support for Mr. Kohl's Christian Democrats has crumbled.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decline, and a weariness with Mr. Kohl that is palpable throughout much of the country, especially among young people, may be enough to push the Social Democrats' share of the vote to 42 percent, compared to estimates of 37 percent for the Christian Democrats.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opinion polls, however, suggest a much closer finish, with the parties separated by just 2 percentage points. With more than 20 percent of the voters saying they are undecided, and many of these thought to be former Christian Democratic voters, the outcome is too close to call.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that Mr. Schroder has taken a calculated risk in avoiding clear commitments right to the last, a tactic that has exasperated many Germans who take the practical view that they should know what they are voting for.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approach may have enabled him to win votes in the center while not alienating the bedrock support of workers, for it has enabled the Social Democrats to lambaste the unacceptable costs of the welfare state and at the same time pledge its preservation, or even its extension.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Schroder promised to reduce taxes for working families, provide jobs for the young, preserve or increase pensions and refashion a society where now "the rich get richer and the poor get poorer." But he offered no details on how.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Battling to compete and to increase productivity, German companies cut about 2.7 million jobs between 1991 and 1997, creating wide alienation in a society known for its cohesiveness. But recently the economy has revived -- 2.7 percent growth is expected this year -- and unemployment has begun to decline.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Schroder's conviction is that this improvement has come too late for Mr. Kohl. His campaign organizers are convinced that his modern air, his Clintonian push for a "new center" and his new face itself will be enough to overcome the visceral conservatism of many Germans, for whom change suggests instability.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Oskar Lafontaine, chairman of the Social Democratic Party, who tried and failed to defeat Mr. Kohl in 1990, spoke before Mr. Schroder, with great eloquence describing his dream that the young will find new hope in a Social Democratic Government.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by any estimate, a much better speech than Mr. Schroder's. But that was not the point. Having failed so often, the Social Democrats have decided to be pragmatic -- and Mr. Schroder, polls repeatedly show, is the man with greatest capacity to broaden the party's appeal.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"World-Class for Germany," says Mr. Kohl's campaign poster. But Mr. Schroder, like Mr. Clinton in his campaign against George Bush in 1992, is betting that the world matters less to Germans than their domestic problems, and that Mr. Kohl's historic achievements now belong in the history books. It is a big wager, and one whose outcome, it seems, will be uncertain to the last.</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1998</w:t>
      </w:r>
    </w:p>
    <w:p>
      <w:pPr>
        <w:pStyle w:val="Normal310"/>
      </w:pPr>
    </w:p>
    <w:p>
      <w:pPr>
        <w:pStyle w:val="Normal310"/>
        <w:ind w:left="200"/>
        <w:sectPr>
          <w:type w:val="continuous"/>
          <w:pgMar w:top="840" w:right="1000" w:bottom="840" w:left="1000" w:header="400" w:footer="400"/>
          <w:pgNumType w:fmt="decimal"/>
          <w:cols w:space="720"/>
        </w:sectPr>
      </w:pPr>
      <w:r>
        <w:br/>
      </w:r>
      <w:r>
        <w:pict>
          <v:line id="_x0000_s2206"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555"/>
          <w:headerReference w:type="default" r:id="rId2556"/>
          <w:footerReference w:type="even" r:id="rId2557"/>
          <w:footerReference w:type="default" r:id="rId2558"/>
          <w:headerReference w:type="first" r:id="rId2559"/>
          <w:footerReference w:type="first" r:id="rId2560"/>
          <w:pgSz w:w="12240" w:h="15840"/>
          <w:pgMar w:top="840" w:right="1000" w:bottom="840" w:left="1000" w:header="400" w:footer="400"/>
          <w:pgNumType w:fmt="decimal"/>
          <w:cols w:space="720"/>
          <w:titlePg w:val="0"/>
        </w:sectPr>
      </w:pPr>
    </w:p>
    <w:p>
      <w:pPr>
        <w:pStyle w:val="Normal311"/>
      </w:pPr>
    </w:p>
    <w:p>
      <w:pPr>
        <w:pStyle w:val="Normal311"/>
      </w:pPr>
      <w:r>
        <w:pict>
          <v:shape id="_x0000_i2207" type="#_x0000_t75" alt="LexisNexis®" style="width:147.75pt;height:30pt">
            <v:imagedata r:id="rId17" o:title=""/>
          </v:shape>
        </w:pict>
      </w:r>
      <w:r>
        <w:cr/>
      </w:r>
    </w:p>
    <w:p>
      <w:pPr>
        <w:pStyle w:val="Heading1309"/>
        <w:keepNext w:val="0"/>
        <w:spacing w:after="200" w:line="340" w:lineRule="atLeast"/>
        <w:ind w:left="0" w:right="0" w:firstLine="0"/>
        <w:jc w:val="center"/>
      </w:pPr>
      <w:hyperlink r:id="rId2561" w:history="1">
        <w:r>
          <w:rPr>
            <w:rFonts w:ascii="arial" w:eastAsia="arial" w:hAnsi="arial" w:cs="arial"/>
            <w:b/>
            <w:i/>
            <w:strike w:val="0"/>
            <w:color w:val="0077CC"/>
            <w:sz w:val="28"/>
            <w:u w:val="single"/>
            <w:vertAlign w:val="baseline"/>
          </w:rPr>
          <w:t>Wal-Mart Sets Agenda of Change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2008 Thursday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33" w:name="Bookmark_311"/>
      <w:bookmarkEnd w:id="633"/>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Business/Financial Desk; Pg. 3</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KANSAS CITY, Mo. </w:t>
      </w:r>
    </w:p>
    <w:p>
      <w:pPr>
        <w:pStyle w:val="Normal311"/>
        <w:keepNext/>
        <w:spacing w:before="240" w:after="0" w:line="340" w:lineRule="atLeast"/>
        <w:ind w:left="0" w:right="0" w:firstLine="0"/>
        <w:jc w:val="left"/>
      </w:pPr>
      <w:bookmarkStart w:id="634" w:name="Body_309"/>
      <w:bookmarkEnd w:id="634"/>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08" style="position:absolute;z-index:25253785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pledged Wednesday to cut the energy used by many of its products 25 percent, to force the chain's suppliers to meet stricter  ethical standards and to apply its legendary cost-cutting skills to help other companies deliver health care for their employees.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lofty address that at times resembled a campaign speech, the chief executive of Wal-Mart Stores, H. Lee Scott Jr., said that ''we live in a time when people are losing confidence in the ability of government to solve problems.'' But Wal-Mart, he said, ''does not wait for someone else to solve problems.''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then laid out sweeping plans for the company on several  health and environmental issues, and he hinted that even more ambitious goals might be on the horizon. Mr. Scott said, for instance, that Wal-Mart is talking to leaders of the automobile industry about selling electric or hybrid cars -- and might even install windmills in its parking lots so customers could recharge their cars with renewable electricity.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new commitments, Wal-Mart is trying to cement its reputation as a leader in areas where it was once known as a laggard. The initiatives are the most visible sign to date that Wal-Mart, which spent much of the past decade defending itself against criticism of its business practices, has gone on the offensive.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2005, it has committed itself to a dizzying number of reforms, and even some of the chain's critics concede that it has begun to make good on the promises. For instance, Mr. Scott said Wednesday that Wal-Mart had sold 145 million compact fluorescent light bulbs, which he said had saved enough electricity to forestall the need for three coal-fired power plants in the United States.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experts applauded the new goals, saying they would have an impact beyond Wal-Mart, given the chain's influence over companies that supply Wal-Mart and other retailers. ''When Wal-Mart asks, suppliers jump,'' said Noah Horowitz, a senior scientist at the Natural Resources Defense Council. ''There are positive ripple effects throughout the supply chain.''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health care, Mr. Scott said that Wal-Mart would begin working with major American employers to help them manage and pay prescription drug claims, a costly task now handled by companies known as pharmacy benefit managers. He estimated Wal-Mart could save companies $100 million in 2008. That is a relatively small sum in the nation's $275 billion annual drug bill, but Wal-Mart has a history of refashioning nearly every business that it tackles.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address to store managers, Mr. Scott said Wal-Mart would try to fill eight million electronic prescriptions in 2008, four times the number filled last year. Such prescriptions are considered safer than handwritten doctors' notes, which can be misread by pharmacists, leading to medical errors, experts said.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chain said it would provide electronic health records to all of its United States employees and their family members by the end of 2010. These are intended to give doctors a full survey of a patient's medical history, in part to prevent treatments that conflict with one another.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Pollack, the head of Families USA, a health care advocacy group, said the moves had the potential to ''significantly improve quality and reduce the cost of health care.''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Wal-Mart's size and influence over its peers, Mr. Pollack said, the plans ''should have a salutary impact on employer-based health care.''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said that Wal-Mart, which already promotes energy-saving products in its stores like the fluorescent light bulbs, would begin focusing on additional products that use a large amount of energy, like air-conditioners, microwave ovens and televisions.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goal is to work with suppliers to make such products 25 percent more energy-efficient within three years. ''We do not know exactly how we will get there,'' Mr. Scott conceded.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Advocacy groups have long argued there is room to cut electricity demand in the United States by improving the efficiency of appliances. Highly efficient appliances are available today, but they often cost more than inefficient ones, and many people decline to buy them even though that would save them money in the long run.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said Wal-Mart was committed to selling energy-efficient products at low prices to make them accessible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Horowitz of the Natural Resources Defense Council said that in the past, Wal-Mart had successfully reduced diesel use by its trucks and electricity use in its stores. ''Now,'' he said, ''they are taking the next step -- to look at the energy used to make and operate the products they sell.''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Horowitz said Wal-Mart had room to improve, however. Its next goal, he said, should be to stop selling the least energy-efficient products, rather than simply introducing better models.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Mr. Scott committed Wal-Mart to creating a more socially and environmentally conscious network of suppliers around the world. He called on other major retailers to join a global network of retailers and consumer goods companies, led by a Paris organization known by the initials C.I.E.S., that is developing socially conscious manufacturing standards.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there should be one framework of social and environmental standards for all major global retailers,'' he said.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also said he would press for suppliers in China, which are known for flouting environmental rules, to comply with that country's environmental regulations and would require them to certify that they meet industry standards.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 industrywide effort falters, Mr. Scott said, ''Wal-Mart will in fact lead; we will move forward by ourselves.''</w:t>
      </w:r>
    </w:p>
    <w:p>
      <w:pPr>
        <w:pStyle w:val="Normal311"/>
        <w:keepNext w:val="0"/>
        <w:spacing w:before="240" w:after="0" w:line="260" w:lineRule="atLeast"/>
        <w:ind w:left="0" w:right="0" w:firstLine="0"/>
        <w:jc w:val="left"/>
      </w:pPr>
      <w:r>
        <w:br/>
      </w:r>
      <w:hyperlink r:id="rId2562" w:history="1">
        <w:r>
          <w:rPr>
            <w:rFonts w:ascii="arial" w:eastAsia="arial" w:hAnsi="arial" w:cs="arial"/>
            <w:b w:val="0"/>
            <w:i/>
            <w:strike w:val="0"/>
            <w:color w:val="0077CC"/>
            <w:sz w:val="20"/>
            <w:u w:val="single"/>
            <w:vertAlign w:val="baseline"/>
          </w:rPr>
          <w:t>http://www.nytimes.com</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209" style="position:absolute;z-index:25253888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Compact flourescent bulbs at a Wal-mart in Kansas City, Mo. The chief executive of Wal-Mart Stores, H. Lee Scott Jr., told store managers that the company had sold 145 million of the bulbs. (PHOTOGRAPH BY ED ZURGA/BLOOMBERG NEWS)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2008</w:t>
      </w:r>
    </w:p>
    <w:p>
      <w:pPr>
        <w:pStyle w:val="Normal311"/>
      </w:pPr>
    </w:p>
    <w:p>
      <w:pPr>
        <w:pStyle w:val="Normal311"/>
        <w:ind w:left="200"/>
        <w:sectPr>
          <w:type w:val="continuous"/>
          <w:pgMar w:top="840" w:right="1000" w:bottom="840" w:left="1000" w:header="400" w:footer="400"/>
          <w:pgNumType w:fmt="decimal"/>
          <w:cols w:space="720"/>
        </w:sectPr>
      </w:pPr>
      <w:r>
        <w:br/>
      </w:r>
      <w:r>
        <w:pict>
          <v:line id="_x0000_s2210"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563"/>
          <w:headerReference w:type="default" r:id="rId2564"/>
          <w:footerReference w:type="even" r:id="rId2565"/>
          <w:footerReference w:type="default" r:id="rId2566"/>
          <w:headerReference w:type="first" r:id="rId2567"/>
          <w:footerReference w:type="first" r:id="rId2568"/>
          <w:pgSz w:w="12240" w:h="15840"/>
          <w:pgMar w:top="840" w:right="1000" w:bottom="840" w:left="1000" w:header="400" w:footer="400"/>
          <w:pgNumType w:fmt="decimal"/>
          <w:cols w:space="720"/>
          <w:titlePg w:val="0"/>
        </w:sectPr>
      </w:pPr>
    </w:p>
    <w:p>
      <w:pPr>
        <w:pStyle w:val="Normal312"/>
      </w:pPr>
    </w:p>
    <w:p>
      <w:pPr>
        <w:pStyle w:val="Normal312"/>
      </w:pPr>
      <w:r>
        <w:pict>
          <v:shape id="_x0000_i2211" type="#_x0000_t75" alt="LexisNexis®" style="width:147.75pt;height:30pt">
            <v:imagedata r:id="rId17" o:title=""/>
          </v:shape>
        </w:pict>
      </w:r>
      <w:r>
        <w:cr/>
      </w:r>
    </w:p>
    <w:p>
      <w:pPr>
        <w:pStyle w:val="Heading1310"/>
        <w:keepNext w:val="0"/>
        <w:spacing w:after="200" w:line="340" w:lineRule="atLeast"/>
        <w:ind w:left="0" w:right="0" w:firstLine="0"/>
        <w:jc w:val="center"/>
      </w:pPr>
      <w:hyperlink r:id="rId2569" w:history="1">
        <w:r>
          <w:rPr>
            <w:rFonts w:ascii="arial" w:eastAsia="arial" w:hAnsi="arial" w:cs="arial"/>
            <w:b/>
            <w:i/>
            <w:strike w:val="0"/>
            <w:color w:val="0077CC"/>
            <w:sz w:val="28"/>
            <w:u w:val="single"/>
            <w:vertAlign w:val="baseline"/>
          </w:rPr>
          <w:t>COMPANY NEWS;</w:t>
        </w:r>
      </w:hyperlink>
      <w:r>
        <w:br/>
      </w:r>
      <w:hyperlink r:id="rId2570" w:history="1">
        <w:r>
          <w:rPr>
            <w:rFonts w:ascii="arial" w:eastAsia="arial" w:hAnsi="arial" w:cs="arial"/>
            <w:b/>
            <w:i/>
            <w:strike w:val="0"/>
            <w:color w:val="0077CC"/>
            <w:sz w:val="28"/>
            <w:u w:val="single"/>
            <w:vertAlign w:val="baseline"/>
          </w:rPr>
          <w:t>Jamesway Files for Bankruptcy Protection</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1993, Tuesday, Late Edition - Final</w:t>
      </w:r>
    </w:p>
    <w:p>
      <w:pPr>
        <w:pStyle w:val="Normal312"/>
        <w:keepNext w:val="0"/>
        <w:spacing w:after="0" w:line="240" w:lineRule="atLeast"/>
        <w:ind w:right="0"/>
        <w:jc w:val="both"/>
      </w:pPr>
      <w:bookmarkStart w:id="635" w:name="Bookmark_312"/>
      <w:bookmarkEnd w:id="635"/>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Financial Desk</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Section D; Page 4; Column 3; Financial Desk; Column 3;</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STROM</w:t>
      </w:r>
    </w:p>
    <w:p>
      <w:pPr>
        <w:pStyle w:val="Normal3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STEPHANIE STROM</w:t>
      </w:r>
    </w:p>
    <w:p>
      <w:pPr>
        <w:pStyle w:val="Normal312"/>
        <w:keepNext/>
        <w:spacing w:before="240" w:after="0" w:line="340" w:lineRule="atLeast"/>
        <w:ind w:left="0" w:right="0" w:firstLine="0"/>
        <w:jc w:val="left"/>
      </w:pPr>
      <w:bookmarkStart w:id="636" w:name="Body_310"/>
      <w:bookmarkEnd w:id="636"/>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12" style="position:absolute;z-index:25254092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Jamesway Corporation, the struggling discount department store operator based in Secaucus, N.J., filed for bankruptcy protection yesterday, succumbing to increasing competition that made many of its stores seem dowdy.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would continue to operate its 108 stores using a $75 million line of credit supplied by the CIT Group/Business Credit. The company had $336 million in assets and $277 million in liabilities.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Jamesway's bankruptcy is yet another example of how difficult it is for a regional discounter to survive when giant national chains like Wal-Mart, Kmart and Target set up shop on its turf. In the year ended Jan. 30, the company reported a $47 million loss, and an $8 million loss in the first quarter, which ended May 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rarely made significant investments to improve its stores, and its standing expenses for such things as salaries, utilities and housekeeping are at least 5 percent higher than its national competitors'. When the bigger rivals started opening stores nearby over the last 18 months, the company was ill prepared to compete.</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Waived Requirements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months, there have been increasing signs that the company would have to file for protection under Chapter 11 of the Federal Bankruptcy Code. Its lenders have waived loan requirements several times in the last year. A flurry of management changes has resulted in the installation of two top executives who have successfully weathered the bankruptcy process. And the company recently hired Weil, Gotshal &amp; Manges, a law firm with a noted bankruptcy practice.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suppliers, who have all but cut off the flow of goods to Jamesway by requiring cash on delivery or refusing to ship at all, that forced the issue. About $43 million of its $47 million loss last year was because vendors refused to ship the company goods in the fourth quarter. With the important back-to-school selling season approaching, Jamesway had to file for bankruptcy to receive merchandise.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company's customers are concerned, we expect to be able to provide them with a complete selection of goods and services," Joseph R. Ettore, who was recently named president, chief executive and chief operating officer of Jamesway, said in a statement.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Ettore returned to Jamesway, where he worked from 1982 until 1989, from Stuarts Department Stores Inc., a similar retailer based in Franklin, Mass., that emerged from bankruptcy protection last September. Howard R. Curd, a longtime Jamesway board member who was appointed chairman earlier this month, also has experience managing companies in Chapter 11.</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Strategy Expected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believe Mr. Ettore will use the same strategy he employed at Stuarts to resuscitate Jamesway at a time when Wal-Mart and Kmart, the nation's first- and second-largest retailers, were moving into New York, New Jersey, Delaware, Pennsylvania, Maryland, Virginia and West Virginia.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Stuarts, which has 20 stores in New England, got back on its feet by returning to its roots as a neighborhood discounter for low-income,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shoppers, while larger discount store operator were pursuing slightly more affluent customers.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Barnard, president of Barnard's Retail Marketing, a retail consultancy, said that a renovation program that began last year and could be seen in 37 Jamesway stores had paid off in sales increases for the company. But the much-needed investments in better lighting, more convenient floor plans and other improvements came too late to save the retailer, which opened its first store in 1961 in Jamestown, N.Y.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Barnard said the company, which has closed 13 stores since the beginning of the year, would probably close several more, focusing on its most profitable locations.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 Ford, an analyst at the Delaware Bay Company who follows distressed businesses, said the company might succeed by making apparel, sheets, towels, accessories and other home-oriented items a bigger part of its merchandise mix.</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competitively it's not too late for them," he said. "They're probably moving in the right direction."</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213" style="position:absolute;z-index:252541952"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"Discounter's Woes" tracks quarterly net profits and losses for Jamesway, in fiscal years since 1990. (Source: Company reports)</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1993</w:t>
      </w:r>
    </w:p>
    <w:p>
      <w:pPr>
        <w:pStyle w:val="Normal312"/>
      </w:pPr>
    </w:p>
    <w:p>
      <w:pPr>
        <w:pStyle w:val="Normal312"/>
        <w:ind w:left="200"/>
        <w:sectPr>
          <w:type w:val="continuous"/>
          <w:pgMar w:top="840" w:right="1000" w:bottom="840" w:left="1000" w:header="400" w:footer="400"/>
          <w:pgNumType w:fmt="decimal"/>
          <w:cols w:space="720"/>
        </w:sectPr>
      </w:pPr>
      <w:r>
        <w:br/>
      </w:r>
      <w:r>
        <w:pict>
          <v:line id="_x0000_s2214"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13"/>
      </w:pPr>
    </w:p>
    <w:p>
      <w:pPr>
        <w:pStyle w:val="Normal313"/>
      </w:pPr>
      <w:r>
        <w:pict>
          <v:shape id="_x0000_i2215" type="#_x0000_t75" alt="LexisNexis®" style="width:147.75pt;height:30pt">
            <v:imagedata r:id="rId17" o:title=""/>
          </v:shape>
        </w:pict>
      </w:r>
      <w:r>
        <w:cr/>
      </w:r>
    </w:p>
    <w:p>
      <w:pPr>
        <w:pStyle w:val="Heading1311"/>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AWARDS GIVEN IN DANCE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1985, Saturday, Late City Final Edition</w:t>
      </w:r>
    </w:p>
    <w:p>
      <w:pPr>
        <w:pStyle w:val="Normal313"/>
        <w:keepNext w:val="0"/>
        <w:spacing w:after="0" w:line="240" w:lineRule="atLeast"/>
        <w:ind w:right="0"/>
        <w:jc w:val="both"/>
      </w:pPr>
      <w:bookmarkStart w:id="637" w:name="Bookmark_313"/>
      <w:bookmarkEnd w:id="637"/>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9, Column 5; Cultural Desk</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ANDERSON</w:t>
      </w:r>
    </w:p>
    <w:p>
      <w:pPr>
        <w:pStyle w:val="Normal313"/>
        <w:keepNext/>
        <w:spacing w:before="240" w:after="0" w:line="340" w:lineRule="atLeast"/>
        <w:ind w:left="0" w:right="0" w:firstLine="0"/>
        <w:jc w:val="left"/>
      </w:pPr>
      <w:bookmarkStart w:id="638" w:name="Body_311"/>
      <w:bookmarkEnd w:id="638"/>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16" style="position:absolute;z-index:25254400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Theater Workshop presented its second annual New York Dance and Performance Awards Thursday night at the Brooklyn Academy of Music. The awards, known as the Bessies, honor achievements in dance and performance art, particularly those of artists working in smaller, alternative spaces.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under a grant from the Morgan Guaranty Trust Company's Individual Artists Fund, the Bessies are named in honor of Bessie Schonberg, an influential teacher of dance composition. This year's awards, chosen by a panel of dance producers and writers, included cash awards to choreographers and performers and several special citations.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citation went, collectively, to Ruth Mayleas, Don Anderson, Joe Krakora, Suzanne Weil, Rhoda Grauer and Nigel Redden, who served as dance program directors at the National Endowment for the Arts over the last 20 years. Meredith Monk and the Wooster Group were honored for sustained creative achievement. Dana Reitz and Jim Turrell received an award for choreographic and design collaboration. Robert Ellis Dunn was honored for his work as a teacher of composition. Deborah Jowitt, dance critic of The Village Voice, received an award for dance writing.</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Providers of Space Honored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special awards went to people who have provided dancers with space in which to perform: Val Bourne, organizer of the London Dance Umbrella, a festival at which many American dancers appear, and Cornelius Conboy and Dennis Gattra, directors of 8BC, a theater club in the East Village.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Hosts for the event were Miss Grauer and Bob Berky, a vaudevillian and clown. In addition to the award ceremonies, there were musical selections and examples of dance and performance art. As a result, the program, which lasted almost three and a half hours, was filled with activity, yet moved very slowly. Among the more striking presentations were ''Caught,'' a solo for David Parsons in which lighting effects made him appear to be suspended in air; an acrobatic duet from Edouard Lock's ''Human Sex,'' and a scene from ''Paris,'' a whimsical work by Miss Monk and Ping Chong about people in a Parisian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excerpts from Ann Carlson's ''Sloss, Kerr, Rosenberg and Moore,'' John Jesurun's ''Chang in a Void Moon'' and Jawole Willa Jo Zollar's ''River Song.'' The program opened with a piano prelude by Doug Skinner. ''Beehive,'' a film by Frank Moore and Jim Self, took a choreographic look at the life of bees. And a welcoming address by David R. White, executive director of Dance Theater Workshop, came to a merry conclusion when Tom Murrin jumped on stage to perform comic routines.</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Recipients Listed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among the other awards and their recipients: Choreographer and creator awards ($1,800 each): Johanna Boyce, Robert Longo, Susan Marshall, Judith Ren-Lay, Susan Rethorst, Cydney Wilkes and Mr. Jesurun. Choreographer and film-maker award ($1,800): Mr. Moore and Mr. Self.</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Performer awards ($500 each): Frederike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Bedard, Sean Curran, Louise Lecavalier, Vicky Schick and Teri Weksler. Lighting designer awards: Tony Giovannetti and Carol McDowell. Composer awards: Peter Gordon, David Linton and Dudu Tucci.</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 design awards: Pepon Osorio, Renata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Petroni, Huck Snyder and Liliana Villegas.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 presenters were Philip Glass, Power Boothe, Craig Miller, Charles L. Reinhart, David Gordon, Michael Smith, Phyllis Lamhut, Mary Macarthur Griffin, Elaine Summers, Peter Sellars, Carolyn Adams, Lutz Foster, Miss Schonberg, Miss Monk and Mr. Chong.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selection committee included Jamie Avins, Craig Bromberg, Terry Fox, William Harris, Cynthia Hedstrom, John Howell, Barry Laine, Julinda Lewis, Mark Russell, Gus Solomons Jr., Kathy Spahn, Burt Supree, Elizabeth Zimmer, Miss Schonberg and Mr. White.</w:t>
      </w:r>
    </w:p>
    <w:p>
      <w:pPr>
        <w:pStyle w:val="Normal313"/>
      </w:pPr>
    </w:p>
    <w:p>
      <w:pPr>
        <w:pStyle w:val="Normal313"/>
        <w:ind w:left="200"/>
        <w:sectPr>
          <w:type w:val="continuous"/>
          <w:pgMar w:top="840" w:right="1000" w:bottom="840" w:left="1000" w:header="400" w:footer="400"/>
          <w:pgNumType w:fmt="decimal"/>
          <w:cols w:space="720"/>
        </w:sectPr>
      </w:pPr>
      <w:r>
        <w:br/>
      </w:r>
      <w:r>
        <w:pict>
          <v:line id="_x0000_s2217"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314"/>
      </w:pPr>
    </w:p>
    <w:p>
      <w:pPr>
        <w:pStyle w:val="Normal314"/>
      </w:pPr>
      <w:r>
        <w:pict>
          <v:shape id="_x0000_i2218" type="#_x0000_t75" alt="LexisNexis®" style="width:147.75pt;height:30pt">
            <v:imagedata r:id="rId17" o:title=""/>
          </v:shape>
        </w:pict>
      </w:r>
      <w:r>
        <w:cr/>
      </w:r>
    </w:p>
    <w:p>
      <w:pPr>
        <w:pStyle w:val="Heading1312"/>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COUNTY LINES; Through St. Gabriel's Windows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2002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4"/>
        <w:keepNext w:val="0"/>
        <w:spacing w:after="0" w:line="240" w:lineRule="atLeast"/>
        <w:ind w:right="0"/>
        <w:jc w:val="both"/>
      </w:pPr>
      <w:bookmarkStart w:id="639" w:name="Bookmark_314"/>
      <w:bookmarkEnd w:id="639"/>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GABRIELLE GLASER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ROCHELLE  </w:t>
      </w:r>
    </w:p>
    <w:p>
      <w:pPr>
        <w:pStyle w:val="Normal314"/>
        <w:keepNext/>
        <w:spacing w:before="240" w:after="0" w:line="340" w:lineRule="atLeast"/>
        <w:ind w:left="0" w:right="0" w:firstLine="0"/>
        <w:jc w:val="left"/>
      </w:pPr>
      <w:bookmarkStart w:id="640" w:name="Body_312"/>
      <w:bookmarkEnd w:id="640"/>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19" style="position:absolute;z-index:252546048"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Wednesday, Ash Wednesday, the Rev. Patrick V. McNamara had a sore arm. But it was a good kind of hurt. He had delivered two homilies on the solemn day marking the beginning of Lent, and he smudged cinders on the foreheads of some 2,000 congregants in his church, St. Gabriel's, a vast blue granite and limestone structure in the west end of New Rochelle. As a priest with a long history of social rabble-rousing, it was Father McNamara's sort of day.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Irish-American fluent in Spanish who has made waves with city honchos wherever he has been (he served in four parishes in his native Bronx, where he took on officials over better public housing and even now is a prison chaplain), Father McNamara has presided at St. Gabriel's for the last 12 years. Under his watch, the church has become the social locus of New Rochelle's growing Hispanic population, which has doubled since 1990, to 14,500 from 7,250. It makes up 20 percent of the city's 70,000 residents, and is overwhelmingly Mexican, from the states of Jalisco and Michoacan.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strangely, in a town founded on religious freedom (Protestant Huguenots fled their native La Rochelle to escape persecution in 1688), the city's welcome mat has appeared only inch by inch for the latest newcomers. "There was, shall we say, firm resistance to a growing Hispanic population," Father McNamara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residents, many of whom were Italian-Americans, grumbled about them not speaking English, and about how young men stood on the streets at night, talking. Gradually, though, as many old-timers moved on, the red, green and white flags of Italy gave way to the red, green, and white flags of Mexico. La Piccola Italia Salumeria and Battaglia Brothers Meat Market share space with taco stands and paneterias. But the Hispanic community lacks official voices.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elected Hispanic officials, and not even any social clubs," said Father McNamara, who is a young 68. So for many immigrants, the first place to acclimate is St. Gabriel's. "There is room at this table for everyone," he said, planting his palms flat on his desk.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built in 1895 by a wealthy financier, Adrian Iselin, and his wife, Eleanora O'Donnell Iselin, did not start out as a gateway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 Gabriel's has long been renowned for its sumptuous stained glass windows, crafted by Louis Comfort Tiffany, the Gorham Company of Manhattan and Franz Mayer of Munich; in its early years the church was the spiritual home of the town's aristocracy.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talking creme de la creme," Father McNamara said, pointing to the windows Mrs. Iselin had designed for her legacy. Some depict religious life -- the wedding of Mary and Joseph, the baptism of Christ -- but one was designed in Mrs. Iselin's image.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immigration to New York increased, New Rochelle became an early stopping-off point for Germans, Irish and later Italians, and moneyed residents went elsewhere. Eventually, the windows fell into disrepair.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community of busboys, landscapers and cleaning women, many of whom have dependents in Mexico, gave generously to the church's repair efforts, and have now helped earn $125,000 toward efforts to restore the lead caulking between the luscious panes. "We give back to this church because it is so important to us," said Yolanda Davis, an outreach worker at HOPE social services, which provides immigration assistance. "This church is like home base."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Leticia Sandoval, a seamstress who runs a clothing shop on Union Avenue, said that Father McNamara has galvanized the community.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need something, you know to go down there," Ms. Sandoval, 34, said.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Azarel Chavez, 21, who works at a Mexican paleteria, or ice cream shop, on Union Avenue, attends the musical Saturday night Mass. "Going there is like being in Mexico," she said. She sees her friends and reflects on her week. "I see the pictures in the windows, and I remember what kind of times Jesus went through," she said. "It helps me with what's going on in my life."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ago, Father McNamara surprised his congregants by commissioning a special mosaic in a small chapel at the back of the church. It is a splendid gold and blue-robed Virgin of Guadalupe, the patron saint of Mexico. More than the Tiffany windows, or the musical ceremonies on Saturday nights, the Virgin made an impression on parishioners. "Our Virgin of Guadalupe -- she's like your George Washington," said Efraim Lopez, a lay leader at the church and an assistant manager of real estate at Montefiore Medical Center. "She keeps us together, even when we're far from home." </w:t>
      </w:r>
    </w:p>
    <w:p>
      <w:pPr>
        <w:pStyle w:val="Normal314"/>
        <w:keepNext w:val="0"/>
        <w:spacing w:before="240" w:after="0" w:line="260" w:lineRule="atLeast"/>
        <w:ind w:left="0" w:right="0" w:firstLine="0"/>
        <w:jc w:val="left"/>
      </w:pPr>
      <w:r>
        <w:br/>
      </w:r>
      <w:hyperlink r:id="rId2585" w:history="1">
        <w:r>
          <w:rPr>
            <w:rFonts w:ascii="arial" w:eastAsia="arial" w:hAnsi="arial" w:cs="arial"/>
            <w:b w:val="0"/>
            <w:i/>
            <w:strike w:val="0"/>
            <w:color w:val="0077CC"/>
            <w:sz w:val="20"/>
            <w:u w:val="single"/>
            <w:vertAlign w:val="baseline"/>
          </w:rPr>
          <w:t>http://www.nytimes.com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220" style="position:absolute;z-index:252547072"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(Susan Farley for The New York Times)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2002</w:t>
      </w:r>
    </w:p>
    <w:p>
      <w:pPr>
        <w:pStyle w:val="Normal314"/>
      </w:pPr>
    </w:p>
    <w:p>
      <w:pPr>
        <w:pStyle w:val="Normal314"/>
        <w:ind w:left="200"/>
        <w:sectPr>
          <w:type w:val="continuous"/>
          <w:pgMar w:top="840" w:right="1000" w:bottom="840" w:left="1000" w:header="400" w:footer="400"/>
          <w:pgNumType w:fmt="decimal"/>
          <w:cols w:space="720"/>
        </w:sectPr>
      </w:pPr>
      <w:r>
        <w:br/>
      </w:r>
      <w:r>
        <w:pict>
          <v:line id="_x0000_s2221"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586"/>
          <w:headerReference w:type="default" r:id="rId2587"/>
          <w:footerReference w:type="even" r:id="rId2588"/>
          <w:footerReference w:type="default" r:id="rId2589"/>
          <w:headerReference w:type="first" r:id="rId2590"/>
          <w:footerReference w:type="first" r:id="rId2591"/>
          <w:pgSz w:w="12240" w:h="15840"/>
          <w:pgMar w:top="840" w:right="1000" w:bottom="840" w:left="1000" w:header="400" w:footer="400"/>
          <w:pgNumType w:fmt="decimal"/>
          <w:cols w:space="720"/>
          <w:titlePg w:val="0"/>
        </w:sectPr>
      </w:pPr>
    </w:p>
    <w:p>
      <w:pPr>
        <w:pStyle w:val="Normal315"/>
      </w:pPr>
    </w:p>
    <w:p>
      <w:pPr>
        <w:pStyle w:val="Normal315"/>
      </w:pPr>
      <w:r>
        <w:pict>
          <v:shape id="_x0000_i2222" type="#_x0000_t75" alt="LexisNexis®" style="width:147.75pt;height:30pt">
            <v:imagedata r:id="rId17" o:title=""/>
          </v:shape>
        </w:pict>
      </w:r>
      <w:r>
        <w:cr/>
      </w:r>
    </w:p>
    <w:p>
      <w:pPr>
        <w:pStyle w:val="Heading1313"/>
        <w:keepNext w:val="0"/>
        <w:spacing w:after="200" w:line="340" w:lineRule="atLeast"/>
        <w:ind w:left="0" w:right="0" w:firstLine="0"/>
        <w:jc w:val="center"/>
      </w:pPr>
      <w:hyperlink r:id="rId2592" w:history="1">
        <w:r>
          <w:rPr>
            <w:rFonts w:ascii="arial" w:eastAsia="arial" w:hAnsi="arial" w:cs="arial"/>
            <w:b/>
            <w:i/>
            <w:strike w:val="0"/>
            <w:color w:val="0077CC"/>
            <w:sz w:val="28"/>
            <w:u w:val="single"/>
            <w:vertAlign w:val="baseline"/>
          </w:rPr>
          <w:t>TRAVEL ADVISORY: CORRESPONDENT'S REPORT; Argentine Tourism Pins Hopes on Devalued Peso</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2002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15"/>
        <w:keepNext w:val="0"/>
        <w:spacing w:after="0" w:line="240" w:lineRule="atLeast"/>
        <w:ind w:right="0"/>
        <w:jc w:val="both"/>
      </w:pPr>
      <w:bookmarkStart w:id="641" w:name="Bookmark_315"/>
      <w:bookmarkEnd w:id="641"/>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3</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BUENOS AIRES  </w:t>
      </w:r>
    </w:p>
    <w:p>
      <w:pPr>
        <w:pStyle w:val="Normal315"/>
        <w:keepNext/>
        <w:spacing w:before="240" w:after="0" w:line="340" w:lineRule="atLeast"/>
        <w:ind w:left="0" w:right="0" w:firstLine="0"/>
        <w:jc w:val="left"/>
      </w:pPr>
      <w:bookmarkStart w:id="642" w:name="Body_313"/>
      <w:bookmarkEnd w:id="642"/>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23" style="position:absolute;z-index:25254912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early January, Argentina was perhaps the most expensive country in Latin America for tourists. But it has become dramatically cheaper as a result of an almost 50 percent devaluation of the peso, which for more than a decade had been fixed at one to one with the American dollar.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economic situation continues to be complicated and our image abroad is not favorable, but the prices are now much more attractive, and we hope that will help overcome whatever hesitation foreign travelers may have," said Marco Palacios, president of the Argentine Association of Tourism and Travel Agencies.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currency devaluation and the resignation of President Fernando de la Rua on Dec. 20 were preceded by several days of mass street demonstrations and even food riots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the capital that left 27 people dead. On Jan. 3, the State Department issued an announcement cautioning American visitors that "the political, social and security situation is likely to remain fluid" and that they "should avoid large public gatherings."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still in effect at press time on Feb. 11, but Argentine officials argue that it is no longer necessary and say that they are lobbying Washington to rescind it. "The end of December was difficult, but that has all been overcome," said Daniel Scioli, the government's Secretary of Tourism. "Social peace has returned, and Argentines have their arms open wide to receive foreign visitors."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continue periodically here in the capital, but they take place at specified times in two locations (on the squares in front of Congress and the Presidential Palace) and are not anti-American in character. There has been no unrest reported in the areas that have traditionally been tourist favorites: Patagonia, including the ski resort and lake district of Bariloche, and the Iguacu Falls, on the northern border with Brazil and Paraguay.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here right around Christmas and found this place so expensive and so chaotic that I decided I'd be better off hanging out in Brazil for a while," said Ellen Marchese, a Pennsylvanian on a yearlong backpacker's tour of Latin America, as she waited outside a currency exchange on Calle Florida in Buenos Aires late last month. "But the situation seems to have calmed down now, and it's amazing how much cheaper everything seems."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replace the "one peso equals one dollar" policy that had been in place since 1991, Argentina initially opted for a complicated dual exchange rate: 1.40 pesos to the dollar for foreign trade and a free floating rate for most other transactions, including tourism. On Feb. 3, however, a decision was made to simplify things by abandoning the fixed rate and letting the peso float, or find its value on the open market.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few weeks after abandoning the one-to-one policy, the floating exchange rate was running as high as two pesos to the dollar, making the cost of a restaurant meal in early February half of what it was barely a month before. But economists foresee an even greater slippage of the peso throughout 2002, with many of them predicting that the Argentine currency will end the year trading at about 2.70 to the dollar.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end of the one peso, one dollar system means that American visitors must once again translate prices from pesos. Exchange rates now fluctuate daily, too, so to get the best rate for their money, visitors should check the financial pages of the Buenos Aires Herald, an English-language paper published here.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collapse of the Argentine economy has led several provinces to issue bonds that are used as an alternative legal tender. When they make change, owners of stores and restaurants often try to foist this scrip, which can be easily counterfeited, on unsuspecting tourists. Complaints have been common, so under no circumstances should a visitor accept the bonds, known as patacones or lecops, as change: always insist on receiving pesos and only pesos.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consequence of the devaluation has been to force Argentines to stay at home. A strong peso had encouraged them to become inveterate travelers to Europe and the United States; and the money spent by Argentines abroad far exceeded that spent by visitors to Argentina: $5.5 billion versus just over $3 billion in 2000, according to Mr. Palacios.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average Argentine can no longer afford foreign travel, and with the Southern Hemisphere summer vacation season in full swing, that means local resorts and attractions, such as Mar del Plata, are more crowded than they have been in recent years, especially on weekends. "There are plenty of empty rooms, but in terms of both availability and prices, the best deals are to be found during the week," said Oscar Ghezzi, president of the national hotel association. </w:t>
      </w:r>
    </w:p>
    <w:p>
      <w:pPr>
        <w:pStyle w:val="Normal315"/>
        <w:keepNext w:val="0"/>
        <w:spacing w:before="240" w:after="0" w:line="260" w:lineRule="atLeast"/>
        <w:ind w:left="0" w:right="0" w:firstLine="0"/>
        <w:jc w:val="left"/>
      </w:pPr>
      <w:r>
        <w:br/>
      </w:r>
      <w:hyperlink r:id="rId2593" w:history="1">
        <w:r>
          <w:rPr>
            <w:rFonts w:ascii="arial" w:eastAsia="arial" w:hAnsi="arial" w:cs="arial"/>
            <w:b w:val="0"/>
            <w:i/>
            <w:strike w:val="0"/>
            <w:color w:val="0077CC"/>
            <w:sz w:val="20"/>
            <w:u w:val="single"/>
            <w:vertAlign w:val="baseline"/>
          </w:rPr>
          <w:t>http://www.nytimes.com</w:t>
        </w:r>
      </w:hyperlink>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2002</w:t>
      </w:r>
    </w:p>
    <w:p>
      <w:pPr>
        <w:pStyle w:val="Normal315"/>
      </w:pPr>
    </w:p>
    <w:p>
      <w:pPr>
        <w:pStyle w:val="Normal315"/>
        <w:ind w:left="200"/>
        <w:sectPr>
          <w:type w:val="continuous"/>
          <w:pgMar w:top="840" w:right="1000" w:bottom="840" w:left="1000" w:header="400" w:footer="400"/>
          <w:pgNumType w:fmt="decimal"/>
          <w:cols w:space="720"/>
        </w:sectPr>
      </w:pPr>
      <w:r>
        <w:br/>
      </w:r>
      <w:r>
        <w:pict>
          <v:line id="_x0000_s2224"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316"/>
      </w:pPr>
    </w:p>
    <w:p>
      <w:pPr>
        <w:pStyle w:val="Normal316"/>
      </w:pPr>
      <w:r>
        <w:pict>
          <v:shape id="_x0000_i2225" type="#_x0000_t75" alt="LexisNexis®" style="width:147.75pt;height:30pt">
            <v:imagedata r:id="rId17" o:title=""/>
          </v:shape>
        </w:pict>
      </w:r>
      <w:r>
        <w:cr/>
      </w:r>
    </w:p>
    <w:p>
      <w:pPr>
        <w:pStyle w:val="Heading1314"/>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Egypt Intensifies Effort to Crush Wave of Protests, Detaining Hundreds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2011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43" w:name="Bookmark_316"/>
      <w:bookmarkEnd w:id="643"/>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 and LIAM STACK; Reporting was contributed by Mona El-Naggar and Dawlat Magdy from Cairo, and Nicholas Kulish and Souad Mekhennet from Alexandria, Egypt.</w:t>
      </w:r>
    </w:p>
    <w:p>
      <w:pPr>
        <w:pStyle w:val="Normal316"/>
        <w:keepNext/>
        <w:spacing w:before="240" w:after="0" w:line="340" w:lineRule="atLeast"/>
        <w:ind w:left="0" w:right="0" w:firstLine="0"/>
        <w:jc w:val="left"/>
      </w:pPr>
      <w:bookmarkStart w:id="644" w:name="Body_314"/>
      <w:bookmarkEnd w:id="644"/>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26" style="position:absolute;z-index:25255116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The Egyptian government intensified efforts to crush a fresh wave of protests on Wednesday, banning public gatherings, detaining hundreds of people and sending police officers to scatter protesters who defied the ban and demanded an end to the government of President Hosni Mubarak.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skirmishes started early in the afternoon, and soon, small fires illuminated large clashes under an overpass. Riot police officers using batons, tear gas and rubber-coated bullets cleared busy avenues; other officers set upon fleeing protesters, beating them with bamboo staves.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an extensive and widely feared security apparatus, and it deployed its might in an effort to crush the protests. But it was not clear whether the security forces were succeeding in intimidating protesters or rather inciting them to further defiance.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thousands who marched through Cairo and other cities on Tuesday, the groups of protesters were relatively small. Armored troop carriers rumbled throughout Cairo's downtown on Wednesday to the thud of tear-gas guns. There were signs that the crackdown was being carefully calibrated, with security forces using their cudgels and sometimes throwing rocks, rather than opening fire.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and again, despite the efforts of the police, the protesters in Cairo regrouped and at one point even forced security officers, sitting in the safety of two troop carriers, to retreat.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 or die,'' said Mustafa Youssef, 22, a student who marched from skirmish to skirmish with friends, including one nursing a rubber-bullet wound. ''The most important thing to do is to keep confronting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Reuters reported, protesters in Suez set a government building on fire, according to security officials and witnesses; the fire spread through parts of the provincial administration office but was put out before the flames engulfed the entire building.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also threw gasoline bombs at the office of the ruling party in Suez, Reuters reported, but they did not set it on fire. Police officers fired tear gas to push back the demonstrators.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authorities had better success smothering the unrest. A significant police presence in Alexandria, where protesters on Tuesday tore down a portrait of Mr. Mubarak, managed to contain demonstrations quickly when they began Wednesday. Several dozen young men tried to gather on the Corniche, a boulevard along the Mediterranean, but the gathering was quickly broken up by more than 100 police officers in riot gear assisted by plainclothes security officers. The baton-wielding officers arrested several protesters as the rest scattered.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poor Alexandria neighborhood of Abu Suleiman, a demonstration lasted for more than half an hour before it was shut down by the police. Nearly 100 people wended their way through narrow back streets, chanting, ''Come down, come down, Egyptians,'' to neighbors, who peered down on them from windows on the higher floors.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quoting witnesses, said that riot police officers with batons attacked about 100 protesters in the central Egyptian city of Asyut, arresting nearly half of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about 800 people had been arrested throughout the country since Tuesday morning, but human rights groups said there had been more than 2,000 arrests.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Abroad, there were growing expressions of concern from Egypt's allies. The United States ambassador in Cairo, Margaret Scobey, called on the government ''to allow peaceful public demonstrations,'' and Secretary of State Hillary Rodham Clinton reiterated that call in blunt remarks to reporters. The German foreign minister, Guido Westerwelle, speaking to reporters, said, ''We are very worried about how the situation in Egypt is developing.''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signs that the protests were taking a domestic toll -- the country's benchmark stock index fell more than 6 percent -- Egyptian officials, at least publicly, were mostly dismissive.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Mr. Mubarak's National Democratic Party reiterated the government's assertion that the protests were engineered by the Muslim Brotherhood, the largest opposition movement. ''The Brotherhood organization is illegal, and a number of parties are exploiting the enthusiasm of youth to achieve chaos,'' the statement said. Abdel Moneim Said, a member of the N.D.P. and the chairman of Al Ahram, which publishes the state-owned newspaper of the same name, explained the government's lack of concern.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strong,'' he said. ''There is a history of there being a moment of exhaustion, and there is a kind of resilience on the part of the government. It happened with the terrorist groups.''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protesters marched against a backdrop of Beaux-Arts buildings and bustling shops in downtown Cairo, they showed few signs of fatigue. They pressed their demands with antigovernment chants, threw stones and set fire to trash and rows of tires. They seemed undaunted by the police officers in padded black riot gear, members of the central security forces, who formed lines to interrupt their roaming demonstrations.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seemed far more worried about burly plainclothes officers, part of the feared state security services. The officers carried wooden planks, short clubs and other crude weapons, and as they stormed the gatherings, they beat anyone who happened to be standing in the way, including reporters.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set the tone as the day's skirmishes began, beating several protesters with bamboo canes outside the Egyptian lawyers' syndicate building.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clashes spilled into the streets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Boulaq, where residents and a few workers joined the protesters.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tense standoff on Galaa Street, as nervous officers, surrounded by small fires, faced an army of angry young men who hurled pieces of broken concrete. An officer sitting atop an armored jeep fired tear-gas canisters that scattered the demonstrators. The officers took off their helmets and smiled, celebrating their victory.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lasted only a few minutes, because soon the protesters regrouped and charged two personnel carriers. The protest wound its way past an upscale hotel and onto the Corniche, where plainclothes officers chased down the protesters, dragging several away as their friends tried to intervene. At one point, the officers ordered out the passengers on a public bus and used it as a detention center.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an hour later, Mr. Youssef, the student, and his friends met up with a large group of protesters who waved flags as they hopped through a clothing market. The young men, like many of the protesters interviewed since Tuesday, said they were not affiliated with any political party.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Ikhwan,'' Mr. Youssef said, referring to the Muslim Brotherhood, ''we'd be much better organized.''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vendors in the market stalls shouted words of encouragement. The police, for a moment, were nowhere to be seen. One vendor, Mohamed Abdul Aziz, said that Mr. Mubarak had brought the protests on himself. ''I hope this doesn't end until he leaves,'' he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tear gas filled the market.</w:t>
      </w:r>
    </w:p>
    <w:p>
      <w:pPr>
        <w:pStyle w:val="Normal316"/>
        <w:keepNext w:val="0"/>
        <w:spacing w:before="240" w:after="0" w:line="260" w:lineRule="atLeast"/>
        <w:ind w:left="0" w:right="0" w:firstLine="0"/>
        <w:jc w:val="left"/>
      </w:pPr>
      <w:r>
        <w:br/>
      </w:r>
      <w:hyperlink r:id="rId2601" w:history="1">
        <w:r>
          <w:rPr>
            <w:rFonts w:ascii="arial" w:eastAsia="arial" w:hAnsi="arial" w:cs="arial"/>
            <w:b w:val="0"/>
            <w:i/>
            <w:strike w:val="0"/>
            <w:color w:val="0077CC"/>
            <w:sz w:val="20"/>
            <w:u w:val="single"/>
            <w:vertAlign w:val="baseline"/>
          </w:rPr>
          <w:t>http://www.nytimes.com</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27" style="position:absolute;z-index:252552192"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Protesters faced off with riot police officers on Wednesday in Cairo. The police officers were armed with batons, tear gas and guns that fired rubber-coated bullets. (PHOTOGRAPH BY SCOTT NELSON FOR THE NEW YORK TIMES)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Egyptian confronted riot police officers who were blocking a street amid demonstrations in Cairo on Wednesday. (PHOTOGRAPH BY BEN CURTIS/ASSOCIATED PRESS)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riot police officer fired rubber-coated bullets at antigovernment protesters in downtown Cairo on Wednesday. (PHOTOGRAPH BY SCOTT NELSON FOR THE NEW YORK TIMES) MAP: Protests spilled over into several of Cairo's neighborhoods.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2011</w:t>
      </w:r>
    </w:p>
    <w:p>
      <w:pPr>
        <w:pStyle w:val="Normal316"/>
      </w:pPr>
    </w:p>
    <w:p>
      <w:pPr>
        <w:pStyle w:val="Normal316"/>
        <w:ind w:left="200"/>
        <w:sectPr>
          <w:type w:val="continuous"/>
          <w:pgMar w:top="840" w:right="1000" w:bottom="840" w:left="1000" w:header="400" w:footer="400"/>
          <w:pgNumType w:fmt="decimal"/>
          <w:cols w:space="720"/>
        </w:sectPr>
      </w:pPr>
      <w:r>
        <w:br/>
      </w:r>
      <w:r>
        <w:pict>
          <v:line id="_x0000_s2228"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17"/>
      </w:pPr>
    </w:p>
    <w:p>
      <w:pPr>
        <w:pStyle w:val="Normal317"/>
      </w:pPr>
      <w:r>
        <w:pict>
          <v:shape id="_x0000_i2229" type="#_x0000_t75" alt="LexisNexis®" style="width:147.75pt;height:30pt">
            <v:imagedata r:id="rId17" o:title=""/>
          </v:shape>
        </w:pict>
      </w:r>
      <w:r>
        <w:cr/>
      </w:r>
    </w:p>
    <w:p>
      <w:pPr>
        <w:pStyle w:val="Heading1315"/>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In Pursuit Of Pleasure And Trout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2012 Wednesday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45" w:name="Bookmark_317"/>
      <w:bookmarkEnd w:id="64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317"/>
        <w:keepNext/>
        <w:spacing w:before="240" w:after="0" w:line="340" w:lineRule="atLeast"/>
        <w:ind w:left="0" w:right="0" w:firstLine="0"/>
        <w:jc w:val="left"/>
      </w:pPr>
      <w:bookmarkStart w:id="646" w:name="Body_315"/>
      <w:bookmarkEnd w:id="64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30" style="position:absolute;z-index:25255424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JUBILEE HITCHHIKER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and Times of Richard Brautigan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William Hjortsberg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852 pages. Counterpoint. $42.50.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committed sensualist and prototypical hippie, a man who wore floppy hats, granny glasses, love beads and a droopy mustache that made him look like General Custer at an acid test, Richard Brautigan (1935-1984) had a potent work ethic.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nearly every morning, regardless of keening hangovers. He spent the rest of the day, William Hjortsberg notes in ''Jubilee Hitchhiker,'' his sprawling and definitive new biography of this most offbeat of American writers, ''in pursuit of happiness.'' Happiness for Brautigan usually meant, to borrow the title of an undervalued W. M. Spackman novel, an armful of warm girl. In San Francisco, where he mostly lived, and elsewhere, he had groupies and would hit on ''anything that wasn't nailed down,'' one friend commented. He put some of his favorite bohemian cuties on the front of his books. ''Richard's sexual archive,'' another friend said, ''is reflected on his book covers.'' Happiness meant seeing plenty of movies. Once he began making money, in the early 1970s, it also meant good food (oysters, pork buns, the most expensive lobsters at The Palm steakhouse) and guns, which, when drunk, he would frequently discharge indoors. Brautigan and the film director Sam Peckinpah, a friend, once opened fire with a .357 Magnum and a .38 Colt at an alley cat through an open hotel room window.</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Brautigan's signal pleasure, though, from the time he was a young boy, growing up poor in a broken family in Tacoma, Wash., until the end of his life, was trout fishing. It was an obsession that fed his first and probably best novel, ''Trout Fishing in America,'' written in 1961 but not issued by a major publishing house until 1969.</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anglers have picked up ''Trout Fishing in America'' based on its title alone, expecting a how-to volume. What they get instead is akin to a gentle tab of LSD: an eccentric and slyly profound novel, seemingly narrated by the ghost of trout fishing past and filled with surreal post-''Walden'' visions like a dismembered trout stream for sale at a junkyard.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 wrote his best novels -- ''Trout Fishing in America,'' ''A Confederate General From Big Sur'' (1964), ''In Watermelon Sugar'' (1968) and ''The Abortion'' (1971) -- and books of poetry, notably ''The Pill Versus the Springhill Mine Disaster'' (1968) before fame swamped him in the early '70s, when he was in his mid-to-late 30s.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rich suddenly and enjoyed himself vastly. His writing got woolier and worse, however, and the critics turned on him. He spent most of the money. His looks began to go. (One of his best-known poems is titled ''My Nose Is Growing Old.'') Neurotic and increasingly in debt, he committed suicide with a handgun in 1984, at 49.</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clashed over the merits of even his best stuff, many agreeing with Jonathan Yardley, who said that Brautigan was ''the Love Generation's answer to Charlie Schultz. Happiness is a warm hippie.'' But the novelist Thomas McGuane, later to become a close friend, reviewed an omnibus edition of his early work with admiration in The New York Times Book Review. In a letter, the critic Malcolm Cowley called Brautigan's poems, ''pensees, like grasshoppers in flight.''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overly long but involving new biography, Mr. Hjortsberg, a novelist who was a friend and neighbor of Brautigan's during his Montana years, nails the qualities that I've admired about Brautigan's work, notably his ''easy offhand voice, his concern for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his matter-of-fact treatment of death, and his often startling juxtaposition of wildly disparate images.''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merits of ''Jubilee Hitchhiker'' is that it not only tracks Brautigan's life but also deftly flips open any number of worlds, from the Beat and counterculture scenes in San Francisco to gonzo times in Montana with writers like Mr. McGuane and Jim Harrison, and wildcats like Warren Zevon, Rip Torn, Jeff Bridges, Dennis Hopper and Harry Dean Stanton.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 was essentially a loner, but he had a Zelig-like quality and seemed to know everyone and go everywhere. He drank heavily in Western bars with the young Jimmy Buffett. He shot basketball and tore up money (a long story) with Jack Nicholson. He had an impromptu pasta sauce cook-off with Francis Ford Coppola. He drunkenly pointed a rifle at Wim Wenders, who had mildly criticized the translation in one of Brautigan's German editions. Janis Joplin wanted him to name her new band.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Bored at a party one night, he hurled a brick through a window, a typical Brautigan performance. When the host screamed at him, he replied, ''I don't want things to be predictable.''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 and his three siblings grew up in and around Tacoma, Wash., (and later, Eugene, Ore.); his mother worked as a cashier, among other jobs. He never knew his father.He was a tall, shy, pale kid, a Boo Radley whom few at his high school paid attention to. He knew from a young age he wanted to write, but didn't attend college.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Brautigan was 20, sick with unrequited love for a girl named Linda, he wandered into a police station and asked to be arrested. To make sure he was, he threw a rock through a glass panel. He ended up in a mental institution, receiving electroshock therapy 12 times.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in 1956, Brautigan made his way to San Francisco, falling in with a scene that included the poets Jack Spicer, Robert Creeley and Gary Snyder. Allen Ginsberg didn't like Brautigan, nicknaming him Frood. Brautigan was livid when the publicity material for his novel ''A Confederate General From Big Sur'' linked him with the Beats.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slowly developed his literary style and cultivated his look. By the mid-'60s he was a San Francisco celebrity. He printed poems on seed packets and gave them away in a collection titled ''Please Plant This Book.'' He appeared regularly in Herb Caen's popular San Francisco Chronicle newspaper column. In the late 1960s he published some two dozen short stories in his friend Jann Wenner's new magazine, Rolling Stone.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 went national in 1969, when Delacorte Press published ''Trout Fishing in America,'' ''The Pill Versus the Springhill Mine Disaster'' and ''In Watermelon Sugar'' in one volume. Before long he dearly wished to shed his whimsical image.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could. When he got drunk and said something cruel about Mr. McGuane in public at a party, the author writes, Mr. McGuane spat back, ''You're nothing but a pet rock.'' He then called Brautigan a ''hula hoop'' and concluded, ''You should get down on your knees every day and thank God for creating hippies!''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Brautigan was a generous man who had a dark side. He was prone to anger and jealousy. He married twice but was never faithful for long. He was sexist, even for his time. He had a bondage fetish that spooked some women. He wrote a comic poem about venereal disease, but his own recurring bouts of herpes weren't funny at all.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jumbo-size biography is perhaps an odd tribute to a writer whose books were tiny, like small sachets of fragrant rice. It's on the Robert Caro side of things. It's total overkill. But it's an enjoyable soak in American literary bohemia, and a cleareyed portrait of a man whom Mr. Hjortsberg aptly calls ''a connoisseur of the perfect moment.'' His book is full of them.</w:t>
      </w:r>
    </w:p>
    <w:p>
      <w:pPr>
        <w:pStyle w:val="Normal317"/>
        <w:keepNext w:val="0"/>
        <w:spacing w:before="240" w:after="0" w:line="260" w:lineRule="atLeast"/>
        <w:ind w:left="0" w:right="0" w:firstLine="0"/>
        <w:jc w:val="left"/>
      </w:pPr>
      <w:r>
        <w:br/>
      </w:r>
      <w:hyperlink r:id="rId2609" w:history="1">
        <w:r>
          <w:rPr>
            <w:rFonts w:ascii="arial" w:eastAsia="arial" w:hAnsi="arial" w:cs="arial"/>
            <w:b w:val="0"/>
            <w:i/>
            <w:strike w:val="0"/>
            <w:color w:val="0077CC"/>
            <w:sz w:val="20"/>
            <w:u w:val="single"/>
            <w:vertAlign w:val="baseline"/>
          </w:rPr>
          <w:t>http://www.nytimes.com</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31" style="position:absolute;z-index:25255526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PHOTO(C1)</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Brautigan, a novelist and poet who soared and fizzled in the flower child years. (PHOTOGRAPH BY VERNON MERRITT III/TIME LIFE PICTURES -- GETTY IMAGES)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Hjortsberg(C4)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2012</w:t>
      </w:r>
    </w:p>
    <w:p>
      <w:pPr>
        <w:pStyle w:val="Normal317"/>
      </w:pPr>
    </w:p>
    <w:p>
      <w:pPr>
        <w:pStyle w:val="Normal317"/>
        <w:ind w:left="200"/>
        <w:sectPr>
          <w:type w:val="continuous"/>
          <w:pgMar w:top="840" w:right="1000" w:bottom="840" w:left="1000" w:header="400" w:footer="400"/>
          <w:pgNumType w:fmt="decimal"/>
          <w:cols w:space="720"/>
        </w:sectPr>
      </w:pPr>
      <w:r>
        <w:br/>
      </w:r>
      <w:r>
        <w:pict>
          <v:line id="_x0000_s2232"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610"/>
          <w:headerReference w:type="default" r:id="rId2611"/>
          <w:footerReference w:type="even" r:id="rId2612"/>
          <w:footerReference w:type="default" r:id="rId2613"/>
          <w:headerReference w:type="first" r:id="rId2614"/>
          <w:footerReference w:type="first" r:id="rId2615"/>
          <w:pgSz w:w="12240" w:h="15840"/>
          <w:pgMar w:top="840" w:right="1000" w:bottom="840" w:left="1000" w:header="400" w:footer="400"/>
          <w:pgNumType w:fmt="decimal"/>
          <w:cols w:space="720"/>
          <w:titlePg w:val="0"/>
        </w:sectPr>
      </w:pPr>
    </w:p>
    <w:p>
      <w:pPr>
        <w:pStyle w:val="Normal318"/>
      </w:pPr>
    </w:p>
    <w:p>
      <w:pPr>
        <w:pStyle w:val="Normal318"/>
      </w:pPr>
      <w:r>
        <w:pict>
          <v:shape id="_x0000_i2233" type="#_x0000_t75" alt="LexisNexis®" style="width:147.75pt;height:30pt">
            <v:imagedata r:id="rId17" o:title=""/>
          </v:shape>
        </w:pict>
      </w:r>
      <w:r>
        <w:cr/>
      </w:r>
    </w:p>
    <w:p>
      <w:pPr>
        <w:pStyle w:val="Heading1316"/>
        <w:keepNext w:val="0"/>
        <w:spacing w:after="200" w:line="340" w:lineRule="atLeast"/>
        <w:ind w:left="0" w:right="0" w:firstLine="0"/>
        <w:jc w:val="center"/>
      </w:pPr>
      <w:hyperlink r:id="rId2616" w:history="1">
        <w:r>
          <w:rPr>
            <w:rFonts w:ascii="arial" w:eastAsia="arial" w:hAnsi="arial" w:cs="arial"/>
            <w:b/>
            <w:i/>
            <w:strike w:val="0"/>
            <w:color w:val="0077CC"/>
            <w:sz w:val="28"/>
            <w:u w:val="single"/>
            <w:vertAlign w:val="baseline"/>
          </w:rPr>
          <w:t>One Family's Tapestry Of Politics and Crime</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2006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47" w:name="Bookmark_318"/>
      <w:bookmarkEnd w:id="647"/>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 TV WEEKEND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318"/>
        <w:keepNext/>
        <w:spacing w:before="240" w:after="0" w:line="340" w:lineRule="atLeast"/>
        <w:ind w:left="0" w:right="0" w:firstLine="0"/>
        <w:jc w:val="left"/>
      </w:pPr>
      <w:bookmarkStart w:id="648" w:name="Body_316"/>
      <w:bookmarkEnd w:id="648"/>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34" style="position:absolute;z-index:25255731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system is a pillar of television drama, and ''The Sopranos'' opened the doors to organized crime, but the intersection of the two is harder to find. Showtime's new series, ''Brotherhood,'' is all about that convergence.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featuring two Irish-American brothers, one a lawmaker, the other a gangster, is the next-best thing to ''The Wire'' on HBO. It too explores the fluid, almost imperceptible way corruption seeps into the spine of a family, a neighborhood and local government.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which recently brought ''Six Feet Under'' and ''Oz'' to a close and will soon let go of ''The Sopranos,'' no longer has a monopoly on great television. ''Entourage'' and ''Deadwood'' are superb, but the rival premium cable channel is catching up: ''Huff'' and ''Sleeper Cell'' are exceptionally good. So is ''Brotherhood,'' which has its premiere on Sunday.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Caffee (Jason Clarke) is an up-and-coming state legislator from a clannish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Providence known as the Hill. His prospects are clouded, however, by his older brother, Michael (Jason Isaacs), a local mobster who has returned home to Rhode Island after a seven-year absence that led even his mother, Rose (Fionnula Flanagan), to think he was dead.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Caffees speak with the broad ''a'' of New England and are fiercely competitive, close-knit and loyal. Their film noir tale mirrors the real-life Bulger brothers of South Boston; William Bulger became a state senator and president of the University of Massachusetts, while James Bulger, better known as Whitey, became a mobster and a fugitive from the F.B.I. But viewers are more likely to see the Caffees as the unKennedys, a cautionary tableau of what that Massachusetts dynasty might have been like if its patriarch, Joseph Kennedy, had not made a fortune as a bootlegger during Prohibition.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''Brotherhood'' is filmed in dark, brooding light, and the usual garish signposts of ordinary American life -- Dunkin' Donuts, Payless shoes, drive-through banks, StairMaster machines -- have been airbrushed out. Visually, the series presents a romanticized view of urban decline, as painterly and static as northern Europe or a Woody Allen movie in his ''Interiors'' period.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girls in pastel Sunday dresses play hopscotch on empty sidewalks, while schemes are hatched, scores are settled, and feuds simmer in dank Irish bars, wilting clapboard row houses and, most of all, the State House.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''Brotherhood'' is a family saga, but it is at its best when delving into other kinds of bonds, particularly those that intertwine labor, business, government and organized crime. Even the most prosaic legislative bills are veined with quid pro quo compromises and kickbacks, backroom machinations worked out with a handshake or a shove at banquets, wakes and committee hearings. Tommy is ambitious and clever, but he is no match for the glad-handing speaker of the House, beautifully played by Michael Gaston, or the state's most powerful and least visible player, Judd Fitzgerald (Len Cariou), who heads the Department of Public Works.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''Brotherhood'' revels in the kind of politics that are rarely seen on television shows: brass knuckle, not grass roots. Each Caffee brother sees himself as the paladin of the Hill, but the politician and the prodigal son are anything but contrasts in good and evil. Tommy, a churchgoing family man with a lovely wife and three daughters, wants to defy the political machine but inexorably ends up greasing it. Michael is a sociopath with a do-gooder streak: he is known as ''three-part Mike'' because when he takes on what he views as wrongdoing, he acts as ''judge, jury and executioner.'' In the premiere episode Michael's judicial process includes slamming a hoodlum's head into the side of a car and slicing off his ear in the kind of customized violence that, along with de-eroticized sex, is the purview of premium cable.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is under surveillance by the Providence police, but his main shadow is a lifelong family friend, Declan Giggs (Ethan Embry), who, like almost everyone else on the Hill, is pulled between duty and tribal loyalty.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of ''Brotherhood'' are no less complicated. Annabeth Gish (''Mystic Pizza'') plays Tommy's wife, Eileen, the perfect helpmate, except that she is unhappy and hiding a problem with drugs and extramarital sex. Ms. Flanagan is mesmerizing as the matriarch, Rose, a shop steward at the town's ailing sewing factory and a doting mother who has her own manipulative ways and secret life. Even the beautiful college girl whom Michael starts sleeping with turns out to be as mercurial and baffling as he.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Clarke, an Australian actor, is an unlikely choice to play a male lead: pale, with dark hair and pinched features, he looks like the young Napoleon in portraits by Jacques Louis David. His borderline looks echo his character: an intelligent man wavering between ambition and loyalty, public service and self interest. Tommy and Michael lack the charisma of a Tony Soprano and are hard to embrace at first, but like the series itself, their appeal deepens with each episode. </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Brotherhood</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Sunday night at 10, Eastern and Pacific times; 9, Central time.</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Masters, creator, executive producer and writer; Henry Bromell and Elizabeth Guber Stephen, executive producers.</w:t>
      </w:r>
    </w:p>
    <w:p>
      <w:pPr>
        <w:pStyle w:val="Normal318"/>
      </w:pP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Jason Isaacs (Michael Caffee), Jason Clarke (Tommy Caffee), Annabeth Gish (Eileen Caffee), Fionnula Flanagan (Rose Caffee), Kevin Chapman (Freddie Cork), Ethan Embry (Declan Giggs), Michael Gaston (Mr. Speaker) and Len Cariou (Judd Fitzgerald).</w:t>
      </w:r>
    </w:p>
    <w:p>
      <w:pPr>
        <w:pStyle w:val="Normal318"/>
      </w:pPr>
    </w:p>
    <w:p>
      <w:pPr>
        <w:pStyle w:val="Normal318"/>
        <w:keepNext w:val="0"/>
        <w:spacing w:before="240" w:after="0" w:line="260" w:lineRule="atLeast"/>
        <w:ind w:left="0" w:right="0" w:firstLine="0"/>
        <w:jc w:val="left"/>
      </w:pPr>
      <w:r>
        <w:br/>
      </w:r>
      <w:hyperlink r:id="rId2617" w:history="1">
        <w:r>
          <w:rPr>
            <w:rFonts w:ascii="arial" w:eastAsia="arial" w:hAnsi="arial" w:cs="arial"/>
            <w:b w:val="0"/>
            <w:i/>
            <w:strike w:val="0"/>
            <w:color w:val="0077CC"/>
            <w:sz w:val="20"/>
            <w:u w:val="single"/>
            <w:vertAlign w:val="baseline"/>
          </w:rPr>
          <w:t>http://www.nytimes.com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35" style="position:absolute;z-index:25255833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Jason Isaacs, left, and Jason Clarke as the Caffee brothers in ''Brotherhood,'' a new series on Showtime. (Photo by Mikki Ansin/Showtime)</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2006</w:t>
      </w:r>
    </w:p>
    <w:p>
      <w:pPr>
        <w:pStyle w:val="Normal318"/>
      </w:pPr>
    </w:p>
    <w:p>
      <w:pPr>
        <w:pStyle w:val="Normal318"/>
        <w:ind w:left="200"/>
        <w:sectPr>
          <w:type w:val="continuous"/>
          <w:pgMar w:top="840" w:right="1000" w:bottom="840" w:left="1000" w:header="400" w:footer="400"/>
          <w:pgNumType w:fmt="decimal"/>
          <w:cols w:space="720"/>
        </w:sectPr>
      </w:pPr>
      <w:r>
        <w:br/>
      </w:r>
      <w:r>
        <w:pict>
          <v:line id="_x0000_s2236"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19"/>
      </w:pPr>
    </w:p>
    <w:p>
      <w:pPr>
        <w:pStyle w:val="Normal319"/>
      </w:pPr>
      <w:r>
        <w:pict>
          <v:shape id="_x0000_i2237" type="#_x0000_t75" alt="LexisNexis®" style="width:147.75pt;height:30pt">
            <v:imagedata r:id="rId17" o:title=""/>
          </v:shape>
        </w:pict>
      </w:r>
      <w:r>
        <w:cr/>
      </w:r>
    </w:p>
    <w:p>
      <w:pPr>
        <w:pStyle w:val="Heading1317"/>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Yanks Blazing On a Sunny Afternoon</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2004 Tuesday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9" w:name="Bookmark_319"/>
      <w:bookmarkEnd w:id="649"/>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1; Sports of The Times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w:t>
      </w:r>
    </w:p>
    <w:p>
      <w:pPr>
        <w:pStyle w:val="Normal319"/>
        <w:keepNext/>
        <w:spacing w:before="240" w:after="0" w:line="340" w:lineRule="atLeast"/>
        <w:ind w:left="0" w:right="0" w:firstLine="0"/>
        <w:jc w:val="left"/>
      </w:pPr>
      <w:bookmarkStart w:id="650" w:name="Body_317"/>
      <w:bookmarkEnd w:id="650"/>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38" style="position:absolute;z-index:25256038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another near-capacity worshipping at the baseball shrine in the South Bronx, where the Yankees are well on their way to outdrawing the Summer Olympic Games for 2004.</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numbered the Yankee Stadium crowd yesterday at 49,893, for an afternoon getaway-day encounter during these dog days of August, in a division race that has turned into a trot. For the four-game series against last-place Toronto, 205,434 hearty souls braved the traffic, footed the elevated ticket prices and crammed themselves into the ancient ballpark that is once again being cruelly measured for a wrecking ball.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event to go to now in New York City, the trendy thing to do, even more than a hit Broadway show,'' said Brian Cashman, the Yankees' general manager, stepping out of his office to survey the sardines in the sun-drenched stands.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they were finally beaten yesterday by the Blue Jays, 5-4, who would argue that the Yankees weren't ''The Producers'' during an 11-game homestand on which they were 8-3 and averaged eye-popping crowds of 51,180? Cashman is right. This isn't a baseball team anymore; it's a tourist attraction, Must-See World.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come to New York, you've got to go to a Yankee game,'' Cashman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Torre, the manager, has noticed that ''it doesn't necessarily matter where the other team is in the standing.''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to be about what we're doing,''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serious regular-season challenge, when tickets cost more than ever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said to be getting the squeeze, the Yankees will most likely set a home attendance record, with current projections falling just short of four million. The good people over in Athens will be thrilled if they sell that many Olympic tickets over the next couple of weeks.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Torre was asked if he would be surprised to look out from the first-base dugout and see empty sections anytime soon. ''No,'' he said. ''I'd be shocked.''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when George Steinbrenner claimed the Yankees would never maximize their drawing potential in their current home? When he pushed for the city to build for him a waterfront palace on Manhattan's West Side and tried to leverage a deal by flirting with New Jersey?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when he and his minions perpetrated the lie that the South Bronx was too dangerous a place for suburbanites to roll their sport utility vehicles into a parking garage and stroll 100 feet past a phalanx of police?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crime in New York has plunged over the past decade, but when plans were unveiled recently for a Yankees-financed stadium on the adjacent land now known as Macombs Dam Park, it wasn't a case of Steinbrenner as that rare sports entrepreneur who had finally got religion. It was an admission that all he had once argued was nonsense.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paid admissions ringing his register like never before crystallize the differences between what Steinbrenner needs and what he wants. He doesn't need a new stadium. He just wants more luxury suite revenue, more neighborhood land with which to complete the definitive Yankee village. The man who has everything wants more.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argument that infrastructure improvements and commercial urban development the city has agreed to are long overdue. Just so we understand: That is the same position staked out by proponents for a basketball arena in downtown Brooklyn and a football stadium on the West Side. The only distinction Steinbrenner has in relation to the Nets' incoming owner, Bruce C. Ratner, and the Jets' owner, Woody Johnson, is that he has the hottest product and by extension the power of persuasion.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Steinbrenner has a team that has been to the World Series five of the last six years, enhanced this season by expensive additions in Alex Rodriguez and Gary Sheffield, but the paying customers are returning handsomely on those investments. The revenue flows like Middle East oil and the Yankees stockpile more players -- six starting pitchers, four first baseman (counting the ailing Jason Giambi and the injured Travis Lee), two center fielders -- as protection for October.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owner's mantra -- win it all or else -- is often parroted by the New York news media but is now betrayed by those storming the Stadium entry gates every home date. If no one believes the Red Sox can catch the Yankees, if home-field advantage in the American League playoffs is guaranteed barring collapse, if these games are essentially warm-ups, why is an August Yankees-Blue Jays ticket hotter than Hideki Matsui with runners in scoring position?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everyone wants us to win the World Series, but I don't think the season is only about October,'' Bernie Williams said. ''For the fans, it's about summer, about watching their favorite team. It's about kids being out of school, about spending a day or a great night, seeing a great game.''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paused for several seconds, thinking, and added, ''It's about seeing how it all turns out.''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the most expensive team in the history of baseball, paid for by an amazing fan base that isn't sitting back and waiting for October, or a new stadium with more luxury suites.                                                           </w:t>
      </w:r>
    </w:p>
    <w:p>
      <w:pPr>
        <w:pStyle w:val="Normal319"/>
        <w:keepNext w:val="0"/>
        <w:spacing w:before="240" w:after="0" w:line="260" w:lineRule="atLeast"/>
        <w:ind w:left="0" w:right="0" w:firstLine="0"/>
        <w:jc w:val="left"/>
      </w:pPr>
      <w:r>
        <w:br/>
      </w:r>
      <w:hyperlink r:id="rId2625" w:history="1">
        <w:r>
          <w:rPr>
            <w:rFonts w:ascii="arial" w:eastAsia="arial" w:hAnsi="arial" w:cs="arial"/>
            <w:b w:val="0"/>
            <w:i/>
            <w:strike w:val="0"/>
            <w:color w:val="0077CC"/>
            <w:sz w:val="20"/>
            <w:u w:val="single"/>
            <w:vertAlign w:val="baseline"/>
          </w:rPr>
          <w:t>http://www.nytimes.com</w:t>
        </w:r>
      </w:hyperlink>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2004</w:t>
      </w:r>
    </w:p>
    <w:p>
      <w:pPr>
        <w:pStyle w:val="Normal319"/>
      </w:pPr>
    </w:p>
    <w:p>
      <w:pPr>
        <w:pStyle w:val="Normal319"/>
        <w:ind w:left="200"/>
        <w:sectPr>
          <w:type w:val="continuous"/>
          <w:pgMar w:top="840" w:right="1000" w:bottom="840" w:left="1000" w:header="400" w:footer="400"/>
          <w:pgNumType w:fmt="decimal"/>
          <w:cols w:space="720"/>
        </w:sectPr>
      </w:pPr>
      <w:r>
        <w:br/>
      </w:r>
      <w:r>
        <w:pict>
          <v:line id="_x0000_s2239"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626"/>
          <w:headerReference w:type="default" r:id="rId2627"/>
          <w:footerReference w:type="even" r:id="rId2628"/>
          <w:footerReference w:type="default" r:id="rId2629"/>
          <w:headerReference w:type="first" r:id="rId2630"/>
          <w:footerReference w:type="first" r:id="rId2631"/>
          <w:pgSz w:w="12240" w:h="15840"/>
          <w:pgMar w:top="840" w:right="1000" w:bottom="840" w:left="1000" w:header="400" w:footer="400"/>
          <w:pgNumType w:fmt="decimal"/>
          <w:cols w:space="720"/>
          <w:titlePg w:val="0"/>
        </w:sectPr>
      </w:pPr>
    </w:p>
    <w:p>
      <w:pPr>
        <w:pStyle w:val="Normal320"/>
      </w:pPr>
    </w:p>
    <w:p>
      <w:pPr>
        <w:pStyle w:val="Normal320"/>
      </w:pPr>
      <w:r>
        <w:pict>
          <v:shape id="_x0000_i2240" type="#_x0000_t75" alt="LexisNexis®" style="width:147.75pt;height:30pt">
            <v:imagedata r:id="rId17" o:title=""/>
          </v:shape>
        </w:pict>
      </w:r>
      <w:r>
        <w:cr/>
      </w:r>
    </w:p>
    <w:p>
      <w:pPr>
        <w:pStyle w:val="Heading1318"/>
        <w:keepNext w:val="0"/>
        <w:spacing w:after="200" w:line="340" w:lineRule="atLeast"/>
        <w:ind w:left="0" w:right="0" w:firstLine="0"/>
        <w:jc w:val="center"/>
      </w:pPr>
      <w:hyperlink r:id="rId2632" w:history="1">
        <w:r>
          <w:rPr>
            <w:rFonts w:ascii="arial" w:eastAsia="arial" w:hAnsi="arial" w:cs="arial"/>
            <w:b/>
            <w:i/>
            <w:strike w:val="0"/>
            <w:color w:val="0077CC"/>
            <w:sz w:val="28"/>
            <w:u w:val="single"/>
            <w:vertAlign w:val="baseline"/>
          </w:rPr>
          <w:t xml:space="preserve">Write-In Mayor Asks Who Cast His 2 Votes </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2002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0"/>
        <w:keepNext w:val="0"/>
        <w:spacing w:after="0" w:line="240" w:lineRule="atLeast"/>
        <w:ind w:right="0"/>
        <w:jc w:val="both"/>
      </w:pPr>
      <w:bookmarkStart w:id="651" w:name="Bookmark_320"/>
      <w:bookmarkEnd w:id="651"/>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20</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FRANCIS X. CLINES </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PENN, Pa., Jan. 24  </w:t>
      </w:r>
    </w:p>
    <w:p>
      <w:pPr>
        <w:pStyle w:val="Normal320"/>
        <w:keepNext/>
        <w:spacing w:before="240" w:after="0" w:line="340" w:lineRule="atLeast"/>
        <w:ind w:left="0" w:right="0" w:firstLine="0"/>
        <w:jc w:val="left"/>
      </w:pPr>
      <w:bookmarkStart w:id="652" w:name="Body_318"/>
      <w:bookmarkEnd w:id="652"/>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41" style="position:absolute;z-index:25256243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the people has struck like a Halloween prankster in this minuscule bastion of democracy.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wrote my name in and suddenly I'm mayor," said Jeff Darragh, a steelworker and a noncandidate who was shocked to discover that he was the people's choice -- a grand total of two people's choice, anyhow -- when he returned from the night shift last Election Day and stopped at the firehouse for a hot dog on Las Vegas Night.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ask me who they are," he said, looking warily about this postage-stamp hamlet of 475 residents for whoever gave him the two-vote landslide in November.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very much about not taking the job," said Mr. Darragh, a husky stalwart of Penn Borough who turned out to be a soft touch when democracy called.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heck, the mayor's job mainly is to break ties on the council," he said, noting that the borough council had five members, so that tiebreaking was unlikely, especially in a place where there were no political disputes and, often, no members of the public at the monthly council meetings. In fact, one of the council's more ambitious initiatives a decade ago was to shrink from seven members to five because of a shortage of candidates.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none of that big money in politics here, so we get along," said Mr. Darragh, an often-elected councilman who, like the others, never collected the $20 monthly salary. "We just never bothered."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personifies the overlooked fact of political life in the nation's smaller jurisdictions that write-in victors are not uncommon, despite their own lack of interest.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Westmoreland County, a farming and mining backwater southeast of Pittsburgh, The Tribune-Review recently ran a long list of unchallenged write-in victors for various local offices, including mayors and tax collectors, many of them with just single-digit totals. The tally had at least one sore winner.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talking," said Robert Kerr in Donegal, where he was elected mayor by three people who wrote in his name for a fourth four-year term. "I get more trouble from this than I ever bargained for."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 declined to comment further, even on background, the way Washington politicians do in soliciting sympathy.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Darragh conceded that he had been partly to blame for his relative popularity since he was 18 and pushed to demolish an eyesore hotel on Coal Street, near his parents' house, where he still lives.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30 years ago, and before I knew it I was elected to the council," he said, describing a civic fatalism in which he participated at the behest of stealth voters when so few others would.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that he tried to leave Penn's briar-patch politics. He renounced council ambitions and stepped back to be the unsalaried emergency management coordinator. "The county called an antiterrorist meeting the other day, but I couldn't make it," he said. "I was working the night shift."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fateful night when he stopped for the hot dog.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in the firehouse started calling me 'Mr. Mayor,' and I thought, 'Aw, no.'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he is the incumbent, read his lips: Mayor Darragh has an agenda.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us build a little gazebo down by the monument," he said, referring to the firefighters' and veterans' memorial on the lawn next to Mike's barber shop. The Democratic mayor hopes that his friend Randy Dreistadt, the garage owner who is the Republican council president, will go along.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partisan gridlock over the gazebo?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party stuff between us," Mr. Darragh emphasized. "Randy inspects my car."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Darragh's inability to be Shermanesque about serving after not running is clear when he explains how he loves Penn, a wee hamlet with 2.6 miles of streets, three churches,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taverns and a $105,000 annual budget, all tucked into a picturesque old coal-mining valley. Far from affluent, Penn offers one truly utopian feature: a $1 million trust fund left by the late widow Edith McKee to pay hospital bills for residents who lack insurance.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Mr. Darragh hears grumbling about "those politicians" on the council from residents who shy from politics except to write in some poor soul, he said, nodding firmly at his remedy for all such talk. "I'll just tell them, 'Want this job? I'll resign right now.' "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start singing a different tune right then," he said, as if he could ever get even with those two write-in voters.</w:t>
      </w:r>
    </w:p>
    <w:p>
      <w:pPr>
        <w:pStyle w:val="Normal320"/>
        <w:keepNext w:val="0"/>
        <w:spacing w:before="240" w:after="0" w:line="260" w:lineRule="atLeast"/>
        <w:ind w:left="0" w:right="0" w:firstLine="0"/>
        <w:jc w:val="left"/>
      </w:pPr>
      <w:r>
        <w:br/>
      </w:r>
      <w:hyperlink r:id="rId2633"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242" style="position:absolute;z-index:2525634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Jeff Darragh surveys his small domain near Pittsburgh. (Terry Clark for The New York Times)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2002</w:t>
      </w:r>
    </w:p>
    <w:p>
      <w:pPr>
        <w:pStyle w:val="Normal320"/>
      </w:pPr>
    </w:p>
    <w:p>
      <w:pPr>
        <w:pStyle w:val="Normal320"/>
        <w:ind w:left="200"/>
        <w:sectPr>
          <w:type w:val="continuous"/>
          <w:pgMar w:top="840" w:right="1000" w:bottom="840" w:left="1000" w:header="400" w:footer="400"/>
          <w:pgNumType w:fmt="decimal"/>
          <w:cols w:space="720"/>
        </w:sectPr>
      </w:pPr>
      <w:r>
        <w:br/>
      </w:r>
      <w:r>
        <w:pict>
          <v:line id="_x0000_s2243"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21"/>
      </w:pPr>
    </w:p>
    <w:p>
      <w:pPr>
        <w:pStyle w:val="Normal321"/>
      </w:pPr>
      <w:r>
        <w:pict>
          <v:shape id="_x0000_i2244" type="#_x0000_t75" alt="LexisNexis®" style="width:147.75pt;height:30pt">
            <v:imagedata r:id="rId17" o:title=""/>
          </v:shape>
        </w:pict>
      </w:r>
      <w:r>
        <w:cr/>
      </w:r>
    </w:p>
    <w:p>
      <w:pPr>
        <w:pStyle w:val="Heading1319"/>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Noam Chomsky: On Trump and the State of the Union; The Stone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2017 Wednesday 00:00 EST</w:t>
      </w:r>
    </w:p>
    <w:p>
      <w:pPr>
        <w:pStyle w:val="Normal321"/>
        <w:keepNext w:val="0"/>
        <w:spacing w:after="0" w:line="240" w:lineRule="atLeast"/>
        <w:ind w:right="0"/>
        <w:jc w:val="both"/>
      </w:pPr>
      <w:bookmarkStart w:id="653" w:name="Bookmark_321"/>
      <w:bookmarkEnd w:id="653"/>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2905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YANCY and NOAM CHOMSKY</w:t>
      </w:r>
    </w:p>
    <w:p>
      <w:pPr>
        <w:pStyle w:val="Normal3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Republicans appear driven to destroy our chances for decent survival, but there are ways to counter their malign project.</w:t>
      </w:r>
    </w:p>
    <w:p>
      <w:pPr>
        <w:pStyle w:val="Normal321"/>
        <w:keepNext/>
        <w:spacing w:before="240" w:after="0" w:line="340" w:lineRule="atLeast"/>
        <w:ind w:left="0" w:right="0" w:firstLine="0"/>
        <w:jc w:val="left"/>
      </w:pPr>
      <w:bookmarkStart w:id="654" w:name="Body_319"/>
      <w:bookmarkEnd w:id="654"/>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45" style="position:absolute;z-index:2525655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months, as the disturbing prospect of a Trump administration became a disturbing reality, I decided to reach out to Noam Chomsky, the philosopher whose writing, speaking and activism has for more than 50 years provided unparalleled insight and challenges to the American and global political systems. Our conversation, as it appears here, took place as a series of email exchanges over the past two months. Although Professor Chomsky was extremely busy, because of our past intellectual exchange, he graciously provided time for this interview.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Chomsky is the author of numerous best-selling political works, translated into scores of languages. Among his most recent books are “Hegemony or Survival,” “Failed States,” “Hopes and Prospects,” “Masters of Mankind” and “Who Rules the World?” He has been institute professor emeritus at the Massachusetts Institute of Technology since 1976.</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Yancy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Yancy: Given our “post-truth” political moment and the growing authoritarianism we are witnessing under President Trump, what public role do you think professional philosophy might play in critically addressing this situation?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Chomsky: We have to be a little cautious about not trying to kill a gnat with an atom bomb. The performances are so utterly absurd regarding the “post-truth” moment that the proper response might best be ridicule. For example, Stephen Colbert’s recent comment is apropos: When the Republican legislature of North Carolina responded to a scientific study predicting a threatening rise in sea level by barring state and local agencies from developing regulations or planning documents to address the problem, Colbert responded: “This is a brilliant solution. If your science gives you a result that you don’t like, pass a law saying the result is illegal. Problem solved.”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generally, that’s how the Trump administration deals with a truly existential threat to survival of organized human life: ban regulations and even research and discussion of environmental threats and race to the precipice as quickly as possible (in the interests of short-term profit and power).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In this regard, I find Trumpism to be a bit suicidal.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Of course, ridicule is not enough. It’s necessary to address the concerns and beliefs of those who are taken in by the fraud, or who don’t recognize the nature and significance of the issues for other reasons. If by philosophy we mean reasoned and thoughtful analysis, then it can address the moment, though not by confronting the “alternative facts” but by analyzing and clarifying what is at stake, whatever the issue is. Beyond that, what is needed is action: urgent and dedicated, in the many ways that are open to 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When I was an undergraduate philosophy student at the University of Pittsburgh, where I was trained in the analytic tradition, it wasn’t clear to me what philosophy meant beyond the clarification of concepts. Yet I have held onto the Marxian position that philosophy can change the world. Any thoughts on the capacity of philosophy to change the world?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I am not sure just what Marx had in mind when he wrote that “philosophers have hitherto only interpreted the world in various ways; the point is to change it.” Did he mean that philosophy could change the world, or that philosophers should turn to the higher priority of changing the world? If the former, then he presumably meant philosophy in a broad sense of the term, including analysis of the social order and ideas about why it should be changed, and how. In that broad sense, philosophy can play a role, indeed an essential role, in changing the world, and philosophers, including in the analytic tradition, have undertaken that effort, in their philosophical work as well as in their activist lives — Bertrand Russell, to mention a prominent example.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Yes. Russell was a philosopher and a public intellectual. In those terms, how do you describe yourself?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I don’t really think about it, frankly. I engage in the kinds of work and activities that seem important and challenging to me. Some of it falls within these categories, as usually understood.</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G.Y.: There are times when the sheer magnitude of </w:t>
      </w:r>
      <w:hyperlink r:id="rId2641" w:history="1">
        <w:r>
          <w:rPr>
            <w:rFonts w:ascii="arial" w:eastAsia="arial" w:hAnsi="arial" w:cs="arial"/>
            <w:b w:val="0"/>
            <w:i/>
            <w:strike w:val="0"/>
            <w:noProof w:val="0"/>
            <w:color w:val="0077CC"/>
            <w:position w:val="0"/>
            <w:sz w:val="20"/>
            <w:u w:val="single"/>
            <w:vertAlign w:val="baseline"/>
          </w:rPr>
          <w:t>human suffering feels unbearable</w:t>
        </w:r>
      </w:hyperlink>
      <w:r>
        <w:rPr>
          <w:rFonts w:ascii="arial" w:eastAsia="arial" w:hAnsi="arial" w:cs="arial"/>
          <w:b w:val="0"/>
          <w:i w:val="0"/>
          <w:strike w:val="0"/>
          <w:noProof w:val="0"/>
          <w:color w:val="000000"/>
          <w:position w:val="0"/>
          <w:sz w:val="20"/>
          <w:u w:val="none"/>
          <w:vertAlign w:val="baseline"/>
        </w:rPr>
        <w:t>. As someone who speaks to so much suffering in the world, how do you bear witness to this and yet maintain the strength to go 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Witnessing it is enough to provide the motivation to go on. And nothing is more inspiring to see how poor and suffering people, living under conditions incomparably worse than we endure, continue quietly and unpretentiously with courageous and committed struggle for justice and dignity.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If you had to list two or three forms of political action that are necessary under the Trump regime, what would they be? I ask because our moment feels so incredibly hopeless and repressive.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N.C.: I don’t think things are quite that bleak. Take the success of the Bernie Sanders campaign, the most remarkable feature of the 2016 election. It is, after all, not all that surprising that a billionaire showman with extensive media backing (including the liberal media, entranced by his antics and the advertising revenue it afforded) should win the nomination of the ultra-reactionary Republican Party.</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however, broke dramatically with over a century of U.S. political history. Extensive political science research, notably the work of </w:t>
      </w:r>
      <w:hyperlink r:id="rId2642" w:history="1">
        <w:r>
          <w:rPr>
            <w:rFonts w:ascii="arial" w:eastAsia="arial" w:hAnsi="arial" w:cs="arial"/>
            <w:b w:val="0"/>
            <w:i/>
            <w:strike w:val="0"/>
            <w:noProof w:val="0"/>
            <w:color w:val="0077CC"/>
            <w:position w:val="0"/>
            <w:sz w:val="20"/>
            <w:u w:val="single"/>
            <w:vertAlign w:val="baseline"/>
          </w:rPr>
          <w:t>Thomas Ferguson</w:t>
        </w:r>
      </w:hyperlink>
      <w:r>
        <w:rPr>
          <w:rFonts w:ascii="arial" w:eastAsia="arial" w:hAnsi="arial" w:cs="arial"/>
          <w:b w:val="0"/>
          <w:i w:val="0"/>
          <w:strike w:val="0"/>
          <w:noProof w:val="0"/>
          <w:color w:val="000000"/>
          <w:position w:val="0"/>
          <w:sz w:val="20"/>
          <w:u w:val="none"/>
          <w:vertAlign w:val="baseline"/>
        </w:rPr>
        <w:t>, has shown convincingly that elections are pretty much bought. For example, campaign spending alone is a remarkably good predictor of electoral success, and support of corporate power and private wealth is a virtual prerequisite even for participation in the political arena.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showed that a candidate with mildly progressive (basically New Deal) programs could win the nomination, maybe the election, even without the backing of the major funders or any media support. There’s good reason to suppose that Sanders would have won the nomination had it not been for shenanigans of the Obama-Clinton party managers. He is now the most popular political figure in the country by a large margin.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Activism spawned by the campaign is beginning to make inroads into electoral politics. Under Barack Obama, the Democratic Party pretty much collapsed at the crucial local and state levels, but it can be rebuilt and turned into a progressive force. That would mean reviving the New Deal legacy and moving well beyond, instead of abandoning,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turning into Clintonite New Democrats, which more or less resemble what used to be called moderate Republicans, a category that has largely disappeared with the shift of both parties to the right during the neoliberal period.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prospects may not be out of reach, and efforts to attain them can be combined with direct activism right now, urgently needed, to counter the legislative and executive actions of the Republican administration, often concealed behind the bluster of the figure nominally in charge.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 fact many ways to combat the Trump project of creating a tiny America, isolated from the world, cowering in fear behind walls while pursuing the Paul Ryan-style domestic policies that represent the most savage wing of the Republican establishment.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What are the weightiest issues facing 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The most important issues to address are the truly existential threats we face: climate change and nuclear war. On the former, the Republican leadership, in splendid isolation from the world, is almost unanimously dedicated to destroying the chances for decent survival; strong words, but no exaggeration. There is a great deal that can be done at the local and state level to counter their malign project.</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nuclear war, actions in Syria and at the Russian border raise very serious threats of confrontation that might trigger war, an unthinkable prospect. Furthermore, Trump’s pursuit of Obama’s programs of modernization of the nuclear forces poses extraordinary dangers. As we have recently learned, the modernized U.S. nuclear force is seriously fraying the slender thread on which survival is suspended. The matter is discussed in detail in a critically important article in </w:t>
      </w:r>
      <w:hyperlink r:id="rId2643" w:history="1">
        <w:r>
          <w:rPr>
            <w:rFonts w:ascii="arial" w:eastAsia="arial" w:hAnsi="arial" w:cs="arial"/>
            <w:b w:val="0"/>
            <w:i/>
            <w:strike w:val="0"/>
            <w:noProof w:val="0"/>
            <w:color w:val="0077CC"/>
            <w:position w:val="0"/>
            <w:sz w:val="20"/>
            <w:u w:val="single"/>
            <w:vertAlign w:val="baseline"/>
          </w:rPr>
          <w:t>Bulletin of the Atomic Scientists</w:t>
        </w:r>
      </w:hyperlink>
      <w:r>
        <w:rPr>
          <w:rFonts w:ascii="arial" w:eastAsia="arial" w:hAnsi="arial" w:cs="arial"/>
          <w:b w:val="0"/>
          <w:i w:val="0"/>
          <w:strike w:val="0"/>
          <w:noProof w:val="0"/>
          <w:color w:val="000000"/>
          <w:position w:val="0"/>
          <w:sz w:val="20"/>
          <w:u w:val="none"/>
          <w:vertAlign w:val="baseline"/>
        </w:rPr>
        <w:t xml:space="preserve"> in March, which should have been, and remained, front-page news. The authors, highly respected analysts, observe that the nuclear weapons modernization program has increased “           </w:t>
      </w:r>
      <w:hyperlink r:id="rId2644" w:history="1">
        <w:r>
          <w:rPr>
            <w:rFonts w:ascii="arial" w:eastAsia="arial" w:hAnsi="arial" w:cs="arial"/>
            <w:b w:val="0"/>
            <w:i/>
            <w:strike w:val="0"/>
            <w:noProof w:val="0"/>
            <w:color w:val="0077CC"/>
            <w:position w:val="0"/>
            <w:sz w:val="20"/>
            <w:u w:val="single"/>
            <w:vertAlign w:val="baseline"/>
          </w:rPr>
          <w:t>the overall killing power of existing U.S. ballistic missile forces by a factor of roughly three</w:t>
        </w:r>
      </w:hyperlink>
      <w:r>
        <w:rPr>
          <w:rFonts w:ascii="arial" w:eastAsia="arial" w:hAnsi="arial" w:cs="arial"/>
          <w:b w:val="0"/>
          <w:i w:val="0"/>
          <w:strike w:val="0"/>
          <w:noProof w:val="0"/>
          <w:color w:val="000000"/>
          <w:position w:val="0"/>
          <w:sz w:val="20"/>
          <w:u w:val="none"/>
          <w:vertAlign w:val="baseline"/>
        </w:rPr>
        <w:t xml:space="preserve"> — and it creates exactly what one would expect to see, if a nuclear-armed state were planning to have the capacity to fight and win a nuclear war by disarming enemies with a surprise first strike.”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is clear. It means that in a moment of crisis, of which there are all too many, Russian military planners may conclude that lacking a deterrent, the only hope of survival is a first strike — which means the end for all of us.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Frightening to the bone.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In these cases, citizen action can reverse highly dangerous programs. It can also press Washington to explore diplomatic options — which are available — instead of the near reflexive resort to force and coercion in other areas, including North Korea and Iran.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 But what is it, Noam, as you continue to engage critically a broad range of injustices, that motivates this sense of social justice for you? Are there any religious motivations that frame your social justice work? If not, why not?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No religious motivations, and for sound reasons. One can contrive a religious motivation for virtually any choice of action, from commitment to the highest ideals to support for the most horrendous atrocities. In the sacred texts, we can find uplifting calls for peace, justice and mercy, along with the most genocidal passages in the literary canon. Conscience is our guide, whatever trappings we might choose to clothe it 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Returning to the point about bearing witness to so much suffering, what do you recommend I share with many of my undergraduate students such that they develop the capacity to bear witness to forms of suffering that are worse than we endure? Many of my students are just concerned with graduating and often seem oblivious to world suffering.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My suspicion is that those who seem oblivious to suffering, whether it is nearby or in remote corners, are for the most part unaware, perhaps blinded by doctrine and ideology. For them, the answer is to develop a critical attitude toward articles of faith, secular or religious; to encourage their capacity to question, to explore, to view the world from the standpoint of others. And direct exposure is never very far away, wherever we live — perhaps the homeless person huddling in the cold or asking for a few pennies for food, or all too many more.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I appreciate and second your point about exposure to the suffering of others not being far away. Returning to Trump, I take it that you view him as fundamentally unpredictable. I certainly do. Should we fear a nuclear exchange of any sort in our contemporary moment?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I do, and I’m hardly the only person to have such fears. Perhaps the most prominent figure to express such concerns is William Perry, one of the leading contemporary nuclear strategists, with many years of experience at the highest level of war planning. He is reserved and cautious, not given to overstatement. He has come out of semiretirement to declare forcefully and repeatedly that he is terrified both at the extreme and mounting threats and by the failure to be concerned about them. In his words, “Today, the danger of some sort of a nuclear catastrophe is greater than it was during the Cold War, and most people are blissfully unaware of this danger.”</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1947, Bulletin of the Atomic Scientists established its famous </w:t>
      </w:r>
      <w:hyperlink r:id="rId2645" w:history="1">
        <w:r>
          <w:rPr>
            <w:rFonts w:ascii="arial" w:eastAsia="arial" w:hAnsi="arial" w:cs="arial"/>
            <w:b w:val="0"/>
            <w:i/>
            <w:strike w:val="0"/>
            <w:noProof w:val="0"/>
            <w:color w:val="0077CC"/>
            <w:position w:val="0"/>
            <w:sz w:val="20"/>
            <w:u w:val="single"/>
            <w:vertAlign w:val="baseline"/>
          </w:rPr>
          <w:t>Doomsday Clock</w:t>
        </w:r>
      </w:hyperlink>
      <w:r>
        <w:rPr>
          <w:rFonts w:ascii="arial" w:eastAsia="arial" w:hAnsi="arial" w:cs="arial"/>
          <w:b w:val="0"/>
          <w:i w:val="0"/>
          <w:strike w:val="0"/>
          <w:noProof w:val="0"/>
          <w:color w:val="000000"/>
          <w:position w:val="0"/>
          <w:sz w:val="20"/>
          <w:u w:val="none"/>
          <w:vertAlign w:val="baseline"/>
        </w:rPr>
        <w:t>, estimating how far we are from midnight: termination. In 1947, the analysts set the clock at seven minutes to midnight. In 1953, they moved the hand to two minutes to midnight after the U.S. and U.S.S.R. exploded hydrogen bombs. Since then it has oscillated, never again reaching this danger point. In January, shortly after Trump’s inauguration, the hand was moved to two and a half minutes to midnight, the closest to terminal disaster since 1953. By this time analysts were considering not only the rising threat of nuclear war but also the firm dedication of the Republican organization to accelerate the race to environmental catastrophe.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is right to be terrified. And so should we all be, not least because of the person with his finger on the button and his surreal associates.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 Yet despite his unpredictability, Trump has a strong base. What makes for this kind of servile deference?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I’m not sure that “servile deference” is the right phrase, for a number of reasons. For example, who is the base? Most are relatively affluent. Three-quarters had incomes above the median. About one-third had incomes of over $100,000 a year, and thus were in the top 15 percent of personal income, in the top 6 percent of those with only a high school education. They are overwhelmingly white, mostly older, hence from historically more privileged sectors.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Anthony DiMaggio reports in a careful study of the wealth of information now available, Trump voters tend to be typical Republicans, with “elitist, pro-corporate and reactionary social agendas,” and “an affluent, privileged segment of the country in terms of their income, but one that is relatively less privileged than it was in the past, before the 2008 economic collapse,” hence feeling some economic distress. Median income has dropped almost 10 percent since 2007. That’s apart from the large evangelical segment and putting aside the factors of white supremacy — deeply rooted in the United States — racism and sexism.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of the base, Trump and the more savage wing of the Republican establishment are not far from their standard attitudes, though when we turn to specific policy preferences, more complex questions arise.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segment of the Trump base comes from the industrial sector that has been cast aside for decades by both parties, often from rural areas where industry and stable jobs have collapsed. Many voted for Obama, believing his message of hope and change, but were quickly disillusioned and have turned in desperation to their bitter class enemy, clinging to the hope that somehow its formal leader will come to their rescue.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consideration is the current information system, if one can even use the phrase. For much of the base, the sources of information are Fox News, talk radio and other practitioners of alternative facts. Exposures of Trump’s misdeeds and absurdities that arouse liberal opinion are easily interpreted as attacks by the corrupt elite on the defender of the little man, in fact his cynical enemy.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 How does the lack of critical intelligence operate here, that is, the sort that philosopher John Dewey saw as essential for a democratic citizenry?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N.C.: We might ask other questions about critical intelligence. For liberal opinion, the political crime of the century, as it is sometimes called, is Russian interference in American elections. The effects of the crime are undetectable, unlike the massive effects of interference by corporate power and private wealth, not considered a crime but the normal workings of democracy. That’s even putting aside the record of U.S. “interference” in foreign elections, Russia included; the word “interference” in quotes because it is so laughably inadequate, as anyone with the slightest familiarity with recent history must be aware.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 That certainly speaks to our nation’s contradictions.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N.C.: Is Russian hacking really more significant than what we have discussed — for example, the Republican campaign to destroy the conditions for organized social existence, in defiance of the entire world? Or to enhance the already dire threat of terminal nuclear war? Or even such real but lesser crimes such as the Republican initiative to deprive tens of millions of health care and to drive helpless people out of nursing homes in order to enrich their actual constituency of corporate power and wealth even further? Or to dismantle the limited regulatory system set up to mitigate the impact of the financial crisis that their favorites are likely to bring about once again? And on, and 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condemn those we place on the other side of some divide, but more important, commonly, to explore what we take to be nearby.</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print: A new book, “</w:t>
      </w:r>
      <w:hyperlink r:id="rId2646" w:history="1">
        <w:r>
          <w:rPr>
            <w:rFonts w:ascii="arial" w:eastAsia="arial" w:hAnsi="arial" w:cs="arial"/>
            <w:b w:val="0"/>
            <w:i/>
            <w:strike w:val="0"/>
            <w:noProof w:val="0"/>
            <w:color w:val="0077CC"/>
            <w:position w:val="0"/>
            <w:sz w:val="20"/>
            <w:u w:val="single"/>
            <w:vertAlign w:val="baseline"/>
          </w:rPr>
          <w:t>Modern Ethics in 77 Arguments</w:t>
        </w:r>
      </w:hyperlink>
      <w:r>
        <w:rPr>
          <w:rFonts w:ascii="arial" w:eastAsia="arial" w:hAnsi="arial" w:cs="arial"/>
          <w:b w:val="0"/>
          <w:i w:val="0"/>
          <w:strike w:val="0"/>
          <w:noProof w:val="0"/>
          <w:color w:val="000000"/>
          <w:position w:val="0"/>
          <w:sz w:val="20"/>
          <w:u w:val="none"/>
          <w:vertAlign w:val="baseline"/>
        </w:rPr>
        <w:t xml:space="preserve">,” and “           </w:t>
      </w:r>
      <w:hyperlink r:id="rId2647" w:history="1">
        <w:r>
          <w:rPr>
            <w:rFonts w:ascii="arial" w:eastAsia="arial" w:hAnsi="arial" w:cs="arial"/>
            <w:b w:val="0"/>
            <w:i/>
            <w:strike w:val="0"/>
            <w:noProof w:val="0"/>
            <w:color w:val="0077CC"/>
            <w:position w:val="0"/>
            <w:sz w:val="20"/>
            <w:u w:val="single"/>
            <w:vertAlign w:val="baseline"/>
          </w:rPr>
          <w:t>The Stone Reader: Modern Philosophy in 133 Arguments</w:t>
        </w:r>
      </w:hyperlink>
      <w:r>
        <w:rPr>
          <w:rFonts w:ascii="arial" w:eastAsia="arial" w:hAnsi="arial" w:cs="arial"/>
          <w:b w:val="0"/>
          <w:i w:val="0"/>
          <w:strike w:val="0"/>
          <w:noProof w:val="0"/>
          <w:color w:val="000000"/>
          <w:position w:val="0"/>
          <w:sz w:val="20"/>
          <w:u w:val="none"/>
          <w:vertAlign w:val="baseline"/>
        </w:rPr>
        <w:t>,” with essays from the series, edited by Peter Catapano and Simon Critchley, published by Liveright Books.</w:t>
      </w:r>
    </w:p>
    <w:p>
      <w:pPr>
        <w:pStyle w:val="Normal3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264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264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sign up for the            </w:t>
      </w:r>
      <w:hyperlink r:id="rId2650"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Yancy, a professor of philosophy at Emory University, is the author of “Black Bodies, White Gazes” and “On Race: 34 Conversations in a Time of Crisis,” and a co-editor of “Pursuing Trayvon Martin” and “Our Black Sons Matter.”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July 5, 2017, Wednesday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misstated the name of an organization that monitors nuclear weapons and disarmament. It is Bulletin of the Atomic Scientists, not The Bulletin of Atomic Scientists.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2017</w:t>
      </w:r>
    </w:p>
    <w:p>
      <w:pPr>
        <w:pStyle w:val="Normal321"/>
      </w:pPr>
    </w:p>
    <w:p>
      <w:pPr>
        <w:pStyle w:val="Normal321"/>
        <w:ind w:left="200"/>
        <w:sectPr>
          <w:type w:val="continuous"/>
          <w:pgMar w:top="840" w:right="1000" w:bottom="840" w:left="1000" w:header="400" w:footer="400"/>
          <w:pgNumType w:fmt="decimal"/>
          <w:cols w:space="720"/>
        </w:sectPr>
      </w:pPr>
      <w:r>
        <w:br/>
      </w:r>
      <w:r>
        <w:pict>
          <v:line id="_x0000_s2246"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22"/>
      </w:pPr>
    </w:p>
    <w:p>
      <w:pPr>
        <w:pStyle w:val="Normal322"/>
      </w:pPr>
      <w:r>
        <w:pict>
          <v:shape id="_x0000_i2247" type="#_x0000_t75" alt="LexisNexis®" style="width:147.75pt;height:30pt">
            <v:imagedata r:id="rId17" o:title=""/>
          </v:shape>
        </w:pict>
      </w:r>
      <w:r>
        <w:cr/>
      </w:r>
    </w:p>
    <w:p>
      <w:pPr>
        <w:pStyle w:val="Heading1320"/>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Review/Film;</w:t>
        </w:r>
      </w:hyperlink>
      <w:r>
        <w:br/>
      </w:r>
      <w:hyperlink r:id="rId2658" w:history="1">
        <w:r>
          <w:rPr>
            <w:rFonts w:ascii="arial" w:eastAsia="arial" w:hAnsi="arial" w:cs="arial"/>
            <w:b/>
            <w:i/>
            <w:strike w:val="0"/>
            <w:color w:val="0077CC"/>
            <w:sz w:val="28"/>
            <w:u w:val="single"/>
            <w:vertAlign w:val="baseline"/>
          </w:rPr>
          <w:t>An Informal Tour of the Country</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1993, Friday, Late Edition - Final</w:t>
      </w:r>
    </w:p>
    <w:p>
      <w:pPr>
        <w:pStyle w:val="Normal322"/>
        <w:keepNext w:val="0"/>
        <w:spacing w:after="0" w:line="240" w:lineRule="atLeast"/>
        <w:ind w:right="0"/>
        <w:jc w:val="both"/>
      </w:pPr>
      <w:bookmarkStart w:id="655" w:name="Bookmark_322"/>
      <w:bookmarkEnd w:id="655"/>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14; Column 1; Weekend Desk; Column 1;; Review</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322"/>
        <w:keepNext/>
        <w:spacing w:before="240" w:after="0" w:line="340" w:lineRule="atLeast"/>
        <w:ind w:left="0" w:right="0" w:firstLine="0"/>
        <w:jc w:val="left"/>
      </w:pPr>
      <w:bookmarkStart w:id="656" w:name="Body_320"/>
      <w:bookmarkEnd w:id="656"/>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48" style="position:absolute;z-index:25256755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more colorful characters interviewed in "Where Are We? Our Trip Through America," Jeffrey Friedman and Robert Epstein's engrossing documentary tour of the nation's byways, is a Southern woman who tends a miniature replica of Elvis Presley's Graceland mansion on her front lawn. Standing next to her husband, who built the elaborate dollhouse, she carefully differentiates her feelings for Elvis ("I love Elvis") from those for her husband ("I'm in love with my husband"). At the thought that her husband, who has multiple sclerosis, will probably never get to see the real Graceland, she grows teary-eyed.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hands of other documentary film makers, the woman could easily have been patronized and made to seem slightly ridiculous. What distinguishes "Where Are We?" is the uniform sympathy extended to a broad range of Americans talking about their hopes, dreams and fears. Even the most eccentric and narrow-minded are given their say without editorial comment.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We?," which opens today at the Joseph Papp Public Theater, chronicles an 18-day cross-country trip through the Southern and Southwestern United States that the film makers made two years ago. Along the way, they conducted dozens of random interviews, most with rural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Without being pretentious about it, the 75-minute film, which was shot in video and transferred to 16 millimeter, takes the spiritual pulse of the country outside of its big cities.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Lending the project a slight edge of tension is the fact that the film makers, who appear only long enough to introduce themselves, are both gay men living in San Francisco. Neither Mr. Epstein, who directed the Academy Award-winning documentaries "The Times of Harvey Milk" and "Common Threads," nor Mr. Friedman (who co-directed "Common Threads") makes much of a fuss about it. But at the same time, their documentary doesn't shy away from homosexuality.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film's most fascinating segment, they interview a trio of marines, recently returned from the Persian Gulf war, who patronize a gay bar near Camp Lejeune in North Carolina. The place, which is officially off-limits to the military, is run by a part-time drag queen named Brandy, who leads her "boys" in a group sing-along of "United We Stand." In a spontaneous coming out, two of the marines, who have been photographed in shadow inside the bar, eventually allow themselves to be filmed in daylight.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We?" has many moments in which, prompted by questions like "What is your biggest fear?," people come up with surprising, sometimes pithy responses. One of the most loquacious subjects is the cocky owner of a Las Vegas casino who dispenses his gambling philosophy ("Bet more when you're winning and less when you're losing"). Asked about their image of San Francisco, two teen-age boys in North Carolina unhesitatingly reply that it has "a sort of a faggish image." When asked his thoughts about California, an old man in a Mississippi barbershop ventures, "We appreciate people from different countries." In one of the film's more exuberant moments, the film makers attend a gospel celebration of Mother's Day at a black church.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"Where Are We?" draws no sharp conclusions about Americans, it does imply that they divide roughly into two types. There are those, like the film makers themselves and several restless travelers they interview during a westward train ride, who gravitate toward the coastal cities. Then there are those who stay put. In general, the film suggests, those who have stayed put are reasonably happy with their lot.</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We?</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Trip Through America</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and directed by Jeffrey Friedman and Robert Epstein; director of photography, Jean de Segonzac; edited by Ned Bastille. At the Joseph Papp Public Theater, 425 Lafayette Street, East Village. Running time: 75 minutes. This film has no rating.</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249" style="position:absolute;z-index:252568576"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Two marines from Camp Lejeune in Jacksonville, N.C.</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1993</w:t>
      </w:r>
    </w:p>
    <w:p>
      <w:pPr>
        <w:pStyle w:val="Normal322"/>
      </w:pPr>
    </w:p>
    <w:p>
      <w:pPr>
        <w:pStyle w:val="Normal322"/>
        <w:ind w:left="200"/>
        <w:sectPr>
          <w:type w:val="continuous"/>
          <w:pgMar w:top="840" w:right="1000" w:bottom="840" w:left="1000" w:header="400" w:footer="400"/>
          <w:pgNumType w:fmt="decimal"/>
          <w:cols w:space="720"/>
        </w:sectPr>
      </w:pPr>
      <w:r>
        <w:br/>
      </w:r>
      <w:r>
        <w:pict>
          <v:line id="_x0000_s2250"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659"/>
          <w:headerReference w:type="default" r:id="rId2660"/>
          <w:footerReference w:type="even" r:id="rId2661"/>
          <w:footerReference w:type="default" r:id="rId2662"/>
          <w:headerReference w:type="first" r:id="rId2663"/>
          <w:footerReference w:type="first" r:id="rId2664"/>
          <w:pgSz w:w="12240" w:h="15840"/>
          <w:pgMar w:top="840" w:right="1000" w:bottom="840" w:left="1000" w:header="400" w:footer="400"/>
          <w:pgNumType w:fmt="decimal"/>
          <w:cols w:space="720"/>
          <w:titlePg w:val="0"/>
        </w:sectPr>
      </w:pPr>
    </w:p>
    <w:p>
      <w:pPr>
        <w:pStyle w:val="Normal323"/>
      </w:pPr>
    </w:p>
    <w:p>
      <w:pPr>
        <w:pStyle w:val="Normal323"/>
      </w:pPr>
      <w:r>
        <w:pict>
          <v:shape id="_x0000_i2251" type="#_x0000_t75" alt="LexisNexis®" style="width:147.75pt;height:30pt">
            <v:imagedata r:id="rId17" o:title=""/>
          </v:shape>
        </w:pict>
      </w:r>
      <w:r>
        <w:cr/>
      </w:r>
    </w:p>
    <w:p>
      <w:pPr>
        <w:pStyle w:val="Heading1321"/>
        <w:keepNext w:val="0"/>
        <w:spacing w:after="200" w:line="340" w:lineRule="atLeast"/>
        <w:ind w:left="0" w:right="0" w:firstLine="0"/>
        <w:jc w:val="center"/>
      </w:pPr>
      <w:hyperlink r:id="rId2665" w:history="1">
        <w:r>
          <w:rPr>
            <w:rFonts w:ascii="arial" w:eastAsia="arial" w:hAnsi="arial" w:cs="arial"/>
            <w:b/>
            <w:i/>
            <w:strike w:val="0"/>
            <w:color w:val="0077CC"/>
            <w:sz w:val="28"/>
            <w:u w:val="single"/>
            <w:vertAlign w:val="baseline"/>
          </w:rPr>
          <w:t>Opposition In Tunisia Finds Chance For Rebirth</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2011 Friday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57" w:name="Bookmark_323"/>
      <w:bookmarkEnd w:id="657"/>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w:t>
      </w:r>
    </w:p>
    <w:p>
      <w:pPr>
        <w:pStyle w:val="Normal323"/>
        <w:keepNext/>
        <w:spacing w:before="240" w:after="0" w:line="340" w:lineRule="atLeast"/>
        <w:ind w:left="0" w:right="0" w:firstLine="0"/>
        <w:jc w:val="left"/>
      </w:pPr>
      <w:bookmarkStart w:id="658" w:name="Body_321"/>
      <w:bookmarkEnd w:id="658"/>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52" style="position:absolute;z-index:25257062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Ali Larayedh was imprisoned and tortured for 14 years for his role as a leader of the outlawed Islamist movement here, then hounded for the past six years by the omnipresent Tunisian secret police.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six days after the ouster of this country's dictator, Zine el-Abidine Ben Ali, Mr. Larayedh now basks in a singular celebrity. He is one of the few remaining leaders of the only credible opposition movement in Tunisia's history. And in the aftermath of Mr. Ben Ali's flight, that movement's potential reincarnation is perhaps the most significant variable in Tunisia's post-revolutionary future -- yearned for by legions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Tunisians, viewed with just as much apprehension by the cosmopolitan coastal elite.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the lobby of the Africa Hotel here, Mr. Larayedh insisted that his party posed no threat to Tunisians or to tourists sipping French wine in their bikinis along the Mediterranean beaches. Years of contemplation in prison and exile had helped his party, known as Al-Nahda, or the Renaissance, to ''enlarge our views to encompass Western values,'' he said. The result, he said, is a uniquely liberal version of Islamist politics, though one that remains unapologetic about its past calls for violence against American interests in the region.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against the political agenda of American interference in Arabic countries,'' he said. ''America is still supporting some dictatorships in Arabian countries, for example Ben Ali.''</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other matters, Mr. Larayedh struck a conciliatory note.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Muslim, but we are not against modernism,'' he said. And he cited his party's strong embrace of women's rights, even to the point of advocating a quota to ensure a minimum representation of women in Parliament, ''until they get their voices.'' He added, ''We are not going to exclude women like some other extremists.''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wardrobe hinted at his long absence from public life: a worn pinstripe suit, argyle socks and a tieless shirt buttoned to the top. But Mr. Larayedh, 55, strode through the lobby as purposefully as though his next appointment might be with the prime minister. And while no longer stalked by the secret police, he hid behind an armchair to escape a procession of journalists, human rights advocates and aspiring politicians eager to shake his hand and welcome him back to the political scene.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party in Tunisia was founded in 1981 by Rachid Ghannouchi, now awaiting a return from exile in London. By 1989, it had won nearly 20 percent of a parliamentary election rigged by Mr. Ben Ali's government, suggesting that its true level of support was probably much higher.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Western analysts fretted at the time that the party might pull Tunisia, a reliable North African ally, toward a hostile, radical Islam, especially during the Persian Gulf war of 1991, when Mr. Ghannouchi called for attacks on American interests in the region to avenge the invasion of a Muslim country.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that time, beginning around 1990, President Ben Ali's secret police began a campaign that systematically wiped out almost any trace of the group. He imprisoned and tortured many thousands of people -- many of them, and their children, were in the streets last week driving Mr. Ben Ali from power -- while sending many other Islamic leaders into exile. Men with long beards or women in Muslim veils said they feared job discrimination or police questioning because of the Ben Ali government's vigilance about Islamist politics.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Ghannouchi's call for violence, Mr. Larayedh said only that those were different times. But he said the party still opposed American interference in Arab countries. ''That is why people all over the Arab world hate the American administration,'' he added. ''And we are against any foreign troops in Arabic countries, not just American troops; it seems like we are not independent countries.''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Larayedh was unable to take to the streets during the recent protests because of his heavy police guard, he said, and he was as surprised as anyone when Mr. Ben Ali suddenly fled. ''None of us expected the Ben Ali government to go down as fast as an SMS message,'' he said, alluding to the ubiquitous text messages that young protesters used to share images and coordinate plans.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Mr. Ben Ali left, Prime Minister Mohamed Ghannouchi (who is no relation to the party's founder), the new leader of the interim government and previously Mr. Ben Ali's right-hand man, called the general secretary of the dormant Islamist party to plea for support, Mr. Larayedh said. ''The prime minister said, 'It is a crucial time for the country, you just have to trust me, and there will be great changes,' '' Mr. Larayedh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those changes, the new government said Thursday that it was moving toward an amnesty that would allow the return of political exiles like Mr. Ghannouchi of Al-Nahda, convicted in absentia of crimes against Tunisia.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Larayedh, though, said he agreed with the throngs of demonstrators then swarming around the nearby headquarters of the old ruling party that its former members, including the prime minister, should leave the government so that Tunisia could make a fresh start.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party's only demands, he said, are a fair and open democratic process, an amnesty for political exiles and social programs to help the hard-pressed interior of the country.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party was Muslim because it believed in leading by example and persuasion. But it also believed that a head scarf should be the choice of the woman, and that drinking alcohol need not be restricted by law. Asked for a comparison to another Muslim group -- perhaps Egypt's Muslim Brotherhood, or the pluralistic Islamist party governing Turkey -- Mr. Larayedh said Al-Nahda was ''more liberal'' than all of them, even more liberal than the Islamist party in neighboring Morocco.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Kramer, a researcher at the Washington Institute for Near East Policy who had long criticized Mr. Ghannouchi of Al-Nahda, argued that the party's professions of pluralism could not be trusted. ''Islamists become the more moderate and tolerant of pluralism the further away from power they are,'' 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Diederik Vandewalle, a Dartmouth professor who has studied Tunisia and Al-Nahda, said its founder had evidently grappled deeply with the question of meshing Islam and democracy. ''It might not be radical enough for most Tunisians,'' he said, citing the calls for a complete break with any trace of the old government.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Larayedh, though, said his party's moderate approach reflected the pluralist, relatively Westernized Tunisian culture. And then he ran off to his next appointment in the hotel lobby, with a French journalist.</w:t>
      </w:r>
    </w:p>
    <w:p>
      <w:pPr>
        <w:pStyle w:val="Normal323"/>
        <w:keepNext w:val="0"/>
        <w:spacing w:before="240" w:after="0" w:line="260" w:lineRule="atLeast"/>
        <w:ind w:left="0" w:right="0" w:firstLine="0"/>
        <w:jc w:val="left"/>
      </w:pPr>
      <w:r>
        <w:br/>
      </w:r>
      <w:hyperlink r:id="rId2666"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53" style="position:absolute;z-index:25257164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Ali Larayedh says his once-outlawed party, Al-Nahda, ascribes to a uniquely liberal version of Islamist politics.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Soldiers blocked demonstrators on Thursday in Tunis outside the headquarters of the ousted dictator's party. (PHOTOGRAPHS BY HOLLY PICKETT FOR THE NEW YORK TIMES)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2011</w:t>
      </w:r>
    </w:p>
    <w:p>
      <w:pPr>
        <w:pStyle w:val="Normal323"/>
      </w:pPr>
    </w:p>
    <w:p>
      <w:pPr>
        <w:pStyle w:val="Normal323"/>
        <w:ind w:left="200"/>
        <w:sectPr>
          <w:type w:val="continuous"/>
          <w:pgMar w:top="840" w:right="1000" w:bottom="840" w:left="1000" w:header="400" w:footer="400"/>
          <w:pgNumType w:fmt="decimal"/>
          <w:cols w:space="720"/>
        </w:sectPr>
      </w:pPr>
      <w:r>
        <w:br/>
      </w:r>
      <w:r>
        <w:pict>
          <v:line id="_x0000_s2254"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24"/>
      </w:pPr>
    </w:p>
    <w:p>
      <w:pPr>
        <w:pStyle w:val="Normal324"/>
      </w:pPr>
      <w:r>
        <w:pict>
          <v:shape id="_x0000_i2255" type="#_x0000_t75" alt="LexisNexis®" style="width:147.75pt;height:30pt">
            <v:imagedata r:id="rId17" o:title=""/>
          </v:shape>
        </w:pict>
      </w:r>
      <w:r>
        <w:cr/>
      </w:r>
    </w:p>
    <w:p>
      <w:pPr>
        <w:pStyle w:val="Heading1322"/>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Airline for Budget Jet Set</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2014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4"/>
        <w:keepNext w:val="0"/>
        <w:spacing w:after="0" w:line="240" w:lineRule="atLeast"/>
        <w:ind w:right="0"/>
        <w:jc w:val="both"/>
      </w:pPr>
      <w:bookmarkStart w:id="659" w:name="Bookmark_324"/>
      <w:bookmarkEnd w:id="659"/>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8</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 CLARK</w:t>
      </w:r>
    </w:p>
    <w:p>
      <w:pPr>
        <w:pStyle w:val="Normal324"/>
        <w:keepNext/>
        <w:spacing w:before="240" w:after="0" w:line="340" w:lineRule="atLeast"/>
        <w:ind w:left="0" w:right="0" w:firstLine="0"/>
        <w:jc w:val="left"/>
      </w:pPr>
      <w:bookmarkStart w:id="660" w:name="Body_322"/>
      <w:bookmarkEnd w:id="660"/>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56" style="position:absolute;z-index:25257369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Alexandre Azoulay would like to tell you something about the rich today: They aren't so different from you and 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clients ferried around Europe on Mr. Azoulay's private-jet airline, Wijet, are more likely to request a Starbucks on board than a glass of Dom Pérignon. They dress in Zara rather than Dior. And they arrive at the airport in a car reserved through Uber instead of a chauffeured limousine.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codes have changed since the crisis,'' when private jets became a symbol of excess, said Mr. Azoulay, president and co-founder of Wijet. ''We're in a phase I call 'Luxury 2.0,' where people look at value and pleasure as a joint proposition.''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relative, of course. Wijet, a small start-up that began in 2009, charges per hour what most people would find expensive for a round-trip trans-Atlantic fare. But just as budget carriers like Ryanair and EasyJet made Spanish beach holidays and weekends in Prague affordable to Europe's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slashing operating costs, Wijet has set out to democratize air travel at the high end.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offering private flights for a fixed hourly price of 2,200 euros, or roughly $3,000 -- far less than the &amp;#x20ac;4,000 or more that competitors charge -- Wijet is betting that what it gives up in exclusivity it can eventually make up with higher traffic volume.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opening up the industry to more people,'' Mr. Azoulay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one-percenters in much of the world have continued to spend freely through the global downturn, in Europe recession and austerity have eaten into the fattest wallets. Luxury spending in the region grew at just 2 percent in 2013, according to an estimate by Bain &amp; Company, half the pace seen in the Americas and China, and far behind the double-digit growth in emerging markets like Southeast Asia.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has left many European companies that have relied on an affluent clientele struggling to adjust their offerings to respond to these new pragmatic mores. But where many of its rivals -- including Air Partner of Britain and VistaJet of Switzerland -- might see an existential crisis, Wijet, based in Paris, sees opportunity in catering to a more cost-conscious jet set.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Wijet, which has charged budget-luxury fares since it started, has only five planes, with plans to grow to eight by the end of this year. It has flown more than 12,000 passengers on 4,000 flights. By comparison, VistaJet has 40 jets in its fleet and it carried 27,000 passengers on 11,000 flights in 2013 alone.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and dozens of rivals are fighting for what remains an exclusive slice of European air transport. Private aviation makes up just over 7 percent of overall departures. And the sector is still trying to regain its footing.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suffered after the global financial crisis that began in 2008 and was compounded in Europe by the sovereign debt crisis and recession. Private jet traffic, which fell by 15 percent in 2009, has been recovering slowly but has yet to return to precrisis levels. Hourly flight rates have also begun to creep higher, though they remain well below those of the boom years of the mid-2000s. Stubbornly high oil prices, airport fees and carbon taxes raised operating costs, squeezed profit margins and forced many private-jet companies into bankruptcy.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Wijet carried its first passengers in 2009, it hardly seemed like the best moment to start a cut-price private-jet airline. But the misfortune of others allowed Mr. Azoulay to buy planes on the cheap. And he was eager to exploit what he saw as an unnecessarily complex and opaque sector burdened by layers of intermediaries and hidden extra charges.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jet market is such a black box,'' Mr. Azoulay, 41, said in a recent interview in Wijet's offices near the Champs-Élysées. ''I know of no other luxury business where you have so much inefficiency. It's not normal.''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compares the experience of booking a private jet to shopping in a high-end clothing store. ''There are no price tags, there is no standard size and the sales guy is already looking to take a 50 percent commission,'' he said. ''It's bad.''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M.B.A.s from Harvard and the prestigious French business school HEC, Mr. Azoulay is a peripatetic entrepreneur whose ventures have spanned three continents and include manufacturing, solar energy and dry cleaning. The idea for Wijet, he said, came from years of spending countless hours flying commercial to reach meetings in remote corners of Europe.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wondering why in especially Europe, which is so dense, there was no affordable, transparent offer for point-to-point private aviation,''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sounding out investors in 2008. After several years of losses, the airline broke even in 2013 on annual revenues of around &amp;#x20ac;5 million, he said. Wijet expects to turn a healthy profit this year, helped by a new partnership with Air France-KLM that will soon offer on-demand connections for the French-Dutch carrier's first-class passengers.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Wijet's proposition differs from most private-jet charter companies in that its fixed hourly rate is all-inclusive, covering fuel charges, management fees, catering and airport taxes, which otherwise can range from &amp;#x20ac;30 to &amp;#x20ac;1,000 per flight, depending on the airport. Wijet flights are also reserved online, bypassing brokers who can negotiate rates on behalf of passengers and charge hefty commissions based on the final price.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avoids the risks associated with so-called fractional ownership, which obliges travelers to buy a fixed number of flight hours each year, whether or not they use them. The cheapest prepaid ''card'' at NetJets Europe, a unit of the American company owned by Berkshire Hathaway, for example, is around &amp;#x20ac;140,000 for 25 hours of flying -- or &amp;#x20ac;5,600 per hour before fuel, airport and other fees.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playbooks of commercial low-cost carriers, Mr. Azoulay has sought to strip out as much cost as possible from Wijet's operations while still providing a high level of safety and comfort to clients that include leading European executives, soccer stars, families and small groups on a once-in-a-lifetime splurge.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set our price looking at the competition,'' Mr. Azoulay said. ''We looked at our costs, and we chose to go to the bottom directly.''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savings begin with Wijet's fleet -- five Cessna Citation Mustang 510 jets -- bought during the financial crisis for about 30 percent off their $3.3 million list price each. With just four seats, fuel-sipping Mustangs are more snug than the Learjets, Gulfstreams and Falcons typically offered by larger competitors.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private flights in Europe involve fewer than four passengers, however, and Wijet's main base at Le Bourget, outside Paris, is within a three-hour direct flight from 90 percent of the Continent.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private clients are hiring more plane than they really need,'' Mr. Azoulay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a single jet type, he added, makes costs like fuel consumption, landing fees and maintenance easier to predict.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Azoulay also zeroed in on ways to save labor -- a high cost for any airline, but especially so in France, where businesses can face charges of more than 50 percent on top of their payrolls to help finance the country's social welfare system.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Wijet employs just 22 people -- 13 of them pilots -- and its back office is entirely digital. Passengers book online or through a mobile app. Software, developed by Wijet's chief executive, Corentin Denoeud, uses Wijet's booking data to allocate crews, budget fuel and schedule maintenance.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airline is basically managed by an algorithm,'' Mr. Azoulay said, as he scrolled through a flight schedule on his iPhone.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area where Mr. Azoulay said Wijet had declined to scrimp was safety and passenger comfort. ''Everything that is low-cost is behind the curtain,''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Wijet's lounges are sparse but elegant, and its flights are not lavishly catered. The galleys are well stocked with an assortment of delicacies like Belgian chocolates, fresh French macarons and Starbucks coffees, and extras like satellite phones and iPads are included in the fixed hourly fare. A bottle of chilled Champagne is included, although it is served by the co-pilot.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revenue growth of more than 40 percent last year, and a roster of more than 500 corporate clients, Wijet's decision to position itself at the low end of the market appears to be paying off.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Alexandre de Juniac, Air France-KLM's chief executive, was impressed enough to seek an exclusive revenue-sharing partnership with Wijet that he hoped would lure premium passengers from Lufthansa, which offers a similar European charter service with NetJets.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Azoulay said Wijet was well suited to today's austere economic times.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going to be willing to pay a premium to fly private anymore,'' he said. ''I think that's done. There's no way back.''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24"/>
        <w:keepNext w:val="0"/>
        <w:spacing w:before="240" w:after="0" w:line="260" w:lineRule="atLeast"/>
        <w:ind w:left="0" w:right="0" w:firstLine="0"/>
        <w:jc w:val="left"/>
      </w:pPr>
      <w:r>
        <w:br/>
      </w:r>
      <w:hyperlink r:id="rId2674" w:history="1">
        <w:r>
          <w:rPr>
            <w:rFonts w:ascii="arial" w:eastAsia="arial" w:hAnsi="arial" w:cs="arial"/>
            <w:b w:val="0"/>
            <w:i/>
            <w:strike w:val="0"/>
            <w:color w:val="0077CC"/>
            <w:sz w:val="20"/>
            <w:u w:val="single"/>
            <w:vertAlign w:val="baseline"/>
          </w:rPr>
          <w:t>http://www.nytimes.com/2014/02/27/business/international/private-jet-airline-bets-on-a-thrifty-streak-in-the-rich.html</w:t>
        </w:r>
      </w:hyperlink>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57" style="position:absolute;z-index:252574720"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Alexandre Azoulay helped found Wijet, which is based in Paris and carried its first passengers in 2009. (PHOTOGRAPH BY GUIA BESANA FOR THE NEW YORK TIMES)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2014</w:t>
      </w:r>
    </w:p>
    <w:p>
      <w:pPr>
        <w:pStyle w:val="Normal324"/>
      </w:pPr>
    </w:p>
    <w:p>
      <w:pPr>
        <w:pStyle w:val="Normal324"/>
        <w:ind w:left="200"/>
        <w:sectPr>
          <w:type w:val="continuous"/>
          <w:pgMar w:top="840" w:right="1000" w:bottom="840" w:left="1000" w:header="400" w:footer="400"/>
          <w:pgNumType w:fmt="decimal"/>
          <w:cols w:space="720"/>
        </w:sectPr>
      </w:pPr>
      <w:r>
        <w:br/>
      </w:r>
      <w:r>
        <w:pict>
          <v:line id="_x0000_s2258"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675"/>
          <w:headerReference w:type="default" r:id="rId2676"/>
          <w:footerReference w:type="even" r:id="rId2677"/>
          <w:footerReference w:type="default" r:id="rId2678"/>
          <w:headerReference w:type="first" r:id="rId2679"/>
          <w:footerReference w:type="first" r:id="rId2680"/>
          <w:pgSz w:w="12240" w:h="15840"/>
          <w:pgMar w:top="840" w:right="1000" w:bottom="840" w:left="1000" w:header="400" w:footer="400"/>
          <w:pgNumType w:fmt="decimal"/>
          <w:cols w:space="720"/>
          <w:titlePg w:val="0"/>
        </w:sectPr>
      </w:pPr>
    </w:p>
    <w:p>
      <w:pPr>
        <w:pStyle w:val="Normal325"/>
      </w:pPr>
    </w:p>
    <w:p>
      <w:pPr>
        <w:pStyle w:val="Normal325"/>
      </w:pPr>
      <w:r>
        <w:pict>
          <v:shape id="_x0000_i2259" type="#_x0000_t75" alt="LexisNexis®" style="width:147.75pt;height:30pt">
            <v:imagedata r:id="rId17" o:title=""/>
          </v:shape>
        </w:pict>
      </w:r>
      <w:r>
        <w:cr/>
      </w:r>
    </w:p>
    <w:p>
      <w:pPr>
        <w:pStyle w:val="Heading1323"/>
        <w:keepNext w:val="0"/>
        <w:spacing w:after="200" w:line="340" w:lineRule="atLeast"/>
        <w:ind w:left="0" w:right="0" w:firstLine="0"/>
        <w:jc w:val="center"/>
      </w:pPr>
      <w:hyperlink r:id="rId2681" w:history="1">
        <w:r>
          <w:rPr>
            <w:rFonts w:ascii="arial" w:eastAsia="arial" w:hAnsi="arial" w:cs="arial"/>
            <w:b/>
            <w:i/>
            <w:strike w:val="0"/>
            <w:color w:val="0077CC"/>
            <w:sz w:val="28"/>
            <w:u w:val="single"/>
            <w:vertAlign w:val="baseline"/>
          </w:rPr>
          <w:t>Discord Dished Up At Every Meal</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2011 Thursday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61" w:name="Bookmark_325"/>
      <w:bookmarkEnd w:id="661"/>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5; THEATER REVIEW 'BLOOD FROM A STONE'</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325"/>
        <w:keepNext/>
        <w:spacing w:before="240" w:after="0" w:line="340" w:lineRule="atLeast"/>
        <w:ind w:left="0" w:right="0" w:firstLine="0"/>
        <w:jc w:val="left"/>
      </w:pPr>
      <w:bookmarkStart w:id="662" w:name="Body_323"/>
      <w:bookmarkEnd w:id="662"/>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60" style="position:absolute;z-index:25257676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unhappy family may be unhappy in its own way, as Tolstoy wrote, but not all of those ways are necessarily interesting. This truth is borne out by the worthy but wearying new play ''Blood From a Stone'' by Tommy Nohilly, a New Group production that opened Wednesday night at the Acorn Theater.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Keenly observed and flawlessly acted by a cast led by Ethan Hawke, Mr. Nohilly's drama examines in microscopic detail the snowballing conflicts within a blue-collar family blighted by -- spoiler alert! -- a legacy of abuse and dysfunction. Despite an impeccable production directed by Scott Elliott, the play grinds through its glum, familiar paces without generating much dramatic heat or emotional resonance, notwithstanding a climactic outburst of violence.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family homestead where the play takes place is itself showing active signs of stress disorder. The slow drip of rain coming through gaping holes in the kitchen ceiling mirrors the drip of bad news and recollected grievances that define the family discourse. (The expert set, designed by Derek McLane, is a study in the kind of decay that passes unnoticed from day to day, until suddenly a modest home becomes a virtual hovel.)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(Mr. Hawke), a former Marine who has moved away to New York City but cannot stick with a job, is preparing to bunk down on the living room couch as the play begins. Home for a rare weekend visit, he's soon reaching for Mom's pain pills to numb himself to the litany of complaints and the suffocating atmosphere of suppressed tension. The holidays, and the enforced togetherness they bring, are impending.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Travis's parents, Margaret (Ann Dowd) and Bill (Gordon Clapp), nominally cohabitate, but they sleep apart and refuse even to share the same milk bottle. Communication between them consists of rich streams of abusive, vulgar invective (hers) and stony silences occasionally interrupted by seething retorts (his).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original sin is Bill's propensity for violence, and there is talk of Bill's alternately neglecting and demeaning his sons. But Margaret's constant, shrill hectoring of her husband is so overstated -- and frankly so nerve rattling to endure -- that Mr. Nohilly winds up generating sympathy for this reviled patriarch. Until the play's last minutes this tightly wound character, played with a hint of gruff gentleness by Mr. Clapp (''NYPD Blue''), would probably win the audience poll for Most Abused Family Member.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perennial woes of Travis's brother, Matt (Thomas Guiry, perfect in his cocky geniality), are the cause of the family's skyrocketing levels of anxiety. Travis has the unhappy task of telling each of his parents, in turn, that Matt's marriage has come apart. A chronic gambler and ne'er-do-well, Matt is constantly hitting up his mother for extra cash, and lately rumors have begun to spread that he's been seen hanging out with the local hoods. Things come to a head when, somewhat implausibly given the fraught relationship between Matt and his parents, he shows up with a Christmas tree and announces that he and his new girlfriend will be moving in for a bit.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for Travis, palliatives other than Mom's painkillers are available. Travis's relationship with his sister, Sarah (a brash Natasha Lyonne), is congenial, although she immediately senses he's been hitting the pills again and upbraids him. No more pleasing is her discovery that he's been consoling himself with Yvette (Daphne Rubin-Vega), the former flame who lives next door with a neglectful (possibly criminal) husband and children.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Nohilly, a first-time playwright who is also an actor, can certainly create lifelike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that are actor-friendly. His dialogue is fluid and pungent, with both class and place sharply delineated. Sam Shepard is a clear model.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Shepard's angry fathers and tortured sons have a kind of mythic resonance, and he has a true poetic vision that gives his plays dimensions that go well beyond the literal. Mr. Nohilly's unhappy clan, by contrast, remains resolutely mired in the prosaic details of their conflicts and sorrows, all of which have long been the fodder of kitchen-sink drama and Sundance Film Festival favorites.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From a Stone'' would also benefit from some of the scorching humor that Tracy Letts employed to create freshening sparks in his celebrated drama of a flamboyantly unhappy family, ''August: Osage County.'' There are some moments of dry levity. When Travis tells his father that a friend has set him up with a free rental car, Bill retorts, ''What do you mean, 'a buddy owed you a favor'? We're not Italian.'' But these glimmers of humor tend to gutter quickly, small candle flames smothered in the prevailing fog of misery.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Elliott's fine-grained direction the cast members give uniformly effective performances. Mr. Hawke is remarkably good at communicating the buried sensitivity beneath Travis's veneer of wary resignation. He and Ms. Rubin-Vega generate a palpable heat and a true sense of revived affection in their single scene together. Perhaps most convincing is the deadened look of suppressed despair that Travis cannot keep from displaying when his mother accosts him with fresh reasons for outrage, or a pall steals into a friendly conversation between him and his father. It's the haunted look of a man who knows that change is impossible, escape the only possibility.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Dowd, with eyes that look perpetually fresh from crying, creates an almost oppressive portrait of a loving but smothering woman who both dotes on her sons and drives them away. But I'm not sure any actress could make palatable the pathos-generating bit about Margaret's beloved cat, Coco, whose disappearance adds yet another layer to the poor woman's pile of sorrows.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Margaret's plaintive pining over her absent cat naturally recalls William Inge's kitchen-sink classic ''Come Back, Little Sheba.'' I found myself imagining that Coco and Little Sheba had run off together, presumably to start their own happier, interspecies family. Who could blame them?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FROM A STONE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Tommy Nohilly; directed by Scott Elliott; sets by Derek McLane; costumes by Theresa Squire; lighting by Jason Lyons; sound by Bart Fasbender; special effects by Jeremy Chernick; dialect coach, Doug Paulson; associate artistic director, Ian Morgan; artistic associate, James Gittins. Presented by The New Group, Mr. Elliott, artistic director; Geoff Rich, executive director; Oliver Dow, managing director. At the Acorn Theater, New Group@Theater Row, 410 West 42nd Street, Manhattan; (212) 239-6200; telecharge.com. Through Feb. 19. Running time: 2 hours 30 minutes.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Gordon Clapp (Bill), Ann Dowd (Margaret), Thomas Guiry (Matt), Ethan Hawke (Travis), Natasha Lyonne (Sarah) and Daphne Rubin-Vega (Yvette).</w:t>
      </w:r>
    </w:p>
    <w:p>
      <w:pPr>
        <w:pStyle w:val="Normal325"/>
        <w:keepNext w:val="0"/>
        <w:spacing w:before="240" w:after="0" w:line="260" w:lineRule="atLeast"/>
        <w:ind w:left="0" w:right="0" w:firstLine="0"/>
        <w:jc w:val="left"/>
      </w:pPr>
      <w:r>
        <w:br/>
      </w:r>
      <w:hyperlink r:id="rId2682"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61" style="position:absolute;z-index:252577792"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Gordon Clapp, Ethan Hawke and Ann Dowd in the family drama ''Blood From a Stone,'' by Tommy Nohilly at the Acorn Theater. (PHOTOGRAPH BY SARA KRULWICH/THE NEW YORK TIMES)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2011</w:t>
      </w:r>
    </w:p>
    <w:p>
      <w:pPr>
        <w:pStyle w:val="Normal325"/>
      </w:pPr>
    </w:p>
    <w:p>
      <w:pPr>
        <w:pStyle w:val="Normal325"/>
        <w:ind w:left="200"/>
        <w:sectPr>
          <w:type w:val="continuous"/>
          <w:pgMar w:top="840" w:right="1000" w:bottom="840" w:left="1000" w:header="400" w:footer="400"/>
          <w:pgNumType w:fmt="decimal"/>
          <w:cols w:space="720"/>
        </w:sectPr>
      </w:pPr>
      <w:r>
        <w:br/>
      </w:r>
      <w:r>
        <w:pict>
          <v:line id="_x0000_s2262"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26"/>
      </w:pPr>
    </w:p>
    <w:p>
      <w:pPr>
        <w:pStyle w:val="Normal326"/>
      </w:pPr>
      <w:r>
        <w:pict>
          <v:shape id="_x0000_i2263" type="#_x0000_t75" alt="LexisNexis®" style="width:147.75pt;height:30pt">
            <v:imagedata r:id="rId17" o:title=""/>
          </v:shape>
        </w:pict>
      </w:r>
      <w:r>
        <w:cr/>
      </w:r>
    </w:p>
    <w:p>
      <w:pPr>
        <w:pStyle w:val="Heading1324"/>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A Mayor in the Middle of Two San Franciscos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2014 Tuesday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63" w:name="Bookmark_326"/>
      <w:bookmarkEnd w:id="663"/>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w:t>
      </w:r>
    </w:p>
    <w:p>
      <w:pPr>
        <w:pStyle w:val="Normal326"/>
        <w:keepNext/>
        <w:spacing w:before="240" w:after="0" w:line="340" w:lineRule="atLeast"/>
        <w:ind w:left="0" w:right="0" w:firstLine="0"/>
        <w:jc w:val="left"/>
      </w:pPr>
      <w:bookmarkStart w:id="664" w:name="Body_324"/>
      <w:bookmarkEnd w:id="664"/>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64" style="position:absolute;z-index:252579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Edwin M. Lee, the mayor of San Francisco, began his career as a lawyer fighting for public housing tenants in the city's Chinatown and likes to think of himself as a champion for those who are struggling.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his city flourishing and dotted with construction cranes and tech start-ups, he finds himself in an unexpected position: backed by the city's new and powerful technology elite, and condemned by housing advocates who accuse him of aggravating a shortage of affordable units and making life difficult for middle-class residents increasingly anxious about rising prices.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in America is the debate over income inequality being carried out as fiercely as in San Francisco, where the technology industry's success has led to a roaring economy, social disruption and widespread protests.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25 years ago I would have been in this cultural war on the advocacy side,'' Mr. Lee, a Democrat, said in a recent interview, describing himself as ''a little bit'' surprised by the intensity of the anger.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represented tenants in Chinatown, it was a cultural war about low-income seniors and immigrant families trying to make the city respect them,'' he said. ''Fix the elevators in public housing, fix the lights. Some of the advocates remind me that we've got to keep paying attention to this, because there is poverty in the city. There are people struggling.''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Lee, 61, who grew up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immigrants in public housing in Seattle, continued: ''Now that I'm mayor, I can do something about it in a big way. So if there is a cultural war, I'm in it, but I'm in it to solve as much as I can.''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recently, in what many in the city see as a course correction, the mayor has emphasized what he calls the ''affordability agenda.'' He has spoken with urgency about a growing housing shortage, presenting a plan in his State of the City address to build 30,000 housing units for low- and moderate-income people by 2020 and to protect existing ones. Critics remain skeptical, saying that Mr. Lee was late in recognizing the problem and that his plan was cobbled together in response to political problems.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Navigating all this will test the political skills of an accidental politician. Mr. Lee, who spent his career in the city administration until three years ago, when he became San Francisco's first Asian-American mayor, often seems disposed to work out of the spotlight. Saying he is not ''into the pomp and circumstances of this office,'' he has chosen a Chevrolet Volt as his official car.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pull up, unless you know I'm coming, nobody knows I'm there,'' he said. ''They say, 'Where's the mayor?' They're looking for the S.U.V., and I'm already there. So I love that, it's fun to do.''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time in office, the city's unemployment rate has been cut in half, to a record low of 4.8 percent. His policies have helped turn San Francisco into Silicon Valley's newest, and perhaps most dynamic, extension. Construction cranes rise above even Mid-Market, a long-blighted downtown district that bedeviled his predecessors. President Obama even presented the mayor as an American success story, giving him a prime spot in the audience as Michelle Obama's guest during the State of the Union address last month.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be high-fiving him,'' said Jeremy Stoppelman, 36, the chief executive of Yelp, the review website for businesses. ''In the wake of that, it's essentially a high-class problem, which is, 'Oh, no, we have so many jobs in this city, and the economy is doing so well here. Now costs are going up, rents are rising.' That's sort of the natural product of success.''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mayor's critics disagree. ''He's privileging a certain group of people, tech, over the rest of the city,'' said Rebecca Gourevitch, 27, a tenants' rights advocate at Eviction Free San Francisco, who recently helped organize protests against private commuter buses that carry technology workers between the city and Silicon Valley's suburban campuses. ''There's a two-tier San Francisco right now. The mayor is in conversation with one of the tiers and not the other.''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joined the city government in 1989 as San Francisco's first investigator charged with rooting out corruption. He rose steadily, eventually being appointed city administrator in 2005 by Gavin Newsom, then the mayor.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Newsom was elected lieutenant governor, Mr. Lee was selected in 2011 to complete Mr. Newsom's term as mayor by two local power brokers, former Mayor Willie L. Brown Jr. and Rose Pak, an outspoken advocate for the city's Chinese population.Going back on an initial pledge that he would not seek a full term, Mr. Lee ran successfully in the 2011 election, strongly urged on by Mr. Brown, Ms. Pak and a new powerful ally, Ron Conway, a well-known technology investor.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Mr. Lee successfully pushed for changes to taxes on payroll and stock options that benefited certain tech start-ups and helped persuade them to stay in San Francisco. While critics described the policies as corporate welfare, Mr. Lee argued that the tech sector was creating most of the city's new jobs. Every week, he has made it a point to visit one tech company as part of his Tech Tuesdays.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Stoppelman of Yelp, which went public two years ago and recently expanded into larger headquarters here, said he viewed the mayor as being pragmatic and problem-solving, qualities that tended to appeal to people in the tech industry.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really tries to be a neutral party and bring people together,'' he said. ''He hasn't been a lifelong politician. He's been somebody working in the city, and I think that shows. He doesn't feel as political.''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Art Agnos, a former mayor who gave Mr. Lee his first job in city government, has become one of Mr. Lee's most vehement critics, saying he has become captive of the tech elite. Mr. Lee, he said, lacked the political instincts to steer San Francisco through the current turmoil.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whole career was leading to the top of the bureaucracy -- that's his mind-set,'' said Mr. Agnos, who led a successful fight against the development of waterfront luxury condominiums last fall. ''Being at the top of public office is something totally different. You set the policy, you are the leader, you step up.''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had a housing shortage long before Mr. Lee took office. In the 1970s, the city began passing regulations that made it extremely difficult and costly to build new housing in the city, said Gabriel Metcalf, executive director of SPUR, a public policy center devoted to planning and urban research.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worsened considerably in the past year, according to tenants' advocates. Not only has the influx of highly paid tech workers led to higher rents, but it has also increased evictions of longtime tenants by landlords seeking higher rents, said Ted Gullicksen, director of the San Francisco Tenants Union. San Francisco has the highest rents in the nation, with the median rent for a two-bedroom apartment at $3,250.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in a meeting organized by Mr. Conway, the mayor met with 30 technology chief executives to discuss the city's housing and affordability problems. Sf.citi, the organization that Mr. Conway founded two years ago and now effectively serves as the tech industry's business and political voice, will focus on helping the city government with housing, philanthropy and education, Mr. Conway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 long-term issue that's not going away fast,'' he said of affordable housing. ''So let's buckle down and work together.''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said he believed that much of the current tension would be defused once the 30,000 housing units were built."I think people will feel less fear that they can't live in the city, and hopefully, it shouldn't be 'us versus them, let's blame tech,' ''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there a danger in his being too closely identified with the tech industry? ''Well, if I was a politician, I suppose there might be,'' Mr. Lee said with a smile. ''I don't think that way. But I do think that tech needs to help me with the affordability agenda.''</w:t>
      </w:r>
    </w:p>
    <w:p>
      <w:pPr>
        <w:pStyle w:val="Normal326"/>
        <w:keepNext w:val="0"/>
        <w:spacing w:before="240" w:after="0" w:line="260" w:lineRule="atLeast"/>
        <w:ind w:left="0" w:right="0" w:firstLine="0"/>
        <w:jc w:val="left"/>
      </w:pPr>
      <w:r>
        <w:br/>
      </w:r>
      <w:hyperlink r:id="rId2690" w:history="1">
        <w:r>
          <w:rPr>
            <w:rFonts w:ascii="arial" w:eastAsia="arial" w:hAnsi="arial" w:cs="arial"/>
            <w:b w:val="0"/>
            <w:i/>
            <w:strike w:val="0"/>
            <w:color w:val="0077CC"/>
            <w:sz w:val="20"/>
            <w:u w:val="single"/>
            <w:vertAlign w:val="baseline"/>
          </w:rPr>
          <w:t>http://www.nytimes.com/2014/02/25/us/a-mayor-in-the-middle-of-two-san-franciscos.html</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65" style="position:absolute;z-index:252580864"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tech employees in San Francisco waited for a private commuter bus to shuttle them to work as a city bus rounded the corner. Above, residents protested gentrification in the city's historically Latino Mission district last year. (PHOTOGRAPHS BY JIM WILSON/THE NEW YORK TIMES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HENRY FOR THE NEW YORK TIMES)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Edwin M. Lee has the backing of San Francisco's technology industry but faces criticism from some who accuse him of aggravating a housing shortage. (A12)</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cultural war, I'm in it, but I'm in it to solve as much  as I can,'' Mayor Edwin M. Lee, a former housing lawyer, said. (PHOTOGRAPHS BY JIM WILSON/THE NEW YORK TIMES) (A18)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2014</w:t>
      </w:r>
    </w:p>
    <w:p>
      <w:pPr>
        <w:pStyle w:val="Normal326"/>
      </w:pPr>
    </w:p>
    <w:p>
      <w:pPr>
        <w:pStyle w:val="Normal326"/>
        <w:ind w:left="200"/>
        <w:sectPr>
          <w:type w:val="continuous"/>
          <w:pgMar w:top="840" w:right="1000" w:bottom="840" w:left="1000" w:header="400" w:footer="400"/>
          <w:pgNumType w:fmt="decimal"/>
          <w:cols w:space="720"/>
        </w:sectPr>
      </w:pPr>
      <w:r>
        <w:br/>
      </w:r>
      <w:r>
        <w:pict>
          <v:line id="_x0000_s2266"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27"/>
      </w:pPr>
    </w:p>
    <w:p>
      <w:pPr>
        <w:pStyle w:val="Normal327"/>
      </w:pPr>
      <w:r>
        <w:pict>
          <v:shape id="_x0000_i2267" type="#_x0000_t75" alt="LexisNexis®" style="width:147.75pt;height:30pt">
            <v:imagedata r:id="rId17" o:title=""/>
          </v:shape>
        </w:pict>
      </w:r>
      <w:r>
        <w:cr/>
      </w:r>
    </w:p>
    <w:p>
      <w:pPr>
        <w:pStyle w:val="Heading1325"/>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Bronx Lawmaker Seeks a Sharp Contrast With His Disgraced Predecessor</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2012 Tuesday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7"/>
        <w:keepNext w:val="0"/>
        <w:spacing w:after="0" w:line="240" w:lineRule="atLeast"/>
        <w:ind w:right="0"/>
        <w:jc w:val="both"/>
      </w:pPr>
      <w:bookmarkStart w:id="665" w:name="Bookmark_327"/>
      <w:bookmarkEnd w:id="665"/>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327"/>
        <w:keepNext/>
        <w:spacing w:before="240" w:after="0" w:line="340" w:lineRule="atLeast"/>
        <w:ind w:left="0" w:right="0" w:firstLine="0"/>
        <w:jc w:val="left"/>
      </w:pPr>
      <w:bookmarkStart w:id="666" w:name="Body_325"/>
      <w:bookmarkEnd w:id="666"/>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68" style="position:absolute;z-index:252582912"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senators from one particularly hapless section of the northwest Bronx have something in common on their resumes: one went to jail, another is still in jail and a third now faces jail.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Senator Gustavo Rivera said he would not follow in the footsteps of predecessors like Israel Ruiz Jr., who was expelled from the State Senate in 1989 after being convicted of bank fraud, or Efrain Gonzalez Jr., who was sentenced to seven years in prison for corruption in 2010. Mr. Rivera does not even like to mention the man he ousted, Pedro Espada Jr., who was found guilty of theft on Monday for siphoning money from a Bronx health clinic that paid for lobster dinners, flowers and spa treatments, among other things.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was the guy who beat Espada,'' said Mr. Rivera, 36, an adjunct college professor and former political aide who defeated Mr. Espada by nearly two to one in a 2010 Democratic primary. ''My goal after six months was to make sure that my name and his name were separate. I don't mention him by name. I call him 'my predecessor' or 'Mr. Past Tense' or 'Captain Knucklehead.'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freshman senator is seeking to make a name for himself as an honest politician in the Bronx, a place that seems cursed with more than its share of crooks, both in and out of elected office. New York's poorest borough remains desperately in need of unimpeachable leaders to reverse the ravages of chronic crime, unemployment and health problems, but it has instead been brought low time and again by an entrenched culture of self-interest and corruption that has benefited a handful of political elites at the expense of its 1.4 million residents.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learning of Mr. Espada's conviction, Mr. Rivera said his priority since being elected had been to restore his constituents' faith in government. ''It is a sad day for Bronxites when someone who supposedly represented them is convicted of a crime, especially if that crime directly violates the public's trust,''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of arriving in Albany, Mr. Rivera, hard to miss in pastel-colored shirts and paisley ties, proposed a bill requiring public officials to provide more detailed information about their outside income and clients. Though the bill never came up for a vote, similar language was later included in an ethics reform package championed by Gov. Andrew M. Cuomo and passed by the Republican-led Senate and the Democratic-controlled Assembly.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saying in class for years that we need to demand more from the people who represent us, not less,'' Mr. Rivera said. ''The things I might have said, I get to do now.''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early to tell if Mr. Rivera, who is seeking re-election this fall, will keep his promises, but his colleagues and their aides described him as hardworking, passionate and ethically scrupulous to the point that he does not allow lobbyists or special-interest groups to buy him a beer. ''There are many people who say one thing to get elected and do another once they're in office,'' said Senator Michael N. Gianaris, a Queens Democrat who has served in the Legislature for more than a decade. ''Gustavo is not among them. He is true to his word.''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junior member of the minority party in the Senate, Mr. Rivera has attracted little interest from Senate Republicans or other potential critics. But though he has not yet had any bills passed into law, he has sought other ways to advance his ideas. For instance, he has worked with Governor Cuomo's aides on a new requirement that state agencies provide interpretation and translation services for non-English speakers, and on a proposed law to allow charitable organizations to post bail for those who cannot afford it.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his push for transparent government, Mr. Rivera has also made much of his private life public. He led a campaign against obesity in which he was weighed publicly once a month at health fairs as he shed 27 pounds; the newspaper El Diario ran before-and-after pictures of him on its Sept. 28 cover.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he will introduce financial literacy classes inspired by his own struggles with low credit when he applied for a car loan. At the time, his credit score was 570 out of 850: the result of living for years from one paycheck to the next, he said. He added that after tighter budgeting, his score had risen to 615.</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Rivera, who reported earning $99,064 in government pay and reimbursements and $3,075 for teaching a government class at Pace University last year, lives alone in the same rent-stabilized building in Kingsbridge Heights that he moved into in 2000 as a graduate student at the City University of New York. He upgraded last year to a one-bedroom from a studio, increasing his rent by $300 to $1,200. His one splurge since taking office was $26,000 for a Mazda 6 (an American-made model; Mr. Rivera is a staunch union supporter) to drive himself to and from Albany.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Rivera has been a breath of fresh air,'' said Kenny Agosto, a Democratic district leader in the Bronx who added that he was disgusted by the revelations of Mr. Espada's misspending of taxpayer money. ''He doesn't treat the job as if it's his power. He's a temporary holder of it, and he knows it.''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this spring, Mr. Rivera turned heads while bounding down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the Grand Concourse in a natty gray pinstripe suit and a lavender shirt, with a fedora perched on his cleanshaven head. Mr. Rivera -- who is not related to Jose Rivera, the patriarch of a leading political family in the Bronx -- introduced himself in Spanish, then in English, to a couple of men standing on the curb and handed out business cards. ''If you guys ever need anything,'' he said, ''stop by, O.K.?''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Rivera said he wanted people to know he was one of them. Mr. Espada used to appear in public with bodyguards and an entourage; Mr. Rivera has neither. When Mr. Rivera recently stopped by a 99-cent store, another shopper asked, ''What are you doing here?'' Mr. Rivera held up a package of toilet paper.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aides said they had rebuilt the State Senate office over the past 16 months, after inheriting just two cardboard boxes of constituent cases from Mr. Espada but none of his staff members or contacts and not even his office, which was outside the district. During the campaign, they recalled, Mr. Espada acted as if Mr. Rivera -- a former aide to Kirsten E. Gillibrand, a United States senator -- were a young upstart who showed no respect for him.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residents have been surprised by some of Mr. Rivera's efforts, including the free civics classes he taught at public libraries to encourage more involvement in local government.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saddens me a little that the expectations for some are so low that honestly, I could have showed up and smiled a couple times and that would have been enough,''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Rodriguez, 52, a housekeeper who voted for Mr. Rivera, said he had shown that he was honest and cared about the community. ''I've seen that he's doing his job and he's working out well,'' she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Ms. Rodriguez qualified her assessment. ''Until now,'' she said. ''When people leave office, that's when you hear bad things. That's when everything comes out.''</w:t>
      </w:r>
    </w:p>
    <w:p>
      <w:pPr>
        <w:pStyle w:val="Normal327"/>
        <w:keepNext w:val="0"/>
        <w:spacing w:before="240" w:after="0" w:line="260" w:lineRule="atLeast"/>
        <w:ind w:left="0" w:right="0" w:firstLine="0"/>
        <w:jc w:val="left"/>
      </w:pPr>
      <w:r>
        <w:br/>
      </w:r>
      <w:hyperlink r:id="rId2698" w:history="1">
        <w:r>
          <w:rPr>
            <w:rFonts w:ascii="arial" w:eastAsia="arial" w:hAnsi="arial" w:cs="arial"/>
            <w:b w:val="0"/>
            <w:i/>
            <w:strike w:val="0"/>
            <w:color w:val="0077CC"/>
            <w:sz w:val="20"/>
            <w:u w:val="single"/>
            <w:vertAlign w:val="baseline"/>
          </w:rPr>
          <w:t>http://www.nytimes.com</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69" style="position:absolute;z-index:252583936"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Gustavo Rivera, on the Grand Concourse in the Bronx, said he sometimes called Pedro Espada Jr., whom he beat in a 2010 primary, Captain Knucklehead. (PHOTOGRAPH BY ANGEL FRANCO/THE NEW YORK TIMES)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2012</w:t>
      </w:r>
    </w:p>
    <w:p>
      <w:pPr>
        <w:pStyle w:val="Normal327"/>
      </w:pPr>
    </w:p>
    <w:p>
      <w:pPr>
        <w:pStyle w:val="Normal327"/>
        <w:ind w:left="200"/>
        <w:sectPr>
          <w:type w:val="continuous"/>
          <w:pgMar w:top="840" w:right="1000" w:bottom="840" w:left="1000" w:header="400" w:footer="400"/>
          <w:pgNumType w:fmt="decimal"/>
          <w:cols w:space="720"/>
        </w:sectPr>
      </w:pPr>
      <w:r>
        <w:br/>
      </w:r>
      <w:r>
        <w:pict>
          <v:line id="_x0000_s2270"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699"/>
          <w:headerReference w:type="default" r:id="rId2700"/>
          <w:footerReference w:type="even" r:id="rId2701"/>
          <w:footerReference w:type="default" r:id="rId2702"/>
          <w:headerReference w:type="first" r:id="rId2703"/>
          <w:footerReference w:type="first" r:id="rId2704"/>
          <w:pgSz w:w="12240" w:h="15840"/>
          <w:pgMar w:top="840" w:right="1000" w:bottom="840" w:left="1000" w:header="400" w:footer="400"/>
          <w:pgNumType w:fmt="decimal"/>
          <w:cols w:space="720"/>
          <w:titlePg w:val="0"/>
        </w:sectPr>
      </w:pPr>
    </w:p>
    <w:p>
      <w:pPr>
        <w:pStyle w:val="Normal328"/>
      </w:pPr>
    </w:p>
    <w:p>
      <w:pPr>
        <w:pStyle w:val="Normal328"/>
      </w:pPr>
      <w:r>
        <w:pict>
          <v:shape id="_x0000_i2271" type="#_x0000_t75" alt="LexisNexis®" style="width:147.75pt;height:30pt">
            <v:imagedata r:id="rId17" o:title=""/>
          </v:shape>
        </w:pict>
      </w:r>
      <w:r>
        <w:cr/>
      </w:r>
    </w:p>
    <w:p>
      <w:pPr>
        <w:pStyle w:val="Heading1326"/>
        <w:keepNext w:val="0"/>
        <w:spacing w:after="200" w:line="340" w:lineRule="atLeast"/>
        <w:ind w:left="0" w:right="0" w:firstLine="0"/>
        <w:jc w:val="center"/>
      </w:pPr>
      <w:hyperlink r:id="rId2705" w:history="1">
        <w:r>
          <w:rPr>
            <w:rFonts w:ascii="arial" w:eastAsia="arial" w:hAnsi="arial" w:cs="arial"/>
            <w:b/>
            <w:i/>
            <w:strike w:val="0"/>
            <w:color w:val="0077CC"/>
            <w:sz w:val="28"/>
            <w:u w:val="single"/>
            <w:vertAlign w:val="baseline"/>
          </w:rPr>
          <w:t>Artist Playing Cat-and-Mouse Faces Russia's Claws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2011 Saturday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67" w:name="Bookmark_328"/>
      <w:bookmarkEnd w:id="667"/>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ELLEN BARRY</w:t>
      </w:r>
    </w:p>
    <w:p>
      <w:pPr>
        <w:pStyle w:val="Normal328"/>
        <w:keepNext/>
        <w:spacing w:before="240" w:after="0" w:line="340" w:lineRule="atLeast"/>
        <w:ind w:left="0" w:right="0" w:firstLine="0"/>
        <w:jc w:val="left"/>
      </w:pPr>
      <w:bookmarkStart w:id="668" w:name="Body_326"/>
      <w:bookmarkEnd w:id="668"/>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72" style="position:absolute;z-index:25258598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KIEV, Ukraine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difficult to locate Aleksei Plutser-Sarno.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police dragnet closed around Voina, the radical Russian art collective that he belongs to, Mr. Plutser-Sarno stopped using cellphones out of fear they would alert the police to his whereabouts, resorting to Skype and, sometimes, letters hand-delivered by intermediaries.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pressure from the police is high, he tries not to spend two consecutive nights at the same place, and he will concoct elaborate diversions -- once he gave a flurry of interviews saying he was in Estonia while simultaneously posting blog entries from Tel Aviv, another place where he was not.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Interviewing Mr. Plutser-Sarno this month required waiting at the foot of a statue of an 18th-century Ukrainian philosopher for a young woman in a blue coat, who examined passports and led a circuitous walk to his location. Though no one mentioned it at the time, the philosopher was Hryhorii Skovoroda, and his epitaph read, ''The world tried to catch me, but it did not succeed.''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sounds like a game, there is a good reason for it. For three years, Voina, which means war, has been playing cat-and-mouse with Russian law enforcement, staging street actions that ranged from the obscure (throwing live cats at McDonald's cashiers) to the monumental (a 210-foot penis painted on a St. Petersburg drawbridge, so that it rose up pointing at the offices of the F.S.B., the security service).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Voina launched its most audacious project: ''Palace Revolution,'' which involved running up to parked police cars and flipping them over -- a commentary, the group explained, on police corruption.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authorities had previously treated Voina as a nuisance; the penalty for the drawbridge action was a fine of 2,000 rubles, or $67, said Joseph Gabuniya, one of the group's lawyers. But there are new charges aimed at shutting the group down. Two of Voina's leaders are in pretrial detention, facing sentences of up to seven years; a third fears losing custody of her son.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Mr. Plutser-Sarno as the last of the group's inner circle who is free to meet with reporters -- something he said was safe only outside Russia's borders. At 48, he looks less like a fugitive than a professor, the kind who stays up until dawn debating hermeneutics and drinking box wine. He spent much of his career in a spotlight of one kind or another; he is the author of a multivolume dictionary of Russian obscenities, and he hosted ''The Black Square,'' a televised talk show he described as ''52 minutes of noisy philosophical debate, with shouting, uproar and fisticuffs.''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life has fallen by the wayside. On the day his colleagues were arrested, Mr. Plutser-Sarno went to see his mother in Moscow one last time, knowing it would be too risky to be seen at her apartment after that. He said investigators have threatened to charge him with organizing a criminal gang, which could bring a sentence of up to 20 years.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much clear that someone would be caught sooner or later,'' he said. ''Oleg -- it seems that he underestimated the risks. I assessed the risks as much higher. I never spent the night in the same place twice,'' he said, referring to Oleg Vorotnikov, one of the detained leaders.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asked whether the lifestyle had come to weigh on him, Mr. Plutser-Sarno responded with a radiant smile. He likes it very much.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disgust that spawned Voina, he said. By the middle of the last decade, Moscow was flush with cash, and radical expression had all but vanished from public life. Opposition rallies were so marginal that not even Western journalists showed up anymore. Artists earned a comfortable income in galleries underwritten by government-connected billionaires.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the other left radical artists?'' Mr. Plutser-Sarno asked. ''These are people who constantly travel to the West, get grants, take part in conferences, read reports about revolution and Marxism and the difficult conditions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Russia. Who is the hall? The wives of oligarchs.''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against that backdrop that he joined forces with Mr. Vorotnikov, Voina's founder, who had studied philosophy at Moscow State University. Voina had staged several actions but wanted more attention. Attention was Mr. Plutser-Sarno's specialty. The group introduced its new campaign with an orgy in the State Museum of Biology, casting it as a commentary on the presidential campaign that brought Dmitri A. Medvedev to power.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Moscow art world responded coldly, for the most part. Among the group's critics was Anatoly Osmolovsky, one of Russia's pioneering street artists. Mr. Osmolovsky, now celebrated for his sumptuous sculptures, wrote of Voina that ''their desire to attribute some vague political context to their own gestures betrays them as extremely inexperienced and, in essence, cowardly artists.''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Voina did not need art-world connections -- YouTube, LiveJournal and Twitter gave it access to young Russians who shared the group's sense of humor and rage at the police. Its plans got bigger, riskier. Before painting the penis on the bridge last June, the group practiced for a month before concluding that nine people could do the job in 30 seconds. As it turned out, guards barreled after them and they had only 23 seconds.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stood for a few hours before the authorities scrubbed it off; by then it had exploded onto the Internet. It was, Mr. Plutser-Sarno said, Voina's most perfect act.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exactly accords with my conception of what art should be,'' he said. ''It is monumental, heroic, romantic, left-radical, an act of protest. I like it as a piece of work, not just because it is a penis.''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new performances since Mr. Vorotnikov and Leonid Nikolayev, another leader, were arrested. Some admirers see the arrests as a natural progression for Voina.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alpinist who scales the summit of a mountain, he understands that there is some chance he will fall into a crevasse,'' said Andrei Bilzho, a cartoonist who dedicated a series of drawings to the group. ''Alpinists get killed that way. It's an extreme sport. What they do is an extreme form of art-action.''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David Riff, a Moscow art critic, said the arrests permanently damaged a group of artists whose chief appeal lay in repeated, and sometimes jaw-dropping, escapes.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game was clearly over last week, when a judge in St. Petersburg extended pre-trial detention for Mr. Vorotnikov and Mr. Nikolayev. It was exactly the kind of courtroom where Voina could have been expected to show up -- to release 4,000 cockroaches, perhaps, or to clamber up on benches for a 70-second punk-rock performance. But nothing like that happened.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Plutser-Sarno, he was nowhere to be found. He said later, via e-mail, that he had slipped back across the Russian border, made his way to St. Petersburg and was right around the corner from the courthouse, following the proceedings via Twitter. That is what he said. But who knows whether to believe him?</w:t>
      </w:r>
    </w:p>
    <w:p>
      <w:pPr>
        <w:pStyle w:val="Normal328"/>
        <w:keepNext w:val="0"/>
        <w:spacing w:before="240" w:after="0" w:line="260" w:lineRule="atLeast"/>
        <w:ind w:left="0" w:right="0" w:firstLine="0"/>
        <w:jc w:val="left"/>
      </w:pPr>
      <w:r>
        <w:br/>
      </w:r>
      <w:hyperlink r:id="rId2706" w:history="1">
        <w:r>
          <w:rPr>
            <w:rFonts w:ascii="arial" w:eastAsia="arial" w:hAnsi="arial" w:cs="arial"/>
            <w:b w:val="0"/>
            <w:i/>
            <w:strike w:val="0"/>
            <w:color w:val="0077CC"/>
            <w:sz w:val="20"/>
            <w:u w:val="single"/>
            <w:vertAlign w:val="baseline"/>
          </w:rPr>
          <w:t>http://www.nytimes.com</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73" style="position:absolute;z-index:252587008"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ALEKSEI PLUTSER-SARNO (PHOTOGRAPH BY JOSEPH SYWENKYJ FOR THE NEW YORK TIMES)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2011</w:t>
      </w:r>
    </w:p>
    <w:p>
      <w:pPr>
        <w:pStyle w:val="Normal328"/>
      </w:pPr>
    </w:p>
    <w:p>
      <w:pPr>
        <w:pStyle w:val="Normal328"/>
        <w:ind w:left="200"/>
        <w:sectPr>
          <w:type w:val="continuous"/>
          <w:pgMar w:top="840" w:right="1000" w:bottom="840" w:left="1000" w:header="400" w:footer="400"/>
          <w:pgNumType w:fmt="decimal"/>
          <w:cols w:space="720"/>
        </w:sectPr>
      </w:pPr>
      <w:r>
        <w:br/>
      </w:r>
      <w:r>
        <w:pict>
          <v:line id="_x0000_s2274"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707"/>
          <w:headerReference w:type="default" r:id="rId2708"/>
          <w:footerReference w:type="even" r:id="rId2709"/>
          <w:footerReference w:type="default" r:id="rId2710"/>
          <w:headerReference w:type="first" r:id="rId2711"/>
          <w:footerReference w:type="first" r:id="rId2712"/>
          <w:pgSz w:w="12240" w:h="15840"/>
          <w:pgMar w:top="840" w:right="1000" w:bottom="840" w:left="1000" w:header="400" w:footer="400"/>
          <w:pgNumType w:fmt="decimal"/>
          <w:cols w:space="720"/>
          <w:titlePg w:val="0"/>
        </w:sectPr>
      </w:pPr>
    </w:p>
    <w:p>
      <w:pPr>
        <w:pStyle w:val="Normal329"/>
      </w:pPr>
    </w:p>
    <w:p>
      <w:pPr>
        <w:pStyle w:val="Normal329"/>
      </w:pPr>
      <w:r>
        <w:pict>
          <v:shape id="_x0000_i2275" type="#_x0000_t75" alt="LexisNexis®" style="width:147.75pt;height:30pt">
            <v:imagedata r:id="rId17" o:title=""/>
          </v:shape>
        </w:pict>
      </w:r>
      <w:r>
        <w:cr/>
      </w:r>
    </w:p>
    <w:p>
      <w:pPr>
        <w:pStyle w:val="Heading1327"/>
        <w:keepNext w:val="0"/>
        <w:spacing w:after="200" w:line="340" w:lineRule="atLeast"/>
        <w:ind w:left="0" w:right="0" w:firstLine="0"/>
        <w:jc w:val="center"/>
      </w:pPr>
      <w:hyperlink r:id="rId2713" w:history="1">
        <w:r>
          <w:rPr>
            <w:rFonts w:ascii="arial" w:eastAsia="arial" w:hAnsi="arial" w:cs="arial"/>
            <w:b/>
            <w:i/>
            <w:strike w:val="0"/>
            <w:color w:val="0077CC"/>
            <w:sz w:val="28"/>
            <w:u w:val="single"/>
            <w:vertAlign w:val="baseline"/>
          </w:rPr>
          <w:t>New Video Releases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1998, Friday, Late Edition - Final</w:t>
      </w:r>
    </w:p>
    <w:p>
      <w:pPr>
        <w:pStyle w:val="Normal329"/>
        <w:keepNext w:val="0"/>
        <w:spacing w:after="0" w:line="240" w:lineRule="atLeast"/>
        <w:ind w:right="0"/>
        <w:jc w:val="both"/>
      </w:pPr>
      <w:bookmarkStart w:id="669" w:name="Bookmark_329"/>
      <w:bookmarkEnd w:id="669"/>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27; Column 4; Movies, Performing Arts/Weekend Desk ; Part 1; ; Column 4; ; Review</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329"/>
        <w:keepNext/>
        <w:spacing w:before="240" w:after="0" w:line="340" w:lineRule="atLeast"/>
        <w:ind w:left="0" w:right="0" w:firstLine="0"/>
        <w:jc w:val="left"/>
      </w:pPr>
      <w:bookmarkStart w:id="670" w:name="Body_327"/>
      <w:bookmarkEnd w:id="670"/>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76" style="position:absolute;z-index:25258905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Will Hunting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Pushing a janitor's broom at the Massachusetts Institute of Technology, young Will Hunting (Matt Damon, left) pauses to doodle a few equations on a hallway blackboard, thereby establishing himself as a mathematical prodigy. But Will is frightened of his gifts and is hiding out amid a circle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one of them portrayed by Ben Affleck, who wrote the screenplay with Mr. Damon for Gus Van Sant's film.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Psychiatrists get nowhere with Will until the case goes to Sean McGuire (Robin Williams), a middle-aged counselor with many of the same problems. Together, the two make a bumpy go of it in a film, Janet Maslin wrote in The New York Times, directed with "style, shrewdness and clarity."</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Miramax. $107.37. Laser disk, $49.99. 126 minutes. Closed captioned. R. Release date: Tuesday.</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Boxer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firebrand for the Irish Republican Army, the boxer Danny Flynn (Daniel Day-Lewis) withstood 14 years in prison without betraying his comrades. Set free in Belfast, he tries to build a life free of extremes and starts a gym that encourages a healthier brand of competition between Roman Catholics and Protestants. But old hatreds boil when he renews a romance with a woman (Emily Watson) who is now the wife of an imprisoned I.R.A. member, and the gym is burned down by a terrorist faction that is trying to prolong strife. The director Jim Sheridan has collaborated with Mr. Day-Lewis before on this subject ("In the Name of the Father"), but "this more reflective and mature film sees a bigger picture" (Maslin).</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Universal. $107.37. Laser disk, $34.98. 113 minutes. Closed captioned. R. Release date: Tuesday.</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Way Home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Holocaust survivors the suffering was far from over after they left the camps. In Mark Jonathan Harris's documentary, life becomes a debilitating trek toward an often harsh fate in a world that wants to avoid them. "We were hated because we returned from the dead," one refugee says. Some stumble across the Alps with babies in their arms, hoping to reach a new state in Palestine that itself hardly awaited them with open arms. "Along the way, Mr. Harris creates an intense empathy" (Maslin).</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BWE. $24.95. 120 minutes. No rating.</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Mouth to Mouth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sex is an overworked film subject, but Manuel Gomez Pereira's film gives it another try. A would-be actor, Victor (Javier Bardem), finds that the finer points of sex on the line can be more involved than his chosen profession. Elaborate complications emanate from Victor's desire to connect with Ms. Right and his telephone romps with a woman whose husband, it turns out, is also his client. But it all gets too tangled in a film that "sorely needs the antic talents of Pedro Almodovar" (Maslin).</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Miramax. $103.91. Laser disk, $39.99. 97 minutes. Closed captioned. Spanish with English subtitles. R.</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Straight to Video</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titles of interest, some of which may have had a theater release at one time or appeared on television.</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PRINCE: VLADIMIR MALAKHOV. Tony Papa and Leigh Badgeley's prize-winning documentary examines the life and development of the ballet dancer, who recently appeared at City Center with the modern dancer David Parsons. Highlighted are selections from "Giselle," "Romeo and Juliet" and "Manon," performed with the National Ballet of Canada, and a modern solo created for Mr. Malakhov by Renato Zanella. 1996. Alegrias Productions. $29.95. 48 minutes. Information: (212) 874-5772.</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ANTIGONE. A Greek production, set in Thebes, stars Irene Papas in Sophocles's tragedy about a woman who is sentenced to death and buried alive in a cave for defying the king. 1962. Hen's Tooth. $24.95. 86 minutes. Greek with English subtitles. Information: (219) 471-4332.</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 KAZAN: A DIRECTOR'S JOURNEY. Paying close attention to Mr. Kazan's testimony before the House Committee on Un-American Activities, Richard Schickel's film documents the career of the man who directed such films as "On the Waterfront," "East of Eden" and "Baby Doll" and, on both Broadway and the screen, directed "A Streetcar Named Desire." 1995. First Run Features. $29.95. 75 minutes. No rating.</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MISFIT PATROL. Conrad Brooks, who appeared in all the films of Ed Wood, stars in Anthony Cardoza's film about two of the Los Angeles Police Department's finest and dumbest. 1998. Tapeworm. $94.95. 101 minutes. No rating.</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77" style="position:absolute;z-index:252590080"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1998</w:t>
      </w:r>
    </w:p>
    <w:p>
      <w:pPr>
        <w:pStyle w:val="Normal329"/>
      </w:pPr>
    </w:p>
    <w:p>
      <w:pPr>
        <w:pStyle w:val="Normal329"/>
        <w:ind w:left="200"/>
        <w:sectPr>
          <w:type w:val="continuous"/>
          <w:pgMar w:top="840" w:right="1000" w:bottom="840" w:left="1000" w:header="400" w:footer="400"/>
          <w:pgNumType w:fmt="decimal"/>
          <w:cols w:space="720"/>
        </w:sectPr>
      </w:pPr>
      <w:r>
        <w:br/>
      </w:r>
      <w:r>
        <w:pict>
          <v:line id="_x0000_s227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30"/>
      </w:pPr>
    </w:p>
    <w:p>
      <w:pPr>
        <w:pStyle w:val="Normal330"/>
      </w:pPr>
      <w:r>
        <w:pict>
          <v:shape id="_x0000_i2279" type="#_x0000_t75" alt="LexisNexis®" style="width:147.75pt;height:30pt">
            <v:imagedata r:id="rId17" o:title=""/>
          </v:shape>
        </w:pict>
      </w:r>
      <w:r>
        <w:cr/>
      </w:r>
    </w:p>
    <w:p>
      <w:pPr>
        <w:pStyle w:val="Heading1328"/>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Auditors See Rising Defaults In Rural Loans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2011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71" w:name="Bookmark_330"/>
      <w:bookmarkEnd w:id="671"/>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NEUMAN</w:t>
      </w:r>
    </w:p>
    <w:p>
      <w:pPr>
        <w:pStyle w:val="Normal330"/>
        <w:keepNext/>
        <w:spacing w:before="240" w:after="0" w:line="340" w:lineRule="atLeast"/>
        <w:ind w:left="0" w:right="0" w:firstLine="0"/>
        <w:jc w:val="left"/>
      </w:pPr>
      <w:bookmarkStart w:id="672" w:name="Body_328"/>
      <w:bookmarkEnd w:id="672"/>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80" style="position:absolute;z-index:25259212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buoy a strained rural economy in the midst of the recession, Congress ordered up a huge increase in federal mortgage guarantees for small-town home buyers as part of the 2009 economic stimulus package.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from lenders was immediate. The value of federally backed rural home loans soared to $16.2 billion in fiscal 2009, up from just $3.7 billion two years earlier. Last year, the guarantees reached nearly $16.8 billion.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newly released audit has found that the rural loan program, administered by the United States Department of Agriculture, was plagued by lax government oversight and many of the same sloppy banking practices that fed the broader mortgage debacle.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auditors looked at only a tiny sample of the 133,053 loan guarantees made in 2009, they estimated that tens of thousands might have been done improperly and warned that a wave of defaults might be looming.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problems echoed those exposed earlier in the mortgage crisis, with banks seemingly eager to collect fees for loans in which they retained little or no risk.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couple years, when these loans are going bad, everybody's going to say, 'Oh me, oh my, how did this happen?' '' said Christopher Whalen, managing director of Institutional Risk Analytics, a bank rating and consulting firm. ''There's no surprises here.''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U.S.D.A. officials acknowledged that there had been some problems, they said the program had achieved the goals of the stimulus.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confident that the overall objective of the recovery act was met,'' said Tammye H. Trevino, the administrator of the Rural Housing Service, which runs the program. ''At a time when new-home construction and home sales in rural America were struggling, we continued to make loans.''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estimated that more than 10 percent of the loans made possible through the program might have been to borrowers who were not eligible because they did not meet the minimum financial requirements and might not have had the means to pay them back. In many instances, lenders improperly calculated income figures for borrowers. The audit, released last week by the office of the U.S.D.A. inspector general, Phyllis K. Fong, also found that U.S.D.A. officials failed to detect the errors.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did not say whether any lenders appeared to have intentionally skirted the rules.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looked at 100 randomly selected loans. That is a very small statistical sample, but the auditors deemed their findings, which they said were preliminary, significant enough to require immediate attention.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looked very familiar to Tommy Duncan, executive vice president of Quality Mortgage Services, a Tennessee company that reviews hundreds of mortgages each year for banks that participate in the guarantee program. ''Rural housing needs help in closing the gaps in underwriting,'' Mr. Duncan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auditors reported that 18 of the loans they examined were made to borrowers whose income or work history was either clearly insufficient to qualify or questionable enough that it could put their ability to repay at risk. Eight of those borrowers had already fallen behind in payments, the auditors said, including one that had defaulted on an $80,000 mortgage.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 guarantees are intended for low- and moderate-income borrowers, but they must still show that they have sufficient income to repay the loans.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response to the audit, the U.S.D.A. acknowledged the need for improvements, although in the majority of cases, it said, the auditors were incorrect in concluding that borrowers should not have qualified for loans. The agency said it had previously made changes to address similar problems.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Ms. Trevino said that lenders in the program, which included both large national banks and small institutions in rural communities, had not meant to break the rules. ''I don't believe there is any intent by anyone to defraud the government and give a loan to someone who is ineligible,'' she said. ''A lender by nature is going to be conservative when he's doing income calculations.''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increase in loan guarantees occurred almost overnight, as the agency rushed to approve loans on the hurry-up timetable of the stimulus program, whose broader goal was to give a rapid boost to the economy. The rural program focused on communities with populations under 20,000 that were outside metropolitan areas. The loans required no down payment.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growth strained the capacity of the Rural Housing Service to monitor the loans. ''I think it's fair to say that staff has been stretched in the last year or so with the increase in production,'' Ms. Trevino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foreclosure rate for the U.S.D.A.'s portfolio of guaranteed mortgages rose to 2.25 percent in the fiscal year that ended Sept. 30. The year before, the rate was 1.72 percent, and in 2007, it was 1.38 percent.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was quick to point out that its foreclosure rate was lower than the rate for loans insured by the Federal Housing Administration, a similar but much larger program that covers all areas of the country, not just small towns or rural communities. The F.H.A.'s foreclosure rate in 2009 was 3.32 percent, up from 2.32 percent a year earlier. The F.H.A. has not yet released final data for last year; in the third quarter the rate was 3.22 percent.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 rural housing guarantee program was financed through fees charged to lenders and with tax money. Last year, Congress passed a law intended to make the agency self-supporting. It allowed the agency to increase the fees it charged so that it could operate without using taxpayer money. An increase in defaults could force it to increase fees further, however.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identified numerous additional problems with the program.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auditors said that as many as one in six borrowers who received guaranteed loans should have been ineligible because their income was too high to qualify for the subsidy. Those borrowers may have prevented needier applicants from receiving guarantees.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cases, the audit found that buyers used guaranteed loans to buy homes with above-ground swimming pools, even though Congress prohibited stimulus money from being spent on pools. A U.S.D.A. spokesman said that those three loans had already been shifted to guarantees not linked to stimulus money.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 guarantee program was financed with $133 million in stimulus money, which was meant for administrative costs and reserves against potential defaults related to 81,000 loans.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problems at the Rural Housing Service mirror those in other government housing programs. The portfolio of the F.H.A., which encourages banks to make low-cost loans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by insuring the lenders against loss, increased sharply in the early years of the bust. The agency served, in essence, as the lender of last resort as private mortgages became more difficult to get.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F.H.A. default rates are now falling, but the absolute numbers are rising as the loan portfolio continues to expand to nearly seven million. More than half a million F.H.A. loans are in default -- a number that analysts think will swell if the real estate market turns down again or if the job market does not recover.</w:t>
      </w:r>
    </w:p>
    <w:p>
      <w:pPr>
        <w:pStyle w:val="Normal330"/>
        <w:keepNext w:val="0"/>
        <w:spacing w:before="240" w:after="0" w:line="260" w:lineRule="atLeast"/>
        <w:ind w:left="0" w:right="0" w:firstLine="0"/>
        <w:jc w:val="left"/>
      </w:pPr>
      <w:r>
        <w:br/>
      </w:r>
      <w:hyperlink r:id="rId2721" w:history="1">
        <w:r>
          <w:rPr>
            <w:rFonts w:ascii="arial" w:eastAsia="arial" w:hAnsi="arial" w:cs="arial"/>
            <w:b w:val="0"/>
            <w:i/>
            <w:strike w:val="0"/>
            <w:color w:val="0077CC"/>
            <w:sz w:val="20"/>
            <w:u w:val="single"/>
            <w:vertAlign w:val="baseline"/>
          </w:rPr>
          <w:t>http://www.nytimes.com</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81" style="position:absolute;z-index:252593152"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Tammye H. Trevino, the administrator of the Rural Housing Service, said the program had some problems but it achieved its goals. (PHOTOGRAPH BY U.S. DEPARTMENT OF AGRICULTURE) (B4)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2011</w:t>
      </w:r>
    </w:p>
    <w:p>
      <w:pPr>
        <w:pStyle w:val="Normal330"/>
      </w:pPr>
    </w:p>
    <w:p>
      <w:pPr>
        <w:pStyle w:val="Normal330"/>
        <w:ind w:left="200"/>
        <w:sectPr>
          <w:type w:val="continuous"/>
          <w:pgMar w:top="840" w:right="1000" w:bottom="840" w:left="1000" w:header="400" w:footer="400"/>
          <w:pgNumType w:fmt="decimal"/>
          <w:cols w:space="720"/>
        </w:sectPr>
      </w:pPr>
      <w:r>
        <w:br/>
      </w:r>
      <w:r>
        <w:pict>
          <v:line id="_x0000_s2282"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331"/>
      </w:pPr>
    </w:p>
    <w:p>
      <w:pPr>
        <w:pStyle w:val="Normal331"/>
      </w:pPr>
      <w:r>
        <w:pict>
          <v:shape id="_x0000_i2283" type="#_x0000_t75" alt="LexisNexis®" style="width:147.75pt;height:30pt">
            <v:imagedata r:id="rId17" o:title=""/>
          </v:shape>
        </w:pict>
      </w:r>
      <w:r>
        <w:cr/>
      </w:r>
    </w:p>
    <w:p>
      <w:pPr>
        <w:pStyle w:val="Heading1329"/>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With Bold Museum, a Virginia City Aims for Visibility</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2007 Saturday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1"/>
        <w:keepNext w:val="0"/>
        <w:spacing w:after="0" w:line="240" w:lineRule="atLeast"/>
        <w:ind w:right="0"/>
        <w:jc w:val="both"/>
      </w:pPr>
      <w:bookmarkStart w:id="673" w:name="Bookmark_331"/>
      <w:bookmarkEnd w:id="673"/>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J. PODGER</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ROANOKE, Va. </w:t>
      </w:r>
    </w:p>
    <w:p>
      <w:pPr>
        <w:pStyle w:val="Normal331"/>
        <w:keepNext/>
        <w:spacing w:before="240" w:after="0" w:line="340" w:lineRule="atLeast"/>
        <w:ind w:left="0" w:right="0" w:firstLine="0"/>
        <w:jc w:val="left"/>
      </w:pPr>
      <w:bookmarkStart w:id="674" w:name="Body_329"/>
      <w:bookmarkEnd w:id="674"/>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84" style="position:absolute;z-index:25259520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1980s, this old railroad and manufacturing city has been trying to transform itself into a magnet for white-collar families, who expect amenities like the ballet and symphonies.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downtown area has been revitalized, and wine bars, boutiques and condominiums have replaced empty storefronts.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addition is the new $66 million Art Museum of Western Virginia, one of the most expensive and controversial projects in the city's history. The museum's avant-garde architecture is a gamble intended to put Roanoke on the nation's cultural map.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Nationwide, other mid-size cities, including Milwaukee and Biloxi, Miss., hope similarly bold museums will revitalize their downtowns, replicating the success of the Guggenheim Museum in Bilbao, Spain.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''Bilbao really opened people's eye because it was visible on the worldwide stage,'' said Jim Hackney, an Atlanta fund-raiser for new museums.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Roanoke museum's zinc, glass and steel spires rise like an abstract sculpture as workers prepare for an opening next November.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Designed by the Los Angeles architect Randall Stout, a protege of Frank Gehry, the museum's architecture contrasts with the historic red-brick downtown with its farmers market, refurbished neon signs and faded billboards for powder-milk biscuits.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Detractors liken its architecture to the ''wreck of the Flying Nun'' or the crash of a flying saucer, a mishmash of jutting angles. They express fears of operating shortfalls if the museum fails to draw the projected 500 visitors a day. But many Roanoke leaders are betting that the museum will be an economic engine for this city of 92,500, strengthening its arts community and increasing tourism.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 Floyd, who recently opened a gallery in a former tattoo parlor, said the 82,000-square-foot museum, first proposed in 1999 to replace a smaller museum, is itself a work of art. ''We knew that was going in across the street,'' Ms. Floyd said. ''I wanted to be downtown when the arts are a growing presence.''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Nelson Harris predicts that the new museum will draw people for repeated visits to this city, roughly halfway between Washington and Charlotte, N.C.</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Georganne Bingham, the museum's executive director, wants to erase the perception that wealthy patrons foisted the museum on the city. She said modest admission fees of $7 to $9, school programs and family nights would attract local residents to the museum's 19th- and 20th-century American art and a special exhibit of Rembrandt paintings and etchings.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 museums are usually considered elitist,'' Ms. Bingham said, ''but we're determined to break the feeling.''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Stout, the architect, sees the museum as reflecting Appalachia's undulating hills, cascading waterfalls and linear rail lines. He said he thought it could contribute to the city's revival.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hate to think one building takes the heat for transforming an entire city,'' he said, ''but I think it's a contributing factor to the cultural richness of the city.''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agrees.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kind of weird,'' said Brenda Gooden, a payroll clerk and lifelong resident of Roanoke. ''And there's not much else here in Roanoke, so I doubt it'll be that much of a draw.''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Bennett, who has worked for several local arts organizations, said many residents feared that the museum's capital campaign had drained Roanoke's art patrons, leaving little money for the building's operations and other causes.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is so tight now,'' said Miki Overcast, a gallery owner. ''I wonder what will happen when they have to pay the heating and air-conditioning bills.''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Reburn, whose gift shop is next to the new museum, said sentiment softened this summer as the building took shape.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my location, I get all of the nay-sayers and the happy museum people,'' Mr. Reburn said. ''In the last few months, even the locals who were grumpy stare at it. It's like children: you have to hand it to them before they appreciate the gift.''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Milwaukee Museum of Art gained attention after a new pavilion designed by the Spanish architect Santiago Calatrava opened in May 2001.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Attendance surged initially, to nearly 540,000 in 2002 from 165,000 in 2000, before dropping to about 300,000 annually in recent years.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Bowman, the museum's former director, said the $125 million pavilion helped residents see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a more cosmopolitan light. But Mr. Bowman said he was not sure a building alone could transform a city into a tourist destination.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Curiosity seekers may come once, he said, but the trick is attracting repeat visitors.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challenge is to keep the interest alive through programs, exhibitions and events,'' Mr. Bowman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donations are covering most of the cost of Roanoke's new museum. Officials said $51 million of the project's $66 million cost had been raised from about 175 arts patrons. A $3 million endowment for operations has also been acquired. City, state and federal governments are providing $12 million. The city also donated the museum's one-acre site, valued at $1.1 million.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F. Taubman, a Roanoke native who is the United States ambassador to Romania, and his wife, Jenny, who heads the museum's capital campaign, contributed $25 million.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museum will be a hinge on which the economic future of downtown Roanoke will swing, as well as the region,'' Mr. Taubman said. ''It's just the right thing in the right place.''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Hackney, the Atlanta fund-raiser, said residents would embrace the new museum as it progressed from blueprints to steel beams. ''People hated the Eiffel Tower when it first went up, and now it is cherished,'' he said. ''I'm predicting the same turnaround in sentiment for Roanoke.''</w:t>
      </w:r>
    </w:p>
    <w:p>
      <w:pPr>
        <w:pStyle w:val="Normal331"/>
        <w:keepNext w:val="0"/>
        <w:spacing w:before="240" w:after="0" w:line="260" w:lineRule="atLeast"/>
        <w:ind w:left="0" w:right="0" w:firstLine="0"/>
        <w:jc w:val="left"/>
      </w:pPr>
      <w:r>
        <w:br/>
      </w:r>
      <w:hyperlink r:id="rId2729" w:history="1">
        <w:r>
          <w:rPr>
            <w:rFonts w:ascii="arial" w:eastAsia="arial" w:hAnsi="arial" w:cs="arial"/>
            <w:b w:val="0"/>
            <w:i/>
            <w:strike w:val="0"/>
            <w:color w:val="0077CC"/>
            <w:sz w:val="20"/>
            <w:u w:val="single"/>
            <w:vertAlign w:val="baseline"/>
          </w:rPr>
          <w:t>http://www.nytimes.com</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85" style="position:absolute;z-index:252596224"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new $66 million Art Museum of Western Virginia, designed by  Randall Stout and shown above, is scheduled to open in November in Roanoke, Va. City boosters have high hopes for it. (PHOTOGRAPH BY RANDALL STOUT ARCHITECTS)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2007</w:t>
      </w:r>
    </w:p>
    <w:p>
      <w:pPr>
        <w:pStyle w:val="Normal331"/>
      </w:pPr>
    </w:p>
    <w:p>
      <w:pPr>
        <w:pStyle w:val="Normal331"/>
        <w:ind w:left="200"/>
        <w:sectPr>
          <w:type w:val="continuous"/>
          <w:pgMar w:top="840" w:right="1000" w:bottom="840" w:left="1000" w:header="400" w:footer="400"/>
          <w:pgNumType w:fmt="decimal"/>
          <w:cols w:space="720"/>
        </w:sectPr>
      </w:pPr>
      <w:r>
        <w:br/>
      </w:r>
      <w:r>
        <w:pict>
          <v:line id="_x0000_s228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32"/>
      </w:pPr>
    </w:p>
    <w:p>
      <w:pPr>
        <w:pStyle w:val="Normal332"/>
      </w:pPr>
      <w:r>
        <w:pict>
          <v:shape id="_x0000_i2287" type="#_x0000_t75" alt="LexisNexis®" style="width:147.75pt;height:30pt">
            <v:imagedata r:id="rId17" o:title=""/>
          </v:shape>
        </w:pict>
      </w:r>
      <w:r>
        <w:cr/>
      </w:r>
    </w:p>
    <w:p>
      <w:pPr>
        <w:pStyle w:val="Heading1330"/>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Announcing Her Existence</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2011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2"/>
        <w:keepNext w:val="0"/>
        <w:spacing w:after="0" w:line="240" w:lineRule="atLeast"/>
        <w:ind w:right="0"/>
        <w:jc w:val="both"/>
      </w:pPr>
      <w:bookmarkStart w:id="675" w:name="Bookmark_332"/>
      <w:bookmarkEnd w:id="675"/>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STACEY D'ERASMO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D'Erasmo's most recent novel is ''The Sky Below.''</w:t>
      </w:r>
    </w:p>
    <w:p>
      <w:pPr>
        <w:pStyle w:val="Normal332"/>
        <w:keepNext/>
        <w:spacing w:before="240" w:after="0" w:line="340" w:lineRule="atLeast"/>
        <w:ind w:left="0" w:right="0" w:firstLine="0"/>
        <w:jc w:val="left"/>
      </w:pPr>
      <w:bookmarkStart w:id="676" w:name="Body_330"/>
      <w:bookmarkEnd w:id="676"/>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88" style="position:absolute;z-index:25259827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Kathleen Winter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465 pp. Black Cat/Grove/Atlantic. Paper, $14.95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double isn't all that easy, especially when it comes to questions of gender and sexuality. In her excellent study ''Vice Versa,'' Marjorie Garber argues that bisexuality isn't a third category but a category that undoes identity categories, and that sexuality itself is ''a narrative that changes over time rather than a fixed identity, however complex.'' In her memoir ''Conundrum,'' Jan Morris, who was James Morris before a sex-change operation in 1972, writes: ''I do not mind my continuing ambiguity. . . . I see myself not as man or woman, self or other, fragment or whole.'' She concludes her autobiography not with a ''solution,'' but with a question: ''What if I remain an equivocal figure?''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what if? Gender has a funny way of multiplying, refracting, shifting into myriad shapes and configurations. These days, more than a few people custom-mix their identities through hormones and surgery. There aren't only two or three or even four genders, but as many as can be imagined, and they can change over time. Fluidity isn't a rallying cry, but a fact of modern life.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 that attempts to contemplate this state of affairs is still rare, although the success of Jeffrey Eugenides's ''Middlesex'' suggests that the plasticity of gender touches a nerve in many readers. Still, the same multiplicity that offers so much to the writer also comes with obstacles. Sexual politics, medicine and sociology press hard on the subject, all bearing claims and arguments. A transgender or intersex character may open up many possibilities, but narrative is often anxious for closure, and so are readers. Moreover, and perhaps toughest to manage, is the hunger to decide what gender means and the concomitant insistence that it must mean something. We like to think of gender as a noun; we have a hard time understanding that it can be a verb as well. All of which is a long way round of saying that Kathleen Winter's first novel, ''Annabel'' -- a No. 1 best seller in Canada -- is absorbing, earnest and in many respects quite beautifully written, but as often as it tries to fly into the open space that gender ambiguity creates, it is pulled back by convictions and assumptions that contradict, and deaden, its richer aspirations. Gender and desire want to ramble, but Winter dutifully presses them into the service of a feminist parable, depriving her story of much of its anarchic, unpredictable force.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hero/ine of ''Annabel'' is Wayne Blake, an intersexual 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on the Labrador coast in 1968. Wayne is born with an undersize penis, one testicle and a vagina. In accordance with the conventions of the time, the infant is surgically rendered ''male'' by doctors who sew up the vagina and begin a regimen of androgenizing hormones. Everyone agrees never to tell Wayne what he had when he was born. Wayne's father, in particular, is desperate for his child to be a ''real boy,'' while Wayne's mother begins a lifetime of secretly nurturing the girl in him, haunted by the feeling that she has ''murdered'' her own daughter.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matters is the fact that the community into which Wayne is born is one of rigid conformity and outright sexism, where men are ''kings outside their houses'' and women ''queens of inner rooms and painted sills . . . and carpet cleaners.'' Men hunt, fish, trap, build things and are mostly really bad in bed; women marry young, have babies, suffer quietly and long inchoately for more. Wayne's secret vagina, obviously, would be a scandal in a place like this, and his father is determined to make sure the girl in his son doesn't show. However, unlike many of the women in Labrador, the girl in Wayne cannot be suppressed. Eventually she announces her existence, upending his life and leading him to claim his inner Annabel (the name given him by his mother's freethinking best friend, Thomasina), and she appears to be a fully formed character in her own right, like an internal twin. As Wayne begins to make demands to free his vagina, ''Annabel, inside Wayne, . . . heard it from her hiding place.''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clearly loves all her characters, even the hopelessly misguided men, and she lavishes compassion and metaphor on them. But she seems to feel that they, and we, are greatly in need of instruction. After a moment of rebellion on Wayne's part, we are told: ''When the child separates from its parents to explore the new world, the parents can do one of two things. They can fight it with rules. . . . Or they can admit the new world exists.'' No kidding. Or, ''People will notice when a neighbor is not herself, but for a long time they will not intervene.''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trumps exploration every time; a very basic feminism smothers surprise. No one gets to explore the mystery of desire or head down the corridors of polymorphous pleasure -- they all have serious work to do for the greater social good. Wayne, double-gendered emblem of the suppression of women in Labrador, duly claims his better half, escapes his hometown, gets beaten up and redeems the gender politics of his father, who is then allowed a modest moment of grace. Boston, site of freedom and the future to Wayne, is populated by young people ''who wore no makeup and had a plain beauty that was made of insight and intelligence and did not have a gender.'' Chacun a son gout, I guess, but is that all hermaphroditism can imagine? Couldn't it be, for instance, not the erasure of gender, but the proliferation of it? Winter is, moreover, working from the same binary model she is purporting to overturn: the idea that Annabel is a ''girl'' -- and that this means someone softer, sweeter, gentler, more emotional -- is a given here. But what if the inner Annabel were a little butch? Or what if she changed from day to day? Or what if she and Wayne were less distinguishable from each other? What if it wasn't Wayne's job to save the world from the oppression of women, but to tell some other story altogether?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which I suppose I mean: What if Wayne wasn't a symbol of freedom but was, in fact, free to be a character? Perhaps it seems churlish to ask for more from a novel that means so well and works so hard. But if it had worked less hard, it might not have contained its fertile interest in ambiguity in so confining a girdle of convictions. That they are convictions with which many of us would probably agree -- the liberation of married, heterosexual women in small towns is a good thing, the mutilation of intersex infants in the name of ''normalcy'' is a bad thing -- doesn't change the fact that Winter's preoccupation with them has left the imagination, and her potentially complex hero/ine, without much room to roam in these ostensibly liberating pages.</w:t>
      </w:r>
    </w:p>
    <w:p>
      <w:pPr>
        <w:pStyle w:val="Normal332"/>
        <w:keepNext w:val="0"/>
        <w:spacing w:before="240" w:after="0" w:line="260" w:lineRule="atLeast"/>
        <w:ind w:left="0" w:right="0" w:firstLine="0"/>
        <w:jc w:val="left"/>
      </w:pPr>
      <w:r>
        <w:br/>
      </w:r>
      <w:hyperlink r:id="rId2737" w:history="1">
        <w:r>
          <w:rPr>
            <w:rFonts w:ascii="arial" w:eastAsia="arial" w:hAnsi="arial" w:cs="arial"/>
            <w:b w:val="0"/>
            <w:i/>
            <w:strike w:val="0"/>
            <w:color w:val="0077CC"/>
            <w:sz w:val="20"/>
            <w:u w:val="single"/>
            <w:vertAlign w:val="baseline"/>
          </w:rPr>
          <w:t>http://www.nytimes.com</w:t>
        </w:r>
      </w:hyperlink>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89" style="position:absolute;z-index:252599296"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JONATHON ROSEN)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2011</w:t>
      </w:r>
    </w:p>
    <w:p>
      <w:pPr>
        <w:pStyle w:val="Normal332"/>
      </w:pPr>
    </w:p>
    <w:p>
      <w:pPr>
        <w:pStyle w:val="Normal332"/>
        <w:ind w:left="200"/>
        <w:sectPr>
          <w:type w:val="continuous"/>
          <w:pgMar w:top="840" w:right="1000" w:bottom="840" w:left="1000" w:header="400" w:footer="400"/>
          <w:pgNumType w:fmt="decimal"/>
          <w:cols w:space="720"/>
        </w:sectPr>
      </w:pPr>
      <w:r>
        <w:br/>
      </w:r>
      <w:r>
        <w:pict>
          <v:line id="_x0000_s2290"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33"/>
      </w:pPr>
    </w:p>
    <w:p>
      <w:pPr>
        <w:pStyle w:val="Normal333"/>
      </w:pPr>
      <w:r>
        <w:pict>
          <v:shape id="_x0000_i2291" type="#_x0000_t75" alt="LexisNexis®" style="width:147.75pt;height:30pt">
            <v:imagedata r:id="rId17" o:title=""/>
          </v:shape>
        </w:pict>
      </w:r>
      <w:r>
        <w:cr/>
      </w:r>
    </w:p>
    <w:p>
      <w:pPr>
        <w:pStyle w:val="Heading1331"/>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Police Received Two Calls Detailing Boy's Slaying</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1993, Tuesday, Late Edition - Final</w:t>
      </w:r>
    </w:p>
    <w:p>
      <w:pPr>
        <w:pStyle w:val="Normal333"/>
        <w:keepNext w:val="0"/>
        <w:spacing w:after="0" w:line="240" w:lineRule="atLeast"/>
        <w:ind w:right="0"/>
        <w:jc w:val="both"/>
      </w:pPr>
      <w:bookmarkStart w:id="677" w:name="Bookmark_333"/>
      <w:bookmarkEnd w:id="677"/>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5; Metropolitan Desk; Column 5;</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LYNDA RICHARDSON</w:t>
      </w:r>
    </w:p>
    <w:p>
      <w:pPr>
        <w:pStyle w:val="Normal3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LYNDA RICHARDSON</w:t>
      </w:r>
    </w:p>
    <w:p>
      <w:pPr>
        <w:pStyle w:val="Normal333"/>
        <w:keepNext/>
        <w:spacing w:before="240" w:after="0" w:line="340" w:lineRule="atLeast"/>
        <w:ind w:left="0" w:right="0" w:firstLine="0"/>
        <w:jc w:val="left"/>
      </w:pPr>
      <w:bookmarkStart w:id="678" w:name="Body_331"/>
      <w:bookmarkEnd w:id="678"/>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92" style="position:absolute;z-index:25260134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called the Jersey City police on Thursday and told them that the pajama-clad body of a 5-year-old boy could be found in a trash compactor at a Brooklyn housing project, a law-enforcement official said yesterday.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caller identified himself as Stephan Poole, whom the authorities have been seeking for questioning in the death of 5-year-old Kayesean Blackledge, the official said. Mr. Poole is married to Kayesean's legal guardian and lived with her and the boy in Jersey City.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law-enforcement official said the call came in after a maintenance worker had discovered the boy's body at the Linden Houses in East New York.</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Study Tape of 2d Call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investigators yesterday were hoping that Mr. Poole would turn himself in, detectives also studied the tape of another call to the Jersey City police made on Friday by a man also identifying himself as Mr. Poole.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it was who made the call made admissions concerning the case," said Ed DeFazio, first assistant prosecutor in the Hudson County District Attorney's Office. "Obviously, the police didn't know for certain who they were speaking to, but the person identified himself as Stephan Poole."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City police yesterday issued a warrant for Mr. Poole's arrest, charging him in a stabbing attack on his wife, Dana Blackledge-Poole, who was Kayesean's guardian.  Ms. Blackledge-Poole was hospitalized with multiple stab wounds last Thursday, the same day that the boy's body was found at the base of a garbage chute in Brooklyn.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With Family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calls to the police, Mr. Poole has also apparently contacted his family since Thursday, the authorities said. "His family has said he wants to come in," said Amanita Duga-Carroll, a spokeswoman with the New York City Housing Authority Police. "They're waiting, and as soon as he calls it would be set up."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City police taped telephone calls on Thursday from a man identifying himself as Mr. Poole, said a law-enforcement official who like others spoke on condition of anonymity. The caller said that the police would find a child wearing gray pajamas in a trash compactor at the Linden Houses, the official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Poole worked as an enforcement agent for the Sanitation Department in a part of Brooklyn that includes East New York. Ms. Blackledge-Poole is a nurse at a Brooklyn hospital.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and the boy had lived together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Jersey City. Ms. Blackledge-Poole was a transsexual who had once been a man, law-enforcement officials said. Her sex-change operation was performed in 1981 at Brooklyn Hospital, the authorities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Thursday morning, a sexual rebuff led to a fight in the couple's apartment at 2 Kensington Avenue, one law-enforcement official said.  Mr. Poole became angry with Ms. Blackledge-Poole when she refused his sexual advances, the official said.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official said that the authorities believed that Mr. Poole became enraged, bound his wife's wrists with masking tape and stabbed her.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Blackledge-Poole, however, managed to escape and raced out of the building naked to flag down a passing car, which took her to a police station in Jersey City, the official said. Mr. Poole and the child were gone by the time the police arrived at the apartment.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in Trash Compactor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boy's body was found hours later, about 2:30 P.M., at the base of a trash compactor in the Linden Houses. A maintenance man who was removing bags of trash became suspicious at the weight of one bag, opened it and saw the foot of a child.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concluded that the child was already dead when he was stuffed down the trash chute and crushed in the compactor.</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1993</w:t>
      </w:r>
    </w:p>
    <w:p>
      <w:pPr>
        <w:pStyle w:val="Normal333"/>
      </w:pPr>
    </w:p>
    <w:p>
      <w:pPr>
        <w:pStyle w:val="Normal333"/>
        <w:ind w:left="200"/>
        <w:sectPr>
          <w:type w:val="continuous"/>
          <w:pgMar w:top="840" w:right="1000" w:bottom="840" w:left="1000" w:header="400" w:footer="400"/>
          <w:pgNumType w:fmt="decimal"/>
          <w:cols w:space="720"/>
        </w:sectPr>
      </w:pPr>
      <w:r>
        <w:br/>
      </w:r>
      <w:r>
        <w:pict>
          <v:line id="_x0000_s2293"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34"/>
      </w:pPr>
    </w:p>
    <w:p>
      <w:pPr>
        <w:pStyle w:val="Normal334"/>
      </w:pPr>
      <w:r>
        <w:pict>
          <v:shape id="_x0000_i2294" type="#_x0000_t75" alt="LexisNexis®" style="width:147.75pt;height:30pt">
            <v:imagedata r:id="rId17" o:title=""/>
          </v:shape>
        </w:pict>
      </w:r>
      <w:r>
        <w:cr/>
      </w:r>
    </w:p>
    <w:p>
      <w:pPr>
        <w:pStyle w:val="Heading1332"/>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SLOW JOB GROWTH DIMS EXPECTATION OF EARLY REVIVAL</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2011 Saturday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79" w:name="Bookmark_334"/>
      <w:bookmarkEnd w:id="679"/>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and SEWELL CHAN; Christine Hauser contributed reporting.</w:t>
      </w:r>
    </w:p>
    <w:p>
      <w:pPr>
        <w:pStyle w:val="Normal334"/>
        <w:keepNext/>
        <w:spacing w:before="240" w:after="0" w:line="340" w:lineRule="atLeast"/>
        <w:ind w:left="0" w:right="0" w:firstLine="0"/>
        <w:jc w:val="left"/>
      </w:pPr>
      <w:bookmarkStart w:id="680" w:name="Body_332"/>
      <w:bookmarkEnd w:id="680"/>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95" style="position:absolute;z-index:25260339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2010 ended on a disappointing note, as the economy added just 103,000 jobs in December, suggesting that economic deliverance will not arrive with a great pop in employment.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still point to a long slog of a recovery, with the unemployment rate likely to remain above 8 percent -- it sits at 9.4 percent after Friday's report -- at least through the rest of the president's four-year term.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not unaware of the political dangers posed by high unemployment. On Friday he appointed a new head of his National Economic Council, Gene Sperling, to replace the departing Lawrence H. Summers.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was also a let-down for some within the White House, as recent economic data had suggested that the recovery would gain speed going into 2011. The political stakes are high, as Democrats and Republicans wrestle over who should take credit for the progress of the jobs market, or the blame for its failure to ignite.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collective patience,'' said William C. Dunkelberg, chief economist for the National Federation of Independent Business. ''You can't recover quickly from a disaster like we've been through.''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local governments continuing to shed some jobs, all of December's gain came from private employers. In fact, private employment grew each month last year. The unemployment rate, which is based on a separate survey of households, fell from 9.8 percent in November, though a substantial part of that drop is caused by Americans leaving the work force.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unemployment, however, remains a malady without an easy cure. The percentage of the unemployed who have been without work 27 weeks or longer edged up last month to 44.3 percent, virtually unchanged from a year ago. Other indicators, such as the length of the workweek, remained stagnant.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still unsolved, is how to add enough accelerant to light an employment fire. The Federal Reserve chairman, Ben S. Bernanke, said Friday that he expected economic growth to be ''moderately stronger'' this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increased evidence that a self-sustaining recovery in consumer and business spending may be taking hold,'' Mr. Bernanke told the Senate Budget Committee in his first testimony to the new Congress.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less optimistic about employment, noting that the job market had ''improved only modestly at best.'' And he added a cautionary forecast: ''It could take four to five more years for the job market to normalize fully.''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Bernanke noted that housing, an enormous potential driver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continued to edge downward. The Fed, he emphasized, plans to proceed with its plans to buy $600 billion worth of government bonds, in hopes of stirring more growth.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in a speech at a factory in Landover, Md., accentuated the positive, which was a year of private sector job growth. ''That's the first time that's been true since 2006,'' he said. ''The economy added 1.3 million jobs last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unsaid, however, was the fact that job growth was not enough to absorb people entering the work force in the United States, much less to shrink the unemployment rolls.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Glenn Hubbard, dean of Columbia University's business school and former chairman of the council of economic advisers for President Bush, remains a guarded optimist. He sees signs of the economy gaining speed.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run as high as 200,000 per month this year, but keep in mind that might only bring the unemployment rate down to 9 percent,'' Mr. Hubbard said. ''That does very little for the person who is long-term unemployed.''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real unemployment rate, which includes those workers who are discouraged or have given up looking for work, stands at 16.7 percent.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Alpert, managing partner at Westwood Capital, pointed to a disturbing fact in Friday's report. ''We are seeing what appears to be evidence of structural unemployment,'' he said, ''among those in the prime, higher-earning 35- to 44-year-old demographic, where unemployment actually increased in December.''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advisers dispute this. Austan Goolsbee, the chairman of the council of economic advisers, agrees that long-term employment poses a great challenge, but he says there are few signs of European-style structural unemployment, in which job seekers essentially surrender hope.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cutting them off and dumping them out the door,'' he says. ''The biggest help for them is to drive down the overall employment rate.''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the Friday report, economists pointed to hopeful signs. Consumer spending was on the rise, businesses were spending more, car sales nosed upward. And private surveys pointed to the possibility of a sharp, even explosive increase in hiring by small and midsize businesses.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Dunkelberg, however, noted that surveys of his membership showed no strong trend toward such hiring. Fifty percent reported they had no need to seek bank loans, as they had little intention of hiring.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still has way too much debt and our members are very cautious,'' he said. ''Their only capital spending going on is to fix a leaking roof.''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growth decelerated a bit toward the end of the year, with the biggest increases coming in October -- the Bureau of Labor Statistics revised that number upward by 38,000 jobs on Friday.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Hersh, an economist with the liberal-leaning Center for American Progress, recently ran a calculation to see when, at the current pace, the nation would regain the number of jobs lost during the great recession. The answer was 2037.</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have a huge employment crisis,'' Mr. Hersh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growth last month came in the hospitality sector, which added 47,000 jobs. Such jobs, however, tend to provide lower wages and uncertain prospects for long-term employment.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a source of encouragement earlier this year, added 10,000 jobs. And health services added 36,000, continuing a year-long rise in that area, fed in part by the aging of the American population.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governments shed 10,000 workers, fewer than in some past months, and state employment held more or less steady.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longer term, economists see hopeful signs. Some take the view that, in retrospect, the recovery of early last year was a false spring, reflecting only the bounce-back from the deep gloom of 2009. Real signs of recovery, including a pickup in shipping and manufacturing, took hold this autumn, they say.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clear the economy went into a swoon last summer,'' said Steve Blitz, senior economist for ITG Investment Research. ''Now the real recovery is beginning, and I expect to see improvement.''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acknowledged, he could as easily point to a glass still half empty. American corporations, sitting atop nearly $2 trillion of cash, are not doing much hiring, even as the president and Congress add the carrots of tax cuts and investment incentives. ''The most disturbing fact is that you're not seeing any breadth in the hiring,'' Mr. Blitz said. ''It's looking to be a slow climb.''</w:t>
      </w:r>
    </w:p>
    <w:p>
      <w:pPr>
        <w:pStyle w:val="Normal334"/>
        <w:keepNext w:val="0"/>
        <w:spacing w:before="240" w:after="0" w:line="260" w:lineRule="atLeast"/>
        <w:ind w:left="0" w:right="0" w:firstLine="0"/>
        <w:jc w:val="left"/>
      </w:pPr>
      <w:r>
        <w:br/>
      </w:r>
      <w:hyperlink r:id="rId2752" w:history="1">
        <w:r>
          <w:rPr>
            <w:rFonts w:ascii="arial" w:eastAsia="arial" w:hAnsi="arial" w:cs="arial"/>
            <w:b w:val="0"/>
            <w:i/>
            <w:strike w:val="0"/>
            <w:color w:val="0077CC"/>
            <w:sz w:val="20"/>
            <w:u w:val="single"/>
            <w:vertAlign w:val="baseline"/>
          </w:rPr>
          <w:t>http://www.nytimes.com</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96" style="position:absolute;z-index:252604416"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Joanely Carrero was hired full time at a Target store in Miami a week ago. She previously worked there as a seasonal employee. (PHOTOGRAPH BY JOE RAEDLE/GETTY IMAGES) (A3) CHARTS: The Labor Picture in December (Source: Bureau of Labor Statistics) (A3)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2011</w:t>
      </w:r>
    </w:p>
    <w:p>
      <w:pPr>
        <w:pStyle w:val="Normal334"/>
      </w:pPr>
    </w:p>
    <w:p>
      <w:pPr>
        <w:pStyle w:val="Normal334"/>
        <w:ind w:left="200"/>
        <w:sectPr>
          <w:type w:val="continuous"/>
          <w:pgMar w:top="840" w:right="1000" w:bottom="840" w:left="1000" w:header="400" w:footer="400"/>
          <w:pgNumType w:fmt="decimal"/>
          <w:cols w:space="720"/>
        </w:sectPr>
      </w:pPr>
      <w:r>
        <w:br/>
      </w:r>
      <w:r>
        <w:pict>
          <v:line id="_x0000_s2297"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35"/>
      </w:pPr>
    </w:p>
    <w:p>
      <w:pPr>
        <w:pStyle w:val="Normal335"/>
      </w:pPr>
      <w:r>
        <w:pict>
          <v:shape id="_x0000_i2298" type="#_x0000_t75" alt="LexisNexis®" style="width:147.75pt;height:30pt">
            <v:imagedata r:id="rId17" o:title=""/>
          </v:shape>
        </w:pict>
      </w:r>
      <w:r>
        <w:cr/>
      </w:r>
    </w:p>
    <w:p>
      <w:pPr>
        <w:pStyle w:val="Heading1333"/>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Liberties;</w:t>
        </w:r>
      </w:hyperlink>
      <w:r>
        <w:br/>
      </w:r>
      <w:hyperlink r:id="rId2760" w:history="1">
        <w:r>
          <w:rPr>
            <w:rFonts w:ascii="arial" w:eastAsia="arial" w:hAnsi="arial" w:cs="arial"/>
            <w:b/>
            <w:i/>
            <w:strike w:val="0"/>
            <w:color w:val="0077CC"/>
            <w:sz w:val="28"/>
            <w:u w:val="single"/>
            <w:vertAlign w:val="baseline"/>
          </w:rPr>
          <w:t>Of Cabbages and Cops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1998, Sunday, Late Edition - Final</w:t>
      </w:r>
    </w:p>
    <w:p>
      <w:pPr>
        <w:pStyle w:val="Normal335"/>
        <w:keepNext w:val="0"/>
        <w:spacing w:after="0" w:line="240" w:lineRule="atLeast"/>
        <w:ind w:right="0"/>
        <w:jc w:val="both"/>
      </w:pPr>
      <w:bookmarkStart w:id="681" w:name="Bookmark_335"/>
      <w:bookmarkEnd w:id="681"/>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15; Column 1; Editorial Desk ; Column 1; ; Op-Ed</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3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PASADENA, Calif.</w:t>
      </w:r>
    </w:p>
    <w:p>
      <w:pPr>
        <w:pStyle w:val="Normal335"/>
        <w:keepNext/>
        <w:spacing w:before="240" w:after="0" w:line="340" w:lineRule="atLeast"/>
        <w:ind w:left="0" w:right="0" w:firstLine="0"/>
        <w:jc w:val="left"/>
      </w:pPr>
      <w:bookmarkStart w:id="682" w:name="Body_333"/>
      <w:bookmarkEnd w:id="682"/>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99" style="position:absolute;z-index:25260646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 yourself, Brigid.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are chic again. Every few years, we get fashionable. And, saints preserve us, it's a terrible burden.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only just gotten over Tom Cruise mangling an Irish accent in "Far and Away." And now the upcoming television season will be awash in enough embarrassing stereotypes about the Irish to make Barry Fitzgerald wince. There is a raft of new shows about Irish-Catholic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Boston, New York and Chicago, tightly knit clans with deep roots and fierce loyalties.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we ever be loosely knit with shallow roots and casual loyalties?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people have a proverb: There is no use boiling your cabbage twice. But this is Hollywood, the least original place on earth, where they boil their cabbage endlessly. And then serve it in syndication.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Dialogue in the shows, previewed here for television critics, is sprinkled with phrases and lines like "Me boyo," "Mikey would be proud," "Your priest brother, he ain't safe tonight" and "This is not going to help my hangover." There are redheads and green cable-knit sweaters. There are saintly mothers and drunken daughters. There are Irish bars with pints of Guinness and Boston Celtics banners. Casseroles abound, but there is not a glass of chardonnay in sight.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enough Donnybrooks to make Jerry Springer -- not to mention Northern Ireland -- look restful. And you'll hear the mournful tin whistle that was so annoying in "Titanic" blow through soundtracks until you want to kick in a stained-glass window.</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O'Hara even showed up at the TV press tour, as though on cue. I asked the still-beautiful Ms. O'Hara, here to promote her CBS movie "Cab to Canada," whether the cascade of Irish stereotypes bothered her. The woman who saw her share of drinking and fighting when she starred in the John Ford classic "The Quiet Man" replied: "No-o-o-o-o. The Irish people are Celtic Latins. You can see the same kinds of things in Italian and Spanish families. But we all make up before we go to bed."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But haven't the networks gone a wee bit overboard?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"Turks" is about a family of Chicago cops. In an opening scene, the mother, who has an anachronistic brogue, tells her youngest son she is going to stop by the church to talk to Father Tom. "Your father has his work," she says of her husband. "And I have the Church. We all find comfort in different ways."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"Trinity" centers on the McCallisters of New York's Hell's Kitchen. They include Bobby, a police detective; Kevin, a parish priest; Liam, a union organizer, and Amanda, a teacher at a Catholic school who keeps her first communion picture by her bed, gets drunk and hides the shame of being pregnant and unwed.  In one scene, Anne Meara, the red-headed matriarch, stands on a fire escape and calls down to her grown children, who are playing a "grudge match" on the basketball court, "Come in for dinner, guys, the potatoes are getting cold."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CBS's "To Have and to Hold" is about the McGrails, a Boston family with three cops and one fireman. This show has an original twist. CBS refers to the family as a tightly knit "brood" rather than a tightly knit "clan."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 in this show also has a brogue and a temper so bad she breaks her Home Sweet Home plate over a drunken son's head and then makes the sign of the cross.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can't even get its stereotypes straight, at least when it comes to those supposedly fierce McGrail loyalties. At one point, Ma testifies in court against her cop son, Sean, saying he was too drunk to make an arrest. An Irish mother would sooner look on the bright side of something than testify against a son.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is a Fox comedy about a feisty Irish barmaid in a South Boston pub with pictures of J.F.K. and shamrocks, where the guys knock heads and put down women, and the women just knock heads. The comedienne Sue Costello, playing Sue Murphy, interprets "Riverdance": "You just have to be Irish and have no joy from the waist up." Murphy's father is a quick-tempered carpenter named Spud and her mother is "fiercely loyal."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sins, TV executives, say four Our Fathers and three Hail Marys. And pray for a little originality.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1998</w:t>
      </w:r>
    </w:p>
    <w:p>
      <w:pPr>
        <w:pStyle w:val="Normal335"/>
      </w:pPr>
    </w:p>
    <w:p>
      <w:pPr>
        <w:pStyle w:val="Normal335"/>
        <w:ind w:left="200"/>
        <w:sectPr>
          <w:type w:val="continuous"/>
          <w:pgMar w:top="840" w:right="1000" w:bottom="840" w:left="1000" w:header="400" w:footer="400"/>
          <w:pgNumType w:fmt="decimal"/>
          <w:cols w:space="720"/>
        </w:sectPr>
      </w:pPr>
      <w:r>
        <w:br/>
      </w:r>
      <w:r>
        <w:pict>
          <v:line id="_x0000_s230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761"/>
          <w:headerReference w:type="default" r:id="rId2762"/>
          <w:footerReference w:type="even" r:id="rId2763"/>
          <w:footerReference w:type="default" r:id="rId2764"/>
          <w:headerReference w:type="first" r:id="rId2765"/>
          <w:footerReference w:type="first" r:id="rId2766"/>
          <w:pgSz w:w="12240" w:h="15840"/>
          <w:pgMar w:top="840" w:right="1000" w:bottom="840" w:left="1000" w:header="400" w:footer="400"/>
          <w:pgNumType w:fmt="decimal"/>
          <w:cols w:space="720"/>
          <w:titlePg w:val="0"/>
        </w:sectPr>
      </w:pPr>
    </w:p>
    <w:p>
      <w:pPr>
        <w:pStyle w:val="Normal336"/>
      </w:pPr>
    </w:p>
    <w:p>
      <w:pPr>
        <w:pStyle w:val="Normal336"/>
      </w:pPr>
      <w:r>
        <w:pict>
          <v:shape id="_x0000_i2301" type="#_x0000_t75" alt="LexisNexis®" style="width:147.75pt;height:30pt">
            <v:imagedata r:id="rId17" o:title=""/>
          </v:shape>
        </w:pict>
      </w:r>
      <w:r>
        <w:cr/>
      </w:r>
    </w:p>
    <w:p>
      <w:pPr>
        <w:pStyle w:val="Heading1334"/>
        <w:keepNext w:val="0"/>
        <w:spacing w:after="200" w:line="340" w:lineRule="atLeast"/>
        <w:ind w:left="0" w:right="0" w:firstLine="0"/>
        <w:jc w:val="center"/>
      </w:pPr>
      <w:hyperlink r:id="rId2767" w:history="1">
        <w:r>
          <w:rPr>
            <w:rFonts w:ascii="arial" w:eastAsia="arial" w:hAnsi="arial" w:cs="arial"/>
            <w:b/>
            <w:i/>
            <w:strike w:val="0"/>
            <w:color w:val="0077CC"/>
            <w:sz w:val="28"/>
            <w:u w:val="single"/>
            <w:vertAlign w:val="baseline"/>
          </w:rPr>
          <w:t>GORBACHEV AT FIRST GLANCE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1985, Sunday, Late City Final Edition</w:t>
      </w:r>
    </w:p>
    <w:p>
      <w:pPr>
        <w:pStyle w:val="Normal336"/>
        <w:keepNext w:val="0"/>
        <w:spacing w:after="0" w:line="240" w:lineRule="atLeast"/>
        <w:ind w:right="0"/>
        <w:jc w:val="both"/>
      </w:pPr>
      <w:bookmarkStart w:id="683" w:name="Bookmark_336"/>
      <w:bookmarkEnd w:id="683"/>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8, Column 1; Book Review Desk; review</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Uhlig; Mark Uhlig is associate editor of Foreign Affairs.</w:t>
      </w:r>
    </w:p>
    <w:p>
      <w:pPr>
        <w:pStyle w:val="Normal336"/>
        <w:keepNext/>
        <w:spacing w:before="240" w:after="0" w:line="340" w:lineRule="atLeast"/>
        <w:ind w:left="0" w:right="0" w:firstLine="0"/>
        <w:jc w:val="left"/>
      </w:pPr>
      <w:bookmarkStart w:id="684" w:name="Body_334"/>
      <w:bookmarkEnd w:id="684"/>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02" style="position:absolute;z-index:25260851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GORBACHEV</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Biography.  By Thomas G. Butson.  170 pp. Briarcliff Manor, N.Y.: Stein &amp; Day. $14.95.</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commenting on changes in the Soviet leadership, it is customary for American observers to note how little we really know about the men who govern our great international rival. Yet the problem is hardly ours alone: for all our ignorance, we still know more about the top Soviet leadership than all but a handful of those leaders themselves. And certainly we know more than the great majority of the Russian people, whose knowledge of their own rulers is limited to sanitized official biographies and sterile, air-brushed portraits.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biography of the Soviet Union's newest top leader, Mikhail S. Gorbachev, Thomas G. Butson, an assistant news editor of The New York Times, has done a useful job in assembling the known details of Mr. Gorbachev's life, piecing together an intriguing picture of the youngest man since Stalin to hold the General Secretaryship of the Soviet Communist Party.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Mr. Butson's book could be written in confident anticipation of this month's events itself attests to the spectacular character of Mr. Gorbachev's rise through the sluggish Soviet bureaucracy - a vertiginous ascent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rural Stavropol to a position as unchallenged heir apparent to the ailing Konstantin U. Chernenko. By far the most important key to his success, as Mr. Butson points out, was his good fortune in winning the help of powerful sponsors, including the agricultural chief Fyodor Kulakov, the ideologue Mikhail Suslov, and finally, Yuri V. Andropov. Mr. Butson also emphasizes the unusual drive and personal charm that have allowed Mr. Gorbachev to stand out among his peers and to retain an image of success, despite major failures, such as the disastrous performance of Soviet agriculture under his management from 1978 to 1984.</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Gorbachev's personal history itself is of uncertain value in predicting his future behavior. In the Soviet bureaucracy, where orthodoxy is the price of survival, past performance provides little or no reliable guide to an emerging leader's true preferences, as demonstrated by Nikita S. Khrushchev's dramatic break with many of the Stalinist traditions he inherited. But if there is one area where eventual reform is almostinevitable, it is in agricultural production and economic management. The author emphasizes, in particular, Mr. Gorbachev's demonstrated interest in using market incentives to stimulate higher production levels - a technique that has transformed Chinese agriculture almost overnight, and could mark the beginning of a new era in Soviet food production.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Butson also argues that Mr. Gorbachev's apparent interest in international affairs may lead to major changes in Soviet foreign policy, although the evidence for such an assertion is limited. Certainly in the early part of Mr. Gorbachev's rule the </w:t>
      </w:r>
      <w:r>
        <w:rPr>
          <w:rFonts w:ascii="arial" w:eastAsia="arial" w:hAnsi="arial" w:cs="arial"/>
          <w:b w:val="0"/>
          <w:i/>
          <w:strike w:val="0"/>
          <w:noProof w:val="0"/>
          <w:color w:val="000000"/>
          <w:position w:val="0"/>
          <w:sz w:val="20"/>
          <w:u w:val="none"/>
          <w:vertAlign w:val="baseline"/>
        </w:rPr>
        <w:t>doyen</w:t>
      </w:r>
      <w:r>
        <w:rPr>
          <w:rFonts w:ascii="arial" w:eastAsia="arial" w:hAnsi="arial" w:cs="arial"/>
          <w:b w:val="0"/>
          <w:i w:val="0"/>
          <w:strike w:val="0"/>
          <w:noProof w:val="0"/>
          <w:color w:val="000000"/>
          <w:position w:val="0"/>
          <w:sz w:val="20"/>
          <w:u w:val="none"/>
          <w:vertAlign w:val="baseline"/>
        </w:rPr>
        <w:t xml:space="preserve"> of Soviet diplomacy, Andrei A. Gromyko, will continue to dominate Kremlin foreign policy-making, and Mr. Gorbachev's thin experience in dealing with the country's huge military-industrial sector makes subsequent policy directions almost impossible to judge.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for nonspecialists and confined largely to broad speculation, Mr. Butson's book is only a first draft in our efforts to understand Mr. Gorbachev and his generation. And in its generally neutral tone it may well underestimate Mikhail Gorbachev's darker side - whose existence, in the Machiavellian world of Kremlin politics, can hardly be doubted, and whose consequences will surely be revealed as the new First Secretary moves, as he must, to consolidate his power.B</w:t>
      </w:r>
    </w:p>
    <w:p>
      <w:pPr>
        <w:pStyle w:val="Normal336"/>
      </w:pPr>
    </w:p>
    <w:p>
      <w:pPr>
        <w:pStyle w:val="Normal336"/>
        <w:ind w:left="200"/>
        <w:sectPr>
          <w:type w:val="continuous"/>
          <w:pgMar w:top="840" w:right="1000" w:bottom="840" w:left="1000" w:header="400" w:footer="400"/>
          <w:pgNumType w:fmt="decimal"/>
          <w:cols w:space="720"/>
        </w:sectPr>
      </w:pPr>
      <w:r>
        <w:br/>
      </w:r>
      <w:r>
        <w:pict>
          <v:line id="_x0000_s2303"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768"/>
          <w:headerReference w:type="default" r:id="rId2769"/>
          <w:footerReference w:type="even" r:id="rId2770"/>
          <w:footerReference w:type="default" r:id="rId2771"/>
          <w:headerReference w:type="first" r:id="rId2772"/>
          <w:footerReference w:type="first" r:id="rId2773"/>
          <w:pgSz w:w="12240" w:h="15840"/>
          <w:pgMar w:top="840" w:right="1000" w:bottom="840" w:left="1000" w:header="400" w:footer="400"/>
          <w:pgNumType w:fmt="decimal"/>
          <w:cols w:space="720"/>
          <w:titlePg w:val="0"/>
        </w:sectPr>
      </w:pPr>
    </w:p>
    <w:p>
      <w:pPr>
        <w:pStyle w:val="Normal337"/>
      </w:pPr>
    </w:p>
    <w:p>
      <w:pPr>
        <w:pStyle w:val="Normal337"/>
      </w:pPr>
      <w:r>
        <w:pict>
          <v:shape id="_x0000_i2304" type="#_x0000_t75" alt="LexisNexis®" style="width:147.75pt;height:30pt">
            <v:imagedata r:id="rId17" o:title=""/>
          </v:shape>
        </w:pict>
      </w:r>
      <w:r>
        <w:cr/>
      </w:r>
    </w:p>
    <w:p>
      <w:pPr>
        <w:pStyle w:val="Heading1335"/>
        <w:keepNext w:val="0"/>
        <w:spacing w:after="200" w:line="340" w:lineRule="atLeast"/>
        <w:ind w:left="0" w:right="0" w:firstLine="0"/>
        <w:jc w:val="center"/>
      </w:pPr>
      <w:hyperlink r:id="rId2774" w:history="1">
        <w:r>
          <w:rPr>
            <w:rFonts w:ascii="arial" w:eastAsia="arial" w:hAnsi="arial" w:cs="arial"/>
            <w:b/>
            <w:i/>
            <w:strike w:val="0"/>
            <w:color w:val="0077CC"/>
            <w:sz w:val="28"/>
            <w:u w:val="single"/>
            <w:vertAlign w:val="baseline"/>
          </w:rPr>
          <w:t>Italians Recover 3 Paintings Stolen in a Brazen Robbery</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1998, Tuesday, Late Edition - Final</w:t>
      </w:r>
    </w:p>
    <w:p>
      <w:pPr>
        <w:pStyle w:val="Normal337"/>
        <w:keepNext w:val="0"/>
        <w:spacing w:after="0" w:line="240" w:lineRule="atLeast"/>
        <w:ind w:right="0"/>
        <w:jc w:val="both"/>
      </w:pPr>
      <w:bookmarkStart w:id="685" w:name="Bookmark_337"/>
      <w:bookmarkEnd w:id="685"/>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 </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ALESSANDRA STANLEY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ROME, July 6</w:t>
      </w:r>
    </w:p>
    <w:p>
      <w:pPr>
        <w:pStyle w:val="Normal337"/>
        <w:keepNext/>
        <w:spacing w:before="240" w:after="0" w:line="340" w:lineRule="atLeast"/>
        <w:ind w:left="0" w:right="0" w:firstLine="0"/>
        <w:jc w:val="left"/>
      </w:pPr>
      <w:bookmarkStart w:id="686" w:name="Body_335"/>
      <w:bookmarkEnd w:id="686"/>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05" style="position:absolute;z-index:25261056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Bursting into apartments in Turin and Rome in pre-dawn raids, the Italian police today recovered two Van Goghs and a Cezanne stolen from the National Gallery of Modern Art. The raids ended a seven-week search for the paintings, among Italy's most valuable post-Impressionist works.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19 three armed robbers hid inside the museum until closing time, then tied up three guards, turned off the alarm and walked out with the paintings, a brazen theft that was deeply humiliating to the Italian Government.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bleeding wound that Italy didn't deserve," Deputy Prime Minister Walter Veltroni said at a news conference to announce the recovery and the arrest of eight Italians, including a museum employee. "Today, the wound is closed."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Veltroni, who is also the Minister of Culture, described the theft as the work of professional robbers. Police investigators, who traced the gang members through the museum employee with wiretaps and surveillance, said they identified the suspects more than a month ago but moved slowly for fear that the artworks could be damaged.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difficult and risky operation because we had to make sure we didn't endanger the paintings," said Italo Ormanni, the prosecutor who led the investigation. "It was more important to recover them than make the arrests."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paintings, "Le Jardinier," by Van Gogh, and "Le Cabenon de Jourdan," by Cezanne, were found unharmed and wrapped in blankets and cardboard under a bed and on top of a wardrobe in an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outskirts of Rome. The other Van Gogh, "L'Arlesienne," was found in Turin in an apartment that also held guns, rifles, masks, false beards and bomb-making material.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overflows with Renaissance treasures, but it has very few post-Impressionist and Modernist works. The Van Goghs were the only oil paintings by the artist in Italy; "Le Cabenon de Jourdan" was the country's only major work by Cezanne.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also rich in art thefts. The police estimate that more than 4,000 valuable works have been stolen in the last 30 years. In 1992 thieves stole 13 paintings, including a Velasquez, from a museum in Modena. All were later recovered.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prevention has improved in recent years. Mr. Veltroni said that art theft was 50 percent lower this year than last year, and that half the stolen works are recovered.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three paintings would be back on display on Tuesday.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suspected robbers, the police said, had previously served jail sentences for armed robbery in Belgium. While tracing the paintings, the investigators said, they overheard the suspects plotting robberies in France and Belgium, and tipped off their European counterparts about the plans.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Italian law enforcement officers worked the case. They investigated all 160 museum employees, eventually focusing on one woman, a guard, who had contacts with people with criminal records, and who is accused of helping the robbers plan their break-in.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question of whether there was an inside connection was confirmed, and this for me ruins the joy of the recovery," said Alessandra Pinto, director of the National Gallery of Modern Art.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saw a bright side: "At the same time, the fact that someone inside the gallery assisted the criminals dismantles the charges that our security system was inefficient. It is much more difficult to protect things if it is an inside job."</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 robbers had hoped to make $18 million by selling the paintings abroad to private collectors, a plan that art experts found preposterous. Officials said the suspects had contacted one art trafficker to fence the stolen paintings, and were turned down.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been experts in art theft, they would never have chosen these three paintings," said Col. Francesco Maria Benedetti, director of operations of the art theft squad of Italy's military police. "They are too well known and too difficult to sell. These people were bank robbers and very dangerous people, but they did not know much about art."</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306" style="position:absolute;z-index:25261158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Italian police arrested eight suspects yesterday, including a museum guard, in a major art theft on May 19. Here, two-thirds of the loot: Cezanne's "Le Cabenon de Jourdan," left, and a Van Gogh, "L'Arlesienne." (Associated Press)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1998</w:t>
      </w:r>
    </w:p>
    <w:p>
      <w:pPr>
        <w:pStyle w:val="Normal337"/>
      </w:pPr>
    </w:p>
    <w:p>
      <w:pPr>
        <w:pStyle w:val="Normal337"/>
        <w:ind w:left="200"/>
        <w:sectPr>
          <w:type w:val="continuous"/>
          <w:pgMar w:top="840" w:right="1000" w:bottom="840" w:left="1000" w:header="400" w:footer="400"/>
          <w:pgNumType w:fmt="decimal"/>
          <w:cols w:space="720"/>
        </w:sectPr>
      </w:pPr>
      <w:r>
        <w:br/>
      </w:r>
      <w:r>
        <w:pict>
          <v:line id="_x0000_s2307"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775"/>
          <w:headerReference w:type="default" r:id="rId2776"/>
          <w:footerReference w:type="even" r:id="rId2777"/>
          <w:footerReference w:type="default" r:id="rId2778"/>
          <w:headerReference w:type="first" r:id="rId2779"/>
          <w:footerReference w:type="first" r:id="rId2780"/>
          <w:pgSz w:w="12240" w:h="15840"/>
          <w:pgMar w:top="840" w:right="1000" w:bottom="840" w:left="1000" w:header="400" w:footer="400"/>
          <w:pgNumType w:fmt="decimal"/>
          <w:cols w:space="720"/>
          <w:titlePg w:val="0"/>
        </w:sectPr>
      </w:pPr>
    </w:p>
    <w:p>
      <w:pPr>
        <w:pStyle w:val="Normal338"/>
      </w:pPr>
    </w:p>
    <w:p>
      <w:pPr>
        <w:pStyle w:val="Normal338"/>
      </w:pPr>
      <w:r>
        <w:pict>
          <v:shape id="_x0000_i2308" type="#_x0000_t75" alt="LexisNexis®" style="width:147.75pt;height:30pt">
            <v:imagedata r:id="rId17" o:title=""/>
          </v:shape>
        </w:pict>
      </w:r>
      <w:r>
        <w:cr/>
      </w:r>
    </w:p>
    <w:p>
      <w:pPr>
        <w:pStyle w:val="Heading1336"/>
        <w:keepNext w:val="0"/>
        <w:spacing w:after="200" w:line="340" w:lineRule="atLeast"/>
        <w:ind w:left="0" w:right="0" w:firstLine="0"/>
        <w:jc w:val="center"/>
      </w:pPr>
      <w:hyperlink r:id="rId2781" w:history="1">
        <w:r>
          <w:rPr>
            <w:rFonts w:ascii="arial" w:eastAsia="arial" w:hAnsi="arial" w:cs="arial"/>
            <w:b/>
            <w:i/>
            <w:strike w:val="0"/>
            <w:color w:val="0077CC"/>
            <w:sz w:val="28"/>
            <w:u w:val="single"/>
            <w:vertAlign w:val="baseline"/>
          </w:rPr>
          <w:t>Baltimore Journal;</w:t>
        </w:r>
      </w:hyperlink>
      <w:r>
        <w:br/>
      </w:r>
      <w:hyperlink r:id="rId2782" w:history="1">
        <w:r>
          <w:rPr>
            <w:rFonts w:ascii="arial" w:eastAsia="arial" w:hAnsi="arial" w:cs="arial"/>
            <w:b/>
            <w:i/>
            <w:strike w:val="0"/>
            <w:color w:val="0077CC"/>
            <w:sz w:val="28"/>
            <w:u w:val="single"/>
            <w:vertAlign w:val="baseline"/>
          </w:rPr>
          <w:t>As City Buffs Its Image, It Keeps a Place for Hons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1998, Wednesday, Late Edition - Final</w:t>
      </w:r>
    </w:p>
    <w:p>
      <w:pPr>
        <w:pStyle w:val="Normal338"/>
        <w:keepNext w:val="0"/>
        <w:spacing w:after="0" w:line="240" w:lineRule="atLeast"/>
        <w:ind w:right="0"/>
        <w:jc w:val="both"/>
      </w:pPr>
      <w:bookmarkStart w:id="687" w:name="Bookmark_338"/>
      <w:bookmarkEnd w:id="687"/>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16; Column 1; National Desk ; Column 1; </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3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BALTIMORE</w:t>
      </w:r>
    </w:p>
    <w:p>
      <w:pPr>
        <w:pStyle w:val="Normal338"/>
        <w:keepNext/>
        <w:spacing w:before="240" w:after="0" w:line="340" w:lineRule="atLeast"/>
        <w:ind w:left="0" w:right="0" w:firstLine="0"/>
        <w:jc w:val="left"/>
      </w:pPr>
      <w:bookmarkStart w:id="688" w:name="Body_336"/>
      <w:bookmarkEnd w:id="688"/>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09" style="position:absolute;z-index:25261363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grew quiet, knowing a solemn moment was finally at hand. Pamela Foresman stepped forward. These were her final minutes as Baltimore's Best Hon, the title she won at the Cafe Hon last year.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reign may be over," Ms. Foresman said, handing a bouquet of flowers to Sharon Gill, her successor. "But once a Hon, always a Hon."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what is a Hon, and why are they beloved enough that 200 people would spend a nice weekend afternoon in a restaurant parking lot to celebrate their existence?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is, Hons are as much a part of Baltimore's cultural landscape as crab cakes, the Orioles and Harborplace. They have earned their sociological niche for greeting friends and strangers alike the same way -- "Howya doin', Hon?" -- and speaking in "Bawlmerese," a dialect indigenous to the area and virtually unknown anywhere else.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recent fifth-annual Best Hon contest, Ms. Gill, a 44-year-old legal secretary, defeated two other contestants with her quintessential Hon look: black stretch pants, faux tiger-skin shirt, high-heeled sandals and wildly teased hair that takes her as long as "two arries" -- translation from Bawlmerese, two hours -- to set properly in place.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very first booty pageant," she told adoring fans.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accent, with its mangled vowel sounds and fractured syntax, is not limited to Hons. Included in the day's festivities was the Best Bawlmerese contest, in which one man sang "Home on the Range," where in his version "the deer and the cantaloupe" play. Finishing first was a pair of beehived 11-year-old Honchkins -- Chiari Lattanzi and Leah Platek -- who sang a hilarious Bawlmerese version of "My Heart Will Go On," the theme song from the film "Titanic."</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John Waters has made a career of feasting on the idiosyncrasies of Hons, setting "Pink Flamingos" and "Hairspray" in the Baltimore neighborhoods he knew growing up. All his characters speak in Bawlmerese, and many of his female characters dress like Hons.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Hons and Bawlmerese seem harder find now. As Baltimore has polished its image with downtown redevelopment, new hotels, first-class sports stadiums and reborn commercial centers, the Hon life style, like the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spawned them, is slipping into the shadows of progress.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Hampden, a central neighborhood that was once a hotbed of Hons and their families, the main thoroughfare, 36th Street, has taken a decidely upscale turn in the last few years, with new restaurants, shops and refurbished row houses.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"Mainstreets are making a comeback, not just here but all across the country," said Denise Whiting, 39, owner of Cafe Hon who strapped on a foot-high beehive wig for her role as emcee. "People are rethinking cities, to get them back to what they once were, the hub of major activity."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changes, here as elsewhere, have not come without pain, especially to residents who find gentrification scary and expensive.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people are afraid of change," Ms. Whiting said. "They don't necessarily see it as positive. They're frightened by it. They even felt more comfortable with the drug addicts and prostitutes."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largely to celebrate the old Hon ways that Ms. Whiting opened her 1950's-style restaurant six years ago and began the Best Hon contest a year later. But even that seems to have gentrified, with more faux Hons entering than real ones. The first year's winner seemed legitimate enough, Kelly Gambino, a forklift operator. But subsequent titles were captured by a professional dancer, a medical writer and, last year, by Ms. Foresman, 32, a lawyer who deflates her beehive for the courtroom.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saddened that Hons were disappearing, "like drive-in thee-aters." But she vowed to continue doing her part to keep them alive, if only in spirit.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someone asked me where all the Hons have gone," she told the crowd in parting remarks. "It made me think that a lot of things are gone, and we need to save 'em. Like duck-pin bowling. That should be the state's national sport. Not jousting. I don't get jousting."</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310" style="position:absolute;z-index:25261465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Denise Whiting, left, owner of Cafe Hon, with Pamela Foresman, right, Baltimore's Best Hon from last year, who presented a bouquet of flowers to Sharon Gill, the winner of this year's contest. (Marty Katz for The New York Times)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1998</w:t>
      </w:r>
    </w:p>
    <w:p>
      <w:pPr>
        <w:pStyle w:val="Normal338"/>
      </w:pPr>
    </w:p>
    <w:p>
      <w:pPr>
        <w:pStyle w:val="Normal338"/>
        <w:ind w:left="200"/>
        <w:sectPr>
          <w:type w:val="continuous"/>
          <w:pgMar w:top="840" w:right="1000" w:bottom="840" w:left="1000" w:header="400" w:footer="400"/>
          <w:pgNumType w:fmt="decimal"/>
          <w:cols w:space="720"/>
        </w:sectPr>
      </w:pPr>
      <w:r>
        <w:br/>
      </w:r>
      <w:r>
        <w:pict>
          <v:line id="_x0000_s2311"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39"/>
      </w:pPr>
    </w:p>
    <w:p>
      <w:pPr>
        <w:pStyle w:val="Normal339"/>
      </w:pPr>
      <w:r>
        <w:pict>
          <v:shape id="_x0000_i2312" type="#_x0000_t75" alt="LexisNexis®" style="width:147.75pt;height:30pt">
            <v:imagedata r:id="rId17" o:title=""/>
          </v:shape>
        </w:pict>
      </w:r>
      <w:r>
        <w:cr/>
      </w:r>
    </w:p>
    <w:p>
      <w:pPr>
        <w:pStyle w:val="Heading1337"/>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Pop Quiz: What Do New York 2004 and Chicago 1968 Have in Common?</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2004 Monday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89" w:name="Bookmark_339"/>
      <w:bookmarkEnd w:id="689"/>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16; Editorial Observer</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COHEN</w:t>
      </w:r>
    </w:p>
    <w:p>
      <w:pPr>
        <w:pStyle w:val="Normal339"/>
        <w:keepNext/>
        <w:spacing w:before="240" w:after="0" w:line="340" w:lineRule="atLeast"/>
        <w:ind w:left="0" w:right="0" w:firstLine="0"/>
        <w:jc w:val="left"/>
      </w:pPr>
      <w:bookmarkStart w:id="690" w:name="Body_337"/>
      <w:bookmarkEnd w:id="690"/>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13" style="position:absolute;z-index:25261670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trouble breaks out between police and demonstrators at next month's Republican convention, the media will be quick to draw comparisons to the 1968 Democratic convention in Chicago. Mayor Richard J. Daley's rampaging police -- who injured hundreds of unarmed protesters and bystanders -- provided one of the great cautionary tales in American politics, and one that is already on the mind of the Bloomberg administration. In a recent interview, the mayor's communications director rushed to say, before I could even raise the subject, that his boss was no Mayor Daley, and that this was not Chicago in 1968.</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co-author of a lengthy Daley biography, ''American Pharaoh: Mayor Richard J. Daley: His Battle for Chicago and the Nation,'' I can attest that the two mayors are not much alike. Mayor Michael Bloomberg, who made $5 billion at the intersection of finance and technology, is a world away from Mayor Daley -- the father of Chicago's current mayor -- who plodded his way up an old-line Democratic machine, and lived his whole life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Bridgeport. And given the probity and professionalism Mayor Bloomberg has shown in office, a Chicago-style debacle seems unlikely here. Still, these two men seem to have a remarkably similar distaste for demonstrators -- and for somewhat similar reasons.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Daley's dislike of protests was largely rooted in his view of politics. The Chicago machine was built on the principle that the way to have a voice in government was to pay one's dues at the precinct level by turning out the vote. Mayor Daley shared the machine's hierarchical, pragmatic values, and was offended by anyone who made demands on elected officials without helping to elect them.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Rev. Dr. Martin Luther King Jr. brought the civil rights movement to Chicago in 1966, his idealistic words about equal opportunity and fair housing were lost on the mayor. Mayor Daley could not believe that Dr. King expected to dictate policy to city hall when he did not control a single precinct captain.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Daley viewed the 1968 protesters in much the same way. When I started work on the Daley book, I shared the common misconception that Mayor Daley hated antiwar protesters because he supported the Vietnam War. But I soon learned that he opposed the war, and had quietly tried to persuade President Lyndon Johnson to withdraw the troops. The mayor's objection was in a way procedural. If the demonstrators wanted to end the war, it seemed to him, they should have done the hard political work to be where he was that week: inside the convention hall.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Bloomberg's roots lie in a social organization that's very different from the clubhouse, but equally intolerant of spontaneous outbursts. Until he ran for mayor he had spent his life in the corporate world, where -- as in a political machine -- people pursue a common goal by working through the system. Employees who try to harangue leaders into changing corporate policy are not engaging in free speech. They are being insubordinate.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handling of demonstrators, Mayor Bloomberg has acted like a corporate leader dealing with unruly subordinates. His police have confined them in metal ''pens,'' and treated them with a roughness that makes protesting the government a grueling experience. The New York Civil Liberties Union is suing on behalf of a diabetic, wheelchair-bound New Yorker who says she was kept in a pen at a protest last year despite a medical need to leave.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negotiations over next month's anti-Republican protests, the city initially tried to force the 250,000 demonstrators who want to gather in Central Park into Queens. Its final offer is a site on the West Side Highway, an uncomfortable, out-of-the-way, narrow venue that will make it impossible to gather as a group to hear speakers. Mayor Bloomberg delegated the negotiations to the police, stepping in only occasionally to belittle the protesters' concerns.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to understand how Mr. Bloomberg's background, like Mayor Daley's, gave him a distaste for unruly protesters. But that doesn't excuse his failure to speak out forcefully about the importance of free speech. He is mayor of New York now, and one of the New York's proudest attributes has always been its openness to robust political debate. When he rolls out the red carpet for the Republicans, he should make clear that as long as protesters obey the law, they will be just as welcome as the delegates.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hard times for protesters. Sept. 11 provided an excuse for tossing out the Founding Fathers' broad notions of freedom of speech, petition and assembly, and for imposing ''time, place and manner'' restrictions that push protests completely out of view. When President Bush appears in public, the Secret Service now routinely forces demonstrators to move to far-off ''free speech zones.'' When the president attended a gathering of world leaders last month on Sea Island, Ga., protesters were kept 10 miles away.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of New York, Mr. Bloomberg has a special duty to resist this trend. Because if political dissent can't make it here, it can't make it anywhere.       </w:t>
      </w:r>
    </w:p>
    <w:p>
      <w:pPr>
        <w:pStyle w:val="Normal339"/>
        <w:keepNext w:val="0"/>
        <w:spacing w:before="240" w:after="0" w:line="260" w:lineRule="atLeast"/>
        <w:ind w:left="0" w:right="0" w:firstLine="0"/>
        <w:jc w:val="left"/>
      </w:pPr>
      <w:r>
        <w:br/>
      </w:r>
      <w:hyperlink r:id="rId2790" w:history="1">
        <w:r>
          <w:rPr>
            <w:rFonts w:ascii="arial" w:eastAsia="arial" w:hAnsi="arial" w:cs="arial"/>
            <w:b w:val="0"/>
            <w:i/>
            <w:strike w:val="0"/>
            <w:color w:val="0077CC"/>
            <w:sz w:val="20"/>
            <w:u w:val="single"/>
            <w:vertAlign w:val="baseline"/>
          </w:rPr>
          <w:t>http://www.nytimes.com</w:t>
        </w:r>
      </w:hyperlink>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2004</w:t>
      </w:r>
    </w:p>
    <w:p>
      <w:pPr>
        <w:pStyle w:val="Normal339"/>
      </w:pPr>
    </w:p>
    <w:p>
      <w:pPr>
        <w:pStyle w:val="Normal339"/>
        <w:ind w:left="200"/>
        <w:sectPr>
          <w:type w:val="continuous"/>
          <w:pgMar w:top="840" w:right="1000" w:bottom="840" w:left="1000" w:header="400" w:footer="400"/>
          <w:pgNumType w:fmt="decimal"/>
          <w:cols w:space="720"/>
        </w:sectPr>
      </w:pPr>
      <w:r>
        <w:br/>
      </w:r>
      <w:r>
        <w:pict>
          <v:line id="_x0000_s2314"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791"/>
          <w:headerReference w:type="default" r:id="rId2792"/>
          <w:footerReference w:type="even" r:id="rId2793"/>
          <w:footerReference w:type="default" r:id="rId2794"/>
          <w:headerReference w:type="first" r:id="rId2795"/>
          <w:footerReference w:type="first" r:id="rId2796"/>
          <w:pgSz w:w="12240" w:h="15840"/>
          <w:pgMar w:top="840" w:right="1000" w:bottom="840" w:left="1000" w:header="400" w:footer="400"/>
          <w:pgNumType w:fmt="decimal"/>
          <w:cols w:space="720"/>
          <w:titlePg w:val="0"/>
        </w:sectPr>
      </w:pPr>
    </w:p>
    <w:p>
      <w:pPr>
        <w:pStyle w:val="Normal340"/>
      </w:pPr>
    </w:p>
    <w:p>
      <w:pPr>
        <w:pStyle w:val="Normal340"/>
      </w:pPr>
      <w:r>
        <w:pict>
          <v:shape id="_x0000_i2315" type="#_x0000_t75" alt="LexisNexis®" style="width:147.75pt;height:30pt">
            <v:imagedata r:id="rId17" o:title=""/>
          </v:shape>
        </w:pict>
      </w:r>
      <w:r>
        <w:cr/>
      </w:r>
    </w:p>
    <w:p>
      <w:pPr>
        <w:pStyle w:val="Heading1338"/>
        <w:keepNext w:val="0"/>
        <w:spacing w:after="200" w:line="340" w:lineRule="atLeast"/>
        <w:ind w:left="0" w:right="0" w:firstLine="0"/>
        <w:jc w:val="center"/>
      </w:pPr>
      <w:hyperlink r:id="rId2797" w:history="1">
        <w:r>
          <w:rPr>
            <w:rFonts w:ascii="arial" w:eastAsia="arial" w:hAnsi="arial" w:cs="arial"/>
            <w:b/>
            <w:i/>
            <w:strike w:val="0"/>
            <w:color w:val="0077CC"/>
            <w:sz w:val="28"/>
            <w:u w:val="single"/>
            <w:vertAlign w:val="baseline"/>
          </w:rPr>
          <w:t>When Foreclosure Looms, Tenants Could Benefit</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2009 Tuesday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0"/>
        <w:keepNext w:val="0"/>
        <w:spacing w:after="0" w:line="240" w:lineRule="atLeast"/>
        <w:ind w:right="0"/>
        <w:jc w:val="both"/>
      </w:pPr>
      <w:bookmarkStart w:id="691" w:name="Bookmark_340"/>
      <w:bookmarkEnd w:id="691"/>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340"/>
        <w:keepNext/>
        <w:spacing w:before="240" w:after="0" w:line="340" w:lineRule="atLeast"/>
        <w:ind w:left="0" w:right="0" w:firstLine="0"/>
        <w:jc w:val="left"/>
      </w:pPr>
      <w:bookmarkStart w:id="692" w:name="Body_338"/>
      <w:bookmarkEnd w:id="692"/>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16" style="position:absolute;z-index:25261875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might seem like the worst of times for large-scale housing complexes like Riverton Houses, Stuyvesant Town and Savoy Park. Their owners, all of whom bought the buildings at the top of the market, are in rough shape, stumbling under the weight of oversize debts and teetering at the edge of foreclosure.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midst of an unforgiving market in which rents are falling and lenders are showing no mercy, real estate executives and even some housing advocates say that the tenants at these large complexes may come out of this dire situation in good shape.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tenants are going to be all right in an overwhelming majority of cases,'' said Dan Fasulo, a managing director of Real Capital Analytics, a real estate research firm. ''These buildings will be attractive to investors at the right price and the right rate of return. Everything will turn on how much of a bath the lender is willing to take.''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Riverton Houses, a middle-class development of 1,228 apartments in Harlem, is widely viewed by bankers and tenants alike as a harbinger. The landlord's wildly optimistic revenue projections have fallen far short of its monthly mortgage payments. On Feb. 3, Riverton's principal lender started foreclosure proceedings against the owner, Stellar Management, and on Wednesday, a State Supreme Court judge appointed a receiver to oversee Riverton.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lender sells the complex, or reaches a new agreement with the current landlord, the tenants at Riverton Houses would still enjoy the benefit of newly refurbished lobbies and elevators, as well as extensive landscaping.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more important to most tenants, a new owner would presumably pay a much lower price than did Stellar Management, and therefore, be under less financial pressure than Stellar to displace rent-regulated tenants in favor of higher paying newcomers in order to make a profit, experts say.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objective is to get the financing back to a reasonable level for this property,'' said Harold M. Shultz, a senior fellow at the Citizens Housing and Planning Council, a research and advocacy group. ''Riverton can never be a healthy complex carrying a debt of this size. To the extent that foreclosure make that happen, it's a good thing.''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Riverton is in the most advanced stage of distress. Credit ratings agencies like Realpoint and Trepp say that the owners of Savoy Park, another Harlem complex, and dozens of heavily leveraged buildings on the Lower East Side, in the South Bronx and in East New York are in danger of defaulting.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say that Stuyvesant Town and Peter Cooper Village, sprawling sister complexes on the East Side of Manhattan, are expected to exhaust $650 million in reserve funds by the end of 2009. The owners, Tishman Speyer Properties and BlackRock Realty Advisors, are talking to their partners about raising capital to stave off a default.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potential downsides for tenants if these properties go into foreclosure. The tenants at Riverton, and even the surrounding neighborhood, could suffer if the owner, Stellar Management, decided to contest the foreclosure, which could lead to a two-year court battle, Mr. Shultz said.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if the lender is unable to sell the property quickly, Mr. Shultz said, Riverton could languish with a ''hands-off'' managing agent that knows that it will eventually be replaced by a new owner. In those instances, the lender would have every incentive to cut operating costs and defer expensive maintenance projects until the complex is sold. And that may take some time, given that financing for large real estate investments is tough to come by these days.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Shultz, as well as tenant advocates, say that landlords at dozens of other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tenements purchased in 2006 and 2007 are already putting off repairs and deferring maintenance. They say a cycle of disinvestment could quickly envelop the surrounding neighborhood as the buildings deteriorate.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Shultz said he believed that foreclosure was more likely to have a positive impact on Riverton tenants.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Cynthia Allen, president of the tenants' association at Riverton, said some residents had complained that Stellar was taking longer to make repairs, in part, because it had cut the size of the maintenance staff and security force.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one's talking to us,'' she said. ''They're just making deals behind closed doors.''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Riverton has been in default since October. Stellar refinanced the property in 2006, using a $225 million interest-only mortgage and a $25 million loan. The company was able to take out tens of millions of dollar in profit.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rental income, however, only covered about 30 percent of the monthly debt service, according to Realpoint, the ratings agency. Stellar's business plan, like those of the owners of Savoy Park and Stuyvesant Town, was based on the notion that it could quickly replace rent-regulated residents with new tenants at substantially higher rents.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Stellar was unable to convert units to market rates as quickly as it had anticipated. And the operating costs were higher than projected. As a result, Stellar quickly used up much of its reserve accounts and had difficulty making its debt payments last summer.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3 the senior lender initiated foreclosure in State Supreme Court and began interviewing management firms about taking over the property.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senior lender, led by Wells Fargo, indicates that the property is now valued at $29 million less than its $225 million mortgage, based upon a recent appraisal. But other real estate and housing executives contend that the lender could be face a more staggering loss, as much as $145 million.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Laurence Gluck, the founder of Stellar, said he had a ''cooperative relationship'' with his lenders and still hoped to renegotiate the loan. But executives who have been briefed on the negotiations were skeptical, although they said that they did not expect Mr. Gluck to contest foreclosure if the talks failed.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Wells Fargo will have to write down its investment, a move that could lead to a sale at a price attractive to investors. The new buyer would obtain financing based not on future rents, but on the existing rents at the complex.</w:t>
      </w:r>
    </w:p>
    <w:p>
      <w:pPr>
        <w:pStyle w:val="Normal340"/>
        <w:keepNext w:val="0"/>
        <w:spacing w:before="240" w:after="0" w:line="260" w:lineRule="atLeast"/>
        <w:ind w:left="0" w:right="0" w:firstLine="0"/>
        <w:jc w:val="left"/>
      </w:pPr>
      <w:r>
        <w:br/>
      </w:r>
      <w:hyperlink r:id="rId2798" w:history="1">
        <w:r>
          <w:rPr>
            <w:rFonts w:ascii="arial" w:eastAsia="arial" w:hAnsi="arial" w:cs="arial"/>
            <w:b w:val="0"/>
            <w:i/>
            <w:strike w:val="0"/>
            <w:color w:val="0077CC"/>
            <w:sz w:val="20"/>
            <w:u w:val="single"/>
            <w:vertAlign w:val="baseline"/>
          </w:rPr>
          <w:t>http://www.nytimes.com</w:t>
        </w:r>
      </w:hyperlink>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17" style="position:absolute;z-index:25261977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owners of some heavily leveraged housing complexes in New York, like Savoy Park in Harlem, are in danger of defaulting on their loans. (PHOTOGRAPH BY CHRIS HONDROS/GETTY IMAGES)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2009</w:t>
      </w:r>
    </w:p>
    <w:p>
      <w:pPr>
        <w:pStyle w:val="Normal340"/>
      </w:pPr>
    </w:p>
    <w:p>
      <w:pPr>
        <w:pStyle w:val="Normal340"/>
        <w:ind w:left="200"/>
        <w:sectPr>
          <w:type w:val="continuous"/>
          <w:pgMar w:top="840" w:right="1000" w:bottom="840" w:left="1000" w:header="400" w:footer="400"/>
          <w:pgNumType w:fmt="decimal"/>
          <w:cols w:space="720"/>
        </w:sectPr>
      </w:pPr>
      <w:r>
        <w:br/>
      </w:r>
      <w:r>
        <w:pict>
          <v:line id="_x0000_s2318"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41"/>
      </w:pPr>
    </w:p>
    <w:p>
      <w:pPr>
        <w:pStyle w:val="Normal341"/>
      </w:pPr>
      <w:r>
        <w:pict>
          <v:shape id="_x0000_i2319" type="#_x0000_t75" alt="LexisNexis®" style="width:147.75pt;height:30pt">
            <v:imagedata r:id="rId17" o:title=""/>
          </v:shape>
        </w:pict>
      </w:r>
      <w:r>
        <w:cr/>
      </w:r>
    </w:p>
    <w:p>
      <w:pPr>
        <w:pStyle w:val="Heading1339"/>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Israel Sees a Surge in Immigration by French Jews, but Why?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2004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93" w:name="Bookmark_341"/>
      <w:bookmarkEnd w:id="693"/>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Foreign Desk; Pg. 3</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July 1 </w:t>
      </w:r>
    </w:p>
    <w:p>
      <w:pPr>
        <w:pStyle w:val="Normal341"/>
        <w:keepNext/>
        <w:spacing w:before="240" w:after="0" w:line="340" w:lineRule="atLeast"/>
        <w:ind w:left="0" w:right="0" w:firstLine="0"/>
        <w:jc w:val="left"/>
      </w:pPr>
      <w:bookmarkStart w:id="694" w:name="Body_339"/>
      <w:bookmarkEnd w:id="694"/>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20" style="position:absolute;z-index:25262182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French Jews have been immigrating to Israel or buying properties here as potential havens, and the Israelis and the French are debating whether the trend is a result of a surge in anti-Semitic attacks in France or just a cyclical oddity.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Jewish Agency, the quasi-governmental body responsible for settling immigrants, reported a doubling in the number of French Jews who arrived last year and in 2002, to more than 2,000 each year, compared with about 1,000 a year in the previous three years. By contrast, worldwide immigration to Israel has sharply declined during the Arab-Israeli violence.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Jankelowitz, a spokesman for the Jewish Agency, said that as a result of attacks against Jews in France in the past three years, many Jews, particularly those whose religion is evident from their clothes, were feeling increasingly uneasy. Much of the tension has centered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Paris where Jews and Muslims mingle.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they're made to feel uncomfortable, this is the place they've always dreamed of coming to,'' he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Jewish leaders in France contend that the Jewish Agency has sent squads of ''emissaries'' to recruit Jews for aliyah, or the return to Israel. The agency denied the charge, saying that it has the same staff of eight recruiters and that they merely try to persuade Jews thinking of emigrating to the United States or Canada to consider Israel instead.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500,000 to 600,000 Jews, the largest population in Europe.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Gerard Araud, the French ambassador to Israel, played down the influx, suggesting in an interview that emigration is cyclical. He noted that during the ''golden years'' of quiet after the Oslo accords between Israel and the Palestinians, there were years when the number of French Jews who immigrated to Israel was quite high, once hitting 1,800. ''It's a flow, not a flight,'' he said.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contended that there had been as many anti-Semitic incidents per capita in Italy and Belgium, but that France got the most attention because of its larger Jewish population. He also noted that most recent attacks had been by North African Muslims angered over Israeli treatment of Palestinians and therefore could not be linked to historical incidents of French anti-Semitism like the Dreyfus affair or the Vichy government's collaboration with the Nazis.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rash of attacks was the basis of a major finding in a report last month on the state of world Jewry by the Jewish People Policy Planning Institute, a group led by Dennis Ross, the longtime American mediator in the Middle East. In an interview here, Mr. Ross said Israel needed to anticipate how its Palestinian policies might reverberate in the diaspora and better coordinate with the governments affected.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Losky, a 44-year-old real estate agent in Jerusalem, said French Jews had bought 1,000 apartments a year in Israel in the last couple of years, compared with 100 or so three and four years ago. He said, though, that most of his customers seemed to be buying apartments as vacation retreats and as potential refuges in case there was a sharp explosion in violence in France. Such purchases are sweetened by the fact that the value of the euro has risen against the shekel, making Israeli real estate a bargain.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''If there weren't a wave of anti-Semitism in France, they wouldn't be buying.''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Chaim Spiller, a 42-year-old Orthodox Jew from Paris, immigrated with his wife and two children in March 2003 and bought a $400,000 apartment here, even as he held on to his men's clothing business in Paris. He said he had long felt a ''latent anti-Semitism'' from some neighbors and said the waves of attacks by Muslims confirmed his decision.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feel you are not welcome,'' he said. Referring to his skullcap, he added, ''You can't put on a kipa in Paris because it's too dangerous.''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Spiller, the son of a survivor of the Buchenwald concentration camp, said that several years ago, a neighbor in his apartment house complained about the Spillers' mezuza -- a doorpost marker containing Torah passages -- and asked him to move it inside.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raise my children in an atmosphere when I feel the latent anti-Semitism, which is worse than the Arabs who shout, 'Dirty Jew,''' he said. ''With the Arabs, we know they are our enemies and we know what we can expect.''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secular Jew, Phillipe Bensoussan, a 48-year-old filmmaker who arrived in December, gave a complex tangle of reasons. He said he found that French political life no longer roused his ideological fervor in the way that Israel's did. ''Here every moment is essential,'' he said.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less tangible motivation, he said, was his distress at what he saw as the slanted coverage of Israel in the French news media. He came to Israel because he wanted to create a Web-based television news outlet about Israel in French.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Araud also said the French government had reduced assaults against Jews with tougher laws against racist violence, protection for religious sites and programs in schools to encourage tolerance.         </w:t>
      </w:r>
    </w:p>
    <w:p>
      <w:pPr>
        <w:pStyle w:val="Normal341"/>
        <w:keepNext w:val="0"/>
        <w:spacing w:before="240" w:after="0" w:line="260" w:lineRule="atLeast"/>
        <w:ind w:left="0" w:right="0" w:firstLine="0"/>
        <w:jc w:val="left"/>
      </w:pPr>
      <w:r>
        <w:br/>
      </w:r>
      <w:hyperlink r:id="rId2806" w:history="1">
        <w:r>
          <w:rPr>
            <w:rFonts w:ascii="arial" w:eastAsia="arial" w:hAnsi="arial" w:cs="arial"/>
            <w:b w:val="0"/>
            <w:i/>
            <w:strike w:val="0"/>
            <w:color w:val="0077CC"/>
            <w:sz w:val="20"/>
            <w:u w:val="single"/>
            <w:vertAlign w:val="baseline"/>
          </w:rPr>
          <w:t>http://www.nytimes.com</w:t>
        </w:r>
      </w:hyperlink>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2004</w:t>
      </w:r>
    </w:p>
    <w:p>
      <w:pPr>
        <w:pStyle w:val="Normal341"/>
      </w:pPr>
    </w:p>
    <w:p>
      <w:pPr>
        <w:pStyle w:val="Normal341"/>
        <w:ind w:left="200"/>
        <w:sectPr>
          <w:type w:val="continuous"/>
          <w:pgMar w:top="840" w:right="1000" w:bottom="840" w:left="1000" w:header="400" w:footer="400"/>
          <w:pgNumType w:fmt="decimal"/>
          <w:cols w:space="720"/>
        </w:sectPr>
      </w:pPr>
      <w:r>
        <w:br/>
      </w:r>
      <w:r>
        <w:pict>
          <v:line id="_x0000_s2321"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42"/>
      </w:pPr>
    </w:p>
    <w:p>
      <w:pPr>
        <w:pStyle w:val="Normal342"/>
      </w:pPr>
      <w:r>
        <w:pict>
          <v:shape id="_x0000_i2322" type="#_x0000_t75" alt="LexisNexis®" style="width:147.75pt;height:30pt">
            <v:imagedata r:id="rId17" o:title=""/>
          </v:shape>
        </w:pict>
      </w:r>
      <w:r>
        <w:cr/>
      </w:r>
    </w:p>
    <w:p>
      <w:pPr>
        <w:pStyle w:val="Heading1340"/>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 xml:space="preserve">Front Row </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2001 Tuesday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2"/>
        <w:keepNext w:val="0"/>
        <w:spacing w:after="0" w:line="240" w:lineRule="atLeast"/>
        <w:ind w:right="0"/>
        <w:jc w:val="both"/>
      </w:pPr>
      <w:bookmarkStart w:id="695" w:name="Bookmark_342"/>
      <w:bookmarkEnd w:id="695"/>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Style Desk; Fashion Page; Pg. 18</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Trebay</w:t>
      </w:r>
    </w:p>
    <w:p>
      <w:pPr>
        <w:pStyle w:val="Normal342"/>
        <w:keepNext/>
        <w:spacing w:before="240" w:after="0" w:line="340" w:lineRule="atLeast"/>
        <w:ind w:left="0" w:right="0" w:firstLine="0"/>
        <w:jc w:val="left"/>
      </w:pPr>
      <w:bookmarkStart w:id="696" w:name="Body_340"/>
      <w:bookmarkEnd w:id="696"/>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23" style="position:absolute;z-index:25262387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a New Kate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Splayed on a sofa at the Bristol Hotel in Paris several years back, Kate Moss played cat and mouse with Calvin Klein, then her major employer. Mr. Klein's people were calling to book some of Ms. Moss's time, as agreed under contract, to photograph a major new advertising campaign. To the amusement of her agent, and of Marianne Faithfull, who was also present, Ms. Moss declined to set a specific date.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them I can't," she said with an exhausted sigh.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 relayed, a response was returned: "If you don't commit, they say they're going to use a new Kate," Ms. Moss's agent, Paul Rowland, said unconcernedly.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Moss gave an expression of mock horror and then laughed. "I've had a good run," Ms. Moss replied. "Tell them to use the new Kate, then, if they can find 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while, but they have. Beginning next spring, the new face of Calvin Klein will be Jessica Miller, a leggy 17-year-old from Las Vegas with rocker-chick looks and a taste for post-grunge bands like Incubus.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 official announcement has been made, a spokeswoman for the company confirmed on Friday that Ms. Miller has been chosen as the image not only for Calvin Klein's CK collections but for the designer's accessories, underwear, eyewear and jeans collections starting in 2002.</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Moss, easily the most intriguing face and personality from fashion's period of great pop-cultural emergence, is not easily replaced. Beginning as the scrawny waif who drove a thousand scandalized editorials, she developed a professional longevity whose metamorphosis was as unexpected as it was fascinating to observe.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another model who bagged multimillion-dollar contracts while remaining a paparazzi target as well as catnip to photographers of the fashion underground. Artists as diverse as Wolfgang Tillmans, Elizabeth Peyton and Shahzia Sikander have been moved to portray Ms. Moss's unconventional beauty, which, while surprisingly mutable, nevertheless maintained a proletarian edge. This alone has made hers a welcome image in an industry that has always put on patrician airs.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Ms. Moss, Ms. Miller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(Her mother tends bar; her father builds stage sets.) Chestnut-haired with light brown eyes, she has the lanky limbs (she is nearly six feet) of a point guard. Her face resembles that of a younger Patti Smith, to name another style setter whose mediagenic appeal has a strong basis in class.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"Calvin kept saying, 'Find me a new Kate; I want to find someone I can work with a while,' " the photographer Inez van Lamsweerde explained. Ms. van Lamsweerde and her partner, Vinoodh Matadin, commissioned to shoot Mr. Klein's 2002 campaigns, discovered Ms. Miller after a six-month search conducted, one stylist said, in "ballet schools, model agencies, the streets" of Paris, London and New York.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Klein "wanted one girl to be the face of Calvin, to represent him and the type of woman he likes to dress," Ms. van Lamsweerde said.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Klein also sought a model whose image could be used across brand lines. "He wanted to join jeans and the collection," Ms. van Lamsweerde said. "Both are equally high-level fashion." Ms. Miller fit the bill, Ms. van Lamsweerde said, because she "has a very rock 'n' roll vibe, but then you change her around a bit and she's sporty American healthy, or 70's or understated elegant." Her face, the photographer added, "has a lot of associations." That, of course, is the sort of thing people always said of Kate Moss.</w:t>
      </w:r>
    </w:p>
    <w:p>
      <w:pPr>
        <w:pStyle w:val="Normal342"/>
      </w:pPr>
    </w:p>
    <w:p>
      <w:pPr>
        <w:pStyle w:val="Normal3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Nod to Palace Protocol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played "Hello, Dolly!" The queen wore a sacklike dress and her hair in the strudel arrangement one associates with European monarchs and bus conductors in Dusseldorf. John Galliano had his streaked blond hair ironed for the occasion. The costume he wore last Tuesday while being invested by Queen Elizabeth II as a Commander of the British Empire met palace dress requirements, almost. Observing custom in a bespoke morning coat from Brioni and a tightly fitted custom vest, Mr. Galliano added blue Prada shoes, a fresh orange tan and an immaculately waxed bare chest.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familiar with him know that Mr. Galliano does not suffer from an excess of personal modesty. Vanity Fair once depicted him naked but for a well-placed scrap of cloth. "It was sexy but correct," Mr. Galliano said of the outfit he wore to be honored by the queen for his contributions to British fashion (although, as the creative director at Dior, his scattershot brilliance probably better serves the French).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seen me in the buff," Mr. Galliano remarked to The Independent before the ceremony, "so I think I'm going to cover my body this time."</w:t>
      </w:r>
    </w:p>
    <w:p>
      <w:pPr>
        <w:pStyle w:val="Normal342"/>
        <w:keepNext w:val="0"/>
        <w:spacing w:before="240" w:after="0" w:line="260" w:lineRule="atLeast"/>
        <w:ind w:left="0" w:right="0" w:firstLine="0"/>
        <w:jc w:val="left"/>
      </w:pPr>
      <w:r>
        <w:br/>
      </w:r>
      <w:hyperlink r:id="rId2814" w:history="1">
        <w:r>
          <w:rPr>
            <w:rFonts w:ascii="arial" w:eastAsia="arial" w:hAnsi="arial" w:cs="arial"/>
            <w:b w:val="0"/>
            <w:i/>
            <w:strike w:val="0"/>
            <w:color w:val="0077CC"/>
            <w:sz w:val="20"/>
            <w:u w:val="single"/>
            <w:vertAlign w:val="baseline"/>
          </w:rPr>
          <w:t>http://www.nytimes.com</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24" style="position:absolute;z-index:252624896"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Jessica Miller, 17, Kate Moss's successor in Calvin Klein ads.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2001</w:t>
      </w:r>
    </w:p>
    <w:p>
      <w:pPr>
        <w:pStyle w:val="Normal342"/>
      </w:pPr>
    </w:p>
    <w:p>
      <w:pPr>
        <w:pStyle w:val="Normal342"/>
        <w:ind w:left="200"/>
        <w:sectPr>
          <w:type w:val="continuous"/>
          <w:pgMar w:top="840" w:right="1000" w:bottom="840" w:left="1000" w:header="400" w:footer="400"/>
          <w:pgNumType w:fmt="decimal"/>
          <w:cols w:space="720"/>
        </w:sectPr>
      </w:pPr>
      <w:r>
        <w:br/>
      </w:r>
      <w:r>
        <w:pict>
          <v:line id="_x0000_s2325"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815"/>
          <w:headerReference w:type="default" r:id="rId2816"/>
          <w:footerReference w:type="even" r:id="rId2817"/>
          <w:footerReference w:type="default" r:id="rId2818"/>
          <w:headerReference w:type="first" r:id="rId2819"/>
          <w:footerReference w:type="first" r:id="rId2820"/>
          <w:pgSz w:w="12240" w:h="15840"/>
          <w:pgMar w:top="840" w:right="1000" w:bottom="840" w:left="1000" w:header="400" w:footer="400"/>
          <w:pgNumType w:fmt="decimal"/>
          <w:cols w:space="720"/>
          <w:titlePg w:val="0"/>
        </w:sectPr>
      </w:pPr>
    </w:p>
    <w:p>
      <w:pPr>
        <w:pStyle w:val="Normal343"/>
      </w:pPr>
    </w:p>
    <w:p>
      <w:pPr>
        <w:pStyle w:val="Normal343"/>
      </w:pPr>
      <w:r>
        <w:pict>
          <v:shape id="_x0000_i2326" type="#_x0000_t75" alt="LexisNexis®" style="width:147.75pt;height:30pt">
            <v:imagedata r:id="rId17" o:title=""/>
          </v:shape>
        </w:pict>
      </w:r>
      <w:r>
        <w:cr/>
      </w:r>
    </w:p>
    <w:p>
      <w:pPr>
        <w:pStyle w:val="Heading1341"/>
        <w:keepNext w:val="0"/>
        <w:spacing w:after="200" w:line="340" w:lineRule="atLeast"/>
        <w:ind w:left="0" w:right="0" w:firstLine="0"/>
        <w:jc w:val="center"/>
      </w:pPr>
      <w:hyperlink r:id="rId2821" w:history="1">
        <w:r>
          <w:rPr>
            <w:rFonts w:ascii="arial" w:eastAsia="arial" w:hAnsi="arial" w:cs="arial"/>
            <w:b/>
            <w:i/>
            <w:strike w:val="0"/>
            <w:color w:val="0077CC"/>
            <w:sz w:val="28"/>
            <w:u w:val="single"/>
            <w:vertAlign w:val="baseline"/>
          </w:rPr>
          <w:t>Budapest Tries to Sell Hungarians on Capitalism</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1993, Thursday, Late Edition - Final</w:t>
      </w:r>
    </w:p>
    <w:p>
      <w:pPr>
        <w:pStyle w:val="Normal343"/>
        <w:keepNext w:val="0"/>
        <w:spacing w:after="0" w:line="240" w:lineRule="atLeast"/>
        <w:ind w:right="0"/>
        <w:jc w:val="both"/>
      </w:pPr>
      <w:bookmarkStart w:id="697" w:name="Bookmark_343"/>
      <w:bookmarkEnd w:id="697"/>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13; Column 1; Foreign Desk; Column 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BUDAPEST, May 5</w:t>
      </w:r>
    </w:p>
    <w:p>
      <w:pPr>
        <w:pStyle w:val="Normal343"/>
        <w:keepNext/>
        <w:spacing w:before="240" w:after="0" w:line="340" w:lineRule="atLeast"/>
        <w:ind w:left="0" w:right="0" w:firstLine="0"/>
        <w:jc w:val="left"/>
      </w:pPr>
      <w:bookmarkStart w:id="698" w:name="Body_341"/>
      <w:bookmarkEnd w:id="698"/>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27" style="position:absolute;z-index:25262694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Hungarian capital, a little boy in the red fez, the trademark of an Austrian grocery chain, beckons buyers. In addition, a German clothing chain's outlets and American candy shops compete for space along the Great Ring Road in Budapest with fast food franchises like Pizza Hut, Kentucky Fried Chicken and Dunkin' Donuts.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market economy that has brought variety to store shelves in the Hungarian capital has also brought the prospect of new monopolies.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retail companies are not only envied for the resources they can devote to modernizing their retail operations and advertising campaigns. They are also accused of passing up Hungarian goods in favor of imports, and contributing to the collapse of domestic industries already hit hard by the demise of the Comecon market.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Hungarians are trying to fight back against what many see as a potential foreign economic takeover. Opposition parties have called for privatization to be brought under direct supervision of parliament to insure that foreign companies do not buy Hungarian companies just to take over their markets.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Christian Democratic People's Party, a member of the three-party governing coalition, has called for privatization in the food-processing sector to be halted. And the populist wing of the dominant Hungarian Democratic Forum is pushing for privatization to be slowed.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German retail group backed out of talks with the State Property Agency to buy Hungary's Centrum department store chain, a group of Hungarian businessmen made a bid for a majority share in the company.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chains with a 100-year tradition of selling Hungarian goods are dangerous to sell to foreigners whose interest is in selling through their own international networks," said Peter Vadasz, the president of Microsystem, Ltd. and the leader of the 10 businessmen who tried to gain a controlling share of Centrum.</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foreigners acquired 70 percent of privatized property in Hungary. While that figure has decreased by now to about 50 or 60 percent, Hungarians still feel largely shut out of privatization.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the Government decided to encourage Hungarian participation in privatization by floating shares of two prominent state-owned companies, the Danubius Hotels and Pick Salami, on the Budapest stock exchange. Now, after hesitating over the bid by the 10 businessmen, the State Property Agency has decided to float Centrum shares on the exchange.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coax Hungarians to part with some of their savings, the Government has also decided to offer installment payment opportunities for small investors to purchase shares in some state companies that will be listed on the Budapest Stock Exchange.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Eva Voszka, a specialist in privatization at the Financial Research Institute in Budapest, savings in Hungary amount to about $10.5 billion, or approximately half the value of state-owned assets.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"Savings in Hungary have grown very rapidly in the last three years, to everyone's surprise," Ms. Voszka said. "The problem is that people don't want to invest in state assets, because the profitability is very low."</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1,500 state enterprises, 15 percent are profitable, one-third are just surviving, and half are showing losses. Up to now, in spite of the governing party's hope of privatizing half of state property in three years, only about 17 percent of state property has been transferred to private hands.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attract more domestic investors, the Government is considering easing terms for credit. It is also dividing large companies into smaller units that would be potentially more affordable to Hungarians.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splitting up of enterprises is a new slogan of the Government, and the other side of the program to create a strong middle class," Ms. Voszka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say that by succumbing to political pressure to distribute state assets cheaply to citizens, the Hungarian Government is ducking the main economic aim of privatization.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already learned that you can't just create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Vadasz added. "Well, the same goes for creating a middle class."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1993</w:t>
      </w:r>
    </w:p>
    <w:p>
      <w:pPr>
        <w:pStyle w:val="Normal343"/>
      </w:pPr>
    </w:p>
    <w:p>
      <w:pPr>
        <w:pStyle w:val="Normal343"/>
        <w:ind w:left="200"/>
        <w:sectPr>
          <w:type w:val="continuous"/>
          <w:pgMar w:top="840" w:right="1000" w:bottom="840" w:left="1000" w:header="400" w:footer="400"/>
          <w:pgNumType w:fmt="decimal"/>
          <w:cols w:space="720"/>
        </w:sectPr>
      </w:pPr>
      <w:r>
        <w:br/>
      </w:r>
      <w:r>
        <w:pict>
          <v:line id="_x0000_s2328"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822"/>
          <w:headerReference w:type="default" r:id="rId2823"/>
          <w:footerReference w:type="even" r:id="rId2824"/>
          <w:footerReference w:type="default" r:id="rId2825"/>
          <w:headerReference w:type="first" r:id="rId2826"/>
          <w:footerReference w:type="first" r:id="rId2827"/>
          <w:pgSz w:w="12240" w:h="15840"/>
          <w:pgMar w:top="840" w:right="1000" w:bottom="840" w:left="1000" w:header="400" w:footer="400"/>
          <w:pgNumType w:fmt="decimal"/>
          <w:cols w:space="720"/>
          <w:titlePg w:val="0"/>
        </w:sectPr>
      </w:pPr>
    </w:p>
    <w:p>
      <w:pPr>
        <w:pStyle w:val="Normal344"/>
      </w:pPr>
    </w:p>
    <w:p>
      <w:pPr>
        <w:pStyle w:val="Normal344"/>
      </w:pPr>
      <w:r>
        <w:pict>
          <v:shape id="_x0000_i2329" type="#_x0000_t75" alt="LexisNexis®" style="width:147.75pt;height:30pt">
            <v:imagedata r:id="rId17" o:title=""/>
          </v:shape>
        </w:pict>
      </w:r>
      <w:r>
        <w:cr/>
      </w:r>
    </w:p>
    <w:p>
      <w:pPr>
        <w:pStyle w:val="Heading1342"/>
        <w:keepNext w:val="0"/>
        <w:spacing w:after="200" w:line="340" w:lineRule="atLeast"/>
        <w:ind w:left="0" w:right="0" w:firstLine="0"/>
        <w:jc w:val="center"/>
      </w:pPr>
      <w:hyperlink r:id="rId2828" w:history="1">
        <w:r>
          <w:rPr>
            <w:rFonts w:ascii="arial" w:eastAsia="arial" w:hAnsi="arial" w:cs="arial"/>
            <w:b/>
            <w:i/>
            <w:strike w:val="0"/>
            <w:color w:val="0077CC"/>
            <w:sz w:val="28"/>
            <w:u w:val="single"/>
            <w:vertAlign w:val="baseline"/>
          </w:rPr>
          <w:t>Conversations/Kwame Ture;</w:t>
        </w:r>
      </w:hyperlink>
      <w:r>
        <w:br/>
      </w:r>
      <w:hyperlink r:id="rId2829" w:history="1">
        <w:r>
          <w:rPr>
            <w:rFonts w:ascii="arial" w:eastAsia="arial" w:hAnsi="arial" w:cs="arial"/>
            <w:b/>
            <w:i/>
            <w:strike w:val="0"/>
            <w:color w:val="0077CC"/>
            <w:sz w:val="28"/>
            <w:u w:val="single"/>
            <w:vertAlign w:val="baseline"/>
          </w:rPr>
          <w:t>Formerly Stokely Carmichael And Still Ready for the Revolution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1996, Sunday, Late Edition - Final</w:t>
      </w:r>
    </w:p>
    <w:p>
      <w:pPr>
        <w:pStyle w:val="Normal344"/>
        <w:keepNext w:val="0"/>
        <w:spacing w:after="0" w:line="240" w:lineRule="atLeast"/>
        <w:ind w:right="0"/>
        <w:jc w:val="both"/>
      </w:pPr>
      <w:bookmarkStart w:id="699" w:name="Bookmark_344"/>
      <w:bookmarkEnd w:id="699"/>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9;  Column 1;  Week in Review Desk ; Column 1; ; Biography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Kwame Ture</w:t>
      </w:r>
    </w:p>
    <w:p>
      <w:pPr>
        <w:pStyle w:val="Normal3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KAREN DE WITT </w:t>
      </w:r>
    </w:p>
    <w:p>
      <w:pPr>
        <w:pStyle w:val="Normal3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KAREN DE WITT </w:t>
      </w:r>
    </w:p>
    <w:p>
      <w:pPr>
        <w:pStyle w:val="Normal344"/>
        <w:keepNext/>
        <w:spacing w:before="240" w:after="0" w:line="340" w:lineRule="atLeast"/>
        <w:ind w:left="0" w:right="0" w:firstLine="0"/>
        <w:jc w:val="left"/>
      </w:pPr>
      <w:bookmarkStart w:id="700" w:name="Body_342"/>
      <w:bookmarkEnd w:id="700"/>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30" style="position:absolute;z-index:25262899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Ture, better known to most Americans as Stokely Carmichael, black power advocate, racial separatist and troublemaker (not necessarily in that order), is the unrepentant voice of the 60's.  While most of the radical left of a generation ago has moved on, sold out or gone on to that great proletarian paradise in the sky, Mr. Ture continues to proselyte.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spreads ignorance," he says, addressing the ills in black America.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enemy?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When people value a pair of tennis shoes above a human life, then capitalism is the enemy."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 54, is slouched in a chair in a friend's apartment just north of the City College of New York. He is being treated for prostate cancer, which was diagnosed early this year. Three decades ago, as the head of the Student Nonviolent Coordinating Committee, the 1960's civil rights organization, Mr. Ture helped organize voter registration in the South. But it was his cry of black power that brought him fame and notoriety. The slogan thrilled blacks, inspired the founding of the Black Panther Party and terrified a white America that had not yet become accustomed to the nonviolent philosophy of the Rev. Dr. Martin Luther King Jr.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hot and wanted to make revolution," says Mr. Ture, who opposed white involvement in the black struggle, arguing that whites should organize among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SNCC (pronounced snick) later voted to oust whites. Resigning in 1967, he later became honorary chairman for the Panthers, who favored an alliance with whites, eventually leaving the party over the issue and in 1969 moving to Guinea on the West African coast.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flying from Cuba to New York on a recruiting trip for the socialist All African People's Revolutionary Party, which he heads, Mr. Ture complained of leg pain and was hospitalized. Doctors discovered cancer. Friends have helped defray Mr. Ture's expenses.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 who calls himself a "peripatetic revolutionary," lamented the decline of black organizations.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destroyed the organizations," he says. "Yes, the F.B.I. It's clear they destroyed the Panthers and wreaked havoc with SNCC." The Federal Bureau of Investigation, fearful of conspiracies to overthrow the Government, unleashed Cointelpro first on black groups and subsequently on the New Left, infiltrating groups and pursuing a campaign of disinformation.</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Really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Panther Party, which initially built its reputation on documenting police brutality and setting up free breakfasts for children and literacy programs, hastened its own demise by internecine squabbles and real and verbal skirmishes with law enforcement authorities, including threats to "off the pigs."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"Wolfing is necessary to root out fear," Mr. Ture says, referring to the Panthers' penchant for rhetoric. "The Panthers empowered people."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home in Conakry, he has followed the political currents in this country since the Panthers and the movement as a force imploded, and he finds them basically unchanged.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going straight to a socialist revolution," Mr. Ture says.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becoming more and more disillusioned. You can see it in the militias, in the strikes, so all the conditions are there for revolution."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Ture's comments resemble Patrick J. Buchanan's much-publicized angst over the plight of the working man and Robert Reich's repeated riffs on corporate greed.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how you can change your words if the realities haven't changed," he says.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blacks who remained in America argue that realities have changed, some good and some bad. Representative Bobby L. Rush, a former Black Panther and SNCC member, thinks Mr. Ture is relevant up to a point.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pan-Africanism addresses a psychological need to connect with Africa as a homeland," says Mr. Rush, an Illinois Democrat. "It empowers African-Americans in the same way that Irish-Americans are empowered because of Ireland. Where I depart with Stokely is in his total rejection of the Americanization of blacks. That rejection isn't embraced by most African-Americans."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Ture's adamantine radicalism is shaped by years spent among revolutionaries like Ho Chi Minh, Fidel Castro, Kwame Nkrumah and Shirley Graham Dubois, the widow of W. E. B. Dubois, who was a founder of the National Association for the Advancement of Colored People. Mr. Ture changed his name in 1978 to honor Mr. Nkrumah, who is regarded as the father of pan-Africanism, and Ahmed Sekou Toure of Guinea.  When Mr. Nkrumah, who was the first President of Ghana, was overthrown in 1966, Mr. Toure invited him to join him as co-President. Mr. Nkrumah died in 1972, Mr. Toure in 1984.</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 says Mr. Nkrumah helped slow him down and gave him a perspective on revolutions and change. "He asked me, 'Why are you so impatient? You're very impatient. Everything you do, you're in hurry,' " he says. "I said I'm in a hurry for freedom. He told me freedom was coming. It was like a boat coming to shore and my rushing into the water would only get me wet, not bring the boat in faster."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 was Mr. Nkrumah's personal secretary and today heads his All African People's Revolutionary Party, a group Mr. Ture describes as "such a small party, numbers don't even count." He also belongs to the Democratic Party of Guinea, Mr. Sekou Toure's party.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undemocratic state of much of Africa, Mr. Ture is a staunch pan-Africanist, who envisions a nationalist political force capable of fending for the interest and needs of blacks worldwide. His political stance makes him an anti-Zionist ("Zionism is a political philosophy which tries to convert a religion into a nationality"), and some of his Jewish critics have consequently labeled him anti-Semitic, especially since his 1990 speech at the University of Maryland in which he said that the only good Zionist is a dead Zionist.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 would say the only good Nazi is a dead Nazi," he said. "When you condemn Nazis you don't condemn Germans, you condemn a political philosophy. Zionists try to make their philosophy into a particular people. I'm against Zionism."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hopes and efforts, a pan-Africanist nation remains a dream, Mr. Ture says. Three decades after the end of colonialism, much of Africa seems in a sorrier situation than ever. "Neocolonialism," Mr. Ture says. "The people were unconscious. Those who had the ability to educate the people took advantage of this, intoxicated them while they continued to exploit them. The bourgeoisie of Africa are the most corrupt in the world. They seek luxury amidst mass suffering. But all these things we will face and change."</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Wartime Joke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his mistakes or regrets, Mr. Ture is hard-pressed to find any. What about his much-quoted line that the best position of women in the civil rights movement was prone?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ticks me off," Mr. Ture says, whose wife, Marlyatou Barry, is in the next room cooking dinner. "That was a joke. We were in a war front and it was a wartime joke. It had to be a joke because I worked for women like Gloria Richardson of Cambridge, Md., and Ruby Darrow Smith, the executive secretary of SNCC. The general public may not know their names, but these were powerful sisters.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white women in SNCC who spread that because they blamed me for putting whites out of the organization. They ought to thank me. They didn't know they were oppressed until they got pushed out of SNCC and became women's liberationists."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Ture turns upbeat about the future of American blacks despite the high incidence of drug abuse, black-on-black crime and incarceration of young men.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think the struggle of African people in the United States is advancing," says Mr. Ture, who calls all people of the black diaspora Africans.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it in the identity with Africa, in the heightened consciousness that has led to more Africans with African names."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number of black elected officials is another positive sign, not because they have any clout -- they don't as far as he was concerned -- but for "the fact that people can see them," he says. "That smashes eons of inferiority complexes. It has been fantastic in advancing the ideological consciousness of the people to make them know that they're equal to anybody else. Consciousness can snap in overnight. I've seen it in my lifetime. In the 1960's, we went from Negro to black overnight."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rang and Mr. Ture answered with his customary greeting: "Ready for the revolution."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were non-negotiable. Talk of obligations by the people to the people. "You don't understand," Mr. Ture says. "I don't live here. My bank is in Guinea."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purveyor of black power had been found by that most implacable of powers: the Internal Revenue Service.</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331" style="position:absolute;z-index:252630016"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Kwame Ture greeting friends in New York City earlier this year. (Michelle V. Agins/The New York Times)</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1996</w:t>
      </w:r>
    </w:p>
    <w:p>
      <w:pPr>
        <w:pStyle w:val="Normal344"/>
      </w:pPr>
    </w:p>
    <w:p>
      <w:pPr>
        <w:pStyle w:val="Normal344"/>
        <w:ind w:left="200"/>
        <w:sectPr>
          <w:type w:val="continuous"/>
          <w:pgMar w:top="840" w:right="1000" w:bottom="840" w:left="1000" w:header="400" w:footer="400"/>
          <w:pgNumType w:fmt="decimal"/>
          <w:cols w:space="720"/>
        </w:sectPr>
      </w:pPr>
      <w:r>
        <w:br/>
      </w:r>
      <w:r>
        <w:pict>
          <v:line id="_x0000_s2332"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45"/>
      </w:pPr>
    </w:p>
    <w:p>
      <w:pPr>
        <w:pStyle w:val="Normal345"/>
      </w:pPr>
      <w:r>
        <w:pict>
          <v:shape id="_x0000_i2333" type="#_x0000_t75" alt="LexisNexis®" style="width:147.75pt;height:30pt">
            <v:imagedata r:id="rId17" o:title=""/>
          </v:shape>
        </w:pict>
      </w:r>
      <w:r>
        <w:cr/>
      </w:r>
    </w:p>
    <w:p>
      <w:pPr>
        <w:pStyle w:val="Heading1343"/>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School Moves to Sell Its Middle-Class Housing</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2007 Monday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5"/>
        <w:keepNext w:val="0"/>
        <w:spacing w:after="0" w:line="240" w:lineRule="atLeast"/>
        <w:ind w:right="0"/>
        <w:jc w:val="both"/>
      </w:pPr>
      <w:bookmarkStart w:id="701" w:name="Bookmark_345"/>
      <w:bookmarkEnd w:id="701"/>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SANTOS</w:t>
      </w:r>
    </w:p>
    <w:p>
      <w:pPr>
        <w:pStyle w:val="Normal345"/>
        <w:keepNext/>
        <w:spacing w:before="240" w:after="0" w:line="340" w:lineRule="atLeast"/>
        <w:ind w:left="0" w:right="0" w:firstLine="0"/>
        <w:jc w:val="left"/>
      </w:pPr>
      <w:bookmarkStart w:id="702" w:name="Body_343"/>
      <w:bookmarkEnd w:id="702"/>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34" style="position:absolute;z-index:25263206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Meryl Fenster, a retired public school teacher, arrived home to find a letter from her landlord taped to her front door. It said that her building -- the last one on the Upper West Side to offer subsidized rental apartments under the state's Mitchell-Lama program -- was being sold to a private developer.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Fenster has lived in the building, known as Trinity House, for 30 years. ''The whole idea for Mitchell-Lama was to enable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stay in Manhattan, which was a wonderful thing,'' Ms. Fenster, 65, said yesterday. ''But no one cares anymore. Everything is about making money these days.''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Trinity House, on West 92nd Street between Amsterdam and Columbus Avenues, was built in 1968 by the Trinity School, a private institution that occupies the first three floors and charges tuition of up to $30,000 a year. The letter on Ms. Fenster's door explained that the school had decided to sell the building to ''concentrate its resources and expertise on its core mission,'' and assured residents that there would be no change in the ''quality of the building services.''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in the business of being landlords,'' Myles Amend, director of development and alumni relations at the school, said in an interview yesterday. ''Our business is education.''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Ms. Fenster and many of her neighbors, the sale of Trinity House is unsettling -- a prelude, they believe, to the creation of the kind of upscale housing that few of them could afford. More than a dozen of the building's tenants staged a protest rally outside the school yesterday, chanting, ''Don't sell, save our homes,'' and holding signs that read: ''Teach by Example: Don't Sell Out.''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about individual fortunes,'' said James Paul, co-chairman of the Trinity House Tenants Association. ''This is about preserving affordable housing in the neighborhood.''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Mitchell-Lama program was created in 1955 to encourage the construction of lower-income housing. Developers agreed to charge below-market rates for rentals and co-op purchases in return for tax breaks and government-sponsored loans. After 20 or 25 years, owners are allowed to leave the housing program by paying off the low-interest mortgage. In recent years, with the rental market surging, many of them have done just that.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own letter to Trinity House tenants, the developer, Pembroke Properties Inc., said that once the sale was complete, it would apply to withdraw the building from the Mitchell-Lama program and turn 161 of its 200 units into rent-stabilized apartments. (The school will retain ownership of 39 units now leased to some of its teachers.) The terms of the sale must be approved by the federal Department of Housing and Urban Development, which guarantees mortgages under the program, and the city's Department of Housing Preservation and Development, which oversees 81 local Mitchell-Lama buildings, including Trinity House.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separate letter to elected officials, Pembroke wrote that its ultimate goal was to convert the apartments at Trinity House into condominiums, which would be offered to current tenants at a below-market price. Tenants who could not afford to buy would be allowed to continue renting their apartments, the letter said, but once those units were vacated, the developer could renovate and sell them at market price.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Leader House, at 100 West 93rd Street, a former Mitchell-Lama rental building Pembroke bought several years ago, a refurbished two-bedroom unit is listed for $1.2 million.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all kinds of households in our building, all kinds of backgrounds, and it's a shame if this diversity is lost,'' said Eric Weisberg, 54, who has lived at Trinity House with his wife and son since 1981.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rally coincided with the school's annual holiday celebration, forcing parents and students to walk past a long line of protesting tenants to get inside. Many of the parents said they did not know anything about the sale; one woman told her son that ''the people are upset because the school wants to sell their home,'' but she refused to speak to reporters, as did several other parents.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Amend, of the Trinity School, said that the school had never made money from its ownership of Trinity House and, at times, subsidized its operation. For years, he added, the school has been looking to sell the building, which was constructed as part of a deal with the city and other entities to allow for the school's expansion and contribute to the redevelopment of the Upper West Side, then a more unstable neighborhood.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we've found a buyer that has the best interests of the tenants in mind,'' he said. ''And we do not believe that the tenants will suffer as a result of the sale.''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Pembroke could not be reached for comment yesterday.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stands to make $24 million from the building's sale, and the money will be added to its endowment to provide more financial-aid opportunities, improve its curriculum and increase teachers' salaries, Mr. Amend said. He said that the school had no plans to expand, as it did in the early 1990s, when it tried to take over the tenants' community room and fourth-floor recreation area. The tenants revolted, and the school eventually lost the fight.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said back then that we would never win, but we did win,'' said Mr. Paul, of the tenants' association. ''We feel that we can win this battle, too. Our cause is just and our tenants are united.''</w:t>
      </w:r>
    </w:p>
    <w:p>
      <w:pPr>
        <w:pStyle w:val="Normal345"/>
        <w:keepNext w:val="0"/>
        <w:spacing w:before="240" w:after="0" w:line="260" w:lineRule="atLeast"/>
        <w:ind w:left="0" w:right="0" w:firstLine="0"/>
        <w:jc w:val="left"/>
      </w:pPr>
      <w:r>
        <w:br/>
      </w:r>
      <w:hyperlink r:id="rId2837" w:history="1">
        <w:r>
          <w:rPr>
            <w:rFonts w:ascii="arial" w:eastAsia="arial" w:hAnsi="arial" w:cs="arial"/>
            <w:b w:val="0"/>
            <w:i/>
            <w:strike w:val="0"/>
            <w:color w:val="0077CC"/>
            <w:sz w:val="20"/>
            <w:u w:val="single"/>
            <w:vertAlign w:val="baseline"/>
          </w:rPr>
          <w:t>http://www.nytimes.com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335" style="position:absolute;z-index:252633088"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protest at Trinity House, on West 92nd Street. The tenants lament the erosion of middle-class housing in the neighborhood. (PHOTOGRAPH BY OZIER MUHAMMAD/THE NEW YORK TIMES)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2007</w:t>
      </w:r>
    </w:p>
    <w:p>
      <w:pPr>
        <w:pStyle w:val="Normal345"/>
      </w:pPr>
    </w:p>
    <w:p>
      <w:pPr>
        <w:pStyle w:val="Normal345"/>
        <w:ind w:left="200"/>
        <w:sectPr>
          <w:type w:val="continuous"/>
          <w:pgMar w:top="840" w:right="1000" w:bottom="840" w:left="1000" w:header="400" w:footer="400"/>
          <w:pgNumType w:fmt="decimal"/>
          <w:cols w:space="720"/>
        </w:sectPr>
      </w:pPr>
      <w:r>
        <w:br/>
      </w:r>
      <w:r>
        <w:pict>
          <v:line id="_x0000_s2336"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838"/>
          <w:headerReference w:type="default" r:id="rId2839"/>
          <w:footerReference w:type="even" r:id="rId2840"/>
          <w:footerReference w:type="default" r:id="rId2841"/>
          <w:headerReference w:type="first" r:id="rId2842"/>
          <w:footerReference w:type="first" r:id="rId2843"/>
          <w:pgSz w:w="12240" w:h="15840"/>
          <w:pgMar w:top="840" w:right="1000" w:bottom="840" w:left="1000" w:header="400" w:footer="400"/>
          <w:pgNumType w:fmt="decimal"/>
          <w:cols w:space="720"/>
          <w:titlePg w:val="0"/>
        </w:sectPr>
      </w:pPr>
    </w:p>
    <w:p>
      <w:pPr>
        <w:pStyle w:val="Normal346"/>
      </w:pPr>
    </w:p>
    <w:p>
      <w:pPr>
        <w:pStyle w:val="Normal346"/>
      </w:pPr>
      <w:r>
        <w:pict>
          <v:shape id="_x0000_i2337" type="#_x0000_t75" alt="LexisNexis®" style="width:147.75pt;height:30pt">
            <v:imagedata r:id="rId17" o:title=""/>
          </v:shape>
        </w:pict>
      </w:r>
      <w:r>
        <w:cr/>
      </w:r>
    </w:p>
    <w:p>
      <w:pPr>
        <w:pStyle w:val="Heading1344"/>
        <w:keepNext w:val="0"/>
        <w:spacing w:after="200" w:line="340" w:lineRule="atLeast"/>
        <w:ind w:left="0" w:right="0" w:firstLine="0"/>
        <w:jc w:val="center"/>
      </w:pPr>
      <w:hyperlink r:id="rId2844" w:history="1">
        <w:r>
          <w:rPr>
            <w:rFonts w:ascii="arial" w:eastAsia="arial" w:hAnsi="arial" w:cs="arial"/>
            <w:b/>
            <w:i/>
            <w:strike w:val="0"/>
            <w:color w:val="0077CC"/>
            <w:sz w:val="28"/>
            <w:u w:val="single"/>
            <w:vertAlign w:val="baseline"/>
          </w:rPr>
          <w:t>Beckham, at 38, Says He'll Bend It No Longer</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703" w:name="Bookmark_346"/>
      <w:bookmarkEnd w:id="703"/>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Sports Desk; Pg. 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1356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JERÉ LONGMAN and SAM BORDEN</w:t>
      </w:r>
    </w:p>
    <w:p>
      <w:pPr>
        <w:pStyle w:val="Normal346"/>
        <w:keepNext/>
        <w:spacing w:before="240" w:after="0" w:line="340" w:lineRule="atLeast"/>
        <w:ind w:left="0" w:right="0" w:firstLine="0"/>
        <w:jc w:val="left"/>
      </w:pPr>
      <w:bookmarkStart w:id="704" w:name="Body_344"/>
      <w:bookmarkEnd w:id="704"/>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38" style="position:absolute;z-index:252635136"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David Beckham broke a bone in his left foot before the 2002 World Cup, Tony Blair, then the British prime minister, interrupted a cabinet meeting to express his concern about England's suddenly uncertain chances. Tabloid newspapers ran photos of Beckham's injured foot on Page 1 and asked readers to lay their hands on the picture in an attempt at mass civic healing.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Beckham, never the best player in the world but unsurpassed in his era as a cultural phenomenon, announced his impending retirement from soccer at 38.</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 has long had global stars, but none whose careers emerged so fortuitously at the nexus of technology, reality television and celebrity culture. Beckham was the athlete with the most crossover appeal at the moment when everyone could watch together, online or via satellite.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was not merely an athlete; he was an international brand that smartly fused a handsomeness that bordered on beauty with athleticism, marketing savvy and an eager embrace of the role of pop idol.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as likely to appear in Vogue as in Sports Illustrated. He was as popular appearing in underwear advertisements as in a soccer uniform. He was appreciated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and was also an icon to gay fans. His wife was a member of the Spice Girls, and his precise passes and curling free kicks inspired a film, ''Bend It Like Beckham,'' serving as a metaphor for triumph over social restriction.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Beckham is soccer plus sex; those are the only two things that sell in the world, aren't they?'' said Stefan Szymanski, a British co-author of the book ''Soccernomics'' and a professor of sports management at the University of Michigan.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Beckham sold was athleticism or soccer to straight men and sex to women and gay men,'' Szymanski said. ''He did that rather spectacularly well. I'm guessing he's the prettiest player the game has ever had. He's the Marilyn Monroe of soccer. Everybody would want to be next to David Beckham.''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looks and talent and adulation, Beckham was not a prima donna on the field. He was considered to have given everything for his club teams and the England national team, winning titles with some of the world's most popular clubs, Manchester United of England's Premier League, Real Madrid of Spain's La Liga and Paris St.-Germain of France's Ligue 1 (he has two more matches with Paris St.-Germain).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and reputation alone brought newfound international respect for professional soccer in the United States during his six seasons and two championships with the Los Angeles Galaxy of Major League Soccer.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era of the Internet and satellite television, Beckham's career proved hugely influential in the swelling interest of European soccer in Asia and elsewhere around the globe.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unfair to say he put M.L.S. on the map,'' said Bruce Arena, who coached Beckham to two league titles with the Galaxy. ''And he's certainly one of the chief people responsible for worldwide attention of the game. He's one of the most competitive people I ever coached. As he got to the end of his career, he didn't have the legs he wanted to have, but he had a bigger heart than anyone on the field.''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who made 115 appearances with the English national team, did have his less felicitous moments. Infamously, he committed an impetuous foul that got him ejected from a 1998 World Cup match against Argentina. And Landon Donovan, the American star and former teammate with the Galaxy, criticized Beckham's early commitment to M.L.S. in a book entitled ''The Beckham Experiment'' by Grant Wahl, a senior writer at Sports Illustrated.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Beckham's global appeal went undiminished.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the most famous athlete in the world,'' Wahl said. While a similar claim could be made about the soccer star Lionel Messi, the Olympic sprinting champion Usain Bolt and the golfer Tiger Woods, Wahl said: ''Beckham has a celebrity component the other guys don't. There's a multiplier effect. If you play the old game, 'How many people on earth recognize this sports star?' I think Beckham is recognized by more people than anyone else.''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typical mob scenes in his home country or the cities where he played -- which are standard for soccer stars like Messi of Argentina, Cristiano Ronaldo of Portugal or Neymar of Brazil -- Beckham's worldwide reach often seemed limitless.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Tokyo, a chocolate Beckham statue that stood nearly 10 feet tall was featured in a downtown department store after the 2002 World Cup. In Australia, mere speculation that Beckham might be interested in playing in the country's league prompted wealthy businessmen to consider helping finance what would have surely been an outrageously expensive transfer.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 where Beckham's nickname is Xiao Bei, or Little Becks -- Beckham signed a contract reportedly worth as much as $75 million simply to be an ambassador for its scandal-plagued league. (During his first appearance in March, Beckham -- wearing a suit and tie -- slipped and fell when he attempted a free kick at a public relations event, taking a tumble that led to YouTube views around the world.)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his brand has made more impact on football than any other player in history, with the possible exception of Pelé,'' said Stephen A. Greyser, a sports management expert and professor at Harvard Business School. ''He may be retiring from the pitch, but he's not retiring from football and he's not retiring from his brand. His impact will surely go 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Beckham's brand, perhaps more than any other athlete, was himself. While Michael Jordan will always be linked with Nike, Beckham's business associations ran a spectacularly wide gamut: when he arrived in the United States in 2007, he already had agreements with Adidas, Gillette, Motorola, Pepsi and Walt Disney, and added partnerships with Giorgio Armani, Sharpie, Yahoo, Electronic Arts, Samsung, Burger King, Sainsbury's and Breitling at various times during his stay in the United States. He also started an underwear line with H&amp;M.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Beckham's role in raising global awareness of soccer in the United States is undeniable. During Beckham's first year with the Galaxy, the club's revenue rose as much as 40 percent, according to Navigate, a sports and entertainment research company.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 long while before anyone in M.L.S. has a jersey with the same global popularity,'' said A. J. Maestas, the company's president. ''A very, very long while.''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Adidas has estimated it has sold some 10 million replica Beckham jerseys over his 20-year career (in addition to countless pairs of the Predator cleats that Beckham also marketed), and -- at 38 years old -- he still placed eighth on Forbes's 2012 list of the highest-paid athletes with an estimated $46 million in salary and endorsements.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Beckham's appeal is that branding is a family business. When Beckham launched his cologne in 2005, he did it with the company that also licenses his wife Victoria's perfumes. The couple then started a joint fragrance line, Intimately Beckham, a year later. Even Beckham's son, Romeo, 10, is involved in pushing the family brand as he was featured in a recent advertising campaign for Burberry.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told me as a young boy I would have played for and won trophies with my boyhood club Manchester United, proudly captained and played for my country over one hundred times and lined up for some of the biggest clubs in the world, I would have told you it was a fantasy,'' Beckham said in a statement. ''I'm fortunate to have realized those dreams.''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fulfilling those dreams, he remained immensely likable, assuming a role that in England is sometimes compared to that of the Queen Mother.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Britain remembers her as the little old lady who turned up at events with a smile on her face and never said anything important or offensive,'' said Szymanski, the British author and Michigan professor. ''Beckham is like that. He never puts his foot wrong. He's nice to everyone. You could never fault him for not giving his all. He doesn't have enemies. It's hard to dislike him unless you're deliberately perverse.''</w:t>
      </w:r>
    </w:p>
    <w:p>
      <w:pPr>
        <w:pStyle w:val="Normal346"/>
        <w:keepNext w:val="0"/>
        <w:spacing w:before="240" w:after="0" w:line="260" w:lineRule="atLeast"/>
        <w:ind w:left="0" w:right="0" w:firstLine="0"/>
        <w:jc w:val="left"/>
      </w:pPr>
      <w:r>
        <w:br/>
      </w:r>
      <w:hyperlink r:id="rId2845" w:history="1">
        <w:r>
          <w:rPr>
            <w:rFonts w:ascii="arial" w:eastAsia="arial" w:hAnsi="arial" w:cs="arial"/>
            <w:b w:val="0"/>
            <w:i/>
            <w:strike w:val="0"/>
            <w:color w:val="0077CC"/>
            <w:sz w:val="20"/>
            <w:u w:val="single"/>
            <w:vertAlign w:val="baseline"/>
          </w:rPr>
          <w:t>http://www.nytimes.com/2013/05/17/sports/soccer/david-beckham-announces-retirement-from-soccer.html</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39" style="position:absolute;z-index:252636160"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PHOTOS (A1)</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Midfielder David Beckham appeared 115 times for England's  national team but never played in a World Cup final. (PHOTOGRAPH BY KOJI AOKI/AFLO, VIA GETTY IMAGES) (B12)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2013</w:t>
      </w:r>
    </w:p>
    <w:p>
      <w:pPr>
        <w:pStyle w:val="Normal346"/>
      </w:pPr>
    </w:p>
    <w:p>
      <w:pPr>
        <w:pStyle w:val="Normal346"/>
        <w:ind w:left="200"/>
        <w:sectPr>
          <w:type w:val="continuous"/>
          <w:pgMar w:top="840" w:right="1000" w:bottom="840" w:left="1000" w:header="400" w:footer="400"/>
          <w:pgNumType w:fmt="decimal"/>
          <w:cols w:space="720"/>
        </w:sectPr>
      </w:pPr>
      <w:r>
        <w:br/>
      </w:r>
      <w:r>
        <w:pict>
          <v:line id="_x0000_s2340"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846"/>
          <w:headerReference w:type="default" r:id="rId2847"/>
          <w:footerReference w:type="even" r:id="rId2848"/>
          <w:footerReference w:type="default" r:id="rId2849"/>
          <w:headerReference w:type="first" r:id="rId2850"/>
          <w:footerReference w:type="first" r:id="rId2851"/>
          <w:pgSz w:w="12240" w:h="15840"/>
          <w:pgMar w:top="840" w:right="1000" w:bottom="840" w:left="1000" w:header="400" w:footer="400"/>
          <w:pgNumType w:fmt="decimal"/>
          <w:cols w:space="720"/>
          <w:titlePg w:val="0"/>
        </w:sectPr>
      </w:pPr>
    </w:p>
    <w:p>
      <w:pPr>
        <w:pStyle w:val="Normal347"/>
      </w:pPr>
    </w:p>
    <w:p>
      <w:pPr>
        <w:pStyle w:val="Normal347"/>
      </w:pPr>
      <w:r>
        <w:pict>
          <v:shape id="_x0000_i2341" type="#_x0000_t75" alt="LexisNexis®" style="width:147.75pt;height:30pt">
            <v:imagedata r:id="rId17" o:title=""/>
          </v:shape>
        </w:pict>
      </w:r>
      <w:r>
        <w:cr/>
      </w:r>
    </w:p>
    <w:p>
      <w:pPr>
        <w:pStyle w:val="Heading1345"/>
        <w:keepNext w:val="0"/>
        <w:spacing w:after="200" w:line="340" w:lineRule="atLeast"/>
        <w:ind w:left="0" w:right="0" w:firstLine="0"/>
        <w:jc w:val="center"/>
      </w:pPr>
      <w:hyperlink r:id="rId2852" w:history="1">
        <w:r>
          <w:rPr>
            <w:rFonts w:ascii="arial" w:eastAsia="arial" w:hAnsi="arial" w:cs="arial"/>
            <w:b/>
            <w:i/>
            <w:strike w:val="0"/>
            <w:color w:val="0077CC"/>
            <w:sz w:val="28"/>
            <w:u w:val="single"/>
            <w:vertAlign w:val="baseline"/>
          </w:rPr>
          <w:t>ROUND TRIP TO EXHAUSTION</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1985, Sunday, Late City Final Edition</w:t>
      </w:r>
    </w:p>
    <w:p>
      <w:pPr>
        <w:pStyle w:val="Normal347"/>
        <w:keepNext w:val="0"/>
        <w:spacing w:after="0" w:line="240" w:lineRule="atLeast"/>
        <w:ind w:right="0"/>
        <w:jc w:val="both"/>
      </w:pPr>
      <w:bookmarkStart w:id="705" w:name="Bookmark_347"/>
      <w:bookmarkEnd w:id="705"/>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13, Column 1; Book Review Desk; Review</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Marianne Veron; Marianne Veron is a French translator and the author (under the pseudonym Charlotte Wagner) of the novel ''Sweetcakes.''</w:t>
      </w:r>
    </w:p>
    <w:p>
      <w:pPr>
        <w:pStyle w:val="Normal347"/>
        <w:keepNext/>
        <w:spacing w:before="240" w:after="0" w:line="340" w:lineRule="atLeast"/>
        <w:ind w:left="0" w:right="0" w:firstLine="0"/>
        <w:jc w:val="left"/>
      </w:pPr>
      <w:bookmarkStart w:id="706" w:name="Body_345"/>
      <w:bookmarkEnd w:id="706"/>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42" style="position:absolute;z-index:252638208"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BREATH OF AIR</w: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By Dorothee Letessier.  Translated by Matthew Ward.  115 pp. New York: Penguin Books. Paper, $4.95.</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anyone anywhere who never dreamed of simply cutting out? Who never yearned for a breath of air? Maryvonne dreamed. And she went through with it. She took sick leave from the assembly line, dumped husband, son and home, and went away. Not for long, and not far - she rode 25 miles on the local bus from her industrial home city of St. Brieuc in northern Brittany to Paimpol, the very symbol of a day-tour beach resort. She did leave a note on the table, but without any indication of a return date - just in case she chickened out and humbly came home for supper.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won't. Her anger can't be soothed by a short walk; long-repressed rage and frustration have been unleashed, and she needs real action. She will go the whole works - eat and sleep in a proper hotel, have her hair cut and set by a hairdresser - the first time since her wedding five years earlier, and this time in a fancy place. And all the while she will long for her husband's love, remembering those first years when he really cared about her. Now, what is there in Paimpol that she can't have in St. Brieuc? And what is left in St. Brieuc, once she has gone to Paimpol?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first novel by a young factory worker was well received in France. Since then there has been a second novel, ''Lo"ica,'' a more elaborate work set in an atmosphere of trade union activity, equally well received. It is rare to have a genuine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novel written by a genuine factory worker, but more, ''A Breath of Air''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good novel, with a strong story. This round trip begins in a rage of rebellion and departure and ends in exhaustion and hope; the feelings of the heroine make a similar round trip.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Dorothee Letessier forces on the reader the hard facts and monotony of life on the assembly line through small touches and matter-of-fact dialogue, and opens up the heroine's little worlds of private fantasy that are both funny and moving. In the resort hotel where she registers, for instance, Maryvonne asks for a double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while sparing us any theoretical discourse, she brings home the fact that a workingman will always find a workingwoman who will also shop at the supermarket and carry home those well-deserved cans of beer that he will down with his feet up, in front of the television, while the woman cooks dinner and feeds their child before putting him to bed.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Ward's translation is as strong and colorful as the original. He was wise to cut down on the slang, which in French alleviates the natural solemnity of the language, but which in English might have seemed too much, and thus comes closer to the spirit of the book. A compulsive checker, though, is likely to discover one or two funny little errors - a French VRP is a traveling salesman (voyageur representant placier), not a VIP. And when a fat old woman complains of having had to wait in the rain, the bus driver replies that there is no chance she'll melt - instead of, she won't get wet. But such small details are almost unfair to mention, considering the overall high quality of the translation.</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343" style="position:absolute;z-index:252639232"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47"/>
      </w:pPr>
    </w:p>
    <w:p>
      <w:pPr>
        <w:pStyle w:val="Normal347"/>
        <w:ind w:left="200"/>
        <w:sectPr>
          <w:type w:val="continuous"/>
          <w:pgMar w:top="840" w:right="1000" w:bottom="840" w:left="1000" w:header="400" w:footer="400"/>
          <w:pgNumType w:fmt="decimal"/>
          <w:cols w:space="720"/>
        </w:sectPr>
      </w:pPr>
      <w:r>
        <w:br/>
      </w:r>
      <w:r>
        <w:pict>
          <v:line id="_x0000_s234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853"/>
          <w:headerReference w:type="default" r:id="rId2854"/>
          <w:footerReference w:type="even" r:id="rId2855"/>
          <w:footerReference w:type="default" r:id="rId2856"/>
          <w:headerReference w:type="first" r:id="rId2857"/>
          <w:footerReference w:type="first" r:id="rId2858"/>
          <w:pgSz w:w="12240" w:h="15840"/>
          <w:pgMar w:top="840" w:right="1000" w:bottom="840" w:left="1000" w:header="400" w:footer="400"/>
          <w:pgNumType w:fmt="decimal"/>
          <w:cols w:space="720"/>
          <w:titlePg w:val="0"/>
        </w:sectPr>
      </w:pPr>
    </w:p>
    <w:p>
      <w:pPr>
        <w:pStyle w:val="Normal348"/>
      </w:pPr>
    </w:p>
    <w:p>
      <w:pPr>
        <w:pStyle w:val="Normal348"/>
      </w:pPr>
      <w:r>
        <w:pict>
          <v:shape id="_x0000_i2345" type="#_x0000_t75" alt="LexisNexis®" style="width:147.75pt;height:30pt">
            <v:imagedata r:id="rId17" o:title=""/>
          </v:shape>
        </w:pict>
      </w:r>
      <w:r>
        <w:cr/>
      </w:r>
    </w:p>
    <w:p>
      <w:pPr>
        <w:pStyle w:val="Heading1346"/>
        <w:keepNext w:val="0"/>
        <w:spacing w:after="200" w:line="340" w:lineRule="atLeast"/>
        <w:ind w:left="0" w:right="0" w:firstLine="0"/>
        <w:jc w:val="center"/>
      </w:pPr>
      <w:hyperlink r:id="rId2859" w:history="1">
        <w:r>
          <w:rPr>
            <w:rFonts w:ascii="arial" w:eastAsia="arial" w:hAnsi="arial" w:cs="arial"/>
            <w:b/>
            <w:i/>
            <w:strike w:val="0"/>
            <w:color w:val="0077CC"/>
            <w:sz w:val="28"/>
            <w:u w:val="single"/>
            <w:vertAlign w:val="baseline"/>
          </w:rPr>
          <w:t>Off With Her Head? Sure, but Let Her Dance to Shostakovich First</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2009 Wednesday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707" w:name="Bookmark_348"/>
      <w:bookmarkEnd w:id="70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7; DANCE REVIEW 'MARIE'</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ALASTAIR MACAULAY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w:t>
      </w:r>
    </w:p>
    <w:p>
      <w:pPr>
        <w:pStyle w:val="Normal348"/>
        <w:keepNext/>
        <w:spacing w:before="240" w:after="0" w:line="340" w:lineRule="atLeast"/>
        <w:ind w:left="0" w:right="0" w:firstLine="0"/>
        <w:jc w:val="left"/>
      </w:pPr>
      <w:bookmarkStart w:id="708" w:name="Body_346"/>
      <w:bookmarkEnd w:id="70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46" style="position:absolute;z-index:252641280"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it seemed to me that Charles and Diana were set to become the Louis XVI and Marie Antoinette of our day. Now it looks as if Marie Antoinette is becoming a period version of Diana. Their stories involve similar elements: the problem marriage with the unloving and hunting-friendly husband; the production, nonetheless, of the longed-for heir; the initial adoration by the public; the emergence as a superlative model of fashion and object of media fascination; the start of adulterous behavior; the embrace of motherhood; and the early, violent death.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women loved to dance; and both women loved the ballet.  I suppose one day some choreographer will give us ''Diana,'' the full-length dance work. For the moment we have the three-act ''Marie,''  by Stanton Welch, the artistic director of the Houston Ballet, which gave the world premiere of ''Marie'' on Thursday. I caught Saturday evening's performance at the Brown Theater here.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Act I, to cement an alliance between France and Austria, the dowager empress Maria Teresa  (Mireille Hassenboehler) arranges for her daughter Marie Antoinette (Melody Herrera) to marry Louis, the dauphin of France (Ian Casady), heir to the throne of his grandfather, Louis XV (Gregg Garrett). Bride and groom are both 14. Arriving at Versailles, Marie (as Mr. Welch calls her) finds it a nest of bitchy intrigue and tittle-tattle. Neither she nor her husband knows  what to do in bed. She is mocked by the king's mistress Madame du Barry (Amy Fote).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Louis XV falls ill, du Barry is banished from court; when he dies, the teenage spouses find themselves king and queen. It takes a visit from Marie's brother, the Austrian emperor Joseph II (Christopher Coomer), to explain to Louis just how sex should proceed for successful results.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Act II, Marie is a leader of fashion and private theatrical performances. Children have arrived. Her husband mainly hunts. She has an affair with Axel Fersen (Connor Walsh), a Swedish count. Poor people start to make appearances, some courtiers are in a furor and suddenly the French Revolution happens. Marie's companion the Princesse de Lamballe (Kelly Myernick) is seized by the plebs, assaulted and killed.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Act III, Marie is a noble wife, tender and compassionate to Louis, rejecting offers of assistance from Fersen and others. Her husband and son are taken from her; she bids farewell to her daughter, sister-in-law and lady-in-waiting. We see her lay her head down and we see the fall of the guillotine. In an epilogue, Marie's brother, the Austrian emperor, shows her daughter, Marie-Therese-Charlotte, the clavier the queen used to play; the daughter, by playing it in turn, revives the memory of the mother.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the above is historically accurate. Marie's brother, for example, predeceased her. And not all of it is clear onstage anyway. Perhaps it is a relief that the details of the eventual sexual congress between king and queen are left choreographically hazy, but this whole aspect of the story has more ambiguity than the ballet needs (especially in the private sex talk between Louis XVI and Joseph II, when the emperor partners the king in a way that seems now homosexual, now bullying). The program also reveals many characters (like the Marquis de Lafayette) and narrative elements that are far from obvious onstage.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faults might not matter too much. There are works of art we love whose version of history we know to be wrong, whose narrative incidents can be vague, and whose minor details make sense only on multiple viewings. Odder still is that, though Marie Antoinette had connections to the composers Gluck, Haydn, Salieri, Piccinni and Mozart, Mr. Welch has chosen to set his ballet to music by Shostakovich, which abounds in waltzes, Romanticism, Modernism and even jazz, all of which are anachronistic to her era.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experienced balletgoer can recognize the prototypes for Mr. Welch's endeavor. In particular the three full-length ballets Kenneth MacMillan choreographed in the 1970s are suggested: ''Anastasia'' (1971), which showed how the Romanovs' world was shattered by the Russian Revolution; ''Manon'' (1974), which depicts a French 18th-century heroine brought to ruin by the conflict between sexual desire and worldly ambition; and ''Mayerling'' (1978), in which the sexual hypocrisies and personal intrigues of the Hapsburg court are set against a background of political dissent.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MacMillan's ballets have their faults too, but have proved compelling: ''Anastasia'' and ''Mayerling'' powerfully extended the notion of what dance drama could show, and the more popularly romantic ''Manon'' (in the Houston Ballet's repertory) takes its heroine through an arc that leads to glory and despair. ''Manon'' appears to have been Mr. Welch's chief compositional model, both in that arc and its stylistic evocation of 18th-century France.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viewings of this ballet might solve the details of who's who and what's what, but they would also expose the choreographic emptiness at the work's heart. There are three extended pas de deux: in Act I, when king and queen are trying to work out how to produce an heir; in Act II, when Marie and Fersen are having their affair; and in Act III, when Marie and Louis are being tender in prison. Each is a collage of unoriginal effects that leaves these characters remarkably blank.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and third are set to the slow movements of Shostakovich's first and second piano concertos.  This music has now been used by several choreographers, but seldom if ever made to accompany dance so bland.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Louis is a stuffed shirt; this Fersen is your average elegant stud; and this Marie is just a passive, frivolous, silly woman who eventually shows that she always meant to be a good wife. They aren't interesting onstage, and the events that consume them are presented as merely formulaic blah blah.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courtiers start to agitate in Act II, their excited display of isolated steps is so trivial and gossipy that I assumed Mr. Welch was giving us the famous necklace scandal. It turns out they are chattering about social unrest and economic crisis. The French Revolution is conducted by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boors who are perfectly beastly to the poor upper-class twits whose only fault is that they know no better.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 continues through Sunday at the Brown Theater, 501 Texas Avenue, at Smith Street, Houston; (713) 227-2787, houstonballet.org.  </w:t>
      </w:r>
    </w:p>
    <w:p>
      <w:pPr>
        <w:pStyle w:val="Normal348"/>
        <w:keepNext w:val="0"/>
        <w:spacing w:before="240" w:after="0" w:line="260" w:lineRule="atLeast"/>
        <w:ind w:left="0" w:right="0" w:firstLine="0"/>
        <w:jc w:val="left"/>
      </w:pPr>
      <w:r>
        <w:br/>
      </w:r>
      <w:hyperlink r:id="rId2860"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47" style="position:absolute;z-index:252642304"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Marie: Melody Herrera and Ian Casady in the Houston Ballet's world-premiere production at the Brown Theater in Houston. The ballet is a retelling of the life of Marie Antoinette.(PHOTOGRAPH BY AMITAVA SARKAR/HOUSTON BALLET)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2009</w:t>
      </w:r>
    </w:p>
    <w:p>
      <w:pPr>
        <w:pStyle w:val="Normal348"/>
      </w:pPr>
    </w:p>
    <w:p>
      <w:pPr>
        <w:pStyle w:val="Normal348"/>
        <w:ind w:left="200"/>
        <w:sectPr>
          <w:type w:val="continuous"/>
          <w:pgMar w:top="840" w:right="1000" w:bottom="840" w:left="1000" w:header="400" w:footer="400"/>
          <w:pgNumType w:fmt="decimal"/>
          <w:cols w:space="720"/>
        </w:sectPr>
      </w:pPr>
      <w:r>
        <w:br/>
      </w:r>
      <w:r>
        <w:pict>
          <v:line id="_x0000_s2348" style="position:absolute;z-index:252643328"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861"/>
          <w:headerReference w:type="default" r:id="rId2862"/>
          <w:footerReference w:type="even" r:id="rId2863"/>
          <w:footerReference w:type="default" r:id="rId2864"/>
          <w:headerReference w:type="first" r:id="rId2865"/>
          <w:footerReference w:type="first" r:id="rId2866"/>
          <w:pgSz w:w="12240" w:h="15840"/>
          <w:pgMar w:top="840" w:right="1000" w:bottom="840" w:left="1000" w:header="400" w:footer="400"/>
          <w:pgNumType w:fmt="decimal"/>
          <w:cols w:space="720"/>
          <w:titlePg w:val="0"/>
        </w:sectPr>
      </w:pPr>
    </w:p>
    <w:p>
      <w:pPr>
        <w:pStyle w:val="Normal349"/>
      </w:pPr>
    </w:p>
    <w:p>
      <w:pPr>
        <w:pStyle w:val="Normal349"/>
      </w:pPr>
      <w:r>
        <w:pict>
          <v:shape id="_x0000_i2349" type="#_x0000_t75" alt="LexisNexis®" style="width:147.75pt;height:30pt">
            <v:imagedata r:id="rId17" o:title=""/>
          </v:shape>
        </w:pict>
      </w:r>
      <w:r>
        <w:cr/>
      </w:r>
    </w:p>
    <w:p>
      <w:pPr>
        <w:pStyle w:val="Heading1347"/>
        <w:keepNext w:val="0"/>
        <w:spacing w:after="200" w:line="340" w:lineRule="atLeast"/>
        <w:ind w:left="0" w:right="0" w:firstLine="0"/>
        <w:jc w:val="center"/>
      </w:pPr>
      <w:hyperlink r:id="rId2867" w:history="1">
        <w:r>
          <w:rPr>
            <w:rFonts w:ascii="arial" w:eastAsia="arial" w:hAnsi="arial" w:cs="arial"/>
            <w:b/>
            <w:i/>
            <w:strike w:val="0"/>
            <w:color w:val="0077CC"/>
            <w:sz w:val="28"/>
            <w:u w:val="single"/>
            <w:vertAlign w:val="baseline"/>
          </w:rPr>
          <w:t>$20 Million Given to Harvard Medical School</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1993, Sunday, Late Edition - Final</w:t>
      </w:r>
    </w:p>
    <w:p>
      <w:pPr>
        <w:pStyle w:val="Normal349"/>
        <w:keepNext w:val="0"/>
        <w:spacing w:after="0" w:line="240" w:lineRule="atLeast"/>
        <w:ind w:right="0"/>
        <w:jc w:val="both"/>
      </w:pPr>
      <w:bookmarkStart w:id="709" w:name="Bookmark_349"/>
      <w:bookmarkEnd w:id="709"/>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29; Column 1; National Desk; Column 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TELTSCH</w:t>
      </w:r>
    </w:p>
    <w:p>
      <w:pPr>
        <w:pStyle w:val="Normal3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KATHLEEN TELTSCH</w:t>
      </w:r>
    </w:p>
    <w:p>
      <w:pPr>
        <w:pStyle w:val="Normal349"/>
        <w:keepNext/>
        <w:spacing w:before="240" w:after="0" w:line="340" w:lineRule="atLeast"/>
        <w:ind w:left="0" w:right="0" w:firstLine="0"/>
        <w:jc w:val="left"/>
      </w:pPr>
      <w:bookmarkStart w:id="710" w:name="Body_347"/>
      <w:bookmarkEnd w:id="710"/>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50" style="position:absolute;z-index:252644352"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Alpert, a poor boy who made a fortune in the petroleum and food-products business, has given $20 million to Harvard Medical School, the largest gift in its 200-year history.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Alpert gift is for the school's research building, opened last year, which houses the laboratories of the departments of genetics, neurobiology and pathology and the Center for Blood Research. The building will be named for him.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cures, cures for Alzheimer's disease, cancer, AIDS," said Mr. Alpert, 71, who added that he chose Harvard Medical School in Boston because he thought it the most likely to be successful in fighting the diseases.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Sentiment also played a role: He likes to recall that he grew up across the harbor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Chelsea, Mass., and lived at 90 Orange Street in a frame house that has since been razed.</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in a Hurry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Alpert's mother had Alzheimer's and her last years were spent in a nursing home. Her photograph hangs in a place of honor in his New York office, a picture of a dignified, and somewhat stern woman with a firm chin and a no-nonsense look about her. The family resemblance is marked.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13, Mr. Alpert became an entrepreneur, helping his father to peddle sheets and towels from a truck. He tried to induce his father to open a store and sell on credit. "Even then, I was in a hurry to succeed," he recalled.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himself through Boston University, earning money as a hat salesman and by tutoring students. After Army combat service in France in World War II, he went to the Harvard Business School with the help of the G.I. Bill of Rights. It was the first time he had set foot on the Harvard campus.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he started his own business, a dry-goods store, with $1,000 in savings and $9,000 borrowed from his older brother, which was repaid promptly.</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Forbes List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Warren Equities and the Warren Companies market petroleum and food products through 300 service stations and convenience stores, operate a wholesale petroleum business along the Atlantic Seaboard and employ 1,600 people in 11 states. The enterprises have a $600 million annual volume and are listed by Forbes as one of America's 400 largest privately held companies.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many big-business ventures, the company has no long-term debt and a single owner: Mr. Alpert. He never married, and there are no children to share the fortune.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he has made gifts to the Harvard Business School, Boston University, Albert Einstein College of Medicine and the Sutton Place Synagogue in Manhattan, for which he helped to build a new home. Along the way, he also served in the Agency for International Development in the Kennedy Administration.</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Give Money'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Alpert says he plans to urge other business leaders to endow the Harvard Medical School, pointing to buildings near the Warren Alpert Research Building known simply as A, B, C and D. Mr. Alpert deplores this anonymity as "a wasted opportunity."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give money," he said, "and have a building in their name."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intends to prod scientists at the research institute to pursue cures in much the same way he has pushed his own staff to promote business.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Bernard Fields, chairman of the school's department of microbiology, said medical progress was more likely to be incremental than dramatic. Still, he added: "Some people will be ruffled by his questions, but most will not. Whatever his style, most people will appreciate what he has done for this institution."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gift to a college or university is believed to have been the $105 million donated in 1979 to Emory University in Atlanta by Robert W. Woodruff, former chairman of Coca-Cola. In 1992, the entrepreneur Henry M. Rowan and his wife, Betty, donated $100 million to Glassboro State College in New Jersey, which was renamed Rowan College. The gift is believed to have been the largest to a public college or university.</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1993</w:t>
      </w:r>
    </w:p>
    <w:p>
      <w:pPr>
        <w:pStyle w:val="Normal349"/>
      </w:pPr>
    </w:p>
    <w:p>
      <w:pPr>
        <w:pStyle w:val="Normal349"/>
        <w:ind w:left="200"/>
        <w:sectPr>
          <w:type w:val="continuous"/>
          <w:pgMar w:top="840" w:right="1000" w:bottom="840" w:left="1000" w:header="400" w:footer="400"/>
          <w:pgNumType w:fmt="decimal"/>
          <w:cols w:space="720"/>
        </w:sectPr>
      </w:pPr>
      <w:r>
        <w:br/>
      </w:r>
      <w:r>
        <w:pict>
          <v:line id="_x0000_s2351"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350"/>
      </w:pPr>
    </w:p>
    <w:p>
      <w:pPr>
        <w:pStyle w:val="Normal350"/>
      </w:pPr>
      <w:r>
        <w:pict>
          <v:shape id="_x0000_i2352" type="#_x0000_t75" alt="LexisNexis®" style="width:147.75pt;height:30pt">
            <v:imagedata r:id="rId17" o:title=""/>
          </v:shape>
        </w:pict>
      </w:r>
      <w:r>
        <w:cr/>
      </w:r>
    </w:p>
    <w:p>
      <w:pPr>
        <w:pStyle w:val="Heading1348"/>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Exhibition With Disturbing Videos of Animals Leads to Protests in Italy</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2009 Saturday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0"/>
        <w:keepNext w:val="0"/>
        <w:spacing w:after="0" w:line="240" w:lineRule="atLeast"/>
        <w:ind w:right="0"/>
        <w:jc w:val="both"/>
      </w:pPr>
      <w:bookmarkStart w:id="711" w:name="Bookmark_350"/>
      <w:bookmarkEnd w:id="711"/>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ELISABETTA POVOLEDO</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TURIN, Italy </w:t>
      </w:r>
    </w:p>
    <w:p>
      <w:pPr>
        <w:pStyle w:val="Normal350"/>
        <w:keepNext/>
        <w:spacing w:before="240" w:after="0" w:line="340" w:lineRule="atLeast"/>
        <w:ind w:left="0" w:right="0" w:firstLine="0"/>
        <w:jc w:val="left"/>
      </w:pPr>
      <w:bookmarkStart w:id="712" w:name="Body_348"/>
      <w:bookmarkEnd w:id="712"/>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53" style="position:absolute;z-index:25264640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exhibition of works  by the French-Algerian artist Adel Abdessemed has been prevented from opening here while a prosecutor ponders whether it is illegal to display video clips showing animals being bludgeoned to death and fighting for sport in an arena.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retrospect, said Francesco Bonami, the exhibition's curator and the  artistic director  of the Fondazione Sandretto Re Rebaudengo, its host, his biggest mistake might have been to invite animal-rights groups to view the show ahead of its Feb. 11 opening to head off any protests.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rather than allaying their concerns, the private viewing prompted the local authorities to become involved.  ''An act of openness was seen as a sign of weakness, and when you show fear, it's just like in the animal world, they attack you,'' Mr. Bonami said. ''That's what happened with the animal-rights groups. We showed a little fear, and they attacked us.''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and violence are leitmotifs in the work of Mr. Abdessemed, who was born in Algeria in 1971 and fled to Paris in 1994 during a time of civil strife and political repression that left thousands of Algerians dead. He now lives in New York with his family, and a show of his work will open  on April 3 at  the  gallery David Zwirner in Chelsea.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way, the protests over the Turin exhibition,  ''The Wings of God,'' were predictable. A year ago the San Francisco Art Institute shut down a solo show by Mr. Abdessemed featuring one of these video clips, ''Don't Trust Me,'' a short loop showing six animals being slaughtered for food by a sledgehammer blow to the head on a farm in Mexico. The same video was pulled last spring from the 2008 Glasgow International festival, which also featured other works by Mr. Abdessemed.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controversial video in the Turin show, ''Usine,'' depicting  a fight  among scorpions, snakes and spiders, as well as roosters and dogs, was also shot in Mexico,  where animal fighting is legal. It is a crime in Italy, which has strict laws regarding the treatment of animals. ''Usine'' (the title means factory in French) and some of the other works protested  in Turin are among those to be shown in New York.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inopportune to show such things,'' said Domenico Mangone, Turin's environment councilor, who  sent the videos to the prosecutor's office. ''It could induce people to imitate them.'' For now, signs posted throughout the foundation warn that the works could be upsetting to some viewers (should there ever be any).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have suggested that inviting this controversial artist was little more than a publicity stunt to generate buzz around the foundation, a private center for contemporary art that opened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here  in 2002. But Mr. Bonami dismissed such assertions.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that you never know what is going to trigger a reaction in contemporary art,'' he said.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emphasized that the violence was committed by others,  and that the animals would have died whether the artist had borne witness to the deaths or not.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Irene Calderoni, a junior curator at the foundation, said: ''All of Adel's works engage the visitor with a strong emotional reaction  -- that's what he does. He's raw.''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images of violence are prevalent in society today, from cartoons to movies to video games, she said, Mr. Abdessemed is ''merely trying to touch the reality of violence in an unmediated way.''  Themes of displacement, exile and failed immigration policies in Europe also figure prominently in Mr. Abdessemed's work. Several photographs in the Turin show depict wild animals on a Paris street, an artistic reflection on the situation of the immigrant as an unwelcome guest in Europe.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play on the idea of fear, the stranger who is threatening among us,'' Ms. Calderoni said of the photographs of lions, wild boars and snakes on a Parisian sidewalk. ''They are totally out of place, just as any immigrant 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animal-rights groups  objected more to those images than to the videos showing animals being clubbed to death. ''If African animals were forced to travel 1,000 kilometers for an installation in the city center of Paris, it should be condemned,'' said Gualtiero Crovesio of the Italian Anti-Vivisection League, one of the groups protesting the show.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against the use of animals for artistic ends,'' he said. ''If he tampered with the lives of animals, if he had a hand in their existence, then before he is an artist, he is someone who mistreats animals.''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Crovesio said that if Mr. Abdessemed wanted to denounce  the practice of butchering animals, he should replace ''Don't Trust Me'' with one of the anti-vivisection group's far more  gruesome slaughterhouse videos. ''Though of course they are not art,'' he acknowledged.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can expect vigorous protests if the show is allowed to proceed, Mr. Crovesio said. A recent such protest in Italy turned nasty: so-called ecoterrorists attacked a bird sanctuary about 20 miles from Turin this week with Molotov cocktails, burning down structures and setting dozens of birds free. It was an unusually violent act in this northern Italian region.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Turin prosecutor examining the foundation's case could not be reached, but Mr. Bonami said he expected a decision soon.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unsure whether the foundation  would shut down the show or substitute other works if  criminal wrongdoing were established. ''I think it's an important show, a vehicle to say a lot about present-day reality, and I'd rather see it remain untouched,'' he said.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Bonami, who is chief curator for the next Whitney Biennial, scheduled for March 2010 in New York, said the outcry had made him think twice about inviting Mr. Abdessemed to show at the Whitney Museum of American Art. ''I don't want to terrify the institution,'' he said.</w:t>
      </w:r>
    </w:p>
    <w:p>
      <w:pPr>
        <w:pStyle w:val="Normal350"/>
        <w:keepNext w:val="0"/>
        <w:spacing w:before="240" w:after="0" w:line="260" w:lineRule="atLeast"/>
        <w:ind w:left="0" w:right="0" w:firstLine="0"/>
        <w:jc w:val="left"/>
      </w:pPr>
      <w:r>
        <w:br/>
      </w:r>
      <w:hyperlink r:id="rId2875" w:history="1">
        <w:r>
          <w:rPr>
            <w:rFonts w:ascii="arial" w:eastAsia="arial" w:hAnsi="arial" w:cs="arial"/>
            <w:b w:val="0"/>
            <w:i/>
            <w:strike w:val="0"/>
            <w:color w:val="0077CC"/>
            <w:sz w:val="20"/>
            <w:u w:val="single"/>
            <w:vertAlign w:val="baseline"/>
          </w:rPr>
          <w:t>http://www.nytimes.com</w:t>
        </w:r>
      </w:hyperlink>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54" style="position:absolute;z-index:25264742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artist Adel Abdessemed, right, in a series of photographs showing wild animals roaming the streets of Paris in 2006. (PHOTOGRAPH COURTESY OF ADEL ABDESSEMED AND DAVID ZWIRNER)                                           </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2009</w:t>
      </w:r>
    </w:p>
    <w:p>
      <w:pPr>
        <w:pStyle w:val="Normal350"/>
      </w:pPr>
    </w:p>
    <w:p>
      <w:pPr>
        <w:pStyle w:val="Normal350"/>
        <w:ind w:left="200"/>
        <w:sectPr>
          <w:type w:val="continuous"/>
          <w:pgMar w:top="840" w:right="1000" w:bottom="840" w:left="1000" w:header="400" w:footer="400"/>
          <w:pgNumType w:fmt="decimal"/>
          <w:cols w:space="720"/>
        </w:sectPr>
      </w:pPr>
      <w:r>
        <w:br/>
      </w:r>
      <w:r>
        <w:pict>
          <v:line id="_x0000_s2355"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876"/>
          <w:headerReference w:type="default" r:id="rId2877"/>
          <w:footerReference w:type="even" r:id="rId2878"/>
          <w:footerReference w:type="default" r:id="rId2879"/>
          <w:headerReference w:type="first" r:id="rId2880"/>
          <w:footerReference w:type="first" r:id="rId2881"/>
          <w:pgSz w:w="12240" w:h="15840"/>
          <w:pgMar w:top="840" w:right="1000" w:bottom="840" w:left="1000" w:header="400" w:footer="400"/>
          <w:pgNumType w:fmt="decimal"/>
          <w:cols w:space="720"/>
          <w:titlePg w:val="0"/>
        </w:sectPr>
      </w:pPr>
    </w:p>
    <w:p>
      <w:pPr>
        <w:pStyle w:val="Normal351"/>
      </w:pPr>
    </w:p>
    <w:p>
      <w:pPr>
        <w:pStyle w:val="Normal351"/>
      </w:pPr>
      <w:r>
        <w:pict>
          <v:shape id="_x0000_i2356" type="#_x0000_t75" alt="LexisNexis®" style="width:147.75pt;height:30pt">
            <v:imagedata r:id="rId17" o:title=""/>
          </v:shape>
        </w:pict>
      </w:r>
      <w:r>
        <w:cr/>
      </w:r>
    </w:p>
    <w:p>
      <w:pPr>
        <w:pStyle w:val="Heading1349"/>
        <w:keepNext w:val="0"/>
        <w:spacing w:after="200" w:line="340" w:lineRule="atLeast"/>
        <w:ind w:left="0" w:right="0" w:firstLine="0"/>
        <w:jc w:val="center"/>
      </w:pPr>
      <w:hyperlink r:id="rId2882" w:history="1">
        <w:r>
          <w:rPr>
            <w:rFonts w:ascii="arial" w:eastAsia="arial" w:hAnsi="arial" w:cs="arial"/>
            <w:b/>
            <w:i/>
            <w:strike w:val="0"/>
            <w:color w:val="0077CC"/>
            <w:sz w:val="28"/>
            <w:u w:val="single"/>
            <w:vertAlign w:val="baseline"/>
          </w:rPr>
          <w:t>Property Owners Lash Double-Digit Tax Increase</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2009 Sunday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13" w:name="Bookmark_351"/>
      <w:bookmarkEnd w:id="713"/>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1</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SCHWEBER</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 NEW YORK </w:t>
      </w:r>
    </w:p>
    <w:p>
      <w:pPr>
        <w:pStyle w:val="Normal351"/>
        <w:keepNext/>
        <w:spacing w:before="240" w:after="0" w:line="340" w:lineRule="atLeast"/>
        <w:ind w:left="0" w:right="0" w:firstLine="0"/>
        <w:jc w:val="left"/>
      </w:pPr>
      <w:bookmarkStart w:id="714" w:name="Body_349"/>
      <w:bookmarkEnd w:id="714"/>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57" style="position:absolute;z-index:25264947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FIST and voice both raised, Carole Rodriguez, 64, joined hundreds of outraged residents in front of City Hall  on a recent Friday afternoon to protest a 27 percent property tax increase.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immigrants and working people who make this city what it is, that's why we love it,'' said Ms. Rodriguez, who saw the taxes on her small, one-bedroom condominium jump $1,200 a year. ''We're being priced 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say the tax  increase is the only way to plug a more than $15 million budget shortfall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around 46,000 with a nearly $70 million annual budget just across the Hudson River from Manhattan.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officials say that West New York is the most  exaggerated  example of how towns throughout the state are coping with declining revenues as the national recession trickles down to Town Hall.  ''The bottom line is you've got an economic crisis that is having a horrendous impact on our local government's ability to maintain its present tax base,'' said William G. Dressel Jr., executive director of the New Jersey State League of Municipalities. ''And a state government that has been reducing the property tax relief funding at a time when it's needed most by citizens and taxpayers to offset the most regressive tax in the nation, which is New Jersey's property tax.''</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Corrales, a spokesman for the governor's office, said that the administration is reviewing the federal stimulus package that President Obama signed, but that it is not yet sure if or how it would affect aid to cities and towns. Chris Hoene, director of policy and research for the National League of Cities, said the stimulus money would go toward specific municipal government programs,  like  transportation or helping people stay in their homes, which could indirectly ''shift the burden'' away from property taxes.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in New Jersey, as well as several other predominantly northeastern states, the property tax is the primary source of municipal revenue, as opposed to the sales or income tax.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lack of other options that forces this scenario,'' he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New York will lay off 100 municipal employees, around a quarter of its  work force, including police and fire personnel, officials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McConnell, the business administrator for West New York,  said the city incurred millions in debt from rolling bills over year after year,  like insurance payments.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city plugged part of the hole with $9 million it raised from selling a municipal parking garage to the Hudson County Improvement Authority, Mr. McConnell said, though the town was still forced to raise property taxes by more than 20 percent. This year the city had no other properties to sell, Mr.  McConnell  said, and the only option was to raise property taxes again.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wave that crashes down on you,'' he said. ''Our backs were against the wall.''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Morejon, 52, a florist who has run a shop on 61st Street since 1981, said that the tax raises threaten to put him out of business, as he has had to borrow money to pay the increase. He has attended several of the town's antitax rallies and circulated petitions calling for the mayor to step down.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wrong time and the wrong amount,'' he said. ''It's like, overboard.''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recession, which has led to declining home sales and decreased revenues for towns and cities, may not be the biggest player in West New York's current budget drama. Mayor Silverio A.  Vega, known as Sal,  blamed  the town's former chief financial officer, Darren Maloney, for the budget shortfall.  Mr. Vega  said Mr. Maloney kept the municipality's  commissioners in the dark about the town's mounting debts.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suspending our C.F.O. in August we saw the magnitude of the problem,'' Mr. Vega said. ''While he was there it was hard to understand how he kept the finances of the town.''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Maloney could not be reached for comment.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angry city residents don't believe the mayor's claim that the budget could have been so far off balance without his knowledge.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can't blame one person, he's the mayor of the town, he's supposed to oversee everybody,'' said Ana Pereira, 41, who owns a restaurant called Ana's Kitchen and also circulated a petition calling for Mr. Vega to resign.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Felix E. Roque, a  doctor who said he planned to run against Mr. Vega in the 2011 election and has recently been giving fiery speeches to crowds of hundreds opposing the tax increase, said  many residents are now forced to choose between their taxes and their basic necessities.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are sleeping in the cold or eating one meal a day,'' he said. ''This is killing us.''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Statewide it is too soon to know how many towns will be hit with a large property tax increase, said Joseph V. Doria Jr., commissioner of the Department of Community Affairs.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municipalities are still in the process of introducing their budget,'' he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Hudson River, on what is commonly referred to as New Jersey's Gold Coast, residents in Hoboken are feeling the sting of a 47 percent property tax hike, enacted because the state sent in a supervisor to manage the city's finances after the city council failed to pass a budget.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budget is adopted for 2009 and 2010 you're going to see a substantial leveling off of our tax levy,'' said David Roberts, the departing mayor.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in West New York also said that property taxes should level off next year and in the future increase only  from 2 percent  to 3 percent annually just to keep pace with inflation. Their words have offered little solace to home and business owners grappling with how to make ends meet after this year's raise.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impossible, I haven't paid my utilities, I haven't paid anything,'' said Claire Lima, 55, an out-of-work homeowner who said that after the increase, her property taxes jumped to $3,000. </w:t>
      </w:r>
    </w:p>
    <w:p>
      <w:pPr>
        <w:pStyle w:val="Normal351"/>
        <w:keepNext w:val="0"/>
        <w:spacing w:before="240" w:after="0" w:line="260" w:lineRule="atLeast"/>
        <w:ind w:left="0" w:right="0" w:firstLine="0"/>
        <w:jc w:val="left"/>
      </w:pPr>
      <w:r>
        <w:br/>
      </w:r>
      <w:hyperlink r:id="rId2883" w:history="1">
        <w:r>
          <w:rPr>
            <w:rFonts w:ascii="arial" w:eastAsia="arial" w:hAnsi="arial" w:cs="arial"/>
            <w:b w:val="0"/>
            <w:i/>
            <w:strike w:val="0"/>
            <w:color w:val="0077CC"/>
            <w:sz w:val="20"/>
            <w:u w:val="single"/>
            <w:vertAlign w:val="baseline"/>
          </w:rPr>
          <w:t>http://www.nytimes.com</w:t>
        </w:r>
      </w:hyperlink>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58" style="position:absolute;z-index:25265049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OPPOSED: Raymond Morejon, a florist, attending a rally in West New York. He says the tax hike may put him out of business.(PHOTOGRAPH BY NADAV NEUHAUS FOR THE NEW YORK TIMES)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Silverio A. Vega (PHOTOGRAPH BY NADAV NEUHAUS FOR THE NEW YORK TIMES)(NJ2)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2009</w:t>
      </w:r>
    </w:p>
    <w:p>
      <w:pPr>
        <w:pStyle w:val="Normal351"/>
      </w:pPr>
    </w:p>
    <w:p>
      <w:pPr>
        <w:pStyle w:val="Normal351"/>
        <w:ind w:left="200"/>
        <w:sectPr>
          <w:type w:val="continuous"/>
          <w:pgMar w:top="840" w:right="1000" w:bottom="840" w:left="1000" w:header="400" w:footer="400"/>
          <w:pgNumType w:fmt="decimal"/>
          <w:cols w:space="720"/>
        </w:sectPr>
      </w:pPr>
      <w:r>
        <w:br/>
      </w:r>
      <w:r>
        <w:pict>
          <v:line id="_x0000_s2359"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352"/>
      </w:pPr>
    </w:p>
    <w:p>
      <w:pPr>
        <w:pStyle w:val="Normal352"/>
      </w:pPr>
      <w:r>
        <w:pict>
          <v:shape id="_x0000_i2360" type="#_x0000_t75" alt="LexisNexis®" style="width:147.75pt;height:30pt">
            <v:imagedata r:id="rId17" o:title=""/>
          </v:shape>
        </w:pict>
      </w:r>
      <w:r>
        <w:cr/>
      </w:r>
    </w:p>
    <w:p>
      <w:pPr>
        <w:pStyle w:val="Heading1350"/>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Independent Run For Senate Puts Parties in a Pinch</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2012 Monday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15" w:name="Bookmark_352"/>
      <w:bookmarkEnd w:id="715"/>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352"/>
        <w:keepNext/>
        <w:spacing w:before="240" w:after="0" w:line="340" w:lineRule="atLeast"/>
        <w:ind w:left="0" w:right="0" w:firstLine="0"/>
        <w:jc w:val="left"/>
      </w:pPr>
      <w:bookmarkStart w:id="716" w:name="Body_350"/>
      <w:bookmarkEnd w:id="716"/>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61" style="position:absolute;z-index:25265254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BRUNSWICK, Me. -- Former Gov. Angus King of Maine has a warning for the national political parties that may flood his state with negative ads to derail his independent candidacy for the Senate: ''I will take note of how I am treated in this campaign.''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an idle threat from some quixotic candidate for the seat being vacated by Maine's famously moderate Republican, Olympia J. Snowe. It is a warning from the front-runner, a two-term independent governor who, because he refuses to say whom he would support for majority leader next year, may well decide which party controls an evenly divided Senate.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of twists in the fight for Senate control, nothing has been as surprising as the sudden emergence of a campaign fight in Maine. Ms. Snowe was expected to cruise to re-election. Her dramatic announcement in February that she could no longer stomach the hyperpartisan atmosphere of Washington caught everyone flat-footed.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Democrats saw an unexpected opportunity for a clean pickup, which would be crucial to holding the Senate as they try to defend so many Democratic seats in Republican states. Then Mr. King scrambled the equation. His name recognition and popularity vaulted him ahead of the nearly dozen lesser-known candidates jockeying for the Republican and Democratic nominations in the June 12 primary.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just Ms. Snowe's timing that gave Mr. King an opening; it was also the way she bowed out, with her broadsides at both parties for what she considered failures of leadership and her decision to use her $2.4 million campaign war chest to rebuild ''the sensible center,'' not necessarily to aid the Republican nominee for her seat.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Augusta last week, Ms. Snowe said the money would not go to Mr. King. ''I don't mean to say I haven't had differences with my party, but I am a Republican,'' she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actions, though, bolstered Mainers' impression that the parties are broken, and that an independent may well be the antidote. A King campaign poll on Friday put his favorability in the state at 70 percent, against 16 percent who viewed him negatively. Eighty percent said they viewed his performance as governor, from 1995 to 2003, favorably.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who we are,'' said Mark Schoninger, 38, who greeted Mr. King at his store in Bath with ''When you become senator,'' no ifs about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founded by Republicans and Democrats,'' Mr. Schoninger added. ''We were founded by people who opposed tyranny, and we have these two parties who have become their own little tyrannies.''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seemed to sense that. Maine's two House members and Mr. King's successor, John Baldacci, shied away from running. National Democrats pulled back and vowed to play nice with Mr. King. Their fear was a repeat of the 2010 race for governor, which a combative conservative, Paul R. LePage, won with 38 percent of the vote, ahead of the independent Eliot Cutler's 36 percent and the Democrat Libby Mitchell's 19 percent.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 the other hand, are promising to keep the seat, archly accusing Democrats of striking a secret deal with Mr. King in return for his fealty.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Baldacci said any notion that Mr. King would run away with the seat ignored the outside money and negative advertising that Mr. Baldacci said was sure to flood Maine to keep the seat Republican.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a storm coming through here in early November, late October that I don't think people in Maine have ever seen,''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 said he would be on guard for attacks from opponents who use outside groups that are nominally independent to deflect responsibility.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an unaffiliated 'super PAC' exists only in the fevered imagination of Nino Scalia,'' he said, spitting out the nickname of Justice Antonin Scalia, who joined the Supreme Court's Citizens United decision, the 2010 ruling that has set off a torrent of spending on negative campaign ads.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opponents will have fodder: Mr. King left the state with a budget deficit before he headed off with his wife in an R.V., accepted a $102 million loan guarantee financed by a federal stimulus program to pay for a wind-power project and supports President Obama's health care law, in addition to not saying which party he would support to lead the Senate.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the right to know,'' Ms. Snowe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 said he was reaching out to parliamentary experts to see if he could demand committee assignments without choosing a side, but he conceded that was not likely. To maximize Maine's voice, he could simply side with the majority, he said. But there is a very real possibility he could determine that majority.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side Mr. King leans toward is not so obscure. He thinks the health care law was not ambitious enough. He would have voted for the stimulus and has no qualms about benefiting from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vote for Mr. Obama's re-election, and he offers serious doubts about Mitt Romney, the likely Republican nominee.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governor, it bothers me he didn't run for re-election'' in Massachusetts, Mr. King said. ''It bothers me I can't get a fix on who he is.''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opposes the prescription for Medicare in the House Republicans' budget as ''a recipe for a tremendous shift to the elderly of their health care costs.'' And after a long conversation with Erskine B. Bowles, a chief of staff under President Bill Clinton, he said he was ''dating'' -- but not marrying -- the deficit-reduction plan put forward by Mr. Bowles and former Senator Alan K. Simpson, a Republican. Taming the deficit without revenue increases ''isn't realistic,'' 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Mr. King insisted he was independent. Giving an example of where he departs with Democrats, he said he might have voted against the Wall Street regulatory overhaul, saying it has caused too much collateral damage with community banks.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pointed to an antismoking law he signed as governor. A cancer survivor, he pressed the Legislature to double the state's tobacco tax. But to mitigate the impact on Maine's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proposed cutting 150,000 people from the state's income tax rolls.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Democratic-led Legislature went along with the tax increase but not the cut, with a bill that would spend the revenue on children's health programs. Marian Wright Edelman, the children's rights advocate, called Mr. King to beg for his signature. He vetoed that bill. The Legislature relented.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King brought a half-dozen fishermen into his campaign office to listen to their concerns. Gerry Cushman, 42, of Port Clyde, reminded him of an incident when he was governor. A fisherman told Mr. King that the population of striped bass was coming back, and that the fleet should be allowed to start hauling them in. Mr. King responded that as long as he was governor, no one would be fishing stripers in Maine.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bluntness did not win him friends, but it won him votes, the fishermen agreed. ''I disagreed with you, but I'll vote for you,'' said Bryan Bichrest, a 53-year-old fisherman from Cundys Harbor.</w:t>
      </w:r>
    </w:p>
    <w:p>
      <w:pPr>
        <w:pStyle w:val="Normal352"/>
        <w:keepNext w:val="0"/>
        <w:spacing w:before="240" w:after="0" w:line="260" w:lineRule="atLeast"/>
        <w:ind w:left="0" w:right="0" w:firstLine="0"/>
        <w:jc w:val="left"/>
      </w:pPr>
      <w:r>
        <w:br/>
      </w:r>
      <w:hyperlink r:id="rId2891" w:history="1">
        <w:r>
          <w:rPr>
            <w:rFonts w:ascii="arial" w:eastAsia="arial" w:hAnsi="arial" w:cs="arial"/>
            <w:b w:val="0"/>
            <w:i/>
            <w:strike w:val="0"/>
            <w:color w:val="0077CC"/>
            <w:sz w:val="20"/>
            <w:u w:val="single"/>
            <w:vertAlign w:val="baseline"/>
          </w:rPr>
          <w:t>http://www.nytimes.com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62" style="position:absolute;z-index:25265356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Former Gov. Angus King of Maine, at a meeting last week in his campaign office in Brunswick, is running for the Senate seat that Olympia J. Snowe, a Republican, will give up after this term. (A11)</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King visiting Bath, Me., last week. A merchant there, Mark Schoninger, called political parties ''their own little tyrannies.''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King, who wanted a broader health care law but is wary of stiffer Wall Street regulations, met with fishermen last week. (PHOTOGRAPHS BY CHERYL SENTER FOR THE NEW YORK TIMES) (A14)   </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2012</w:t>
      </w:r>
    </w:p>
    <w:p>
      <w:pPr>
        <w:pStyle w:val="Normal352"/>
      </w:pPr>
    </w:p>
    <w:p>
      <w:pPr>
        <w:pStyle w:val="Normal352"/>
        <w:ind w:left="200"/>
        <w:sectPr>
          <w:type w:val="continuous"/>
          <w:pgMar w:top="840" w:right="1000" w:bottom="840" w:left="1000" w:header="400" w:footer="400"/>
          <w:pgNumType w:fmt="decimal"/>
          <w:cols w:space="720"/>
        </w:sectPr>
      </w:pPr>
      <w:r>
        <w:br/>
      </w:r>
      <w:r>
        <w:pict>
          <v:line id="_x0000_s2363"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353"/>
      </w:pPr>
    </w:p>
    <w:p>
      <w:pPr>
        <w:pStyle w:val="Normal353"/>
      </w:pPr>
      <w:r>
        <w:pict>
          <v:shape id="_x0000_i2364" type="#_x0000_t75" alt="LexisNexis®" style="width:147.75pt;height:30pt">
            <v:imagedata r:id="rId17" o:title=""/>
          </v:shape>
        </w:pict>
      </w:r>
      <w:r>
        <w:cr/>
      </w:r>
    </w:p>
    <w:p>
      <w:pPr>
        <w:pStyle w:val="Heading1351"/>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In America;</w:t>
        </w:r>
      </w:hyperlink>
      <w:r>
        <w:br/>
      </w:r>
      <w:hyperlink r:id="rId2899" w:history="1">
        <w:r>
          <w:rPr>
            <w:rFonts w:ascii="arial" w:eastAsia="arial" w:hAnsi="arial" w:cs="arial"/>
            <w:b/>
            <w:i/>
            <w:strike w:val="0"/>
            <w:color w:val="0077CC"/>
            <w:sz w:val="28"/>
            <w:u w:val="single"/>
            <w:vertAlign w:val="baseline"/>
          </w:rPr>
          <w:t>Cleansing CUNY</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1998, Thursday, Late Edition - Final</w:t>
      </w:r>
    </w:p>
    <w:p>
      <w:pPr>
        <w:pStyle w:val="Normal353"/>
        <w:keepNext w:val="0"/>
        <w:spacing w:after="0" w:line="240" w:lineRule="atLeast"/>
        <w:ind w:right="0"/>
        <w:jc w:val="both"/>
      </w:pPr>
      <w:bookmarkStart w:id="717" w:name="Bookmark_353"/>
      <w:bookmarkEnd w:id="717"/>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29; Column 1; Editorial Desk ; Column 1; ; Op-Ed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3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353"/>
        <w:keepNext/>
        <w:spacing w:before="240" w:after="0" w:line="340" w:lineRule="atLeast"/>
        <w:ind w:left="0" w:right="0" w:firstLine="0"/>
        <w:jc w:val="left"/>
      </w:pPr>
      <w:bookmarkStart w:id="718" w:name="Body_351"/>
      <w:bookmarkEnd w:id="718"/>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65" style="position:absolute;z-index:25265561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had any doubt about the motivation behind the tightening of admissions standards at the City University of New York, listen to Anne Paolucci, who heads the board of trustees: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cleaning out the four-year colleges and putting remediation where it belongs."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that? It was Ms. Paolucci's mouth that was moving but the ventriloquist was Rudolph Giuliani. The Mayor's unnecessary and unconscionable war on the weak and the poor and the black and the brown continues. Let the cleansing begin.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objections, of course. There were hecklers, mostly students and faculty members, in the CUNY boardroom where the vote to end remediation at the four-year schools took place on Tuesday. But there was no need to worry because in Rudy Giuliani's New York the cops are always around. Twenty-four protesters were arrested.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sad picture in Wednesday's New York Post of a student named Sandra Ynoa, who had a "Save CUNY" poster hanging from her neck. Her hands were cuffed behind her back and she looked as if she was about to cry. Who needs remedial classes when you can send students straight to jail?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Rudy Giuliani's New York, where the curtain is being lowered on civil rights and civil liberties, anyone who dares to challenge the Mayor, this joyless man with the angry visage who throws out his chest and struts around the city telling everyone how tough he is -- anyone who dares to challenge him is treated like a criminal.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the CUNY vote a Federal judge ruled that Mr. Giuliani had violated the First Amendment rights of taxi drivers by preventing them from protesting new regulations the Mayor seeks to impose on the taxi industry. After refusing to meet with the taxi drivers and using the police to block their protest, the Mayor bragged last week that he had "destroyed" the drivers' efforts. Tough guy. Yesterday the city's appeal of the judge's decision was denied.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than most recent Mayors, Mr. Giuliani rules by fear. In terms of the free flow of information and respect for the give-and-take of Democratic government, the administration of Edward Koch -- to take one example -- was a virtual golden age by comparison.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high-ranking CUNY official told me yesterday that a workable compromise could have been reached that would have eliminated excessive remediation in the four-year colleges while saving remedial classes for students who could get up to speed reasonably quickly.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don't want to do is lose the students who are capable of doing the work," he said. "We could have found a middle ground, but there was so much bad blood generated that people had difficulty even talking about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was afraid to have his name mentioned in the newspaper. "I saw Giuliani with the taxicabs," he said. "I don't want to be a taxicab driver."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cleansing at CUNY comes as the Mayor and Gov. George Pataki are sitting on some $5 billion in budget surpluses. They want as little of that money as possible to go to the kinds of kids --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black, Latino -- who are likely to show up at CUNY or, for that matter, in the city's public high schools and secondary schools.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kids whom many would like to see cleansed not only from CUNY's landscape but as much as possible from the very consciousness of privileged New Yorkers.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 came into office slashing billions from the public school budget, and he and Mr. Pataki have collaborated in the denial of funding for the reconstruction of crumbling public schools. When Mr. Pataki vetoed such funds earlier this year, the Mayor said right on. So the kids are caught in a treacherous game. They don't get the kind of support they need in the public schools and they are denied remediation when they get to college age.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cleansers can then perversely claim that the kids have shown themselves to be worthless, fit only to wear a prison uniform or the gaudy orange outfit of the W.E.P. worker -- the welfare recipient in the inaccurately named Work Experience Program.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Discontent with Mr. Giuliani's policies is growing. Not all New Yorkers revel in the trampling of the underdog. Despite the Mayor's best efforts, it's still not that kind of town.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1998</w:t>
      </w:r>
    </w:p>
    <w:p>
      <w:pPr>
        <w:pStyle w:val="Normal353"/>
      </w:pPr>
    </w:p>
    <w:p>
      <w:pPr>
        <w:pStyle w:val="Normal353"/>
        <w:ind w:left="200"/>
        <w:sectPr>
          <w:type w:val="continuous"/>
          <w:pgMar w:top="840" w:right="1000" w:bottom="840" w:left="1000" w:header="400" w:footer="400"/>
          <w:pgNumType w:fmt="decimal"/>
          <w:cols w:space="720"/>
        </w:sectPr>
      </w:pPr>
      <w:r>
        <w:br/>
      </w:r>
      <w:r>
        <w:pict>
          <v:line id="_x0000_s236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900"/>
          <w:headerReference w:type="default" r:id="rId2901"/>
          <w:footerReference w:type="even" r:id="rId2902"/>
          <w:footerReference w:type="default" r:id="rId2903"/>
          <w:headerReference w:type="first" r:id="rId2904"/>
          <w:footerReference w:type="first" r:id="rId2905"/>
          <w:pgSz w:w="12240" w:h="15840"/>
          <w:pgMar w:top="840" w:right="1000" w:bottom="840" w:left="1000" w:header="400" w:footer="400"/>
          <w:pgNumType w:fmt="decimal"/>
          <w:cols w:space="720"/>
          <w:titlePg w:val="0"/>
        </w:sectPr>
      </w:pPr>
    </w:p>
    <w:p>
      <w:pPr>
        <w:pStyle w:val="Normal354"/>
      </w:pPr>
    </w:p>
    <w:p>
      <w:pPr>
        <w:pStyle w:val="Normal354"/>
      </w:pPr>
      <w:r>
        <w:pict>
          <v:shape id="_x0000_i2367" type="#_x0000_t75" alt="LexisNexis®" style="width:147.75pt;height:30pt">
            <v:imagedata r:id="rId17" o:title=""/>
          </v:shape>
        </w:pict>
      </w:r>
      <w:r>
        <w:cr/>
      </w:r>
    </w:p>
    <w:p>
      <w:pPr>
        <w:pStyle w:val="Heading1352"/>
        <w:keepNext w:val="0"/>
        <w:spacing w:after="200" w:line="340" w:lineRule="atLeast"/>
        <w:ind w:left="0" w:right="0" w:firstLine="0"/>
        <w:jc w:val="center"/>
      </w:pPr>
      <w:hyperlink r:id="rId2906" w:history="1">
        <w:r>
          <w:rPr>
            <w:rFonts w:ascii="arial" w:eastAsia="arial" w:hAnsi="arial" w:cs="arial"/>
            <w:b/>
            <w:i/>
            <w:strike w:val="0"/>
            <w:color w:val="0077CC"/>
            <w:sz w:val="28"/>
            <w:u w:val="single"/>
            <w:vertAlign w:val="baseline"/>
          </w:rPr>
          <w:t>CHILDREN OF BRONX HEAR AN APPEAL ON COAST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1984, Sunday, Late City Final Edition</w:t>
      </w:r>
    </w:p>
    <w:p>
      <w:pPr>
        <w:pStyle w:val="Normal354"/>
        <w:keepNext w:val="0"/>
        <w:spacing w:after="0" w:line="240" w:lineRule="atLeast"/>
        <w:ind w:right="0"/>
        <w:jc w:val="both"/>
      </w:pPr>
      <w:bookmarkStart w:id="719" w:name="Bookmark_354"/>
      <w:bookmarkEnd w:id="719"/>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57, Column 1; National Desk</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 Dec. 15</w:t>
      </w:r>
    </w:p>
    <w:p>
      <w:pPr>
        <w:pStyle w:val="Normal354"/>
        <w:keepNext/>
        <w:spacing w:before="240" w:after="0" w:line="340" w:lineRule="atLeast"/>
        <w:ind w:left="0" w:right="0" w:firstLine="0"/>
        <w:jc w:val="left"/>
      </w:pPr>
      <w:bookmarkStart w:id="720" w:name="Body_352"/>
      <w:bookmarkEnd w:id="720"/>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68" style="position:absolute;z-index:25265766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rainy weeknight nearly 3,000 miles from the Bronx, Jeffrey Silber and more than 275 guests gathered at a house in the Brentwood area to celebrate their old borough by starting an association to involve Bronx youth in the arts.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the Bronx Alumni Arts Council, will raise funds to encourage students to study dance, theater, music and other disciplines. It is an effort by Mr. Silber and other ''alumni'' of the Bronx to restore the sense of community they felt as they grew up. At the time, the Bronx was a lively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past 20 years it has been transformed into an area that Presidents and newscasters have used to symbolize the crush of urban decay.</w:t>
      </w:r>
    </w:p>
    <w:p>
      <w:pPr>
        <w:pStyle w:val="Normal35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More than 275 Bronx 'alumni' gather at Los Angeles, California, home of Jeffrey Silber to celebrate start of Bronx Alumni Arts Council, association to involve Bronx youth; Silber comments (S)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is beginning to turn around; it looked like we fought a war there, but it's showing signs of regrowth,'' said Mr. Silber, who is now a real estate investor in Los Angeles. Mr. Silber, who is 39 years old, left the Bronx 15 years ago.''Everyone thinks of the area as burnt and devastated, but there is life there,'' he said.</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from the Prominent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prominent people who grew up in the borough support the council, including the comedians Red Buttons and Sid Caesar, Dolores Hope, Bob Hope's wife, Anne Bancroft, the actress, and Garry Marshall, a television producer.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Silber, who has been drawn back to his childhood neighborhood many times since he left the Bronx, developed the idea for the council earlier this year. He spent time with schools, churches and various community organizations in the Bronx to set up a local advisory board and design programs for the arts.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says it hopes to provide money to transport students to cultural events as well as to the summer classes sponsored by the Metropolitan Museum of Art. It also will ask artists to meet with the children and from the Bronx and tell them about their work.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group will be financed with donations and fund-raising activities. Mr. Silber hopes to begin a quarterly newsletter on Bronx history and current events that will cost $20 for a year's subscription. He will also organize annual picnics for former Bronx residents in California.</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Crime Was Different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party Monday night, people sampled bagels and lox, egg creams and other back-home delicacies, and gathered in small groups to swap stories, greet old friends and reminisce. ''Crime in those days was different,'' said Carl Reiner, the film producer and writer who grew up on Arthur Avenue and was graduated from Evander Childs High School in 1938.''I'd get jumped every day on the way to school, but the thieves would take only half of everything I had; they'd leave half a sandwich and a nickel for carfare. No one ever got hurt.''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and sighed over a slide presentation assembled by Mr. Silber and some of his associates and narrated by Hal Linden, the actor and a Bronx native. The presentation showed such landmarks as Loew's Paradise Theater, Jahn's soda fountain, the Automat and the Bronx Zoo. The presentation exhorted its viewers to give something back to ''the neighborhood.''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can't rebuild the whole Bronx, but I think this really is going to work,'' Mr. Silber said. ''Break dancing and those elaborate murals on the subway cars show that those kids have a lot of creativity, and maybe this will keep that from going to waste.''</w:t>
      </w:r>
    </w:p>
    <w:p>
      <w:pPr>
        <w:pStyle w:val="Normal354"/>
      </w:pPr>
    </w:p>
    <w:p>
      <w:pPr>
        <w:pStyle w:val="Normal354"/>
        <w:ind w:left="200"/>
        <w:sectPr>
          <w:type w:val="continuous"/>
          <w:pgMar w:top="840" w:right="1000" w:bottom="840" w:left="1000" w:header="400" w:footer="400"/>
          <w:pgNumType w:fmt="decimal"/>
          <w:cols w:space="720"/>
        </w:sectPr>
      </w:pPr>
      <w:r>
        <w:br/>
      </w:r>
      <w:r>
        <w:pict>
          <v:line id="_x0000_s2369"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907"/>
          <w:headerReference w:type="default" r:id="rId2908"/>
          <w:footerReference w:type="even" r:id="rId2909"/>
          <w:footerReference w:type="default" r:id="rId2910"/>
          <w:headerReference w:type="first" r:id="rId2911"/>
          <w:footerReference w:type="first" r:id="rId2912"/>
          <w:pgSz w:w="12240" w:h="15840"/>
          <w:pgMar w:top="840" w:right="1000" w:bottom="840" w:left="1000" w:header="400" w:footer="400"/>
          <w:pgNumType w:fmt="decimal"/>
          <w:cols w:space="720"/>
          <w:titlePg w:val="0"/>
        </w:sectPr>
      </w:pPr>
    </w:p>
    <w:p>
      <w:pPr>
        <w:pStyle w:val="Normal355"/>
      </w:pPr>
    </w:p>
    <w:p>
      <w:pPr>
        <w:pStyle w:val="Normal355"/>
      </w:pPr>
      <w:r>
        <w:pict>
          <v:shape id="_x0000_i2370" type="#_x0000_t75" alt="LexisNexis®" style="width:147.75pt;height:30pt">
            <v:imagedata r:id="rId17" o:title=""/>
          </v:shape>
        </w:pict>
      </w:r>
      <w:r>
        <w:cr/>
      </w:r>
    </w:p>
    <w:p>
      <w:pPr>
        <w:pStyle w:val="Heading1353"/>
        <w:keepNext w:val="0"/>
        <w:spacing w:after="200" w:line="340" w:lineRule="atLeast"/>
        <w:ind w:left="0" w:right="0" w:firstLine="0"/>
        <w:jc w:val="center"/>
      </w:pPr>
      <w:hyperlink r:id="rId2913" w:history="1">
        <w:r>
          <w:rPr>
            <w:rFonts w:ascii="arial" w:eastAsia="arial" w:hAnsi="arial" w:cs="arial"/>
            <w:b/>
            <w:i/>
            <w:strike w:val="0"/>
            <w:color w:val="0077CC"/>
            <w:sz w:val="28"/>
            <w:u w:val="single"/>
            <w:vertAlign w:val="baseline"/>
          </w:rPr>
          <w:t>Palestine Backer or Israeli Spy? Lebanese in Shock Over Arrest</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2009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21" w:name="Bookmark_355"/>
      <w:bookmarkEnd w:id="721"/>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F. WORTH; Hwaida Saad contributed reporting from Beirut, Lebanon, and Ethan Bronner from Jerusalem.</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MARAJ, Lebanon </w:t>
      </w:r>
    </w:p>
    <w:p>
      <w:pPr>
        <w:pStyle w:val="Normal355"/>
        <w:keepNext/>
        <w:spacing w:before="240" w:after="0" w:line="340" w:lineRule="atLeast"/>
        <w:ind w:left="0" w:right="0" w:firstLine="0"/>
        <w:jc w:val="left"/>
      </w:pPr>
      <w:bookmarkStart w:id="722" w:name="Body_353"/>
      <w:bookmarkEnd w:id="722"/>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71" style="position:absolute;z-index:25265971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25 years, Ali al-Jarrah managed to live on both sides of the bitterest divide running through this region. To friends and neighbors, he was an earnest supporter of the Palestinian cause, an affable, white-haired family man who worked as an administrator at a nearby school.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Israel, he appears to have been a valued spy, sending reports and taking clandestine photographs of Palestinian groups and Hezbollah since 1983.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sits in a Lebanese prison cell, accused by the authorities of betraying his country to an enemy state. Months after his arrest, his friends and former colleagues are still in shock over the extent of his deceptions: the carefully disguised trips abroad, the unexplained cash, the secret second wife.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investigators say he has confessed to a career of espionage spectacular in its scope and longevity, a real-life John le Carre novel. Many intelligence agents are said to operate in the civil chaos of Lebanon, but Mr. Jarrah's arrest has shed a rare light onto a world of spying and subversion that usually persists in secret.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Jarrah's first wife maintains that he was tortured, and is innocent; requests to interview him were denied.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his home in this Bekaa Valley village, Mr. Jarrah, 50, traveled often to Syria and to south Lebanon, where he photographed roads and convoys that might have been used to transport weapons to Hezbollah, the Shiite militant group, investigators say. He spoke with his handlers by satellite phone, receiving ''dead drops'' of money, cameras and listening devices. Occasionally, on the pretext of a business trip, he traveled to Belgium and Italy, received an Israeli passport, and flew to Israel, where he was debriefed at length, investigators say.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start of the 2006 war between Israel and Hezbollah, Israeli officials called Mr. Jarrah to reassure him that his village would be spared and that he should stay at home, investigators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finally arrested last July by Hezbollah, which now has perhaps the most powerful intelligence apparatus in this country. It handed him to the Lebanese military -- along with his brother Yusuf, who is accused of helping him spy -- and he awaits trial by a military court.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current and former military officials agreed to provide details about his case on condition of anonymity, saying they were not authorized to discuss it before the trial began. Their accounts tallied with details provided by Mr. Jarrah's relatives and former colleagues.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the family's first brush with notoriety. One of Mr. Jarrah's cousins, Ziad al-Jarrah, was among the 19 hijackers who carried out the terrorist attacks of Sept. 11, 2001, though the men were 20 years apart in age and do not appear to have known each other well.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Regev, a spokesman for Israel's prime minister, Ehud Olmert, declined to discuss Mr. Jarrah's situation, saying, ''It is not our practice to publicly talk about any such allegations in this case or in any case.''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Villagers here seemed incredulous that a man they knew all their lives could have taken money to spy for a country that they  regard with unmixed hatred and disgust.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maintained his innocence. But Raja Mosleh, the Palestinian doctor who was his partner for years in a school and health clinic near here, did  not.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suspected him before,'' Dr. Mosleh said. ''But now, after linking all the incidents together, I feel he's 100 percent guilty.''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to talk about the Palestinian cause all the time, how he supported the cause, he supported the people, he liked everybody -- this son of a dog,'' Dr. Mosleh added, his voice thick with contempt.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Jarrah would often borrow money to buy cigarettes, apparently posing as a man of limited means. Investigators say he received more than $300,000 for his work from Israel.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recently did he begin to spend in ways that raised questions. About six years ago, neighbors said, he built a three-story villa with a terra-cotta roof that is by far the grandest house in this modest village of low concrete dwellings. Outside is a small roofed archway and a heavy iron gate, and on a recent day a German shepherd stood guard.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Mosleh asked him where he got the money, and Mr. Jarrah said he got help from a daughter living in Brazil. It is a natural excuse in Lebanon, where a large portion of the population receives remittances from relatives abroad.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Jarrah also had a secret second wife, according to investigators and his former colleagues. Unlike his first wife, Maryam Shmouri al-Jarrah, who lived in relative grandeur with their five children in Maraj, the second wife lived in a cheap apartment in the town of Masnaa, near the Syrian border. This apparently allowed Mr. Jarrah to travel near the border in the unremarkable guise of a local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Jarrah has said he was recruited in 1983 -- a year after Israel began a major invasion of Lebanon -- by Israeli officers who had imprisoned him, according to investigators. He was offered regular payments in exchange for information about Palestinian militants and Syrian troop movements, they said.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Israel withdrew from Lebanon in 2000, thousands of Lebanese from the occupied zone in the south were tried and sentenced -- mostly to light prison terms -- for collaborating with Israel.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from the border, a different class of collaborators, rooted in their communities, persisted. A few have been caught and sentenced.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Jarrah's motives remain a mystery. He  said he tried to stop, but the Israelis would not let him, investigators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came to an end last summer. He went on a trip to Syria in July, and when he returned he said he had been briefly detained by the Syrian police, his  first wife said. He seemed very uneasy, not his usual self, she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left the house that night, saying he was going to Beirut, and never returned, Mrs. Jarrah said. Only three months later did she get a call from the Lebanese Army saying it had taken custody of him.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ago, Mrs. Jarrah said, she was allowed to see him. He looked terrible, exhausted, she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security forces released a photograph of Mr. Jarrah, taken before his arrest. In it, he appears against a blue and white backdrop, dressed in a formal dark shirt, wearing an enigmatic smile. </w:t>
      </w:r>
    </w:p>
    <w:p>
      <w:pPr>
        <w:pStyle w:val="Normal355"/>
        <w:keepNext w:val="0"/>
        <w:spacing w:before="240" w:after="0" w:line="260" w:lineRule="atLeast"/>
        <w:ind w:left="0" w:right="0" w:firstLine="0"/>
        <w:jc w:val="left"/>
      </w:pPr>
      <w:r>
        <w:br/>
      </w:r>
      <w:hyperlink r:id="rId2914" w:history="1">
        <w:r>
          <w:rPr>
            <w:rFonts w:ascii="arial" w:eastAsia="arial" w:hAnsi="arial" w:cs="arial"/>
            <w:b w:val="0"/>
            <w:i/>
            <w:strike w:val="0"/>
            <w:color w:val="0077CC"/>
            <w:sz w:val="20"/>
            <w:u w:val="single"/>
            <w:vertAlign w:val="baseline"/>
          </w:rPr>
          <w:t>http://www.nytimes.com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72" style="position:absolute;z-index:252660736"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Ali al-Jarrah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2009</w:t>
      </w:r>
    </w:p>
    <w:p>
      <w:pPr>
        <w:pStyle w:val="Normal355"/>
      </w:pPr>
    </w:p>
    <w:p>
      <w:pPr>
        <w:pStyle w:val="Normal355"/>
        <w:ind w:left="200"/>
        <w:sectPr>
          <w:type w:val="continuous"/>
          <w:pgMar w:top="840" w:right="1000" w:bottom="840" w:left="1000" w:header="400" w:footer="400"/>
          <w:pgNumType w:fmt="decimal"/>
          <w:cols w:space="720"/>
        </w:sectPr>
      </w:pPr>
      <w:r>
        <w:br/>
      </w:r>
      <w:r>
        <w:pict>
          <v:line id="_x0000_s2373"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915"/>
          <w:headerReference w:type="default" r:id="rId2916"/>
          <w:footerReference w:type="even" r:id="rId2917"/>
          <w:footerReference w:type="default" r:id="rId2918"/>
          <w:headerReference w:type="first" r:id="rId2919"/>
          <w:footerReference w:type="first" r:id="rId2920"/>
          <w:pgSz w:w="12240" w:h="15840"/>
          <w:pgMar w:top="840" w:right="1000" w:bottom="840" w:left="1000" w:header="400" w:footer="400"/>
          <w:pgNumType w:fmt="decimal"/>
          <w:cols w:space="720"/>
          <w:titlePg w:val="0"/>
        </w:sectPr>
      </w:pPr>
    </w:p>
    <w:p>
      <w:pPr>
        <w:pStyle w:val="Normal356"/>
      </w:pPr>
    </w:p>
    <w:p>
      <w:pPr>
        <w:pStyle w:val="Normal356"/>
      </w:pPr>
      <w:r>
        <w:pict>
          <v:shape id="_x0000_i2374" type="#_x0000_t75" alt="LexisNexis®" style="width:147.75pt;height:30pt">
            <v:imagedata r:id="rId17" o:title=""/>
          </v:shape>
        </w:pict>
      </w:r>
      <w:r>
        <w:cr/>
      </w:r>
    </w:p>
    <w:p>
      <w:pPr>
        <w:pStyle w:val="Heading1354"/>
        <w:keepNext w:val="0"/>
        <w:spacing w:after="200" w:line="340" w:lineRule="atLeast"/>
        <w:ind w:left="0" w:right="0" w:firstLine="0"/>
        <w:jc w:val="center"/>
      </w:pPr>
      <w:hyperlink r:id="rId2921" w:history="1">
        <w:r>
          <w:rPr>
            <w:rFonts w:ascii="arial" w:eastAsia="arial" w:hAnsi="arial" w:cs="arial"/>
            <w:b/>
            <w:i/>
            <w:strike w:val="0"/>
            <w:color w:val="0077CC"/>
            <w:sz w:val="28"/>
            <w:u w:val="single"/>
            <w:vertAlign w:val="baseline"/>
          </w:rPr>
          <w:t>Reshaping Diplomacy By Tossing The Script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2009 Saturday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23" w:name="Bookmark_356"/>
      <w:bookmarkEnd w:id="723"/>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BEIJING </w:t>
      </w:r>
    </w:p>
    <w:p>
      <w:pPr>
        <w:pStyle w:val="Normal356"/>
        <w:keepNext/>
        <w:spacing w:before="240" w:after="0" w:line="340" w:lineRule="atLeast"/>
        <w:ind w:left="0" w:right="0" w:firstLine="0"/>
        <w:jc w:val="left"/>
      </w:pPr>
      <w:bookmarkStart w:id="724" w:name="Body_354"/>
      <w:bookmarkEnd w:id="724"/>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75" style="position:absolute;z-index:25266278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morning, Hillary Rodham Clinton was the picture of a stern superpower diplomat, warning North Korea not to test a long-range ballistic missile. A few hours later, she was asked by a giggly Korean student how she knew she had fallen in love with her husband.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more like an advice columnist than a secretary of state,'' Mrs. Clinton said with a smile.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Kissinger, this isn't.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each stop of her Asian tour, Mrs. Clinton is redefining the job of secretary of state, fusing the weighty themes of regional security and nuclear proliferation with lighter encounters in which Mrs. Clinton is quizzed about her musical tastes or asked what it was like to raise her daughter.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also redefining herself to some extent. After going to Beijing in 1995 as first lady to deliver an impassioned speech on women's rights, Mrs. Clinton has sidelined human rights on this trip, saying she does not want the topic to interfere with central issues like climate change or the economic crisis.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Indonesia on Thursday, Mrs. Clinton appeared on a popular variety show, ''Awesome,'' on which she told the young host, somewhat sheepishly, that her favorite musicians were the Beatles and the Rolling Stones. She politely declined to sing, saying it would empty the room.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is especially new to Americans. But it is novel to people outside the United States, who expect foreign ministers  to stick to a diplomatic script.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neared the end of her maiden voyage as secretary of state with a two-day visit to Beijing, Mrs. Clinton said she was determined to make a connection to people ''in a way that is not traditional, not confined by the ministerial greeting and the staged handshake photo.''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our job right now, given where we are in the world and what we've inherited, as repairing relations, not only with governments but with people,'' she said to reporters on Friday.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that, Mrs. Clinton is exploiting both her megawatt celebrity and her training during the presidential campaign. On Friday, nearly 3,000 female students packed an auditorium at Ewha Womans University in Seoul to hear Mrs. Clinton deliver a speech that ranged from North Korea's nuclear threat to the challenge women face in balancing work and family.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standing-room-only crowd at the University of Tokyo listened to Mrs. Clinton discuss how the United States should rebuild its ties to the Muslim world. Toward the end, a nervous young woman, who said she played on a baseball team, asked Mrs. Clinton how to become as strong as she was.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played a lot of baseball, and I played with a lot of boys,'' she replied, to peals of laughter.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said she was skeptical that these appearances alone would lead to changes in the policies of foreign governments. But by connecting with people on a personal level, she said, she believes she can help mold public opinion, which, in turn, can influence governments.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an extraordinary capacity to do that because of the really positive feelings that he personally engenders,'' she said. ''To a lesser degree, I have some of the same capacity.''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Jakarta, Indonesia's capital, a small crowd trailed Mrs. Clinton as she toured health and water-treatment projects financed by the United States Agency for International Development.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very excited to see Hillary Clinton,'' said Daniel Sitorus, 24, a lawyer in the neighborhood. ''It doesn't matter that she isn't Barack Obama; she is one of the most famous women in the world.''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not just beguiling audiences. During her visit to Seoul, Mrs. Clinton raised eyebrows among journalists and analysts with a frank assessment of how a succession struggle in North Korea could undermine talks over its nuclear program. She said she was baffled by the reaction.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that it's a forbidden subject to talk about succession in the hermit kingdom,'' she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this is unusual because you are supposed to be so careful that we spend hours avoiding stating the obvious,'' Mrs. Clinton continued. ''I think it's worth, perhaps, being more straightforward, trying to engage other countries on the basis of the reality that exists.''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Mrs. Clinton did reaffirm Friday that the United States would conduct negotiations with the government of Kim Jong-il ''now, and for as long as he is the man calling the shots.''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 news conference with South Korea's foreign minister, Yu Myung-hwan, she used time-tested diplomatic language in warning North Korea to stop its belligerence toward South Korea. ''North Korea,'' she said, ''is not going to get a different relationship with the United States while insulting and refusing dialogue with the Republic of Korea.''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however, evinces little patience for running through talking points. In Beijing, for example, she said she would raise familiar issues with Chinese officials like human rights in Tibet, while she expected them to complain about American arms sales to Taiwan.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what they're going to say, because I've had those conversations for more than a decade with Chinese leaders,'' said Mrs. Clinton, who first visited Beijing in 1995 for her speech on women's rights and has written about how she made her Chinese hosts uncomfortable.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however, she said human rights concerns should not derail discussions on big issues like the global economic crisis, climate change and North Korea. That has earned her sharp criticism from Amnesty International, which said Friday that it was ''shocked and extremely disappointed'' that  human rights were not made more of a priority.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her innovations, Mrs. Clinton's schedule in Beijing on Saturday looks like that of any other secretary of state: meetings with President Hu Jintao, Prime Minister Wen Jiabao and other senior officials.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before she flies home, she plans to attend church services, a small gesture to religious freedom in a Communist society. But she said she did not want to make a big deal of it. ''I'm going to be there on Sunday morning, and I thought I would go to church,'' she said.</w:t>
      </w:r>
    </w:p>
    <w:p>
      <w:pPr>
        <w:pStyle w:val="Normal356"/>
        <w:keepNext w:val="0"/>
        <w:spacing w:before="240" w:after="0" w:line="260" w:lineRule="atLeast"/>
        <w:ind w:left="0" w:right="0" w:firstLine="0"/>
        <w:jc w:val="left"/>
      </w:pPr>
      <w:r>
        <w:br/>
      </w:r>
      <w:hyperlink r:id="rId2922" w:history="1">
        <w:r>
          <w:rPr>
            <w:rFonts w:ascii="arial" w:eastAsia="arial" w:hAnsi="arial" w:cs="arial"/>
            <w:b w:val="0"/>
            <w:i/>
            <w:strike w:val="0"/>
            <w:color w:val="0077CC"/>
            <w:sz w:val="20"/>
            <w:u w:val="single"/>
            <w:vertAlign w:val="baseline"/>
          </w:rPr>
          <w:t>http://www.nytimes.com</w:t>
        </w:r>
      </w:hyperlink>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76" style="position:absolute;z-index:252663808"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Secretary of State Hillary Rodham Clinton at a women's university in South Korea on Friday.(PHOTOGRAPH BY CHUNG SUNG-JUN/GETTY IMAGES)              </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2009</w:t>
      </w:r>
    </w:p>
    <w:p>
      <w:pPr>
        <w:pStyle w:val="Normal356"/>
      </w:pPr>
    </w:p>
    <w:p>
      <w:pPr>
        <w:pStyle w:val="Normal356"/>
        <w:ind w:left="200"/>
        <w:sectPr>
          <w:type w:val="continuous"/>
          <w:pgMar w:top="840" w:right="1000" w:bottom="840" w:left="1000" w:header="400" w:footer="400"/>
          <w:pgNumType w:fmt="decimal"/>
          <w:cols w:space="720"/>
        </w:sectPr>
      </w:pPr>
      <w:r>
        <w:br/>
      </w:r>
      <w:r>
        <w:pict>
          <v:line id="_x0000_s2377"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923"/>
          <w:headerReference w:type="default" r:id="rId2924"/>
          <w:footerReference w:type="even" r:id="rId2925"/>
          <w:footerReference w:type="default" r:id="rId2926"/>
          <w:headerReference w:type="first" r:id="rId2927"/>
          <w:footerReference w:type="first" r:id="rId2928"/>
          <w:pgSz w:w="12240" w:h="15840"/>
          <w:pgMar w:top="840" w:right="1000" w:bottom="840" w:left="1000" w:header="400" w:footer="400"/>
          <w:pgNumType w:fmt="decimal"/>
          <w:cols w:space="720"/>
          <w:titlePg w:val="0"/>
        </w:sectPr>
      </w:pPr>
    </w:p>
    <w:p>
      <w:pPr>
        <w:pStyle w:val="Normal357"/>
      </w:pPr>
    </w:p>
    <w:p>
      <w:pPr>
        <w:pStyle w:val="Normal357"/>
      </w:pPr>
      <w:r>
        <w:pict>
          <v:shape id="_x0000_i2378" type="#_x0000_t75" alt="LexisNexis®" style="width:147.75pt;height:30pt">
            <v:imagedata r:id="rId17" o:title=""/>
          </v:shape>
        </w:pict>
      </w:r>
      <w:r>
        <w:cr/>
      </w:r>
    </w:p>
    <w:p>
      <w:pPr>
        <w:pStyle w:val="Heading1355"/>
        <w:keepNext w:val="0"/>
        <w:spacing w:after="200" w:line="340" w:lineRule="atLeast"/>
        <w:ind w:left="0" w:right="0" w:firstLine="0"/>
        <w:jc w:val="center"/>
      </w:pPr>
      <w:hyperlink r:id="rId2929" w:history="1">
        <w:r>
          <w:rPr>
            <w:rFonts w:ascii="arial" w:eastAsia="arial" w:hAnsi="arial" w:cs="arial"/>
            <w:b/>
            <w:i/>
            <w:strike w:val="0"/>
            <w:color w:val="0077CC"/>
            <w:sz w:val="28"/>
            <w:u w:val="single"/>
            <w:vertAlign w:val="baseline"/>
          </w:rPr>
          <w:t>Saudi Gang-Rape Case Provokes a Rare Debate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2007 Saturday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7"/>
        <w:keepNext w:val="0"/>
        <w:spacing w:after="0" w:line="240" w:lineRule="atLeast"/>
        <w:ind w:right="0"/>
        <w:jc w:val="both"/>
      </w:pPr>
      <w:bookmarkStart w:id="725" w:name="Bookmark_357"/>
      <w:bookmarkEnd w:id="725"/>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RASHEED ABOU-ALSAMH</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JIDDA, Saudi Arabia, Nov. 30 </w:t>
      </w:r>
    </w:p>
    <w:p>
      <w:pPr>
        <w:pStyle w:val="Normal357"/>
        <w:keepNext/>
        <w:spacing w:before="240" w:after="0" w:line="340" w:lineRule="atLeast"/>
        <w:ind w:left="0" w:right="0" w:firstLine="0"/>
        <w:jc w:val="left"/>
      </w:pPr>
      <w:bookmarkStart w:id="726" w:name="Body_355"/>
      <w:bookmarkEnd w:id="726"/>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79" style="position:absolute;z-index:25266585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of a 20-year-old woman who was sentenced to be lashed after pressing charges against seven men who raped her and a male companion has provoked a rare and angry public debate in Saudi Arabia, leading to renewed calls for reform of the Saudi judicial system.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known here only as the Qatif girl because she comes from the Eastern town of that name, was initially  sentenced to 90 lashes for being alone with a man to whom she was not married.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outspoken human rights lawyer appealed the sentence and brought down the wrath of the court, which doubled the woman's sentence and stripped her lawyer of his license to practice.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is now being appealed to the kingdom's highest court. Human rights activists said the treatment of the woman, the man who was raped with her and her lawyer calls into question Saudi justice and make a mockery of the courts' claim to fairness.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has to be transformed from top to bottom,'' said Ali Alyami, the executive director of the Washington-based Center for Democracy and Human Rights in Saudi Arabia. ''Judges in Saudi Arabia have no more power than the princes want them to have.''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Saudi legal system is based on a strict Wahabi interpretation of Islamic law. Like all institutions here, it is subject to the absolute authority of the monarchy.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officials have faced a firestorm of embarrassing international publicity. American presidential candidates denounced the sentence on the campaign trail. During the Annapolis peace conference this week, Prince Saud al-Faisal, the foreign minister, faced a barrage of questions about the case and promised that the judiciary would review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rape took place a year and a half ago in Qatif, a small Shiite town in the Eastern Province, center of the Saudi Arabia's oil industry. Judges there provoked outrage in many quarters in the kingdom -- and vociferous criticism abroad -- when they increased the sentence on appeal in mid-November.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weeks since then, government authorities have ordered the woman's  lawyer,  Abdulrahman al-Lahem, a well-known human rights activist, to stop talking to the news media, and issued similar orders to the woman and her husband.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Ministry of Justice and two prominent judges have harshly criticized  the woman, suggesting that she was engaged in immoral behavior at the time of the attack.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Ministry published two statements on its Web site in recent days, saying  that the woman  had confessed to engaging in illicit acts and was undressed in a car before  the rape.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Lahem, her lawyer, denied these accusations and said neither she or her male friend had confessed to any such acts. The lawyer is now suing the Ministry of Information and Culture for having distributed the Justice Ministry's statements to the news media through the state-run Saudi Press Agency.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issued a statement this week insisting that the Justice Ministry ''stop publishing statements aimed at damaging the reputation of a young Saudi rape victim who spoke out publicly about her ordeal and her efforts to find justice.''  The ministry stopped short of accusing the rape victim of adultery, or zina in Arabic, which could carry the death penalty, for being alone with the man whom she met in his car on the night of the rape in 2006.</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Lahem has complained that the judges seem  to have based their conclusions about the events on the night of the rape on testimony of the seven rapists, who have been sentenced to five to seven years in jail.  Under Islamic law, two people can be accused of adultery only if  caught in the act by four male witnesses of good character.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Ibrahim bin Salih al-Khudairi, a judge on the Riyadh Appeals Court, said in an interview in the newspaper Okaz  on Nov. 27 that if he had been a judge in the Qatif court,  he would have sentenced the woman, her male companion and the seven rapists to death, and that they were lucky not to get the death penalty.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met with an Associated Press reporter in November, before the court ordered her and her lawyer to stop talking to reporters. Describing the sentence  as a ''big shock,'' she said that she had trouble sleeping and that her hands were trembling,  The A.P.  reported.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Farida Deif, a Human Rights Watch researcher,  interviewed the woman in December 2006.  Her report directly contradicts the version of the events put forward by Saudi justice officials.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interview with the human rights group, the woman said she had given a photo of herself to a male friend. Years later, when she was 19 and engaged to another man, she asked for the photo back. She agreed to meet him in his car in downtown Qatif. Another car blocked their path when they were 15 minutes from her house, she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got out of their car and stood on either side of our car,'' she said. ''The man on my side had a knife. I screamed.''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and her companion were  taken to a building in Awwamiyah,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Qatif, where they were raped repeatedly by seven men over several hours, she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Lahem, the lawyer, had his license suspended for ''disrespecting'' the court after he supposedly raised his voice in court. He faces a disciplinary hearing in Riyadh on Dec. 5.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he had not wanted to make waves about the case but that the doubling of the punishment had forced him to go public. He had hoped to keep things quiet, he said, and then apply for a royal pardon from King Abdullah, who has pardoned convicted human rights advocates in the past. That may still happen.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Mr. Lahem nor the woman's husband has been given a copy of the verdict despite repeated requests, which has delayed filing of the appeal.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 copy of it was apparently leaked to Alsaha, a conservative Saudi Web site.</w:t>
      </w:r>
    </w:p>
    <w:p>
      <w:pPr>
        <w:pStyle w:val="Normal357"/>
        <w:keepNext w:val="0"/>
        <w:spacing w:before="240" w:after="0" w:line="260" w:lineRule="atLeast"/>
        <w:ind w:left="0" w:right="0" w:firstLine="0"/>
        <w:jc w:val="left"/>
      </w:pPr>
      <w:r>
        <w:br/>
      </w:r>
      <w:hyperlink r:id="rId2930" w:history="1">
        <w:r>
          <w:rPr>
            <w:rFonts w:ascii="arial" w:eastAsia="arial" w:hAnsi="arial" w:cs="arial"/>
            <w:b w:val="0"/>
            <w:i/>
            <w:strike w:val="0"/>
            <w:color w:val="0077CC"/>
            <w:sz w:val="20"/>
            <w:u w:val="single"/>
            <w:vertAlign w:val="baseline"/>
          </w:rPr>
          <w:t>http://www.nytimes.com</w:t>
        </w:r>
      </w:hyperlink>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2007</w:t>
      </w:r>
    </w:p>
    <w:p>
      <w:pPr>
        <w:pStyle w:val="Normal357"/>
      </w:pPr>
    </w:p>
    <w:p>
      <w:pPr>
        <w:pStyle w:val="Normal357"/>
        <w:ind w:left="200"/>
        <w:sectPr>
          <w:type w:val="continuous"/>
          <w:pgMar w:top="840" w:right="1000" w:bottom="840" w:left="1000" w:header="400" w:footer="400"/>
          <w:pgNumType w:fmt="decimal"/>
          <w:cols w:space="720"/>
        </w:sectPr>
      </w:pPr>
      <w:r>
        <w:br/>
      </w:r>
      <w:r>
        <w:pict>
          <v:line id="_x0000_s2380"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931"/>
          <w:headerReference w:type="default" r:id="rId2932"/>
          <w:footerReference w:type="even" r:id="rId2933"/>
          <w:footerReference w:type="default" r:id="rId2934"/>
          <w:headerReference w:type="first" r:id="rId2935"/>
          <w:footerReference w:type="first" r:id="rId2936"/>
          <w:pgSz w:w="12240" w:h="15840"/>
          <w:pgMar w:top="840" w:right="1000" w:bottom="840" w:left="1000" w:header="400" w:footer="400"/>
          <w:pgNumType w:fmt="decimal"/>
          <w:cols w:space="720"/>
          <w:titlePg w:val="0"/>
        </w:sectPr>
      </w:pPr>
    </w:p>
    <w:p>
      <w:pPr>
        <w:pStyle w:val="Normal358"/>
      </w:pPr>
    </w:p>
    <w:p>
      <w:pPr>
        <w:pStyle w:val="Normal358"/>
      </w:pPr>
      <w:r>
        <w:pict>
          <v:shape id="_x0000_i2381" type="#_x0000_t75" alt="LexisNexis®" style="width:147.75pt;height:30pt">
            <v:imagedata r:id="rId17" o:title=""/>
          </v:shape>
        </w:pict>
      </w:r>
      <w:r>
        <w:cr/>
      </w:r>
    </w:p>
    <w:p>
      <w:pPr>
        <w:pStyle w:val="Heading1356"/>
        <w:keepNext w:val="0"/>
        <w:spacing w:after="200" w:line="340" w:lineRule="atLeast"/>
        <w:ind w:left="0" w:right="0" w:firstLine="0"/>
        <w:jc w:val="center"/>
      </w:pPr>
      <w:hyperlink r:id="rId2937" w:history="1">
        <w:r>
          <w:rPr>
            <w:rFonts w:ascii="arial" w:eastAsia="arial" w:hAnsi="arial" w:cs="arial"/>
            <w:b/>
            <w:i/>
            <w:strike w:val="0"/>
            <w:color w:val="0077CC"/>
            <w:sz w:val="28"/>
            <w:u w:val="single"/>
            <w:vertAlign w:val="baseline"/>
          </w:rPr>
          <w:t>THE CALENDAR</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1985, Monday, Late City Final Edition</w:t>
      </w:r>
    </w:p>
    <w:p>
      <w:pPr>
        <w:pStyle w:val="Normal358"/>
        <w:keepNext w:val="0"/>
        <w:spacing w:after="0" w:line="240" w:lineRule="atLeast"/>
        <w:ind w:right="0"/>
        <w:jc w:val="both"/>
      </w:pPr>
      <w:bookmarkStart w:id="727" w:name="Bookmark_358"/>
      <w:bookmarkEnd w:id="727"/>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6, Column 6; National Desk; Schedule</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Gamarekian</w:t>
      </w:r>
    </w:p>
    <w:p>
      <w:pPr>
        <w:pStyle w:val="Normal358"/>
        <w:keepNext/>
        <w:spacing w:before="240" w:after="0" w:line="340" w:lineRule="atLeast"/>
        <w:ind w:left="0" w:right="0" w:firstLine="0"/>
        <w:jc w:val="left"/>
      </w:pPr>
      <w:bookmarkStart w:id="728" w:name="Body_356"/>
      <w:bookmarkEnd w:id="728"/>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82" style="position:absolute;z-index:25266790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meets in joint session at noon to count the electoral ballots and formally complete the process of electing the President and Vice President. Although both Houses will then be in recess until Inauguration Day, Jan. 21, the new Senate majority leader, Bob Dole of Kansas, has announced plans to meet this week with Republican legislators and Administration officials in an attempt to come up with a budget and deficit-reduction package.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branch of the Federal Government will resume work today as the Supreme Court returns from a four-week recess.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White House, it looks like a quiet few days for President Reagan as his press office has announced no public engagements for this week. Attention no doubt is being focused on the budget process and on Geneva, where Secretary of State George P. Shultz is meeting today and tomorrow with Foreign Minister Andrei A. Gromyko of the Soviet Union in an effort to restart the arms control negotiations.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Competitive Strategy: The President's Commission on Industrial Competitiveness issues two reports: ''Innovation in Industrial Competitiveness at the State Level'' and ''Entrepreneurship and Its Impact on the U.S. Economy.'' 1 P.M. Room 4830, Commerce Department.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Net: There will be competition of another sort at George Washington University's Smith Center where the Vigininia Slims World Championship Series begins today, featuring such leading women tennis players as Martina Navratilova and Hana Mandlikova.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spokesmen and members of Congress hold a ''State of the Union'' dinner tonight to present their views. Lewis E. Lehrman will speak on domestic policy and Arnaud de Borchgrave on foreign policy issues. 6:30 P.M., Four Seasons Hotel.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Hunger: CARE officials report on a recent tour of Africa and the status of relief efforts there. 9 A.M., National Press Club.</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Reagan visits New York City this afternoon in behalf of the United Cerebral Palsy campaign. She tapes a public service message and meets with Chris Barba of Queens, the New York State United Cerebral Palsy Child. Cerebral Palsy Headquarters, East 34th Street.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Map: The National Center for Neighborhood Enterprise, a nonprofit, research and pilot-demonstration organization, presents an Agenda for Black Progress. 10 A.M., 1367 Connecticut Avenue NW.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History: The five-day 30th Anniversary Washington Antique Show opens today, featuring 45 dealers, a daily symposium on historic preservation and the exhibition ''Washington Remembered: A Legacy in Historic Preservation.'' Noon to 9:30 P.M., Shoreham Hotel.</w:t>
      </w:r>
    </w:p>
    <w:p>
      <w:pPr>
        <w:pStyle w:val="Normal3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Employment statistics for December are to be released today. Unemployment was down to 7 percent in November, and the new numbers will be watched to see if that figure holds steady.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Pro: One of the last survivors of the New Deal days, the former Democratic Senator from West Virginia, Jennings Randolph, speaks at a dinner at the Woman's National Democratic Club on ''Reminiscences from Roosevelt to Reagan.'' 7 P.M.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Woman's Party celebrates the centennial birthday of Alice Paul, an early women's rights advocate who helped found the organization, at a buffet reception at the Sewall-Belmont House. Honored guests will include Associate Justice Sandra Day O'Connor of the Supreme Court and Dr. Sally Ride, the astronaut. 6 P.M.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Card: the American Bar Association's subcommittee on domestic surveillance holds a reception to mark the release of a report on ''Domestic Security/Terrorism Investigations and Individual Rights Under the Justice Department's New Guidelines.'' The critique, embargoed for Jan. 14, is said to offer a number of suggestions on how the department's guidelines can be improved to protect individual civil liberties. 6 P.M., 1800 M Street NW.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Archives opens ''Presidential Trivia,'' an exhibit on Presidents and their elections and inaugurations. 9 A.M.</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83" style="position:absolute;z-index:252668928"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58"/>
      </w:pPr>
    </w:p>
    <w:p>
      <w:pPr>
        <w:pStyle w:val="Normal358"/>
        <w:ind w:left="200"/>
        <w:sectPr>
          <w:type w:val="continuous"/>
          <w:pgMar w:top="840" w:right="1000" w:bottom="840" w:left="1000" w:header="400" w:footer="400"/>
          <w:pgNumType w:fmt="decimal"/>
          <w:cols w:space="720"/>
        </w:sectPr>
      </w:pPr>
      <w:r>
        <w:br/>
      </w:r>
      <w:r>
        <w:pict>
          <v:line id="_x0000_s2384"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359"/>
      </w:pPr>
    </w:p>
    <w:p>
      <w:pPr>
        <w:pStyle w:val="Normal359"/>
      </w:pPr>
      <w:r>
        <w:pict>
          <v:shape id="_x0000_i2385" type="#_x0000_t75" alt="LexisNexis®" style="width:147.75pt;height:30pt">
            <v:imagedata r:id="rId17" o:title=""/>
          </v:shape>
        </w:pict>
      </w:r>
      <w:r>
        <w:cr/>
      </w:r>
    </w:p>
    <w:p>
      <w:pPr>
        <w:pStyle w:val="Heading1357"/>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 xml:space="preserve">What Henrietta Gave Me </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2004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9"/>
        <w:keepNext w:val="0"/>
        <w:spacing w:after="0" w:line="240" w:lineRule="atLeast"/>
        <w:ind w:right="0"/>
        <w:jc w:val="both"/>
      </w:pPr>
      <w:bookmarkStart w:id="729" w:name="Bookmark_359"/>
      <w:bookmarkEnd w:id="72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76; MEMOIRS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Cheryl Strayed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Strayed is an essayist whose work has been chosen for the 2000 and 2003 editions of ''The Best American Essays.'' Her first novel will be published next year by Houghton Mifflin.</w:t>
      </w:r>
    </w:p>
    <w:p>
      <w:pPr>
        <w:pStyle w:val="Normal359"/>
        <w:keepNext/>
        <w:spacing w:before="240" w:after="0" w:line="340" w:lineRule="atLeast"/>
        <w:ind w:left="0" w:right="0" w:firstLine="0"/>
        <w:jc w:val="left"/>
      </w:pPr>
      <w:bookmarkStart w:id="730" w:name="Body_357"/>
      <w:bookmarkEnd w:id="73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86" style="position:absolute;z-index:252670976"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middle years of my childhood, roughly between the ages of 5 and 10, my brother and sister and I received Christmas presents from a charity that gave gifts to poor kids. These were the years that my mother was single -- after she divorced my father and before she married my stepfather. My family never had an income that pushed us past the poverty line, but it was in the years my mother was without a husband that we were the poorest, which brought us to the attention of those who gave free Christmas presents to the needy.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precisely where the gifts came from, but each December the gift-givers occupied a storefront that stood empty the rest of the year. By the week before Christmas, the place would be stacked from floor to ceiling with unwrapped presents for kids. We could each choose one thing. I remember the things I chose only as you remember the most singular of life's events, not because the gifts were so extraordinary -- they ran the gamut from Twister to a glittering silver baton to a stuffed bear who had a vinyl patch sewn onto her chest bearing the name Henrietta -- but because, as my siblings and I would later say in voices hushed with a mixture of humiliation and remorse, anguish and dark glee, we got them for free.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other things we got free too: food stamps, blocks of what we called ''government cheese,'' the occasional bag of groceries from the food shelf, health insurance. Free things, I knew instinctively, were shameful. Evidence of our failings, and not just my mother's but, though we were children, mine and my brother's and sister's as well. Normal people -- good people -- paid for their food, and they certainly did not go home two days before Christmas toting gifts with the craven delight of a gang of thieves.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now, I've lost everything but Henrietta, and even she surfaces only occasionally -- discolored and ripped and worn -- among the dusty boxes that I haul from one house to the next, never unpacking her until I'm packing again. She is what she always was to me: a stolen object with the power to make my stomach flip in shame. But she is also what she wasn't and couldn't have been until I moved up, out and on: a badge of honor, an emblem of the life I used to live. That life has become invisible almost entirely now that I am no longer a child on welfare, but a woman with a career who has recently become a mother herself.</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and I, like most new parents, have spent a great deal of time talking about what it means for us to have a child and, more specifically, how we might provide for him. My husband also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the funny thing that has emerged in our conversations is that we're more afraid of what we will be able to give our son than of what we won't. This is an odd concern, given that we're both independent artists with fluctuating incomes and a mountain of student-loan debt, and in possession of neither employer-paid health insurance nor a savings account.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still, we worry.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we wonder, what will become of our relatively privileged child? What will it mean for him to feel deserving of every meal, worthy of far-flung vacations, entitled to a quality pair of tennis shoes, piano lessons and a college education? Will he, by virtue of growing up middle class, be spoiled and arrogant, pompous and dunderheaded, inconsiderate and insensitive toward other, ''less fortunate'' children? And what kind of monsters are we to worry about such a thing in the first place? Don't we, like all parents, want to give our child everything we didn't have as kids -- the piano lessons and the summer camp, the quality shoes and the paid-for college education? Of course we do.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is, we also want to give him all the things we did have. Which is to acknowledge that growing up poor has value. For my part, I grieve that I got something by growing up poor that my son, by coming up middle class in a household headed by two parents with master's degrees, will not.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did I get? A view of the world that can be had only by looking from the bottom up. An understanding of the actual value of a single dollar by virtue of having witnessed that dollar being stretched again and again. A particular brand of faith, humility, pride and resilience that takes root when everything you have was earned in spite of the odds, not because of them. And Henrietta: the feeling that only she can illicit, the hush that overtakes me, when I open a box and find her still there. </w:t>
      </w:r>
    </w:p>
    <w:p>
      <w:pPr>
        <w:pStyle w:val="Normal359"/>
      </w:pPr>
    </w:p>
    <w:p>
      <w:pPr>
        <w:pStyle w:val="Normal359"/>
        <w:keepNext w:val="0"/>
        <w:spacing w:before="240" w:after="0" w:line="260" w:lineRule="atLeast"/>
        <w:ind w:left="0" w:right="0" w:firstLine="0"/>
        <w:jc w:val="left"/>
      </w:pPr>
      <w:r>
        <w:br/>
      </w:r>
      <w:hyperlink r:id="rId2945" w:history="1">
        <w:r>
          <w:rPr>
            <w:rFonts w:ascii="arial" w:eastAsia="arial" w:hAnsi="arial" w:cs="arial"/>
            <w:b w:val="0"/>
            <w:i/>
            <w:strike w:val="0"/>
            <w:color w:val="0077CC"/>
            <w:sz w:val="20"/>
            <w:u w:val="single"/>
            <w:vertAlign w:val="baseline"/>
          </w:rPr>
          <w:t>http://www.nytimes.com</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87" style="position:absolute;z-index:252672000"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Brian Cairns)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2004</w:t>
      </w:r>
    </w:p>
    <w:p>
      <w:pPr>
        <w:pStyle w:val="Normal359"/>
      </w:pPr>
    </w:p>
    <w:p>
      <w:pPr>
        <w:pStyle w:val="Normal359"/>
        <w:ind w:left="200"/>
        <w:sectPr>
          <w:type w:val="continuous"/>
          <w:pgMar w:top="840" w:right="1000" w:bottom="840" w:left="1000" w:header="400" w:footer="400"/>
          <w:pgNumType w:fmt="decimal"/>
          <w:cols w:space="720"/>
        </w:sectPr>
      </w:pPr>
      <w:r>
        <w:br/>
      </w:r>
      <w:r>
        <w:pict>
          <v:line id="_x0000_s238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946"/>
          <w:headerReference w:type="default" r:id="rId2947"/>
          <w:footerReference w:type="even" r:id="rId2948"/>
          <w:footerReference w:type="default" r:id="rId2949"/>
          <w:headerReference w:type="first" r:id="rId2950"/>
          <w:footerReference w:type="first" r:id="rId2951"/>
          <w:pgSz w:w="12240" w:h="15840"/>
          <w:pgMar w:top="840" w:right="1000" w:bottom="840" w:left="1000" w:header="400" w:footer="400"/>
          <w:pgNumType w:fmt="decimal"/>
          <w:cols w:space="720"/>
          <w:titlePg w:val="0"/>
        </w:sectPr>
      </w:pPr>
    </w:p>
    <w:p>
      <w:pPr>
        <w:pStyle w:val="Normal360"/>
      </w:pPr>
    </w:p>
    <w:p>
      <w:pPr>
        <w:pStyle w:val="Normal360"/>
      </w:pPr>
      <w:r>
        <w:pict>
          <v:shape id="_x0000_i2389" type="#_x0000_t75" alt="LexisNexis®" style="width:147.75pt;height:30pt">
            <v:imagedata r:id="rId17" o:title=""/>
          </v:shape>
        </w:pict>
      </w:r>
      <w:r>
        <w:cr/>
      </w:r>
    </w:p>
    <w:p>
      <w:pPr>
        <w:pStyle w:val="Heading1358"/>
        <w:keepNext w:val="0"/>
        <w:spacing w:after="200" w:line="340" w:lineRule="atLeast"/>
        <w:ind w:left="0" w:right="0" w:firstLine="0"/>
        <w:jc w:val="center"/>
      </w:pPr>
      <w:hyperlink r:id="rId2952" w:history="1">
        <w:r>
          <w:rPr>
            <w:rFonts w:ascii="arial" w:eastAsia="arial" w:hAnsi="arial" w:cs="arial"/>
            <w:b/>
            <w:i/>
            <w:strike w:val="0"/>
            <w:color w:val="0077CC"/>
            <w:sz w:val="28"/>
            <w:u w:val="single"/>
            <w:vertAlign w:val="baseline"/>
          </w:rPr>
          <w:t>With Brutality and Bribes, Mexican Suspect Thrived</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1998, Sunday, Late Edition - Final</w:t>
      </w:r>
    </w:p>
    <w:p>
      <w:pPr>
        <w:pStyle w:val="Normal360"/>
        <w:keepNext w:val="0"/>
        <w:spacing w:after="0" w:line="240" w:lineRule="atLeast"/>
        <w:ind w:right="0"/>
        <w:jc w:val="both"/>
      </w:pPr>
      <w:bookmarkStart w:id="731" w:name="Bookmark_360"/>
      <w:bookmarkEnd w:id="731"/>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10; Column 1; Foreign Desk ; Column 1;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DILLON </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DILLON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May 27</w:t>
      </w:r>
    </w:p>
    <w:p>
      <w:pPr>
        <w:pStyle w:val="Normal360"/>
        <w:keepNext/>
        <w:spacing w:before="240" w:after="0" w:line="340" w:lineRule="atLeast"/>
        <w:ind w:left="0" w:right="0" w:firstLine="0"/>
        <w:jc w:val="left"/>
      </w:pPr>
      <w:bookmarkStart w:id="732" w:name="Body_358"/>
      <w:bookmarkEnd w:id="732"/>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90" style="position:absolute;z-index:25267404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scores of kidnappers operating in Mexico, Daniel Arizmendi Lopez has earned a name as the boldest and most brutal, Mexican officials say, and not only by hacking off hostages' ears to pressure desperate relatives into paying million-dollar ransoms.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Arizmendi, the officials say. deploys platoons of gunmen to overwhelm wealthy business executives protected by convoys of bodyguards. He has become notorious for nonchalant savagery, tormenting victims while negotiating by phone with their relatives and showing utter disregard for potential wiretaps.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Mr. Arizmendi's confidence has been a wall of official protection cemented together with bribes to municipal, state and federal police officers and prosecutors, senior Mexican officials said in interviews. He has seemed virtually untouchable while carrying out, by their estimate, at least 18 kidnappings.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Arizmendi's have been among the most spectacular of the kidnappings that have recently terrorized Mexico, once considered among the safest Latin American countries. The country's elite is so panicked about mounting lawlessness, and about Mr. Arizmendi in particular, that several corporate chief executives and bankers recently complained to President Ernesto Zedillo, a senior law enforcement official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gave orders for us to seize Arizmendi using whatever means necessary," an official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Arizmendi's luck appeared to change on May 21 when a federal organized-crime unit and police officers from three states, backed by army troops, raided what they said were seven of his safe houses in Mexico City and Cuernavaca, the capital of Morelos State 35 miles to the south. In Cuernavaca, they said, they arrested his wife, son, daughter and daughter-in-law and seized $5 million in bundled cash, which he had apparently collected in recent kidnappings. Mr. Arizmendi escaped.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Lucio Mendoza, a former coordinator at Mexico's national intelligence agency who is co-author of a recently published book on organized crime, said that Mr. Arizmendi carried out abductions for three years using a string of safe houses, a fleet of vehicles and high-powered weaponry and that he amassed huge amounts of money before security forces mobilized against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"Arizmendi is a perfect example of how corruption allowed Mexico's criminal class to undergo an industrialization," Mr. Mendoza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Arizmendi, 40, heads a criminal organization that has included relatives, several longtime lieutenants and a dozen or more temporary gunmen hired on contract to carry out specific operations, officials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his first major abduction, the seizure of an owner of several gas stations, came in 1996 in Nezahualcoyotl,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Mexico City. He demanded $2 million ransom and, after cutting off one of his victim's ears, agreed to accept about $70,000.</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Mr. Arizmendi became more audacious, officials said, seizing several wealthy executives from their armored cars after his gunmen subdued their bodyguards by smashing into their escort cars and shooting those who resisted.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adopted an industrial rhythm, on one day last October releasing one victim and kidnapping his next. Most of his hostages have been Mexican business people, although half a dozen have been Spaniards. One of Mr. Arizmendi's victims last year described to the Barcelona newspaper La Vanguardia the terror of having an ear cut off.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throw you on the floor with your eyes blindfolded," the businessman said. "One of them jumps on top of you, and you think it's your last hour. It's a relief when you realize it's only a mutilation."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kidnappings are even reported to the police in Mexico, and even fewer result in arrests. Mr. Arizmendi has shown that they can be lucrative. During the first half of 1997, he collected nearly $4 million in ransoms, officials say, about three times the booty taken in all Mexico City bank robberies during the period.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high payoff and low risk, and its going to attract people to come in and organize it," said Brian Jenkins, a former analyst for the Rand Corporation who has written books on kidnapping.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official who helped arrest the family of Mr. Arizmendi said one of his most important protectors had been the chief of the Morelos State police anti-kidnapping unit, who was arrested in January in a neighboring state as he dumped the body of a prisoner he has been accused of torturing to death.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Mexico's Attorney General, Jorge Madrazo, have also arrested a Federal Police agent and a federal prosecutor and charged them with racketeering for protecting Mr. Arizmendi, officials said.</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1998</w:t>
      </w:r>
    </w:p>
    <w:p>
      <w:pPr>
        <w:pStyle w:val="Normal360"/>
      </w:pPr>
    </w:p>
    <w:p>
      <w:pPr>
        <w:pStyle w:val="Normal360"/>
        <w:ind w:left="200"/>
        <w:sectPr>
          <w:type w:val="continuous"/>
          <w:pgMar w:top="840" w:right="1000" w:bottom="840" w:left="1000" w:header="400" w:footer="400"/>
          <w:pgNumType w:fmt="decimal"/>
          <w:cols w:space="720"/>
        </w:sectPr>
      </w:pPr>
      <w:r>
        <w:br/>
      </w:r>
      <w:r>
        <w:pict>
          <v:line id="_x0000_s2391"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953"/>
          <w:headerReference w:type="default" r:id="rId2954"/>
          <w:footerReference w:type="even" r:id="rId2955"/>
          <w:footerReference w:type="default" r:id="rId2956"/>
          <w:headerReference w:type="first" r:id="rId2957"/>
          <w:footerReference w:type="first" r:id="rId2958"/>
          <w:pgSz w:w="12240" w:h="15840"/>
          <w:pgMar w:top="840" w:right="1000" w:bottom="840" w:left="1000" w:header="400" w:footer="400"/>
          <w:pgNumType w:fmt="decimal"/>
          <w:cols w:space="720"/>
          <w:titlePg w:val="0"/>
        </w:sectPr>
      </w:pPr>
    </w:p>
    <w:p>
      <w:pPr>
        <w:pStyle w:val="Normal361"/>
      </w:pPr>
    </w:p>
    <w:p>
      <w:pPr>
        <w:pStyle w:val="Normal361"/>
      </w:pPr>
      <w:r>
        <w:pict>
          <v:shape id="_x0000_i2392" type="#_x0000_t75" alt="LexisNexis®" style="width:147.75pt;height:30pt">
            <v:imagedata r:id="rId17" o:title=""/>
          </v:shape>
        </w:pict>
      </w:r>
      <w:r>
        <w:cr/>
      </w:r>
    </w:p>
    <w:p>
      <w:pPr>
        <w:pStyle w:val="Heading1359"/>
        <w:keepNext w:val="0"/>
        <w:spacing w:after="200" w:line="340" w:lineRule="atLeast"/>
        <w:ind w:left="0" w:right="0" w:firstLine="0"/>
        <w:jc w:val="center"/>
      </w:pPr>
      <w:hyperlink r:id="rId2959" w:history="1">
        <w:r>
          <w:rPr>
            <w:rFonts w:ascii="arial" w:eastAsia="arial" w:hAnsi="arial" w:cs="arial"/>
            <w:b/>
            <w:i/>
            <w:strike w:val="0"/>
            <w:color w:val="0077CC"/>
            <w:sz w:val="28"/>
            <w:u w:val="single"/>
            <w:vertAlign w:val="baseline"/>
          </w:rPr>
          <w:t>Storm Damage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2006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1"/>
        <w:keepNext w:val="0"/>
        <w:spacing w:after="0" w:line="240" w:lineRule="atLeast"/>
        <w:ind w:right="0"/>
        <w:jc w:val="both"/>
      </w:pPr>
      <w:bookmarkStart w:id="733" w:name="Bookmark_361"/>
      <w:bookmarkEnd w:id="733"/>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27</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KAMINE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Kamine's reviews have appeared in the Book Review and The Times Literary Supplement. He is the assistant production manager for ''The Sopranos.''</w:t>
      </w:r>
    </w:p>
    <w:p>
      <w:pPr>
        <w:pStyle w:val="Normal361"/>
        <w:keepNext/>
        <w:spacing w:before="240" w:after="0" w:line="340" w:lineRule="atLeast"/>
        <w:ind w:left="0" w:right="0" w:firstLine="0"/>
        <w:jc w:val="left"/>
      </w:pPr>
      <w:bookmarkStart w:id="734" w:name="Body_359"/>
      <w:bookmarkEnd w:id="734"/>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93" style="position:absolute;z-index:25267609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ICEBERGS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Rebecca Johns.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297 pp. Bloomsbury. $23.95.</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settling on a recipe for the making of successful literary fiction, you could start with a graduate degree from the Iowa Writers' Workshop, whose recent alumni include ZZ Packer and Curtis Sittenfeld. Next you might sketch out a novel employing a triptych format, providing thematic and character-related linkage between parts (''The Hours''). Mix in war, romance and carefully applied historical detail (''Cold Mountain''). And don't forget to span generations (Maile Meloy's ''Liars and Saints''). The result? In this instance, ''Icebergs,'' Rebecca Johns's inviting, occasionally moving, often exasperating first novel.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 isn't interested in the slow build. ''Icebergs'' opens with a plane crash. Walt Dunmore is the radio operator on a Royal Canadian Air Force Liberator, flying cross-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Atlantic missions in search of U-boats during World War II. On a return flight the storm-damaged craft can't make it back to the landing field. Walt and another injured airman find themselves stranded in a freezing, snowed-in Labradorean forest. Johns's first chapter deploys clever touches, as when Walt, tossed deep in a snow bank by the crash, uses the direction in which his tears fall to orient himself and climb out. The high drama of uncertain survival and Walt's memories of home and family effectively lure the reader into what looks to be a wartime story of endurance and memory.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story shifts instead to the home front. Dottie Dunmore, the airman's wife, lives unhappily with her parents on a farm in southern Ontario. Her husband's rare visits and wartime letters give little comfort, and a flirtation with a farmhand commences and just as suddenly stalls when news arrives that her husband and his crew are missing.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''Icebergs'' unfolds in chapters that alternate points of view: Dottie's, her husband's, their son Sam's, Sam's girlfriend Caroline's. Johns's prose, like the falling Liberator she describes in her novel's opening pages, doesn't soar. Awkward figurative language -- ''the eyes of everyone in the room connected to her like gravity'' -- and unsuccessfully dramatized assertions (''They were all charming and funny'') are distracting and keep you from getting fully immersed in the expansive plot.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anyone who takes on World War II, the 60's, Vietnam and the disappearing rural landscape can't be faulted for lack of ambition. And in spite of the workmanlike execution, Johns arrives at effectively muted moments of revelation. Here's Caroline, holding a photo of the long-dead father she never knew: ''He was looking right at the camera, right at her, and she liked to imagine he had known that, years later, she'd be holding the photo and meeting his eyes and trying to guess where, in there, was the beginning of herself.''</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and the Dunmore family sons, Sam and Charley, become the central characters of the novel's central section,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''In California it was the Summer of Love, but in the middle of the country it was just summer.'' The novel's 1967 is unusually free of drugs and rock 'n' roll, and its version of love has little to do with sexual revolution and lots to do with compromised relationships and missed connections. Caroline works in a library, tends to her neurotic mother and dates first Sam, who leaves suddenly to join the Army, and then Charley, whose charm and movie-star good looks come with the kind of irresponsible personality that puts him in harm's way once too often.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soapy familiarity to events here, as when teenage Sam envies the ''smarmy rich kids'' who get to go out with Caroline while he pines away ''in silence.'' Nevertheless Johns's tightly focused, family-centric approach has its satisfactions. When Sam's war-maimed father casually offers Sam the family car, not long before Sam is due to ship out to Vietnam, Johns nicely underplays the moment. Without mentioning their Canadian birthplace or Sam's imminent departure, Sam's father says, simply, ''I can always get another car.'' What he really means is evident. Sam chooses to stick with the Army.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section pushes the action forward to 1999. Marriages have crumbled, people have died, a new generation has been born. Sam takes Dottie, his mother, up to Canada for what is likely to be her last visit. Caroline lives there now, and other friends and relatives will join the party. This brief, elegiac finale describes Dottie viewing her ruined childhood home and encountering the man with whom she'd had the intense flirtation more than 50 years earlier. ''His voice was bland and meant to be comforting, easy to digest as baby food, not at all as thrilling and dark as it had been.'' It's at once understated and grand; a small, somewhat disappointing moment and a take on time's inevitable alterations. Johns overreaches a bit as the novel comes to a close. On Sam and Dottie's return from Canada, the author uses language meant to connect the novel's final page to its first one. You appreciate the attempt, while wishing it felt less forced.</w:t>
      </w:r>
    </w:p>
    <w:p>
      <w:pPr>
        <w:pStyle w:val="Normal361"/>
      </w:pPr>
    </w:p>
    <w:p>
      <w:pPr>
        <w:pStyle w:val="Normal361"/>
        <w:keepNext w:val="0"/>
        <w:spacing w:before="240" w:after="0" w:line="260" w:lineRule="atLeast"/>
        <w:ind w:left="0" w:right="0" w:firstLine="0"/>
        <w:jc w:val="left"/>
      </w:pPr>
      <w:r>
        <w:br/>
      </w:r>
      <w:hyperlink r:id="rId2960" w:history="1">
        <w:r>
          <w:rPr>
            <w:rFonts w:ascii="arial" w:eastAsia="arial" w:hAnsi="arial" w:cs="arial"/>
            <w:b w:val="0"/>
            <w:i/>
            <w:strike w:val="0"/>
            <w:color w:val="0077CC"/>
            <w:sz w:val="20"/>
            <w:u w:val="single"/>
            <w:vertAlign w:val="baseline"/>
          </w:rPr>
          <w:t>http://www.nytimes.com</w:t>
        </w:r>
      </w:hyperlink>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94" style="position:absolute;z-index:252677120"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Catherine Adams)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2006</w:t>
      </w:r>
    </w:p>
    <w:p>
      <w:pPr>
        <w:pStyle w:val="Normal361"/>
      </w:pPr>
    </w:p>
    <w:p>
      <w:pPr>
        <w:pStyle w:val="Normal361"/>
        <w:ind w:left="200"/>
        <w:sectPr>
          <w:type w:val="continuous"/>
          <w:pgMar w:top="840" w:right="1000" w:bottom="840" w:left="1000" w:header="400" w:footer="400"/>
          <w:pgNumType w:fmt="decimal"/>
          <w:cols w:space="720"/>
        </w:sectPr>
      </w:pPr>
      <w:r>
        <w:br/>
      </w:r>
      <w:r>
        <w:pict>
          <v:line id="_x0000_s2395"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362"/>
      </w:pPr>
    </w:p>
    <w:p>
      <w:pPr>
        <w:pStyle w:val="Normal362"/>
      </w:pPr>
      <w:r>
        <w:pict>
          <v:shape id="_x0000_i2396" type="#_x0000_t75" alt="LexisNexis®" style="width:147.75pt;height:30pt">
            <v:imagedata r:id="rId17" o:title=""/>
          </v:shape>
        </w:pict>
      </w:r>
      <w:r>
        <w:cr/>
      </w:r>
    </w:p>
    <w:p>
      <w:pPr>
        <w:pStyle w:val="Heading1360"/>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UNREST IN INDONESIA: THE CHINESE;</w:t>
        </w:r>
      </w:hyperlink>
      <w:r>
        <w:br/>
      </w:r>
      <w:hyperlink r:id="rId2968" w:history="1">
        <w:r>
          <w:rPr>
            <w:rFonts w:ascii="arial" w:eastAsia="arial" w:hAnsi="arial" w:cs="arial"/>
            <w:b/>
            <w:i/>
            <w:strike w:val="0"/>
            <w:color w:val="0077CC"/>
            <w:sz w:val="28"/>
            <w:u w:val="single"/>
            <w:vertAlign w:val="baseline"/>
          </w:rPr>
          <w:t>The Target Of Violence In a Time Of Wrath</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1998, Saturday, Late Edition - Final</w:t>
      </w:r>
    </w:p>
    <w:p>
      <w:pPr>
        <w:pStyle w:val="Normal362"/>
        <w:keepNext w:val="0"/>
        <w:spacing w:after="0" w:line="240" w:lineRule="atLeast"/>
        <w:ind w:right="0"/>
        <w:jc w:val="both"/>
      </w:pPr>
      <w:bookmarkStart w:id="735" w:name="Bookmark_362"/>
      <w:bookmarkEnd w:id="735"/>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6; Column 1; Foreign Desk ; Column 1; </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 </w:t>
      </w:r>
    </w:p>
    <w:p>
      <w:pPr>
        <w:pStyle w:val="Normal3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MARK LANDLER </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JAKARTA, Indonesia, May 15</w:t>
      </w:r>
    </w:p>
    <w:p>
      <w:pPr>
        <w:pStyle w:val="Normal362"/>
        <w:keepNext/>
        <w:spacing w:before="240" w:after="0" w:line="340" w:lineRule="atLeast"/>
        <w:ind w:left="0" w:right="0" w:firstLine="0"/>
        <w:jc w:val="left"/>
      </w:pPr>
      <w:bookmarkStart w:id="736" w:name="Body_360"/>
      <w:bookmarkEnd w:id="736"/>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97" style="position:absolute;z-index:25267916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huddled in hotel lobbies, trying to book plane reservations. They stood on street corners, pleading with taxi drivers to take them to the airport. Those who could not flee cowered in their shops, peering out of corrugated metal barriers at a city that had turned on them once again.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ethnic Chinese, Jakarta has become deadly ground.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out of here tonight," said Joseph Chun, a Hong Kong businessman who has lived in Jakarta for two years. "This place is out of control."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the Chinese, who make up about 5 percent of the population but own three-quarters of the country's wealth, has been an ugly sideshow in every Indonesian political upheaval since Dutch colonial days. But on Thursday it took center stage, as angry mobs looted and burned hundreds of Chinese-owned shops, banks, restaurants, homes and cars. More than a dozen ethnic Chinese were killed after being trapped in burning buildings.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people who tried to flee on Wednesday night faced another terrifying ordeal as mobs stopped cars on the highway to the airport, searching for Chinese passengers. There were no reports of people killed or injured. Today, many Chinese debated when it would be safe to go to the airport. But even those who made it there found that flights to Hong Kong and Singapore were booked.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rioters are calling for the downfall of President Suharto. Since returning to Jakarta from Egypt today, he has been sequestered behind the gates of the Presidential Palace. The Chinese, on the other hand, are an easy target, with shops and businesses everywhere in Jakarta. As the mob seeks to vent its rage against Mr. Suharto, the Chinese have become the hapless proxies for an unpopular President.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of economic injustice has fed anti-Chinese feelings in Indonesia since the 19th century. Now, according to one estimate, Chinese entrepreneurs control 80 percent of the 163 companies listed on the Jakarta Stock Exchange.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they are jealous of us," said Johan, a gangly 20-year-old, as he struggled to understand why rioters rampaged through Chinatown on Thursday, laying waste to his neighborhood. "I know that many Chinese people are rich, but they should realize that not all Chinese are rich."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Chinatown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with small stores, car repair shops and apartment buildings. Today the neighborhood looked as if it had been bombed, with debris piled high on the sidewalks and charred hulks of cars, trucks and motorcycles forming a grim obstacle course on the main street.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shopping mall filled with Chinese-owned stores had been gutted by fire. As military policemen stood guard, shopkeepers sifted through the ashes for pots, pans and a few other possessions.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animosities between indigenous Indonesians and ethnic Chinese run deeper than simple economics. Many Indonesians believe that leading Chinese businessmen made their fortunes through collusion with the Suharto Government, which granted them lucrative contracts.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entrepreneur reputed to be Indonesia's richest man, Liem Sioe Liong, made his fortune by winning Government contracts to build cement and steel plants, and through monopolies on importing rice and sugar. Born in Fujian Province in China, Mr. Liem is also one of Mr. Suharto's closest friends.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relationship did him no good on Thursday, however, when a group of rioters made for Mr. Liem's house in central Jakarta, sacking and torching it. On the front fence rioters had spray-painted the words "Suharto's Dog."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Mr. Liem said he was in Singapore at the time of the attack, as was his son and heir, Anthony Salim, who runs the family business. Mr. Salim is a member of Indonesia's delegation in talks to refinance $80 billion in private-sector debt. According to these people, another prominent Chinese family, the Riadys, who control the Lippo Bank, had fled Jakarta for Hong Kong. James Riady, head of the bank, is a friend of President Clinton and his activities as a financial contributor to the Democratic Party have come under scrutiny in Washington.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terrifying as this week was, some Chinese said it was not as bad as the persecution of 1965-66, the year of living dangerously, in which Mr. Suharto wrested power from President Sukarno. "In those days, the looters killed the Chinese shopkeepers," said Kwik Kian Gie, a Chinese economist, "Now they only want to steal their property."</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1998</w:t>
      </w:r>
    </w:p>
    <w:p>
      <w:pPr>
        <w:pStyle w:val="Normal362"/>
      </w:pPr>
    </w:p>
    <w:p>
      <w:pPr>
        <w:pStyle w:val="Normal362"/>
        <w:ind w:left="200"/>
        <w:sectPr>
          <w:type w:val="continuous"/>
          <w:pgMar w:top="840" w:right="1000" w:bottom="840" w:left="1000" w:header="400" w:footer="400"/>
          <w:pgNumType w:fmt="decimal"/>
          <w:cols w:space="720"/>
        </w:sectPr>
      </w:pPr>
      <w:r>
        <w:br/>
      </w:r>
      <w:r>
        <w:pict>
          <v:line id="_x0000_s2398"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63"/>
      </w:pPr>
    </w:p>
    <w:p>
      <w:pPr>
        <w:pStyle w:val="Normal363"/>
      </w:pPr>
      <w:r>
        <w:pict>
          <v:shape id="_x0000_i2399" type="#_x0000_t75" alt="LexisNexis®" style="width:147.75pt;height:30pt">
            <v:imagedata r:id="rId17" o:title=""/>
          </v:shape>
        </w:pict>
      </w:r>
      <w:r>
        <w:cr/>
      </w:r>
    </w:p>
    <w:p>
      <w:pPr>
        <w:pStyle w:val="Heading1361"/>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Love and Other Disappointments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2009 Friday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7" w:name="Bookmark_363"/>
      <w:bookmarkEnd w:id="737"/>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30; ART REVIEW 'DAMAGED ROMANTICISM'</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ROSENBERG</w:t>
      </w:r>
    </w:p>
    <w:p>
      <w:pPr>
        <w:pStyle w:val="Normal363"/>
        <w:keepNext/>
        <w:spacing w:before="240" w:after="0" w:line="340" w:lineRule="atLeast"/>
        <w:ind w:left="0" w:right="0" w:firstLine="0"/>
        <w:jc w:val="left"/>
      </w:pPr>
      <w:bookmarkStart w:id="738" w:name="Body_361"/>
      <w:bookmarkEnd w:id="738"/>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00" style="position:absolute;z-index:2526812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suggests a love affair gone awry, but there's precious little romance to be found in ''Damaged Romanticism: A Mirror of Modern Emotion.'' There is, however, the disappointment of art that doesn't live up to big ideas.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''damage'' in ''Damaged Romanticism'' is a slippery term. It refers chiefly to a pragmatism that would have been alien to 19th-century Romantics. It's also shorthand for apocalypse fantasies, or what the curators call ''an aftermath aesthetic.''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theme will be familiar to viewers of the 2006 Whitney Biennial, ''Day for Night,'' and the New Museum's 2008 group show ''After Nature.'' Those shows struck a political and environmental chord, one that echoes faintly 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exhibition, which originated at the University of Houston's Blaffer Gallery, is now split between two museums: the Grey Art Gallery at New York University and the Parrish Art Museum in Southampton, N.Y. Intentionally or not, the two halves of the show are practically interchangeable. Each of the 15 artists has work at both places (and in the case of the show's two video artists, the same works in both).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''Damaged Romanticism'' was organized by the team of Terrie Sultan, the director of the Parrish (formerly of the Blaffer); David Pagel, an art history professor at Claremont Graduate University in California; and Colin Gardner, a professor of critical theory at the University of California, Santa Barbara.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curators' resumes, it's not surprising that the show is steeped in academia. As Ms. Sultan writes in the catalog, her inspiration came from Thomas L. Dumm's 1998 essay ''Resignation'' in the journal Critical Inquiry, in which Mr. Dumm cast disappointment as ''a plausible beginning, rather than a certain ending.'' At an earlier stage of planning the curators of ''Damaged Romanticism'' wanted to name the show ''Disappointment and Resignation'' -- less marketable, but more to the point.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thesis and others that look good on paper are pursued with dogged literalism in the galleries. Few of the show's artists have the imagination of the author Nick Flynn, who contributes a darkly visionary short story to the catalog.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 of the American duo Ryan Taber and Cheyenne Weaver are a case in point. Their sculpture at the Grey, ''In Search of a Myopic's Leitmotif, Mal'Aria,'' hides a diorama of Wagner's Bayreuth Festspielhaus inside a cave made of particleboard and covered with tree bark. The bark, we are told, is the source of the antimalarial drug quinine -- hence the pun on ''aria.'' The structure also conceals a cage of beetles, which is meant to suggest something about the unchecked ambitions of German art and science. It's an unnecessarily elaborate way to hold Wagner at arm's length.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Taber and Weaver sculpture is pretentiously opaque, paintings by David Schnell are insufficiently mysterious. Mr. Schnell, who works in Leipzig, Germany, and is a graduate of the prestigious art academy there, drops incongruous wooden structures into stiffly painted landscapes. Empty platforms and staircases, rendered in exacting perspective, are more rigid and dogmatic than the nightmarish architecture in the paintings of his fellow Leipzig schooler Neo Rauch.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Somewhat better are the paintings of Julia Oschatz, another German artist, who turns the Romantic-sublime 19th-century landscapes of Caspar David Friedrich into storyboards for the adventures of a mouselike creature. Engulfed by giant waves or steering a small boat through a dark grotto, Ms. Oschatz's Wesen is a kind of Stuart Little figure -- more appealing in many ways than Friedrich's black-suited loner.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artists who look good here make the kind of work that is guaranteed to turn heads in any setting. Wangechi Mutu's collage-and-watercolor paintings have more to say about female stereotypes than Romanticism of any kind. And Angelo Filomeno's gold and silver embroidered canvases, some studded with hematite, are a luxuriant distraction.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performs the limited role assigned to it, updating the Romantic landscape to reflect another century of human impact. Richard Billingham's nocturnal shots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suburb have a world-without-us spookiness. Edward Burtynsky's large-scale images of a supertanker graveyard on the shores of Bangladesh are certainly majestic, though they have been seen many times since their debut in 2000.</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Calle's ''Exquisite Pain'' (2000), a series of embroidered texts paired with photographs, also feels overexposed. In this quasi-conceptual piece Ms. Calle recovers from a nasty breakup by soliciting stories of suffering from others.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as well known are the soft sculptures of Berlinde de Bruyckere, a Belgian artist, and the videos and photography of Annee Olofsson. Ms. de Bruyckere's abject works, made from old blankets and found objects like cinema benches and ironing boards, are blessedly understated. Ms. Olofsson's performative videos meanwhile are lugubrious meditations on death and transience.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videos of Jesper Just are one of the exhibition's few bright spots. Few other artists articulate the idea of unresolved longing as eccentrically, or comically, as Mr. Just. In the operatic 20-minute ''It Will All End in Tears'' and the slightly shorter work ''A Vicious Undertow,'' men and women of a certain age are pursued by characters who might be lovers, children or younger versions of themselves. They wallow, pace and break into nearly unrecognizable versions of classic songs.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 like Mr. Just's remind us that good art has always been able to accommodate conflicting emotions.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''Damaged Romanticism: A Mirror of Modern Emotion'' continues through April 4 at the Grey Art Gallery, New York University, 100 Washington Square East, Greenwich Village; (212) 998-6780, nyu.edu/greyart. It also continues through April 11 at the Parrish Art Museum, 25 Job's Lane, Southampton, N.Y.; (631) 283-2118, parrishart.org.  </w:t>
      </w:r>
    </w:p>
    <w:p>
      <w:pPr>
        <w:pStyle w:val="Normal363"/>
        <w:keepNext w:val="0"/>
        <w:spacing w:before="240" w:after="0" w:line="260" w:lineRule="atLeast"/>
        <w:ind w:left="0" w:right="0" w:firstLine="0"/>
        <w:jc w:val="left"/>
      </w:pPr>
      <w:r>
        <w:br/>
      </w:r>
      <w:hyperlink r:id="rId2976" w:history="1">
        <w:r>
          <w:rPr>
            <w:rFonts w:ascii="arial" w:eastAsia="arial" w:hAnsi="arial" w:cs="arial"/>
            <w:b w:val="0"/>
            <w:i/>
            <w:strike w:val="0"/>
            <w:color w:val="0077CC"/>
            <w:sz w:val="20"/>
            <w:u w:val="single"/>
            <w:vertAlign w:val="baseline"/>
          </w:rPr>
          <w:t>http://www.nytimes.com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401" style="position:absolute;z-index:252682240"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''Lichtung'' (2001), a painting by David Schnell.(PHOTOGRAPH BY DAVID SCHNELL/GREY ART GALLERY)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''Naked Light of Day'' (2004), by Annee Olofsson, is in the exhibition ''Damaged Romanticism.''(PHOTOGRAPH BY ANNEE OLOFSSON/PARRISH ART MUSEUM)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''Shipbreaking #21, Chittagong, Bangladesh'' (2000), one of Edward Burtynsky's large images of a supertanker graveyard.(PHOTOGRAPH BY EDWARD BURTYNSKY/TORONTO IMAGE WORKS AND CHARLES COWLES GALLERY)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2009</w:t>
      </w:r>
    </w:p>
    <w:p>
      <w:pPr>
        <w:pStyle w:val="Normal363"/>
      </w:pPr>
    </w:p>
    <w:p>
      <w:pPr>
        <w:pStyle w:val="Normal363"/>
        <w:ind w:left="200"/>
        <w:sectPr>
          <w:type w:val="continuous"/>
          <w:pgMar w:top="840" w:right="1000" w:bottom="840" w:left="1000" w:header="400" w:footer="400"/>
          <w:pgNumType w:fmt="decimal"/>
          <w:cols w:space="720"/>
        </w:sectPr>
      </w:pPr>
      <w:r>
        <w:br/>
      </w:r>
      <w:r>
        <w:pict>
          <v:line id="_x0000_s2402"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64"/>
      </w:pPr>
    </w:p>
    <w:p>
      <w:pPr>
        <w:pStyle w:val="Normal364"/>
      </w:pPr>
      <w:r>
        <w:pict>
          <v:shape id="_x0000_i2403" type="#_x0000_t75" alt="LexisNexis®" style="width:147.75pt;height:30pt">
            <v:imagedata r:id="rId17" o:title=""/>
          </v:shape>
        </w:pict>
      </w:r>
      <w:r>
        <w:cr/>
      </w:r>
    </w:p>
    <w:p>
      <w:pPr>
        <w:pStyle w:val="Heading1362"/>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Burbank: A Cinderella City Where Fantasy Pays the Bills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1996, Tuesday, Late Edition - Final</w:t>
      </w:r>
    </w:p>
    <w:p>
      <w:pPr>
        <w:pStyle w:val="Normal364"/>
        <w:keepNext w:val="0"/>
        <w:spacing w:after="0" w:line="240" w:lineRule="atLeast"/>
        <w:ind w:right="0"/>
        <w:jc w:val="both"/>
      </w:pPr>
      <w:bookmarkStart w:id="739" w:name="Bookmark_364"/>
      <w:bookmarkEnd w:id="739"/>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1;  National Desk ; Column 1; </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1454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STERNGOLD </w:t>
      </w:r>
    </w:p>
    <w:p>
      <w:pPr>
        <w:pStyle w:val="Normal3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STERNGOLD </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BURBANK, Calif.</w:t>
      </w:r>
    </w:p>
    <w:p>
      <w:pPr>
        <w:pStyle w:val="Normal364"/>
        <w:keepNext/>
        <w:spacing w:before="240" w:after="0" w:line="340" w:lineRule="atLeast"/>
        <w:ind w:left="0" w:right="0" w:firstLine="0"/>
        <w:jc w:val="left"/>
      </w:pPr>
      <w:bookmarkStart w:id="740" w:name="Body_362"/>
      <w:bookmarkEnd w:id="740"/>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04" style="position:absolute;z-index:25268428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just outside the airport here on Thornton Street and look at an unmarked gray building where workers are busily tearing off the windowless walls, and one is face to face with how the economic pain brought by the end of the cold war is being transformed into Burbank's new promise.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six years ago, when the region was hit with tens of thousands of layoffs in the aerospace industry, and a punishing recession, the Lockheed Corporation was the biggest employer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and it designed its top-secret Stealth jet in the ominous gray box.</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Lockheed is now all but gone, along with most of its jobs, but a $45 million renovation is turning the former design center into the harbinger of a new economic wave: the sunny home of a Walt Disney Company animation studio. It is, in fact, just one of dozens of such conversions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the butt of jokes by Johnny Carson, "beautiful downtown Burbank" was for years a metaphor for suburban dreariness. Even in the aerospace industry's heyday, the city, in the San Fernando Valley about 12 miles north of central Los Angeles, had a lifeless downtown, with no movie theaters and few restaurants. Burbank was regarded as a backwater, a follower of Los Angeles's glimmering lead.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Burbank, which has been associated with the movie industry for decades, is at the forefront of an economic transformation that is affecting Southern California and, in some regards, the country. The changes are based on the growth of new forms of entertainment, like computer games and CD-ROMs, the expansion of cable and satellite television, the international demand for American films, and the huge increase in the number of companies in the business.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Burbank City Council is even debating an issue that would have seemed an impossible luxury just three or four years ago: Should it slow an expansion that has filled downtown with shoppers and prompted a construction boom?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Burbank airport, for example, a former factory that made landing gears has been reborn as the Western Studio Service Company, a warehouse for sets and movie props. Warner Brothers is building an office in an old Dassault aerospace plant. MTV recently shot a special at a new studio next to another Lockheed property that developers might turn into a large shopping center.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on more than one million square feet of office space is to begin this year, and nearly all of it is expected to be snapped up by film production and media companies at some of the highest rents in Los Angeles County, close to $30 a square foot.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being driven by the entertainment industry, and thank God for it," said Gregory K. Barsamian, an industrial real estate broker who recently pointed out the changes to a visitor, along with the hangar where he got his first job after college -- as a Lockheed engineer.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Burbank still lacks the cachet of nearby Glendale or Pasadena; its residential districts are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now. But the city is proud of its small-town feeling. Its streets are relatively safe, there is little graffiti, and the local newspaper, The Burbank Leader, is filled with articles about the fierce rivalry between high school football teams.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powerful commercial rebound is making the city the envy of Los Angeles County. Downtown is now bustling with a new Media City Center mall, a theater with more than a dozen screens, a huge Ikea store and a Virgin Megastore.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Fagan, the owner of Byrne Home Furnishings on Magnolia Street, said that streets once nearly devoid of pedestrians were now thriving and that his business had grown sharply, in part because he is now renting furniture for movies.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you couldn't find a place to get a sandwich," Mr. Fagan said. "You could not watch a movie here. If you saw two people, it was a crowd. That has changed entirely."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cold war was devastating for Burbank and all of Los Angeles County. Since 1989, the county has lost more than 150,000 aerospace and other military-related jobs because of cuts in Pentagon spending, and no one expects them to return. Burbank, with a population of 94,000, lost nearly 14,000 jobs, many terminated when Lockheed, now Lockheed Martin, shut most of its operations and moved others.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of last year, Los Angeles County was finally growing again; Jack Kyser, the economist at the Los Angeles Economic Development Corporation, said that by the end of 1996, the county would have regained about 150,000 of the 510,000 jobs lost since 1990. The migration from Southern California, which had deepened the recession here and raised worries about a permanent decline, is expected to reverse this year.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trends have been led by Burbank, whose unemployment rate has now dropped to 5.3 percent, compared with 8.6 percent in Los Angeles and 5.6 percent nationally. This suburb has capitalized on the fact that it has been the home for a number of studios since the 1920's. It long ago surpassed Hollywood as a center for the industry, but employment growth had earlier been modest. Walt Disney, Warner Brothers and NBC, where Mr. Carson once held court, have studios here, in what is known as the Media District, while Universal Pictures is adjacent to Burbank's northern border.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studios have been forced to fight for the little available space in the Burbank market, and they are constructing more. Warner Brothers has a master plan that envisions the construction of 3.3 million square feet of studios and offices, while Disney's master plan would put the same combination on 1.8 million square feet. In the next 25 years, Universal Pictures plans to build a theme park, hotels, offices and studios covering 6 million square feet.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vacancy rates have dropped to about 4 percent in Burbank from 17 percent in 1989, said William Boyd of the CB Commercial Real Estate Group. That compares with a vacancy rate of nearly 20 percent in downtown Los Angeles, where rents cost about half as much.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gathered momentum quickly. M. David Paul, the developer who is renovating the old Lockheed design center for Disney's animators, was asked if he would have predicted such investments even three years ago. "Not a chance," Mr. Paul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aerospace industry, which once employed nearly 300,000 workers in the county, now has about 133,000. Officially, the motion picture industry employs 129,300. But Mr.  Kyser said that figure was about half of the actual number because the industry included thousands of small companies whose employees have not been counted.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seems to be growing like a house on fire," Mr. Kyser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Burbank's recovery from the painful loss of its military industries makes it, in certain important respects, a microcosm of trends that are affecting the entire country. Small businesses are replacing big corporations. Knowledge-intensive companies serving the new digital world are replacing manufacturers. The biggest employment gains are taking place in the suburbs rather than in the old city cores.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reminders of Burbank's cold-war legacy. Industrial solvents used by Lockheed and other companies have left the ground water badly polluted. The companies and the city have been forced to initiate a costly cleanup.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officials question the pace of growth now, concerned that it will alter the quality of life. The current focus of the debate is the airport, which is a great convenience for the movie industry. Planners have proposed a new terminal that would be twice as big as the current one. But several City Council members have said the expansion and added traffic would cause too much noise and disruption.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outlook is rosy for the city whether the airport is expanded or not," Councilman Bob Kramer said. "We have to protect our citizens first."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of course, is not being spread evenly in Los Angeles County. Long Beach, a port city at the opposite end of the county, has lost thousands of jobs from a McDonnell Douglas plant, and two Navy installations have been shut down. A plan for a big marine park planned by Disney, which the city had counted on, has been dropped.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Long Beach has been helped by the rapid growth in another sector of the economy, foreign trade. Long Beach has become the nation's busiest container port.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though, that Long Beach will lag behind Burbank for some time because of the flow of jobs the studios are attracting. For instance, the union local representing grips, or movie crew members, recently ended 50 years in Hollywood and moved to Burbank.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us right smack in the middle of the business," said Patrick Hoff, the local's chief financial officer. "We're just following the money."</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405" style="position:absolute;z-index:252685312"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Warner Brothers is one of the movie studios that has revitalized the economy of Burbank, replacing the aerospace jobs that once sustained the area. (Jim Wilson/The New York Times)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California showing location of Burbank.</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1996</w:t>
      </w:r>
    </w:p>
    <w:p>
      <w:pPr>
        <w:pStyle w:val="Normal364"/>
      </w:pPr>
    </w:p>
    <w:p>
      <w:pPr>
        <w:pStyle w:val="Normal364"/>
        <w:ind w:left="200"/>
        <w:sectPr>
          <w:type w:val="continuous"/>
          <w:pgMar w:top="840" w:right="1000" w:bottom="840" w:left="1000" w:header="400" w:footer="400"/>
          <w:pgNumType w:fmt="decimal"/>
          <w:cols w:space="720"/>
        </w:sectPr>
      </w:pPr>
      <w:r>
        <w:br/>
      </w:r>
      <w:r>
        <w:pict>
          <v:line id="_x0000_s2406"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984"/>
          <w:headerReference w:type="default" r:id="rId2985"/>
          <w:footerReference w:type="even" r:id="rId2986"/>
          <w:footerReference w:type="default" r:id="rId2987"/>
          <w:headerReference w:type="first" r:id="rId2988"/>
          <w:footerReference w:type="first" r:id="rId2989"/>
          <w:pgSz w:w="12240" w:h="15840"/>
          <w:pgMar w:top="840" w:right="1000" w:bottom="840" w:left="1000" w:header="400" w:footer="400"/>
          <w:pgNumType w:fmt="decimal"/>
          <w:cols w:space="720"/>
          <w:titlePg w:val="0"/>
        </w:sectPr>
      </w:pPr>
    </w:p>
    <w:p>
      <w:pPr>
        <w:pStyle w:val="Normal365"/>
      </w:pPr>
    </w:p>
    <w:p>
      <w:pPr>
        <w:pStyle w:val="Normal365"/>
      </w:pPr>
      <w:r>
        <w:pict>
          <v:shape id="_x0000_i2407" type="#_x0000_t75" alt="LexisNexis®" style="width:147.75pt;height:30pt">
            <v:imagedata r:id="rId17" o:title=""/>
          </v:shape>
        </w:pict>
      </w:r>
      <w:r>
        <w:cr/>
      </w:r>
    </w:p>
    <w:p>
      <w:pPr>
        <w:pStyle w:val="Heading1363"/>
        <w:keepNext w:val="0"/>
        <w:spacing w:after="200" w:line="340" w:lineRule="atLeast"/>
        <w:ind w:left="0" w:right="0" w:firstLine="0"/>
        <w:jc w:val="center"/>
      </w:pPr>
      <w:hyperlink r:id="rId2990" w:history="1">
        <w:r>
          <w:rPr>
            <w:rFonts w:ascii="arial" w:eastAsia="arial" w:hAnsi="arial" w:cs="arial"/>
            <w:b/>
            <w:i/>
            <w:strike w:val="0"/>
            <w:color w:val="0077CC"/>
            <w:sz w:val="28"/>
            <w:u w:val="single"/>
            <w:vertAlign w:val="baseline"/>
          </w:rPr>
          <w:t>THE 1984 ELECTION: EACH STATE HAS ITS OWN BATTLES;</w:t>
        </w:r>
      </w:hyperlink>
      <w:r>
        <w:br/>
      </w:r>
      <w:hyperlink r:id="rId2991" w:history="1">
        <w:r>
          <w:rPr>
            <w:rFonts w:ascii="arial" w:eastAsia="arial" w:hAnsi="arial" w:cs="arial"/>
            <w:b/>
            <w:i/>
            <w:strike w:val="0"/>
            <w:color w:val="0077CC"/>
            <w:sz w:val="28"/>
            <w:u w:val="single"/>
            <w:vertAlign w:val="baseline"/>
          </w:rPr>
          <w:t>DEMOCRAT VICTOR IN MASSACHUSETTS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1984, Wednesday, Late City Final Edition</w:t>
      </w:r>
    </w:p>
    <w:p>
      <w:pPr>
        <w:pStyle w:val="Normal365"/>
        <w:keepNext w:val="0"/>
        <w:spacing w:after="0" w:line="240" w:lineRule="atLeast"/>
        <w:ind w:right="0"/>
        <w:jc w:val="both"/>
      </w:pPr>
      <w:bookmarkStart w:id="741" w:name="Bookmark_365"/>
      <w:bookmarkEnd w:id="741"/>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25, Column 1; National Desk</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Nov. 6</w:t>
      </w:r>
    </w:p>
    <w:p>
      <w:pPr>
        <w:pStyle w:val="Normal365"/>
        <w:keepNext/>
        <w:spacing w:before="240" w:after="0" w:line="340" w:lineRule="atLeast"/>
        <w:ind w:left="0" w:right="0" w:firstLine="0"/>
        <w:jc w:val="left"/>
      </w:pPr>
      <w:bookmarkStart w:id="742" w:name="Body_363"/>
      <w:bookmarkEnd w:id="742"/>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08" style="position:absolute;z-index:25268736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nationwide landslide for President Reagan, Lieut. Gov. John F. Kerry, a liberal Democrat, defeated Raymond Shamie, a conservative Republican businessman, today for the Senate seat vacated by Paul E. Tsongas.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Democrats won the 10 House seats they held in the last Congress, holding the Republicans to one seat.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race gave Massachusetts a real choice,'' Mr. Kerry said. That choice, he said, was that the people of Massachusetts ''emphatically reject the politics of selfishness and the notion that women must be treated as second-class citizens.''</w:t>
      </w:r>
    </w:p>
    <w:p>
      <w:pPr>
        <w:pStyle w:val="Normal3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Massachusetts Lieut Gov John F Kerry, liberal Democrat, defeats Raymond Shamie, conservative Republican businessman, for Senate seat vacated by Paul E Tsongas despite nationwide landslide for Pres Reagan; tally, with 67% of precincts reporting, given (M)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Conceding defeat in a speech to his supporters, Mr. Shamie, a selfmade millionaire, said that ''we can celebrate tonight the larger victory'' achieved by President Reagan, ''which makes up for our disappointment.''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America,'' Mr. Shamie said, and the crowd shouted ''U.S.A.''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was unusually heavy in Massachusetts, about 85 percent of the state's registered voters, a record, according to Michael Connally, the Secretary of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will succeed another liberal Democrat.  Senator Tsongas announced his retirement earlier this year for health reasons.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67 percent of the precincts reporting, the vote was: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Kerry862,304 (56%)Shamie666,549 (44%)</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Contest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fight was the most bitterly contested race in Massachusetts, which traditionally favors Democrats. Registered Democrats outnumber Republicans here by 4 to 1, and Massachusetts was the only state won by George McGovern, the Democratic Presidential nominee, in 1972.</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conservatives like Mr. Reagan have made deep inroads in recent years among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Roman Catholic voters, the traditional backbone of the Democratic Party here. Mr. Shamie sought to capitalize on the popularity of Mr. Reagan's policies and personality by echoing his calls for lower taxes, a strong military and a ban on abortion.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Shamie, 63 years old, president of a high-technology concern he founded, spent nearly $1 million of his own money on the campaign, much of it for television advertisements. They portrayed him as a smiling, benign figure much like the President.</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of Accusations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Shamie repeatedly accused Mr. Kerry, a decorated veteran of the Vietnam War, of lying and charged that he would raise taxes if elected. Mr. Kerry contended that his opponent offered overly simple solutions and cited Mr. Shamie's flirtation with the John Birch Society in the mid-1970's. Mr. Shamie responded by saying the Birch group, a right-wing organization, was part of ''mainstream America.''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a tall, slender 40-year-old man with rugged good looks, sought to cast himself in the mold of Democrats like Senator Gary Hart by saying he would mix liberal compassion with tight budget controls.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of St. Paul's School and Yale University, Mr. Kerry has a paradoxical heritage, for Massachusetts, of having a father of Irish descent and a mother who is a Forbes, one of the richest Boston families.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Shamie, who never finished college, lost badly in 1982 to Senator Edward M. Kennedy in his only other attempt to win political office, and politicians here felt he would have run well behind Mr. Kerry but for Mr. Reagan's enormous appeal and the amount of his own money Mr. Shamie spent.</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09" style="position:absolute;z-index:252688384"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voters</w:t>
      </w:r>
    </w:p>
    <w:p>
      <w:pPr>
        <w:pStyle w:val="Normal365"/>
      </w:pPr>
    </w:p>
    <w:p>
      <w:pPr>
        <w:pStyle w:val="Normal365"/>
        <w:ind w:left="200"/>
        <w:sectPr>
          <w:type w:val="continuous"/>
          <w:pgMar w:top="840" w:right="1000" w:bottom="840" w:left="1000" w:header="400" w:footer="400"/>
          <w:pgNumType w:fmt="decimal"/>
          <w:cols w:space="720"/>
        </w:sectPr>
      </w:pPr>
      <w:r>
        <w:br/>
      </w:r>
      <w:r>
        <w:pict>
          <v:line id="_x0000_s2410"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366"/>
      </w:pPr>
    </w:p>
    <w:p>
      <w:pPr>
        <w:pStyle w:val="Normal366"/>
      </w:pPr>
      <w:r>
        <w:pict>
          <v:shape id="_x0000_i2411" type="#_x0000_t75" alt="LexisNexis®" style="width:147.75pt;height:30pt">
            <v:imagedata r:id="rId17" o:title=""/>
          </v:shape>
        </w:pict>
      </w:r>
      <w:r>
        <w:cr/>
      </w:r>
    </w:p>
    <w:p>
      <w:pPr>
        <w:pStyle w:val="Heading1364"/>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THEATER REVIEW;</w:t>
        </w:r>
      </w:hyperlink>
      <w:r>
        <w:br/>
      </w:r>
      <w:hyperlink r:id="rId2999" w:history="1">
        <w:r>
          <w:rPr>
            <w:rFonts w:ascii="arial" w:eastAsia="arial" w:hAnsi="arial" w:cs="arial"/>
            <w:b/>
            <w:i/>
            <w:strike w:val="0"/>
            <w:color w:val="0077CC"/>
            <w:sz w:val="28"/>
            <w:u w:val="single"/>
            <w:vertAlign w:val="baseline"/>
          </w:rPr>
          <w:t>The Retold Orton Murder Gets Another Retelling</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1998, Friday, Late Edition - Final</w:t>
      </w:r>
    </w:p>
    <w:p>
      <w:pPr>
        <w:pStyle w:val="Normal366"/>
        <w:keepNext w:val="0"/>
        <w:spacing w:after="0" w:line="240" w:lineRule="atLeast"/>
        <w:ind w:right="0"/>
        <w:jc w:val="both"/>
      </w:pPr>
      <w:bookmarkStart w:id="743" w:name="Bookmark_366"/>
      <w:bookmarkEnd w:id="743"/>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 Column 5; Movies, Performing Arts/Weekend Desk ; Part 1; ; Column 5; ; Review</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MARKS </w:t>
      </w:r>
    </w:p>
    <w:p>
      <w:pPr>
        <w:pStyle w:val="Normal3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MARKS </w:t>
      </w:r>
    </w:p>
    <w:p>
      <w:pPr>
        <w:pStyle w:val="Normal366"/>
        <w:keepNext/>
        <w:spacing w:before="240" w:after="0" w:line="340" w:lineRule="atLeast"/>
        <w:ind w:left="0" w:right="0" w:firstLine="0"/>
        <w:jc w:val="left"/>
      </w:pPr>
      <w:bookmarkStart w:id="744" w:name="Body_364"/>
      <w:bookmarkEnd w:id="744"/>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12" style="position:absolute;z-index:252690432"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"Nasty Little Secrets" is another walk down the dark hallway of the playwright Joe Orton's enigmatic affair with Kenneth Halliwell, his sad sack of a live-in lover who ended their lives in a fit of paranoia and resignation in 1967. As in many a nonfiction novel, the play uneasily weaves real and imagined events, using crime details to justify a highly speculative invasion of privacy.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more satisfying work, the theatricalizing of a scandal can strike compassionate chords and amplify larger themes. But with "Nasty Little Secrets," the playwright Lanie Robertson reveals no subtler aim than to cast Orton and Halliwell in the unambiguous role of gay martyrs. It seems in many respects a simplistic choice, especially in the dramatizing of the life of a writer as complex and funny as Orton, author of "Loot," "Entertaining Mr. Sloane" and "What the Butler Saw."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which had its premiere 10 years ago at Primary Stages, has been revised by Mr. Robertson and remounted by the company. In Casey Childs's gimmicky staging, it has some rewarding interludes: the music of the Beatles, played between scenes, pipes 1960's London into the theater, and having Halliwell commit murder and suicide to the strains of "A Day in the Life" is inspired. David McCallum, too, proves a model of cunning restraint in the implausible part of a literary agent who pushes Halliwell over the edge. Overall, however, the production is undercut by other, less skillful performances and dubious plot contrivances.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Orton and Halliwell is well-known, thanks to the far superior telling of it in "Prick Up Your Ears," Stephen Frears's well-received 1987 film, based on John Lahr's biography of the same title. While the movie, by comparison, ranges widely over Orton's life, "Nasty Little Secrets" narrows the focus to the dreary, claustrophobic domestic life of Halliwell and Orton, who met in London in the early 1950's when both were acting students.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Robertson's biodrama charts the lovers' diametrically opposite career paths: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Orton (Matthew Mabe), under the tutelage of the older, more effete Halliwell (Craig Fols), climbs to the top of the London theatrical honeycomb, while Halliwell, unable to publish his terrible novels, descends into lonely depression and a hopeless obsession with collages that he assembles out of pictures ripped from magazines and stolen library books.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Defacing the books sets in motion events in "Nasty Little Secrets" that insure disaster. Sentenced to six months in jail for mutilating public property, Orton uses the time to hone his writing; Halliwell disintegrates psychologically. The dissembling Halliwell makes the mistake of confessing his homosexuality to a prison psychiatrist, who notes it in Halliwell's permanent record, an action that according to Mr. Robertson unleashes in Halliwell an explosive, irrational self-loathing.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Robertson has made "Nasty Little Secrets" Halliwell's play, which is unfortunate, for even though Mr. Fols is suitably pompous in the role, he's the one you're less likely to want to get to know. The Orton of Mr. Mabe, whose overemphatic speech and gestures never let you forget that he is acting, spends a lot of time trying to keep out of the way of his restive partner. The more complicated issue of why he stays at all is never adequately addressed.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troublesome are the two fictitious characters, the agent Willoughby (Mr. McCallum) and a detective, Carnes (the usually reliable Bryan Clark, who seems flummoxed by his inability to approximate a London accent). Twin symbols of a hypocritical establishment, they are the straw men Mr. Robertson provides for his facile argument that a hostile culture contributed to their deaths.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their death scene, however, Orton and Halliwell join the agent and the detective in a naughty, dreamlike burlesque about the rampant concealment of nasty little secrets. The sequence doesn't have the desired leavening effect. Like so many aspects of "Nasty Little Secrets," it makes a farce of Orton's life in all the least compelling ways.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NASTY LITTLE SECRETS</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Lanie Robertson; directed by Casey Childs; sets by William Barclay; lighting by Phil Monat; costumes by Debra Stein; music and sound by David Van Tieghem; associate producer, Seth Gordon. Presented by Primary Stages, Casey Childs, artistic director. At 354 West 45th Street, Clinton.</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Matthew Mabe (Orton), David McCallum (Willoughby), Craig Fols (Halliwell) and Bryan Clark (Carnes).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1998</w:t>
      </w:r>
    </w:p>
    <w:p>
      <w:pPr>
        <w:pStyle w:val="Normal366"/>
      </w:pPr>
    </w:p>
    <w:p>
      <w:pPr>
        <w:pStyle w:val="Normal366"/>
        <w:ind w:left="200"/>
        <w:sectPr>
          <w:type w:val="continuous"/>
          <w:pgMar w:top="840" w:right="1000" w:bottom="840" w:left="1000" w:header="400" w:footer="400"/>
          <w:pgNumType w:fmt="decimal"/>
          <w:cols w:space="720"/>
        </w:sectPr>
      </w:pPr>
      <w:r>
        <w:br/>
      </w:r>
      <w:r>
        <w:pict>
          <v:line id="_x0000_s2413"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000"/>
          <w:headerReference w:type="default" r:id="rId3001"/>
          <w:footerReference w:type="even" r:id="rId3002"/>
          <w:footerReference w:type="default" r:id="rId3003"/>
          <w:headerReference w:type="first" r:id="rId3004"/>
          <w:footerReference w:type="first" r:id="rId3005"/>
          <w:pgSz w:w="12240" w:h="15840"/>
          <w:pgMar w:top="840" w:right="1000" w:bottom="840" w:left="1000" w:header="400" w:footer="400"/>
          <w:pgNumType w:fmt="decimal"/>
          <w:cols w:space="720"/>
          <w:titlePg w:val="0"/>
        </w:sectPr>
      </w:pPr>
    </w:p>
    <w:p>
      <w:pPr>
        <w:pStyle w:val="Normal367"/>
      </w:pPr>
    </w:p>
    <w:p>
      <w:pPr>
        <w:pStyle w:val="Normal367"/>
      </w:pPr>
      <w:r>
        <w:pict>
          <v:shape id="_x0000_i2414" type="#_x0000_t75" alt="LexisNexis®" style="width:147.75pt;height:30pt">
            <v:imagedata r:id="rId17" o:title=""/>
          </v:shape>
        </w:pict>
      </w:r>
      <w:r>
        <w:cr/>
      </w:r>
    </w:p>
    <w:p>
      <w:pPr>
        <w:pStyle w:val="Heading1365"/>
        <w:keepNext w:val="0"/>
        <w:spacing w:after="200" w:line="340" w:lineRule="atLeast"/>
        <w:ind w:left="0" w:right="0" w:firstLine="0"/>
        <w:jc w:val="center"/>
      </w:pPr>
      <w:hyperlink r:id="rId3006" w:history="1">
        <w:r>
          <w:rPr>
            <w:rFonts w:ascii="arial" w:eastAsia="arial" w:hAnsi="arial" w:cs="arial"/>
            <w:b/>
            <w:i/>
            <w:strike w:val="0"/>
            <w:color w:val="0077CC"/>
            <w:sz w:val="28"/>
            <w:u w:val="single"/>
            <w:vertAlign w:val="baseline"/>
          </w:rPr>
          <w:t xml:space="preserve">In Postwar Britain, Mysteries To Solve </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2006 Saturday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45" w:name="Bookmark_367"/>
      <w:bookmarkEnd w:id="745"/>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9</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367"/>
        <w:keepNext/>
        <w:spacing w:before="240" w:after="0" w:line="340" w:lineRule="atLeast"/>
        <w:ind w:left="0" w:right="0" w:firstLine="0"/>
        <w:jc w:val="left"/>
      </w:pPr>
      <w:bookmarkStart w:id="746" w:name="Body_365"/>
      <w:bookmarkEnd w:id="746"/>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15" style="position:absolute;z-index:25269248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nothing sacred? For the quarter-century that ''Mystery!'' has been on PBS, the tradition was to open the season with some elegant new styling of a classic British detective series by a revered author like P. D. James. That tradition ends with ''Jericho,'' the dark and gritty dramatic series that begins tomorrow night with ''A Pair of Ragged Claws.'' The show concludes on May 7, to be followed by ''The Killing of Johnny Swan'' on May 14 and 21. (Two more mysteries in the series will be shown in the fall.)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original series, ''Jericho'' comes with no baggage but the determination of its screenwriter, Stewart Harcourt, to recreate the world of 1950's London in gritty film noir style. The criminals do not observe gentlemen's sporting rules, and the hero, Jericho, played by Robert Lindsay, is a hardboiled Scotland Yard detective who maintains the law without feeling the need to compose poetry. It is through him that viewers are drawn into a London weary of wartime deprivation, but also wary of losing its social restraints: a city not quite ready for the hedonistic liberties of the 1960's.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always been unfashionable to write about the 1950's,'' Mr. Harcourt said in a phone interview, ''because as the lost decade between the war and the 60's it was long considered a fallow and austere period.''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 thought it an exciting time because it was a period when everything was about to explode in Britain. In terms of race and social class you could feel the tectonic plates shifting under people.''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also the last period when a police detective could be credibly portrayed as a national hero. ''Forget Robert Mitchum; it's real-life men of action who sell papers,'' declares the narrator of the black-and-white movie newsreel that salutes Jericho for receiving an award from the queen in ''Two Ragged Claws.'' By the 1970's the police force would become, in Mr. Harcourt's words, ''a byword for corruption, greed and racism.''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based the Jericho character on a detective known as Fabian, who became a household name during the 1950's. ''This guy Fabian sold newspapers and actually had his own TV series,'' Mr. Harcourt recalled.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Lindsay, who plays Jericho, has different memories of the police. He remembers the 50's as a time when people were more forgiving of a little graft. ''After the war we still had rationing, and the stores were always empty,'' he said. ''Everything was in such short supply that on the council estate where I lived we couldn't even get bananas. Everyone was so poor that even the police were taking what we called backhanders.''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he felt that the stridently heroic Jericho needed ''some baggage to carry, some inner demons to fight,'' the actor worked directly with the screenwriter to gave the character a few emotional scars. The big one was Jericho's childhood trauma of witnessing the murder of his beloved father, a corrupt policeman. That incident was based on a double homicide that Mr. Lindsay's brother witnessed as a young man.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crimes assigned to the detectives in ''Jericho'' are as atmospherically specific to the 50's as the droopy-seat suits they wear. All were based on real cases and were chosen because they reflected some significant issue that defined the unsettled social dynamic of the period.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''Postwar crimes were totally different kinds of crimes than the ones people knew from before the war,'' Mr. Harcourt said, running down a list of violent events related to race, sex, drugs and organized crime.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Pair of Ragged Claws'' focuses on two seemingly unrelated crimes, the murder of a Jamaican man outside a jazz club and the kidnapping of a prominent financier from his exclusive social club. But during the circuitous investigation, both mysteries circle back to the racially divided district of Notting Hill.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story was based on the Notting Hill race riots,'' Mr. Harcourt said. ''West Indian ghettos existed there under slum conditions in the 50's. But in 1958 it all went wrong and there were open riots in the streets.''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racially mixed music scene that gives that episode a whiff of sweat and sex suggests another cultural change. ''People like the Beatles were just around the corner,'' he said. ''It was the first time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could become really rich and move up the British social scale.''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Lindsay, born in 1950, the repression of the period felt more like protection. ''Because our parents had lived through the war, endured such terrible things and witnessed such horrors, they only wanted to protect us,'' he said. ''Until the 60's, when people started rebelling, we were so cosseted, we did not know there were such things as rapes, murders, pedophiles, serial killers. That was all kept a million miles away from us.''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actually sounds quite wistful about having finished the filming of the series. ''I became obsessed with the period, as well as the man,'' he said. ''I think I was born after my time. I so wanted to be part of that period. My heroes are people like Mitchum and Cagney and Bogie, and I do so love film noir, when men were men and women were women.''</w:t>
      </w:r>
    </w:p>
    <w:p>
      <w:pPr>
        <w:pStyle w:val="Normal367"/>
      </w:pPr>
    </w:p>
    <w:p>
      <w:pPr>
        <w:pStyle w:val="Normal367"/>
        <w:keepNext w:val="0"/>
        <w:spacing w:before="240" w:after="0" w:line="260" w:lineRule="atLeast"/>
        <w:ind w:left="0" w:right="0" w:firstLine="0"/>
        <w:jc w:val="left"/>
      </w:pPr>
      <w:r>
        <w:br/>
      </w:r>
      <w:hyperlink r:id="rId3007" w:history="1">
        <w:r>
          <w:rPr>
            <w:rFonts w:ascii="arial" w:eastAsia="arial" w:hAnsi="arial" w:cs="arial"/>
            <w:b w:val="0"/>
            <w:i/>
            <w:strike w:val="0"/>
            <w:color w:val="0077CC"/>
            <w:sz w:val="20"/>
            <w:u w:val="single"/>
            <w:vertAlign w:val="baseline"/>
          </w:rPr>
          <w:t>http://www.nytimes.com</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416" style="position:absolute;z-index:252693504"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''Jericho'' depicts the Notting Hill district of London in the 1950's. (Photo by PBS)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2006</w:t>
      </w:r>
    </w:p>
    <w:p>
      <w:pPr>
        <w:pStyle w:val="Normal367"/>
      </w:pPr>
    </w:p>
    <w:p>
      <w:pPr>
        <w:pStyle w:val="Normal367"/>
        <w:ind w:left="200"/>
        <w:sectPr>
          <w:type w:val="continuous"/>
          <w:pgMar w:top="840" w:right="1000" w:bottom="840" w:left="1000" w:header="400" w:footer="400"/>
          <w:pgNumType w:fmt="decimal"/>
          <w:cols w:space="720"/>
        </w:sectPr>
      </w:pPr>
      <w:r>
        <w:br/>
      </w:r>
      <w:r>
        <w:pict>
          <v:line id="_x0000_s2417"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008"/>
          <w:headerReference w:type="default" r:id="rId3009"/>
          <w:footerReference w:type="even" r:id="rId3010"/>
          <w:footerReference w:type="default" r:id="rId3011"/>
          <w:headerReference w:type="first" r:id="rId3012"/>
          <w:footerReference w:type="first" r:id="rId3013"/>
          <w:pgSz w:w="12240" w:h="15840"/>
          <w:pgMar w:top="840" w:right="1000" w:bottom="840" w:left="1000" w:header="400" w:footer="400"/>
          <w:pgNumType w:fmt="decimal"/>
          <w:cols w:space="720"/>
          <w:titlePg w:val="0"/>
        </w:sectPr>
      </w:pPr>
    </w:p>
    <w:p>
      <w:pPr>
        <w:pStyle w:val="Normal368"/>
      </w:pPr>
    </w:p>
    <w:p>
      <w:pPr>
        <w:pStyle w:val="Normal368"/>
      </w:pPr>
      <w:r>
        <w:pict>
          <v:shape id="_x0000_i2418" type="#_x0000_t75" alt="LexisNexis®" style="width:147.75pt;height:30pt">
            <v:imagedata r:id="rId17" o:title=""/>
          </v:shape>
        </w:pict>
      </w:r>
      <w:r>
        <w:cr/>
      </w:r>
    </w:p>
    <w:p>
      <w:pPr>
        <w:pStyle w:val="Heading1366"/>
        <w:keepNext w:val="0"/>
        <w:spacing w:after="200" w:line="340" w:lineRule="atLeast"/>
        <w:ind w:left="0" w:right="0" w:firstLine="0"/>
        <w:jc w:val="center"/>
      </w:pPr>
      <w:hyperlink r:id="rId3014" w:history="1">
        <w:r>
          <w:rPr>
            <w:rFonts w:ascii="arial" w:eastAsia="arial" w:hAnsi="arial" w:cs="arial"/>
            <w:b/>
            <w:i/>
            <w:strike w:val="0"/>
            <w:color w:val="0077CC"/>
            <w:sz w:val="28"/>
            <w:u w:val="single"/>
            <w:vertAlign w:val="baseline"/>
          </w:rPr>
          <w:t>Terence Davies Faces His Life a scene from the film with Susan Flanagan, Sally Davies and Nathan Walsh playing three children caught in an air raid during World War II (pg. 23) .</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1989, Sunday, Late Edition - Final</w:t>
      </w:r>
    </w:p>
    <w:p>
      <w:pPr>
        <w:pStyle w:val="Normal368"/>
        <w:keepNext w:val="0"/>
        <w:spacing w:after="0" w:line="240" w:lineRule="atLeast"/>
        <w:ind w:right="0"/>
        <w:jc w:val="both"/>
      </w:pPr>
      <w:bookmarkStart w:id="747" w:name="Bookmark_368"/>
      <w:bookmarkEnd w:id="747"/>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21, Column 1; Arts and Leisure Desk</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GOLDMAN; Steven Goldman is a writer who lives in London.</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68"/>
        <w:keepNext/>
        <w:spacing w:before="240" w:after="0" w:line="340" w:lineRule="atLeast"/>
        <w:ind w:left="0" w:right="0" w:firstLine="0"/>
        <w:jc w:val="left"/>
      </w:pPr>
      <w:bookmarkStart w:id="748" w:name="Body_366"/>
      <w:bookmarkEnd w:id="748"/>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19" style="position:absolute;z-index:25269555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foreign country now,'' says the British film maker Terence Davies. ''We must be the most uncivilized, dirtiest, most aggressive, foulmouthed nation in Europe. We are pigs, and we live in a pigsty. Because I love my country, I loathe what it has become.''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is currently enjoying the most expansive redevelopment in the whole of Western Europe. But the innumerable rigging towers that populate its eastern skyline speak not only of an architectural transformation. They are also the physical manifestation that best expresses the psychological state of England, a country rapidly constructing a new national ethos while simultaneously dismantling its past, the final remnants of the welfare state.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setting where Mr. Davies painstakingly explores the vanished world of postwar provincial England. It is here, in his small apartment in a London housing project, that the film maker writes his autobiographical notebooks about family life in the Roman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of his youth.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me about England as it was in the mid-50's and you might as well ask me about ancient Egypt,'' he says. ''Liverpool simply doesn't exist anymore. It's been knocked down, and the people have changed. But, then again, so too has the country.'' The names Scorsese, Bresson and Bergman have been invoked in describing Mr. Davies's latest film, ''Distant Voices, Still Lives,'' opening today at Cinema Third Avenue. A winner of awards at Cannes, Toronto and Locarno, it also received an uncharacteristically emotional response from the British press.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Malcolm of The Guardian described it as ''a small milestone in the emergence of British cinema to full maturity.'' The Financial Times critic Nigel Andrews called it ''the best British film in years and maybe the best autobiographical film ever.'' Most congratulatory was the verdict from The Times. ''If Terence Davies were to make no other films,'' wrote David Robinson, ''this one alone would assure him a secure place in the history of English art alongside Lowry or Lawrence.''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know,'' says Mr. Davies when asked to explain this reaction. ''I made the films, both the Trilogy (''Children,'' ''Madonna and Child,'' ''Death and Transfiguration'') and this one for me, to try to exorcise my ghosts.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after I finished 'Distant Voices, Still Lives' that I worked out the reason why I wanted to do it. I wanted it to be a homage to my family, because they had suffered an enormous amount, but also a homage to a way of life that's gone now.''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Davies says his family has mixed reactions to becoming the subject matter of his films. His mother and sisters approve of what he does. His brothers do not. ''They're proud of me on the one hand - here's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making films and going to all these exotic places - and on the other hand, it is washing dirty linen in public.''</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directorial technique involves little room for improvisation on the set. Mr. Davies says he spends as much as a year preparing his scripts, which describe every camera set-up, note of music and sound effect. The result in ''Distant Voices, Still Lives'' is a highly formalized look, with narratives shifting backward and forward in time, anchored by popular songs of the period, which function like a Greek chorus.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'Distant Voices' '' just came to me,'' says Mr. Davies, discussing the film's title. ''I suppose it's because they are echoes from the past. 'Still Lives' was a deliberate pun. I wanted to show a sort of stasis of drama of nothing happening being just as interesting as lots of things happening. When you look at a still life it's not the vase of flowers that's important but the way in which it's painted and perceived.''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wave of European critical attention did not come easily to Mr. Davies. He began filming his first project, ''The Terence Davies Trilogy,'' (which he considers ''an apprentice work'') in 1976 and gradually completed it over a period of seven years.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Mr. Davies centered his attention on a fictional alter ego, Robert Tucker. Shot in black and white, the three films chart the conflict between Tucker's faith and homosexuality in early, middle and later life. The subtext of these recollections describes man's inevitable failure in his attempts to bridge the gap between real and ultimate existence.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awful for me, because I was a devout Catholic until the age of 22,'' Mr. Davies says. ''Not only was I a criminal, which under the law I was, but even though I didn't practice my homosexuality, because of the way in which the Catholic dogma works, I couldn't even confess the sin. You were beyond God.''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Liverpool in 1945, Terence Davies was the youngest of 10 children, 7 of whom survived. He left school at the age of 15 and worked as a bookkeeper for 12 years. It is these experiences that have thus far formed the basis of his films.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can remember things verbatim is that I was writing all the time,'' Mr. Davies says. ''Standing at the bus stop, I'd be writing in my head. During the ferryboat journey, I'd be writing in my head. At lunch hour, I'd be writing in my head. I'd go home and in the evening just write down all the things I'd extemporized during the 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acted in amateur theatrical productions since the mid-60's, he auditioned and was accepted to the Coventry School of Drama in 1972. Here he wrote the script for ''Children,'' which was picked up by the producer Mamoun Hassan.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me that break for which I will always be grateful,'' Mr. Davies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''Children'' under his belt, Mr. Davies was accepted at the National Film School upon his second application. Three years later, he left with a graduation film, ''Madonna and Child.''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work traveled the international festival circuit collecting awards - a Gold Hugo at Chicago in 1980 and an International Critics Prize at Oberhausen in 1981 - Mr. Davies collected unemployment benefits at home. ''It was a very lean period indeed,'' he notes, with much of his time spent searching for financing to complete the project.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told me to write to this particular producer at the BBC,'' he says. ''He watched the films and damaged one in the projector. He said to me, 'The films show not only can you not direct somebody else's script, they show you can't direct at all.' Then he opened the door and told me to get out. That's not criticism, that's malice.''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chapter of the trilogy was, according to Mr. Davies, rejected by virtually every film production company in England. Eventually it was taken up by the British Film Institute. With continued support from the B.F.I., he began filming ''Distant Voices'' in the fall of 1985. The second half of the diptych, ''Still Lives,'' was made two years later.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the script as I see and hear it, but it works by a process of accretion. Content always dictates form, always. You have to just listen with that inner ear, watch with that inner eye and say, 'What is right; how can I say that cinematically?'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when shooting commences does Mr. Davies ask his actors to learn their lines, often rehearsing each scene for only 20 minutes before filming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is to get the spontaneity of the characters there and then, as quickly as possible,'' he says.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benefits does he himself receive from working through the intimate details of his life?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twofold effect,'' he says. ''On the one hand, I learn my craft. The down side is that it heightens my sense of loss. I've lost my family in that sense; they've changed as indeed I've changed. When you write certain things, you suddenly realize what it actually means to you. You feel sharply that sense of loss, almost daily sometimes, and that does depress you.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these films because I need to make them. Sometimes it's sheer stubbornness. I was writing a sequence last night, and when I went to bed I just cried myself to sleep. It doesn't exorcise anything. I thought it would, but I've found it doesn't.''</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420" style="position:absolute;z-index:25269657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Angela Walsh in a scene from ''Distant Voices, Still Lives'' (pg. 21); a scene from the film with Susan Flanagan, Sally Davies and Nathan Walsh playing three children caught in an air raid during World War II (pg. 23)</w:t>
      </w:r>
    </w:p>
    <w:p>
      <w:pPr>
        <w:pStyle w:val="Normal368"/>
      </w:pPr>
    </w:p>
    <w:p>
      <w:pPr>
        <w:pStyle w:val="Normal368"/>
        <w:ind w:left="200"/>
        <w:sectPr>
          <w:type w:val="continuous"/>
          <w:pgMar w:top="840" w:right="1000" w:bottom="840" w:left="1000" w:header="400" w:footer="400"/>
          <w:pgNumType w:fmt="decimal"/>
          <w:cols w:space="720"/>
        </w:sectPr>
      </w:pPr>
      <w:r>
        <w:br/>
      </w:r>
      <w:r>
        <w:pict>
          <v:line id="_x0000_s2421"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369"/>
      </w:pPr>
    </w:p>
    <w:p>
      <w:pPr>
        <w:pStyle w:val="Normal369"/>
      </w:pPr>
      <w:r>
        <w:pict>
          <v:shape id="_x0000_i2422" type="#_x0000_t75" alt="LexisNexis®" style="width:147.75pt;height:30pt">
            <v:imagedata r:id="rId17" o:title=""/>
          </v:shape>
        </w:pict>
      </w:r>
      <w:r>
        <w:cr/>
      </w:r>
    </w:p>
    <w:p>
      <w:pPr>
        <w:pStyle w:val="Heading1367"/>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Storm Effort Causes a Rift in a Shifting Occupy Movement</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2013 Wednesday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9"/>
        <w:keepNext w:val="0"/>
        <w:spacing w:after="0" w:line="240" w:lineRule="atLeast"/>
        <w:ind w:right="0"/>
        <w:jc w:val="both"/>
      </w:pPr>
      <w:bookmarkStart w:id="749" w:name="Bookmark_369"/>
      <w:bookmarkEnd w:id="74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MASLIN NIR</w:t>
      </w:r>
    </w:p>
    <w:p>
      <w:pPr>
        <w:pStyle w:val="Normal369"/>
        <w:keepNext/>
        <w:spacing w:before="240" w:after="0" w:line="340" w:lineRule="atLeast"/>
        <w:ind w:left="0" w:right="0" w:firstLine="0"/>
        <w:jc w:val="left"/>
      </w:pPr>
      <w:bookmarkStart w:id="750" w:name="Body_367"/>
      <w:bookmarkEnd w:id="75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23" style="position:absolute;z-index:25269862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the Occupy Wall Street movement seemed poised to largely fade from the national conversation with few concrete accomplishments beyond introducing its hallmark phrase, ''We are the 99 percent.''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Hurricane Sandy struck. In its aftermath, Occupy Wall Street protesters rushed to apply their rabble-rousing hustle to cleaning out houses, clearing debris and raising more than $1.5 million for relief efforts. In some minds, Occupy members had become less a collection of disaffected class warriors than a group of efficient community volunteers. Occupy Sandy, as the effort came to be known, became one of the most widely praised groups working on the storm recovery.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Occupy members around the country plan the movement's annual May Day protests, a central question has emerged: whether Occupy Sandy represents a betrayal of the Occupy movement, or its future.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helping poor people; before we were fighting rich people,'' said Goldi Guerra, 45, who camped for a time at Zuccotti Park, the site in Lower Manhattan where the movement took root, and since the storm has spent nearly every day helping victims on Staten Island. ''It's still the same equation. But it's much more glass half full, optimistic, giving and'' -- he added, referring to the many clashes between protesters and the police -- ''legal.''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shift away from the core message of income inequality has contributed to a growing rift within Occupy, which once seemed poised to become a leftist alternative to the Tea Party. The storm response brought a more mainstream contingent into the shrinking movement, as Occupiers were joined in mucking out houses by people who shared their values but had found their tactics too radical. But now some members say in the process the movement has sold out, that by soliciting donations from corporations like Home Depot and applying for government grants, it has allied itself with the very forces it was formed to fight against.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gain power by standing together,'' said Bill Dobbs, an Occupy member who early on criticized the change in direction. ''If we are doing scores of projects around the city, that's important work, but the focus has to come back to the most powerful financial institutions.''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between lofty ideals and practical goals has echoes in Occupy groups around the country.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look towards New York City as kind of a leader,'' said Tracy Lubbehusen, 36, a member of Occupy Terre Haute in Indiana, who is traveling to New York to take part in the protests on Wednesday. ''They are thinking that what is going to happen in New York City is going to go for the rest of the country.''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satellite Occupy groups have similarly evolved into service organizations; others have recommitted to protesting. But even those focusing on protesting have noticed an increase in good will because of the storm response. ''I was usually yelled at to get a job,'' said Chris Wahmhoff, 34, a member of Occupy Kalamazoo in Michigan, which still holds protests. ''Now literally I will get thumbs up.''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Staten Island, Mr. Guerra and some of his peers see storm relief work as consistent with the original movement's principle of tackling injustices it perceives the rich have dealt society. For example, many members believe the intense storm was a product of global warming, and they link that phenomenon to corporations polluting the environment. Fighting for the little guy, these adherents say, has many forms, from scouring mold off I-beams to taking to the streets.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Rockaways in Queens, Occupy Sandy members are teaching storm victims about conducting sit-ins, in anticipation of any government efforts to use eminent domain to remove residents' homes from vulnerable parts of the seashore. But it is clear that few of the people who bedded down on Zuccotti's concrete remain among the ranks of Occupy Sandy. Many simply returned to school or found jobs, but others have retreated for ideological reasons.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in heated e-mail exchanges between separate Occupy Sandy groups serving Red Hook, Brooklyn, some members railed against the groups' cozy relationship with the City Council speaker, Christine C. Quinn, and the local police precinct. The clash led to walkouts and stopped much of their work in the community, said Rebecca Manski, 35.</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various things that have come out of Occupy Wall Street and taken on a life of their own, and we want them to succeed,'' said Ms. Manski, a self-described anarchist who left the Sandy group to home in again on protesting the financial system. ''But there is a core of us who believe that the focus should be on Wall Street.''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original Occupiers who do remain often say they can do so only by compromising. A volunteer in Sheepshead Bay, who declined to give his name because he likes to plant fruits and vegetables on property that he does not own, said he struggled with the idea of taking donations from corporations like Home Depot. Working with officers from the Federal Emergency Management Agency feels like cooperating with the same big government that he moved to New York from Oakland, Calif., to fight against,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disaster-relief trailer from which he doles out storm help -- which now, with most cleanup complete, includes growing heirloom corn and rutabaga seedlings for local residents to start their own backyard organic farms -- was provided by the city. Inside, the words ''In Case of Emergency'' are posted on one wall, with an arrow pointing at the crisscrossed ''A'' symbol of anarchism.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Occupiers who remain have not just mellowed, they have abandoned some of the hallmarks of the organization, given up as unwieldy in a disaster situation. Occupy Sandy's ''free store'' on Staten Island was closed in part because people took advantage of it, said Howie Ray, who runs a volunteer hot line for the group. The nightly roundup e-mails of their work, part of a commitment to transparency, have halted because they were impractical and time-consuming, Mr. Ray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values -- and quirks -- have remained. On Staten Island, it is not unusual for residents from hard-hit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like New Dorp Beach to show approval or disapproval at community meetings with ''twinkles,'' wiggling their fingers to the ceiling or the floor. The gesture was popularized during meetings in Zuccotti Park, as a way to evaluate the group's sentiment toward an idea, without violating an Occupy principle of deciding most things by consensus, rather than by democratic processes. ''We're transmitting culture,'' said Justin Stone-Diaz, who camped at Zuccotti for all of Occupy's two-month stay there, and now lives on Staten Island helping run relief efforts.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donors chose to give to Occupy after the storm, as the Red Cross was being criticized for what was seen as a comparatively sluggish response. But its own organizational problems have also cropped up, which some volunteers attributed to the movement's resistance to hierarchy. A few volunteers equipped with laptops at the start of the recovery have since disappeared, along with their new computers, an organizer said. And some donations Occupy received for specific neighborhood projects through multiple online giving sites got jumbled together, making it impossible to tell what the money was intended for.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Occupy Sandy has spent $670,000, according to information the group makes public online, disbursed for essentials like medical supplies ($5,000) and tools for mold remediation ($93,454). But as immediate needs for relief have died down, the group has begun programs reflective of a shift in tactics and a broad interpretation of ''rebuilding,'' like ''Wildfire,'' a series of political action classes in the Rockaways, which so far has received $10,600. That shift, toward what one storm volunteer called ''indoctrination,'' has caused some discomfort among donors and recipients alike.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Occupiers say that they are simply seeking to stay true to the movement's goals, which drove them to the storm-ravaged region in the first place. ''No one was being tricked into donating to Occupy Sandy,'' said Daniele Kohn, who is part of the team managing Occupy Sandy's finances. '' 'Occupy' is part of the name.''</w:t>
      </w:r>
    </w:p>
    <w:p>
      <w:pPr>
        <w:pStyle w:val="Normal369"/>
        <w:keepNext w:val="0"/>
        <w:spacing w:before="240" w:after="0" w:line="260" w:lineRule="atLeast"/>
        <w:ind w:left="0" w:right="0" w:firstLine="0"/>
        <w:jc w:val="left"/>
      </w:pPr>
      <w:r>
        <w:br/>
      </w:r>
      <w:hyperlink r:id="rId3022" w:history="1">
        <w:r>
          <w:rPr>
            <w:rFonts w:ascii="arial" w:eastAsia="arial" w:hAnsi="arial" w:cs="arial"/>
            <w:b w:val="0"/>
            <w:i/>
            <w:strike w:val="0"/>
            <w:color w:val="0077CC"/>
            <w:sz w:val="20"/>
            <w:u w:val="single"/>
            <w:vertAlign w:val="baseline"/>
          </w:rPr>
          <w:t>http://www.nytimes.com/2013/05/01/nyregion/occupy-movements-changing-focus-causes-rift.html</w:t>
        </w:r>
      </w:hyperlink>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424" style="position:absolute;z-index:252699648"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Goldi Guerra, a member of Occupy Sandy, spoke during a storm recovery meeting with community members in April on Staten Island. (PHOTOGRAPH BY YANA PASKOVA FOR THE NEW YORK TIMES) (A19)</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 Wall Street protesters took to the streets of Manhattan in November 2011. Left, an Occupy Sandy trailer in Sheepshead Bay, Brooklyn, last month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serves as a focal point for hurricane recovery efforts in the neighborhood. (PHOTOGRAPHS BY MARCUS YAM FOR THE NEW YORK TIMES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THAYER FOR THE NEW YORK TIMES) (A23)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2013</w:t>
      </w:r>
    </w:p>
    <w:p>
      <w:pPr>
        <w:pStyle w:val="Normal369"/>
      </w:pPr>
    </w:p>
    <w:p>
      <w:pPr>
        <w:pStyle w:val="Normal369"/>
        <w:ind w:left="200"/>
        <w:sectPr>
          <w:type w:val="continuous"/>
          <w:pgMar w:top="840" w:right="1000" w:bottom="840" w:left="1000" w:header="400" w:footer="400"/>
          <w:pgNumType w:fmt="decimal"/>
          <w:cols w:space="720"/>
        </w:sectPr>
      </w:pPr>
      <w:r>
        <w:br/>
      </w:r>
      <w:r>
        <w:pict>
          <v:line id="_x0000_s2425"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370"/>
      </w:pPr>
    </w:p>
    <w:p>
      <w:pPr>
        <w:pStyle w:val="Normal370"/>
      </w:pPr>
      <w:r>
        <w:pict>
          <v:shape id="_x0000_i2426" type="#_x0000_t75" alt="LexisNexis®" style="width:147.75pt;height:30pt">
            <v:imagedata r:id="rId17" o:title=""/>
          </v:shape>
        </w:pict>
      </w:r>
      <w:r>
        <w:cr/>
      </w:r>
    </w:p>
    <w:p>
      <w:pPr>
        <w:pStyle w:val="Heading1368"/>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'I Wish I Could Tell You He Was a Miserable Bastard'</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2017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0"/>
        <w:keepNext w:val="0"/>
        <w:spacing w:after="0" w:line="240" w:lineRule="atLeast"/>
        <w:ind w:right="0"/>
        <w:jc w:val="both"/>
      </w:pPr>
      <w:bookmarkStart w:id="751" w:name="Bookmark_370"/>
      <w:bookmarkEnd w:id="751"/>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2760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 SERGE F. KOVALESKI and JULIE TURKEWITZ; Reporting was contributed by Stephanie Saul, Vivian Yee and Susan Beachy from New York; Adam Goldman from Washington; Kitty Bennett from St. Petersburg, Fla.; Miriam Jordan from Los Angeles; Sheryl Kornman from Tucson; and Richard C. Paddock from Manila.</w:t>
      </w:r>
    </w:p>
    <w:p>
      <w:pPr>
        <w:pStyle w:val="Normal370"/>
        <w:keepNext/>
        <w:spacing w:before="240" w:after="0" w:line="340" w:lineRule="atLeast"/>
        <w:ind w:left="0" w:right="0" w:firstLine="0"/>
        <w:jc w:val="left"/>
      </w:pPr>
      <w:bookmarkStart w:id="752" w:name="Body_368"/>
      <w:bookmarkEnd w:id="752"/>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27" style="position:absolute;z-index:252701696"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Stephen Paddock was a contradiction: a gambler who took no chances. A man with houses everywhere who did not really live in any of them. Someone who liked the high life of casinos but drove a nondescript minivan and dressed casually, even sloppily, in flip-flops and sweatsuits. He did not use Facebook or Twitter, but spent the past 25 years staring at screens of video poker machines.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Paddock, a former postal worker and tax auditor, lived an intensely private, unsocial life that exploded into public view on Sunday, when he killed 58 people at a country music festival and then shot himself. But even with nationwide scrutiny on his life, the mystery of who he was has only seemed to deepen.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a law enforcement official said Mr. Paddock's girlfriend, Marilou Danley, told investigators that he seemed to be deteriorating in recent months both mentally and physically. Perhaps his methodical and systematic mind had turned in a lethal and unpredictable new direction. To the few people who knew him well, it is the only plausible explanation.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I could tell you he was a miserable bastard, that I hate him, that if I could have killed him myself I would have,'' said Eric Paddock, a younger brother. ''But I can't say that. It's not who he was. We need to find out what happened to him. Something happened to my brother.''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 Vegas police believe Mr. Paddock may have had a secret life. He had been buying guns since 1982. But something seemed to change last October. He went on a shopping spree, adding to his arsenal until late last month. One of his purchases, a shotgun, came from Dixie Gunworx in St. George, Utah. Chris Michel, the owner, said Mr. Paddock visited the store three times in January and February, making the 40-minute drive from Mesquite, Nev.</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Michel recalled Mr. Paddock saying that he was stopping at a number of local gun dealers, that he had retired and moved to the area, and that he was trying to get back into his hobbies.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came to guns, Mr. Michel said, ''he was not a novice.''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bank robber and a secretary, Mr. Paddock grew up lower middle class in Southern California in the 1960s. From an early age, he focused on gaining complete control over his life and not having to rely on anyone. He cycled through a series of jobs he thought would make him rich, Eric Paddock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to work for the I.R.S. because he thought that's where the money was, but it turned out the money wasn't there,'' the younger Mr. Paddock said. ''He went to the aerospace industry but the money wasn't there either. He went to real estate and that's where the money was.''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Paddock began buying and refurbishing properties in economically depressed areas around Los Angeles, teaching himself how to put in plumbing and install air-conditioning. By the late 1980s, ''we had cash flow,'' said Eric Paddock, who added that he had given his life savings to his older brother to invest and eventually became a partner in his company, because ''that's the kind of guy he was. I knew he would succeed.''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helped make my mother and I affluent enough to be retired in comfort,''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success came a rigidity and uncompromising attitude, along with two failed marriages, both short and childless. Stephen Paddock started gambling. Some who met him described him as arrogant, with a strong sense of superiority. People in his life bent to his will, even his mother and brother. He went out of his way for no one.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acted like everybody worked for him and that he was above others,'' said John Weinreich, 48, a former executive casino host at the Atlantis Casino Resort Spa in Reno, where he saw Mr. Paddock frequently from 2012 to 2014. When Mr. Paddock wanted food while he was gambling, he wanted it immediately and would order with more than one server if the meal did not arrive quickly enough.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Weinreich said he would get irritated and ''uppity about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was uncompromising but he was also smart.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liken him to a chess player: very analytical and a numbers guy,'' Mr. Weinreich said. ''He seemed to be working at a higher level mentally than most people I run into in gambling.''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cherished his solitude, his brother said. In 2003, he got his pilot's license after training in the Los Angeles area, eventually taking the extra step to get an instrument rating so that he could legally fly in cloudy conditions with limited visibility. He bought cookie-cutter houses in Texas and Nevada towns with small airports so that he could park his planes. He was utterly unremarkable.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guy paid on time every time and did not cause any problems at any time,'' said Lt. Brian Parrish, the spokesman for the Police Department in Mesquite, Tex., where he rented a hangar for $285 a month from 2007 through 2009. He also stored planes at the small airport in Henderson, Nev., from 2002 to 2010, an airport spokesman said, though it is not clear he ever lived at the local addresses to which they had been registered.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death, Mr. Paddock seemed to stay true to his ways. He remained in control, answerable to no one but himself. He was ensconced in a carpeted hotel suite. He was wearing gloves, as he often did to protect his sensitive skin. He shot himself before the police broke into his room. A piece of paper with numbers written on it lay on a table near his body.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Steve decided it was time for Steve to go, Steve got up and left,'' Eric Paddock said. ''He did what he wanted to do when he wanted to do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Boring' Son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was the oldest, and least angry, of four boys growing up in the 1950s, said another brother, Patrick Benjamin Paddock II, 60, an engineer in Tucson. Stephen Paddock was born in Iowa, the home state of their mother, Irene Hudson.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 was the most boring one in the family,'' Patrick Paddock said. ''He was the least violent one in the family, over a 30-year history, so it's like, who?''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father, Patrick Benjamin Paddock, also known as Benjamin Hoskins Paddock, was mostly absent, living a life of crime even before the boys were born. A 1969 newspaper story described him as a ''glib, smooth talking 'confidence man,' who is egotistic and arrogant.''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rap sheet was long and included writing bad checks, stealing cars and robbing banks. He was on the F.B.I.'s most wanted list. The agency described him as an avid bridge player, standing 6-foot-4 and weighing 245 pounds, who ''has been diagnosed as being psychopathic, with possible suicidal tendencies.''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Paddock learned resourcefulness and self-reliance from an early age. In 1960, when he was 7, his father went to prison for a series of bank robberies and the family moved to Southern California.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boys' mother raised them alone on a secretary's salary, the younger Patrick Paddock said. The brothers would fight over who would get the whole milk. Powdered milk, less tasty but cheaper, was the norm. Their mother never explained where their father was.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kept that secret from the family,'' Patrick Paddock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Paddock graduated from John H. Francis Polytechnic Senior High School in the Sun Valley neighborhood of Los Angeles in 1971, according to a Los Angeles Unified School District official. Richard Alarcon, a former Los Angeles city councilman, who lived near the Paddocks, said their neighborhood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a Japanese community center and tidy ranch houses bought with money from the G.I. Bill.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Alarcon took a science class with Mr. Paddock and remembered him as smart but with ''a kind of irreverence. He didn't always stay between the lines.''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recalled a competition to build a bridge of balsa wood, without staples or glue. Mr. Paddock cheated, he said, using glue and extra wood.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could see that he had cheated, but he just sort of laughed it off,'' Mr. Alarcon said. ''He had that funny quirky smile on his face like he didn't care. He wanted to have the strongest bridge and he didn't care what it took.''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Knack for Making Money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spent his 20s and 30s trying to escape the unpredictability of poverty. He worked nights at an airport while going to the California State University, Northridge, his brother Eric said, and then at jobs with the Internal Revenue Service and as an auditor of defense contracts. But it was real estate that ultimately lifted Mr. Paddock to financial freedom.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1987, he bought a 30-unit building at 1256 W. 29th Street in Los Angeles, near the University of Southern California, according to property records. His brother Eric Paddock said the buildings they bought were not ''Taj Mahals, but they were nice safe places.''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Crucially, they were excellent investments: Stephen Paddock more than doubled his money on his California holdings, which included at least six multifamily residences, according to property records. He made money in Texas, too. In 2012, he sold a 110-unit building in Mesquite, outside Dallas, for $8.3 million.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good landlord. He kept the rents low, responded promptly to his tenants' complaints, learned all their names and made sure they were happy. When one reliable tenant complained about a rent increase, he took half off the difference. He designed the ownership structure so his family would profit and installed his mother in a tidy house just behind the apartment complex in Mesquite, Tex.</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had an apartment in the complex, but he mostly lived elsewhere. He had been married twice, but the apartment looked like a bachelor pad, said Todd Franks, a real estate broker in Dallas. ''What you would expect from a 25-year-old single guy.''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Franks, Mr. Paddock stood out because it was unusual for the landlord of a property that size to pay such close attention to the day-to-day running of his complex.</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frustrated by people who did stupid things,'' Mr. Franks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willing to fight to defend what was his. During the riots in Los Angeles in the 1990s, he went to the roof of an apartment complex he owned in a flak jacket and armed with a gun, waiting for the rioters, Mr. Franks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Paddock might have adopted an accommodating attitude toward his tenants and dressed casually -- Mr. Franks remembered him regularly wearing sandals and a sweatsuit -- Mr. Paddock was focused and astute when he made deals.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tough negotiator,'' Mr. Franks said. ''He wanted his price. His terms. He was a very savvy businessman.''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Advantage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2000s, with both of his marriages long over, casinos became Mr. Paddock's habitat. He liked being waited on, seeing shows and eating good food.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likes it when people go, 'Oh, Mr. Paddock, can I get you a big bowl of the best shrimp anybody had ever eaten on the planet and a big glass of our best port?'' Eric Paddock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made him feel important, if not social.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tell that being in that high-limit gambling environment would lift him up,'' said Mr. Weinreich, the Atlantis casino host in Reno. ''He liked everyone doting on him.''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sometimes called for company, inviting his brother Eric and his children for a free weekend in a luxury suite. But mostly he stayed alone.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years ago, Mr. Paddock stayed in one Las Vegas hotel gambling for four months straight, said a gaming industry analyst here who was briefed on Mr. Paddock's gambling history.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analyst described him as a midlevel high roller, capable of losing $100,000 in one session, which could extend over several days. He said Mr. Paddock may have lost that amount at the Red Rock Casino in Las Vegas within the last few months.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a slot machine can be mindless and is usually a guaranteed win for the casino. That is not what Mr. Paddock played. His game, video poker, requires some skill. Players have to know the history of a particular machine. They can do that by reading a pay table, which tells them what each possible winning hand pays out.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ways that video poker players get an advantage is to play casino promotions, which essentially pay out bonuses to winners, said Richard Munchkin, author of ''Gambling Wizards: Conversations With the World's Greatest Gamblers.'' A gambler like Mr. Paddock will often ''lock'' a machine, meaning he or she monopolizes it and makes sure no one else uses it during a gambling session.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one casino promotion, Mr. Paddock showed up two hours early, locked two machines and played them for 14 hours straight, Mr. Munchkin said, based on information he had compiled from other gamblers who were there at the time. The promotion lasted 12 hours, he said, ''but he wanted to play for two hours before anybody got those machines. He knew they were the best machines based on pay tables.''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''knew the house advantage down to a tenth of a percent,''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mystery of why Mr. Paddock would go on a shooting rampage at the Mandalay Bay Resort and Casino and then kill himself, most in the gambling industry do not believe it had anything to do with money.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 good standing with MGM Properties, the owner of the Mandalay and the Bellagio, according to a person familiar with his gambling history. He had a $100,000 credit limit, the person said, but never used the full amount.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Absent Neighbor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spent so much time in casinos that he was mostly a ghost in the neighborhoods where he had homes.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Colleen Maas, a neighbor of Mr. Paddock's in Reno, said she had not seen him once in a year and a half, despite walking her dog three times a day and going to line dancing events with his girlfriend, Ms. Danley, at the community center.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travel. On his 60th birthday, April 9, 2013, he flew to the Philippines on Japan Airlines and stayed for five days, according to a spokeswoman for the Philippine Bureau of Immigration. The family of Ms. Danley, his girlfriend, lived there and she was visiting the country at the time. The couple went again for his birthday the following year.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did appear at his Reno home, he could be curt. Another neighbor, John McKay, recalled a day when he was hanging Christmas lights on a railing in his front yard when Mr. Paddock walked by. Mr. McKay said hello and yelled out, ''Merry Christmas!'' Mr. Paddock kept walking. ''He said nothing,'' Mr. McKay said. ''Not a word. No eye contact.''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baffling, when Mr. McKay tried to strike up a conversation with Mr. Paddock about Donald Trump during the election campaign, he got no response.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everyone has a reaction to Trump,'' said Mr. McKay's wife, Darlene.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McKay said that she would usually get up early each morning to watch the sunrise and, when Mr. Paddock was at his home, she would see him dressed in his gym clothes walking to the community center for a workout. Ms. McKay recalled something peculiar: ''He always walked across the street and would never pass in front of our house.''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McKay said that he rarely saw a window or a door open at the house. One day he saw Mr. Paddock's garage door open, and noticed a large safe inside.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clear what set Mr. Paddock on his path to destruction. As early as 2010, he could no longer fly his planes. His medical certificate expired, according to Federal Aviation Administration records, and there are no indications that he renewed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Paddock bought his last house in Mesquite, Nev., a retirement community of 18,000 people about 90 minutes from Las Vegas that attracts golfers and gamblers from around the country. He seems to have paid in cash, according to property records, and, as he did with other houses, spent very little time there.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neighbors added personal touches to their yards -- decorative pots, plants of all colors and sizes. Mr. Paddock's house was unadorned. One of the few things neighbors remembered about him was the solid-panel fence he erected. The message was clear: Mr. Paddock was a man who did not want to be seen. On Thursday, investigators had left. A tiny paint-splattered easel, its brush drawer open and empty, stood in the back yard.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Danley worked in Mesquite. She took a job booking sports bets at a local casino called the Virgin River, where gamblers sat together in rows watching horse races and waitresses circled in tight black skirts.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days a week, she attended morning mass at a local Catholic church, said Leo McGinty, 80, a fellow parishioner who knew her from the casino.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Danley dressed smartly and modestly, he said. She usually sat alone.</w:t>
      </w:r>
    </w:p>
    <w:p>
      <w:pPr>
        <w:pStyle w:val="Normal370"/>
        <w:keepNext w:val="0"/>
        <w:spacing w:before="240" w:after="0" w:line="260" w:lineRule="atLeast"/>
        <w:ind w:left="0" w:right="0" w:firstLine="0"/>
        <w:jc w:val="left"/>
      </w:pPr>
      <w:r>
        <w:br/>
      </w:r>
      <w:hyperlink r:id="rId3030" w:history="1">
        <w:r>
          <w:rPr>
            <w:rFonts w:ascii="arial" w:eastAsia="arial" w:hAnsi="arial" w:cs="arial"/>
            <w:b w:val="0"/>
            <w:i/>
            <w:strike w:val="0"/>
            <w:color w:val="0077CC"/>
            <w:sz w:val="20"/>
            <w:u w:val="single"/>
            <w:vertAlign w:val="baseline"/>
          </w:rPr>
          <w:t>https://www.nytimes.com/2017/10/07/us/stephen-paddock-vegas.html</w:t>
        </w:r>
      </w:hyperlink>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428" style="position:absolute;z-index:252702720"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Workers boarded up a window Friday at the Mandalay Bay hotel, where Stephen Paddock conducted his mass shooting. (PHOTOGRAPH BY CHRIS WATTIE/REUTERS)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near right, in a yearbook photo from his junior year of high school, in 1970. A store in Mesquite, Nev., far right, where he lived. Mr. Paddock had been buying guns since 1982. (PHOTOGRAPHS BY SETH POPPEL/YEARBOOK LIBRARY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BREKKEN FOR THE NEW YORK TIMES) (A1)</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Federal Bureau of Investigation on Friday among the piles of personal belongings that remained at the scene of the shooting, along the Las Vegas Strip. (PHOTOGRAPH BY JOHN LOCHER/ASSOCIATED PRESS)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Benjamin Paddock, left, the father of Stephen Paddock, in 1979, and Eric Paddock, a brother of the younger Mr. Paddock. (PHOTOGRAPHS BY CHARLIE NYE/THE REGISTER-GUARD, VIA ASSOCIATED PRESS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RAOUX/ASSOCIATED PRESS) (A20)</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Stephen Paddock's properties were two locations in Los Angeles, above and bottom, and one in Hawthorne, Calif., below. He started by buying in economically depressed areas. (PHOTOGRAPH BY GOOGLE) (A21)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2017</w:t>
      </w:r>
    </w:p>
    <w:p>
      <w:pPr>
        <w:pStyle w:val="Normal370"/>
      </w:pPr>
    </w:p>
    <w:p>
      <w:pPr>
        <w:pStyle w:val="Normal370"/>
        <w:ind w:left="200"/>
        <w:sectPr>
          <w:type w:val="continuous"/>
          <w:pgMar w:top="840" w:right="1000" w:bottom="840" w:left="1000" w:header="400" w:footer="400"/>
          <w:pgNumType w:fmt="decimal"/>
          <w:cols w:space="720"/>
        </w:sectPr>
      </w:pPr>
      <w:r>
        <w:br/>
      </w:r>
      <w:r>
        <w:pict>
          <v:line id="_x0000_s2429"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371"/>
      </w:pPr>
    </w:p>
    <w:p>
      <w:pPr>
        <w:pStyle w:val="Normal371"/>
      </w:pPr>
      <w:r>
        <w:pict>
          <v:shape id="_x0000_i2430" type="#_x0000_t75" alt="LexisNexis®" style="width:147.75pt;height:30pt">
            <v:imagedata r:id="rId17" o:title=""/>
          </v:shape>
        </w:pict>
      </w:r>
      <w:r>
        <w:cr/>
      </w:r>
    </w:p>
    <w:p>
      <w:pPr>
        <w:pStyle w:val="Heading1369"/>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Who Was Stephen Paddock? The Mystery of a Nondescript ‘Numbers Guy’</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2017 Saturday 00:00 EST</w:t>
      </w:r>
    </w:p>
    <w:p>
      <w:pPr>
        <w:pStyle w:val="Normal371"/>
        <w:keepNext w:val="0"/>
        <w:spacing w:after="0" w:line="240" w:lineRule="atLeast"/>
        <w:ind w:right="0"/>
        <w:jc w:val="both"/>
      </w:pPr>
      <w:bookmarkStart w:id="753" w:name="Bookmark_371"/>
      <w:bookmarkEnd w:id="753"/>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TAVERNISE, SERGE F. KOVALESKI and JULIE TURKEWITZ</w:t>
      </w:r>
    </w:p>
    <w:p>
      <w:pPr>
        <w:pStyle w:val="Normal3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Las Vegas gunman was a savvy businessman and an absentee neighbor who lived on his own terms, according to people who knew him.</w:t>
      </w:r>
    </w:p>
    <w:p>
      <w:pPr>
        <w:pStyle w:val="Normal371"/>
        <w:keepNext/>
        <w:spacing w:before="240" w:after="0" w:line="340" w:lineRule="atLeast"/>
        <w:ind w:left="0" w:right="0" w:firstLine="0"/>
        <w:jc w:val="left"/>
      </w:pPr>
      <w:bookmarkStart w:id="754" w:name="Body_369"/>
      <w:bookmarkEnd w:id="754"/>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31" style="position:absolute;z-index:25270476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Stephen Paddock was a contradiction: a gambler who took no chances. A man with houses everywhere who did not really live in any of them. Someone who liked the high life of casinos but drove a nondescript minivan and dressed casually, even sloppily, in flip-flops and sweatsuits. He did not use Facebook or Twitter, but spent the past 25 years staring at screens of video poker machines.</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Paddock, a former postal worker and tax auditor, lived an intensely private, unsocial life that exploded into public view on Sunday, when he killed </w:t>
      </w:r>
      <w:hyperlink r:id="rId3038" w:history="1">
        <w:r>
          <w:rPr>
            <w:rFonts w:ascii="arial" w:eastAsia="arial" w:hAnsi="arial" w:cs="arial"/>
            <w:b w:val="0"/>
            <w:i/>
            <w:strike w:val="0"/>
            <w:noProof w:val="0"/>
            <w:color w:val="0077CC"/>
            <w:position w:val="0"/>
            <w:sz w:val="20"/>
            <w:u w:val="single"/>
            <w:vertAlign w:val="baseline"/>
          </w:rPr>
          <w:t>58 people</w:t>
        </w:r>
      </w:hyperlink>
      <w:r>
        <w:rPr>
          <w:rFonts w:ascii="arial" w:eastAsia="arial" w:hAnsi="arial" w:cs="arial"/>
          <w:b w:val="0"/>
          <w:i w:val="0"/>
          <w:strike w:val="0"/>
          <w:noProof w:val="0"/>
          <w:color w:val="000000"/>
          <w:position w:val="0"/>
          <w:sz w:val="20"/>
          <w:u w:val="none"/>
          <w:vertAlign w:val="baseline"/>
        </w:rPr>
        <w:t xml:space="preserve"> at a country music festival and then shot himself. But even with nationwide scrutiny on his life, the            </w:t>
      </w:r>
      <w:hyperlink r:id="rId3039" w:history="1">
        <w:r>
          <w:rPr>
            <w:rFonts w:ascii="arial" w:eastAsia="arial" w:hAnsi="arial" w:cs="arial"/>
            <w:b w:val="0"/>
            <w:i/>
            <w:strike w:val="0"/>
            <w:noProof w:val="0"/>
            <w:color w:val="0077CC"/>
            <w:position w:val="0"/>
            <w:sz w:val="20"/>
            <w:u w:val="single"/>
            <w:vertAlign w:val="baseline"/>
          </w:rPr>
          <w:t>mystery of who he was</w:t>
        </w:r>
      </w:hyperlink>
      <w:r>
        <w:rPr>
          <w:rFonts w:ascii="arial" w:eastAsia="arial" w:hAnsi="arial" w:cs="arial"/>
          <w:b w:val="0"/>
          <w:i w:val="0"/>
          <w:strike w:val="0"/>
          <w:noProof w:val="0"/>
          <w:color w:val="000000"/>
          <w:position w:val="0"/>
          <w:sz w:val="20"/>
          <w:u w:val="none"/>
          <w:vertAlign w:val="baseline"/>
        </w:rPr>
        <w:t xml:space="preserve"> has only seemed to deepen.</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 law enforcement official said Mr. Paddock’s girlfriend, </w:t>
      </w:r>
      <w:hyperlink r:id="rId3040" w:history="1">
        <w:r>
          <w:rPr>
            <w:rFonts w:ascii="arial" w:eastAsia="arial" w:hAnsi="arial" w:cs="arial"/>
            <w:b w:val="0"/>
            <w:i/>
            <w:strike w:val="0"/>
            <w:noProof w:val="0"/>
            <w:color w:val="0077CC"/>
            <w:position w:val="0"/>
            <w:sz w:val="20"/>
            <w:u w:val="single"/>
            <w:vertAlign w:val="baseline"/>
          </w:rPr>
          <w:t>Marilou Danley</w:t>
        </w:r>
      </w:hyperlink>
      <w:r>
        <w:rPr>
          <w:rFonts w:ascii="arial" w:eastAsia="arial" w:hAnsi="arial" w:cs="arial"/>
          <w:b w:val="0"/>
          <w:i w:val="0"/>
          <w:strike w:val="0"/>
          <w:noProof w:val="0"/>
          <w:color w:val="000000"/>
          <w:position w:val="0"/>
          <w:sz w:val="20"/>
          <w:u w:val="none"/>
          <w:vertAlign w:val="baseline"/>
        </w:rPr>
        <w:t>, told investigators that he seemed to be deteriorating in recent months both mentally and physically. Perhaps his methodical and systematic mind had turned in a lethal and unpredictable new direction. To the few people who knew him well, it is the only plausible explanation.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tell you he was a miserable bastard, that I hate him, that if I could have killed him myself I would have,” said Eric Paddock, a younger brother. “But I can’t say that. It’s not who he was. We need to find out what happened to him. Something happened to my brother.”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 Vegas police believe Mr. Paddock may have had a secret life. He had been buying guns since 1982. But something seemed to change last October. He went on a shopping spree, adding to his arsenal until late last month. One of his purchases, a shotgun, came from Dixie Gunworx in St. George, Utah. Chris Michel, the owner, said Mr. Paddock visited the store three times in January and February, making the 40-minute drive from Mesquite, Nev.</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Michel recalled Mr. Paddock saying that he was stopping at a number of local gun dealers, that he had retired and moved to the area, and that he was trying to get back into his hobbies.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guns, Mr. Michel said, “he was not a novice.”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bank robber and a secretary, Mr. Paddock grew up lower middle class in Southern California in the 1960s. From an early age, he focused on gaining complete control over his life and not having to rely on anyone. He cycled through a series of jobs he thought would make him rich, Eric Paddock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work for the I.R.S. because he thought that’s where the money was, but it turned out the money wasn’t there,” the younger Mr. Paddock said. “He went to the aerospace industry but the money wasn’t there either. He went to real estate and that’s where the money was.”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Paddock began buying and refurbishing properties in economically depressed areas around Los Angeles, teaching himself how to put in plumbing and install air-conditioning. By the late 1980s, “we had cash flow,” said Eric Paddock, who added that he had given his life savings to his older brother to invest and eventually became a partner in his company, because “that’s the kind of guy he was. I knew he would succeed.”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helped make my mother and I affluent enough to be retired in comfort,”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success came a rigidity and uncompromising attitude, along with two failed marriages, both short and childless. Stephen Paddock started gambling. Some who met him described him as arrogant, with a strong sense of superiority. People in his life bent to his will, even his mother and brother. He went out of his way for no one.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acted like everybody worked for him and that he was above others,” said John Weinreich, 48, a former executive casino host at the Atlantis Casino Resort Spa in Reno, where he saw Mr. Paddock frequently from 2012 to 2014. When Mr. Paddock wanted food while he was gambling, he wanted it immediately and would order with more than one server if the meal did not arrive quickly enough.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Weinreich said he would get irritated and “uppity about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was uncompromising but he was also smart.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liken him to a chess player: very analytical and a numbers guy,” Mr. Weinreich said. “He seemed to be working at a higher level mentally than most people I run into in gambling.”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cherished his solitude, his brother said. In 2003, he got his pilot’s license after training in the Los Angeles area, eventually taking the extra step to get an instrument rating so that he could legally fly in cloudy conditions with limited visibility. He bought cookie-cutter houses in Texas and Nevada towns with small airports so that he could park his planes. He was utterly unremarkable.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paid on time every time and did not cause any problems at any time,” said Lt. Brian Parrish, the spokesman for the Police Department in Mesquite, Tex., where he rented a hangar for $285 a month from 2007 through 2009. He also stored planes at the small airport in Henderson, Nev., from 2002 to 2010, an airport spokesman said, though it is not clear he ever lived at the local addresses to which they had been registered.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death, Mr. Paddock seemed to stay true to his ways. He remained in control, answerable to no one but himself. He was ensconced in a carpeted hotel suite. He was wearing gloves, as he often did to protect his sensitive skin. He shot himself before the police broke into his room. A piece of paper with numbers written on it lay on a table near his body.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Steve decided it was time for Steve to go, Steve got up and left,” Eric Paddock said. “He did what he wanted to do when he wanted to do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Boring’ Son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was the oldest, and least angry, of four boys growing up in the 1950s, said another brother, Patrick Benjamin Paddock II, 60, an engineer in Tucson. Stephen Paddock was born in Iowa, the home state of their mother, Irene Hudson.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was the most boring one in the family,” Patrick Paddock said. “He was the least violent one in the family, over a 30-year history, so it’s like, who?”</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father, Patrick Benjamin Paddock, also known as </w:t>
      </w:r>
      <w:hyperlink r:id="rId3041" w:history="1">
        <w:r>
          <w:rPr>
            <w:rFonts w:ascii="arial" w:eastAsia="arial" w:hAnsi="arial" w:cs="arial"/>
            <w:b w:val="0"/>
            <w:i/>
            <w:strike w:val="0"/>
            <w:noProof w:val="0"/>
            <w:color w:val="0077CC"/>
            <w:position w:val="0"/>
            <w:sz w:val="20"/>
            <w:u w:val="single"/>
            <w:vertAlign w:val="baseline"/>
          </w:rPr>
          <w:t>Benjamin Hoskins Paddock</w:t>
        </w:r>
      </w:hyperlink>
      <w:r>
        <w:rPr>
          <w:rFonts w:ascii="arial" w:eastAsia="arial" w:hAnsi="arial" w:cs="arial"/>
          <w:b w:val="0"/>
          <w:i w:val="0"/>
          <w:strike w:val="0"/>
          <w:noProof w:val="0"/>
          <w:color w:val="000000"/>
          <w:position w:val="0"/>
          <w:sz w:val="20"/>
          <w:u w:val="none"/>
          <w:vertAlign w:val="baseline"/>
        </w:rPr>
        <w:t>, was mostly absent, living a life of crime even before the boys were born. A 1969 newspaper story described him as a “glib, smooth talking ‘confidence man,’ who is egotistic and arrogant.”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rap sheet was long and included writing bad checks, stealing cars and robbing banks. He was on the F.B.I.’s most wanted list. The agency described him as an avid bridge player, standing 6-foot-4 and weighing 245 pounds, who “has been diagnosed as being psychopathic, with possible suicidal tendencies.”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Paddock learned resourcefulness and self-reliance from an early age. In 1960, when he was 7, his father went to prison for a series of bank robberies and the family moved to Southern California.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mother raised them alone on a secretary’s salary, the younger Patrick Paddock said. The brothers would fight over who would get the whole milk. Powdered milk, less tasty but cheaper, was the norm. Their mother never explained where their father was.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kept that secret from the family,” Patrick Paddock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Paddock graduated from John H. Francis Polytechnic Senior High School in the Sun Valley neighborhood of Los Angeles in 1971, according to a Los Angeles Unified School District official. Richard Alarcon, a former Los Angeles city councilman, who lived near the Paddocks, said their neighborhood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a Japanese community center and tidy ranch houses bought with money from the G.I. Bill.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Alarcon took a science class with Mr. Paddock and remembered him as smart but with “a kind of irreverence. He didn’t always stay between the lines.”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a competition to build a bridge of balsa wood, without staples or glue. Mr. Paddock cheated, he said, using glue and extra wood.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could see that he had cheated, but he just sort of laughed it off,” Mr. Alarcon said. “He had that funny quirky smile on his face like he didn’t care. He wanted to have the strongest bridge and he didn’t care what it took.”</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Knack for Making Money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spent his 20s and 30s trying to escape the unpredictability of poverty. He worked nights at an airport while going to the California State University, Northridge, his brother Eric said, and then at jobs with the Internal Revenue Service and as an auditor of defense contracts. But it was real estate that ultimately lifted Mr. Paddock to financial freedom.</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1987, he bought a 30-unit building at </w:t>
      </w:r>
      <w:hyperlink r:id="rId3042" w:history="1">
        <w:r>
          <w:rPr>
            <w:rFonts w:ascii="arial" w:eastAsia="arial" w:hAnsi="arial" w:cs="arial"/>
            <w:b w:val="0"/>
            <w:i/>
            <w:strike w:val="0"/>
            <w:noProof w:val="0"/>
            <w:color w:val="0077CC"/>
            <w:position w:val="0"/>
            <w:sz w:val="20"/>
            <w:u w:val="single"/>
            <w:vertAlign w:val="baseline"/>
          </w:rPr>
          <w:t>1256 W. 29th Street</w:t>
        </w:r>
      </w:hyperlink>
      <w:r>
        <w:rPr>
          <w:rFonts w:ascii="arial" w:eastAsia="arial" w:hAnsi="arial" w:cs="arial"/>
          <w:b w:val="0"/>
          <w:i w:val="0"/>
          <w:strike w:val="0"/>
          <w:noProof w:val="0"/>
          <w:color w:val="000000"/>
          <w:position w:val="0"/>
          <w:sz w:val="20"/>
          <w:u w:val="none"/>
          <w:vertAlign w:val="baseline"/>
        </w:rPr>
        <w:t xml:space="preserve"> in Los Angeles, near the University of Southern California, according to property records. His brother Eric Paddock said the buildings they bought were not “Taj Mahals, but they were nice safe places.”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they were excellent investments: Stephen Paddock more than doubled his money on his California holdings, which included at least six multifamily residences, according to property records. He made money in Texas, too. In 2012, he sold a 110-unit building in Mesquite, outside Dallas, for $8.3 million.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good landlord. He kept the rents low, responded promptly to his tenants’ complaints, learned all their names and made sure they were happy. When one reliable tenant complained about a rent increase, he took half off the difference. He designed the ownership structure so his family would profit and installed his mother in a tidy house just behind the apartment complex in Mesquite, Tex.</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had an apartment in the complex, but he mostly lived elsewhere. He had been married twice, but the apartment looked like a bachelor pad, said Todd Franks, a real estate broker in Dallas. “What you would expect from a 25-year-old single guy.”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Franks, Mr. Paddock stood out because it was unusual for the landlord of a property that size to pay such close attention to the day-to-day running of his complex.</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frustrated by people who did stupid things,” Mr. Franks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willing to fight to defend what was his. During the riots in Los Angeles in the 1990s, he went to the roof of an apartment complex he owned in a flak jacket and armed with a gun, waiting for the rioters, Mr. Franks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Paddock might have adopted an accommodating attitude toward his tenants and dressed casually — Mr. Franks remembered him regularly wearing sandals and a sweatsuit — Mr. Paddock was focused and astute when he made deals.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tough negotiator,” Mr. Franks said. “He wanted his price. His terms. He was a very savvy businessman.”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Advantage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2000s, with both of his marriages long over, casinos became Mr. Paddock’s habitat. He liked being waited on, seeing shows and eating good food.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it when people go, ‘Oh, Mr. Paddock, can I get you a big bowl of the best shrimp anybody had ever eaten on the planet and a big glass of our best port?” Eric Paddock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made him feel important, if not social.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that being in that high-limit gambling environment would lift him up,’’ said Mr. Weinreich, the Atlantis casino host in Reno. “He liked everyone doting on him.”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sometimes called for company, inviting his brother Eric and his children for a free weekend in a luxury suite. But mostly he stayed alone.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Mr. Paddock stayed in one Las Vegas hotel gambling for four months straight, said a gaming industry analyst here who was briefed on Mr. Paddock’s gambling history.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analyst described him as a midlevel high roller, capable of losing $100,000 in one session, which could extend over several days. He said Mr. Paddock may have lost that amount at the Red Rock Casino in Las Vegas within the last few months.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slot machine can be mindless and is usually a guaranteed win for the casino. That is not what Mr. Paddock played. His game, video poker, requires some skill. Players have to know the history of a particular machine. They can do that by reading a pay table, which tells them what each possible winning hand pays out.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ways that video poker players get an advantage is to play casino promotions, which essentially pay out bonuses to winners, said Richard Munchkin, author of “Gambling Wizards: Conversations With the World’s Greatest Gamblers.” A gambler like Mr. Paddock will often “lock” a machine, meaning he or she monopolizes it and makes sure no one else uses it during a gambling session.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casino promotion, Mr. Paddock showed up two hours early, locked two machines and played them for 14 hours straight, Mr. Munchkin said, based on information he had compiled from other gamblers who were there at the time. The promotion lasted 12 hours, he said, “but he wanted to play for two hours before anybody got those machines. He knew they were the best machines based on pay tables.”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“knew the house advantage down to a tenth of a percent,”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mystery of why Mr. Paddock would go on a shooting rampage at the Mandalay Bay Resort and Casino and then kill himself, most in the gambling industry do not believe it had anything to do with money.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good standing with MGM Properties, the owner of the Mandalay and the Bellagio, according to a person familiar with his gambling history. He had a $100,000 credit limit, the person said, but never used the full amount.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Absent Neighbor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spent so much time in casinos that he was mostly a ghost in the neighborhoods where he had homes.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Maas, a neighbor of Mr. Paddock’s in Reno, said she had not seen him once in a year and a half, despite walking her dog three times a day and going to line dancing events with his girlfriend, Ms. Danley, at the community center.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travel. On his 60th birthday, April 9, 2013, he flew to the Philippines on Japan Airlines and stayed for five days, according to a spokeswoman for the Philippine Bureau of Immigration. The family of Ms. Danley, his girlfriend, lived there and she was visiting the country at the time. The couple went again for his birthday the following year.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did appear at his Reno home, he could be curt. Another neighbor, John McKay, recalled a day when he was hanging Christmas lights on a railing in his front yard when Mr. Paddock walked by. Mr. McKay said hello and yelled out, “Merry Christmas!” Mr. Paddock kept walking. “He said nothing,” Mr. McKay said. “Not a word. No eye contact.”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baffling, when Mr. McKay tried to strike up a conversation with Mr. Paddock about Donald Trump during the election campaign, he got no response.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has a reaction to Trump,” said Mr. McKay’s wife, Darlene.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McKay said that she would usually get up early each morning to watch the sunrise and, when Mr. Paddock was at his home, she would see him dressed in his gym clothes walking to the community center for a workout. Ms. McKay recalled something peculiar: “He always walked across the street and would never pass in front of our house.”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McKay said that he rarely saw a window or a door open at the house. One day he saw Mr. Paddock’s garage door open, and noticed a large safe inside.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set Mr. Paddock on his path to destruction. As early as 2010, he could no longer fly his planes. His medical certificate expired, according to Federal Aviation Administration records, and there are no indications that he renewed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Paddock bought his last house in Mesquite, Nev., a retirement community of 18,000 people about 90 minutes from Las Vegas that attracts golfers and gamblers from around the country. He seems to have paid in cash, according to property records, and, as he did with other houses, spent very little time there.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neighbors added personal touches to their yards — decorative pots, plants of all colors and sizes. Mr. Paddock’s house was unadorned. One of the few things neighbors remembered about him was the solid-panel fence he erected. The message was clear: Mr. Paddock was a man who did not want to be seen. On Thursday, investigators had left. A tiny paint-splattered easel, its brush drawer open and empty, stood in the back yard.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Danley worked in Mesquite. She took a job booking sports bets at a local casino called the Virgin River, where gamblers sat together in rows watching horse races and waitresses circled in tight black skirts.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days a week, she attended morning mass at a local Catholic church, said Leo McGinty, 80, a fellow parishioner who knew her from the casino.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Danley dressed smartly and modestly, he said. She usually sat alone.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Stephanie Saul, Vivian Yee and Susan Beachy from New York; Adam Goldman from Washington; Kitty Bennett from St. Petersburg, Fla.; Miriam Jordan from Los Angeles; Sheryl Kornman from Tucson; and Richard C. Paddock from Manila.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Workers boarded up a window Friday at the Mandalay Bay hotel, where Stephen Paddock conducted his mass shooting. (PHOTOGRAPH BY CHRIS WATTIE/REUTERS); Mr. Paddock, near right, in a yearbook photo from his junior year of high school, in 1970. A store in Mesquite, Nev., far right, where he lived. Mr. Paddock had been buying guns since 1982. (PHOTOGRAPHS BY SETH POPPEL/YEARBOOK LIBRARY; ISAAC BREKKEN FOR THE NEW YORK TIMES) (A1); A member of the Federal Bureau of Investigation on Friday among the piles of personal belongings that remained at the scene of the shooting, along the Las Vegas Strip. (PHOTOGRAPH BY JOHN LOCHER/ASSOCIATED PRESS); Patrick Benjamin Paddock, left, the father of Stephen Paddock, in 1979, and Eric Paddock, a brother of the younger Mr. Paddock. (PHOTOGRAPHS BY CHARLIE NYE/THE REGISTER-GUARD, VIA ASSOCIATED PRESS; JOHN RAOUX/ASSOCIATED PRESS) (A20); Among Stephen Paddock’s properties were two locations in Los Angeles, above and bottom, and one in Hawthorne, Calif., below. He started by buying in economically depressed areas. (PHOTOGRAPH BY GOOGLE) (A21)</w:t>
      </w:r>
    </w:p>
    <w:p>
      <w:pPr>
        <w:pStyle w:val="Normal3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1"/>
        <w:keepNext w:val="0"/>
        <w:numPr>
          <w:numId w:val="7"/>
        </w:numPr>
        <w:spacing w:before="240" w:after="0" w:line="260" w:lineRule="atLeast"/>
        <w:ind w:right="0"/>
        <w:jc w:val="both"/>
      </w:pPr>
      <w:hyperlink r:id="rId3043" w:history="1">
        <w:r>
          <w:rPr>
            <w:rFonts w:ascii="arial" w:eastAsia="arial" w:hAnsi="arial" w:cs="arial"/>
            <w:b w:val="0"/>
            <w:i/>
            <w:strike w:val="0"/>
            <w:color w:val="0077CC"/>
            <w:sz w:val="20"/>
            <w:u w:val="single"/>
            <w:vertAlign w:val="baseline"/>
          </w:rPr>
          <w:t>The Victims of Las Vegas: Remembering Their Lives</w:t>
        </w:r>
      </w:hyperlink>
    </w:p>
    <w:p>
      <w:pPr>
        <w:pStyle w:val="Normal371"/>
        <w:keepNext w:val="0"/>
        <w:numPr>
          <w:numId w:val="8"/>
        </w:numPr>
        <w:spacing w:before="240" w:after="0" w:line="260" w:lineRule="atLeast"/>
        <w:ind w:right="0"/>
        <w:jc w:val="both"/>
      </w:pPr>
      <w:hyperlink r:id="rId3044" w:history="1">
        <w:r>
          <w:rPr>
            <w:rFonts w:ascii="arial" w:eastAsia="arial" w:hAnsi="arial" w:cs="arial"/>
            <w:b w:val="0"/>
            <w:i/>
            <w:strike w:val="0"/>
            <w:color w:val="0077CC"/>
            <w:sz w:val="20"/>
            <w:u w:val="single"/>
            <w:vertAlign w:val="baseline"/>
          </w:rPr>
          <w:t>At Casino Hotels, Welcome for Guests Makes Security Difficult</w:t>
        </w:r>
      </w:hyperlink>
    </w:p>
    <w:p>
      <w:pPr>
        <w:pStyle w:val="Normal371"/>
        <w:keepNext w:val="0"/>
        <w:numPr>
          <w:numId w:val="9"/>
        </w:numPr>
        <w:spacing w:before="240" w:after="0" w:line="260" w:lineRule="atLeast"/>
        <w:ind w:right="0"/>
        <w:jc w:val="both"/>
      </w:pPr>
      <w:hyperlink r:id="rId3045" w:history="1">
        <w:r>
          <w:rPr>
            <w:rFonts w:ascii="arial" w:eastAsia="arial" w:hAnsi="arial" w:cs="arial"/>
            <w:b w:val="0"/>
            <w:i/>
            <w:strike w:val="0"/>
            <w:color w:val="0077CC"/>
            <w:sz w:val="20"/>
            <w:u w:val="single"/>
            <w:vertAlign w:val="baseline"/>
          </w:rPr>
          <w:t>No Manifesto, No Phone Calls: Las Vegas Killer Left Only Cryptic Clues</w:t>
        </w:r>
      </w:hyperlink>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371"/>
      </w:pPr>
    </w:p>
    <w:p>
      <w:pPr>
        <w:pStyle w:val="Normal371"/>
        <w:ind w:left="200"/>
        <w:sectPr>
          <w:type w:val="continuous"/>
          <w:pgMar w:top="840" w:right="1000" w:bottom="840" w:left="1000" w:header="400" w:footer="400"/>
          <w:pgNumType w:fmt="decimal"/>
          <w:cols w:space="720"/>
        </w:sectPr>
      </w:pPr>
      <w:r>
        <w:br/>
      </w:r>
      <w:r>
        <w:pict>
          <v:line id="_x0000_s2432"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046"/>
          <w:headerReference w:type="default" r:id="rId3047"/>
          <w:footerReference w:type="even" r:id="rId3048"/>
          <w:footerReference w:type="default" r:id="rId3049"/>
          <w:headerReference w:type="first" r:id="rId3050"/>
          <w:footerReference w:type="first" r:id="rId3051"/>
          <w:pgSz w:w="12240" w:h="15840"/>
          <w:pgMar w:top="840" w:right="1000" w:bottom="840" w:left="1000" w:header="400" w:footer="400"/>
          <w:pgNumType w:fmt="decimal"/>
          <w:cols w:space="720"/>
          <w:titlePg w:val="0"/>
        </w:sectPr>
      </w:pPr>
    </w:p>
    <w:p>
      <w:pPr>
        <w:pStyle w:val="Normal372"/>
      </w:pPr>
    </w:p>
    <w:p>
      <w:pPr>
        <w:pStyle w:val="Normal372"/>
      </w:pPr>
      <w:r>
        <w:pict>
          <v:shape id="_x0000_i2433" type="#_x0000_t75" alt="LexisNexis®" style="width:147.75pt;height:30pt">
            <v:imagedata r:id="rId17" o:title=""/>
          </v:shape>
        </w:pict>
      </w:r>
      <w:r>
        <w:cr/>
      </w:r>
    </w:p>
    <w:p>
      <w:pPr>
        <w:pStyle w:val="Heading1370"/>
        <w:keepNext w:val="0"/>
        <w:spacing w:after="200" w:line="340" w:lineRule="atLeast"/>
        <w:ind w:left="0" w:right="0" w:firstLine="0"/>
        <w:jc w:val="center"/>
      </w:pPr>
      <w:hyperlink r:id="rId3052" w:history="1">
        <w:r>
          <w:rPr>
            <w:rFonts w:ascii="arial" w:eastAsia="arial" w:hAnsi="arial" w:cs="arial"/>
            <w:b/>
            <w:i/>
            <w:strike w:val="0"/>
            <w:color w:val="0077CC"/>
            <w:sz w:val="28"/>
            <w:u w:val="single"/>
            <w:vertAlign w:val="baseline"/>
          </w:rPr>
          <w:t xml:space="preserve">The 'Thing' </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2001 Sunday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2"/>
        <w:keepNext w:val="0"/>
        <w:spacing w:after="0" w:line="240" w:lineRule="atLeast"/>
        <w:ind w:right="0"/>
        <w:jc w:val="both"/>
      </w:pPr>
      <w:bookmarkStart w:id="755" w:name="Bookmark_372"/>
      <w:bookmarkEnd w:id="755"/>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24</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Eakin;  Emily Eakin is a reporter for the Arts &amp; Ideas section of The Times.</w:t>
      </w:r>
    </w:p>
    <w:p>
      <w:pPr>
        <w:pStyle w:val="Normal372"/>
        <w:keepNext/>
        <w:spacing w:before="240" w:after="0" w:line="340" w:lineRule="atLeast"/>
        <w:ind w:left="0" w:right="0" w:firstLine="0"/>
        <w:jc w:val="left"/>
      </w:pPr>
      <w:bookmarkStart w:id="756" w:name="Body_370"/>
      <w:bookmarkEnd w:id="756"/>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34" style="position:absolute;z-index:25270681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HAPPENING</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Annie Ernaux.</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Tanya Leslie.</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 pp. New York:</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Stories Press. $18.95.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ERNAUX writes short, spare autobiographical books that are quickly dispensed with and difficult to forget. With the dispassion and efficiency of a military strategist, she ambushes her past, prying it from its refuge in nostalgia and oblivion and holding it up naked for all to see. "My father tried to kill my mother one Sunday in June," begins the first sentence of "Shame," her memoir of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town. "From September last year, I did nothing else but wait for a man," announces the opening paragraph of "Simple Passion," an account of her obsession with a married man.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Meticulous catalogs of longing, humiliation, class anxiety and emotional distress, Ernaux's books are unsparing in detail, pitiless in tone. In contrast to those of so many of her confession-minded peers, her shock tactics feel principled, driven less by narcissism or the need for self-justification than by some loftier impulse: a desire to capture the past as it was, undistorted by faulty memories, moral judgments or decorative literary flourishes. "I shall not opt for narrative, which would mean inventing reality instead of searching for it," she declares in "Shame," explaining her method. Instead, she writes, "I shall carry out an ethnological study of myself."</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quixotic undertaking, a fact of which Ernaux is acutely aware. Nowhere more so, perhaps, than in her latest book, "Happening," a harrowing account (superbly translated by Tanya Leslie) of the illegal abortion she underwent in 1963 as a 23-year-old college student in Rouen. As subject matter goes, little could be more inherently provocative. Ernaux's take is all the more so for being unabashedly philosophical rather than moral. She regards her abortion not as a courageous choice or a grave mistake but as a literary opportunity: "These things happened to me so that I might recount them." But how to describe an experience so shrouded in shame and secrecy that it is literally unspeakable?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Alarmed to discover that she is pregnant (by a diffident political science student she met during a summer vacation) she tries to plot her next move: "Although abortion was mentioned in many novels, no details were given about what actually took place. There was a sort of void between the moment the girl learns she is pregnant and the moment it's all over." A search at the library is equally fruitless, yielding only articles on the "clinical consequences of 'criminal abortion.' " A student to whom she turns for advice tries to seduce her. A gynecologist dismisses her with a smile, saying, "Love children are the most beautiful of all."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surrounding her situation extends to her own diary, where Ernaux documents her physical transformation in terse, cryptic allusions: "There was no point naming something that I was planning to get rid of. In my diary I would write, 'it' or 'that thing,' only once 'pregnant.'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desperation, she takes a pair of knitting needles and attempts to end the pregnancy herself. When the pain proves too much to bear, she winds up on the examination table of a local doctor who, after verifying that the fetus is intact, sends her home with a prescription for penicillin and a plea, "Don't tell me where you're going, I don't want to know." Leaving his office, Ernaux reflects, "neither of us had mentioned the word abortion, not even once."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Ernaux, speechlessness is a badge of authenticity. The most accurate account of her abortion, she repeatedly suggests, is one that's impossible to tell. While this sounds like a perverse (and somehow peculiarly French) stance for a memoirist to take, Ernaux deploys it to canny effect. Her struggle as a writer to represent her past echoes her struggle as a young woman to resolve her predicament and adds to the raw power of her book.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abortion she finally manages to obtain is horrifying: a crude procedure involving boiling water and a speculum administered by a sharp-tongued, off-duty nurse in a shabby Parisian garret. And this scene turns out to be merely a prelude to further gruesomeness back in Ernaux's dormitory room, where she delivers a three-month-old fetus and ends up nearly dying from blood loss. At this point, Ernaux lays her scruples about writing aside, an acknowledgment, perhaps, that despite the obstacles she has succeeded in portraying what she rightly calls "an extreme human experience, bearing on life and death, time, law, ethics and taboo -- an experience that sweeps through the body." </w:t>
      </w:r>
    </w:p>
    <w:p>
      <w:pPr>
        <w:pStyle w:val="Normal372"/>
        <w:keepNext w:val="0"/>
        <w:spacing w:before="240" w:after="0" w:line="260" w:lineRule="atLeast"/>
        <w:ind w:left="0" w:right="0" w:firstLine="0"/>
        <w:jc w:val="left"/>
      </w:pPr>
      <w:r>
        <w:br/>
      </w:r>
      <w:hyperlink r:id="rId3053" w:history="1">
        <w:r>
          <w:rPr>
            <w:rFonts w:ascii="arial" w:eastAsia="arial" w:hAnsi="arial" w:cs="arial"/>
            <w:b w:val="0"/>
            <w:i/>
            <w:strike w:val="0"/>
            <w:color w:val="0077CC"/>
            <w:sz w:val="20"/>
            <w:u w:val="single"/>
            <w:vertAlign w:val="baseline"/>
          </w:rPr>
          <w:t>http://www.nytimes.com</w:t>
        </w:r>
      </w:hyperlink>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2001</w:t>
      </w:r>
    </w:p>
    <w:p>
      <w:pPr>
        <w:pStyle w:val="Normal372"/>
      </w:pPr>
    </w:p>
    <w:p>
      <w:pPr>
        <w:pStyle w:val="Normal372"/>
        <w:ind w:left="200"/>
        <w:sectPr>
          <w:type w:val="continuous"/>
          <w:pgMar w:top="840" w:right="1000" w:bottom="840" w:left="1000" w:header="400" w:footer="400"/>
          <w:pgNumType w:fmt="decimal"/>
          <w:cols w:space="720"/>
        </w:sectPr>
      </w:pPr>
      <w:r>
        <w:br/>
      </w:r>
      <w:r>
        <w:pict>
          <v:line id="_x0000_s2435"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054"/>
          <w:headerReference w:type="default" r:id="rId3055"/>
          <w:footerReference w:type="even" r:id="rId3056"/>
          <w:footerReference w:type="default" r:id="rId3057"/>
          <w:headerReference w:type="first" r:id="rId3058"/>
          <w:footerReference w:type="first" r:id="rId3059"/>
          <w:pgSz w:w="12240" w:h="15840"/>
          <w:pgMar w:top="840" w:right="1000" w:bottom="840" w:left="1000" w:header="400" w:footer="400"/>
          <w:pgNumType w:fmt="decimal"/>
          <w:cols w:space="720"/>
          <w:titlePg w:val="0"/>
        </w:sectPr>
      </w:pPr>
    </w:p>
    <w:p>
      <w:pPr>
        <w:pStyle w:val="Normal373"/>
      </w:pPr>
    </w:p>
    <w:p>
      <w:pPr>
        <w:pStyle w:val="Normal373"/>
      </w:pPr>
      <w:r>
        <w:pict>
          <v:shape id="_x0000_i2436" type="#_x0000_t75" alt="LexisNexis®" style="width:147.75pt;height:30pt">
            <v:imagedata r:id="rId17" o:title=""/>
          </v:shape>
        </w:pict>
      </w:r>
      <w:r>
        <w:cr/>
      </w:r>
    </w:p>
    <w:p>
      <w:pPr>
        <w:pStyle w:val="Heading1371"/>
        <w:keepNext w:val="0"/>
        <w:spacing w:after="200" w:line="340" w:lineRule="atLeast"/>
        <w:ind w:left="0" w:right="0" w:firstLine="0"/>
        <w:jc w:val="center"/>
      </w:pPr>
      <w:hyperlink r:id="rId3060" w:history="1">
        <w:r>
          <w:rPr>
            <w:rFonts w:ascii="arial" w:eastAsia="arial" w:hAnsi="arial" w:cs="arial"/>
            <w:b/>
            <w:i/>
            <w:strike w:val="0"/>
            <w:color w:val="0077CC"/>
            <w:sz w:val="28"/>
            <w:u w:val="single"/>
            <w:vertAlign w:val="baseline"/>
          </w:rPr>
          <w:t>For Better or Worse, Year of Rooster Dawns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1993, Sunday, Late Edition - Final</w:t>
      </w:r>
    </w:p>
    <w:p>
      <w:pPr>
        <w:pStyle w:val="Normal373"/>
        <w:keepNext w:val="0"/>
        <w:spacing w:after="0" w:line="240" w:lineRule="atLeast"/>
        <w:ind w:right="0"/>
        <w:jc w:val="both"/>
      </w:pPr>
      <w:bookmarkStart w:id="757" w:name="Bookmark_373"/>
      <w:bookmarkEnd w:id="75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8; Column 1; Foreign Desk; Column 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3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NICHOLAS D. KRISTOF,  Special to The New York Times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BEIJING, Jan. 23</w:t>
      </w:r>
    </w:p>
    <w:p>
      <w:pPr>
        <w:pStyle w:val="Normal373"/>
        <w:keepNext/>
        <w:spacing w:before="240" w:after="0" w:line="340" w:lineRule="atLeast"/>
        <w:ind w:left="0" w:right="0" w:firstLine="0"/>
        <w:jc w:val="left"/>
      </w:pPr>
      <w:bookmarkStart w:id="758" w:name="Body_371"/>
      <w:bookmarkEnd w:id="75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37" style="position:absolute;z-index:25270886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Chinese-speaking world is celebrating its new year this weekend with deafening fireworks, homemade dumplings, family reunions and earnest discussions of whether the newly arrived year of the rooster will bring good luck or bad.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4691 on the Chinese calendar formally arrived at midnight Friday, ending the year of the monkey, and Chinese communities from Penang in Malaysia to Taipei in Taiwan erupted in simultaneous explosions of tens of billions of firecrackers.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firecrackers -- which consumers snapped up in boxes of 500 or more -- sent acrid smoke throughout Beijing and produced a deep roar in the city that lasted for much of the night. Traditionally, firecrackers were intended to frighten away demons, and setting them off is a responsibility that Chinese boys take on with particular glee.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New Year is by far the most important event in the calendar here, and Deng Xiaoping, China's senior leader, made a rare television appearance to wish the nation good health. Mr. Deng, who is 88 and very frail, is passing the new year holiday in a parklike compound in Shanghai.</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everybody a happy new year and a great spring festival," Mr. Deng declared to a group of Shanghai officials, beaming as he walked slowly in front of the television camera, his youngest daughter holding his arm. "And through you I'd like to wish a happy new year to all the people of Shanghai,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Auspicious Beginning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of the rooster seems to be beginning on an auspicious note for Mr. Deng, for he seemed in no worse health than when he last appeared on television, in October. The few seconds of his voice that could be heard, before the television switched to the announcer's voice-over, sounded strong.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Deng's hand trembled, and his daughter Deng Rong had to repeat what others were saying into his left ear for him to understand. Mr. Deng is regularly reported to be dead or nearly so, so his appearance presumably will stave off such rumors for the next month or so.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authorities, with a dash of the central planning that is instinctive to them, have carefully insured that the markets are full of goods that people want to buy for the new year -- especially fish, which are considered lucky because the word for fish, yu, sounds like the word for abundance.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Family Planning Commission issued an emergency circular a few days ago ordering all localities to increase production of condoms and birth control pills to mitigate the baby boomlet that inevitably appears in China nine months after the new year holiday.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circular calls on all localities to boost propaganda so that citizens of childbearing age display more self-control and a better awareness of contraception in this holiday period," reported Population News, an official newspaper.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are still debating whether the year of the rooster will be auspicious. Some people say that roosters are unstable, running this way and that, and that this bodes ill for the year. Young couples raced to be married before this weekend so that they would not have their weddings linked to instability.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optimists note that "ji," the word for chicken, is similar to the word for luck, and that is a good sign. Both words are pronounced "gee," like the American expression, but the chicken "ji" is in a steady tone, while luck is in a rising tone, like a question: Gee?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Optimists also note that roosters traditionally are well regarded. In part this is because they eat centipedes, which according to folklore are among the "five noxious creatures" -- the others are scorpions, toads, geckos and snakes.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Roosters also have good associations in Chinese folklore, although experts are divided about whether this will carry over to the year of the rooster. For example, a picture of a red rooster on a door is supposed to prevent fire, while a white rooster on a coffin will keep demons at bay.</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1993</w:t>
      </w:r>
    </w:p>
    <w:p>
      <w:pPr>
        <w:pStyle w:val="Normal373"/>
      </w:pPr>
    </w:p>
    <w:p>
      <w:pPr>
        <w:pStyle w:val="Normal373"/>
        <w:ind w:left="200"/>
        <w:sectPr>
          <w:type w:val="continuous"/>
          <w:pgMar w:top="840" w:right="1000" w:bottom="840" w:left="1000" w:header="400" w:footer="400"/>
          <w:pgNumType w:fmt="decimal"/>
          <w:cols w:space="720"/>
        </w:sectPr>
      </w:pPr>
      <w:r>
        <w:br/>
      </w:r>
      <w:r>
        <w:pict>
          <v:line id="_x0000_s2438" style="position:absolute;z-index:252709888"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061"/>
          <w:headerReference w:type="default" r:id="rId3062"/>
          <w:footerReference w:type="even" r:id="rId3063"/>
          <w:footerReference w:type="default" r:id="rId3064"/>
          <w:headerReference w:type="first" r:id="rId3065"/>
          <w:footerReference w:type="first" r:id="rId3066"/>
          <w:pgSz w:w="12240" w:h="15840"/>
          <w:pgMar w:top="840" w:right="1000" w:bottom="840" w:left="1000" w:header="400" w:footer="400"/>
          <w:pgNumType w:fmt="decimal"/>
          <w:cols w:space="720"/>
          <w:titlePg w:val="0"/>
        </w:sectPr>
      </w:pPr>
    </w:p>
    <w:p>
      <w:pPr>
        <w:pStyle w:val="Normal374"/>
      </w:pPr>
    </w:p>
    <w:p>
      <w:pPr>
        <w:pStyle w:val="Normal374"/>
      </w:pPr>
      <w:r>
        <w:pict>
          <v:shape id="_x0000_i2439" type="#_x0000_t75" alt="LexisNexis®" style="width:147.75pt;height:30pt">
            <v:imagedata r:id="rId17" o:title=""/>
          </v:shape>
        </w:pict>
      </w:r>
      <w:r>
        <w:cr/>
      </w:r>
    </w:p>
    <w:p>
      <w:pPr>
        <w:pStyle w:val="Heading1372"/>
        <w:keepNext w:val="0"/>
        <w:spacing w:after="200" w:line="340" w:lineRule="atLeast"/>
        <w:ind w:left="0" w:right="0" w:firstLine="0"/>
        <w:jc w:val="center"/>
      </w:pPr>
      <w:hyperlink r:id="rId3067" w:history="1">
        <w:r>
          <w:rPr>
            <w:rFonts w:ascii="arial" w:eastAsia="arial" w:hAnsi="arial" w:cs="arial"/>
            <w:b/>
            <w:i/>
            <w:strike w:val="0"/>
            <w:color w:val="0077CC"/>
            <w:sz w:val="28"/>
            <w:u w:val="single"/>
            <w:vertAlign w:val="baseline"/>
          </w:rPr>
          <w:t>Presidential Election in France Raises New Concerns for Investors - Correction Appended</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2012 Wednesday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4"/>
        <w:keepNext w:val="0"/>
        <w:spacing w:after="0" w:line="240" w:lineRule="atLeast"/>
        <w:ind w:right="0"/>
        <w:jc w:val="both"/>
      </w:pPr>
      <w:bookmarkStart w:id="759" w:name="Bookmark_374"/>
      <w:bookmarkEnd w:id="759"/>
    </w:p>
    <w:p>
      <w:pPr>
        <w:pStyle w:val="Normal374"/>
        <w:keepNext w:val="0"/>
        <w:spacing w:after="0" w:line="260" w:lineRule="atLeast"/>
        <w:ind w:left="0" w:right="0" w:firstLine="0"/>
        <w:jc w:val="left"/>
      </w:pPr>
      <w:r>
        <w:br/>
      </w:r>
      <w:r>
        <w:pict>
          <v:shape id="_x0000_i2440"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2</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w:t>
      </w:r>
    </w:p>
    <w:p>
      <w:pPr>
        <w:pStyle w:val="Normal374"/>
        <w:keepNext/>
        <w:spacing w:before="240" w:after="0" w:line="340" w:lineRule="atLeast"/>
        <w:ind w:left="0" w:right="0" w:firstLine="0"/>
        <w:jc w:val="left"/>
      </w:pPr>
      <w:bookmarkStart w:id="760" w:name="Body_372"/>
      <w:bookmarkEnd w:id="76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41" style="position:absolute;z-index:252710912"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To the list of worries about the euro zone, add one in bold: the fate of France as it heads into the first round of a closely contested presidential election this weekend.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stretch in which President Nicolas Sarkozy grappled with the euro crisis, investors are now wrestling with the implications of a potential victory by the Socialist candidate, Francois Hollande. Mr. Hollande's pledges of higher taxes on the rich, and higher government spending, are luring voters disenchanted by the austerity medicine Mr. Sarkozy has administered in hopes of protecting France from financial contagion.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investors, though, are questioning what a government run by Mr. Hollande would mean for France's economic competitiveness and its ability to keep clear of the financial turmoil that has once again lifted the borrowing costs of two other big euro zone countries, Spain and Italy.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surprisingly successful bond auction by Spain on Tuesday at least temporarily buoyed the financial markets in Europe and the United States. But the underlying concerns for Spain and the region have not gone away. And with polls showing Mr. Hollande as at least an even bet to oust Mr. Sarkozy, a fog of financial uncertainty has enveloped France, Europe's biggest economy after Germany.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combine an election of Francois Hollande with a worsening economic situation, no improvement in Spain, and a possible new downgrade of France by the ratings agencies, there is a high likelihood'' that France's borrowing costs will also rise, said Evariste Lefeuvre, chief economist at the French investment bank Natixis in New York.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sentiments are viewed warily by many French voters, and Mr. Sarkozy's opponents, who are exasperated by what they see as a crass effort by financial players to browbeat France into accepting more of the type of austerity measures that have squeezed growth in Greece, Spain and other troubled euro zone countries.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derivatives exchange, Eurex, ignited a political furor in France when it began trading a futures contract Monday enabling investors to hedge their bets on French government debt. The apparent premise is that France's creditworthiness could slip if the government -- whether led by Mr. Sarkozy or Mr. Hollande -- backslides on efforts to cut its debt and deficit.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at Eurex said the timing was a mere coincidence. But for the bristling French, there was no ignoring that it came just days before voters head to the polls this weekend to narrow a sprawling field of French candidates down to two, with a final presidential runoff scheduled to take place May 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blamed the German exchange for encouraging speculation on France's insolvency, and said that if he were elected, he would try to get the new Eurex contracts eliminated.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campaign heating up, Mr. Hollande accused Mr. Sarkozy of encouraging market speculation against France by playing up fears that Mr. Hollande's supposed tax-and-spend programs, together with his inexperience in dealing with the financial crisis, could push France's borrowing costs toward levels that would make it harder for the nation to pay down its debt.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government debt will near an estimated 90 percent of gross domestic product this year -- the fifth highest in Europe and well above Germany's estimated 78 percent, according to the International Monetary Fund.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Sarkozy, for his part, has not been shy about sounding his own populist notes in counterattacking Mr. Hollande. On Sunday, the president raised eyebrows in financial markets, and in Germany, by telling a rally in Paris that if he were re-elected, he would open a debate on widening the European Central Bank's legal mandate to let it promote growth through monetary stimulus. It is a power that the Federal Reserve in the United States holds, but that is now largely off limits to Europe's central bank, which is supposed to focus mainly on controlling inflation.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Sarkozy's campaign promise irritated his German allies. A spokesman for Chancellor Angela Merkel publicly reminded the French president that the bank needed to remain independent, and that it was the duty of each euro zone country to manage its own finances.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central plank of Mr. Hollande's platform revolves around restoring social equilibrium in France, which he says Mr. Sarkozy has upset by giving tax breaks to the wealthy, giving employers greater leeway in hiring and firing, and threatening the sanctity of the 35-hour workweek that an earlier Socialist government put in place.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Hollande also contends that the cuts to government and social programs made in the name of reducing the budget deficit have hit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too hard. Such rhetoric has strong appeal at a time when the country is facing a shallow recession, and unemployment remains above 10 percent, the highest level in more than a decade.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investors are already alarmed by what they see as an erosion of competitiveness among French companies, a widening current account deficit and declining exports.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investors say France is drifting away from the ''core'' of strong European economies that include Germany and the Nordic countries. Instead, it is increasingly being lumped together with the weak large economies of Spain and Italy, along Europe's troubled southern rim.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turn things around, Mr. Hollande and Mr. Sarkozy agree that France's budget needs to be balanced soon. Mr. Sarkozy says his program would get there by 2016. Mr. Hollande says his would reach the goal by 2017. Both agree to whittle the deficit down to 3 percent of gross domestic product next year from 5.2 percent last year.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where the similarities end. Mr. Sarkozy plans to raise value-added taxes on consumer products. He would continue a program of reducing government employment by replacing only one of every two civil servants who retire. He would also reduce France's financial contribution to the European Union budget and to local authorities, as well as freeze spending on certain portions of France's health care system.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pledges do not worry the financial markets as much as Mr. Sarkozy's promises to introduce a minimum tax on large companies, or collect more taxes from income French companies earn abroad.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in contrast, is pledging to increase taxes on the wealthy to pay for significant new spending intended to spur the economy. He promises to raise 29 billion euros (about $38 billion) in new revenue while lifting spending by 20 billion euros.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main Hollande plank includes introducing a 75 percent marginal tax rate on individual income above 1 million euros and forgoing the planned increase in the value-added tax. And he has pledged to fill some of the slots left open by retiring public employees by hiring 60,000 civil servants and teachers. Mr. Hollande would also reverse changes to the pension system instituted under Mr. Sarkozy, by pushing the retirement age back to 60, from 62, for people meeting certain criteria.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platform, Mr. Lefeuvre said, is why many foreign investors are hoping for Mr. Hollande's electoral defeat.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win, there will be a lot of concern,'' Mr. Lefeuvre said.</w:t>
      </w:r>
    </w:p>
    <w:p>
      <w:pPr>
        <w:pStyle w:val="Normal374"/>
        <w:keepNext w:val="0"/>
        <w:spacing w:before="240" w:after="0" w:line="260" w:lineRule="atLeast"/>
        <w:ind w:left="0" w:right="0" w:firstLine="0"/>
        <w:jc w:val="left"/>
      </w:pPr>
      <w:r>
        <w:br/>
      </w:r>
      <w:hyperlink r:id="rId3068" w:history="1">
        <w:r>
          <w:rPr>
            <w:rFonts w:ascii="arial" w:eastAsia="arial" w:hAnsi="arial" w:cs="arial"/>
            <w:b w:val="0"/>
            <w:i/>
            <w:strike w:val="0"/>
            <w:color w:val="0077CC"/>
            <w:sz w:val="20"/>
            <w:u w:val="single"/>
            <w:vertAlign w:val="baseline"/>
          </w:rPr>
          <w:t>http://www.nytimes.com</w:t>
        </w:r>
      </w:hyperlink>
    </w:p>
    <w:p>
      <w:pPr>
        <w:pStyle w:val="Normal374"/>
        <w:keepNext/>
        <w:spacing w:before="240" w:after="0" w:line="340" w:lineRule="atLeast"/>
        <w:ind w:left="0" w:right="0" w:firstLine="0"/>
        <w:jc w:val="left"/>
      </w:pPr>
      <w:bookmarkStart w:id="761" w:name="Correction_12"/>
      <w:bookmarkEnd w:id="761"/>
      <w:r>
        <w:rPr>
          <w:rFonts w:ascii="arial" w:eastAsia="arial" w:hAnsi="arial" w:cs="arial"/>
          <w:b/>
          <w:i w:val="0"/>
          <w:strike w:val="0"/>
          <w:noProof w:val="0"/>
          <w:color w:val="000000"/>
          <w:position w:val="0"/>
          <w:sz w:val="28"/>
          <w:u w:val="none"/>
          <w:vertAlign w:val="baseline"/>
        </w:rPr>
        <w:t>Correction</w:t>
      </w:r>
    </w:p>
    <w:p>
      <w:pPr>
        <w:pStyle w:val="Normal374"/>
        <w:spacing w:line="60" w:lineRule="exact"/>
      </w:pPr>
      <w:r>
        <w:pict>
          <v:line id="_x0000_s2442" style="position:absolute;z-index:25271193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an article on Wednesday about investor concerns arising from the French presidential election described incorrectly an economic proposal by the Socialist candidate, Francois Hollande. While he has proposed hiring 60,000 civil servants and teachers, he would do so by filling slots left open by retiring public employees; it would not be an expansion of the work force.</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April 20, 2012</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43" style="position:absolute;z-index:252712960"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Spain's better-than-expected bond auction on Tuesday was called a success and lifted financial markets in Europe. (PHOTOGRAPH BY ANDREA COMAS/REUTERS)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2012</w:t>
      </w:r>
    </w:p>
    <w:p>
      <w:pPr>
        <w:pStyle w:val="Normal374"/>
      </w:pPr>
    </w:p>
    <w:p>
      <w:pPr>
        <w:pStyle w:val="Normal374"/>
        <w:ind w:left="200"/>
        <w:sectPr>
          <w:type w:val="continuous"/>
          <w:pgMar w:top="840" w:right="1000" w:bottom="840" w:left="1000" w:header="400" w:footer="400"/>
          <w:pgNumType w:fmt="decimal"/>
          <w:cols w:space="720"/>
        </w:sectPr>
      </w:pPr>
      <w:r>
        <w:br/>
      </w:r>
      <w:r>
        <w:pict>
          <v:line id="_x0000_s2444"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069"/>
          <w:headerReference w:type="default" r:id="rId3070"/>
          <w:footerReference w:type="even" r:id="rId3071"/>
          <w:footerReference w:type="default" r:id="rId3072"/>
          <w:headerReference w:type="first" r:id="rId3073"/>
          <w:footerReference w:type="first" r:id="rId3074"/>
          <w:pgSz w:w="12240" w:h="15840"/>
          <w:pgMar w:top="840" w:right="1000" w:bottom="840" w:left="1000" w:header="400" w:footer="400"/>
          <w:pgNumType w:fmt="decimal"/>
          <w:cols w:space="720"/>
          <w:titlePg w:val="0"/>
        </w:sectPr>
      </w:pPr>
    </w:p>
    <w:p>
      <w:pPr>
        <w:pStyle w:val="Normal375"/>
      </w:pPr>
    </w:p>
    <w:p>
      <w:pPr>
        <w:pStyle w:val="Normal375"/>
      </w:pPr>
      <w:r>
        <w:pict>
          <v:shape id="_x0000_i2445" type="#_x0000_t75" alt="LexisNexis®" style="width:147.75pt;height:30pt">
            <v:imagedata r:id="rId17" o:title=""/>
          </v:shape>
        </w:pict>
      </w:r>
      <w:r>
        <w:cr/>
      </w:r>
    </w:p>
    <w:p>
      <w:pPr>
        <w:pStyle w:val="Heading1373"/>
        <w:keepNext w:val="0"/>
        <w:spacing w:after="200" w:line="340" w:lineRule="atLeast"/>
        <w:ind w:left="0" w:right="0" w:firstLine="0"/>
        <w:jc w:val="center"/>
      </w:pPr>
      <w:hyperlink r:id="rId3075" w:history="1">
        <w:r>
          <w:rPr>
            <w:rFonts w:ascii="arial" w:eastAsia="arial" w:hAnsi="arial" w:cs="arial"/>
            <w:b/>
            <w:i/>
            <w:strike w:val="0"/>
            <w:color w:val="0077CC"/>
            <w:sz w:val="28"/>
            <w:u w:val="single"/>
            <w:vertAlign w:val="baseline"/>
          </w:rPr>
          <w:t>In America;</w:t>
        </w:r>
      </w:hyperlink>
      <w:r>
        <w:br/>
      </w:r>
      <w:hyperlink r:id="rId3076" w:history="1">
        <w:r>
          <w:rPr>
            <w:rFonts w:ascii="arial" w:eastAsia="arial" w:hAnsi="arial" w:cs="arial"/>
            <w:b/>
            <w:i/>
            <w:strike w:val="0"/>
            <w:color w:val="0077CC"/>
            <w:sz w:val="28"/>
            <w:u w:val="single"/>
            <w:vertAlign w:val="baseline"/>
          </w:rPr>
          <w:t>Dreams of The Rich &amp; Famous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1998, Sunday, Late Edition - Final</w:t>
      </w:r>
    </w:p>
    <w:p>
      <w:pPr>
        <w:pStyle w:val="Normal375"/>
        <w:keepNext w:val="0"/>
        <w:spacing w:after="0" w:line="240" w:lineRule="atLeast"/>
        <w:ind w:right="0"/>
        <w:jc w:val="both"/>
      </w:pPr>
      <w:bookmarkStart w:id="762" w:name="Bookmark_375"/>
      <w:bookmarkEnd w:id="762"/>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15; Column 6; Editorial Desk ; Column 6; ; Op-Ed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3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375"/>
        <w:keepNext/>
        <w:spacing w:before="240" w:after="0" w:line="340" w:lineRule="atLeast"/>
        <w:ind w:left="0" w:right="0" w:firstLine="0"/>
        <w:jc w:val="left"/>
      </w:pPr>
      <w:bookmarkStart w:id="763" w:name="Body_373"/>
      <w:bookmarkEnd w:id="763"/>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46" style="position:absolute;z-index:25271500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madness. We can get to the real world in a moment.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Fred Wilpon, co-owner of the Mets, held a press conference to tell us about his dream -- a brand new stadium for his beloved Mets that is modeled on Ebbets Field, the park that housed his beloved Dodgers.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Wilpon made no effort to hide his emotional connection to the project, saying, "This is a stadium you can put your arms around, with memories of Ebbets field."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course, is that Mr. Wilpon wants the rest of us to pay for his dream, which will cost about a half-billion dollars. When rich men start dreaming, ordinary working people have to look out.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Steinbrenner is dreaming, too. He wants a billion-dollar stadium on the West Side of Manhattan, and Mayor Rudolph Giuliani wants to give it to him. So let's see, a billion and a half dollars to start, add in some infrastructure improvements, some cost overruns -- we're talking $2 billion or more for two ball parks.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crazy?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Giuliani says $600 million could be raised from the commercial rent tax. Where does the rest come from? And after the city (and no doubt the state) mortgages its soul to pay for these parks, who will get the profits from the games that are played there?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extraordinarily high level of madness.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the real world. On Friday the Mayor unveiled a good-news budget fueled by Wall Street profits that don't even recognize the sky as a limit. But even with a supposed $2 billion surplus, the Mayor proposes to cut funding for, among other things, libraries, parks and municipal cultural organizations.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listen closely. Just a day earlier the Mayor pledged that the city would give $65 million to a private cultural institution, the Museum of Modern Art. If there is money for the Yanks, the Mets and MOMA, and an alleged $2 billion surplus to boot, not to mention tax cuts, then why in the name of anything that's fair are we cutting city support for libraries, parks and the city's own Department of Cultural Affairs?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we're looking at class distinctions?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aspect of the real world in New York City is the public school system, which is heavily populated by kids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most of them black or Hispanic.</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recently about the physical condition of the schools, Raymond Horton, the outgoing president of the Citizens Budget Commission and a frequent critic of Mr. Giuliani, said: "It is fair to say that the schools are tremendously overcrowded, that a high percentage of them are in bad repair, and many are dangerous. It is also fair to say that virtually none of them, or a very small percentage of them, are wired to be technologically smart."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16-year-old schoolgirl was killed three months ago when she was hit in the head by a brick that fell from the roof of a Brooklyn elementary school that was being repaired. And just last week an elementary school in Maspeth, Queens, had to be closed when part of its brick facade collapsed.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Mayor got half as excited over the schools as he does over the prospect of glittering new stadiums for multimillionaire team owners, the children of New York would be in much better shape.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glimpse of the real world came in a statewide poll of registered voters released last week by the Marist Institute for Public Opinion. When asked to assess their own financial situation, a majority of the respondents said they continue to have difficulty making ends meet and find themselves working harder to pay their bills.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same kind of people who will be asked to finance new baseball parks so Steinbrenner, Wilpon et al. can live in ever-increasing luxury.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Ordinary people have dreams, too. The Citizens Committee for Children recently listed some of the things, eminently affordable, that New York City parents would like for their children. They would like schools kept open longer. They would like classroom overcrowding eased. They would like increased job opportunities for teen-agers and an expansion of programs designed to reduce child abuse and neglect. Those kinds of things.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Modest, practical dreams. The kind of dreams that escape the attention of a Mayor blinded by the power and the splendor of the very rich.</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1998</w:t>
      </w:r>
    </w:p>
    <w:p>
      <w:pPr>
        <w:pStyle w:val="Normal375"/>
      </w:pPr>
    </w:p>
    <w:p>
      <w:pPr>
        <w:pStyle w:val="Normal375"/>
        <w:ind w:left="200"/>
        <w:sectPr>
          <w:type w:val="continuous"/>
          <w:pgMar w:top="840" w:right="1000" w:bottom="840" w:left="1000" w:header="400" w:footer="400"/>
          <w:pgNumType w:fmt="decimal"/>
          <w:cols w:space="720"/>
        </w:sectPr>
      </w:pPr>
      <w:r>
        <w:br/>
      </w:r>
      <w:r>
        <w:pict>
          <v:line id="_x0000_s2447"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376"/>
      </w:pPr>
    </w:p>
    <w:p>
      <w:pPr>
        <w:pStyle w:val="Normal376"/>
      </w:pPr>
      <w:r>
        <w:pict>
          <v:shape id="_x0000_i2448" type="#_x0000_t75" alt="LexisNexis®" style="width:147.75pt;height:30pt">
            <v:imagedata r:id="rId17" o:title=""/>
          </v:shape>
        </w:pict>
      </w:r>
      <w:r>
        <w:cr/>
      </w:r>
    </w:p>
    <w:p>
      <w:pPr>
        <w:pStyle w:val="Heading1374"/>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Why 'Titanic' Conquered the World</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1998, Sunday, Late Edition - Final</w:t>
      </w:r>
    </w:p>
    <w:p>
      <w:pPr>
        <w:pStyle w:val="Normal376"/>
        <w:keepNext w:val="0"/>
        <w:spacing w:after="0" w:line="240" w:lineRule="atLeast"/>
        <w:ind w:right="0"/>
        <w:jc w:val="both"/>
      </w:pPr>
      <w:bookmarkStart w:id="764" w:name="Bookmark_376"/>
      <w:bookmarkEnd w:id="764"/>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1; Column 1; Arts and Leisure Desk ; Column 1; </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RIDING </w:t>
      </w:r>
    </w:p>
    <w:p>
      <w:pPr>
        <w:pStyle w:val="Normal3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376"/>
        <w:keepNext/>
        <w:spacing w:before="240" w:after="0" w:line="340" w:lineRule="atLeast"/>
        <w:ind w:left="0" w:right="0" w:firstLine="0"/>
        <w:jc w:val="left"/>
      </w:pPr>
      <w:bookmarkStart w:id="765" w:name="Body_374"/>
      <w:bookmarkEnd w:id="765"/>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49" style="position:absolute;z-index:252717056"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"Titanic" the movie, the enduring appeal of Titanic the story had already been proved by books, plays, exhibitions, documentaries and other films. Even so, who could have gauged the world's appetite for more? Until the last several months, fascination with accounts of the ship that went down in the North Atlantic in April 1912, killing more than 1,500 people, had been largely limited to the United States and Europe. Yet the movie was able to captivate audiences even in countries where the sinking of the unsinkable was never part of popular lore. And for them the movie became the story.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was it about James Cameron's blockbuster that turned it into what is surely the highest-grossing film of all time? Although it is finally showing signs of slowing down at the box office in the United States, it is still roaring along abroad, and has so far earned about $1.5 billion over all, apparently surpassing even "Gone With the Wind," adjustments for inflation notwithstanding.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this could not have happened without Hollywood's money, screencraft, special effects, publicity machine and, most important, distribution network. But the movie struck virtually every market, big and small, with such force that it became impossible not to know of its existence, not to have heard Celine Dion sing the theme song and eventually, it seems, not to have seen the screen ship go under.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tour d'horizon of why the film has drawn such a strong reaction around the world provides other -- more emotional, less commercial -- reasons: "Titanic" tells a story that is perceived to be true; it is a tragic love story of operatic dimension because the denouement is known; it demonstrates the terrifying and mystical power of nature, and it has in Leonardo DiCaprio a fated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with whom teen-age girls fall in love. In other words, it is a fine old tear-jerker and everyone likes a good sob.</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different countries have viewed the phenomenon of "Titanic" in their own ways. The sight of British aristocrats displaying stiff upper lips in face of adversity appealed to the Japanese sense of "gamen." But some British critics thought the movie anti-British. The French dwelled on the hidden political message of the movie (better food in first class, better dancing in third). And one German intellectual saw the ship's fate as punishment for the arrogance of modern technology. "Nature strikes back!" he said cheerfully. Whatever the explanation, "Titanic" has already grossed more than $100 million in each of these countries.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have been rushing to see the film, but because it is being shown in just 127 theaters in China, a sidewalk market in pirated videos is flourishing. How could the Chinese not want to see the movie when their very own Communist Party chief, Jiang Zemin, praised it in a speech to the National Peoples Congress? Of course, he was not talking about the art of movie making. For him, "Titanic" was a great example of venture capitalism at work.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unsinkable movie floats on, showering both friend and foe with evidence not only of Hollywood's power to make money -- to date, about $543 million in the United States and about $933 million more in the rest of the world -- but also of its ability to shape the world's imagination, to the point that hundreds of millions of people will eventually have this experience in common. Indeed, the film has become a point of cultural reference. This month at the Paris Opera, for instance, the audience erupted in applause when a shipwreck in "L'Italiana in Algieri" by Rossini was represented by a sinking Titanic. A review of reactions in some of the 56 countries outside the United States in which the film is being shown confirms just that: as an image, as a story, as a metaphor, as a movie, there is still no escaping "Titanic."</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50" style="position:absolute;z-index:252718080"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CULTURAL IMPERATIVE A box office in Beijing, where the Chinese Communist Party chief, Jiang Zemin, a "Titanic" fan, said of the film, "Let us not assume that we can't learn from capitalism." (Associated Press)(pg. 1)</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1998</w:t>
      </w:r>
    </w:p>
    <w:p>
      <w:pPr>
        <w:pStyle w:val="Normal376"/>
      </w:pPr>
    </w:p>
    <w:p>
      <w:pPr>
        <w:pStyle w:val="Normal376"/>
        <w:ind w:left="200"/>
        <w:sectPr>
          <w:type w:val="continuous"/>
          <w:pgMar w:top="840" w:right="1000" w:bottom="840" w:left="1000" w:header="400" w:footer="400"/>
          <w:pgNumType w:fmt="decimal"/>
          <w:cols w:space="720"/>
        </w:sectPr>
      </w:pPr>
      <w:r>
        <w:br/>
      </w:r>
      <w:r>
        <w:pict>
          <v:line id="_x0000_s2451"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377"/>
      </w:pPr>
    </w:p>
    <w:p>
      <w:pPr>
        <w:pStyle w:val="Normal377"/>
      </w:pPr>
      <w:r>
        <w:pict>
          <v:shape id="_x0000_i2452" type="#_x0000_t75" alt="LexisNexis®" style="width:147.75pt;height:30pt">
            <v:imagedata r:id="rId17" o:title=""/>
          </v:shape>
        </w:pict>
      </w:r>
      <w:r>
        <w:cr/>
      </w:r>
    </w:p>
    <w:p>
      <w:pPr>
        <w:pStyle w:val="Heading1375"/>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Fat Tail</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2009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66" w:name="Bookmark_377"/>
      <w:bookmarkEnd w:id="766"/>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24; ON LANGUAGE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SAFIRE</w:t>
      </w:r>
    </w:p>
    <w:p>
      <w:pPr>
        <w:pStyle w:val="Normal377"/>
        <w:keepNext/>
        <w:spacing w:before="240" w:after="0" w:line="340" w:lineRule="atLeast"/>
        <w:ind w:left="0" w:right="0" w:firstLine="0"/>
        <w:jc w:val="left"/>
      </w:pPr>
      <w:bookmarkStart w:id="767" w:name="Body_375"/>
      <w:bookmarkEnd w:id="767"/>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53" style="position:absolute;z-index:25272012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make an impression at a board meeting or a Congressional hearing these bearish days, make a harrumphing noise and employ the figure of speech now sweeping the economic world: ''But what about the fat tail?''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another way of asking ''How come all you geniuses didn't realize the risk you were running?'' Embarrassed witnesses and recently fired C.E.O.'s explain that the distribution of values and risks long beloved by managers, credit-rating agencies and securities analysts turned out to be not so normal after all.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comprehend what fat tail is in today's media wringer, think of a bell curve, the line on a statistician's chart that reflects ''normal distribution.'' It is tall and wide in the middle -- where most people and things being studied almost always tend to be -- and drops and flattens out at the bottom, where fewer are, making a shape on a graph resembling a bell. The extremities at the bottom left and right are called the tails; when they balloon instead of nearly vanishing as expected, the tails have been designated ''heavy'' and, more recently, the more pejorative ''fat.'' To a credit-agency statistician now living in a world of chagrin, the alliterative definition of a fat tail is ''an abnormal agglomeration of angst.''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eye-popping Times Magazine article last month titled ''Risk Mismanagement,'' Joe Nocera, a business columnist for The Times, focused on the passionate, prescient warnings of the former options trader Nassim Nicholas Taleb, author of ''The Black Swan'' and ''Fooled by Randomness,'' who popularized the phrase now in vogue in its financial-statistics sense. Nocera wrote: ''What will cause you to lose billions instead of millions? Something rare, something you've never considered a possibility. Taleb calls these events 'fat tails' or 'black swans,' and he is convinced that they take place far more frequently than most human beings are willing to contemplate.''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normal distribution idea, pioneered by Carl Friedrich Gauss in the early 19th century, does not work so well when the nostrums of normalcy must be stretched to include unforeseen wars, pandemics, terror attacks, tsunamis, the madness of crowds and the bursting of bubbles. Next month, Oxford University Press brings out ''The Fat Tail: The Power of Political Knowledge for Strategic Investing,'' by Ian Bremmer and Preston Keat. The new metaphor for the shrewdly expected surprise, already snapped up by new-media marketing companies and irate bloggers, apparently has a future in geopolitics.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column likes to explore the origin of colorful phrases, not the analytic revisionism of systemic risk. (Will the coiner of ''systemic risk'' step forward?) The fat tail got its start far from Wall Street.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Lovers of reptiles as pets have long fancied the fat-tailed gecko, a somewhat lethargic fellow that uses its suction-cup feet to affix itself to its owner's arm. The male is said to be harmless unless faced with another male of the genus Phelsuma, like the multicolored leopard gecko, which has a skinny tail that tends to break off. They are both diurnal, or ''day geckos,'' about eight inches long and perform a useful function in gobbling up noisy crickets that get in the house before the lizard pets hole up in their plastic boxes for the night. Long bred in captivity, these natives to West Africa and Madagascar are less trouble to keep at home than the green iguana, a reptile whose night was made famous by the playwright Tennessee Williams.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 Actors Guild strike helped geckos achieve popularity in the U.S. in 1999. Because live actors had made themselves unavailable for TV commercials, the Martin Agency came up with an animated cartoon of a likable gecko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accent for Geico insurance, playing on the similarity of the lizard's name with the acronym for what was once known as the Government Employees Insurance Company.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risk-averse tycoons can rest assured that no semantic connection exists between the cheerful fat-tailed day gecko on our TV screens and the gimlet-eyed, greed-is-good financial villain named Gordon Gekko, played by Michael Douglas in Oliver Stone's 1987 film, ''Wall Street.''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CROWDSOURCING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above item, a seemingly offhand request was made to the Phrasedick Brigade for help in pinpointing the origin of the financial vogue phrase systemic risk. This is a form of what has been called crowdsourcing. A similar fishhook was placed in this column last year to find the coiner of that useful new word. ''You ought to take some credit,'' Jay Holt wrote in an e-mail message, ''for being a pioneer of doing crowdsourcing, even if you did not invent the term. Haven't you been crowdsourcing since the early days of your language column?''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the etymologists of the Phrasedick Brigade have been enriching these columns for three decades. Comes now Jeff Howe, contributing editor for Wired magazine, who recalls pitching an article idea in 2005 to Mark Robinson, his editor there, about how the Internet was helping businesses use amateurs to replace professionals. He reports that Robinson  said, ''Hmmm  it's like they're outsourcing to the crowd.''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Howe informs me, ''I said, crowdsourcing. Frankly, I was joking. Silicon Valley's affection for portmanteaus is a bit of an inside joke at Wired. But Mark liked my story idea, and liked the word even more.''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Howe's definition at what he claims was the creation, which others are free to dispute: ''The act of taking a job once performed by a designated agent (an employee, freelancer or a separate firm) and outsourcing it to an undefined, generally large group of people through the form of an open call, which usually takes place over the Internet.'' The article came out six months later, in June 2006, its title ''The Rise of Crowdsourcing,'' and was developed in his 2008 book, ''Crowdsourcing: Why the Power of the Crowd Is Driving the Future of Business'' (Crown, $27). Last week, the word passed the million-hits mark on Google. </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Send comments and suggestions to: </w:t>
      </w:r>
      <w:hyperlink r:id="rId3091" w:history="1">
        <w:r>
          <w:rPr>
            <w:rFonts w:ascii="arial" w:eastAsia="arial" w:hAnsi="arial" w:cs="arial"/>
            <w:b w:val="0"/>
            <w:i/>
            <w:strike w:val="0"/>
            <w:noProof w:val="0"/>
            <w:color w:val="0077CC"/>
            <w:position w:val="0"/>
            <w:sz w:val="20"/>
            <w:u w:val="single"/>
            <w:vertAlign w:val="baseline"/>
          </w:rPr>
          <w:t>safireonlanguage@nytimes.com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40" w:after="0" w:line="260" w:lineRule="atLeast"/>
        <w:ind w:left="0" w:right="0" w:firstLine="0"/>
        <w:jc w:val="left"/>
      </w:pPr>
      <w:r>
        <w:br/>
      </w:r>
      <w:hyperlink r:id="rId3092" w:history="1">
        <w:r>
          <w:rPr>
            <w:rFonts w:ascii="arial" w:eastAsia="arial" w:hAnsi="arial" w:cs="arial"/>
            <w:b w:val="0"/>
            <w:i/>
            <w:strike w:val="0"/>
            <w:color w:val="0077CC"/>
            <w:sz w:val="20"/>
            <w:u w:val="single"/>
            <w:vertAlign w:val="baseline"/>
          </w:rPr>
          <w:t>http://www.nytimes.com</w:t>
        </w:r>
      </w:hyperlink>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54" style="position:absolute;z-index:252721152"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(LETTERING BY PURTILL FAMILY BUSINESS)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2009</w:t>
      </w:r>
    </w:p>
    <w:p>
      <w:pPr>
        <w:pStyle w:val="Normal377"/>
      </w:pPr>
    </w:p>
    <w:p>
      <w:pPr>
        <w:pStyle w:val="Normal377"/>
        <w:ind w:left="200"/>
        <w:sectPr>
          <w:type w:val="continuous"/>
          <w:pgMar w:top="840" w:right="1000" w:bottom="840" w:left="1000" w:header="400" w:footer="400"/>
          <w:pgNumType w:fmt="decimal"/>
          <w:cols w:space="720"/>
        </w:sectPr>
      </w:pPr>
      <w:r>
        <w:br/>
      </w:r>
      <w:r>
        <w:pict>
          <v:line id="_x0000_s2455"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093"/>
          <w:headerReference w:type="default" r:id="rId3094"/>
          <w:footerReference w:type="even" r:id="rId3095"/>
          <w:footerReference w:type="default" r:id="rId3096"/>
          <w:headerReference w:type="first" r:id="rId3097"/>
          <w:footerReference w:type="first" r:id="rId3098"/>
          <w:pgSz w:w="12240" w:h="15840"/>
          <w:pgMar w:top="840" w:right="1000" w:bottom="840" w:left="1000" w:header="400" w:footer="400"/>
          <w:pgNumType w:fmt="decimal"/>
          <w:cols w:space="720"/>
          <w:titlePg w:val="0"/>
        </w:sectPr>
      </w:pPr>
    </w:p>
    <w:p>
      <w:pPr>
        <w:pStyle w:val="Normal378"/>
      </w:pPr>
    </w:p>
    <w:p>
      <w:pPr>
        <w:pStyle w:val="Normal378"/>
      </w:pPr>
      <w:r>
        <w:pict>
          <v:shape id="_x0000_i2456" type="#_x0000_t75" alt="LexisNexis®" style="width:147.75pt;height:30pt">
            <v:imagedata r:id="rId17" o:title=""/>
          </v:shape>
        </w:pict>
      </w:r>
      <w:r>
        <w:cr/>
      </w:r>
    </w:p>
    <w:p>
      <w:pPr>
        <w:pStyle w:val="Heading1376"/>
        <w:keepNext w:val="0"/>
        <w:spacing w:after="200" w:line="340" w:lineRule="atLeast"/>
        <w:ind w:left="0" w:right="0" w:firstLine="0"/>
        <w:jc w:val="center"/>
      </w:pPr>
      <w:hyperlink r:id="rId3099" w:history="1">
        <w:r>
          <w:rPr>
            <w:rFonts w:ascii="arial" w:eastAsia="arial" w:hAnsi="arial" w:cs="arial"/>
            <w:b/>
            <w:i/>
            <w:strike w:val="0"/>
            <w:color w:val="0077CC"/>
            <w:sz w:val="28"/>
            <w:u w:val="single"/>
            <w:vertAlign w:val="baseline"/>
          </w:rPr>
          <w:t>After Reaching the Shelter at the End of the Line, Evacuees Are Forced to Move On</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2006 Monday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68" w:name="Bookmark_378"/>
      <w:bookmarkEnd w:id="768"/>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 Shreveport Journal</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SHREVEPORT, La., April 21 </w:t>
      </w:r>
    </w:p>
    <w:p>
      <w:pPr>
        <w:pStyle w:val="Normal378"/>
        <w:keepNext/>
        <w:spacing w:before="240" w:after="0" w:line="340" w:lineRule="atLeast"/>
        <w:ind w:left="0" w:right="0" w:firstLine="0"/>
        <w:jc w:val="left"/>
      </w:pPr>
      <w:bookmarkStart w:id="769" w:name="Body_376"/>
      <w:bookmarkEnd w:id="769"/>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57" style="position:absolute;z-index:252723200"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fine line between shell-shocked and idle, between needing help and milking the system, and in the seven months since Hurricane Katrina, the Rev. Patrick Sanders has seen both sides and then some.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seen professional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old, the disabled and the mentally ill, out-of-work oystermen and washed-up hustlers, and, on Thursday, a mother and father who had to leave their 7-year-old son and his dog when sheriff's deputies appeared to arrest them on outstanding warrants.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been an interesting revolving door,'' said Mr. Sanders, a dapper man who operates the Pelican Haven shelter in an old, crummy hotel, the Pelican Inn, that was vacant before the storm.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carport in front of the hotel, there are two pelican statues with faded paint. In the courtyard, the swimming pool is an empty concrete chasm. The booths in what was once the restaurant serve as cubicles for crisis counselors and case managers. Some of the rooms emanate an unholy odor not unlike that of the hundreds of refrigerators discarded after the storm.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last shelter for evacuees run by either Louisiana, Mississippi or the Red Cross, and on Monday, it is closing its doors.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even the evacuees, seems to think this is a good idea. In the months since the storm, the shelter, a blue-roofed complex near the Shreveport airport, has gone from a bustling respite for families who appreciated the private rooms with real beds instead of cots, to a drug-ridden place where, on occasion, the National Guard has kept the peace.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in the shelter has been there for all seven months. After making it out of their flooded apartment in Gulfport, Miss., Robin Rushing and her fiance, Victor JohnLouis, lived with a sister near Shreveport, a daughter near Baton Rouge and in rooms they rented in a house in Napoleonville, La., until a fire broke out in the living room.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was in our car for a while, because I was scared,'' Ms. Rushing said. ''I was really scared.'' With the help of caseworkers, the couple qualified for Section 8 housing.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Pelican Haven played host to two main waves of evacuees -- those fleeing the storm, and those delivered there after the Federal Emergency Management Agency phased out its free hotel room program in February and March. The second wave proved more difficult to help.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used no security from September to February,'' Mr. Sanders said. ''That group of people policed their own selves. They watched each other's children.''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two months, he said, there have been arrests for drugs and even rape. The 7-year-old whose parents were taken away in handcuffs was picked up by a relative soon after.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needed National Guard, you needed Marines,'' Mr. Sanders said, shaking his head. ''They give this program sort of a dark cloud,'' he said of the second wave of evacuees.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them came after exhausting their rent subsidy or feuding with relatives who had taken them in. Others, like Narciso Cruz, 52, arrived after being evicted. Around noon on Friday, Mr. Cruz reclined on a bed in his room, drinking beer out of a paper bag, his belongings piled in neat stacks around him.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been evicted from a house in nearby Bossier City after arguing with his landlord over where to park his car. He stayed in hotels until his money ran out, about two weeks ago, when he arrived at the shelter. A friend has offered him a bunk in his FEMA trailer. The two men had been acquainted back home in St. Bernard Parish, east of New Orleans, but had bonded in a shelter in Shreveport after the storm.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his opinion of the view, expressed more and more frequently as welcome mats wear thin, that many evacuees are layabouts trying to take advantage of those who would help them, Mr. Cruz shrugged, saying that his friend, seated in a corner of the room, had brought one beer for each of them before they began to pack.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''Everyone's entitled to have an opinion,'' said Mr. Cruz, who made his living before the storm as a fisherman. ''I know I work. I worked all my life.''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caseworkers from Volunteers of America North Louisiana said 21 households would be able to move before the closing, into trailers provided by FEMA, apartments financed by federal Section 8 vouchers or even homeless shelters (people who were homeless before Katrina are generally not eligible for the agency's housing assistance). Fourteen refused help, although some were expected to change their minds. There were three whose FEMA status was uncertain.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residents said they were not sure where they would go. One, Bryan Hebert, said he had been offered a FEMA trailer in Bunkie, La., but did not think he could find work there. Another evacuee, John Nunnery, said his trailer was not quite ready.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choir director, Mr. Nunnery amused caseworkers by singing improvised songs about the storm in an extravagant, churchy voice. ''What we went through, no one will ever know,'' he boomed. ''What we saw, no one can ever see.''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his fellow shelter residents could be discouraging, always complaining instead of supporting one another. ''Seemed like we were all trying to pull each other down,'' he said. ''It's like crabs in a barrel.''</w:t>
      </w:r>
    </w:p>
    <w:p>
      <w:pPr>
        <w:pStyle w:val="Normal378"/>
      </w:pPr>
    </w:p>
    <w:p>
      <w:pPr>
        <w:pStyle w:val="Normal378"/>
        <w:keepNext w:val="0"/>
        <w:spacing w:before="240" w:after="0" w:line="260" w:lineRule="atLeast"/>
        <w:ind w:left="0" w:right="0" w:firstLine="0"/>
        <w:jc w:val="left"/>
      </w:pPr>
      <w:r>
        <w:br/>
      </w:r>
      <w:hyperlink r:id="rId3100" w:history="1">
        <w:r>
          <w:rPr>
            <w:rFonts w:ascii="arial" w:eastAsia="arial" w:hAnsi="arial" w:cs="arial"/>
            <w:b w:val="0"/>
            <w:i/>
            <w:strike w:val="0"/>
            <w:color w:val="0077CC"/>
            <w:sz w:val="20"/>
            <w:u w:val="single"/>
            <w:vertAlign w:val="baseline"/>
          </w:rPr>
          <w:t>http://www.nytimes.com</w:t>
        </w:r>
      </w:hyperlink>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58" style="position:absolute;z-index:252724224"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Lillie Tims, Lakina Sanders and Richard Baily boxing up belongings at the Pelican Haven shelter, which is scheduled to close today. (Photo by Erin Trieb for The New York Times)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2006</w:t>
      </w:r>
    </w:p>
    <w:p>
      <w:pPr>
        <w:pStyle w:val="Normal378"/>
      </w:pPr>
    </w:p>
    <w:p>
      <w:pPr>
        <w:pStyle w:val="Normal378"/>
        <w:ind w:left="200"/>
        <w:sectPr>
          <w:type w:val="continuous"/>
          <w:pgMar w:top="840" w:right="1000" w:bottom="840" w:left="1000" w:header="400" w:footer="400"/>
          <w:pgNumType w:fmt="decimal"/>
          <w:cols w:space="720"/>
        </w:sectPr>
      </w:pPr>
      <w:r>
        <w:br/>
      </w:r>
      <w:r>
        <w:pict>
          <v:line id="_x0000_s2459"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379"/>
      </w:pPr>
    </w:p>
    <w:p>
      <w:pPr>
        <w:pStyle w:val="Normal379"/>
      </w:pPr>
      <w:r>
        <w:pict>
          <v:shape id="_x0000_i2460" type="#_x0000_t75" alt="LexisNexis®" style="width:147.75pt;height:30pt">
            <v:imagedata r:id="rId17" o:title=""/>
          </v:shape>
        </w:pict>
      </w:r>
      <w:r>
        <w:cr/>
      </w:r>
    </w:p>
    <w:p>
      <w:pPr>
        <w:pStyle w:val="Heading1377"/>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Price Controls Keep Venezuela Cupboards Bare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2012 Saturday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9"/>
        <w:keepNext w:val="0"/>
        <w:spacing w:after="0" w:line="240" w:lineRule="atLeast"/>
        <w:ind w:right="0"/>
        <w:jc w:val="both"/>
      </w:pPr>
      <w:bookmarkStart w:id="770" w:name="Bookmark_379"/>
      <w:bookmarkEnd w:id="770"/>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NEUMAN; Maria Eugenia Diaz contributed reporting.</w:t>
      </w:r>
    </w:p>
    <w:p>
      <w:pPr>
        <w:pStyle w:val="Normal379"/>
        <w:keepNext/>
        <w:spacing w:before="240" w:after="0" w:line="340" w:lineRule="atLeast"/>
        <w:ind w:left="0" w:right="0" w:firstLine="0"/>
        <w:jc w:val="left"/>
      </w:pPr>
      <w:bookmarkStart w:id="771" w:name="Body_377"/>
      <w:bookmarkEnd w:id="771"/>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61" style="position:absolute;z-index:25272627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By 6:30 a.m., a full hour and a half before the store would open, about two dozen people were already in line. They waited patiently, not for the latest iPhone, but for something far more basic: groceries.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 can get,'' said Katherine Huga, 23, a mother of two, describing her shopping list. She gave a shrug of resignation. ''You buy what they have.''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is one of the world's top oil producers at a time of soaring energy prices, yet shortages of staples like milk, meat and toilet paper are a chronic part of life here, often turning grocery shopping into a hit or miss proposition.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arrange their calendars around the once-a-week deliveries made to government-subsidized stores like this one, lining up before dawn to buy a single frozen chicken before the stock runs out. Or a couple of bags of flour. Or a bottle of cooking oil.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shortages affect both the poor and the well-off, in surprising ways. A supermarket in the upscale La Castellana neighborhood recently had plenty of chicken and cheese -- even quail eggs -- but not a single roll of toilet paper. Only a few bags of coffee remained on a bottom shelf.</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a shopper could get milk on a day when that, too, was out of stock, a manager said with sarcasm, ''At Chavez's house.''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debate is President Hugo Chavez's socialist-inspired government, which imposes strict price controls that are intended to make a range of foods and other goods more affordable for the poor. They are often the very products that are the hardest to find.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 is too rich a country to have this,'' Nery Reyes, 55, a restaurant worker, said outside a government-subsidized store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Santa Rosalia neighborhood. ''I'm wasting my day here standing in line to buy one chicken and some rice.''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was long one of the most prosperous countries in the region, with sophisticated manufacturing, vibrant agriculture and strong businesses, making it hard for many residents to accept such widespread scarcities. But amid the prosperity, the gap between rich and poor was extreme, a problem that Mr. Chavez and his ministers say they are trying to eliminate.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blame unfettered capitalism for the country's economic ills and argue that controls are needed to keep prices in check in a country where inflation rose to 27.6 percent last year, one of the highest rates in the world. They say companies cause shortages on purpose, holding products off the market to push up prices. This month, the government required price cuts on fruit juice, toothpaste, disposable diapers and more than a dozen other products.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asking them to lose money, just that they make money in a rational way, that they don't rob the people,'' Mr. Chavez said recently.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call it a classic case of a government causing a problem rather than solving it. Prices are set so low, they say, that companies and producers cannot make a profit. So farmers grow less food, manufacturers cut back production and retailers stock less inventory. Moreover, some of the shortages are in industries, like dairy and coffee, where the government has seized private companies and is now running them, saying it is in the national interest.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according to a scarcity index compiled by the Central Bank of Venezuela, the difficulty of finding basic goods on store shelves was at its worst level since 2008. While that measure has eased considerably, many products can still be hard to come by.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Datanalisis, a polling firm that regularly tracks scarcities, said that powdered milk, a staple here, could not be found in 42 percent of the stores its researchers visited in early March. Liquid milk can be even harder to find.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products in short supply last month, according to Datanalisis, included beef, chicken, vegetable oil and sugar. The polling firm also says that the problem is most extreme in the government-subsidized stores that were created to provide affordable food to the poor.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inflation so crippling, many shoppers at those stores said the inconvenience was worth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enormous help,'' said Ana Lozano, 62, a retiree who takes in ironing to supplement her pension, who was waiting outside the Santa Rosalia grocery. ''That's why there's such a long line.''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appears keenly aware of the twin threats of shortages and inflation as it prepares for the October election in which Mr. Chavez is seeking a new six-year term. The price controls have been defended in government advertisements and accompanied by repeated threats from Mr. Chavez to nationalize any company that cannot keep its products on the market.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Elias Jaua has warned of a media campaign to frighten Venezuelans into hoarding, which would provoke artificial shortages. Government advertisements urge consumers not to succumb to panic buying, using a proverbial admonition: Bread for today is hunger for tomorrow.</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Rodriguez, an economist with Bank of America Merrill Lynch who studies the Venezuelan economy, said the government might score some political points with the new round of price controls. But over time, he argued, they will spell trouble for the economy.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medium to long term, this is going to be a disaster,'' Mr. Rodriguez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controls also mean that products missing from store shelves usually show up on the black market at much higher prices, a source of outrage for many. For government supporters, that is proof of speculation. Others say it is the consequence of a misguided policy.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Ortiz, 52, a shop owner, said he could buy sugar and powdered milk from his distributors only once last year. He gets cooking oil once a month, but only about half of what he requests. He also said that profits were so low on controlled products that he must raise other prices to compensate.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customers asked if the store had Harina Pan, which is considered the quintessential local brand of flour to use in making arepas, the signature corn cakes that are a staple of the Venezuelan diet.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 Mr. Ortiz said. It would be like an American store not having any Coca-Cola.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customer asked if other stores nearby carried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it,'' Mr. Ortiz said glumly.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product that Venezuela should be able to produce in abundance it is coffee, a major crop here for centuries. Until 2009, Venezuela was a coffee exporter, but it began importing large amounts of it three years ago to make up for a decline in production.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and coffee roasters say the problem is simple: retail price controls keep profits close to or below what it costs farmers to grow and harvest the coffee. As a result, many do not invest in new plantings or fertilizer, or they cut back on the amount of land used to grow coffee. Making matters worse, the recent harvest was poor in many areas.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representing small- to medium-size roasters said last month that there was no domestic coffee left on the wholesale market -- the earliest time of year that industry leaders could remember such supplies running out. The group announced a deal with the government to buy imported beans to keep coffee on store shelves.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problems have played out with other agricultural products under price controls, like lags in production and rising imports for beef, milk and corn.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in line to buy chicken and other staples, Jenny Montero, 30, recalled how she could not find cooking oil last fall and had to switch from the fried food she prefers to soups and stews.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good for me,'' she said drily, pushing her 14-month-old daughter in a stroller. ''I lost several pounds.''</w:t>
      </w:r>
    </w:p>
    <w:p>
      <w:pPr>
        <w:pStyle w:val="Normal379"/>
        <w:keepNext w:val="0"/>
        <w:spacing w:before="240" w:after="0" w:line="260" w:lineRule="atLeast"/>
        <w:ind w:left="0" w:right="0" w:firstLine="0"/>
        <w:jc w:val="left"/>
      </w:pPr>
      <w:r>
        <w:br/>
      </w:r>
      <w:hyperlink r:id="rId3108" w:history="1">
        <w:r>
          <w:rPr>
            <w:rFonts w:ascii="arial" w:eastAsia="arial" w:hAnsi="arial" w:cs="arial"/>
            <w:b w:val="0"/>
            <w:i/>
            <w:strike w:val="0"/>
            <w:color w:val="0077CC"/>
            <w:sz w:val="20"/>
            <w:u w:val="single"/>
            <w:vertAlign w:val="baseline"/>
          </w:rPr>
          <w:t>http://www.nytimes.com</w:t>
        </w:r>
      </w:hyperlink>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462" style="position:absolute;z-index:252727296"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sign in a Caracas store put a limit on milk purchases. (A1)</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lined up at 6:30 a.m. outside a government-subsidized store in the Santa Rosalia neighborhood for a chance to get whatever groceries were available.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blame the government's price controls for shortages of items like Harina Pan, a brand of flour used in a popular dish. (PHOTOGRAPHS BY MERIDITH KOHUT FOR THE NEW YORK TIMES) (A8)                                                                 </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2012</w:t>
      </w:r>
    </w:p>
    <w:p>
      <w:pPr>
        <w:pStyle w:val="Normal379"/>
      </w:pPr>
    </w:p>
    <w:p>
      <w:pPr>
        <w:pStyle w:val="Normal379"/>
        <w:ind w:left="200"/>
        <w:sectPr>
          <w:type w:val="continuous"/>
          <w:pgMar w:top="840" w:right="1000" w:bottom="840" w:left="1000" w:header="400" w:footer="400"/>
          <w:pgNumType w:fmt="decimal"/>
          <w:cols w:space="720"/>
        </w:sectPr>
      </w:pPr>
      <w:r>
        <w:br/>
      </w:r>
      <w:r>
        <w:pict>
          <v:line id="_x0000_s2463"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380"/>
      </w:pPr>
    </w:p>
    <w:p>
      <w:pPr>
        <w:pStyle w:val="Normal380"/>
      </w:pPr>
      <w:r>
        <w:pict>
          <v:shape id="_x0000_i2464" type="#_x0000_t75" alt="LexisNexis®" style="width:147.75pt;height:30pt">
            <v:imagedata r:id="rId17" o:title=""/>
          </v:shape>
        </w:pict>
      </w:r>
      <w:r>
        <w:cr/>
      </w:r>
    </w:p>
    <w:p>
      <w:pPr>
        <w:pStyle w:val="Heading1378"/>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Smiling Jack</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2009 Sunday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0"/>
        <w:keepNext w:val="0"/>
        <w:spacing w:after="0" w:line="240" w:lineRule="atLeast"/>
        <w:ind w:right="0"/>
        <w:jc w:val="both"/>
      </w:pPr>
      <w:bookmarkStart w:id="772" w:name="Bookmark_380"/>
      <w:bookmarkEnd w:id="772"/>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CY; Column 0; The City Weekly Desk; Pg. 3; NEW YORK OBSERVED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UZI SILBER</w:t>
      </w:r>
    </w:p>
    <w:p>
      <w:pPr>
        <w:pStyle w:val="Normal380"/>
        <w:keepNext/>
        <w:spacing w:before="240" w:after="0" w:line="340" w:lineRule="atLeast"/>
        <w:ind w:left="0" w:right="0" w:firstLine="0"/>
        <w:jc w:val="left"/>
      </w:pPr>
      <w:bookmarkStart w:id="773" w:name="Body_378"/>
      <w:bookmarkEnd w:id="773"/>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65" style="position:absolute;z-index:25272934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mental preparation for this fateful day don't make it any less poignant or bittersweet. I've loaded the minivan with the entirety of the 10-year existence of Jack, our firstborn: duffel-bagged wardrobe, a deflated soccer ball, a tattered Tickle Me Elmo doll and an oversize stroller. Last in is his clunky wooden Swedish-made feeding chair, a contraption with an assortment of restraints and belts easily mistaken for an electric chair. Then off we speed east from our apartment in Seward Park Houses, on Grand Street on the Lower East Side. We zip past the Beaux-Arts mikva, or Jewish ritual bath, and onto the Franklin D. Roosevelt Drive, bound for Midwood, Brooklyn. My wife is beside me, and Jack, ever smiling, is in the back.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Emptying out of the Battery Tunnel and into Brooklyn, we ascend the Brooklyn-Queens Expressway viaduct as it soars above the hardscrabble neighborhood hugging the inky Gowanus Canal far below. Just then, the cloudless sky gives way to a flood of images, memories I'd presumed buried years ago.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raw wintry night in a delivery room in a hospital in northern Manhattan. My wife had just given birth to Jack.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punky,'' announces the obstetrician matter-of-factly. ''Punky,'' we soon learn, is ob-gyn jargon for a newborn who is gray and wheezing, usually from oxygen deprivation.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he be O.K.?'' I ask, aghast.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so,'' chimes in the nurse, whisking our bundle away. ''Routine procedures. No worries.''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time later, we're escorted upstairs to a suite of finely appointed recovery rooms reserved for parents and their newborns.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the only people there without a baby. Sitting on our hands nervously, we look on jealously as other couples kvell over their cooing infants.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Nurses assure us of Jack's imminent arrival. Yet dawn comes, and Jack never shows.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A nurse suddenly summons us to the neonatal intensive-care unit. We spend the next hours and days peering in helpless terror into an incubator, where our tiny baby is beset by savage seizures. Drug cocktails are frantically injected into his tiny veins.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thoroughly is Jack's body prodded and poked that his nurses run out of microscopic blood vessels to mine along his bruised arms and legs. With little choice, syringes and intravenous lines are run through a strawlike tube implanted in his skull.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pass before the doctors hit on the right mix of sedatives to smother the seizures. The tube in his head is removed. Neurologists dare to hope that an M.R.I. will reveal the weeklong nightmare to be nothing more than a benign cloudburst.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scans are in. Are you religious, inquire the doctors. We're not. They have grim news: Our baby's brain has been shorted, fried. The brain scar tissue, they predict, will leave him quadriplegic. The paralysis breeds infections, which should end his life in a year, maybe two.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that follow, social workers dispatch us to support groups. These prove to be windowless cauldrons of loss and sorrow populated by the undead, slumped in chairs circularly arranged.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Incapable of sharing our grief with others, never mind shouldering anyone else's, my wife and I stay in our own private hell.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lives seem on course for a Job-like disintegration: I am laid off two months later from my job as a research analyst, and then canned three more times through the next four years. Yet, we defy the cosmos by bringing forth a girl, followed by another boy, both sensationally healthy.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Jack doesn't die. Found to have cerebral palsy, he comes back to us months later. Though he will never speak, will need a feeding tube for liquids and will always wear diapers, he also takes his first steps by age 4 -- the quadriplegia did not materialize -- and even kicks around a soccer ball by age 6.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his limitations are myriad, his charisma is boundless. The complex where we live, a set of 1,700 apartments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built half a century ago with union money, is home to many elderly families, retired from their union days, and they bask in the glow of Jack's doe-eyed charm.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a widow with long gray hair who lives on the eighth floor reveals to us a secret: Jack is an angel on earth. There is no doubting this, she insists, since he is incapable of sin. I ask her to pray, diligently, that Jack learn to commit a sin or even two.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Jack has managed to defy the odds, he has grown into a baby trapped in a big boy's body. Pawing at toddlers half his size renders him persona non grata at the playground; his prodigious drooling and poor balance don't help. Places where Jack can roam inoffensively and safely are becoming rare. Even our apartment, with its narrow corridors, sharp edges and wired siblings careening off walls, is hazardous to his safety.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having changed Jack's soiled diapers daily for a decade, I cannot fathom myself as an octogenarian doing the same for a hairy, leg-flailing 50-year-old man. We realize that the time is fast approaching for Jack to embark on the next stage of his life, in a place where he will be able to flourish and we will remain sane.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mere 15-minute drive to Jack's new home, a two-story children's residence nestled on a leafy side street in the heavily Orthodox neighborhood of Midwood. A pair of Hasidic boys, earlocks a-dangle, observe from a stoop across the street as I unload the feeding chair and soccer ball, stroller and Elmo doll, and wheel them into his freshly painted powder-blue room.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settled Jack into his new life, we sit with him for a few more minutes in a corner of the cheerful residence playroom. Despite our certainty that this is best for Jack and our family, and notwithstanding our plan to visit him every Sunday, there's no excising that tiny tumor of guilt gnawing at the gut.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room, sitting in a wheelchair, a redheaded quadriplegic child of indeterminate age peers, vacant and walleyed, at some crack in the ceiling. A bearded attendant wearing a black velvet yarmulke sits on a folding chair by his side. The attendant gently strokes the child's pale cheek, eliciting a mild shudder.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then, Jack sidesteps us, as curiosity and friendliness overcome him and pull him across the room. Approaching the wheelchair up close, he gently places his head on the stiff shoulder of his new housemate.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sweet, handsome Jack, the ultimate survivor, turning up the charm once again.</w:t>
      </w:r>
    </w:p>
    <w:p>
      <w:pPr>
        <w:pStyle w:val="Normal380"/>
        <w:keepNext w:val="0"/>
        <w:spacing w:before="240" w:after="0" w:line="260" w:lineRule="atLeast"/>
        <w:ind w:left="0" w:right="0" w:firstLine="0"/>
        <w:jc w:val="left"/>
      </w:pPr>
      <w:r>
        <w:br/>
      </w:r>
      <w:hyperlink r:id="rId3116" w:history="1">
        <w:r>
          <w:rPr>
            <w:rFonts w:ascii="arial" w:eastAsia="arial" w:hAnsi="arial" w:cs="arial"/>
            <w:b w:val="0"/>
            <w:i/>
            <w:strike w:val="0"/>
            <w:color w:val="0077CC"/>
            <w:sz w:val="20"/>
            <w:u w:val="single"/>
            <w:vertAlign w:val="baseline"/>
          </w:rPr>
          <w:t>http://www.nytimes.com</w:t>
        </w:r>
      </w:hyperlink>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66" style="position:absolute;z-index:25273036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SANTIAGO COHEN)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2009</w:t>
      </w:r>
    </w:p>
    <w:p>
      <w:pPr>
        <w:pStyle w:val="Normal380"/>
      </w:pPr>
    </w:p>
    <w:p>
      <w:pPr>
        <w:pStyle w:val="Normal380"/>
        <w:ind w:left="200"/>
        <w:sectPr>
          <w:type w:val="continuous"/>
          <w:pgMar w:top="840" w:right="1000" w:bottom="840" w:left="1000" w:header="400" w:footer="400"/>
          <w:pgNumType w:fmt="decimal"/>
          <w:cols w:space="720"/>
        </w:sectPr>
      </w:pPr>
      <w:r>
        <w:br/>
      </w:r>
      <w:r>
        <w:pict>
          <v:line id="_x0000_s2467"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117"/>
          <w:headerReference w:type="default" r:id="rId3118"/>
          <w:footerReference w:type="even" r:id="rId3119"/>
          <w:footerReference w:type="default" r:id="rId3120"/>
          <w:headerReference w:type="first" r:id="rId3121"/>
          <w:footerReference w:type="first" r:id="rId3122"/>
          <w:pgSz w:w="12240" w:h="15840"/>
          <w:pgMar w:top="840" w:right="1000" w:bottom="840" w:left="1000" w:header="400" w:footer="400"/>
          <w:pgNumType w:fmt="decimal"/>
          <w:cols w:space="720"/>
          <w:titlePg w:val="0"/>
        </w:sectPr>
      </w:pPr>
    </w:p>
    <w:p>
      <w:pPr>
        <w:pStyle w:val="Normal381"/>
      </w:pPr>
    </w:p>
    <w:p>
      <w:pPr>
        <w:pStyle w:val="Normal381"/>
      </w:pPr>
      <w:r>
        <w:pict>
          <v:shape id="_x0000_i2468" type="#_x0000_t75" alt="LexisNexis®" style="width:147.75pt;height:30pt">
            <v:imagedata r:id="rId17" o:title=""/>
          </v:shape>
        </w:pict>
      </w:r>
      <w:r>
        <w:cr/>
      </w:r>
    </w:p>
    <w:p>
      <w:pPr>
        <w:pStyle w:val="Heading1379"/>
        <w:keepNext w:val="0"/>
        <w:spacing w:after="200" w:line="340" w:lineRule="atLeast"/>
        <w:ind w:left="0" w:right="0" w:firstLine="0"/>
        <w:jc w:val="center"/>
      </w:pPr>
      <w:hyperlink r:id="rId3123" w:history="1">
        <w:r>
          <w:rPr>
            <w:rFonts w:ascii="arial" w:eastAsia="arial" w:hAnsi="arial" w:cs="arial"/>
            <w:b/>
            <w:i/>
            <w:strike w:val="0"/>
            <w:color w:val="0077CC"/>
            <w:sz w:val="28"/>
            <w:u w:val="single"/>
            <w:vertAlign w:val="baseline"/>
          </w:rPr>
          <w:t>What I-95 Hasn't Put Asunder</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2013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1"/>
        <w:keepNext w:val="0"/>
        <w:spacing w:after="0" w:line="240" w:lineRule="atLeast"/>
        <w:ind w:right="0"/>
        <w:jc w:val="both"/>
      </w:pPr>
      <w:bookmarkStart w:id="774" w:name="Bookmark_381"/>
      <w:bookmarkEnd w:id="774"/>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8; LIVING IN | SAUGATUCK, CONN.</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 J. HUGHES</w:t>
      </w:r>
    </w:p>
    <w:p>
      <w:pPr>
        <w:pStyle w:val="Normal381"/>
        <w:keepNext/>
        <w:spacing w:before="240" w:after="0" w:line="340" w:lineRule="atLeast"/>
        <w:ind w:left="0" w:right="0" w:firstLine="0"/>
        <w:jc w:val="left"/>
      </w:pPr>
      <w:bookmarkStart w:id="775" w:name="Body_379"/>
      <w:bookmarkEnd w:id="775"/>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69" style="position:absolute;z-index:25273241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in general may be reduced to cursing -- silently or otherwise -- as they inch along Interstate 95 in parts of Connecticut during rush hour. But for many of the 2,500 or so residents of Saugatuck, a waterside slice of Westport 48 miles from Manhattan, the dislike is almost personal.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interstate was built in the mid-1950s to ease longer-distance traffic off local streets, it didn't skirt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community the way it did more affluent parts of Fairfield County. It cut straight through, like a battering ram.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came down; so did a church. Blacktop replaced Turtle Pond, a favorite place to ice-skate. A rumbling overpass halved Franklin Street, a residential locus for Italian-Americans (who today account for about 20 percent of the population).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progress has to happen,'' said Cathy Romano, whose childhood home, a porch-wrapped wood-frame house on West Ferry Lane, became a dorm for highway builders before being razed for a parking lot. ''But it was traumatic.''</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community, determined to hold Saugatuck together, adapted. Some of the displaced took their dwellings with them; a few ended up on Dr. Gillette Place Circle, so that Victorians are interspersed around an area with Capes and ranches.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Romano relocated to a house on Saugatuck Avenue built by her grandfather, an Italian immigrant who worked as a gardener on nearby estates. Built in 1920 for $7,000, in an area that has since been zoned commercial, the shingle-sided colonial was a three-bedroom, though two other bedrooms have been added, said Ms. Romano, who is employed as the education director for the Church of the Assumption.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nooks at the base of a column that holds up the highway across the Saugatuck River have been adapted for a handy purpose, as a spot for fishermen to store lobster pots, half a dozen to a stack.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Bustling and dense, with a number of restaurants and some shops, Saugatuck can feel almost urban, especially when compared with leafier, sleepier Westport areas like Coleytown, which has two-acre residential zoning. But there are plenty of people who would rather be squeezed in than spread out.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Bette Demartini moved to Westport in the early 1980s, she and her husband, Paul, a surgeon, had a house just outside Saugatuck. She regularly shopped in the neighborhood, reached by a stroll across a bridge. It was a convenience reminiscent of Manhattan, where she had lived for years, she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around easily by foot also informed her next house purchase: a contemporary with lots of glass and open space in the nautical Saugatuck Shores section. With views of Long Island Sound from its third-story deck, the four-bedroom house cost $875,000 in 1987, said Ms. Demartini, a retired anesthesiologist.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houses nearly touching on quarter-acre or smaller lots, Saugatuck Shores doesn't seem like a place to go to maximize privacy. That was precisely the point, said Ms. Demartini, explaining that trips to the beach at the end of her block usually involve stops to chitchat.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a suburban lifestyle,'' she said. ''We wanted something that maintained the air of being an active and social place.''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in the midst of an $18 million attempt to ease the effects of I-95's divisive presence: Saugatuck Center is a mixed-use four-acre redevelopment project undertaken by the Gault family, a local landlord whose roots date to the mid-1800s. (It also operates Gault Energy.) In addition to shops, restaurants and plazas at a Riverside Avenue site, there will be houses -- in other words, a residential presence in a longtime commercial district. Six apartments became available in 2011; all are leased, Gault says.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21 more, ranging from studios, for $3,000 a month, to two-bedrooms with decks for $5,500, are to be completed in the final phase this fall, said Jim Donaher, the project head, declaring, ''We're going to bring this area back to what it was.'' In a community with hardly any housing beyond single-family homes, 27 new apartments amount to a lot.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Recovery of another kind is on the minds of some homeowners in Saugatuck Shores, a low-lying, compressed area. Hurricane Sandy dealt it a punishing blow, as have other big storms. The houses perched atop carports seem to have come out unscathed. But more modest properties -- especially along Harbor Road, which is separated from Long Island Sound by a jumble of boulders -- seem hurt. On a recent visit, a few had plywood in their windows, and the storm had strewn oysters across lawns.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ritzier enclave can be found near Saugatuck Harbor Yacht Club, from Ferry Lane to Duck Pond Road, along a strip of Saugatuck Avenue that has dead-end private lanes leading from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laborers once called the area home, they could probably ill afford it today.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April, 22 single-family homes were listed for sale, at an average of $2.72 million, according to data from the Greater Fairfield County Consolidated Multiple Listing Service prepared by Country Club Properties, a local brokerage. At the top end, a five-bedroom 2000 colonial on a two-acre waterfront lot with a tennis court, was listed at $10.99 million. The lowest price was $549,900, for a 1969 colonial near I-95.</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unsurprisingly, prices have swooned since the recession. In 2012, 29 single-family homes sold, at an average of $1.22 million, according to the data. In 2008 there were 19 such sales, at an average of $2.98 million.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drop can be ascribed in part to weakness at the high end, which has been slow to recover, brokers say. In 2008, for example, a six-bedroom on the water with a pool sold at $9.83 million. In 2012, a comparable waterfront six-bedroom sold at $4.65 million. ''Yet we are now seeing a corner being turned,'' said Ruth Miner, Country Club's owner. ''Open houses have been busier in the last three months across the market.''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quaint streetscape along Railroad Place offers restaurants like Tarantino, which Ms. Demartini likes for its pumpkin ravioli, and Mario's Place. Both mainstays, they have been joined in recent years by businesses like Cocoa Michelle, which sells fair-trade coffee and plays soothing music, and is to open a 2,200-square-foot gourmet market in one of the new Saugatuck Center retail spaces this summer, Mr. Donaher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restaurants shutter, they're rarely empty long. A place called Bonda, on Charles Street, closed in 2010; by the next year the site housed a Tarry Lodge, part of Mario Batali's chain.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Saugatuck Elementary, the highly rated grade school for Saugatuck, sits just outside the neighborhood's boundaries; it is one of five in the district. Last year 100 percent of its third-graders met standards in math, 97 percent in reading, 98 percent in writing, versus 86, 83 and 83 statewide.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School covers Grades 6 through 8. Staples High School is one of the state's best; it has an Olympic-size pool and a radio station (90.3 FM). SAT averages last year were 589 in reading, 599 in math and 597 in writing, versus 506, 512 and 510 statewide.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Saugatuck has one of Westport's two stations on the Metro-North New Haven line. It has eight trains on weekdays from 6 to 8 a.m.; the fastest takes 61 minutes to get to Grand Central Terminal. A monthly pass is $341.</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1,365 parking spaces spread out across 8 lots, 1,064 are reserved; permits cost $325 a year. The waiting list for spots is about four years long. But according to Foti Koskinas, the deputy police chief in charge of parking, the town is planning an online effort to cull outdated names.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two centuries of its existence, ''Saugatuck'' was the name of the entire town; upon incorporation in 1835, ''Westport'' won out, in part because ''Saugatuck'' sounded too much like ''succotash,'' according to ''Westport, Connecticut: The Story of a New England Town's Rise to Prominence,'' by Woody Klein.</w:t>
      </w:r>
    </w:p>
    <w:p>
      <w:pPr>
        <w:pStyle w:val="Normal381"/>
        <w:keepNext w:val="0"/>
        <w:spacing w:before="240" w:after="0" w:line="260" w:lineRule="atLeast"/>
        <w:ind w:left="0" w:right="0" w:firstLine="0"/>
        <w:jc w:val="left"/>
      </w:pPr>
      <w:r>
        <w:br/>
      </w:r>
      <w:hyperlink r:id="rId3124" w:history="1">
        <w:r>
          <w:rPr>
            <w:rFonts w:ascii="arial" w:eastAsia="arial" w:hAnsi="arial" w:cs="arial"/>
            <w:b w:val="0"/>
            <w:i/>
            <w:strike w:val="0"/>
            <w:color w:val="0077CC"/>
            <w:sz w:val="20"/>
            <w:u w:val="single"/>
            <w:vertAlign w:val="baseline"/>
          </w:rPr>
          <w:t>http://www.nytimes.com/2013/04/14/realestate/saugatuck-conn-what-i-95-hasnt-put-asunder.html</w:t>
        </w:r>
      </w:hyperlink>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70" style="position:absolute;z-index:252733440"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an outing in Saugatuck, a section of Westport, Emma Watkins, 1, was dressed for bracing weather. Her dad, Jake, got in a little lacrosse practice. (PHOTOGRAPH BY CHRISTOPHER CAPOZZIELLO FOR THE NEW YORK TIMES) MAPS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2013</w:t>
      </w:r>
    </w:p>
    <w:p>
      <w:pPr>
        <w:pStyle w:val="Normal381"/>
      </w:pPr>
    </w:p>
    <w:p>
      <w:pPr>
        <w:pStyle w:val="Normal381"/>
        <w:ind w:left="200"/>
        <w:sectPr>
          <w:type w:val="continuous"/>
          <w:pgMar w:top="840" w:right="1000" w:bottom="840" w:left="1000" w:header="400" w:footer="400"/>
          <w:pgNumType w:fmt="decimal"/>
          <w:cols w:space="720"/>
        </w:sectPr>
      </w:pPr>
      <w:r>
        <w:br/>
      </w:r>
      <w:r>
        <w:pict>
          <v:line id="_x0000_s2471"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382"/>
      </w:pPr>
    </w:p>
    <w:p>
      <w:pPr>
        <w:pStyle w:val="Normal382"/>
      </w:pPr>
      <w:r>
        <w:pict>
          <v:shape id="_x0000_i2472" type="#_x0000_t75" alt="LexisNexis®" style="width:147.75pt;height:30pt">
            <v:imagedata r:id="rId17" o:title=""/>
          </v:shape>
        </w:pict>
      </w:r>
      <w:r>
        <w:cr/>
      </w:r>
    </w:p>
    <w:p>
      <w:pPr>
        <w:pStyle w:val="Heading1380"/>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New &amp; Noteworthy Paperbacks  - Correction Appended</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2001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382"/>
        <w:keepNext w:val="0"/>
        <w:spacing w:after="0" w:line="240" w:lineRule="atLeast"/>
        <w:ind w:right="0"/>
        <w:jc w:val="both"/>
      </w:pPr>
      <w:bookmarkStart w:id="776" w:name="Bookmark_382"/>
      <w:bookmarkEnd w:id="776"/>
    </w:p>
    <w:p>
      <w:pPr>
        <w:pStyle w:val="Normal382"/>
        <w:keepNext w:val="0"/>
        <w:spacing w:after="0" w:line="260" w:lineRule="atLeast"/>
        <w:ind w:left="0" w:right="0" w:firstLine="0"/>
        <w:jc w:val="left"/>
      </w:pPr>
      <w:r>
        <w:br/>
      </w:r>
      <w:r>
        <w:pict>
          <v:shape id="_x0000_i2473"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32</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Veale</w:t>
      </w:r>
    </w:p>
    <w:p>
      <w:pPr>
        <w:pStyle w:val="Normal382"/>
        <w:keepNext/>
        <w:spacing w:before="240" w:after="0" w:line="340" w:lineRule="atLeast"/>
        <w:ind w:left="0" w:right="0" w:firstLine="0"/>
        <w:jc w:val="left"/>
      </w:pPr>
      <w:bookmarkStart w:id="777" w:name="Body_380"/>
      <w:bookmarkEnd w:id="777"/>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74" style="position:absolute;z-index:25273548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THROUGH PLACES: Reflections on Geography and Identity, by Mary Gordon. (Touchstone/Simon &amp; Schuster, $12.) The novelist sheds light on her fictional world in eight essays about places she inhabited, from her grandmother's guilt-ridden household (more Addams Family than cozy sanctuary for the young Mary) to Rome, where she first felt free. "Re-evoking the places and objects that once were so much darker and more fearful is a fine work of restoration," Rosemary Dinnage wrote here last year. "Gordon knits them all together in a satisfying pattern."</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ROPE BURNS: Stories From the Corner, by F. X. Toole. (Ecco/HarperCollins, $13.) In his first short-story collection, a septuagenarian former boxer, trainer and corner man conjures the rough-and-tumble world of professional boxing in elegiac tales about men and women who scramble for a split decision in the face of daunting odds. "Toole's prose is sharp and jablike" and he "has a talent for illuminating the thoughts of the near illiterate but streetwise," Allen Barra wrote in these pages in 2000.</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YOU HEAR ME CALLIN': The Life of Bill Monroe, Father of Bluegrass, by Richard D. Smith. (Da Capo, $17.) The inventor of bluegrass is portrayed as a hardened survivor of poverty and a solitary soul whose lifelong melancholy gave his music -- a seemingly incompatible stew of styles and themes -- its distinctive "high lonesome sound." The result is "a carefully researched biography" that is "factually reliable, musically knowledgeable . . . and appropriately frank," Terry Teachout said here last year.</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UNKNOWN MATISSE: A Life of Henri Matisse. The Early Years, 1869-1908, by Hilary Spurling. (University of California, $22.50.) In a biography marked by deep research and intense concentration, the author plays advocate for the French painter, hunting down scraps of information about his friends, family and rivals as she recounts the first half of his life. In this "splendid work," which was chosen by the editors of the Book Review as one of the best books of 1998, "again and again, the reader fears for Matisse, as in a good novel: how will he get out of this hole, who will buy his work, what if he gives up?" Julian Barnes wrote here.</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TALMUD AND THE INTERNET: A Journey Between Worlds, by Jonathan Rosen. (Picador USA, $10.) Blending personal and scholarly reflection, the author explores the unforeseen linkages between two absorbent sources of information that contain virtually all knowledge, if you know how and where to find it. "The result is an admirable essay" that is "carefully shaped, having an air of relaxation, yet with no hint of looseness in the writing," Frank Kermode wrote here in 2000. In Dreams of Being Alive: The Literary Core of the Kabbalah, by David Rosenberg (Three Rivers, $13), a noted translator of ancient writings turns to the bedrock work of Jewish mysticism, unearthing the rich symbolism and raw human impulses that penetrate the often challenging esoteric teachings. "His translations . . . brilliantly heighten and reproduce the literary and artistic effects of the text and provide spine-tingling illuminations," Jonathan Wilson said in the Book Review last year.</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LYING AWAKE, by Mark Salzman. (Vintage Contemporaries, $12.) In this spare, earnest novel, a cloistered nun in modern Los Angeles who has divine visions is faced with an agonizing dilemma: told that she has epilepsy, she must either undergo surgery that might cause her to lose her ecstatic visions, or continue living with the disease, aware that her encounters with God might be biologically based delusions. The result is "a singularly rich and abundant work," Louis Bayard said here in 2000.</w: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COLLEGE, by Tom Perrotta. (St. Martin's Griffin, $12.95.) The hero of this satirical novel about the social shuffling of the meritocracy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from central New Jersey who tries to navigate between his student life at Yale and "Dante's Roach Coach," his father's lunch truck, whose pull he can't quite escape. The result is "an absorbing, fleshed-out portrait of an American male edging toward adulthood," Maria Russo wrote here last year.</w:t>
      </w:r>
    </w:p>
    <w:p>
      <w:pPr>
        <w:pStyle w:val="Normal382"/>
      </w:pP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DIRTY TO THE GODS: Poems, by Yusef Komunyakaa. (Farrar, Straus &amp; Giroux, $13.) Full of whimsy and self-mockery, these 132 poems are sonnetlike meditations on deities -- Greek, Christian and many others -- and the strange and powerful ways they animate human lives. "Often Komunyakaa wonderfully achieves the combined mischief and moralizing of Catullus," April Bernard said here last year.   Scott Veale</w:t>
      </w:r>
    </w:p>
    <w:p>
      <w:pPr>
        <w:pStyle w:val="Normal382"/>
        <w:keepNext w:val="0"/>
        <w:spacing w:before="240" w:after="0" w:line="260" w:lineRule="atLeast"/>
        <w:ind w:left="0" w:right="0" w:firstLine="0"/>
        <w:jc w:val="left"/>
      </w:pPr>
      <w:r>
        <w:br/>
      </w:r>
      <w:hyperlink r:id="rId3132" w:history="1">
        <w:r>
          <w:rPr>
            <w:rFonts w:ascii="arial" w:eastAsia="arial" w:hAnsi="arial" w:cs="arial"/>
            <w:b w:val="0"/>
            <w:i/>
            <w:strike w:val="0"/>
            <w:color w:val="0077CC"/>
            <w:sz w:val="20"/>
            <w:u w:val="single"/>
            <w:vertAlign w:val="baseline"/>
          </w:rPr>
          <w:t>http://www.nytimes.com</w:t>
        </w:r>
      </w:hyperlink>
    </w:p>
    <w:p>
      <w:pPr>
        <w:pStyle w:val="Normal382"/>
        <w:keepNext/>
        <w:spacing w:before="240" w:after="0" w:line="340" w:lineRule="atLeast"/>
        <w:ind w:left="0" w:right="0" w:firstLine="0"/>
        <w:jc w:val="left"/>
      </w:pPr>
      <w:bookmarkStart w:id="778" w:name="Correction_13"/>
      <w:bookmarkEnd w:id="778"/>
      <w:r>
        <w:rPr>
          <w:rFonts w:ascii="arial" w:eastAsia="arial" w:hAnsi="arial" w:cs="arial"/>
          <w:b/>
          <w:i w:val="0"/>
          <w:strike w:val="0"/>
          <w:noProof w:val="0"/>
          <w:color w:val="000000"/>
          <w:position w:val="0"/>
          <w:sz w:val="28"/>
          <w:u w:val="none"/>
          <w:vertAlign w:val="baseline"/>
        </w:rPr>
        <w:t>Correction</w:t>
      </w:r>
    </w:p>
    <w:p>
      <w:pPr>
        <w:pStyle w:val="Normal382"/>
        <w:spacing w:line="60" w:lineRule="exact"/>
      </w:pPr>
      <w:r>
        <w:pict>
          <v:line id="_x0000_s2475" style="position:absolute;z-index:252736512"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entry on Oct. 14 in the New &amp; Noteworthy Paperbacks column about a book by David Rosenberg on Jewish mysticism omitted a word from the title. It is "Dreams of Being Eaten Alive: The Literary Core of the Kabbalah," not "Dreams of Being Alive."</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4, 2001</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76" style="position:absolute;z-index:252737536"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(Joyce Ravid; Jessica Yu) </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2001</w:t>
      </w:r>
    </w:p>
    <w:p>
      <w:pPr>
        <w:pStyle w:val="Normal382"/>
      </w:pPr>
    </w:p>
    <w:p>
      <w:pPr>
        <w:pStyle w:val="Normal382"/>
        <w:ind w:left="200"/>
        <w:sectPr>
          <w:type w:val="continuous"/>
          <w:pgMar w:top="840" w:right="1000" w:bottom="840" w:left="1000" w:header="400" w:footer="400"/>
          <w:pgNumType w:fmt="decimal"/>
          <w:cols w:space="720"/>
        </w:sectPr>
      </w:pPr>
      <w:r>
        <w:br/>
      </w:r>
      <w:r>
        <w:pict>
          <v:line id="_x0000_s2477"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383"/>
      </w:pPr>
    </w:p>
    <w:p>
      <w:pPr>
        <w:pStyle w:val="Normal383"/>
      </w:pPr>
      <w:r>
        <w:pict>
          <v:shape id="_x0000_i2478" type="#_x0000_t75" alt="LexisNexis®" style="width:147.75pt;height:30pt">
            <v:imagedata r:id="rId17" o:title=""/>
          </v:shape>
        </w:pict>
      </w:r>
      <w:r>
        <w:cr/>
      </w:r>
    </w:p>
    <w:p>
      <w:pPr>
        <w:pStyle w:val="Heading1381"/>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FILM REVIEW;</w:t>
        </w:r>
      </w:hyperlink>
      <w:r>
        <w:br/>
      </w:r>
      <w:hyperlink r:id="rId3140" w:history="1">
        <w:r>
          <w:rPr>
            <w:rFonts w:ascii="arial" w:eastAsia="arial" w:hAnsi="arial" w:cs="arial"/>
            <w:b/>
            <w:i/>
            <w:strike w:val="0"/>
            <w:color w:val="0077CC"/>
            <w:sz w:val="28"/>
            <w:u w:val="single"/>
            <w:vertAlign w:val="baseline"/>
          </w:rPr>
          <w:t>Blue Collars And Miseries By the Sea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1998, Friday, Late Edition - Final</w:t>
      </w:r>
    </w:p>
    <w:p>
      <w:pPr>
        <w:pStyle w:val="Normal383"/>
        <w:keepNext w:val="0"/>
        <w:spacing w:after="0" w:line="240" w:lineRule="atLeast"/>
        <w:ind w:right="0"/>
        <w:jc w:val="both"/>
      </w:pPr>
      <w:bookmarkStart w:id="779" w:name="Bookmark_383"/>
      <w:bookmarkEnd w:id="779"/>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24; Column 6; Movies, Performing Arts/Weekend Desk ; Part 1; ; Column 6; ; Review</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83"/>
        <w:keepNext/>
        <w:spacing w:before="240" w:after="0" w:line="340" w:lineRule="atLeast"/>
        <w:ind w:left="0" w:right="0" w:firstLine="0"/>
        <w:jc w:val="left"/>
      </w:pPr>
      <w:bookmarkStart w:id="780" w:name="Body_381"/>
      <w:bookmarkEnd w:id="780"/>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79" style="position:absolute;z-index:25273958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cinematography of "No Looking Back," Edward Burns's moody third film, so richly evokes an aching blue-collar melancholy that nothing the characters say and do seems quite as authentic as the drab, wind-scoured place they call home.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set in an East Coast seaside town, a hybrid of the Rockaways and the New Jersey shore that is a distillation of Bruce Springsteen territory. Its indelible images of weather-beaten houses surrounded by chain fences and of murky sunsets fading over a deserted boardwalk also convey a visual desolation worthy of Edward Hopper. When one of Mr. Springsteen's mournful odes to small-town life groans in the background, the film aspires toward an epic American sadness.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Looking Back," Mr. Burns's first drama after his romantic comedies "The Brothers McMullen" and "She's the One," wants desperately to build on that mood and be the eloquent cinematic equivalent of a Springsteen lament. But in venturing outside the Irish-American milieu of his earlier films, the director's footing isn't as secure, and his ear for the vernacular fades fitfully in and out. His characters are too clean-cut, and their accents and grammar lack the ruddier inflections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dialect. As a result, their prospects look considerably brighter than the dead-end futures the movie insists on giving them.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film's wisp of a story, Claudia (Lauren Holly), a waitress in a diner, has been living in shabby comfort with her loyal, unimaginative boyfriend Michael (Jon Bon Jovi) ever since Charlie (Mr. Burns), the love of her life (and Michael's best friend), skipped town to seek his fortune in Los Angeles. Now, years later, Charlie is back, penniless, with a part-time job pumping gas.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Charlie fled, Claudia was pregnant. Although he arranged for an abortion, he didn't stay around for her recovery and was never told of subsequent complications that landed her in the hospital. Now he wants her back. Things will be different, he promises. They will go away together and start over somewhere new, maybe in Las Vegas or in Texas. Claudia, despite her lingering bitterness over his desertion, still longs to recapture their glory days.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very good at suggesting both the stifling security and claustrophobic resignation of a small-town existence whose future appears to be as limited as it is predictable. Claudia can't bear the idea of ending up in a rut. When Michael pesters her one too many times to marry him, you can see why she recoils in disgust. If she opted for this decent, ordinary Joe who doesn't have a spark of curiosity, her life would figuratively be over. Michael, instead of fighting for Claudia, is the kind of man who throws up his hands and walks away.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 would have been a more powerful film with different, rougher-edged actors in the leading roles. Ms. Holly is simply too refined and glamorous to make Claudia's crisis seem credible. You have the feeling that if she strolled into any modeling agency in Manhattan, she would instantly be spotted as a potential cover girl.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 Jovi is also too glamorous for his role, and his understated performance too muted for the character's pain to register as powerfully as it should. Mr. Burns's Charlie is the most fully realized character. Eagle-eyed, rakish and visibly going to seed, he suggests a softer version of the younger Mickey Rourke. He's the bad news you want to believe in despite yourself.</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 is rated R (Under 17 requires accompanying parent or adult guardian). It has sexual situations.</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Edward Burns; director of photography, Frank Prinzi; edited by Sue Graef; music by Joe Delia; production designer, Therese Deprez; produced by Ted Hope, Michael Nozik and Mr. Burns; released by Gramercy Pictures. Running time: 96 minutes. This film is rated R.</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Jon Bon Jovi (Michael), Edward Burns (Charlie), Blythe Danner (Claudia's Mom), Lauren Holly (Claudia) and John Ventimiglia (Tony).</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80" style="position:absolute;z-index:252740608"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Lauren Holly plays an unhappy waitress in "No Looking Back." (John Clifford/Gramercy Pictures)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1998</w:t>
      </w:r>
    </w:p>
    <w:p>
      <w:pPr>
        <w:pStyle w:val="Normal383"/>
      </w:pPr>
    </w:p>
    <w:p>
      <w:pPr>
        <w:pStyle w:val="Normal383"/>
        <w:ind w:left="200"/>
        <w:sectPr>
          <w:type w:val="continuous"/>
          <w:pgMar w:top="840" w:right="1000" w:bottom="840" w:left="1000" w:header="400" w:footer="400"/>
          <w:pgNumType w:fmt="decimal"/>
          <w:cols w:space="720"/>
        </w:sectPr>
      </w:pPr>
      <w:r>
        <w:br/>
      </w:r>
      <w:r>
        <w:pict>
          <v:line id="_x0000_s2481"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141"/>
          <w:headerReference w:type="default" r:id="rId3142"/>
          <w:footerReference w:type="even" r:id="rId3143"/>
          <w:footerReference w:type="default" r:id="rId3144"/>
          <w:headerReference w:type="first" r:id="rId3145"/>
          <w:footerReference w:type="first" r:id="rId3146"/>
          <w:pgSz w:w="12240" w:h="15840"/>
          <w:pgMar w:top="840" w:right="1000" w:bottom="840" w:left="1000" w:header="400" w:footer="400"/>
          <w:pgNumType w:fmt="decimal"/>
          <w:cols w:space="720"/>
          <w:titlePg w:val="0"/>
        </w:sectPr>
      </w:pPr>
    </w:p>
    <w:p>
      <w:pPr>
        <w:pStyle w:val="Normal384"/>
      </w:pPr>
    </w:p>
    <w:p>
      <w:pPr>
        <w:pStyle w:val="Normal384"/>
      </w:pPr>
      <w:r>
        <w:pict>
          <v:shape id="_x0000_i2482" type="#_x0000_t75" alt="LexisNexis®" style="width:147.75pt;height:30pt">
            <v:imagedata r:id="rId17" o:title=""/>
          </v:shape>
        </w:pict>
      </w:r>
      <w:r>
        <w:cr/>
      </w:r>
    </w:p>
    <w:p>
      <w:pPr>
        <w:pStyle w:val="Heading1382"/>
        <w:keepNext w:val="0"/>
        <w:spacing w:after="200" w:line="340" w:lineRule="atLeast"/>
        <w:ind w:left="0" w:right="0" w:firstLine="0"/>
        <w:jc w:val="center"/>
      </w:pPr>
      <w:hyperlink r:id="rId3147" w:history="1">
        <w:r>
          <w:rPr>
            <w:rFonts w:ascii="arial" w:eastAsia="arial" w:hAnsi="arial" w:cs="arial"/>
            <w:b/>
            <w:i/>
            <w:strike w:val="0"/>
            <w:color w:val="0077CC"/>
            <w:sz w:val="28"/>
            <w:u w:val="single"/>
            <w:vertAlign w:val="baseline"/>
          </w:rPr>
          <w:t>Cuomo Gains an Ally for a Looming Fight With the Public-Employee Unions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2010 Friday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81" w:name="Bookmark_384"/>
      <w:bookmarkEnd w:id="781"/>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384"/>
        <w:keepNext/>
        <w:spacing w:before="240" w:after="0" w:line="340" w:lineRule="atLeast"/>
        <w:ind w:left="0" w:right="0" w:firstLine="0"/>
        <w:jc w:val="left"/>
      </w:pPr>
      <w:bookmarkStart w:id="782" w:name="Body_382"/>
      <w:bookmarkEnd w:id="782"/>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83" style="position:absolute;z-index:2527426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and real estate executives intend to raise $10 million in the coming weeks in support of Governor-elect Andrew M. Cuomo's looming showdown with government employees' unions over wages and pensions.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business leaders, organizing as the Committee to Save New York, have found a surprising ally: one of the most powerful union officials in the state.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Gary LaBarbera, is the president of the Building and Construction Trades Council of Greater New York, a 100,000-member federation of electricians, iron workers and operating engineers who work on large building sites around the region.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trades have suffered 20 percent unemployment in the economic downturn, and the union argues that healthier state finances and lower taxes will spur development and construction work.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on average, the construction workers earn more than their union brethren in the public sector, they have the rankling perception that government unions have not shared in their recent suffering.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advocating for a fiscally sane economy in New York,'' Mr. LaBarbera said Thursday. ''This is not about bashing public-sector unions. But without a fiscally sound environment, we will not be able to attract new businesses to the city; we'll continue to lose business.''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conceded that ''at times there will be competing interests between public- and private-sector unions.'' But he added that he had become involved in the committee, in part, to serve as a counterweight to those who would ''vilify working people.''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participation was heatedly discussed during a recent meeting in Puerto Rico of the Public Employees Conference, a coalition of government employee unions in the state. And labor leaders say the top union official in the state, Denis M. Hughes, the president of the New York State A.F.L.-C.I.O., is concerned about what could turn out to be a debilitating schism in the most unionized state in the country.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B. Freeman, a labor historian at the City University of New York and the author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New York,'' said he was not surprised that there might be ''an open break'' within the labor movement.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trades have been hard hit by the economy,'' Professor Freeman said, ''and are hard pressed to provide leadership for a labor movement that is increasingly dominated by public-sector unions.''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has long been friction between private- and public-sector unions, the construction trades have had reason to feel aggrieved with other unions as well. Last year, the Retail, Wholesale and Department Store Union successfully defeated the $310 million Kingsbridge Armory project in the Bronx, which would have meant hundreds of jobs for construction workers, when the developer failed to agree to certain wage demands for employees who would work at the resulting retail mall.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unions representing public workers have come under increasing pressure around the country. The Republican governor-elect in Wisconsin, for instance, has suggested that public employees should perhaps be stripped of collective-bargaining rights.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Freeman said he would be ''amazed'' to see any unions join the business coalition if Mr. Cuomo turned his fiscal campaign into an open attack on unions.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Mr. Cuomo has no connection to the committee, but his ties are evident, and he has been fully apprised of the group's progress, executives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work will be run by Bill Cunningham, a managing director of DKC, a public relations firm started by Dan Klores, a close friend of Mr. Cuomo's. John Marino, a former state Democratic Party chairman who is close to Mr. Cuomo, also works at DKC and has been active in the effort, committee members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 of Mr. LaBarbera -- whom Mr. Cuomo named to his transition committee on transportation and infrastructure -- may provide the Committee to Save New York with some insulation from criticism that the elite is looking to solve the fiscal problems of the state on the backs of working people.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S. Wylde, the president of the business association Partnership for New York City, has been a key player in the formation of the committee. She said it was not trying to turn government workers into ''villains.''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situation where we have not been realistic over the past decade about what New York could afford to spend and still remain a competitive and attractive place to live and do business,'' Ms. Wylde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has made it clear that he plans to hold the line on property taxes, restructure Medicaid spending and take on the unions in a bid to resolve the state's $9 billion budget deficit.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publicly asked business leaders to back him up.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influential leader, Steven Spinola, president of the Real Estate Board of New York, said, ''I believe the business community needs to stand up and support a fiscally responsible budget.''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which includes the Real Estate Board and the Business Council of New York, has been asking executives and companies to pledge money, to finance a campaign of advertising and advocacy to counter the kind of advertising campaign that unions have used effectively to blunt previous cost-cutting attempts by governors.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union, the Public Employees Federation, is already distributing stickers opposing layoffs and urging, ''Keep Vital Services.'' These are aimed at Gov. David A. Paterson, who has been threatening cuts in his final weeks in office.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involvement of the construction unions, Ed Ott, the former executive director of the New York City Central Labor Council, said the group's demand for government employees to sacrifice was ''too much of a one-way street.''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what should working people give up,'' said Mr. Ott, now a lecturer on labor matters for CUNY.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put the stock transfer tax on the table,'' he added, referring to proposals to revive a state tax on stock sales, which Wall Street vehemently opposes.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Speyer, co-chief executive of Tishman Speyer Properties, is expected to be named a co-chairman of the new committee, along with Richard D. Parsons, the chairman of Citigroup, and H. Carl McCall, a banking veteran and a former state comptroller.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soliciting pledges of financing. Tishman Speyer has said it will donate $1 million.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efforts to curb state spending have been blunted by advertising campaigns by unions, notably 1199/S.E.I.U., the health care union.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is intent on overhauling the Medicaid program, where state spending has tripled over the past 10 years while enrollment has more than doubled. Instead of slugging it out with 1199, however, Mr. Cuomo has quietly entered talks with George Gresham, president of the union. Mr. Gresham had early and loudly endorsed Mr. Cuomo's bid for governor, when many other unions sat out the race.</w:t>
      </w:r>
    </w:p>
    <w:p>
      <w:pPr>
        <w:pStyle w:val="Normal384"/>
        <w:keepNext w:val="0"/>
        <w:spacing w:before="240" w:after="0" w:line="260" w:lineRule="atLeast"/>
        <w:ind w:left="0" w:right="0" w:firstLine="0"/>
        <w:jc w:val="left"/>
      </w:pPr>
      <w:r>
        <w:br/>
      </w:r>
      <w:hyperlink r:id="rId3148" w:history="1">
        <w:r>
          <w:rPr>
            <w:rFonts w:ascii="arial" w:eastAsia="arial" w:hAnsi="arial" w:cs="arial"/>
            <w:b w:val="0"/>
            <w:i/>
            <w:strike w:val="0"/>
            <w:color w:val="0077CC"/>
            <w:sz w:val="20"/>
            <w:u w:val="single"/>
            <w:vertAlign w:val="baseline"/>
          </w:rPr>
          <w:t>http://www.nytimes.com</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84" style="position:absolute;z-index:252743680"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Gary LaBarbera, of the Building and Construction Trades Council of Greater New York, has called for ''a fiscally sane economy.'' (PHOTOGRAPH BY ANDREW SCHWARTZ/CITY HALL)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Expected to lead the Committee to Save New York, a new group hoping to raise $10 million to push for budget restraint, are, from left, Rob Speyer of Tishman Speyer Properties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Carl McCall, a former state comptroller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Richard D. Parsons of Citigroup. (PHOTOGRAPHS BY RUBY WASHINGTON/THE 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PERRY/THE 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ACKER/BLOOMBERG NEWS)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2010</w:t>
      </w:r>
    </w:p>
    <w:p>
      <w:pPr>
        <w:pStyle w:val="Normal384"/>
      </w:pPr>
    </w:p>
    <w:p>
      <w:pPr>
        <w:pStyle w:val="Normal384"/>
        <w:ind w:left="200"/>
        <w:sectPr>
          <w:type w:val="continuous"/>
          <w:pgMar w:top="840" w:right="1000" w:bottom="840" w:left="1000" w:header="400" w:footer="400"/>
          <w:pgNumType w:fmt="decimal"/>
          <w:cols w:space="720"/>
        </w:sectPr>
      </w:pPr>
      <w:r>
        <w:br/>
      </w:r>
      <w:r>
        <w:pict>
          <v:line id="_x0000_s2485"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385"/>
      </w:pPr>
    </w:p>
    <w:p>
      <w:pPr>
        <w:pStyle w:val="Normal385"/>
      </w:pPr>
      <w:r>
        <w:pict>
          <v:shape id="_x0000_i2486" type="#_x0000_t75" alt="LexisNexis®" style="width:147.75pt;height:30pt">
            <v:imagedata r:id="rId17" o:title=""/>
          </v:shape>
        </w:pict>
      </w:r>
      <w:r>
        <w:cr/>
      </w:r>
    </w:p>
    <w:p>
      <w:pPr>
        <w:pStyle w:val="Heading1383"/>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Neediest Fund Aids Family's Fresh Start</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1992, Tuesday, Late Edition - Final</w:t>
      </w:r>
    </w:p>
    <w:p>
      <w:pPr>
        <w:pStyle w:val="Normal385"/>
        <w:keepNext w:val="0"/>
        <w:spacing w:after="0" w:line="240" w:lineRule="atLeast"/>
        <w:ind w:right="0"/>
        <w:jc w:val="both"/>
      </w:pPr>
      <w:bookmarkStart w:id="783" w:name="Bookmark_385"/>
      <w:bookmarkEnd w:id="783"/>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4; Column 4; Metropolitan Desk; Column 4;</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J. LEVY</w:t>
      </w:r>
    </w:p>
    <w:p>
      <w:pPr>
        <w:pStyle w:val="Normal3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J. LEVY</w:t>
      </w:r>
    </w:p>
    <w:p>
      <w:pPr>
        <w:pStyle w:val="Normal385"/>
        <w:keepNext/>
        <w:spacing w:before="240" w:after="0" w:line="340" w:lineRule="atLeast"/>
        <w:ind w:left="0" w:right="0" w:firstLine="0"/>
        <w:jc w:val="left"/>
      </w:pPr>
      <w:bookmarkStart w:id="784" w:name="Body_383"/>
      <w:bookmarkEnd w:id="784"/>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87" style="position:absolute;z-index:25274572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minutes of the first day in their first apartment, Roger and Deidra Stroud suddenly realized that they (and no one else) were the ones who had to wash the dishes, mop the floor, buy the curtains, scrub the bathtub, cook the food and pay the rent.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began their struggle with the responsibilities of living in their own home, courtesy of Catholic Charities of the Archdiocese of New York, one of seven charities aided by The New York Times Neediest Cases Fund.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in a homeless shelter, the Strouds and their three children moved into a three-bedroom apartment at the Highbridge Heights Unity Apartments in the South Bronx in August, eager to start a new life in a building that was renovated to help homeless families by providing social services nearby.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like Highbridge are the hallmark of the charities aided by The New York Times Neediest Cases Fund, which begins its 81st campaign this week. The charities not only help suffering New Yorkers when their lives seem most dire, but also work on long-term solutions to some of the city's most chronic problems, including homelessness, illiteracy, hunger and child abuse.</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Responsibility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what Adolph S. Ochs, then the publisher of The Times, envisioned when he established the fund in 1911. This year's campaign ends on Feb. 28. The Times pays for the fund's overhead, so all contributions go directly to the charities.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first days in their new apartment, the Strouds were startled by their freedom. They did not have to check in and out with a supervisor, as they did at the shelter. They did not have to follow rules about mealtimes or worry that someone would steal their clothing.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made me feel like a child," Mr. Stroud, 31 years old, said the other day in his apartment. "You have very limited rights. There were always invasions of your privacy. Moving here has made us feel like we're getting a little self-esteem back."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after they moved in -- and the dirty pots began to pile up -- the Strouds acknowledged that living on their own meant more than reveling in their independence. These days, they have resolved to work harder.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had my own home before," explained Mrs. Stroud, 24. "I lived with my mother and then I went to the shelter. It's weird, having so much responsibility. With the new life, there are a whole lot of things you didn't know you had to think about."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Highbridge apartments were financed by New York City and sponsored by the Housing Development Institute, an affiliate of Catholic Charities. The project includes 722 apartments in 23 buildings.</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on Services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homeless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moved in. The Strouds pay a subsidized rent of $339 a month; the typical rate for their apartment is $809.</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reflects the belief that homeless families must be nurtured when they move to permanent residences. The city has often moved homeless families to buildings without social services, like health and child care, drug counseling, therapy and youth recreational activities. As a result, city officials have said, about 150 families move from shelters into city-owned apartments each month, but about 75 families move out of city-owned apartments back into the shelter system.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counselors at Highbridge, the Strouds, who have been married about a year, are growing more comfortable in their apartment. Mr. Stroud wants to enroll in a refresher course in computers, a field that he worked in before he was laid off a few years ago.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life I thought I couldn't do this," Mrs. Stroud said. "But I have started to realize that I can do this. I haven't lost my keys. I haven't lost my mind. I finally woke up one morning and said: 'Deidra, you can do this!'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recorded . . . $257,431.56</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Recorded yesterday . . . 2,504.87</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 . . $259,936.43</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1992</w:t>
      </w:r>
    </w:p>
    <w:p>
      <w:pPr>
        <w:pStyle w:val="Normal385"/>
      </w:pPr>
    </w:p>
    <w:p>
      <w:pPr>
        <w:pStyle w:val="Normal385"/>
        <w:ind w:left="200"/>
        <w:sectPr>
          <w:type w:val="continuous"/>
          <w:pgMar w:top="840" w:right="1000" w:bottom="840" w:left="1000" w:header="400" w:footer="400"/>
          <w:pgNumType w:fmt="decimal"/>
          <w:cols w:space="720"/>
        </w:sectPr>
      </w:pPr>
      <w:r>
        <w:br/>
      </w:r>
      <w:r>
        <w:pict>
          <v:line id="_x0000_s2488"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386"/>
      </w:pPr>
    </w:p>
    <w:p>
      <w:pPr>
        <w:pStyle w:val="Normal386"/>
      </w:pPr>
      <w:r>
        <w:pict>
          <v:shape id="_x0000_i2489" type="#_x0000_t75" alt="LexisNexis®" style="width:147.75pt;height:30pt">
            <v:imagedata r:id="rId17" o:title=""/>
          </v:shape>
        </w:pict>
      </w:r>
      <w:r>
        <w:cr/>
      </w:r>
    </w:p>
    <w:p>
      <w:pPr>
        <w:pStyle w:val="Heading1384"/>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 xml:space="preserve">Protestants' Threat to Quit Imperils Power-Sharing in Belfast </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2001 Monday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6"/>
        <w:keepNext w:val="0"/>
        <w:spacing w:after="0" w:line="240" w:lineRule="atLeast"/>
        <w:ind w:right="0"/>
        <w:jc w:val="both"/>
      </w:pPr>
      <w:bookmarkStart w:id="785" w:name="Bookmark_386"/>
      <w:bookmarkEnd w:id="785"/>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6</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BRIAN LAVERY </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BELFAST, Northern Ireland, Oct. 7  </w:t>
      </w:r>
    </w:p>
    <w:p>
      <w:pPr>
        <w:pStyle w:val="Normal386"/>
        <w:keepNext/>
        <w:spacing w:before="240" w:after="0" w:line="340" w:lineRule="atLeast"/>
        <w:ind w:left="0" w:right="0" w:firstLine="0"/>
        <w:jc w:val="left"/>
      </w:pPr>
      <w:bookmarkStart w:id="786" w:name="Body_384"/>
      <w:bookmarkEnd w:id="786"/>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90" style="position:absolute;z-index:25274777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troubled Northern Ireland peace effort enters another crisis this week, with Protestant parties planning to withdraw from the region's power-sharing government over the Irish Republican Army's continued refusal to disarm. The move is likely to force Britain to reinstate direct rule from London for the third time in four months.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the Northern Ireland Assembly will debate a motion to expel ministers who are part of the I.R.A.'s political wing, Sinn Fein, from the government. The motion, proposed by two hard-line Protestant parties, is expected to fail, because it lacks any Catholic support.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that happens, the Ulster Unionist leader, David Trimble, has proposed withdrawing his ministers from the government's executive branch, and other Protestant parties have indicated that they will follow Mr. Trimble's lead.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functioning executive branch, Britain's secretary of state for Northern Ireland, John Reid, will have little choice but to suspend the home-rule government. This was set up under the 1998 peace accord to share power between the British province's majority Protestants, who support continued union with London, and minority Catholics, who want to be united with the Irish Republic.</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one-day suspensions in July and August, this reinstatement of direct British rule could last for weeks or months. Mr. Reid could also call for new ministers, an action that would create an unworkable executive branch dominated by Catholics, or disband Parliament and hold new elections.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summer, the peace effort has suffered a serious series of setbacks, mostly centered on I.R.A. disarmament and revived violence.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some signs of hope that the government collapse this time may lead to a more productive stage in the peace process.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Mr. Trimble may take a more conciliatory approach by instructing his ministers to boycott meetings, rather than resigning outright, and he could stretch the process to give the I.R.A. time to make gestures toward disarmament.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I.R.A. might actually disarm. The Irish and British news media regularly report imminent breakthroughs, though none have materialized. The Republican group has resumed contact with the international body that supervises the disarmament of paramilitary groups, headed by Gen. John de Chastelain of Canada, and reportedly has proposed a plan for encasing stockpiles of guns and explosives in concrete.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Sinn Fein's annual conference in Dublin a week ago, leaders took a conciliatory tone and focused on how the Republican movement has benefited from pursuing a political, rather than paramilitary, strategy. Such statements from Martin McGuinness, the Sinn Fein education minister and a figure loathed by most Unionists for the active role he once played in the I.R.A., reflects a shift in the attitudes of Republicans who have previously viewed any turnover of weapons as surrender to Britain.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us to reach out to that section of the Unionist community which does feel uncertain of the future," Mr. McGuinness said. "And of course their most well-aired concern is around the demand for decommissioning."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language also illustrates the extent to which Sinn Fein is feeling the worldwide pressure on terrorists and guerrilla groups, especially since three I.R.A. members were arrested in Colombia in August under suspicion of training guerrillas.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disarmament is sensitive, because the I.R.A. does not want to appear to be yielding to Unionist demands. Mr. Reid may impose a longer suspension of government to allow the I.R.A. extra time.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political maneuverings unfold against a backdrop of sectarian violence that the police call the worst since 1981, when Catholics rioted in support of hunger-striking Republican prisoners. A Protestant paramilitary group, the Ulster Defense Association, has been blamed by the police for organizing the current rash of riots. The clashes between crowds of young men, mostly teenagers, and the police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north Belfast leave streets littered with broken glass and burned cars and dozens of officers injured.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have claimed victims who were previously thought untouchable. A week ago, the Red Hand Defenders, a cover name used by Protestant paramilitary groups, claimed responsibility for shooting dead Martin O'Hagan, a reporter with the Dublin-based Sunday World newspaper. He was the first journalist killed in the three decades of conflict in Northern Ireland.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Protestant protest against Catholic schoolgirls walking through their north Belfast neighborhood is entering its sixth week. The residents now stand silently behind police lines, and the students and parents walk by. But in September they shocked even hardened Unionists by throwing stones and even a homemade explosive at the girls.      </w:t>
      </w:r>
    </w:p>
    <w:p>
      <w:pPr>
        <w:pStyle w:val="Normal386"/>
        <w:keepNext w:val="0"/>
        <w:spacing w:before="240" w:after="0" w:line="260" w:lineRule="atLeast"/>
        <w:ind w:left="0" w:right="0" w:firstLine="0"/>
        <w:jc w:val="left"/>
      </w:pPr>
      <w:r>
        <w:br/>
      </w:r>
      <w:hyperlink r:id="rId3163" w:history="1">
        <w:r>
          <w:rPr>
            <w:rFonts w:ascii="arial" w:eastAsia="arial" w:hAnsi="arial" w:cs="arial"/>
            <w:b w:val="0"/>
            <w:i/>
            <w:strike w:val="0"/>
            <w:color w:val="0077CC"/>
            <w:sz w:val="20"/>
            <w:u w:val="single"/>
            <w:vertAlign w:val="baseline"/>
          </w:rPr>
          <w:t>http://www.nytimes.com</w:t>
        </w:r>
      </w:hyperlink>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2001</w:t>
      </w:r>
    </w:p>
    <w:p>
      <w:pPr>
        <w:pStyle w:val="Normal386"/>
      </w:pPr>
    </w:p>
    <w:p>
      <w:pPr>
        <w:pStyle w:val="Normal386"/>
        <w:ind w:left="200"/>
        <w:sectPr>
          <w:type w:val="continuous"/>
          <w:pgMar w:top="840" w:right="1000" w:bottom="840" w:left="1000" w:header="400" w:footer="400"/>
          <w:pgNumType w:fmt="decimal"/>
          <w:cols w:space="720"/>
        </w:sectPr>
      </w:pPr>
      <w:r>
        <w:br/>
      </w:r>
      <w:r>
        <w:pict>
          <v:line id="_x0000_s2491"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387"/>
      </w:pPr>
    </w:p>
    <w:p>
      <w:pPr>
        <w:pStyle w:val="Normal387"/>
      </w:pPr>
      <w:r>
        <w:pict>
          <v:shape id="_x0000_i2492" type="#_x0000_t75" alt="LexisNexis®" style="width:147.75pt;height:30pt">
            <v:imagedata r:id="rId17" o:title=""/>
          </v:shape>
        </w:pict>
      </w:r>
      <w:r>
        <w:cr/>
      </w:r>
    </w:p>
    <w:p>
      <w:pPr>
        <w:pStyle w:val="Heading1385"/>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DEAL TO EXTEND BUSH'S TAX CUTS IS SEEN AS NEAR</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2010 Monday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7"/>
        <w:keepNext w:val="0"/>
        <w:spacing w:after="0" w:line="240" w:lineRule="atLeast"/>
        <w:ind w:right="0"/>
        <w:jc w:val="both"/>
      </w:pPr>
      <w:bookmarkStart w:id="787" w:name="Bookmark_387"/>
      <w:bookmarkEnd w:id="787"/>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and CARL HULSE</w:t>
      </w:r>
    </w:p>
    <w:p>
      <w:pPr>
        <w:pStyle w:val="Normal387"/>
        <w:keepNext/>
        <w:spacing w:before="240" w:after="0" w:line="340" w:lineRule="atLeast"/>
        <w:ind w:left="0" w:right="0" w:firstLine="0"/>
        <w:jc w:val="left"/>
      </w:pPr>
      <w:bookmarkStart w:id="788" w:name="Body_385"/>
      <w:bookmarkEnd w:id="788"/>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93" style="position:absolute;z-index:25274982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White House officials and Congressional Republicans said Sunday they were closing in on a deal to temporarily continue the Bush-era tax cuts at all income levels, while bitterly frustrated Democratic Congressional leaders began exploring whether they would have the votes for such a package.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Senate rejected President Obama's preferred tax plan, officials said the broad contours of a compromise were in focus.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extending the tax rates only on income described by Democrats as middle class -- up to $250,000 a year for couples and $200,000 for individuals -- the deal would also keep the rates for higher earners, probably for two years. In return, Republicans said they would probably agree to extend jobless aid for the long-term unemployed.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Democrats on Sunday said that they were resigned to defeat in the highly charged tax debate, and they voiced dismay.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in that direction,'' Senator Richard J. Durbin of Illinois, the No. 2 Democrat said dejectedly when Bob Schieffer, host of ''Face the Nation'' on CBS, asked him if the 2001 and 2003 tax rates would be extended even for the wealthy. ''And we're only moving there against my judgment,'' Mr. Durbin added.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meetings with administration officials after the Senate votes, the House speaker, Nancy Pelosi, and many other House and Senate Democrats voiced deep unhappiness at the prospect of extending all the tax cuts and also expressed their belief that the White House did not appear to be getting enough for such a big concession, officials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sort of anger raised the likelihood that Republicans would have to generate large numbers of votes to advance any deal in Congress, much as they did to help approve the big financial system bailout at President George W. Bush's request in 2008.</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meanwhile, expressed hope of sealing a deal swiftly, perhaps by midweek, and clearing the Congressional calendar for a long list of other priorities that they aim to accomplish by the end of the year, including ratification of the New Start arms treaty with Russia and the repeal of the ''don't ask, don't tell'' policy for gay service members as part of a wider Pentagon policy bill.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the negotiations were focused on the question of extending the tax rates for one or two years, with a three-year extension highly unlikely, even though that time frame would probably eliminate the tax fight as an urgent issue in the 2012 elections.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say they want a permanent extension of the rates, or as long an extension as possible. Democrats say they would not mind the issue coming up during Mr. Obama's re-election bid, because they see it as politically helpful to them in painting Republicans as defenders of the rich. The debate, of course, could cut the other way, with Republicans again portraying Democrats as seeking to raise taxes.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Congressional Democrats have suggested a willingness to let the tax rates expire for everyone at the end of the year, and to press the fight into next year. At the same time, some prominent economists have counseled that it would be wise not to substantially raise taxes or cut spending at the moment given the risk of further hindering an already precarious economic recovery.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''60 Minutes'' on Sunday night, the chairman of the Federal Reserve, Ben S. Bernanke, said policy makers should be careful to protect the recovery in what could be interpreted as a warning to Democrats not to raise taxes and to Republicans not to cut government spending. ''We don't want to take actions this year that will affect this year's spending and this year's taxes in a way that will hurt the recovery,'' Mr. Bernanke said. ''That's important.''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Bernanke also warned about the dangers of the nation's fast-growing debt, which will be increased by $4 trillion or more over 10 years as a result of the tax deal being worked out by Republicans and the White House, and said policy makers must start thinking now about the ''long-term structural deficit.''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failed votes in the Senate on Saturday, top Democratic Congressional leaders met at the White House with Mr. Obama, who told them he would not agree to any deal unless it included the extension of jobless aid, which has begun to run out, and also the extension of a number of tax breaks for middle- and lower-income Americans that were included in last year's economic stimulus plan.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twist on the Republicans' argument that letting the Bush-era tax cuts expire would amount to a tax increase in a weak economy, Mr. Obama said allowing the stimulus provisions to expire would result in a similar tax increase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could afford it even less than the high-income people who would benefit from the Republicans' plan.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Congressional leaders attended another strategy session at the residence of Vice President Joseph R. Biden Jr., who has taken a personal hand in the negotiations with Senate Republicans, with whom he has personal relationships from his long tenure as a senator.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participants included the Treasury secretary, Timothy F. Geithner, and the budget director, Jacob Lew, who are attending the formal negotiations with Congress on behalf of the White House; the House majority leader, Steny H. Hoyer of Maryland; and Representative Chris Van Hollen of Maryland, who is representing House Democrats in the official talks.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Republican leader, Mitch McConnell, has made it clear that from the Republican perspective, there is little left to discuss about the tax rates. ''Look, this argument is over,'' Mr. McConnell said in an appearance on ''Meet the Press'' on NBC. ''The Senate voted yesterday. Every Republican and five Democrats said we're not raising taxes on anybody in the middle of a recession.'' The outcome of those votes was such a foregone conclusion, he said, ''It's almost laughable that we were in session yesterday.''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McConnell said Republicans were negotiating on several fronts. He said that he understood Mr. Obama would not agree to a permanent extension of the Bush-era tax rates. ''Obviously, the president won't sign a permanent extension,'' he said. ''So we're going to have some kind of extension. I'd like one as long as possible.''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McConnell acknowledged that there would be a continuation of jobless aid for the long-term unemployed, though he reiterated the Republican contention that the cost should be offset with reductions in spending elsewhere.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will extend unemployment compensation,'' he said. ''We've had some very vigorous debates in the Senate. Not about whether to do it but whether to pay for it as opposed to adding it to the deficit. All of those discussions are still under way.''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are enraged that Republicans have so far blocked the effort to extend jobless aid, and are insisting on offsetting the cost even as they refuse to offset the lost revenue from the tax cuts.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said, 'No, we are willing to hold that hostage so that we can give the wealthiest people in the country a bonus tax cut,' '' said Senator John Kerry, Democrat of Massachusetts.</w:t>
      </w:r>
    </w:p>
    <w:p>
      <w:pPr>
        <w:pStyle w:val="Normal387"/>
        <w:keepNext w:val="0"/>
        <w:spacing w:before="240" w:after="0" w:line="260" w:lineRule="atLeast"/>
        <w:ind w:left="0" w:right="0" w:firstLine="0"/>
        <w:jc w:val="left"/>
      </w:pPr>
      <w:r>
        <w:br/>
      </w:r>
      <w:hyperlink r:id="rId3171" w:history="1">
        <w:r>
          <w:rPr>
            <w:rFonts w:ascii="arial" w:eastAsia="arial" w:hAnsi="arial" w:cs="arial"/>
            <w:b w:val="0"/>
            <w:i/>
            <w:strike w:val="0"/>
            <w:color w:val="0077CC"/>
            <w:sz w:val="20"/>
            <w:u w:val="single"/>
            <w:vertAlign w:val="baseline"/>
          </w:rPr>
          <w:t>http://www.nytimes.com</w:t>
        </w:r>
      </w:hyperlink>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2010</w:t>
      </w:r>
    </w:p>
    <w:p>
      <w:pPr>
        <w:pStyle w:val="Normal387"/>
      </w:pPr>
    </w:p>
    <w:p>
      <w:pPr>
        <w:pStyle w:val="Normal387"/>
        <w:ind w:left="200"/>
        <w:sectPr>
          <w:type w:val="continuous"/>
          <w:pgMar w:top="840" w:right="1000" w:bottom="840" w:left="1000" w:header="400" w:footer="400"/>
          <w:pgNumType w:fmt="decimal"/>
          <w:cols w:space="720"/>
        </w:sectPr>
      </w:pPr>
      <w:r>
        <w:br/>
      </w:r>
      <w:r>
        <w:pict>
          <v:line id="_x0000_s2494"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172"/>
          <w:headerReference w:type="default" r:id="rId3173"/>
          <w:footerReference w:type="even" r:id="rId3174"/>
          <w:footerReference w:type="default" r:id="rId3175"/>
          <w:headerReference w:type="first" r:id="rId3176"/>
          <w:footerReference w:type="first" r:id="rId3177"/>
          <w:pgSz w:w="12240" w:h="15840"/>
          <w:pgMar w:top="840" w:right="1000" w:bottom="840" w:left="1000" w:header="400" w:footer="400"/>
          <w:pgNumType w:fmt="decimal"/>
          <w:cols w:space="720"/>
          <w:titlePg w:val="0"/>
        </w:sectPr>
      </w:pPr>
    </w:p>
    <w:p>
      <w:pPr>
        <w:pStyle w:val="Normal388"/>
      </w:pPr>
    </w:p>
    <w:p>
      <w:pPr>
        <w:pStyle w:val="Normal388"/>
      </w:pPr>
      <w:r>
        <w:pict>
          <v:shape id="_x0000_i2495" type="#_x0000_t75" alt="LexisNexis®" style="width:147.75pt;height:30pt">
            <v:imagedata r:id="rId17" o:title=""/>
          </v:shape>
        </w:pict>
      </w:r>
      <w:r>
        <w:cr/>
      </w:r>
    </w:p>
    <w:p>
      <w:pPr>
        <w:pStyle w:val="Heading1386"/>
        <w:keepNext w:val="0"/>
        <w:spacing w:after="200" w:line="340" w:lineRule="atLeast"/>
        <w:ind w:left="0" w:right="0" w:firstLine="0"/>
        <w:jc w:val="center"/>
      </w:pPr>
      <w:hyperlink r:id="rId3178" w:history="1">
        <w:r>
          <w:rPr>
            <w:rFonts w:ascii="arial" w:eastAsia="arial" w:hAnsi="arial" w:cs="arial"/>
            <w:b/>
            <w:i/>
            <w:strike w:val="0"/>
            <w:color w:val="0077CC"/>
            <w:sz w:val="28"/>
            <w:u w:val="single"/>
            <w:vertAlign w:val="baseline"/>
          </w:rPr>
          <w:t>Firsts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1984, Friday, Late City Final Edition</w:t>
      </w:r>
    </w:p>
    <w:p>
      <w:pPr>
        <w:pStyle w:val="Normal388"/>
        <w:keepNext w:val="0"/>
        <w:spacing w:after="0" w:line="240" w:lineRule="atLeast"/>
        <w:ind w:right="0"/>
        <w:jc w:val="both"/>
      </w:pPr>
      <w:bookmarkStart w:id="789" w:name="Bookmark_388"/>
      <w:bookmarkEnd w:id="789"/>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1; Editorial Desk; EDITORIAL</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88"/>
        <w:keepNext/>
        <w:spacing w:before="240" w:after="0" w:line="340" w:lineRule="atLeast"/>
        <w:ind w:left="0" w:right="0" w:firstLine="0"/>
        <w:jc w:val="left"/>
      </w:pPr>
      <w:bookmarkStart w:id="790" w:name="Body_386"/>
      <w:bookmarkEnd w:id="790"/>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96" style="position:absolute;z-index:252751872"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the snickers about Boring Mondale, the candidate who ''dares to be cautious.'' So much for the punditry of Richard Nixon, who predicted that Walter Mondale would pick Gary Hart as his running mate. So much for those who said the Mondale interviewing process evoked Jimmy Carter. Mr. Mondale's choice of Geraldine Ferraro turned out to be more reminiscent of Lyndon Johnson's love of surprise, drama and history.</w:t>
      </w:r>
    </w:p>
    <w:p>
      <w:pPr>
        <w:pStyle w:val="Normal38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on Walter Mondale's selection of Rep Geraldine Ferraro as his running mate; says his choice, rather than cautious, is more reminiscent of Lyndon Johnson's love of surprise, drama and history; notes that Ferraro is not only first woman on major party ticket, she is also first Italian-American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Ferraro choice is all of those things. It enlivens a leaden campaign season. It energizes the Democrats as they set off for their convention. And for all Americans, not just women, it's a genuinely historic moment. Representative Ferraro is the first woman on a major party national ticket, and even some supporters of President Reagan glow with satisfaction.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there's another first here that may turn out to be just as important. Geraldine Ferraro is not only the first woman on a major party ticket; she's also the first Italian-American.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feel a special satisfaction at her selection, not out of provincialism but out of knowledge. The verbs of Geraldine Ferraro's life convey her solidity: worked, earned, raised, prosecuted, ran, won, led. In selecting her, Mr. Mondale pays signal tribute to the difficult path pursued by many American women. What's far from clear is how much electoral good that does. For all the excitement, there's also a backlash of feelings that run the other way. A woman on the ticket repels some men - and some women.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by choosing a woman after organized women demanded it, Mr. Mondale risks looking coerced. Yet in fairness, it was he who had raised the idea. By choosing a woman who seems untested on the national stage, it will be said that Mr. Mondale has passed over better-qualified men. There's an easy answer to that complaint: Who? By choosing a woman, it is said, Mr. Mondale looks desperate, driven to gamble that the women's vote will turn into a plus. Maybe, but so what? That has always been the first criterion for running mates: Who will bring the most to the ticket?  Consider Geraldine Ferraro's heritage. There are some 13 million Italian-Americans, concentrated in 10 important states. They have risen high in American society yet their pride remains stifled.  What's the closest an Italian-American has come to being elected to the White House? Al Smith's maternal grandfather was Italian. How many Italian-Americans have been appointed to the Supreme Court? None. How many have ever served in the Cabinet? Only four.  As with other ethnic groups, as Italian-Americans prosper they have edged away from their traditional identification with Democrats. A candidate named Ferraro might well inspire a pride and patriotism that will retain and retard.  Many Italian-Americans reflect also the neighborhood values of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That's true in the district she now represents in Congress. Much has been said about its being literally the home of Archie Bunker, guardian of old grudges in television sitcoms. What that overlooks is that Geraldine Ferraro represents not just Archie, but also Edith and Gloria and even Meathead. If they identify with her as well nationally as in New York's Ninth District, she may yet end up with another first.</w:t>
      </w:r>
    </w:p>
    <w:p>
      <w:pPr>
        <w:pStyle w:val="Normal388"/>
      </w:pPr>
    </w:p>
    <w:p>
      <w:pPr>
        <w:pStyle w:val="Normal388"/>
        <w:ind w:left="200"/>
        <w:sectPr>
          <w:type w:val="continuous"/>
          <w:pgMar w:top="840" w:right="1000" w:bottom="840" w:left="1000" w:header="400" w:footer="400"/>
          <w:pgNumType w:fmt="decimal"/>
          <w:cols w:space="720"/>
        </w:sectPr>
      </w:pPr>
      <w:r>
        <w:br/>
      </w:r>
      <w:r>
        <w:pict>
          <v:line id="_x0000_s2497"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179"/>
          <w:headerReference w:type="default" r:id="rId3180"/>
          <w:footerReference w:type="even" r:id="rId3181"/>
          <w:footerReference w:type="default" r:id="rId3182"/>
          <w:headerReference w:type="first" r:id="rId3183"/>
          <w:footerReference w:type="first" r:id="rId3184"/>
          <w:pgSz w:w="12240" w:h="15840"/>
          <w:pgMar w:top="840" w:right="1000" w:bottom="840" w:left="1000" w:header="400" w:footer="400"/>
          <w:pgNumType w:fmt="decimal"/>
          <w:cols w:space="720"/>
          <w:titlePg w:val="0"/>
        </w:sectPr>
      </w:pPr>
    </w:p>
    <w:p>
      <w:pPr>
        <w:pStyle w:val="Normal389"/>
      </w:pPr>
    </w:p>
    <w:p>
      <w:pPr>
        <w:pStyle w:val="Normal389"/>
      </w:pPr>
      <w:r>
        <w:pict>
          <v:shape id="_x0000_i2498" type="#_x0000_t75" alt="LexisNexis®" style="width:147.75pt;height:30pt">
            <v:imagedata r:id="rId17" o:title=""/>
          </v:shape>
        </w:pict>
      </w:r>
      <w:r>
        <w:cr/>
      </w:r>
    </w:p>
    <w:p>
      <w:pPr>
        <w:pStyle w:val="Heading1387"/>
        <w:keepNext w:val="0"/>
        <w:spacing w:after="200" w:line="340" w:lineRule="atLeast"/>
        <w:ind w:left="0" w:right="0" w:firstLine="0"/>
        <w:jc w:val="center"/>
      </w:pPr>
      <w:hyperlink r:id="rId3185" w:history="1">
        <w:r>
          <w:rPr>
            <w:rFonts w:ascii="arial" w:eastAsia="arial" w:hAnsi="arial" w:cs="arial"/>
            <w:b/>
            <w:i/>
            <w:strike w:val="0"/>
            <w:color w:val="0077CC"/>
            <w:sz w:val="28"/>
            <w:u w:val="single"/>
            <w:vertAlign w:val="baseline"/>
          </w:rPr>
          <w:t>2 Accuse Unification Church of 'Coercion'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1993, Tuesday, Late Edition - Final</w:t>
      </w:r>
    </w:p>
    <w:p>
      <w:pPr>
        <w:pStyle w:val="Normal389"/>
        <w:keepNext w:val="0"/>
        <w:spacing w:after="0" w:line="240" w:lineRule="atLeast"/>
        <w:ind w:right="0"/>
        <w:jc w:val="both"/>
      </w:pPr>
      <w:bookmarkStart w:id="791" w:name="Bookmark_389"/>
      <w:bookmarkEnd w:id="791"/>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5; Column 1; Metropolitan Desk; Column 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Feb. 22</w:t>
      </w:r>
    </w:p>
    <w:p>
      <w:pPr>
        <w:pStyle w:val="Normal389"/>
        <w:keepNext/>
        <w:spacing w:before="240" w:after="0" w:line="340" w:lineRule="atLeast"/>
        <w:ind w:left="0" w:right="0" w:firstLine="0"/>
        <w:jc w:val="left"/>
      </w:pPr>
      <w:bookmarkStart w:id="792" w:name="Body_387"/>
      <w:bookmarkEnd w:id="792"/>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99" style="position:absolute;z-index:25275392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before the state is to act on the University of Bridgeport's accreditation, two Russians held a news conference here today to say that they had been promised scholarships in exchange for taking Unification Church training.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church affiliate, the Professors World Peace Academy, took over the financially troubled university last year amid much controversy. The church is headed by the Rev. Sun Myung Moon.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Bridgeport-based group called the Coalition of Concerned Citizens, which opposed the takeover, organized the news conference at the State Capitol in an effort to block the school's re-accreditation.</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Contingent on 'Seminars'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Konstantin Karpachov, 25, and Spartak Sotmikov, 22, used identical words to relate what they said was an agreement that was contingent on completing Unification Church "leadership seminars." Both said the "experience included brainwashing, sleep deprivation and coercion by the Moon organization" and by a student group affiliated with the church,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chairman of the Board of Governors of the State Department of Higher Education suggested that the allegations would have little bearing on the board's decision Friday on whether to accredit the university.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William A. Bevacqua, attended the news conference and, amid questioning by reporters, was drawn into a testy exchange with members of the Coalition of Concerned Citizens and state Representative John G. Metsopoulos, a Fairfield Republican and an ally of the citizens group.</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Accreditation ExtendedIs TemporarilyKeptMaintained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Bridgeport's previous term of accreditation expired Jan. 31. However, its status has been temporarily maintained because the panel, in an unusual move, deferred action while it examines the complex issues involved, said Valerie F. Lewis, secretary of the board.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Wager, a spokesman for the university, criticized the efforts of the citizens group, which is made up of local clergy, elected officials and some of the university's alumni and faculty.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matter that the Board of Governors will have to decide," Mr. Wager said. "We are trying to keep open a university that was founded 65 years ago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university. The coalition is trying to kill it. Their effort to kill it is based on fear."</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at Issue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Metsopoulos and Michael Stratton, a Bridgeport lawyer representing the citizens coalition, said that a recent agreement between the university and the Professors World Peace Academy violates the higher education board's standards of independent governance. Mr. Stratton said that the kind of power exerted by the academy over the university -- including power to approve its president and senior staff -- is inappropriate and illegal.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out to destroy U.B.," said Mr. Stratton. "We are simply asking U.B. to comply with the law."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men said that when they were first recruited by the Collegiate Association for Research of Principles in May 1990, they were not told of the association's links to the Unification Church.</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Spiritual Instruction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1991, after they attended a series of seminars and lectures, Mr.  Karpachov and Mr. Sotmikov said, they were told they could be among the first students from the former Soviet Union to attend an American university on a scholarship sponsored by the association.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40-day seminar sponsored by the association in California's Napa Valley in the summer of 1991, however, the two said they underwent spiritual instruction and were told for the first time that the group was a Moon organization. The instruction was combined with little sleep, inadequate food and close monitoring by Unification Church personnel, they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Karpachov and Mr. Sotmikov, who were flown to Connecticut from Northern California at the expense of the Bridgeport citizens group, are plaintiffs in a lawsuit filed last year against the academy and several Moon organizations. The suit alleges fraud and the infliction of emotional distress by the the church groups.</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500" style="position:absolute;z-index:252754944"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Spartak Sotmikov, left, and Konstantin Karpachov said that they were promised scholarships to the University of Bridgeport in exchange for taking part in Unification Church training. (Stephen Castagneto for The New York Times)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1993</w:t>
      </w:r>
    </w:p>
    <w:p>
      <w:pPr>
        <w:pStyle w:val="Normal389"/>
      </w:pPr>
    </w:p>
    <w:p>
      <w:pPr>
        <w:pStyle w:val="Normal389"/>
        <w:ind w:left="200"/>
        <w:sectPr>
          <w:type w:val="continuous"/>
          <w:pgMar w:top="840" w:right="1000" w:bottom="840" w:left="1000" w:header="400" w:footer="400"/>
          <w:pgNumType w:fmt="decimal"/>
          <w:cols w:space="720"/>
        </w:sectPr>
      </w:pPr>
      <w:r>
        <w:br/>
      </w:r>
      <w:r>
        <w:pict>
          <v:line id="_x0000_s2501"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186"/>
          <w:headerReference w:type="default" r:id="rId3187"/>
          <w:footerReference w:type="even" r:id="rId3188"/>
          <w:footerReference w:type="default" r:id="rId3189"/>
          <w:headerReference w:type="first" r:id="rId3190"/>
          <w:footerReference w:type="first" r:id="rId3191"/>
          <w:pgSz w:w="12240" w:h="15840"/>
          <w:pgMar w:top="840" w:right="1000" w:bottom="840" w:left="1000" w:header="400" w:footer="400"/>
          <w:pgNumType w:fmt="decimal"/>
          <w:cols w:space="720"/>
          <w:titlePg w:val="0"/>
        </w:sectPr>
      </w:pPr>
    </w:p>
    <w:p>
      <w:pPr>
        <w:pStyle w:val="Normal390"/>
      </w:pPr>
    </w:p>
    <w:p>
      <w:pPr>
        <w:pStyle w:val="Normal390"/>
      </w:pPr>
      <w:r>
        <w:pict>
          <v:shape id="_x0000_i2502" type="#_x0000_t75" alt="LexisNexis®" style="width:147.75pt;height:30pt">
            <v:imagedata r:id="rId17" o:title=""/>
          </v:shape>
        </w:pict>
      </w:r>
      <w:r>
        <w:cr/>
      </w:r>
    </w:p>
    <w:p>
      <w:pPr>
        <w:pStyle w:val="Heading1388"/>
        <w:keepNext w:val="0"/>
        <w:spacing w:after="200" w:line="340" w:lineRule="atLeast"/>
        <w:ind w:left="0" w:right="0" w:firstLine="0"/>
        <w:jc w:val="center"/>
      </w:pPr>
      <w:hyperlink r:id="rId3192" w:history="1">
        <w:r>
          <w:rPr>
            <w:rFonts w:ascii="arial" w:eastAsia="arial" w:hAnsi="arial" w:cs="arial"/>
            <w:b/>
            <w:i/>
            <w:strike w:val="0"/>
            <w:color w:val="0077CC"/>
            <w:sz w:val="28"/>
            <w:u w:val="single"/>
            <w:vertAlign w:val="baseline"/>
          </w:rPr>
          <w:t>Tensions in the Mideast Reverberate in France</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2009 Wednesday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0"/>
        <w:keepNext w:val="0"/>
        <w:spacing w:after="0" w:line="240" w:lineRule="atLeast"/>
        <w:ind w:right="0"/>
        <w:jc w:val="both"/>
      </w:pPr>
      <w:bookmarkStart w:id="793" w:name="Bookmark_390"/>
      <w:bookmarkEnd w:id="793"/>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20</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NOISY-LE-GRAND, France </w:t>
      </w:r>
    </w:p>
    <w:p>
      <w:pPr>
        <w:pStyle w:val="Normal390"/>
        <w:keepNext/>
        <w:spacing w:before="240" w:after="0" w:line="340" w:lineRule="atLeast"/>
        <w:ind w:left="0" w:right="0" w:firstLine="0"/>
        <w:jc w:val="left"/>
      </w:pPr>
      <w:bookmarkStart w:id="794" w:name="Body_388"/>
      <w:bookmarkEnd w:id="794"/>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03" style="position:absolute;z-index:25275699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giant flat-screen television, the Chabchoubs, a family of Tunisian immigrants, watched as veiled mothers wailed over the bodies of children and fathers cried silently. The piles of rubble, the squirming toddler covered in raw burns -- all of this was coming straight from Gaza to their living room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Paris.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Chabchoubs, like many of the estimated five million Muslims living in France, Gaza feels very close because of Arabic-language channels like Al Jazeera, which had access to the war zone, unlike Western news media.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good that the fighting has stopped, but that doesn't mean we will forget,'' said Enis Chabchoub, 29, a computer trainer who was watching the news with his parents, siblings and sister-in-law. ''This war will be remembered, and not only in Gaza.''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France, which is home to the largest Jewish and the largest Muslim communities in Western Europe, the conflict between Hamas and Israel has deeply inflamed passions over the past three weeks. The emotions, strongly expressed in demonstrations that drew tens of thousands of people to the streets, were one factor driving diplomatic efforts by French leaders, including President Nicolas Sarkozy, to achieve a lasting cease-fire.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emotions of the Middle East are in our streets,'' Jean-David Levitte, Mr. Sarkozy's chief diplomatic adviser, said this week.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Twenty-two days of fighting in Gaza also stirred up old tensions, and in some cases violence, between two communities whose members often live in the same neighborhoods and have endured discrimination.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worry that the war might have done lasting damage to community relations. Jewish leaders warn of the dangers of a diffuse kind of anti-Jewish sentiment  becoming entrenched in the Muslim community. In turn, their Islamic counterparts accuse some in the Jewish community of fueling a bias against Muslims by deliberately talking up differences that they say are political, rather than religious.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Gaza war began on Dec. 27, firebombs have been thrown at four synagogues in France, although the police say it is not certain that the culprits were Muslims. A Jewish student was attacked by youths of Arab origin in a Paris suburb, and two Muslim students were attacked outside their high school by pro-Israel assailants. Both Muslim and Jewish families said there had been an increase in intimidation and verbal abuse.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Prasquier, the head of the Representative Council of French Jewish Institutions, said that at least 60 anti-Jewish acts  had been committed since the fighting began, or five times the amount in a typical three-week period.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anti-Semitism in the Muslim community is becoming more ideological, and recent events could reinforce that,'' Mr. Prasquier said from his office at the council's headquarters in Paris. ''They don't see themselves as anti-Semitic; they identify with Palestinians who are victims of Israel. But they use practically the same stereotypes of the old anti-Semitism, of the rich Jew who manipulates governments and is the origin of all evil.''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M'hammed Henniche, of the Union of Muslim Associations in the Seine-St.-Denis district north of Paris, which includes Noisy-le-Grand, saw it differently, ''Yes, there is anger, but it's not against Jews, it's against Israel,'' he said. ''The problem is that as soon as you condemn Israel, you are called anti-Semitic. For us this is not about religion, this is about politics.''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said that the interfaith dialogue between Muslims and Jews had suffered as a result of the war, and in some cases it had been suspended outright.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is broken,''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between Muslims and Jews are not new here; a wave of violence took place during the Palestinian uprising in 2000. They also are not unique to France, as arson attacks and assaults in Britain, Denmark and elsewhere in Europe have demonstrated in recent weeks. But the size of the communities here has made the tensions more obvious.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to that France's painful colonial history in Arab countries and a small but vocal far-right movement with both anti-Jewish  and anti-immigrant impulses, and the relationship between French Muslims and Jews is complex in the best of times.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both communities have vigorously condemned the recent violence, and both sides stress their cultural affinities.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vast majority of Muslims here, about two-thirds of the 600,000 Jews living in France are of North African origin. The two groups share a number of cultural characteristics, including cuisine and colloquialisms, and many Muslims and Jews oppose a law approved in 2004 that banned all but the most discreet religious garb and symbols from French public schools, including the Muslim head scarf and the Jewish skullcap.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many in the older generation still have fond memories of living peacefully side by side, others regret that the atmosphere has gradually cooled. Some people blame conflicts like the war in Iraq or the standoff with Iran over its nuclear ambitions for driving the communities further apart. Others see the rise of satellite television channels as a source of tension, because the events are reported from vastly different political points of view.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in Gaza has  aroused strong feelings even in the 19th Arrondissement on the northeastern edge of Paris, one of the city's largest, poorest and most racially diverse neighborhoods.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Kosher butchers and a large Lubavitcher religious school are just a short walk from the Medina Hammam Center, and no attacks against Jews or Muslims have been reported in the neighborhood over the last three weeks. Still, emotions are running high.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coming after us in France, because they can't get us in Israel,'' said a Jewish woman as she left the local synagogue. She spoke on the condition of anonymity because she said she feared for her safety.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blocks away, Ahmed Bessa, 45, a sales clerk wearing a Muslim skullcap, said that Jews were playing up the violence in France and elsewhere in Europe because European public opinion did not share their view of the Gaza war. ''They want to portray themselves as victims here, because they know they're not the victims there,''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one thought unites people on both sides, it is the hope for a swift and durable resolution of the Israel-Hamas conflict.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way this issue will go away,'' said Mr. Chabchoub in Noisy-le-Grand, ''is if there is a proper and durable peace agreement.''</w:t>
      </w:r>
    </w:p>
    <w:p>
      <w:pPr>
        <w:pStyle w:val="Normal390"/>
        <w:keepNext w:val="0"/>
        <w:spacing w:before="240" w:after="0" w:line="260" w:lineRule="atLeast"/>
        <w:ind w:left="0" w:right="0" w:firstLine="0"/>
        <w:jc w:val="left"/>
      </w:pPr>
      <w:r>
        <w:br/>
      </w:r>
      <w:hyperlink r:id="rId3193" w:history="1">
        <w:r>
          <w:rPr>
            <w:rFonts w:ascii="arial" w:eastAsia="arial" w:hAnsi="arial" w:cs="arial"/>
            <w:b w:val="0"/>
            <w:i/>
            <w:strike w:val="0"/>
            <w:color w:val="0077CC"/>
            <w:sz w:val="20"/>
            <w:u w:val="single"/>
            <w:vertAlign w:val="baseline"/>
          </w:rPr>
          <w:t>http://www.nytimes.com</w:t>
        </w:r>
      </w:hyperlink>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504" style="position:absolute;z-index:252758016"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After Friday Prayer last week at a mosque in Lyon, France, which 3,000 Muslims attended, people donated money for Gazans.(PHOTOGRAPH BY JEAN-PHILIPPE KSIAZEK/AGENCE FRANCE-PRESSE -- GETTY IMAGES)                                                </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2009</w:t>
      </w:r>
    </w:p>
    <w:p>
      <w:pPr>
        <w:pStyle w:val="Normal390"/>
      </w:pPr>
    </w:p>
    <w:p>
      <w:pPr>
        <w:pStyle w:val="Normal390"/>
        <w:ind w:left="200"/>
        <w:sectPr>
          <w:type w:val="continuous"/>
          <w:pgMar w:top="840" w:right="1000" w:bottom="840" w:left="1000" w:header="400" w:footer="400"/>
          <w:pgNumType w:fmt="decimal"/>
          <w:cols w:space="720"/>
        </w:sectPr>
      </w:pPr>
      <w:r>
        <w:br/>
      </w:r>
      <w:r>
        <w:pict>
          <v:line id="_x0000_s2505"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194"/>
          <w:headerReference w:type="default" r:id="rId3195"/>
          <w:footerReference w:type="even" r:id="rId3196"/>
          <w:footerReference w:type="default" r:id="rId3197"/>
          <w:headerReference w:type="first" r:id="rId3198"/>
          <w:footerReference w:type="first" r:id="rId3199"/>
          <w:pgSz w:w="12240" w:h="15840"/>
          <w:pgMar w:top="840" w:right="1000" w:bottom="840" w:left="1000" w:header="400" w:footer="400"/>
          <w:pgNumType w:fmt="decimal"/>
          <w:cols w:space="720"/>
          <w:titlePg w:val="0"/>
        </w:sectPr>
      </w:pPr>
    </w:p>
    <w:p>
      <w:pPr>
        <w:pStyle w:val="Normal391"/>
      </w:pPr>
    </w:p>
    <w:p>
      <w:pPr>
        <w:pStyle w:val="Normal391"/>
      </w:pPr>
      <w:r>
        <w:pict>
          <v:shape id="_x0000_i2506" type="#_x0000_t75" alt="LexisNexis®" style="width:147.75pt;height:30pt">
            <v:imagedata r:id="rId17" o:title=""/>
          </v:shape>
        </w:pict>
      </w:r>
      <w:r>
        <w:cr/>
      </w:r>
    </w:p>
    <w:p>
      <w:pPr>
        <w:pStyle w:val="Heading1389"/>
        <w:keepNext w:val="0"/>
        <w:spacing w:after="200" w:line="340" w:lineRule="atLeast"/>
        <w:ind w:left="0" w:right="0" w:firstLine="0"/>
        <w:jc w:val="center"/>
      </w:pPr>
      <w:hyperlink r:id="rId3200" w:history="1">
        <w:r>
          <w:rPr>
            <w:rFonts w:ascii="arial" w:eastAsia="arial" w:hAnsi="arial" w:cs="arial"/>
            <w:b/>
            <w:i/>
            <w:strike w:val="0"/>
            <w:color w:val="0077CC"/>
            <w:sz w:val="28"/>
            <w:u w:val="single"/>
            <w:vertAlign w:val="baseline"/>
          </w:rPr>
          <w:t>Ex-Police Chief and His Son Plead Guilty in Corruption</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1998, Tuesday, Late Edition - Final</w:t>
      </w:r>
    </w:p>
    <w:p>
      <w:pPr>
        <w:pStyle w:val="Normal391"/>
        <w:keepNext w:val="0"/>
        <w:spacing w:after="0" w:line="240" w:lineRule="atLeast"/>
        <w:ind w:right="0"/>
        <w:jc w:val="both"/>
      </w:pPr>
      <w:bookmarkStart w:id="795" w:name="Bookmark_391"/>
      <w:bookmarkEnd w:id="795"/>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1; Metropolitan Desk ; Column 1;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M. HERSZENHORN </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CAMDEN, N.J., March 16</w:t>
      </w:r>
    </w:p>
    <w:p>
      <w:pPr>
        <w:pStyle w:val="Normal391"/>
        <w:keepNext/>
        <w:spacing w:before="240" w:after="0" w:line="340" w:lineRule="atLeast"/>
        <w:ind w:left="0" w:right="0" w:firstLine="0"/>
        <w:jc w:val="left"/>
      </w:pPr>
      <w:bookmarkStart w:id="796" w:name="Body_389"/>
      <w:bookmarkEnd w:id="796"/>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07" style="position:absolute;z-index:252760064"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chief of police in West New York, N.J., and his son, who was a lieutenant and supervisor of detectives, pleaded guilty today to Federal racketeering and extortion charges, admitting that they and other officers demanded and accepted bribes for protecting illegal gambling, prostitution and after-hours liquor sales.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plea arrangement, the former chief, Alexander V. Oriente, and his son, Alexander L. Oriente, agreed to testify against other defendants, including police officers, charged in what investigators and prosecutors have described as one of the largest cases of police corruption in New Jersey history.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before Judge Jerome B. Simandle in United States District Court here today, the former chief pleaded guilty to racketeering conspiracy and conspiracy to commit tax fraud. His son pleaded guilty to one count of extortion conspiracy for demanding bribes from an illegal gambling business.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former chief and his son had faced 69-count indictments, but prosecutors agreed to dismiss most of the charges in exchange for the guilty pleas and cooperation in the case.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chief faces up to 25 years in prison and fines of $500,000, while his son faces 20 years and $250,000 in fines. Sentencing was initially set for June 5, with the expectation that it would be postponed until after other defendants in the case were tried.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quickly accepted responsibility for their crimes and because neither has a prior criminal record, officials said the former chief would probably spend less than seven years in prison and his son less than four.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sentences could be further reduced depending on how helpful they are to prosecutors.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former chief, who resigned last September, and his son declined to speak to reporters after their plea hearings.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 J. Bruno Jr., the lawyer for the younger Mr. Oriente, described as client as relieved, saying he had "reached the conclusion that there was a strong likelihood of conviction, and he decided to cut his losses."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S. Hochberg, the United States Attorney for New Jersey, called today's guilty pleas "a remarkable result to a very long and thorough investigation" by the Federal Bureau of Investigation and the Internal Revenue Service.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was for sale in the town of West New York," Ms. Hochberg said. "It was as if the wild West was occurring right here in New Jersey."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Orientes and seven other former or current members of the West New York Police Department were arrested in January, investigators said they had accepted hundreds of thousands of dollars in bribes between 1988 and 1997 and had turned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Hudson County into a haven for crime, particularly illegal video gambling and prostitution.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in court by Judge Simandle, the former chief admitted protecting an after-hours liquor business and not reporting $80,000 in bribes and kickbacks on his Federal income tax returns.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other defendants are awaiting trial for paying the bribes and for running illegal businesses that were protected by the police in West New York, a town of 36,000 across the Hudson River from Manhattan's Upper West Side.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former chief and his son, two other officers pleaded guilty in Federal Court here today. Manuel Gonzalez, currently suspended from the West New York police force, pleaded guilty to accepting bribes from the R &amp; B Towing Center, a local towing company, which paid him a $6 kickback for every summons he wrote that resulted in a car's being towed by R &amp; 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Mr. Gonzalez admitted receiving $2,166 from the towing company between August 1995 and January 1997. He faces up to five years in prison and a fine of up to $250,000.</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officer, Edmund G. Comfort, a retired lieutenant, pleaded guilty to two conspiracy charges, admitting that he and other officers embezzled money seized during police investigations and that he was paid to protect an illegal gambling business and had returned illegal items seized by the police to the business.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five years in prison and a fine of $250,000 on each count.</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508" style="position:absolute;z-index:252761088"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Alexander V. Oriente, left, West New York's former chief of police, and his son, Alexander L. Oriente, entering the courthouse yesterday. (Frank C. Dougherty for The New York Times)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1998</w:t>
      </w:r>
    </w:p>
    <w:p>
      <w:pPr>
        <w:pStyle w:val="Normal391"/>
      </w:pPr>
    </w:p>
    <w:p>
      <w:pPr>
        <w:pStyle w:val="Normal391"/>
        <w:ind w:left="200"/>
        <w:sectPr>
          <w:type w:val="continuous"/>
          <w:pgMar w:top="840" w:right="1000" w:bottom="840" w:left="1000" w:header="400" w:footer="400"/>
          <w:pgNumType w:fmt="decimal"/>
          <w:cols w:space="720"/>
        </w:sectPr>
      </w:pPr>
      <w:r>
        <w:br/>
      </w:r>
      <w:r>
        <w:pict>
          <v:line id="_x0000_s2509"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392"/>
      </w:pPr>
    </w:p>
    <w:p>
      <w:pPr>
        <w:pStyle w:val="Normal392"/>
      </w:pPr>
      <w:r>
        <w:pict>
          <v:shape id="_x0000_i2510" type="#_x0000_t75" alt="LexisNexis®" style="width:147.75pt;height:30pt">
            <v:imagedata r:id="rId17" o:title=""/>
          </v:shape>
        </w:pict>
      </w:r>
      <w:r>
        <w:cr/>
      </w:r>
    </w:p>
    <w:p>
      <w:pPr>
        <w:pStyle w:val="Heading1390"/>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Our Financial Future? The Prognosis Is Grim; Paul Krugman</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2006 Monday 13:17 EST</w:t>
      </w:r>
    </w:p>
    <w:p>
      <w:pPr>
        <w:pStyle w:val="Normal392"/>
        <w:keepNext w:val="0"/>
        <w:spacing w:after="0" w:line="240" w:lineRule="atLeast"/>
        <w:ind w:right="0"/>
        <w:jc w:val="both"/>
      </w:pPr>
      <w:bookmarkStart w:id="797" w:name="Bookmark_392"/>
      <w:bookmarkEnd w:id="797"/>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Readers respond to Paul Krugman&amp;#8217;s Apr. 24 column, &amp;#8220;CSI: Trade Deficit&amp;#8220; Tim Keese, Frankfurt, Germany: Income on foreign investments is accumulative, isn&amp;#8217;t it? Americans are receiving income on investments in foreign countries made decades ago, and the U.S. current account deficit is relatively new &amp;#8212; meaning returns to foreign investors would naturally be lower, but [&amp;#8230;] </w:t>
      </w:r>
    </w:p>
    <w:p>
      <w:pPr>
        <w:pStyle w:val="Normal392"/>
        <w:keepNext/>
        <w:spacing w:before="240" w:after="0" w:line="340" w:lineRule="atLeast"/>
        <w:ind w:left="0" w:right="0" w:firstLine="0"/>
        <w:jc w:val="left"/>
      </w:pPr>
      <w:bookmarkStart w:id="798" w:name="Body_390"/>
      <w:bookmarkEnd w:id="798"/>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11" style="position:absolute;z-index:252763136" from="0,2pt" to="512pt,2pt" strokecolor="#009ddb" strokeweight="2pt">
            <v:stroke linestyle="single"/>
            <w10:wrap type="topAndBottom"/>
          </v:line>
        </w:pict>
      </w:r>
    </w:p>
    <w:p>
      <w:pPr>
        <w:pStyle w:val="Normal392"/>
      </w:pP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respond to Paul Krugman’s Apr. 24 column, “</w:t>
      </w:r>
      <w:hyperlink r:id="rId3208" w:history="1">
        <w:r>
          <w:rPr>
            <w:rFonts w:ascii="arial" w:eastAsia="arial" w:hAnsi="arial" w:cs="arial"/>
            <w:b w:val="0"/>
            <w:i/>
            <w:strike w:val="0"/>
            <w:noProof w:val="0"/>
            <w:color w:val="0077CC"/>
            <w:position w:val="0"/>
            <w:sz w:val="20"/>
            <w:u w:val="single"/>
            <w:vertAlign w:val="baseline"/>
          </w:rPr>
          <w:t>CSI: Trade Deficit</w:t>
        </w:r>
      </w:hyperlink>
      <w:r>
        <w:rPr>
          <w:rFonts w:ascii="arial" w:eastAsia="arial" w:hAnsi="arial" w:cs="arial"/>
          <w:b w:val="0"/>
          <w:i w:val="0"/>
          <w:strike w:val="0"/>
          <w:noProof w:val="0"/>
          <w:color w:val="000000"/>
          <w:position w:val="0"/>
          <w:sz w:val="20"/>
          <w:u w:val="none"/>
          <w:vertAlign w:val="baseline"/>
        </w:rPr>
        <w: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Keese, Frankfurt, Germany: Income on foreign investments is accumulative, isn’t it? Americans are receiving income on investments in foreign countries made decades ago, and the U.S. current account deficit is relatively new  —  meaning returns to foreign investors would naturally be lower, but still growing.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look at total investments, not just current ones.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am I missing something here?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We’ve been running a current account deficit consistently since about 1980. And back in the day, when the U.S. ran surpluses, they were small compared with the size of the economy. On the other hand, the deficits since 1999 have been huge. By any measure, we’re deep in the red now (the official figures say that our net debt is close to $3 trillion)  —  unless you believe that the current account deficits of recent years are a statistical illusion.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Beckedorff, Bethesda, Md.: Please follow up with scenarios of what may happen when the chickens do come home to roost. What will be warning signs?  How to defend savings and assets for those not in the wealth class?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It seems clear that the run-up in metro real estate is way understated in terms of the effect on inflation.  People purchasing second homes are decreasing the pool of available housing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creating an Aspen-like housing situation in general.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The chickens-home-to-roost scenario is actually the hard part, because we have no experience with a country this big and this rich being this deep in deficit. One thing is clear, though: it’s really bad for housing.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Middlehurst, Chevy Chase, Md.: I’d like to see a companion analysis of the issue of why we’re not paying for those budget deficits yet — at least not in ways we can feel currently.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screamed for so many years about the evils of deficit spending.  They’re strangely silent, but there’s also no rattling of the windows to signal an approaching hurricane.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Howell, Montreal: My question is: where could Chinese goods, or other inexpensive foreign-made goods, be sold if the U.S. — i.e. Wal-Mart and other low-cost suppliers  —  were not interested in buying them?  Is cheap considered such a high value attribute everywhere?  Would the Chinese economy really have alternatives if it didn’t sell to the U.S.?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Soffin, Doylestown, Penn.: As you now surely know, your work is the food of millions starved for understanding and meaningful information. You just sketched in the trade deficit as a standing condition, but this reader is not sated. How did we get here? What forces or ideas generated this predicament? Even a hint or two would help.</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 and many other economists are working on that! What seems to have happened is a mixture of several causes. Developing countries in Asia starting building up their dollar reserves after the 1997-1998 crisis; this helped cause low interest rates in the U.S., which started a housing bubble, which led to a sharp decline in U.S. saving, reinforced by the budget deficit, and so on. I’ll try to write more about it in the near future; let’s see what my Princeton colleagues have to say in today’s seminar.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Roper, Spencer, Okla.: By rights, then, the investment income interest payments, stock dividends and so on  that Americans pay to foreigners should be a lot larger than the investment income foreigners pay to Americans. But according to official statistics, the United States still has a slightly positive balance on investment income.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also has a net surplus in trade in services, the last time I checked.  Therefore, the U.S. has a negative in the trade in goods, but a surplus in trade in services and investments.  What is the net result of the three put together?  And isn’t always trying to maintain a net surplus in the trade in goods a way of staying stuck in a mercantilist mindset?  The U.S. also has mining operations all over the world from various extraction industries gold, silver, oil, etc.  Is the wealth that is created from this taken into account?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think that with the income the U.S. generates from services and investments that the trade deficit does not tell the whole story of what creates wealth for a country.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Last year, the U.S. did run a surplus in services, but it was only $57 billion, compared with a deficit in goods of $780 billion. And we also ran a substantial deficit in “unilateral transfers,” which includes things like money that immigrant workers send home. The current account deficit, which includes all of this (and the income from US companies abroad, too) was $805 billion. Sorry, there’s no comfort in the broader numbers.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want to look at the numbers for themselves, a couple of sources:</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Balance of payments: a </w:t>
      </w:r>
      <w:hyperlink r:id="rId3209" w:history="1">
        <w:r>
          <w:rPr>
            <w:rFonts w:ascii="arial" w:eastAsia="arial" w:hAnsi="arial" w:cs="arial"/>
            <w:b w:val="0"/>
            <w:i/>
            <w:strike w:val="0"/>
            <w:noProof w:val="0"/>
            <w:color w:val="0077CC"/>
            <w:position w:val="0"/>
            <w:sz w:val="20"/>
            <w:u w:val="single"/>
            <w:vertAlign w:val="baseline"/>
          </w:rPr>
          <w:t>report from the Bureau of Economic Analysis</w:t>
        </w:r>
      </w:hyperlink>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from the </w:t>
      </w:r>
      <w:hyperlink r:id="rId3210" w:history="1">
        <w:r>
          <w:rPr>
            <w:rFonts w:ascii="arial" w:eastAsia="arial" w:hAnsi="arial" w:cs="arial"/>
            <w:b w:val="0"/>
            <w:i/>
            <w:strike w:val="0"/>
            <w:noProof w:val="0"/>
            <w:color w:val="0077CC"/>
            <w:position w:val="0"/>
            <w:sz w:val="20"/>
            <w:u w:val="single"/>
            <w:vertAlign w:val="baseline"/>
          </w:rPr>
          <w:t>B.E.A: A press release on the international investment position</w:t>
        </w:r>
      </w:hyperlink>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good discussion of the measurement issues, see </w:t>
      </w:r>
      <w:hyperlink r:id="rId3211" w:history="1">
        <w:r>
          <w:rPr>
            <w:rFonts w:ascii="arial" w:eastAsia="arial" w:hAnsi="arial" w:cs="arial"/>
            <w:b w:val="0"/>
            <w:i/>
            <w:strike w:val="0"/>
            <w:noProof w:val="0"/>
            <w:color w:val="0077CC"/>
            <w:position w:val="0"/>
            <w:sz w:val="20"/>
            <w:u w:val="single"/>
            <w:vertAlign w:val="baseline"/>
          </w:rPr>
          <w:t>Brad Setser’s blog</w:t>
        </w:r>
      </w:hyperlink>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3212" w:history="1">
        <w:r>
          <w:rPr>
            <w:rFonts w:ascii="arial" w:eastAsia="arial" w:hAnsi="arial" w:cs="arial"/>
            <w:b w:val="0"/>
            <w:i/>
            <w:strike w:val="0"/>
            <w:noProof w:val="0"/>
            <w:color w:val="0077CC"/>
            <w:position w:val="0"/>
            <w:sz w:val="20"/>
            <w:u w:val="single"/>
            <w:vertAlign w:val="baseline"/>
          </w:rPr>
          <w:t>the Gros paper (P.D.F.), can be downloaded for free</w:t>
        </w:r>
      </w:hyperlink>
      <w:r>
        <w:rPr>
          <w:rFonts w:ascii="arial" w:eastAsia="arial" w:hAnsi="arial" w:cs="arial"/>
          <w:b w:val="0"/>
          <w:i w:val="0"/>
          <w:strike w:val="0"/>
          <w:noProof w:val="0"/>
          <w:color w:val="000000"/>
          <w:position w:val="0"/>
          <w:sz w:val="20"/>
          <w:u w:val="none"/>
          <w:vertAlign w:val="baseline"/>
        </w:rPr>
        <w:t>.</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392"/>
      </w:pPr>
    </w:p>
    <w:p>
      <w:pPr>
        <w:pStyle w:val="Normal392"/>
        <w:ind w:left="200"/>
        <w:sectPr>
          <w:type w:val="continuous"/>
          <w:pgMar w:top="840" w:right="1000" w:bottom="840" w:left="1000" w:header="400" w:footer="400"/>
          <w:pgNumType w:fmt="decimal"/>
          <w:cols w:space="720"/>
        </w:sectPr>
      </w:pPr>
      <w:r>
        <w:br/>
      </w:r>
      <w:r>
        <w:pict>
          <v:line id="_x0000_s2512"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393"/>
      </w:pPr>
    </w:p>
    <w:p>
      <w:pPr>
        <w:pStyle w:val="Normal393"/>
      </w:pPr>
      <w:r>
        <w:pict>
          <v:shape id="_x0000_i2513" type="#_x0000_t75" alt="LexisNexis®" style="width:147.75pt;height:30pt">
            <v:imagedata r:id="rId17" o:title=""/>
          </v:shape>
        </w:pict>
      </w:r>
      <w:r>
        <w:cr/>
      </w:r>
    </w:p>
    <w:p>
      <w:pPr>
        <w:pStyle w:val="Heading1391"/>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PRESIDENTIAL AIDE SCOFFS AT MONDALE TAX PLEDGE</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1984, Saturday, Late City Final Edition</w:t>
      </w:r>
    </w:p>
    <w:p>
      <w:pPr>
        <w:pStyle w:val="Normal393"/>
        <w:keepNext w:val="0"/>
        <w:spacing w:after="0" w:line="240" w:lineRule="atLeast"/>
        <w:ind w:right="0"/>
        <w:jc w:val="both"/>
      </w:pPr>
      <w:bookmarkStart w:id="799" w:name="Bookmark_393"/>
      <w:bookmarkEnd w:id="799"/>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12, Column 1; National Desk</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 WEISMAN</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July 20</w:t>
      </w:r>
    </w:p>
    <w:p>
      <w:pPr>
        <w:pStyle w:val="Normal393"/>
        <w:keepNext/>
        <w:spacing w:before="240" w:after="0" w:line="340" w:lineRule="atLeast"/>
        <w:ind w:left="0" w:right="0" w:firstLine="0"/>
        <w:jc w:val="left"/>
      </w:pPr>
      <w:bookmarkStart w:id="800" w:name="Body_391"/>
      <w:bookmarkEnd w:id="800"/>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14" style="position:absolute;z-index:252765184"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scoffed today at Walter F. Mondale's assertion that President Reagan would raise taxes next year. But a spokesman refused to disclose any details about Mr. Reagan's plans for tax simplification if he is re-elected.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let Walter Mondale do the talking about raising taxes,'' said Larry Speakes. ''This Administration has been talking and working for three years to ease the burden of taxation on all Americans and hold the growth of the Federal budget to responsible levels.''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seemed delighted that Mr. Mondale had said in his acceptance speech that he intended, if elected, to raise taxes to reduce the budget deficit.</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Issue for Reagan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said he thought Mr. Reagan would make this a major issue. He expressed confidence that the President could resist the Democratic nominee's charge that Mr. Reagan, too, would raise taxes if returned to office.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Mondale declared in his speech: ''Mr. Reagan will raise taxes and so will I. He won't tell you. I just did.''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called for a study to overhaul the tax system, simplify it and bring down the income-tax rate. But many Republican economists say that simplification of the system would entail some tax increases.</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to Go to South</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Speakes announced that Mr. Reagan would act next week to try to undercut the Democrats by campaigning in the South, a region that a campaign official said had been ''snubbed'' by the new Democratic nominee.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Reagan is to travel to Austin, Tex., for a rally with Vice President Bush. Then Mr. Reagan will go on to Atlanta.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President is to cap his counteroffensive with a rally at City Hall in Elizabeth, N. J., and a spaghetti supper at St. Ann's Roman Catholic Church Festival in Hoboken.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smile, Mr. Speakes commented that St. Ann is ''the patron saint of women.''</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Moves to Head Off Rival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White House official later spoke gleefully of Mr. Reagan's moving quickly to challenge any claims the Democrats might make to Roman Catholics,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women in the New York area.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of Representative Geraldine A. Ferraro of Queens as the Democratic Vice-Presidential candidate is described by strategists as part of Mr. Mondale's drive to recapture those consituents.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Speakes declined to respond to questions about Mr. Mondale's call for debates with Mr. Reagan. He said the President ''is committed to the principle of debate'' but added that ''it's too early to start a debate on debates.''</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Response to Charges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by Mr. Speakes came in a prepared statement in response to questions about Mr. Mondale's charges that Mr. Reagan would raise taxes and squeeze domestic programs.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Charging that Democrats favor ''the program of spend and spend, tax and tax,'' Mr. Speakes said they opposed the President's 1981 tax cut ''and now they want to raise taxes even more.''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he said, wants to ''make the tax system more fair for all'' by making the tax base broader so that ''personal tax rates can come down, not go up.''</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Answer on Tax Issue z But he declined to say whether broadening the tax base would lead to more taxes for some people.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charge that such a broadening would inevitably lead to increasing the burden on some taxpayers.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secret plan to raise taxes,'' Mr. Speakes said. But he was adamant in refusing to provide any details about what might be in the tax simplification or to give any specific information about spending cuts Mr. Reagan might seek.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list them when we put out the budget,'' he said, referring to the budget coming out next January.</w:t>
      </w:r>
    </w:p>
    <w:p>
      <w:pPr>
        <w:pStyle w:val="Normal393"/>
      </w:pPr>
    </w:p>
    <w:p>
      <w:pPr>
        <w:pStyle w:val="Normal393"/>
        <w:ind w:left="200"/>
        <w:sectPr>
          <w:type w:val="continuous"/>
          <w:pgMar w:top="840" w:right="1000" w:bottom="840" w:left="1000" w:header="400" w:footer="400"/>
          <w:pgNumType w:fmt="decimal"/>
          <w:cols w:space="720"/>
        </w:sectPr>
      </w:pPr>
      <w:r>
        <w:br/>
      </w:r>
      <w:r>
        <w:pict>
          <v:line id="_x0000_s2515"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394"/>
      </w:pPr>
    </w:p>
    <w:p>
      <w:pPr>
        <w:pStyle w:val="Normal394"/>
      </w:pPr>
      <w:r>
        <w:pict>
          <v:shape id="_x0000_i2516" type="#_x0000_t75" alt="LexisNexis®" style="width:147.75pt;height:30pt">
            <v:imagedata r:id="rId17" o:title=""/>
          </v:shape>
        </w:pict>
      </w:r>
      <w:r>
        <w:cr/>
      </w:r>
    </w:p>
    <w:p>
      <w:pPr>
        <w:pStyle w:val="Heading1392"/>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 xml:space="preserve">German Security Plan Falters as Qaeda Suspect Faces Trial </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2004 Wednesday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4"/>
        <w:keepNext w:val="0"/>
        <w:spacing w:after="0" w:line="240" w:lineRule="atLeast"/>
        <w:ind w:right="0"/>
        <w:jc w:val="both"/>
      </w:pPr>
      <w:bookmarkStart w:id="801" w:name="Bookmark_394"/>
      <w:bookmarkEnd w:id="801"/>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13</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BERNSTEIN</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May 4  </w:t>
      </w:r>
    </w:p>
    <w:p>
      <w:pPr>
        <w:pStyle w:val="Normal394"/>
        <w:keepNext/>
        <w:spacing w:before="240" w:after="0" w:line="340" w:lineRule="atLeast"/>
        <w:ind w:left="0" w:right="0" w:firstLine="0"/>
        <w:jc w:val="left"/>
      </w:pPr>
      <w:bookmarkStart w:id="802" w:name="Body_392"/>
      <w:bookmarkEnd w:id="802"/>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17" style="position:absolute;z-index:25276723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long-awaited terrorism trial of an accused operative of Al Qaeda opened in Berlin on Tuesday, a two-year effort by this country to make it easier to imprison or expel suspected supporters of Islamic terrorism seemed to collapse because of opposition from one of the junior partners in the government coalition.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impasse, which has created a crisis for the government of Chancellor Gerhard Schroder, dealt a sharp blow to German efforts to enact tougher security regulations in the wake ofthe Sept. 11 attacks, which were largely carried out by Muslim extremists living in Germany.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outlined their case on Tuesday against Ishan Garnaoui, 33, a Tunisian-born man who was arrested in March last year. He is accused of having attended a Qaeda training camp in Afghanistan in 2001 and, beginning in 2003, of organizing and training a group of Muslims at a Berlin mosque to carry out a series of bomb attacks against Jewish and American targets in Germany to coincide with the start of the American invasion of Iraq.</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indictment, which was read in court on Wednesday, said Mr. Garnaoui frequented Al Nur Mosque in Berlin, long believed by the police to be a center for Islamic militants. Police records are expected to show that the mosque was largely financed by a Saudi charity, known as the Haramain Foundation, long a focus of investigations in the United States and other countries.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records indicate that a diplomat at the Saudi Embassy in Berlin, Muhammad J. Fakihi, was a frequent visitor to the mosque and transferred money to it. Mr. Fakihi, who was director of the Islamic Affairs Department for the embassy, left the country last year after the German authorities raised questions about his possible support of Mr. Garnaoui and other Muslim militants.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indictment, Mr. Garnaoui returned to Germany from Afghanistan in January 2003 with orders from Osama bin Laden, the leader of Al Qaeda, to carry out bomb attacks. He began recruiting Arab students and asylum seekers at Al Nur Mosque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Neukolln, setting up a sports club at the mosque, the indictment says. But the club's sessions were said to be classes in the concept of jihad, or Islamic holy war, and occasions for training in bomb-making and weapons use.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however, defense lawyers disputed the prosecution's contention that Mr. Garnaoui ever received training at a Qaeda camp in Afghanistan or became involved in terrorism in Germany.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simultaneously with the reading of the indictment against Mr. Garnaoui, the long effort to negotiate a new immigration law was abandoned by the Green Party, the main coalition partner in Mr. Schroder's government, party leaders said. The goal of the new legislation was to change German immigration laws, which block citizens of countries that do not belong to the European Union from coming here to work while making it very difficult to expel people who come illegally or who claim political asylum -- including those suspected of supporting terrorism.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interior minister, Otto Schily, has expressed strong support for new measures, saying in recent interviews that the German police needed ways to deal with people who present what he called "a massive threat" to Germany.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Schily caused a stir when he told a German magazine, Der Spiegel, last week that in cases in which there was a direct danger of terrorism it should be possible to take a suspect into preventive custody, or, under extreme circumstances, to carry out assassinations.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not a right of self-defense against terrorists who plan mass murder?" he asked. "That leads to the question whether in extreme cases it is justified to kill that person in self-defense."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pressing for new legislation, the government ran into opposition on almost every front, from conservatives who wanted stronger security measures to Social Democrats who feared opening the doors to new immigration at a time of high unemployment. The Greens worried, among other things, that the regulations allowing easier detentions or expulsions of terror suspects would subvert Germany's civil rights protections.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among the parties seemed to collapse Tuesday when the Greens announced there was no point in continuing them. "The game is over," Reinhard Butikofer, the party chairman, said. "Further discussions don't make sense."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being blocked in its efforts to change the immigration law, the government has been frustrated by the outcome of recent terrorism trials, specifically those of two men accused of complicity in the Sept. 11 attacks.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men, Abdelghani Mzoudi, was acquitted when the United States refused to make intelligence information available to the court in Hamburg that had been trying him. The earlier conviction of another defendant, Mounir el-Motassadeq, a former roommate of the Sept. 11 ringleader, Mohamed Atta, was overturned on roughly the same grounds.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Schily has been reported by the German press to be furious that, under current law, neither man can be expelled from Germany and that both men have continued to live here. Mr. Motassadeq is suing the government for the right to resume his university studies in Hamburg. </w:t>
      </w:r>
    </w:p>
    <w:p>
      <w:pPr>
        <w:pStyle w:val="Normal394"/>
        <w:keepNext w:val="0"/>
        <w:spacing w:before="240" w:after="0" w:line="260" w:lineRule="atLeast"/>
        <w:ind w:left="0" w:right="0" w:firstLine="0"/>
        <w:jc w:val="left"/>
      </w:pPr>
      <w:r>
        <w:br/>
      </w:r>
      <w:hyperlink r:id="rId3227" w:history="1">
        <w:r>
          <w:rPr>
            <w:rFonts w:ascii="arial" w:eastAsia="arial" w:hAnsi="arial" w:cs="arial"/>
            <w:b w:val="0"/>
            <w:i/>
            <w:strike w:val="0"/>
            <w:color w:val="0077CC"/>
            <w:sz w:val="20"/>
            <w:u w:val="single"/>
            <w:vertAlign w:val="baseline"/>
          </w:rPr>
          <w:t>http://www.nytimes.com</w:t>
        </w:r>
      </w:hyperlink>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2004</w:t>
      </w:r>
    </w:p>
    <w:p>
      <w:pPr>
        <w:pStyle w:val="Normal394"/>
      </w:pPr>
    </w:p>
    <w:p>
      <w:pPr>
        <w:pStyle w:val="Normal394"/>
        <w:ind w:left="200"/>
        <w:sectPr>
          <w:type w:val="continuous"/>
          <w:pgMar w:top="840" w:right="1000" w:bottom="840" w:left="1000" w:header="400" w:footer="400"/>
          <w:pgNumType w:fmt="decimal"/>
          <w:cols w:space="720"/>
        </w:sectPr>
      </w:pPr>
      <w:r>
        <w:br/>
      </w:r>
      <w:r>
        <w:pict>
          <v:line id="_x0000_s2518"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228"/>
          <w:headerReference w:type="default" r:id="rId3229"/>
          <w:footerReference w:type="even" r:id="rId3230"/>
          <w:footerReference w:type="default" r:id="rId3231"/>
          <w:headerReference w:type="first" r:id="rId3232"/>
          <w:footerReference w:type="first" r:id="rId3233"/>
          <w:pgSz w:w="12240" w:h="15840"/>
          <w:pgMar w:top="840" w:right="1000" w:bottom="840" w:left="1000" w:header="400" w:footer="400"/>
          <w:pgNumType w:fmt="decimal"/>
          <w:cols w:space="720"/>
          <w:titlePg w:val="0"/>
        </w:sectPr>
      </w:pPr>
    </w:p>
    <w:p>
      <w:pPr>
        <w:pStyle w:val="Normal395"/>
      </w:pPr>
    </w:p>
    <w:p>
      <w:pPr>
        <w:pStyle w:val="Normal395"/>
      </w:pPr>
      <w:r>
        <w:pict>
          <v:shape id="_x0000_i2519" type="#_x0000_t75" alt="LexisNexis®" style="width:147.75pt;height:30pt">
            <v:imagedata r:id="rId17" o:title=""/>
          </v:shape>
        </w:pict>
      </w:r>
      <w:r>
        <w:cr/>
      </w:r>
    </w:p>
    <w:p>
      <w:pPr>
        <w:pStyle w:val="Heading1393"/>
        <w:keepNext w:val="0"/>
        <w:spacing w:after="200" w:line="340" w:lineRule="atLeast"/>
        <w:ind w:left="0" w:right="0" w:firstLine="0"/>
        <w:jc w:val="center"/>
      </w:pPr>
      <w:hyperlink r:id="rId3234" w:history="1">
        <w:r>
          <w:rPr>
            <w:rFonts w:ascii="arial" w:eastAsia="arial" w:hAnsi="arial" w:cs="arial"/>
            <w:b/>
            <w:i/>
            <w:strike w:val="0"/>
            <w:color w:val="0077CC"/>
            <w:sz w:val="28"/>
            <w:u w:val="single"/>
            <w:vertAlign w:val="baseline"/>
          </w:rPr>
          <w:t>Convictions and Key Acquittals End Madrid Bomb Trial</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2007 Thursday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5"/>
        <w:keepNext w:val="0"/>
        <w:spacing w:after="0" w:line="240" w:lineRule="atLeast"/>
        <w:ind w:right="0"/>
        <w:jc w:val="both"/>
      </w:pPr>
      <w:bookmarkStart w:id="803" w:name="Bookmark_395"/>
      <w:bookmarkEnd w:id="803"/>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3</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VICTORIA BURNETT; Pauline Ranger contributed reporting from Paris.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MADRID, Oct. 31 </w:t>
      </w:r>
    </w:p>
    <w:p>
      <w:pPr>
        <w:pStyle w:val="Normal395"/>
        <w:keepNext/>
        <w:spacing w:before="240" w:after="0" w:line="340" w:lineRule="atLeast"/>
        <w:ind w:left="0" w:right="0" w:firstLine="0"/>
        <w:jc w:val="left"/>
      </w:pPr>
      <w:bookmarkStart w:id="804" w:name="Body_393"/>
      <w:bookmarkEnd w:id="804"/>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20" style="position:absolute;z-index:25276928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Court on Wednesday convicted three men of murdering 191 people and wounding more than 1,800 in the 2004 Madrid bombings. But three other men, who were accused of being the organizers, were  found not guilty of direct involvement in the attacks, the most deadly carried out by Islamic radicals on European soil.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three-judge tribunal court acquitted a total of seven suspects and found 18 others guilty of lesser charges related to the attacks, including belonging to a terrorist organization.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sentences ranged from 3 to almost 43,000 years, although under Spanish law, the maximum anyone is forced to serve is 40 consecutive years. One defendant was released during the trial for lack of evidence.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Spaniards were shocked that the focal suspects were not convicted of the most severe charges.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verdicts closed a sprawling trial that over the course of five months brought 29 defendants, nearly 50 lawyers and 350 witnesses to a temporary courtroom on the outskirts of Madrid.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trial promised the first taste of justice to those wounded in the attacks and the relatives of those killed on March 11, 2004, when blasts from 13 sports bags stuffed with explosives and nails tore through four trains carrying people from mainly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to the city center.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believed that prosecutors had produced enough evidence to convict the main suspects of the most serious charges were disappointed.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Presa, who lost her youngest son in the blasts, told reporters outside the courtroom, ''I'm not a judge or a lawyer, but this is shameful, outrageous.''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Reuters, Ms. Presa said the attacks had ''condemned me and my husband to a life sentence, and these people get off scot-free.''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Counterterrorism experts said the verdict underscored the difficulty of building a solid case against people accused of inspiring or directing Islamist foot soldiers, and who belong to diffuse groups with little formal structure.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bombings were carried out by a group of North African Islamists that intersected with a band of petty criminals whose ringleader, Jamal Ahmidan, had become radicalized in a Moroccan jail. Seven of the main suspects, including Mr. Ahmidan, blew themselves up in a Madrid apartment when they were surrounded by the police three weeks after the attacks, and four others are believed to have fled.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a case strong enough to convict those suspected of being organizers, the prosecutors failed to prove a connection between the group that carried out the attacks and international Islamists with links to established organizations, like the Moroccan Islamic Combatant Group.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counterterrorism experts said the verdicts reflected the challenges faced by police forces and judges as they seek to imprison those accused of international terrorism: the preponderance of circumstantial evidence rather than concrete proof; problems with evidence translated from Arabic and with evidence collected by other countries; unreliable witnesses; and the absence of confessions -- none of the 28 defendants confessed.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point of pride to be able to try people in a courtroom, with full constitutional guarantees,'' Fernando Reinares, an expert in international terrorism at the Royal Elcano Institute, said. ''But in Spain there is space for debate about whether we need to adapt our judicial legislation and culture to confront international Islamist terrorism.''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 Jacquard, head of the International Observatory on Terrorism in Paris, said prosecutors had encountered similar difficulties in countries like Germany, where people accused of complicity in the Sept. 11, 2001, attacks on the United States were acquitted for lack of evidence.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''We need to find a legal formula that would give evidence of the masterminds' responsibility, and not only of the responsibility of the operatives. It is always easier to arrest someone who has imprints of explosives on his hands.''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Javier Gomez Bermudez, the presiding judge on the tribunal, sentenced Jamal Zougam, 34, a Moroccan whom witnesses saw on one of the trains that was later bombed, to more than 30,000 years in prison for charges including murder. Mr. Zougam owned a shop where most of the phone cards used in the mobile phones that detonated the explosives were bought.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tribunal gave a similar sentence to Otman el-Gnaoui, 32, a Moroccan who helped transport the explosives used in the attacks, and to Jose Emilio Suarez Trashorras, 30, who was convicted as a ''necessary accomplice.'' Mr. Suarez, a former miner from northern Spain, supplied the stolen dynamite used in the bombings in exchange for drugs.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tribunal acquitted Rabei Osman Sayed Ahmed, who was accused of being a March 11 organizer. Last year, he was convicted in an Italian court of conspiracy to participate in international terrorist activities.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defendants who were accused of being organizers, Hassan el-Haski and Youssef Belhadj, were acquitted of any such role and convicted  of belonging to a terrorist group.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written arguments released Wednesday, the tribunal said tapes of telephone conversations made by the Italian police and provided as evidence against Mr. Ahmed did not prove his participation in the plot. Prosecutors said Mr. Ahmed was caught boasting that he was ''the thread behind the Madrid plot,'' but the translation from the Arabic was disputed by Spanish translators in the Madrid court.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tribunal also said a piece of paper found in Mr. Ahmed's  Milan apartment, bearing the words ''martyr,'' ''honey'' and ''11-03-04'' -- the European rendering of the date of the attack -- was not conclusive evidence.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Reinares, the expert on terrorism, said the tribunal appeared to have been very strict in its definition of admissible evidence. ''It seems he has not admitted the extraordinary mass of circumstantial evidence,'' Mr. Reinares said. ''This kind of evidence is crucial when you are trying members of a nebulous group of international terrorists.'' </w:t>
      </w:r>
    </w:p>
    <w:p>
      <w:pPr>
        <w:pStyle w:val="Normal395"/>
        <w:keepNext w:val="0"/>
        <w:spacing w:before="240" w:after="0" w:line="260" w:lineRule="atLeast"/>
        <w:ind w:left="0" w:right="0" w:firstLine="0"/>
        <w:jc w:val="left"/>
      </w:pPr>
      <w:r>
        <w:br/>
      </w:r>
      <w:hyperlink r:id="rId3235"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21" style="position:absolute;z-index:252770304"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Suspects in the 2004 Madrid train bombings that killed 191 people awaited their verdicts yesterday on the outskirts of Madrid.(PHOTOGRAPH BY POOL PHOTO, VIA REUTERS)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2007</w:t>
      </w:r>
    </w:p>
    <w:p>
      <w:pPr>
        <w:pStyle w:val="Normal395"/>
      </w:pPr>
    </w:p>
    <w:p>
      <w:pPr>
        <w:pStyle w:val="Normal395"/>
        <w:ind w:left="200"/>
        <w:sectPr>
          <w:type w:val="continuous"/>
          <w:pgMar w:top="840" w:right="1000" w:bottom="840" w:left="1000" w:header="400" w:footer="400"/>
          <w:pgNumType w:fmt="decimal"/>
          <w:cols w:space="720"/>
        </w:sectPr>
      </w:pPr>
      <w:r>
        <w:br/>
      </w:r>
      <w:r>
        <w:pict>
          <v:line id="_x0000_s2522"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396"/>
      </w:pPr>
    </w:p>
    <w:p>
      <w:pPr>
        <w:pStyle w:val="Normal396"/>
      </w:pPr>
      <w:r>
        <w:pict>
          <v:shape id="_x0000_i2523" type="#_x0000_t75" alt="LexisNexis®" style="width:147.75pt;height:30pt">
            <v:imagedata r:id="rId17" o:title=""/>
          </v:shape>
        </w:pict>
      </w:r>
      <w:r>
        <w:cr/>
      </w:r>
    </w:p>
    <w:p>
      <w:pPr>
        <w:pStyle w:val="Heading1394"/>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G.O.P. REACTION: BIG DEAL</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1984, Sunday, Late City Final Edition</w:t>
      </w:r>
    </w:p>
    <w:p>
      <w:pPr>
        <w:pStyle w:val="Normal396"/>
        <w:keepNext w:val="0"/>
        <w:spacing w:after="0" w:line="240" w:lineRule="atLeast"/>
        <w:ind w:right="0"/>
        <w:jc w:val="both"/>
      </w:pPr>
      <w:bookmarkStart w:id="805" w:name="Bookmark_396"/>
      <w:bookmarkEnd w:id="805"/>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 Column 1; Week in Review Desk</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 WEISMAN</w:t>
      </w:r>
    </w:p>
    <w:p>
      <w:pPr>
        <w:pStyle w:val="Normal396"/>
        <w:keepNext/>
        <w:spacing w:before="240" w:after="0" w:line="340" w:lineRule="atLeast"/>
        <w:ind w:left="0" w:right="0" w:firstLine="0"/>
        <w:jc w:val="left"/>
      </w:pPr>
      <w:bookmarkStart w:id="806" w:name="Body_394"/>
      <w:bookmarkEnd w:id="806"/>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24" style="position:absolute;z-index:25277235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THEY loved it when Walter F. Mondale said he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raise taxes if elected President. They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talked with glee about how the Democratic nominee had ''snubbed'' the South in picking his running mate. They belittled his efforts to expropriate the Republican themes of family, community, work and love of country. In spite of all their attempts to guard themselves against overconfidence, gloating prevails among President Reagan's re-election advisers. It does not seem to have been diminished by the unity celebration the Democrats staged at their national convention in San Francisco last week.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uncertainties. For example, a senior White House official said it would take some time to gauge the effects of the nomination of Geraldine A. Ferraro for Vice President. Campaign aides say also they are certain that Mr. Reagan's lead in the polls will close soon.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lost little time in setting plans to take the offensive. Strategists, who had been considering a new round of tough television commercials after the Democratic convention, decided to send Mr. Reagan on the road instead. On Wednesday, the President goes to Texas and Georgia to capitalize on the slight to the South that they perceive. Then it's New Jersey, in Mrs. Ferraro's backyard, for a spaghetti supper and remarks at a festival at St. Ann's Roman Catholic Church in Hoboken.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hagiographers noted that St. Ann is the patron saint of women. The visit neatly symbolizes Mr. Reagan's intention to challenge the Democrats'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 Catholics in the Northeast and Middle West, and to women.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President's senior advisers, the most startling aspect of the Democratic convention was Mr. Mondale's attempt to speak to basic American values, much as Mr. Reagan has for years and as he did last week in speeches celebrating Captive Nations Week and the families of servicemen missing in action. ''He'll never get away with it,'' a top campaign aide said. ''Mondale is matched up against a man who has been talking about these things all his career.'' Yet he acknowledged that if he were advising Mr. Mondale, he would suggest just such an approach. He predicted that attacking the Reagan program as harmful to working people would not strike a chord. ''Another thing that won't work is if Mondale tries to scare people into thinking that there'll be a war if Reagan is re-elected,'' he added.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top aides say now it was a mistake for Mr. Reagan to suggest 10 days ago that the Ferraro selection was ''tokenism.'' They agree that if he charged that the Democrats were insincere in embracing old- fashioned values, it would likely backfire. Mr. Reagan may also be somewhat vulnerable to Mr. Mondale's charge that he will raise taxes. The President has called for a vast tax ''simplification'' scheme to be unveiled after he is elected. Republican economists say tax increases will be necessary; indeed, Mr. Reagan last week quietly signed a bill raising taxes $50 billion in the next three years, as part of the ''down payment'' on the Federal deficit he first called for. Thus the White House could be forced to drop its argument that there is no ''secret plan'' on taxes and come forward with more specifics, as Mr. Mondale last week challenged the President to do.</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25" style="position:absolute;z-index:252773376"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President Reagan and Vice President Bush,Transportation Secretary Elizabeth Hanford Dole and Governor Kean</w:t>
      </w:r>
    </w:p>
    <w:p>
      <w:pPr>
        <w:pStyle w:val="Normal396"/>
      </w:pPr>
    </w:p>
    <w:p>
      <w:pPr>
        <w:pStyle w:val="Normal396"/>
        <w:ind w:left="200"/>
        <w:sectPr>
          <w:type w:val="continuous"/>
          <w:pgMar w:top="840" w:right="1000" w:bottom="840" w:left="1000" w:header="400" w:footer="400"/>
          <w:pgNumType w:fmt="decimal"/>
          <w:cols w:space="720"/>
        </w:sectPr>
      </w:pPr>
      <w:r>
        <w:br/>
      </w:r>
      <w:r>
        <w:pict>
          <v:line id="_x0000_s2526"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397"/>
      </w:pPr>
    </w:p>
    <w:p>
      <w:pPr>
        <w:pStyle w:val="Normal397"/>
      </w:pPr>
      <w:r>
        <w:pict>
          <v:shape id="_x0000_i2527" type="#_x0000_t75" alt="LexisNexis®" style="width:147.75pt;height:30pt">
            <v:imagedata r:id="rId17" o:title=""/>
          </v:shape>
        </w:pict>
      </w:r>
      <w:r>
        <w:cr/>
      </w:r>
    </w:p>
    <w:p>
      <w:pPr>
        <w:pStyle w:val="Heading1395"/>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How the Twinkie Made the Superrich Even Richer; Bottom Line Nation | Part 4</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 00:00 EST</w:t>
      </w:r>
    </w:p>
    <w:p>
      <w:pPr>
        <w:pStyle w:val="Normal397"/>
        <w:keepNext w:val="0"/>
        <w:spacing w:after="0" w:line="240" w:lineRule="atLeast"/>
        <w:ind w:right="0"/>
        <w:jc w:val="both"/>
      </w:pPr>
      <w:bookmarkStart w:id="807" w:name="Bookmark_397"/>
      <w:bookmarkEnd w:id="807"/>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5041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CORKERY and BEN PROTESS</w:t>
      </w:r>
    </w:p>
    <w:p>
      <w:pPr>
        <w:pStyle w:val="Normal3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Behind the financial maneuvering at Hostess, an investigation by The New York Times found a blueprint for how private equity executives have amassed some of the greatest fortunes of the modern era.</w:t>
      </w:r>
    </w:p>
    <w:p>
      <w:pPr>
        <w:pStyle w:val="Normal397"/>
        <w:keepNext/>
        <w:spacing w:before="240" w:after="0" w:line="340" w:lineRule="atLeast"/>
        <w:ind w:left="0" w:right="0" w:firstLine="0"/>
        <w:jc w:val="left"/>
      </w:pPr>
      <w:bookmarkStart w:id="808" w:name="Body_395"/>
      <w:bookmarkEnd w:id="808"/>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28" style="position:absolute;z-index:252775424" from="0,2pt" to="512pt,2pt" strokecolor="#009ddb" strokeweight="2pt">
            <v:stroke linestyle="single"/>
            <w10:wrap type="topAndBottom"/>
          </v:line>
        </w:pict>
      </w:r>
    </w:p>
    <w:p>
      <w:pPr>
        <w:pStyle w:val="Normal397"/>
      </w:pP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fans gathered on Rockefeller Plaza in Manhattan, </w:t>
      </w:r>
      <w:hyperlink r:id="rId3250" w:history="1">
        <w:r>
          <w:rPr>
            <w:rFonts w:ascii="arial" w:eastAsia="arial" w:hAnsi="arial" w:cs="arial"/>
            <w:b w:val="0"/>
            <w:i/>
            <w:strike w:val="0"/>
            <w:noProof w:val="0"/>
            <w:color w:val="0077CC"/>
            <w:position w:val="0"/>
            <w:sz w:val="20"/>
            <w:u w:val="single"/>
            <w:vertAlign w:val="baseline"/>
          </w:rPr>
          <w:t>Al Roker pulled up</w:t>
        </w:r>
      </w:hyperlink>
      <w:r>
        <w:rPr>
          <w:rFonts w:ascii="arial" w:eastAsia="arial" w:hAnsi="arial" w:cs="arial"/>
          <w:b w:val="0"/>
          <w:i w:val="0"/>
          <w:strike w:val="0"/>
          <w:noProof w:val="0"/>
          <w:color w:val="000000"/>
          <w:position w:val="0"/>
          <w:sz w:val="20"/>
          <w:u w:val="none"/>
          <w:vertAlign w:val="baseline"/>
        </w:rPr>
        <w:t xml:space="preserve"> in a big red delivery truck, ready to give America what it wanted: Twinkies.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snack cakes flew through the air into the crowd pressed against metal barriers. One man shoved cream-filled treats into his mouth. Another “Today” host tucked Twinkies into the neckline of her dress.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nation in the summer of 2013, there was a feeding frenzy for Twinkies. The iconic snack cake returned to shelves just months after Hostess had shuttered its bakeries and laid off thousands of workers. The return was billed on “Today” as “the sweetest comeback in the history of ever.”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was it sweeter, perhaps, than at the investment firms Apollo Global Management and Metropoulos &amp; Company, which spent $186 million in cash to buy some of Hostess’s snack cake bakeries and brands in early 2013.</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four years later, they sold the company in a deal that valued Hostess at $2.3 billion. Apollo and Metropoulos have now reaped a return totaling 13 times their original cash investment.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financial maneuvering at Hostess, an investigation by The New York Times found a blueprint for how private equity executives like those at Apollo have amassed some of the greatest fortunes of the modern era.</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Deals like Hostess have helped make the men running the six largest publicly traded private equity firms collectively the highest-earning executives of any major American industry, </w:t>
      </w:r>
      <w:hyperlink r:id="rId3251" w:history="1">
        <w:r>
          <w:rPr>
            <w:rFonts w:ascii="arial" w:eastAsia="arial" w:hAnsi="arial" w:cs="arial"/>
            <w:b w:val="0"/>
            <w:i/>
            <w:strike w:val="0"/>
            <w:noProof w:val="0"/>
            <w:color w:val="0077CC"/>
            <w:position w:val="0"/>
            <w:sz w:val="20"/>
            <w:u w:val="single"/>
            <w:vertAlign w:val="baseline"/>
          </w:rPr>
          <w:t>according to a joint study</w:t>
        </w:r>
      </w:hyperlink>
      <w:r>
        <w:rPr>
          <w:rFonts w:ascii="arial" w:eastAsia="arial" w:hAnsi="arial" w:cs="arial"/>
          <w:b w:val="0"/>
          <w:i w:val="0"/>
          <w:strike w:val="0"/>
          <w:noProof w:val="0"/>
          <w:color w:val="000000"/>
          <w:position w:val="0"/>
          <w:sz w:val="20"/>
          <w:u w:val="none"/>
          <w:vertAlign w:val="baseline"/>
        </w:rPr>
        <w:t xml:space="preserve"> that The Times conducted            </w:t>
      </w:r>
      <w:hyperlink r:id="rId3252" w:history="1">
        <w:r>
          <w:rPr>
            <w:rFonts w:ascii="arial" w:eastAsia="arial" w:hAnsi="arial" w:cs="arial"/>
            <w:b w:val="0"/>
            <w:i/>
            <w:strike w:val="0"/>
            <w:noProof w:val="0"/>
            <w:color w:val="0077CC"/>
            <w:position w:val="0"/>
            <w:sz w:val="20"/>
            <w:u w:val="single"/>
            <w:vertAlign w:val="baseline"/>
          </w:rPr>
          <w:t>with Equilar</w:t>
        </w:r>
      </w:hyperlink>
      <w:r>
        <w:rPr>
          <w:rFonts w:ascii="arial" w:eastAsia="arial" w:hAnsi="arial" w:cs="arial"/>
          <w:b w:val="0"/>
          <w:i w:val="0"/>
          <w:strike w:val="0"/>
          <w:noProof w:val="0"/>
          <w:color w:val="000000"/>
          <w:position w:val="0"/>
          <w:sz w:val="20"/>
          <w:u w:val="none"/>
          <w:vertAlign w:val="baseline"/>
        </w:rPr>
        <w:t>, a board and executive data provider. The study covered thousands of publicly traded companies; privately held corporations do not report such data.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A. Schwarzman, a co-founder of Blackstone, took home the largest haul last year: nearly $800 million. He and other private equity executives receive more annually than the leaders of Facebook and Apple, companies that revolutionized the way society communicates.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executives at those six publicly traded private equity firms earned, on average, $211 million last year — which is about what Leon Black, a founder of Apollo, received. That amount was nearly 10 times what the average bank chief executive earned, though firms like Apollo face less public scrutiny on pay than banks do.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firms note that much of their top executives’ wealth stems from owning their own stock and that they have earned their fortunes bringing companies back to life by applying their operational and financial expertise. Hostess, a defunct snack brand that was quickly returned to profitability, is a textbook example of the success of this approach.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as private equity’s ability to generate huge profits is indisputable, the industry’s value to the work force and the broader economy is still a matter of debate. Hostess, which has bounced between multiple private equity owners over the last decade, shows how murky the jobs issue can be.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company filed for bankruptcy under the private equity firm Ripplewood Holdings. Months later, with Ripplewood having lost control and the company’s creditors in charge, Hostess was shut down and its workers sent home for good.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investment from Apollo and Metropoulos, Hostess brands and all those jobs might have vanished forever after the bankruptcy. The way these firms see it, they created a new company and new jobs with higher pay and generous bonuses.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Hostess employs only 1,200 people, a fraction of the roughly 8,000 workers who lost their jobs at Hostess’s snack cake business during the 2012 bankruptcy.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Hostess employees who got their jobs back lost them again. Under Apollo and Metropoulos, Hostess shut down one of the plants they reopened in Illinois, costing 415 jobs.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and revival of Hostess illustrates how even in a business success, many workers don’t share in the gains. The episode also provides a snapshot of the economic forces that helped propel Donald J. Trump to the White House.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losing his job at Hostess in 2012, Mark Popovich has had three jobs, including one that paid about $10 an hour, half what he made at the Twinkie-maker. A lifelong Democrat and devoted “union man,” Mr. Popovich said he supported Mr. Trump, the first time he ever voted Republican.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old, getting bounced around all the time,” said Mr. Popovich, a 58-year-old Ohio resident.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frustrations stem from broader shifts in the economy, as all types of companies turn to automation to cut costs and labor unions lose their influence. While these changes have helped keep companies profitable, private equity has used these shifts in the workplace to supercharge wealth far beyond that of the typical chief executive.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Mr. Trump did not focus on private equity on the campaign trail, instead blaming the plight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a shadowy cabal of elitist Democrats and Wall Street bankers who support trade deals that ship jobs overseas.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understand jobs going to China,” said Michael Hillard, an economics professor at the University of Southern Maine. “But no one has ever heard of these private equity firms that come in and do all this financial engineering. It is much more complicated and less visible.”</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industry’s trade group, the American Investment Council, says it is sensitive to these issues as private equity’s role in the economy expands. The industry now controls huge swaths of the American work force: 4.4 million employees at over 7,500 companies, according to PitchBook, a private financial data platform. By some measures, Blackstone is one of the nation’s 10 largest employers and one of its biggest landlords. The firm’s co-founder, Mr. Schwarzman, </w:t>
      </w:r>
      <w:hyperlink r:id="rId3253" w:history="1">
        <w:r>
          <w:rPr>
            <w:rFonts w:ascii="arial" w:eastAsia="arial" w:hAnsi="arial" w:cs="arial"/>
            <w:b w:val="0"/>
            <w:i/>
            <w:strike w:val="0"/>
            <w:noProof w:val="0"/>
            <w:color w:val="0077CC"/>
            <w:position w:val="0"/>
            <w:sz w:val="20"/>
            <w:u w:val="single"/>
            <w:vertAlign w:val="baseline"/>
          </w:rPr>
          <w:t>is advising Mr. Trump</w:t>
        </w:r>
      </w:hyperlink>
      <w:r>
        <w:rPr>
          <w:rFonts w:ascii="arial" w:eastAsia="arial" w:hAnsi="arial" w:cs="arial"/>
          <w:b w:val="0"/>
          <w:i w:val="0"/>
          <w:strike w:val="0"/>
          <w:noProof w:val="0"/>
          <w:color w:val="000000"/>
          <w:position w:val="0"/>
          <w:sz w:val="20"/>
          <w:u w:val="none"/>
          <w:vertAlign w:val="baseline"/>
        </w:rPr>
        <w:t xml:space="preserve"> on job creation.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many Americans are concerned about the country’s economic viability, private equity has proven itself in communities throughout the United States as an effective solution,” said James Maloney, the American Investment Council’s spokesman. “Sustainable growth strategies, adherence to responsible investments and a long-view approach are all a part of the present-day private equity model.”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investigation of the Hostess deal shows that today’s private equity also uses another set of tactics, like special dividends and tax arrangements, that maximize profits in creative, yet financially risky ways.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the layoffs at the Hostess plant in Illinois, Apollo and Metropoulos arranged for the company to borrow about $1.3 billion. Apollo and Metropoulos used most of that sum to pay themselves, and their investors, an early dividend on their investment.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also found a way to make money even after the company was sold. The firms, The Times investigation found, struck a deal to collect as much as $400 million over the next 15 years, based on what Hostess’s future tax savings might be.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winnings do not come without risk to the private equity firms, which are often taking a gamble on troubled companies, and when they fail, the firms probably lose out.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a simple story of powerful investors enriching themselves while some workers struggle. Teachers and firefighters also benefit from private equity.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 funds that pay retirement benefits to public servants now depend on private equity to generate huge returns. Without it, taxpayers could bear more of the costs.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“Hostess’s comeback was a win-win-win-win,” an Apollo spokesman said in a statement, adding that its investment benefited workers, communities, investors and consumers. “After teaming up to take on the daunting financial and operational challenge of creating a new company around the Hostess brand, Apollo and Metropoulos &amp; Co. completed a highly successful private equity investment.”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basic level, Americans enjoy what private equity has owned: GNC vitamins, affordable jewelry at Zales, and birthday parties at Chuck E. Cheese’s.</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Hostess’s new owners rode a wave of nostalgia for the company’s snack cakes, a euphoria that even spread to a sprawling </w:t>
      </w:r>
      <w:hyperlink r:id="rId3254" w:history="1">
        <w:r>
          <w:rPr>
            <w:rFonts w:ascii="arial" w:eastAsia="arial" w:hAnsi="arial" w:cs="arial"/>
            <w:b w:val="0"/>
            <w:i/>
            <w:strike w:val="0"/>
            <w:noProof w:val="0"/>
            <w:color w:val="0077CC"/>
            <w:position w:val="0"/>
            <w:sz w:val="20"/>
            <w:u w:val="single"/>
            <w:vertAlign w:val="baseline"/>
          </w:rPr>
          <w:t>Long Island estate</w:t>
        </w:r>
      </w:hyperlink>
      <w:r>
        <w:rPr>
          <w:rFonts w:ascii="arial" w:eastAsia="arial" w:hAnsi="arial" w:cs="arial"/>
          <w:b w:val="0"/>
          <w:i w:val="0"/>
          <w:strike w:val="0"/>
          <w:noProof w:val="0"/>
          <w:color w:val="000000"/>
          <w:position w:val="0"/>
          <w:sz w:val="20"/>
          <w:u w:val="none"/>
          <w:vertAlign w:val="baseline"/>
        </w:rPr>
        <w:t>. At a wedding there in 2013, packaged cupcakes were offered to guests.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an unusual choice, but this party had a special affinity for the snack cake. The bride’s father is an executive at Apollo.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Sauce’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Black grew up in a family that had a home in Westport, Conn., and an apartment on Park Avenue in Manhattan. He attended Dartmouth and Harvard Business School.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Mr. Black traveled to Lubbock, Tex., to speak to a group of retired teachers, he emphasized a humbler side of his pedigree.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know,” Mr. Black said, according to a video recording of the February 2012 meeting, “my mother was a teacher, my sister was a teacher, my brother-in-law is a teacher. We have a lot of teachers in our family.”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Black had good reason to flatter the retirees: Pension funds for teachers and other public workers are some of the biggest investors in Apollo’s funds and have helped make Mr. Black a very rich man.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Black, or an affiliated limited liability company, owns homes in Beverly Hills, Miami Beach and several locations in New York, an analysis of real estate records shows. This year, he bought the $38 million house in Beverly Hills that had belonged to the actor Tom Cruise.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equity’s relationship with pension funds is mutually beneficial. As countless baby boomers reach retirement at a time of historically low interest rates, public pension funds need to achieve returns that match their liabilities — and private equity has delivered.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private equity’s invested assets now come from public and private pensions around the world. Private equity uses this pension fund money to place bets on companies like Hostess, and Texas teachers have shared in the profits from the deal.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Retirement System of Texas has invested in the fund that bought Hostess. And that fund has reaped 27 percent net during the three years it owned Hostess, significantly more than the stock market returned in that period.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get people in whom you trust and who will keep up our fund,” said Fran Plemmons, a former president of the Texas Retired Teachers Association who was a teacher and principal for 25 years. “If they do that, you need to get out of the way.”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Plemmons said her $31,200 yearly pension allows her to live modestly but comfortably. High returns from private equity investments, she said, help keep pension payments flowing to retired school workers across Texas, which trickles down into the local economy.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teachers in Lubbock, Mr. Black described the “secret sauce” behind its success: buying the debt of financially troubled companies or purchasing an entire company. The investments, he said, are “value-oriented, if not contrarian.”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 fit that formula.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were Americans turning to healthier snacks and eating less junk food, but Hostess had its own challenges.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baking company had gone through a bruising bankruptcy, its second in a decade. The company laid off most of its 18,500 unionized drivers, loaders and bakers, not long after the bakers’ union voted for a companywide strike rather than accept another round of concessions.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was disaster for previous owners looked like treasure to Apollo and Metropoulos.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Hostess lenders auctioned off the company in early 2013, Apollo and Metropoulos bought some of Hostess’s snack cake brands, which included Twinkies and Ding Dongs.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Snack cakes still produced some of the highest profit margins in the food industry and Hostess cakes were particularly well-known. The bankruptcy also provided Apollo and Metropoulos a clean slate, liberating them from union contracts, labor rules and debt and pension payments.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group of workers who had no place at the new Hostess: the unionized drivers, who transported snack cakes and bread to grocery stores nationwide.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Hostess would send its baked goods to warehouses, where retailers like Walmart would ship to individual stores.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Litland, 44, delivered Hostess products in Illinois for 10 years. After he was laid off in 2012, he enrolled in a for-profit college in hopes of finding a new career in information technology. When his unemployment benefits ran out, he delivered pizzas. He never finished school, but is still paying back student loans and taking care of his 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hard time making ends meet,” said Mr. Litland, who earns about $24,000 a year.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drivers, Hostess’s baking operation was also cut back. Apollo and Metropoulos chose to buy only a handful of its roughly one dozen snack cake bakeries.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former Hostess baking empire were scaled back as well. Food companies picked off some of Hostess’s bread brands, but reopened only a small fraction of the bakeries.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being laid off from Hostess, Mr. Popovich made about $20 an hour. Every year, he went on vacation in the Bahamas or St. Martin. His health insurance covered the $385,000 cost when his wife needed major surgery.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a good life,” said Mr. Popovich, whose most recent job driving a forklift at a solar panel plant paid about $16 an hour.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Popovich is also entitled to a pension, which he was promised after working more than two decades at Hostess. But he recently received a letter at his home in Toledo, Ohio, warning that the pension fund was nearly insolvent.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and Metropoulos are not obligated to contribute to the pension fund, which is managed by a labor union. Nor do they have to pay the severance that Hostess was obligated to pay Mr. Popovich when he was laid off. Those liabilities were wiped out in the bankruptcy.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Shoes and Dashed Hopes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brick bakery in Schiller Park, Ill., Twinkies started rolling off the line nearly a century ago. And when Apollo and Metropoulos bought some of Hostess’s cake plants and brands out of bankruptcy in 2013, Schiller Park’s plant was one of the fortunate few to reopen.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“Schiller Park, We ♥ You,” read a billboard that Hostess sponsored in the town, the heart carved into the image of a half-eaten Twinkie.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was short-lived. Just over a year after the plant’s grand reopening, Hostess shut it down.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was swift. All 415 employees were fired, some for the second time in two years. Schiller Park lost one of its largest employers, creating a ripple effect through this tiny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Chicago. The plant itself, an institution so old that it predated nearby O’Hare International Airport, was suddenly vacant.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our hopes up again,” said the town’s mayor, Barbara J. Piltaver. “And then all of a sudden, we had a big hit.”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behind the rise and fall — and fall again — of the Schiller Park plant encapsulates private equity’s relationship with workers and labor unions.</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complicated issue. A </w:t>
      </w:r>
      <w:hyperlink r:id="rId3255" w:history="1">
        <w:r>
          <w:rPr>
            <w:rFonts w:ascii="arial" w:eastAsia="arial" w:hAnsi="arial" w:cs="arial"/>
            <w:b w:val="0"/>
            <w:i/>
            <w:strike w:val="0"/>
            <w:noProof w:val="0"/>
            <w:color w:val="0077CC"/>
            <w:position w:val="0"/>
            <w:sz w:val="20"/>
            <w:u w:val="single"/>
            <w:vertAlign w:val="baseline"/>
          </w:rPr>
          <w:t>prominent study of investments</w:t>
        </w:r>
      </w:hyperlink>
      <w:r>
        <w:rPr>
          <w:rFonts w:ascii="arial" w:eastAsia="arial" w:hAnsi="arial" w:cs="arial"/>
          <w:b w:val="0"/>
          <w:i w:val="0"/>
          <w:strike w:val="0"/>
          <w:noProof w:val="0"/>
          <w:color w:val="000000"/>
          <w:position w:val="0"/>
          <w:sz w:val="20"/>
          <w:u w:val="none"/>
          <w:vertAlign w:val="baseline"/>
        </w:rPr>
        <w:t xml:space="preserve"> across the country concluded that private equity has increased productivity while leading to a minor overall decline in jobs relative to the broader economy. Private equity’s trade group            </w:t>
      </w:r>
      <w:hyperlink r:id="rId3256" w:history="1">
        <w:r>
          <w:rPr>
            <w:rFonts w:ascii="arial" w:eastAsia="arial" w:hAnsi="arial" w:cs="arial"/>
            <w:b w:val="0"/>
            <w:i/>
            <w:strike w:val="0"/>
            <w:noProof w:val="0"/>
            <w:color w:val="0077CC"/>
            <w:position w:val="0"/>
            <w:sz w:val="20"/>
            <w:u w:val="single"/>
            <w:vertAlign w:val="baseline"/>
          </w:rPr>
          <w:t>says its</w:t>
        </w:r>
      </w:hyperlink>
      <w:r>
        <w:rPr>
          <w:rFonts w:ascii="arial" w:eastAsia="arial" w:hAnsi="arial" w:cs="arial"/>
          <w:b w:val="0"/>
          <w:i w:val="0"/>
          <w:strike w:val="0"/>
          <w:noProof w:val="0"/>
          <w:color w:val="000000"/>
          <w:position w:val="0"/>
          <w:sz w:val="20"/>
          <w:u w:val="none"/>
          <w:vertAlign w:val="baseline"/>
        </w:rPr>
        <w:t xml:space="preserve">           </w:t>
      </w:r>
      <w:hyperlink r:id="rId3257"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xml:space="preserve">           </w:t>
      </w:r>
      <w:hyperlink r:id="rId3258" w:history="1">
        <w:r>
          <w:rPr>
            <w:rFonts w:ascii="arial" w:eastAsia="arial" w:hAnsi="arial" w:cs="arial"/>
            <w:b w:val="0"/>
            <w:i/>
            <w:strike w:val="0"/>
            <w:noProof w:val="0"/>
            <w:color w:val="0077CC"/>
            <w:position w:val="0"/>
            <w:sz w:val="20"/>
            <w:u w:val="single"/>
            <w:vertAlign w:val="baseline"/>
          </w:rPr>
          <w:t>wn</w:t>
        </w:r>
      </w:hyperlink>
      <w:r>
        <w:rPr>
          <w:rFonts w:ascii="arial" w:eastAsia="arial" w:hAnsi="arial" w:cs="arial"/>
          <w:b w:val="0"/>
          <w:i w:val="0"/>
          <w:strike w:val="0"/>
          <w:noProof w:val="0"/>
          <w:color w:val="000000"/>
          <w:position w:val="0"/>
          <w:sz w:val="20"/>
          <w:u w:val="none"/>
          <w:vertAlign w:val="baseline"/>
        </w:rPr>
        <w:t xml:space="preserve">           </w:t>
      </w:r>
      <w:hyperlink r:id="rId3259"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w:t>
      </w:r>
      <w:hyperlink r:id="rId3260" w:history="1">
        <w:r>
          <w:rPr>
            <w:rFonts w:ascii="arial" w:eastAsia="arial" w:hAnsi="arial" w:cs="arial"/>
            <w:b w:val="0"/>
            <w:i/>
            <w:strike w:val="0"/>
            <w:noProof w:val="0"/>
            <w:color w:val="0077CC"/>
            <w:position w:val="0"/>
            <w:sz w:val="20"/>
            <w:u w:val="single"/>
            <w:vertAlign w:val="baseline"/>
          </w:rPr>
          <w:t>of</w:t>
        </w:r>
      </w:hyperlink>
      <w:r>
        <w:rPr>
          <w:rFonts w:ascii="arial" w:eastAsia="arial" w:hAnsi="arial" w:cs="arial"/>
          <w:b w:val="0"/>
          <w:i w:val="0"/>
          <w:strike w:val="0"/>
          <w:noProof w:val="0"/>
          <w:color w:val="000000"/>
          <w:position w:val="0"/>
          <w:sz w:val="20"/>
          <w:u w:val="none"/>
          <w:vertAlign w:val="baseline"/>
        </w:rPr>
        <w:t xml:space="preserve">           </w:t>
      </w:r>
      <w:hyperlink r:id="rId3261" w:history="1">
        <w:r>
          <w:rPr>
            <w:rFonts w:ascii="arial" w:eastAsia="arial" w:hAnsi="arial" w:cs="arial"/>
            <w:b w:val="0"/>
            <w:i/>
            <w:strike w:val="0"/>
            <w:noProof w:val="0"/>
            <w:color w:val="0077CC"/>
            <w:position w:val="0"/>
            <w:sz w:val="20"/>
            <w:u w:val="single"/>
            <w:vertAlign w:val="baseline"/>
          </w:rPr>
          <w:t>county demographics</w:t>
        </w:r>
      </w:hyperlink>
      <w:r>
        <w:rPr>
          <w:rFonts w:ascii="arial" w:eastAsia="arial" w:hAnsi="arial" w:cs="arial"/>
          <w:b w:val="0"/>
          <w:i w:val="0"/>
          <w:strike w:val="0"/>
          <w:noProof w:val="0"/>
          <w:color w:val="000000"/>
          <w:position w:val="0"/>
          <w:sz w:val="20"/>
          <w:u w:val="none"/>
          <w:vertAlign w:val="baseline"/>
        </w:rPr>
        <w:t xml:space="preserve">           </w:t>
      </w:r>
      <w:hyperlink r:id="rId3262" w:history="1">
        <w:r>
          <w:rPr>
            <w:rFonts w:ascii="arial" w:eastAsia="arial" w:hAnsi="arial" w:cs="arial"/>
            <w:b w:val="0"/>
            <w:i/>
            <w:strike w:val="0"/>
            <w:noProof w:val="0"/>
            <w:color w:val="0077CC"/>
            <w:position w:val="0"/>
            <w:sz w:val="20"/>
            <w:u w:val="single"/>
            <w:vertAlign w:val="baseline"/>
          </w:rPr>
          <w:t>found that private equity investment increases jobs growth in local economies,</w:t>
        </w:r>
      </w:hyperlink>
      <w:r>
        <w:rPr>
          <w:rFonts w:ascii="arial" w:eastAsia="arial" w:hAnsi="arial" w:cs="arial"/>
          <w:b w:val="0"/>
          <w:i w:val="0"/>
          <w:strike w:val="0"/>
          <w:noProof w:val="0"/>
          <w:color w:val="000000"/>
          <w:position w:val="0"/>
          <w:sz w:val="20"/>
          <w:u w:val="none"/>
          <w:vertAlign w:val="baseline"/>
        </w:rPr>
        <w:t xml:space="preserve"> though the data was limited.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Schiller Park, Janice Ryan worked at the Hostess plant for about 20 years before the 2012 bankruptcy. She walked to work from her nearby home. And she was relieved to return, after several months of unemployment, to be part of what many workers believed was the company’s long-term comeback.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Schiller Park was a starting point for getting Twinkies back on the shelves by summer 2013. As part of that push, many Schiller Park employees worked 12-hour shifts, six days a week, and could volunteer for a seventh day.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proud of what we accomplished,” said Michael Spina, who worked for Hostess for many years in St. Louis and then moved to Schiller Park to help manage production when the plant reopened.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workers were never told, however, was that Apollo and Metropoulos had no plans to keep Schiller Park in operation over the long term.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“Schiller, in essence, was a contingency plan, opened only to ensure that initial demand could be met,” Hannah Arnold, a Hostess spokeswoman, said in a statement. She added that the setup of the bakery — its low ceilings and lack of a loading dock — was not conducive to the company’s future plans. The company says it could not tell workers of its plans because of labor rules.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expendability of Schiller Park reflects Apollo and Metropoulos’s plans to run a more efficient operation than their predecessors did. And that model requires far fewer workers than the one that existed for decades.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Hostess had about 8,000 employees and eight bakeries dedicated exclusively to snack cakes. Six other plants produced at least some desserts. Today, the new Hostess has only three plants and 1,200 workers.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Schiller Park, some workers earned a dollar less per hour than what workers were paid under the previous owners. Others earned more, the company said. Still, they qualified for bonuses, owed no union dues and received health insurance and dental care. Instead of pensions, they were enrolled in 401(k) plans.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employees recalled grueling shifts when temperatures inside the plant neared 110 degrees. The workers were given Gatorade to rehydrate.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“Bakeries are hot places,” Mr. Spina said. “But Schiller Park could really be a hot son of a bitch.”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Pacheco, who lives in Schiller Park and joined the Hostess bakery when it reopened in 2013, described “freezing” wintertime conditions that were equally arduous. She said she wore scarves and heavy gloves under her work garments.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Arnold, the Hostess spokeswoman, noted that prospective employees answered a questionnaire about whether they were willing to work in “extreme seasonal temperatures.” The company said it spent about $100,000 upgrading the heating and air-conditioning system, but stopped short of a total overhaul.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other hazards as well. In 2014, Todd Kemp was injured after heaps of Twinkie mix spilled on the factory floor, causing him to slip and injure his shoulder, back and knee. He has since had four operations.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Arnold said Apollo and Metropoulos inherited old equipment, some of it in disrepair, adding that Schiller Park “was in the worst condition of the four bakeries by far.”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Dean Metropoulos, the billionaire Greek immigrant whose firm has invested in other well-known food brands like Vlasic pickles and Pabst Blue Ribbon beer, personally oversaw the upgrading and cleaning of the facility, Ms. Arnold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focused on ensuring workers had new uniforms and better shoes, to make long days standing more comfortable,”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long term, Apollo and Metropoulos looked outside Schiller Park to generate profits.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 employed “extended shelf-life technology” to make the Twinkie, already jokingly thought to be capable of surviving nuclear war, even more everlasting.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perfected its secret recipe until it contained the right amount of enzymes to better retain moisture. The enzymes extended shelf life of some products to 65 days from 26 days.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turned to automation. At a plant in Emporia, Kan., Hostess installed an automated baking system that churned out more cakes with fewer workers.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Toler, Hostess’s chief executive, said the company spent more than $140 million “to get the business up and running, and certainly our results suggest we made very good choices.”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Hostess plant in Columbus, Ga., had another advantage: government subsidies. The state’s economic development agency provided Hostess with tax credits to push along the deal. The Town of Columbus chipped in a $1 million grant to award Hostess for creating jobs.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doing it to be nice guys, we’re doing it to create jobs,” said Wylly Harrison, who worked on the deal for the Georgia Department of Economic Development and said that the state was thrilled Hostess came 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 said it also received incentives from Emporia, the State of Indiana and the City of Indianapolis. Employment totals at those plants have since increased.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 did not receive any incentives in Illinois.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workers interviewed by The Times said they believed that the final straw for Schiller Park was when they voted to rejoin a union.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Hostess fought the effort. The company plastered the plant with posters urging workers to vote “no.”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prevailed, but not for long. Around the time union officials had planned to start contract negotiations in August 2014, Hostess announced it was shutting down the Schiller Park plant.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Arnold, the Hostess spokeswoman, said the unionization vote did not factor into the decision to close Schiller Park. Employees, she said, were provided severance and an opportunity to apply for a Hostess job in another state.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officials declined to comment.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unions have made limited inroads at Hostess. Whereas 83 percent of the work force was unionized in 2012, Hostess recently said in a securities filing that about 30 percent of employees belonged to a union in Indianapolis and Columbus. Its flagship facility, Emporia, is not unionized.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Apollo and Metropoulos have owned and operated numerous companies that had union employees,” Ms. Arnold said, adding that “Metropoulos has always enjoyed good, working relations with unions and their members.”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Money-Making Machine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profits Apollo and Metropoulos squeezed out of the Hostess factories, a deal hatched in a hotel room on Fifth Avenue in New York shows how private equity can have its snack cake and eat it, too.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in the Versailles Room at the St. Regis, Apollo and Metropoulos began the process of extracting returns from the company, less than a year after shutting the Schiller Park plant.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investors seeking profit have to wait for the right moment to sell a company or take it public. But private equity uses a different playbook.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Apollo and Metropoulos arranged for Hostess to borrow money from the banking giant Credit Suisse. The two firms then pocketed about $900 million of that money for themselves and their investors. Hostess, meanwhile, is stuck repaying the debt.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deal is known as a dividend recapitalization, and it is a staple of private equity’s money-making strategy. These deals provide private equity firms an opportunity to profit before they even sell a company, an added bonus to the firms and their investors, including public pensioners.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2012, private equity firms have arranged hundreds of such deals, totaling over $148 billion in debt, according to Thomson Reuters. Hostess’s dividend deal was the third largest of 2015.</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financial engineering is crucial to private equity’s success — and to building the personal fortunes of the industry’s executives. With each dividend recapitalization, more money pours into Apollo, which then flows to the firm’s executives.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with risks. Of all the companies that carried out dividend recapitalizations since 2012, about 10 percent have faced a credit rating downgrade within six months of the deal, according to LCD/S&amp;P Global Market Intelligence and Standard &amp; Poor’s Ratings, which notes that many factors could lead to a downgrade, including excessive debt.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Hostess has not been downgraded, it now describes itself in public filings as “highly leveraged.”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Toler, the Hostess chief, said that even after the dividend payout, the company “had plenty of capital to work with.”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was paying dividends to investors, Hostess earmarked $8 million to pay bonuses to workers, including those in the bakeries.</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after the dividend deal, Apollo and Metropoulos entered into negotiations to sell the company. Instead of being sold outright, Hostess would be </w:t>
      </w:r>
      <w:hyperlink r:id="rId3263" w:history="1">
        <w:r>
          <w:rPr>
            <w:rFonts w:ascii="arial" w:eastAsia="arial" w:hAnsi="arial" w:cs="arial"/>
            <w:b w:val="0"/>
            <w:i/>
            <w:strike w:val="0"/>
            <w:noProof w:val="0"/>
            <w:color w:val="0077CC"/>
            <w:position w:val="0"/>
            <w:sz w:val="20"/>
            <w:u w:val="single"/>
            <w:vertAlign w:val="baseline"/>
          </w:rPr>
          <w:t>acquired by a shell company</w:t>
        </w:r>
      </w:hyperlink>
      <w:r>
        <w:rPr>
          <w:rFonts w:ascii="arial" w:eastAsia="arial" w:hAnsi="arial" w:cs="arial"/>
          <w:b w:val="0"/>
          <w:i w:val="0"/>
          <w:strike w:val="0"/>
          <w:noProof w:val="0"/>
          <w:color w:val="000000"/>
          <w:position w:val="0"/>
          <w:sz w:val="20"/>
          <w:u w:val="none"/>
          <w:vertAlign w:val="baseline"/>
        </w:rPr>
        <w:t>, created by another private equity firm, the Gores Group.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they arranged more ways to profit. Apollo and Metropoulos retained a combined 42 percent stake in the company, which is now publicly traded.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investing only $186 million in cash when they bought the company in 2013 (they took out debt to help finance the rest of the $410 million deal), Apollo and Metropoulos’s investment is now worth 13 times that initial cash investment.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Tracing how these enormous returns wind their way into Mr. Black’s pocket is a byzantine task.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Black collected a $100,000 salary and no bonus in 2015.</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Mr. Black, on such a relatively modest salary, come to acquire an art collection that is said to include one of Edvard Munch’s “ Scream” series, which he bought in 2012 for about $120 million, then the highest price ever paid for a painting?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that Mr. Black and other private equity executives make their money in ways that set them apart from most other industries.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Black’s share of the Hostess profits, from the partial sale and the $900 million in cash they pulled out of the company, will be reflected in a series of distributions he collects from Apollo’s publicly traded stock. The size of the distribution depends on the size of the profits from deals like Hostess.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Mr. Black’s distributions totaled $181 million.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shareholders in Apollo — which include money managers like Fidelity — also receive these distributions. But Mr. Black, as the largest shareholder of a company he co-founded in 1990, gets the largest payout.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Black receives the most money at Apollo, one of his partners and co-founders, Joshua Harris, took home $121 million last year. Mr. Harris is part owner of the Philadelphia 76ers and the New Jersey Devils.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Black has noted that if Apollo’s investments fail to make money, then its executives also miss out.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private equity firms, Apollo collects a management fee from investors and earns 20 percent of profits from the firm’s investments, once its investors recoup their original money and reap profits of their 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equity’s advantages don’t end there. Apollo’s share of the profits on Hostess or any deal ultimately flows to Mr. Black and his fellow shareholders in the company in ways that lower their tax burden.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industry’s 20 percent cut of profits — also known as carried interest — is taxed at a long-term capital gains rate that is roughly half the 40 percent ordinary income rate for the nation’s highest earners. And since private equity executives receive much of their money from carried interest — or in the case of Mr. Black, distributions largely made up of carried interest — they enjoy a tax advantage over workers.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what’s known as the “carried-interest loophole” — a tax treatment held up during the presidential campaign as evidence that the rich fail to pay their fair share.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managers argue that this treatment is not a loophole or even unique to private equity. Its use originated from the cut of profits that ship captains reaped for “carrying” goods.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Hostess deal, Apollo and Metropoulos found even more ways to use the tax code to their advantage.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are entitled to collect a large portion of tax benefits that Hostess could earn well into the future. The idea is that by selling a stake in Hostess before they could realize these benefits, Apollo and Metropoulos could leave money on the table.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arrangements, which are now commonplace in private deals, allow the firms to collect cash from a company they may no longer 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Hostess “tax-receivable” benefits, according to previously unreported securities filings and estimates by the Apollo spokesman, could provide Apollo and Metropoulos up to $400 million for the next 15 years or 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out over those next 15 years, nothing seems guaranteed to Mr. Popovich, the former Hostess worker from Toledo. Right before Thanksgiving, Mr. Popovich was laid off from his most recent job at the solar panel plant.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searching for work at age 58 is daunting. He has been sending out his résumé, but has not received a call 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four jobs in four years,” he said. “Here we go again.”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Picker, Kitty Bennett and Sara Olkon contributed reporting.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Mark Popovich, 58, who lost his job when Hostess closed a plant in Northwood, Ohio, in 2012. (PHOTOGRAPH BY LAURA McDERMOTT FOR THE NEW YORK TIMES); A production worker on the job at a Twinkie packaging station in the Emporia, Kan., plant, the flagship of Hostess Brands. (A1); The packaging station for Twinkies in Hostess Brands’ flagship plant in Emporia, Kan. (PHOTOGRAPHS BY AMY STROTH) (A18-A19); Fran Plemmons, a retired teacher in Texas. The state’s teacher retirement system has invested in the fund that owns Hostess Brands, a boon to retirees. (PHOTOGRAPH BY DREW ANTHONY SMITH FOR THE NEW YORK TIMES); The demolition of the Schiller Park, Ill., Hostess plant in October. The bakery was closed for good in 2014. It had reopened in 2013 after initially being shut in 2012. (PHOTOGRAPH BY JOSHUA LOTT FOR THE NEW YORK TIMES); Striking workers at a Hostess plant in Biddeford, Me., in November 2012. The company had filed for bankruptcy reorganization, but shut down after the strike. (PHOTOGRAPH BY ROBERT F. BUKATY/AP PHOTO) (A19); Hostess’s plant in Columbus, Ga. It got state tax credits and $1 million from Columbus for creating jobs. Stephen A. Schwarzman, far left, the Blackstone Group’s chief, made nearly $800 million in 2015. Leon Black, near left, of Apollo Global Management bought Tom Cruise’s house for $38 million. (PHOTOGRAPHS BY MELISSA GOLDEN FOR THE NEW YORK TIMES; JASON LEE/REUTERS; SEONGJOON CHO/BLOOMBERG) (A20)</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SHAW NIELSEN); CHARTS: Meet These Very High-Earning Private Equity Executives: A joint study by The New York Times and Equilar, a board and executive data provider, examined the annual take-home pay of the top-ranking executives at the six private equity firms that are publicly traded. The findings were compared with a number of other industries, including large technology firms and banks. On average, the heads of the private equity firms earned nearly 10 times as much as the heads of banks. (Source: Equilar) (CHARTS BY KARL RUSSELL/THE NEW YORK TIMES) (A18); A Hostess History: A baking empire and a nation’s love of junk food. (A19)</w:t>
      </w:r>
    </w:p>
    <w:p>
      <w:pPr>
        <w:pStyle w:val="Normal3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97"/>
        <w:keepNext w:val="0"/>
        <w:numPr>
          <w:numId w:val="10"/>
        </w:numPr>
        <w:spacing w:before="240" w:after="0" w:line="260" w:lineRule="atLeast"/>
        <w:ind w:right="0"/>
        <w:jc w:val="both"/>
      </w:pPr>
      <w:hyperlink r:id="rId3264" w:history="1">
        <w:r>
          <w:rPr>
            <w:rFonts w:ascii="arial" w:eastAsia="arial" w:hAnsi="arial" w:cs="arial"/>
            <w:b w:val="0"/>
            <w:i/>
            <w:strike w:val="0"/>
            <w:color w:val="0077CC"/>
            <w:sz w:val="20"/>
            <w:u w:val="single"/>
            <w:vertAlign w:val="baseline"/>
          </w:rPr>
          <w:t>The Rich History of Twinkies</w:t>
        </w:r>
      </w:hyperlink>
    </w:p>
    <w:p>
      <w:pPr>
        <w:pStyle w:val="Normal397"/>
        <w:keepNext w:val="0"/>
        <w:numPr>
          <w:numId w:val="11"/>
        </w:numPr>
        <w:spacing w:before="240" w:after="0" w:line="260" w:lineRule="atLeast"/>
        <w:ind w:right="0"/>
        <w:jc w:val="both"/>
      </w:pPr>
      <w:hyperlink r:id="rId3265" w:history="1">
        <w:r>
          <w:rPr>
            <w:rFonts w:ascii="arial" w:eastAsia="arial" w:hAnsi="arial" w:cs="arial"/>
            <w:b w:val="0"/>
            <w:i/>
            <w:strike w:val="0"/>
            <w:color w:val="0077CC"/>
            <w:sz w:val="20"/>
            <w:u w:val="single"/>
            <w:vertAlign w:val="baseline"/>
          </w:rPr>
          <w:t>Just How Much Do the Top Private Equity Earners Make?</w:t>
        </w:r>
      </w:hyperlink>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397"/>
      </w:pPr>
    </w:p>
    <w:p>
      <w:pPr>
        <w:pStyle w:val="Normal397"/>
        <w:ind w:left="200"/>
        <w:sectPr>
          <w:type w:val="continuous"/>
          <w:pgMar w:top="840" w:right="1000" w:bottom="840" w:left="1000" w:header="400" w:footer="400"/>
          <w:pgNumType w:fmt="decimal"/>
          <w:cols w:space="720"/>
        </w:sectPr>
      </w:pPr>
      <w:r>
        <w:br/>
      </w:r>
      <w:r>
        <w:pict>
          <v:line id="_x0000_s2529"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398"/>
      </w:pPr>
    </w:p>
    <w:p>
      <w:pPr>
        <w:pStyle w:val="Normal398"/>
      </w:pPr>
      <w:r>
        <w:pict>
          <v:shape id="_x0000_i2530" type="#_x0000_t75" alt="LexisNexis®" style="width:147.75pt;height:30pt">
            <v:imagedata r:id="rId17" o:title=""/>
          </v:shape>
        </w:pict>
      </w:r>
      <w:r>
        <w:cr/>
      </w:r>
    </w:p>
    <w:p>
      <w:pPr>
        <w:pStyle w:val="Heading1396"/>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The Dictator as a Young Poet-Thug</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8"/>
        <w:keepNext w:val="0"/>
        <w:spacing w:after="0" w:line="240" w:lineRule="atLeast"/>
        <w:ind w:right="0"/>
        <w:jc w:val="both"/>
      </w:pPr>
      <w:bookmarkStart w:id="809" w:name="Bookmark_398"/>
      <w:bookmarkEnd w:id="809"/>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38; BOOKS OF THE TIMES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398"/>
        <w:keepNext/>
        <w:spacing w:before="240" w:after="0" w:line="340" w:lineRule="atLeast"/>
        <w:ind w:left="0" w:right="0" w:firstLine="0"/>
        <w:jc w:val="left"/>
      </w:pPr>
      <w:bookmarkStart w:id="810" w:name="Body_396"/>
      <w:bookmarkEnd w:id="810"/>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31" style="position:absolute;z-index:25277747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STALIN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Simon Sebag Montefiore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Alfred A. Knopf. 460 pages. $30.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historians accepted the portrait of  Stalin painted by his rivals. He was, in the words of one political adversary,  Nikolai Sukhanov, ''a gray blur,'' a mediocre party hack who managed, through stealth and intrigue, to wrest the levers of power from the brilliant revolutionaries surrounding him. History, in this case, was written by the losers, notably Leon Trotsky, who never could accept that he had been bested by a pockmarked thug from Georgia with shaky intellectual credentials.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''Young Stalin,'' Simon Sebag Montefiore's meticulously researched, authoritative biography of Stalin's early years, the blur comes into sharp focus. Building on the revisionist studies  of Robert Service and Richard Overy, Mr. Montefiore offers a detailed picture of Stalin's childhood and youth, his shadowy career as a revolutionary in Georgia and his critical role during the October Revolution. No one, henceforth, need ever wonder how it was that Stalin found his way into Lenin's inner circle, or took his place in the ruling troika that assumed power after the storming of the Winter Palace.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he did in ''Stalin: The Court of the Red Tsar,'' his lurid, grisly chronicle of Stalin in power, Mr. Montefiore has found his devil in the details, working his way with a fine-toothed comb through previously unread archival material in Russia and in Georgia, where he uncovered a memoir written by Stalin's mother.  Throughout, he connects dots and fills in the blanks, uncovering facts that Stalin, once he assumed power, took great pains to conceal.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detail is too minute. We learn that Stalin, while living in exile in Vologda in 1911, visited the library 17 times in less than two months.  No source, it seems, lies beyond the author's reach. Mr. Montefiore located a 109-year-old cousin of Stalin's first wife, Ekaterina Svanidze. Her memory still sharp, Mr. Montefiore's eyewitness corroborated the assertion, made by other family members, that Ms. Svanidze died in 1907 of typhus, not tuberculosis, as historians mistakenly believed. A small point, but the accretion of direct   testimony adds color to the traditional monotone picture of Stalin, bringing him to life on the page.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Stalin was, Mr. Montefiore writes, ''that rare combination: both 'intellectual' and killer.''  The roots of violence ran deep in his family life and in Gori, his hometown, where street brawling was the principal sport. Soso, as Stalin, born Josef Djugashvili,  was called, suffered savage beatings from both his alcoholic father and  his doting mother, who alternated smothering affection with harsh corporal punishment. When Stalin, later in life, asked his mother why she had beaten him so much, she replied, ''It didn't do you any harm.'' A brilliant but rebellious student at the religious schools he attended, and a published poet of great promise, Soso took up radical politics while still in his teens, his approach already shaped by the tactics of the seminary's administration -- ''surveillance, spying, invasion of inner life, violation of feelings,'' as he later described them. Taking the name Koba, that of a fictional Caucasian bandit-hero (Stalin, or ''man of steel,'' would come much later), he embarked on a career as an underground political agitator, his life punctuated by multiple arrests and years spent in internal exile.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Gaunt and darkly handsome despite the facial scars left by smallpox, and blessed with a beautiful singing voice, Koba enchanted women throughout his young manhood and left several illegitimate children as proof. He had a mesmerizing effect on men as well.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style, manners were totally Georgian, yet there was something utterly original, something hard to fathom, both leonine and feline about him,'' a Georgian Menshevik wrote of this fascinating political opponent.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Montefiore sheds new light on Stalin's wild years as a kind of revolutionary gang leader in the Caucasus, putting him at the center of robberies, kidnappings, arson attacks, extortion schemes and executions of suspected traitors. He makes a very strong case that Stalin burned down the Rothschilds' refinery warehouse in the oil boom town Batumi in January 1902 and thereafter used this act as leverage in extorting protection money from other oil barons. In addition to agitating among workers and fomenting strikes and riots, Stalin specialized in daring, extremely violent bank heists, whose considerable proceeds helped Lenin finance the Bolshevik Party.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Stalin thrived on violence, subterfuge and dark conspiracy. He fully subscribed to the Leninist ideal of the Marxist revolutionary as a man outside normal society and moral law, a pitiless instrument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''black work''  that Stalin made his metier became standard operating procedure for the Soviet government. Stalin, like his fellow Bolsheviks, never left the shadow world of spies, double agents and criminal conspiracy.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Montefiore dismisses, perhaps for good, the theory that Stalin was an agent for the Okhrana, the czarist secret police. He spent far too much time in prison or exile, for one thing.  On the occasions when he met with agents, Mr. Montefiore points out, Stalin was receiving rather than giving intelligence.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Stalin won Lenin's wholehearted approval from the moment they  met in 1905. In Lenin's terms he was, quite clearly, one of the highly desirable ''men of action,'' rather than one of the ''tea-drinkers.''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time their relationship only deepened. Much to Lenin's surprise, Stalin submitted a brilliant position paper on party policy toward nationalities within the Russian empire. The killer really was an intellectual, and certainly no bureaucrat. Mr. Montefiore notes, shrewdly, that ''everything with Stalin was political, but he worked in an eccentric, structureless, unbureaucratic, almost bohemian style that would not have succeeded in any other government, then or now.''  Mr. Montefiore successfully captures ''the sheer weird singularity of the man''  and the lethal instincts that propelled him to the summit of power. Surrounded by hard, ruthless men, Stalin proved to be the hardest and most ruthless. The hands trained in black work had the strongest grip.</w:t>
      </w:r>
    </w:p>
    <w:p>
      <w:pPr>
        <w:pStyle w:val="Normal398"/>
        <w:keepNext w:val="0"/>
        <w:spacing w:before="240" w:after="0" w:line="260" w:lineRule="atLeast"/>
        <w:ind w:left="0" w:right="0" w:firstLine="0"/>
        <w:jc w:val="left"/>
      </w:pPr>
      <w:r>
        <w:br/>
      </w:r>
      <w:hyperlink r:id="rId3273" w:history="1">
        <w:r>
          <w:rPr>
            <w:rFonts w:ascii="arial" w:eastAsia="arial" w:hAnsi="arial" w:cs="arial"/>
            <w:b w:val="0"/>
            <w:i/>
            <w:strike w:val="0"/>
            <w:color w:val="0077CC"/>
            <w:sz w:val="20"/>
            <w:u w:val="single"/>
            <w:vertAlign w:val="baseline"/>
          </w:rPr>
          <w:t>http://www.nytimes.com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532" style="position:absolute;z-index:25277849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JEREMY YOUNG/KNOPF)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2007</w:t>
      </w:r>
    </w:p>
    <w:p>
      <w:pPr>
        <w:pStyle w:val="Normal398"/>
      </w:pPr>
    </w:p>
    <w:p>
      <w:pPr>
        <w:pStyle w:val="Normal398"/>
        <w:ind w:left="200"/>
        <w:sectPr>
          <w:type w:val="continuous"/>
          <w:pgMar w:top="840" w:right="1000" w:bottom="840" w:left="1000" w:header="400" w:footer="400"/>
          <w:pgNumType w:fmt="decimal"/>
          <w:cols w:space="720"/>
        </w:sectPr>
      </w:pPr>
      <w:r>
        <w:br/>
      </w:r>
      <w:r>
        <w:pict>
          <v:line id="_x0000_s2533"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274"/>
          <w:headerReference w:type="default" r:id="rId3275"/>
          <w:footerReference w:type="even" r:id="rId3276"/>
          <w:footerReference w:type="default" r:id="rId3277"/>
          <w:headerReference w:type="first" r:id="rId3278"/>
          <w:footerReference w:type="first" r:id="rId3279"/>
          <w:pgSz w:w="12240" w:h="15840"/>
          <w:pgMar w:top="840" w:right="1000" w:bottom="840" w:left="1000" w:header="400" w:footer="400"/>
          <w:pgNumType w:fmt="decimal"/>
          <w:cols w:space="720"/>
          <w:titlePg w:val="0"/>
        </w:sectPr>
      </w:pPr>
    </w:p>
    <w:p>
      <w:pPr>
        <w:pStyle w:val="Normal399"/>
      </w:pPr>
    </w:p>
    <w:p>
      <w:pPr>
        <w:pStyle w:val="Normal399"/>
      </w:pPr>
      <w:r>
        <w:pict>
          <v:shape id="_x0000_i2534" type="#_x0000_t75" alt="LexisNexis®" style="width:147.75pt;height:30pt">
            <v:imagedata r:id="rId17" o:title=""/>
          </v:shape>
        </w:pict>
      </w:r>
      <w:r>
        <w:cr/>
      </w:r>
    </w:p>
    <w:p>
      <w:pPr>
        <w:pStyle w:val="Heading1397"/>
        <w:keepNext w:val="0"/>
        <w:spacing w:after="200" w:line="340" w:lineRule="atLeast"/>
        <w:ind w:left="0" w:right="0" w:firstLine="0"/>
        <w:jc w:val="center"/>
      </w:pPr>
      <w:hyperlink r:id="rId3280" w:history="1">
        <w:r>
          <w:rPr>
            <w:rFonts w:ascii="arial" w:eastAsia="arial" w:hAnsi="arial" w:cs="arial"/>
            <w:b/>
            <w:i/>
            <w:strike w:val="0"/>
            <w:color w:val="0077CC"/>
            <w:sz w:val="28"/>
            <w:u w:val="single"/>
            <w:vertAlign w:val="baseline"/>
          </w:rPr>
          <w:t>Men at Work</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2004 Sunday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9"/>
        <w:keepNext w:val="0"/>
        <w:spacing w:after="0" w:line="240" w:lineRule="atLeast"/>
        <w:ind w:right="0"/>
        <w:jc w:val="both"/>
      </w:pPr>
      <w:bookmarkStart w:id="811" w:name="Bookmark_399"/>
      <w:bookmarkEnd w:id="811"/>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15</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Donna Minkowitz</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Minkowitz is the author of ''Ferocious Romance: What My Encounters With the Right Taught Me about Sex, God and Fury.''</w:t>
      </w:r>
    </w:p>
    <w:p>
      <w:pPr>
        <w:pStyle w:val="Normal399"/>
        <w:keepNext/>
        <w:spacing w:before="240" w:after="0" w:line="340" w:lineRule="atLeast"/>
        <w:ind w:left="0" w:right="0" w:firstLine="0"/>
        <w:jc w:val="left"/>
      </w:pPr>
      <w:bookmarkStart w:id="812" w:name="Body_397"/>
      <w:bookmarkEnd w:id="812"/>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35" style="position:absolute;z-index:2527805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OF</w:t>
      </w: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INFINITE SPACE</w:t>
      </w: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Hynes.</w:t>
      </w: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pp. New York:</w:t>
      </w:r>
    </w:p>
    <w:p>
      <w:pPr>
        <w:pStyle w:val="Normal3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$24.95.</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formerly top man on the way down has been a familiar figure in James Hynes's unspeakably funny horror novels about academics. If you've ever been a striver in academia, you'll know why. Scholarship is the one field supposedly insulated from petty personal considerations of status, income level and the animal pleasures of dominating one's fellows. Anyone who has attempted to be a scholar for a living has just laughed so hard that her coffee has mottled this page.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''Kings of Infinite Space'' Hynes knocks his fallen professor out of the university and into a world so low that even books are unaffordable. He is a temp for the Texas Department of General Services, living on ''no-brand hot dogs on no-brand buns'' in an apartment that smells ineradicably of cat urine. For the former English department shining star Paul Trilby, circumstances are so debased that a reader hopes this will turn out to be some Barbara Ehrenreich-type experiment -- brilliant post-doc on the ethnography of the Southern working poor, Trilby!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makes this novel scarier -- and more ambitious -- than ''The Lecturer's Tale'' and ''Publish and Perish,'' Hynes's previous books, is that it isn't about the academy. It's about all of us -- porters, waitresses, office schlubs and TV anchorwomen, as well as people who read ''The Norton Anthology of English Literature.'' They, we, are all trying to rise or at least not fall, haunted by the idea that someone -- no matter where we are on the totem pole -- is richer, more important, hipper, less humiliated than us.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way to work in a car with no air conditioning, Paul is accosted by a homeless man in collar and tie he is furious to think is looking down on him. But the bum seems to identify with Paul. ''Are we not men?'' he asks, peering in through Paul's cracked windshield.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bum, a Bartleby-like figure, wears a sticker that says ''Hello! My name is Boy G.'' Paul discovers he is the leader of a band of spectral office workers who have an elflike relationship to the employees at Paul's office: sign on with them, and they'll do your work for you, forever. They will get you a beautiful house, a new car, even lifetime tenure in your job.</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tech writer literally dies from overwork in the next cubicle, Paul thinks about joining the quasi union. He's distracted by an attraction to Callie the Mail Girl, a uneducated, butch-looking woman who turns out to be reading Ben Jonson in her own copy of the Norton Anthology. (Paul, like many men, has hit bottom because he has been left by the women he's treated like sewer sludge.)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 Hynes protagonists, Paul is a jerk of the first order -- when crossed, he screams at women things like ''You . . . cow! I was almost a Fulbright!'' But Callie makes Paul begin to think of capital-letter Love -- which may be a first for pessimistic Hynes, whose other main characters are incapable of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Boy G's followers, for their part, court Paul by performing a difficult function in Microsoft Word, it becomes clear that they are Hynes's version of the monstrous beings in two brilliant H. G. Wells novels, ''The Island of Dr. Moreau'' and ''The Time Machine.'' (Paul is reading both on his lunch hour.) You needn't have read Wells to enjoy this novel, but ''Dr. Moreau'' especially will help you realize the complexity of the dialectical hat trick Hynes is trying to pull off here. Both the beast-men in ''Moreau'' and the Morlocks in ''Time Machine'' are slaves and savage violators at once, both pitiable and frightening. So, too, are the salary-men who take gifts from Boy 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when Boy G asked ''Are we not men?'' it wasn't a mere oversight that he didn't say ''Are we not people?'' ''Kings of Infinite Space'' turns out to be about maleness just as much as it is about other forms of class and status. When Paul joins the ghostly workmen's circle he's going to be required to sell women out, big time.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sounds like an overly complicated allegory of male privilege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that's part of the problem here. At once too ambitious and not ambitious enough, ''Kings of Infinite Space'' loads really interesting questions into the mix and then declines to take them seriously enough to satisfy. A weird amalgam of comedy, fantasy and political dialectic, this novel almost weaves its disparate elements into a tragedy. But then it hesitates at the pass, and Paul becomes a stock ''idiot male'' character, his responses canned as those in a sitcom.</w:t>
      </w:r>
    </w:p>
    <w:p>
      <w:pPr>
        <w:pStyle w:val="Normal399"/>
        <w:keepNext w:val="0"/>
        <w:spacing w:before="240" w:after="0" w:line="260" w:lineRule="atLeast"/>
        <w:ind w:left="0" w:right="0" w:firstLine="0"/>
        <w:jc w:val="left"/>
      </w:pPr>
      <w:r>
        <w:br/>
      </w:r>
      <w:hyperlink r:id="rId3281" w:history="1">
        <w:r>
          <w:rPr>
            <w:rFonts w:ascii="arial" w:eastAsia="arial" w:hAnsi="arial" w:cs="arial"/>
            <w:b w:val="0"/>
            <w:i/>
            <w:strike w:val="0"/>
            <w:color w:val="0077CC"/>
            <w:sz w:val="20"/>
            <w:u w:val="single"/>
            <w:vertAlign w:val="baseline"/>
          </w:rPr>
          <w:t>http://www.nytimes.com</w:t>
        </w:r>
      </w:hyperlink>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2004</w:t>
      </w:r>
    </w:p>
    <w:p>
      <w:pPr>
        <w:pStyle w:val="Normal399"/>
      </w:pPr>
    </w:p>
    <w:p>
      <w:pPr>
        <w:pStyle w:val="Normal399"/>
        <w:ind w:left="200"/>
        <w:sectPr>
          <w:type w:val="continuous"/>
          <w:pgMar w:top="840" w:right="1000" w:bottom="840" w:left="1000" w:header="400" w:footer="400"/>
          <w:pgNumType w:fmt="decimal"/>
          <w:cols w:space="720"/>
        </w:sectPr>
      </w:pPr>
      <w:r>
        <w:br/>
      </w:r>
      <w:r>
        <w:pict>
          <v:line id="_x0000_s2536"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282"/>
          <w:headerReference w:type="default" r:id="rId3283"/>
          <w:footerReference w:type="even" r:id="rId3284"/>
          <w:footerReference w:type="default" r:id="rId3285"/>
          <w:headerReference w:type="first" r:id="rId3286"/>
          <w:footerReference w:type="first" r:id="rId3287"/>
          <w:pgSz w:w="12240" w:h="15840"/>
          <w:pgMar w:top="840" w:right="1000" w:bottom="840" w:left="1000" w:header="400" w:footer="400"/>
          <w:pgNumType w:fmt="decimal"/>
          <w:cols w:space="720"/>
          <w:titlePg w:val="0"/>
        </w:sectPr>
      </w:pPr>
    </w:p>
    <w:p>
      <w:pPr>
        <w:pStyle w:val="Normal400"/>
      </w:pPr>
    </w:p>
    <w:p>
      <w:pPr>
        <w:pStyle w:val="Normal400"/>
      </w:pPr>
      <w:r>
        <w:pict>
          <v:shape id="_x0000_i2537" type="#_x0000_t75" alt="LexisNexis®" style="width:147.75pt;height:30pt">
            <v:imagedata r:id="rId17" o:title=""/>
          </v:shape>
        </w:pict>
      </w:r>
      <w:r>
        <w:cr/>
      </w:r>
    </w:p>
    <w:p>
      <w:pPr>
        <w:pStyle w:val="Heading1398"/>
        <w:keepNext w:val="0"/>
        <w:spacing w:after="200" w:line="340" w:lineRule="atLeast"/>
        <w:ind w:left="0" w:right="0" w:firstLine="0"/>
        <w:jc w:val="center"/>
      </w:pPr>
      <w:hyperlink r:id="rId3288" w:history="1">
        <w:r>
          <w:rPr>
            <w:rFonts w:ascii="arial" w:eastAsia="arial" w:hAnsi="arial" w:cs="arial"/>
            <w:b/>
            <w:i/>
            <w:strike w:val="0"/>
            <w:color w:val="0077CC"/>
            <w:sz w:val="28"/>
            <w:u w:val="single"/>
            <w:vertAlign w:val="baseline"/>
          </w:rPr>
          <w:t>Moving On</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2007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0"/>
        <w:keepNext w:val="0"/>
        <w:spacing w:after="0" w:line="240" w:lineRule="atLeast"/>
        <w:ind w:right="0"/>
        <w:jc w:val="both"/>
      </w:pPr>
      <w:bookmarkStart w:id="813" w:name="Bookmark_400"/>
      <w:bookmarkEnd w:id="813"/>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0; Book Review Desk; Pg. 29</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CROWLEY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Crowley is a senior editor at The New Republic.</w:t>
      </w:r>
    </w:p>
    <w:p>
      <w:pPr>
        <w:pStyle w:val="Normal400"/>
        <w:keepNext/>
        <w:spacing w:before="240" w:after="0" w:line="340" w:lineRule="atLeast"/>
        <w:ind w:left="0" w:right="0" w:firstLine="0"/>
        <w:jc w:val="left"/>
      </w:pPr>
      <w:bookmarkStart w:id="814" w:name="Body_398"/>
      <w:bookmarkEnd w:id="814"/>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38" style="position:absolute;z-index:25278259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BULLDOZER AND THE BIG TENT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Blind Republicans, Lame Democrats, and the Recovery of American Ideals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Todd Gitlin.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327 pp. John Wiley &amp; Sons. $25.95.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activists,'' Todd Gitlin writes, ''would often rather be right than be president.''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knows whereof he speaks. As president of Students for a Democratic Society in the 1960s, Gitlin himself was once among the most famous Vietnam-era activists. Today he is watching as an equivalent movement, propelled by blogs and the Iraq war, tries to ''crash the gates'' of Washington politics. And he does so nervously. Gitlin, now a professor of sociology and journalism at Columbia, regards the '60s New Left movement as a disappointment. Rather than transforming politics, he says in ''The Bulldozer and the Big Tent,'' his compatriots marginalized themselves. Disdaining the compromises of raw power, they retreated to niche causes and obsessed over identity politics. They never worked strategically to enhance the Democrats' ability to win and hold power. They decided to be right. Gitlin wants a Democratic president.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turned this from a disappointment into a crisis was the way Republicans absorbed their own ideological movement -- the Goldwater conservatives -- and incorporated it into their national political machine. This became the ruthlessly efficient ''bulldozer'' that, in Gitlin's view, has plowed America into the gutter. ''Through most of the '70s, '80s and '90s,'' he writes, ''the enfeebled Democratic Party and the sectoral liberal movements encountered each other -- if at all -- with acrid suspicion. ... One short answer to the question of what happened to American politics after the '60s is that the right harnessed its movement to its party while the left did not do the equivalent.''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with liberalism resurgent, Gitlin asks his fellow liberals not to blow it again. But while his history offers a cautionary tale, the way forward is not as clear.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history: Dating from the rise of Barry Goldwater, Gitlin argues, Republicans built an exceedingly simple political coalition. It joined Christian conservatives with a business-friendly, antitax and antigovernment cohort. This alliance was empowered by a well-financed conservative machine of think tanks, media outlets and voter databases that liberals never adequately matched. Throw in a willingness, in Gitlin's view, to stoop to any political attack, as well as a complicit mainstream press, and you have the conditions that allowed the Bush-DeLay machine to slash taxes, gut regulations and initiate a war of choice. (Gitlin's taste for grandiloquence sometimes leads to cartoonish overstatement, as when he says that ''the movie of the Republicans' collective biopic should come with a soundtrack of gangsta rap.'')</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by contrast, evolved over the '70s and '80s into a fractious ''big tent'' coalition composed of at least eight main constituencies, including labor, blacks, environmentalists and feminists. As Democrats strained to hold together those quarreling elements -- which sometimes acted more concerned with their narrow interests than with the overall success of the party -- they steadily ceded ground to the monomaniacal G.O.P. Meanwhile, Bill Clinton, though he temporarily brought disparate factions together by the sheer magic of his persona, allowed the core Democratic infrastructure to wither. After he left office, Gitlin writes, ''the national party was a ghost.''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Democrats retook Congress in 2006 and seem poised to win the presidency next year, Gitlin concedes they are enjoying a near-optimal political climate. But it can't last forever. The issue for Democrats is how they become a party that does more than ''creep into office at emergency moments.'' Gitlin points out that Democrats must remember the imperative of maintaining a big tent. Questioning the notion that America is inherently conservative, he argues that the Democratic Party can and must broaden its reach beyond current urban and coastal enclaves -- particularly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also among what he hazily calls ''thoughtful conservatives, independents and self-proclaimed moderates.''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Gitlin says, Democrats need to become more united around the goal of holding power. Yet expansion and unity generally don't come together, and he is vague about how to pull off this trick -- especially once the simple and energizing memory of President Bush's debacles has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faded. He reaffirms the importance of defending Social Security and Medicare (although Democrats have done that for years), calls for universal health care (which is already a given in the party), and offers an ambitious plan for ''massive investment toward the intertwined goals of energy conservation, environmental sustainability and manufacturing jobs.'' But this hugely complex idea merits only a few paragraphs, which won't be terribly useful to the young activists Gitlin aims to instruct.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seems less interested in the details, however, than in preventing a repeat of the New Left's fizzle. He pleads with the Democrats' angry and inspired new foot soldiers -- the bloggers, the MoveOn members -- to understand that they can't have a big tent and a party that answers their every edict. They must, Gitlin says, face ''the inescapable truth that the realization of their hopes depends on politicians who are sometimes defiantly not idealists.''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this concept isn't foreign to today's young progressives. Many of them explicitly disdain ideological purity when it interferes with ousting despised Republican officeholders. (Liberal bloggers blasted environmental and abortion rights groups that endorsed moderate Republicans in 2006, for instance.) So the real problem facing Democrats may not be that their new activist cadre will grow disillusioned with ''the system'' and disperse, as did Gitlin's contemporaries. Rather, it is whether their party can develop a galvanizing vision once it doesn't have Bush to kick around anymore. That remains an open question -- and in many ways it is the thornier one. If Democrats want to build a bigger tent, it's true that the party's activists and pragmatists will have to find a way to coexist. But that tent will also need some great carnival barkers.</w:t>
      </w:r>
    </w:p>
    <w:p>
      <w:pPr>
        <w:pStyle w:val="Normal400"/>
        <w:keepNext w:val="0"/>
        <w:spacing w:before="240" w:after="0" w:line="260" w:lineRule="atLeast"/>
        <w:ind w:left="0" w:right="0" w:firstLine="0"/>
        <w:jc w:val="left"/>
      </w:pPr>
      <w:r>
        <w:br/>
      </w:r>
      <w:hyperlink r:id="rId3289" w:history="1">
        <w:r>
          <w:rPr>
            <w:rFonts w:ascii="arial" w:eastAsia="arial" w:hAnsi="arial" w:cs="arial"/>
            <w:b w:val="0"/>
            <w:i/>
            <w:strike w:val="0"/>
            <w:color w:val="0077CC"/>
            <w:sz w:val="20"/>
            <w:u w:val="single"/>
            <w:vertAlign w:val="baseline"/>
          </w:rPr>
          <w:t>http://www.nytimes.com</w:t>
        </w:r>
      </w:hyperlink>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2007</w:t>
      </w:r>
    </w:p>
    <w:p>
      <w:pPr>
        <w:pStyle w:val="Normal400"/>
      </w:pPr>
    </w:p>
    <w:p>
      <w:pPr>
        <w:pStyle w:val="Normal400"/>
        <w:ind w:left="200"/>
        <w:sectPr>
          <w:type w:val="continuous"/>
          <w:pgMar w:top="840" w:right="1000" w:bottom="840" w:left="1000" w:header="400" w:footer="400"/>
          <w:pgNumType w:fmt="decimal"/>
          <w:cols w:space="720"/>
        </w:sectPr>
      </w:pPr>
      <w:r>
        <w:br/>
      </w:r>
      <w:r>
        <w:pict>
          <v:line id="_x0000_s2539"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401"/>
      </w:pPr>
    </w:p>
    <w:p>
      <w:pPr>
        <w:pStyle w:val="Normal401"/>
      </w:pPr>
      <w:r>
        <w:pict>
          <v:shape id="_x0000_i2540" type="#_x0000_t75" alt="LexisNexis®" style="width:147.75pt;height:30pt">
            <v:imagedata r:id="rId17" o:title=""/>
          </v:shape>
        </w:pict>
      </w:r>
      <w:r>
        <w:cr/>
      </w:r>
    </w:p>
    <w:p>
      <w:pPr>
        <w:pStyle w:val="Heading1399"/>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FILM REVIEW;</w:t>
        </w:r>
      </w:hyperlink>
      <w:r>
        <w:br/>
      </w:r>
      <w:hyperlink r:id="rId3297" w:history="1">
        <w:r>
          <w:rPr>
            <w:rFonts w:ascii="arial" w:eastAsia="arial" w:hAnsi="arial" w:cs="arial"/>
            <w:b/>
            <w:i/>
            <w:strike w:val="0"/>
            <w:color w:val="0077CC"/>
            <w:sz w:val="28"/>
            <w:u w:val="single"/>
            <w:vertAlign w:val="baseline"/>
          </w:rPr>
          <w:t>No More Steam: Dancer's Decline</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1998, Friday, Late Edition - Final</w:t>
      </w:r>
    </w:p>
    <w:p>
      <w:pPr>
        <w:pStyle w:val="Normal401"/>
        <w:keepNext w:val="0"/>
        <w:spacing w:after="0" w:line="240" w:lineRule="atLeast"/>
        <w:ind w:right="0"/>
        <w:jc w:val="both"/>
      </w:pPr>
      <w:bookmarkStart w:id="815" w:name="Bookmark_401"/>
      <w:bookmarkEnd w:id="815"/>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10; Column 1; Movies, Performing Arts/Weekend Desk ; Part 1; ; Column 1; ; Review</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01"/>
        <w:keepNext/>
        <w:spacing w:before="240" w:after="0" w:line="340" w:lineRule="atLeast"/>
        <w:ind w:left="0" w:right="0" w:firstLine="0"/>
        <w:jc w:val="left"/>
      </w:pPr>
      <w:bookmarkStart w:id="816" w:name="Body_399"/>
      <w:bookmarkEnd w:id="816"/>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41" style="position:absolute;z-index:25278464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the hothouse world of Broadway ensemble dancers known as "gypsies," whose profession is as physically grueling as any team sport, Christian Faber's sweaty little film, "The Next Step" might be described as a kind of backstage "Dirty Dancing." And although the movie, which opens today at the Village East, has its awkward, unconvincing moments, this portrait of an aging dancer and freewheeling Lothario named Nick Mendez (Rick Negron), who belongs to the heterosexual minority in a field where most of the men are gay, has a sizzling erotic energy.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Nick and Johnny Castle, the dance instructor played so winningly by Patrick Swayze in "Dirty Dancing" is that Nick isn't a romanticized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but a charming street-wise louse. Although he has an attractive and devoted live-in lover named Amy (Kristin Moreu), a former dancer turned physical therapist, Nick can't keep his paws off the lean, lithe beauties swarming through New York's dance studios and rehearsal halls, and he is a master at effortless seduction. Informal practice sessions with aspiring young gypsies tend to dissolve into steamy embraces.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movie demonstrates in rehearsal sequences choreographed by Donald Byrd, theatrical jazz dancing with its whiplash leaps and dips is often a kind of stylized sexual parody. The collision of beautiful well-trained bodies in volatile scenarios makes it one of the most passionate professions on earth.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one of the most short-lived. Nick, at 35, is older than most of his professional peers, and he is beginning to feel the accumulated wear and tear in his lower back. When he auditions for a role he originated in the revival of a "West Side Story"-like show called "Gangland" and is devastated to lose the part to a much younger dancer, Nick goes into emotional free fall. His career crisis coincides with a job opportunity for Amy in Connecticut.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makes you feel Nick's problem acutely. If he accompanied her, he would have to retire. What could this live wire possibly do in the suburbs that would compare to his life in the theater?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Next Step" is exploring the backstage world through which Nick glides with a magnetic, princely self-assurance, it presents an engrossing picture of the Broadway equivalent of the sporting life. The movie was written and produced by Aaron Reed, a former dancer, and its sophisticated, sexually loaded badinage (both gay and straight) has an insider's show business knowingness.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thrills that world confers, it is an arena of brutal physical competition where performances are evaluated and careers made and broken as ruthlessly as the judges at the Olympic Games hand out medals. Between shows, when Nick takes a job as a restaurant maitre d'hotel, and later when he descends to waiting on tables in a seedy male strip club, you feel the humiliation and outrage of a young god suddenly expelled from Olympus and facing the unbearable dreariness of the everyday world.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underscore Nick's crisis, the movie throws in some thin, contrived subplots. Amy develops a growing attraction to one of her clients, a bland young stockbroker named Peter (Taylor Nichols) at the same time that she discovers Nick's infidelity. Nick's high-handed behavior at his restaurant job earns him an unconvincing accusation of sexual harassment. And his desperate dip into male prostitution near the end of the movie is inflated into an overblown little melodrama.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Negron, a former Broadway dancer himself, gives a wonderfully loose warm-blooded performance as the Puerto Rican Peter Pan. In scenes where it combines slow dancing and seduction, "The Next Step" sustains a smoldering romantic intensity that most Hollywood films would give their eye teeth to capture.</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Christian Faber; written by Aaron Reed; director of photography, Zack Winestine; edited by Judd Maslansky and David Codron; choreography by Donald Byrd; music by Roni Skies, Mio Morales and Brian Otto; produced by Mr. Reed and Hank Blumenthal; released by Phaedra Cinema. At the Village East, Second Avenue at 12th Street, East Village. Running time: 87 minutes. This film is not rated.</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Rick Negron (Nick), Kristin Moreu (Amy), Denise Faye (Heidi), Taylor Nichols (Peter), Gerry McIntyre (Sean), Aubrey Lynch (Steven), Michelle Pertier (Michelle) and Donald Byrd (Austin).</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1998</w:t>
      </w:r>
    </w:p>
    <w:p>
      <w:pPr>
        <w:pStyle w:val="Normal401"/>
      </w:pPr>
    </w:p>
    <w:p>
      <w:pPr>
        <w:pStyle w:val="Normal401"/>
        <w:ind w:left="200"/>
        <w:sectPr>
          <w:type w:val="continuous"/>
          <w:pgMar w:top="840" w:right="1000" w:bottom="840" w:left="1000" w:header="400" w:footer="400"/>
          <w:pgNumType w:fmt="decimal"/>
          <w:cols w:space="720"/>
        </w:sectPr>
      </w:pPr>
      <w:r>
        <w:br/>
      </w:r>
      <w:r>
        <w:pict>
          <v:line id="_x0000_s2542"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298"/>
          <w:headerReference w:type="default" r:id="rId3299"/>
          <w:footerReference w:type="even" r:id="rId3300"/>
          <w:footerReference w:type="default" r:id="rId3301"/>
          <w:headerReference w:type="first" r:id="rId3302"/>
          <w:footerReference w:type="first" r:id="rId3303"/>
          <w:pgSz w:w="12240" w:h="15840"/>
          <w:pgMar w:top="840" w:right="1000" w:bottom="840" w:left="1000" w:header="400" w:footer="400"/>
          <w:pgNumType w:fmt="decimal"/>
          <w:cols w:space="720"/>
          <w:titlePg w:val="0"/>
        </w:sectPr>
      </w:pPr>
    </w:p>
    <w:p>
      <w:pPr>
        <w:pStyle w:val="Normal402"/>
      </w:pPr>
    </w:p>
    <w:p>
      <w:pPr>
        <w:pStyle w:val="Normal402"/>
      </w:pPr>
      <w:r>
        <w:pict>
          <v:shape id="_x0000_i2543" type="#_x0000_t75" alt="LexisNexis®" style="width:147.75pt;height:30pt">
            <v:imagedata r:id="rId17" o:title=""/>
          </v:shape>
        </w:pict>
      </w:r>
      <w:r>
        <w:cr/>
      </w:r>
    </w:p>
    <w:p>
      <w:pPr>
        <w:pStyle w:val="Heading1400"/>
        <w:keepNext w:val="0"/>
        <w:spacing w:after="200" w:line="340" w:lineRule="atLeast"/>
        <w:ind w:left="0" w:right="0" w:firstLine="0"/>
        <w:jc w:val="center"/>
      </w:pPr>
      <w:hyperlink r:id="rId3304" w:history="1">
        <w:r>
          <w:rPr>
            <w:rFonts w:ascii="arial" w:eastAsia="arial" w:hAnsi="arial" w:cs="arial"/>
            <w:b/>
            <w:i/>
            <w:strike w:val="0"/>
            <w:color w:val="0077CC"/>
            <w:sz w:val="28"/>
            <w:u w:val="single"/>
            <w:vertAlign w:val="baseline"/>
          </w:rPr>
          <w:t>LARGE TURNOUT IN PANAMA PRESIDENTIAL VOTE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1984, Monday, Late City Final Edition</w:t>
      </w:r>
    </w:p>
    <w:p>
      <w:pPr>
        <w:pStyle w:val="Normal402"/>
        <w:keepNext w:val="0"/>
        <w:spacing w:after="0" w:line="240" w:lineRule="atLeast"/>
        <w:ind w:right="0"/>
        <w:jc w:val="both"/>
      </w:pPr>
      <w:bookmarkStart w:id="817" w:name="Bookmark_402"/>
      <w:bookmarkEnd w:id="817"/>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13, Column 1; Foreign Desk</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KINZER</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PANAMA, May 6</w:t>
      </w:r>
    </w:p>
    <w:p>
      <w:pPr>
        <w:pStyle w:val="Normal402"/>
        <w:keepNext/>
        <w:spacing w:before="240" w:after="0" w:line="340" w:lineRule="atLeast"/>
        <w:ind w:left="0" w:right="0" w:firstLine="0"/>
        <w:jc w:val="left"/>
      </w:pPr>
      <w:bookmarkStart w:id="818" w:name="Body_400"/>
      <w:bookmarkEnd w:id="818"/>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44" style="position:absolute;z-index:25278668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held its first presidential election in 16 years today, a contest between an 83-year-old physician who is a three-time former president and an economist who has the backing of the military.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turnout was said to be heavy and orderly throughout the capital city, where more than one-third of Panama's population lives.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no significant returns were expected until early Monday.</w:t>
      </w:r>
    </w:p>
    <w:p>
      <w:pPr>
        <w:pStyle w:val="Normal40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Panama holds first presidential election in 16 years, contest between 83-year-old Dr Arnulfo Arias Madrid, three-time former pres, and Nicolas Ardito Barletta, economist who has backing of military; turnout is said to be heavy and orderly throughout Panama City, where more than 33% of Panama's population lives; election officials in outlying areas report no serious incidents (M)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Dr. Arnulfo Arias Madrid and Nicolas Ardito Barletta, a former vice president of the World Bank.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has been governed by a military-backed Government since 1968, when Dr. Arias, then beginning his third term, was overthrown after 11 days in office by forces led by Brig. Gen. Omar Torrijos Herrera. The general died in a plane crash in 1981.</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Incidents Reported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Barletta is running with the support of the 15,000-man National Defense Forces. He has sought the loyalty of those who favored General Torrijos, while Dr. Arias has criticized the 16 years of military-backed governments as a period of dictatorship.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in outlying areas reported no serious incidents.  ''Everything is very calm,'' said Carlos Gonzalez, a volunteer election supervisor in the middle-class neighborhood of Rio Abajo, where some residents waited for over an hour to vote. ''Panamanians like to vote.''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had expressed fears that the military-backed Government would try to influence the results, but as the polls were closing opposition workers said they remained confident of victory.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plenty of irregularities, but nothing earth-shaking,'' said Luis Martinez, a spokesman for Dr. Arias.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Seeks Fourth Term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Arias, who has been a key figure in Panamanian politics for half a century, was seeking to win the presidency for a fourth time.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national elections in 1940 and 1948, but was overthrown each time before he was halfway through his term.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polling places in various parts of Panama City, election officials and voters said the election process appeared to be well organized.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was entitled to have a representative at every polling place, and the representatives interviewed during voting hours said they had seen no major problems. Some citizens were not allowed to vote because their identity cards had expired or because their names did not appear on voting lists.</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Called Orderly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60-year-old voter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Eugenio Gonzalez, said the election today was the best organized he could remember.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politicians were buying votes and giving out liquor at the polls,'' Mr. Gonzalez said. ''There were all kinds of fights and arguments. This is very orderly, and there are more people participating.''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Dr. Arias repeated the view that their candidate could lose only in the event of fraud.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people are with him, only the military is afraid,'' said Agustin Torm, a poll watcher for Dr. Arias's party, the Authentic Panamanian Party ''I have confidence that they will count votes fairly here in the city, but if it is close, they will steal it in other places.''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were posted at polling places, but they carried only sidearms and were largely ignored by voters.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 Miguel Sanchez, watching the line of voters at the San Juan school in the Carrasquilla neighborhood, said, ''Our orders are to stay in the background and then, at the end of the day, vote in accordance with our conscience.''</w:t>
      </w:r>
    </w:p>
    <w:p>
      <w:pPr>
        <w:pStyle w:val="Normal402"/>
      </w:pPr>
    </w:p>
    <w:p>
      <w:pPr>
        <w:pStyle w:val="Normal402"/>
        <w:ind w:left="200"/>
        <w:sectPr>
          <w:type w:val="continuous"/>
          <w:pgMar w:top="840" w:right="1000" w:bottom="840" w:left="1000" w:header="400" w:footer="400"/>
          <w:pgNumType w:fmt="decimal"/>
          <w:cols w:space="720"/>
        </w:sectPr>
      </w:pPr>
      <w:r>
        <w:br/>
      </w:r>
      <w:r>
        <w:pict>
          <v:line id="_x0000_s2545"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305"/>
          <w:headerReference w:type="default" r:id="rId3306"/>
          <w:footerReference w:type="even" r:id="rId3307"/>
          <w:footerReference w:type="default" r:id="rId3308"/>
          <w:headerReference w:type="first" r:id="rId3309"/>
          <w:footerReference w:type="first" r:id="rId3310"/>
          <w:pgSz w:w="12240" w:h="15840"/>
          <w:pgMar w:top="840" w:right="1000" w:bottom="840" w:left="1000" w:header="400" w:footer="400"/>
          <w:pgNumType w:fmt="decimal"/>
          <w:cols w:space="720"/>
          <w:titlePg w:val="0"/>
        </w:sectPr>
      </w:pPr>
    </w:p>
    <w:p>
      <w:pPr>
        <w:pStyle w:val="Normal403"/>
      </w:pPr>
    </w:p>
    <w:p>
      <w:pPr>
        <w:pStyle w:val="Normal403"/>
      </w:pPr>
      <w:r>
        <w:pict>
          <v:shape id="_x0000_i2546" type="#_x0000_t75" alt="LexisNexis®" style="width:147.75pt;height:30pt">
            <v:imagedata r:id="rId17" o:title=""/>
          </v:shape>
        </w:pict>
      </w:r>
      <w:r>
        <w:cr/>
      </w:r>
    </w:p>
    <w:p>
      <w:pPr>
        <w:pStyle w:val="Heading1401"/>
        <w:keepNext w:val="0"/>
        <w:spacing w:after="200" w:line="340" w:lineRule="atLeast"/>
        <w:ind w:left="0" w:right="0" w:firstLine="0"/>
        <w:jc w:val="center"/>
      </w:pPr>
      <w:hyperlink r:id="rId3311" w:history="1">
        <w:r>
          <w:rPr>
            <w:rFonts w:ascii="arial" w:eastAsia="arial" w:hAnsi="arial" w:cs="arial"/>
            <w:b/>
            <w:i/>
            <w:strike w:val="0"/>
            <w:color w:val="0077CC"/>
            <w:sz w:val="28"/>
            <w:u w:val="single"/>
            <w:vertAlign w:val="baseline"/>
          </w:rPr>
          <w:t>Secret Agent Man</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2006 Sunday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3"/>
        <w:keepNext w:val="0"/>
        <w:spacing w:after="0" w:line="240" w:lineRule="atLeast"/>
        <w:ind w:right="0"/>
        <w:jc w:val="both"/>
      </w:pPr>
      <w:bookmarkStart w:id="819" w:name="Bookmark_403"/>
      <w:bookmarkEnd w:id="819"/>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'T'; Column 1; T: Men's Fashion Magazine; Pg. 82; Past Present</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Suzy Menkess</w:t>
      </w:r>
    </w:p>
    <w:p>
      <w:pPr>
        <w:pStyle w:val="Normal403"/>
        <w:keepNext/>
        <w:spacing w:before="240" w:after="0" w:line="340" w:lineRule="atLeast"/>
        <w:ind w:left="0" w:right="0" w:firstLine="0"/>
        <w:jc w:val="left"/>
      </w:pPr>
      <w:bookmarkStart w:id="820" w:name="Body_401"/>
      <w:bookmarkEnd w:id="820"/>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47" style="position:absolute;z-index:25278873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actor Daniel Craig -- rough, tough and blond! -- was selected to channel the myth of James Bond, there were howls of complaint, as there have been ever since Sean Connery took off his Rolex Submariner watch, drank the last sip of his vodka martini (shaken, not stirred) and handed over the secret-service gizmos to his successors.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 have come and gone, yet none have quite captured the laconic, ironic, world-weary glamour that was Connery's interpretation of Ian Fleming's hero. Since then, the agent assigned to chase the evil successors to Mister Big and Pussy Galore has been wooed by so many product-placement sponsors that Bond is a different man. He has changed his early-60's, two-button navy suits (to the Italian elegance of Brioni) and his car, from a classic Bentley to a zippy Aston Martin DB 111 that's morphed into a fighting machine with automobile attached.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Fleming himself had early doubts that Connery, the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family, would cut a classy enough figure. And look how that worked out. Craig's edgy, wolfish common touch should be fine in the ''Casino Royale'' remake. (After all, he briefly ensnared Kate Moss, who'd make a suitably kissable Bond girl, ripe for the killing.)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screen choices over the years have had an uncanny way of reflecting the social shifts of their times. Even if you don't see Pierce Brosnan as an early metrosexual or Roger Moore as a bit of 70's camp, Connery perfectly caught the spirit of the early 1960's, when the snobbish British establishment was opening up. While the literary James Bond was an accurate reflection of the era of the matinee idol -- tall, dark and handsome, like Cary Grant -- Connery's whiff of the outsider was precisely in tune with the Beatles. He was psychologically linked to a London in which the lower-class photographer David Bailey mingled with the aristocratic Lord Lichfield and in which Michael Caine became a cocky, cockney antihero.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men's wear is fascinated by that era. If the new Bond movie were to go back to a 60's look, there's a plethora of slim two-buttoned suits, blazers and sleek tuxedos, all with high armholes and flat-front pants, that draw inspiration from a time when a sneakered foot never set foot in a casino and a knitted silk tie was more likely to be stained with caviar than crudo.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wellspring of Bond's character and appearance came, of course, from Fleming. A new book by Henry Chancellor, ''James Bond: The Man and His World'' (John Murray, 2005), portrays Fleming as a restless journalist of complex character, whose constant travel gave him a penchant for short-sleeved shirts, tropical suits, a high life slightly beyond his means and relationships without commitment.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Bond's style equivalent today might be a European economic consultant without political allegiance or self-doubt, whose wardrobe is light in every sense -- a carry-on traveling man. His luxuries would be silk socks, handmade shoes, cashmere velvet, an alpaca-lined raincoat and a custom-made pigskin laptop case.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one can't be sure. Fleming left almost everything to the imagination, as he told the journalist Ken Purdy in a 1964 interview. ''I quite deliberately made him rather anonymous,'' Fleming said. ''This was to enable the reader to identify with him. People have only to put their own clothes on Bond and build him into whatever sort of person they admire. If you read my books, you'll find that I don't actually describe him at all.''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quite true, for when some generals study Bond's photo in the 1957 novel ''From Russia With Love,'' they describe the hero thusly: ''the eyes were wide and level under straight, rather long black brows. The hair was black, parted on the left ... so that a thick black comma fell down over the right eyebrow. ... The line of the jaw was straight and firm. A section of dark suit, white shirt and black knitted tie completed the picture.''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 forward, Raf Simons, who, especially in his new Jil Sander line, might have created just the classy modernity to suit today's secret agent. Christopher Bailey, with his light-handed take on Burberry's heritage, could add some military backbone and useful outerwear. In fact, Bond has again been entrusted to Brioni, which will custom-make suits to turn the stubbly chinned Craig into Mr. Suave.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political correctness prevents filmmakers today from introducing just those optional extras that would extend the myth. What about a small, interior pocket for a streamlined snuffbox containing the current version of Bond's favorite pick-me-up, Benzedrine? Or twin pockets in those narrow pants for a BlackBerry as well as a weapon? If Bond really is a bellwether, he needs to adjust his look for a cyberspace world as well as act out Fleming's vision of him as a ''pillow fantasy of feverish dream.''</w:t>
      </w:r>
    </w:p>
    <w:p>
      <w:pPr>
        <w:pStyle w:val="Normal403"/>
      </w:pPr>
    </w:p>
    <w:p>
      <w:pPr>
        <w:pStyle w:val="Normal403"/>
        <w:keepNext w:val="0"/>
        <w:spacing w:before="240" w:after="0" w:line="260" w:lineRule="atLeast"/>
        <w:ind w:left="0" w:right="0" w:firstLine="0"/>
        <w:jc w:val="left"/>
      </w:pPr>
      <w:r>
        <w:br/>
      </w:r>
      <w:hyperlink r:id="rId3312" w:history="1">
        <w:r>
          <w:rPr>
            <w:rFonts w:ascii="arial" w:eastAsia="arial" w:hAnsi="arial" w:cs="arial"/>
            <w:b w:val="0"/>
            <w:i/>
            <w:strike w:val="0"/>
            <w:color w:val="0077CC"/>
            <w:sz w:val="20"/>
            <w:u w:val="single"/>
            <w:vertAlign w:val="baseline"/>
          </w:rPr>
          <w:t>http://www.nytimes.com</w:t>
        </w:r>
      </w:hyperlink>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48" style="position:absolute;z-index:252789760"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New Bond in town, Daniel Craig (above), in Brioni.</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Dalton's reprise of the role was short but swank.</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Moore was a smooth 70's Bond.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Ian Fleming let actors fashion the look of his star agent.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007, Sean Connery. (Photographs by Everett Collection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Life Pictures/Getty Images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Danjaq/Eon/Ua/The Kobal Collection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Everett Collection (2).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2006</w:t>
      </w:r>
    </w:p>
    <w:p>
      <w:pPr>
        <w:pStyle w:val="Normal403"/>
      </w:pPr>
    </w:p>
    <w:p>
      <w:pPr>
        <w:pStyle w:val="Normal403"/>
        <w:ind w:left="200"/>
        <w:sectPr>
          <w:type w:val="continuous"/>
          <w:pgMar w:top="840" w:right="1000" w:bottom="840" w:left="1000" w:header="400" w:footer="400"/>
          <w:pgNumType w:fmt="decimal"/>
          <w:cols w:space="720"/>
        </w:sectPr>
      </w:pPr>
      <w:r>
        <w:br/>
      </w:r>
      <w:r>
        <w:pict>
          <v:line id="_x0000_s2549"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313"/>
          <w:headerReference w:type="default" r:id="rId3314"/>
          <w:footerReference w:type="even" r:id="rId3315"/>
          <w:footerReference w:type="default" r:id="rId3316"/>
          <w:headerReference w:type="first" r:id="rId3317"/>
          <w:footerReference w:type="first" r:id="rId3318"/>
          <w:pgSz w:w="12240" w:h="15840"/>
          <w:pgMar w:top="840" w:right="1000" w:bottom="840" w:left="1000" w:header="400" w:footer="400"/>
          <w:pgNumType w:fmt="decimal"/>
          <w:cols w:space="720"/>
          <w:titlePg w:val="0"/>
        </w:sectPr>
      </w:pPr>
    </w:p>
    <w:p>
      <w:pPr>
        <w:pStyle w:val="Normal404"/>
      </w:pPr>
    </w:p>
    <w:p>
      <w:pPr>
        <w:pStyle w:val="Normal404"/>
      </w:pPr>
      <w:r>
        <w:pict>
          <v:shape id="_x0000_i2550" type="#_x0000_t75" alt="LexisNexis®" style="width:147.75pt;height:30pt">
            <v:imagedata r:id="rId17" o:title=""/>
          </v:shape>
        </w:pict>
      </w:r>
      <w:r>
        <w:cr/>
      </w:r>
    </w:p>
    <w:p>
      <w:pPr>
        <w:pStyle w:val="Heading1402"/>
        <w:keepNext w:val="0"/>
        <w:spacing w:after="200" w:line="340" w:lineRule="atLeast"/>
        <w:ind w:left="0" w:right="0" w:firstLine="0"/>
        <w:jc w:val="center"/>
      </w:pPr>
      <w:hyperlink r:id="rId3319" w:history="1">
        <w:r>
          <w:rPr>
            <w:rFonts w:ascii="arial" w:eastAsia="arial" w:hAnsi="arial" w:cs="arial"/>
            <w:b/>
            <w:i/>
            <w:strike w:val="0"/>
            <w:color w:val="0077CC"/>
            <w:sz w:val="28"/>
            <w:u w:val="single"/>
            <w:vertAlign w:val="baseline"/>
          </w:rPr>
          <w:t>SCREEN: DANISH 'ZAPPA'</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1984, Wednesday, Late City Final Edition</w:t>
      </w:r>
    </w:p>
    <w:p>
      <w:pPr>
        <w:pStyle w:val="Normal404"/>
        <w:keepNext w:val="0"/>
        <w:spacing w:after="0" w:line="240" w:lineRule="atLeast"/>
        <w:ind w:right="0"/>
        <w:jc w:val="both"/>
      </w:pPr>
      <w:bookmarkStart w:id="821" w:name="Bookmark_404"/>
      <w:bookmarkEnd w:id="821"/>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24, Column 3; Cultural Desk; REVIEW</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404"/>
        <w:keepNext/>
        <w:spacing w:before="240" w:after="0" w:line="340" w:lineRule="atLeast"/>
        <w:ind w:left="0" w:right="0" w:firstLine="0"/>
        <w:jc w:val="left"/>
      </w:pPr>
      <w:bookmarkStart w:id="822" w:name="Body_402"/>
      <w:bookmarkEnd w:id="822"/>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51" style="position:absolute;z-index:25279180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''Zappa'' was shown as part of this year's New Directors/New Films series. Following are excerpts from Janet Maslin's review, which appeared in The New York Times on April 3. The film opens today at the 68th Street Playhouse, at Third Avenue.</w:t>
      </w:r>
    </w:p>
    <w:p>
      <w:pPr>
        <w:pStyle w:val="Normal4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Excerpts from Janet Maslin's April 3 review of film Zappa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protagonists of Bille August's ''Zappa'' look as though they must lead charmed lives. Tall, slender, uncommonly handsome young Danes, they are reaching adolescence during an era of quiet prosperity (the year is 1961). Their families are solidly upper middle class; their suburb is pretty and serene. What can go wrong for boys like Bjorn (Adam Tonsberg) and Sten (Peter Reichardt)? Mr. August's film, which is named for Sten's sinister, carnivorous pet fish, does a powerful job of tracing the boys' growing delinquency.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''Zappa'' depicts these young characters and their families in a remarkably assured and telling style. The film studies both boys and their protege, a fatter and less guarded classmate named Mulle (Morten Hoff), who is eager to become a member of their clique. Mulle's background is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those of the other two, and his manner more spontaneous. Inevitably, this encourages the sadism of the bullying Sten.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August, who makes ''Zappa'' a forceful and enveloping drama, errs at all on the side of predictablity - and he generally doesn't - it is in laying much of blame for the boys' foibles squarely at their parents' doors. Sten's is the more prosperous family, and he is the more neglected child, with a mother who is frequently in a yoga-induced trance, and who seldom speaks to him. When his father finally moves out, and Sten manfully surprises his mother with a candle-lit dinner, she says, ''You couldn't know it, but in Mom's new diet, fats like that are out of the question.'' Wry as this kind of caricature may be, it doesn't suit the film's otherwise understated style.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 glimpses of what his home life is like for Bjorn, whose family means well but doesn't pay much attention to him. When he tries to tell his mother that he has been out with Sten and the gang, vandalizing Sten's father's new apartment, she barely listens. She is so preoccupied with the news that Sten's parents have separated that she doesn't even catch wind of her own son's crime.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Bjorn's confusion is for the most part delicately outlined, and it has been beautifully conveyed by Mr. Tonsberg, whose passivity in the role is as essential as his faintly ironic manner. His character's growing pains become extremely palpable here, as does the atmosphere of complacency in which these problems develop and then get out of hand. Mr. August has made ''Zappa'' a suspenseful, moving drama, with concerns that are as troubling as they are universally recognizable.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Onset of Deliquency</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ZAPPA, directed by Bille August; screenplay (Danish with English subtitles) by Mr. August and Bjarne Reuter, based on the novel by Bjarne Reuter; cinematography by Jan Weincke; edited by Janus Billeskov Jansen; music by Bo Holten; production management by Ib Tardin and Janne Find; an International Spectrafilm Release; at the 68th Street Playhouse, at Third Avenue. Running time: 103 minutes.  This film has no rating. Sten Peter Reichardt BjornAdam Tonsberg MulleMorten Hoff Sten's motherSolbjorn Hojfeldt Sten's fatherBent Raahaugh Bjorn's brotherThomas Nielsen Bjorn's fatherArne Hansen Bjorn's motherLone Lindorff Mulle's fatherJens Okking</w:t>
      </w:r>
    </w:p>
    <w:p>
      <w:pPr>
        <w:pStyle w:val="Normal404"/>
      </w:pPr>
    </w:p>
    <w:p>
      <w:pPr>
        <w:pStyle w:val="Normal404"/>
        <w:ind w:left="200"/>
        <w:sectPr>
          <w:type w:val="continuous"/>
          <w:pgMar w:top="840" w:right="1000" w:bottom="840" w:left="1000" w:header="400" w:footer="400"/>
          <w:pgNumType w:fmt="decimal"/>
          <w:cols w:space="720"/>
        </w:sectPr>
      </w:pPr>
      <w:r>
        <w:br/>
      </w:r>
      <w:r>
        <w:pict>
          <v:line id="_x0000_s2552"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320"/>
          <w:headerReference w:type="default" r:id="rId3321"/>
          <w:footerReference w:type="even" r:id="rId3322"/>
          <w:footerReference w:type="default" r:id="rId3323"/>
          <w:headerReference w:type="first" r:id="rId3324"/>
          <w:footerReference w:type="first" r:id="rId3325"/>
          <w:pgSz w:w="12240" w:h="15840"/>
          <w:pgMar w:top="840" w:right="1000" w:bottom="840" w:left="1000" w:header="400" w:footer="400"/>
          <w:pgNumType w:fmt="decimal"/>
          <w:cols w:space="720"/>
          <w:titlePg w:val="0"/>
        </w:sectPr>
      </w:pPr>
    </w:p>
    <w:p>
      <w:pPr>
        <w:pStyle w:val="Normal405"/>
      </w:pPr>
    </w:p>
    <w:p>
      <w:pPr>
        <w:pStyle w:val="Normal405"/>
      </w:pPr>
      <w:r>
        <w:pict>
          <v:shape id="_x0000_i2553" type="#_x0000_t75" alt="LexisNexis®" style="width:147.75pt;height:30pt">
            <v:imagedata r:id="rId17" o:title=""/>
          </v:shape>
        </w:pict>
      </w:r>
      <w:r>
        <w:cr/>
      </w:r>
    </w:p>
    <w:p>
      <w:pPr>
        <w:pStyle w:val="Heading1403"/>
        <w:keepNext w:val="0"/>
        <w:spacing w:after="200" w:line="340" w:lineRule="atLeast"/>
        <w:ind w:left="0" w:right="0" w:firstLine="0"/>
        <w:jc w:val="center"/>
      </w:pPr>
      <w:hyperlink r:id="rId3326" w:history="1">
        <w:r>
          <w:rPr>
            <w:rFonts w:ascii="arial" w:eastAsia="arial" w:hAnsi="arial" w:cs="arial"/>
            <w:b/>
            <w:i/>
            <w:strike w:val="0"/>
            <w:color w:val="0077CC"/>
            <w:sz w:val="28"/>
            <w:u w:val="single"/>
            <w:vertAlign w:val="baseline"/>
          </w:rPr>
          <w:t>Life After Dark, Plain And Fancy</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1995, Sunday, Late Edition - Final</w:t>
      </w:r>
    </w:p>
    <w:p>
      <w:pPr>
        <w:pStyle w:val="Normal405"/>
        <w:keepNext w:val="0"/>
        <w:spacing w:after="0" w:line="240" w:lineRule="atLeast"/>
        <w:ind w:right="0"/>
        <w:jc w:val="both"/>
      </w:pPr>
      <w:bookmarkStart w:id="823" w:name="Bookmark_405"/>
      <w:bookmarkEnd w:id="823"/>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 </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 Section 5;  Page 12;  Column 2;  Travel Desk ; Column 2; </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 </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WILLIAM E. SCHMIDT is deputy national editor of The Times and the former Chicago bureau chief.</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WILLIAM E. SCHMIDT is deputy national editor of The Times and the former Chicago bureau chief.</w:t>
      </w:r>
    </w:p>
    <w:p>
      <w:pPr>
        <w:pStyle w:val="Normal405"/>
        <w:keepNext/>
        <w:spacing w:before="240" w:after="0" w:line="340" w:lineRule="atLeast"/>
        <w:ind w:left="0" w:right="0" w:firstLine="0"/>
        <w:jc w:val="left"/>
      </w:pPr>
      <w:bookmarkStart w:id="824" w:name="Body_403"/>
      <w:bookmarkEnd w:id="824"/>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54" style="position:absolute;z-index:2527938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DUSK comes quickly to downtown Chicago, where the skyscrapers and office towers trap the slanting afternoon sun in narrow canyons, and soon cast long evening shadows over the lakefront. But even as the light fades from the Loop, and commuters begin to desert the city for the suburbs, the rest of Chicago is just switching 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soul of the city is in its neighborhoods, the patchwork of ethnic, racial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that tumble away from the center. The best restaurants and the best clubs are found beyond the circle of elevated rail tracks that define the Loop, and a good place to begin the night is Bucktown, a Near West Side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that, over the last decade, has become the latest province of the trendy and moneyed. At the corner of West Wabansia and Honore Streets is Club Lucky, a former American Legion hall nearly lost among the tiny shingle-sided houses and prewar duplexes that, one by one, investors are turning into fashionable urban redoubts.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10 minutes from the Loop by taxi, Club Lucky is a noisy after-dark refuge for an eclectic crowd of stockbrokers, artists, writers and neighborhood regulars. Many who come here know one another and the conversation runs heavily toward Chicago politics and the latest films and theater. The dim lounge is a carefully contrived celebration of the 1950's: polished black Formica-top bar with its rows of stainless steel cocktail shakers and facing Naugahyde banquettes. The house specialty is the martini, and a separate menu offers six versions, ranging from the Killer (gin or vodka, no vermouth) to the Black martini (vodka and Chambord with a lemon twist). The martinis are $6, and patrons can choose from among 13 brands of vodka and 6 gins. A jukebox in the corner is well-stocked with 50's favorites, including lots of Frank Sinatra and big-band jazz. In the back, there is a 120-seat restaurant serving Italian-American fare, and food is also served at the bar.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New York, Chicago offers a revolving feast of restaurants, many of which are hot today and gone tomorrow. Those that stay around tend to get crowded out of the spotlight, but as fans of the Rosebud know, there is virtue in endurance. On West Taylor Street, in the city's Little Italy quarter, Rosebud has been packing them in since 1977.</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Taylor Street, at the heart of a four-block-square district just to the southwest of the Loop, was once a rough-and-tumble neighborhood. Now it is given over mostly to restaurants and stands dispensing sausages or flavored ices. With its large square bar and clamorous dining room seating more than 200, Rosebud is no place for a quiet, intimate dinner; if it's any measure, the restaurant does some of its best business on nights the Chicago Bulls or the Blackhawks are playing at home.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Rosebud is traditional Italian with a capital T -- no fancy dishes featuring interesting uses of Portobello mushrooms. The signature dish, for example, at $14.95, is Chicken Vesuvio -- which the menu unabashedly lists as "famous Chicken Vesuvio," and which is served either on or off the bone, fried in oil and then sauteed in garlic and white wine. The scene is a combination of people arriving in limos and big family groups or parties of noisy conventioneers sharing enormous meals.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something sleeker, newer and more adventurous, try Il Toscanaccio, on North St. Clair Street, just a block east of the fashionable shops of North Michigan Avenue. The restaurant is the outpost of the city's utterly now set; brightly muraled walls inside contrast nicely with the dress of most of the patrons, many of whom -- both men and women -- are dressed in ritual black. The pick of the house is grilled and seared steak, with herb-fried potatoes, at $16.</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Aruns, in the Albany Park neighborhood, five miles northwest of the Loop, is, without question, the city's best Thai restaurant. The custard desserts alone ($5) are worth the trip.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10 P.M., once dinner is over, Chicago's jazz and blues clubs are just starting to cook. Over the years, performers from Muddy Waters to Ramsey Lewis have made some of the best music in the Chicago night, and there are plenty of choices on both the North and South Sides. But there is no place quite like the Gold Star Sardine Bar, in which sardine refers, honestly enough, to the size. With a handful of circular cocktail tables and barstools -- it seats just 50 -- this is like listening to live jazz in your living room.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Star is on the first floor of an office building between North Michigan Avenue and the lake, and over the years has earned a first-class reputation among jazz fans and performers as well. Liza Minelli and Tony Bennett have been regular drop-ins, showing up unexpectedly to sing a set or two. The steady draw is the house combo, on Tuesday a stylish trio led by the pianist and singer Patricia Barber, whose group has been playing to standing room only for nearly 10 years. The Jeremy Kahn Trio appears on the other nights.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regulars here, fairly serious music people; if you try to chat during the set, people will stare you down. Two of the three owners, Bill Allen and Susan Anderson, created the cramped setting in 1982 as a living homage to Manhattan's great jazz cabarets of the 1940's. To further demonstrate their faith, they gave the pianist Bobby Short a stake in the place.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be patient: there is sometimes a line at the door. A small menu includes the house favorite: re-heated White Castle hamburgers, at 75 cents apiece, brought in from a nearby outlet. Drinks average about $5.50. As the night winds down, the Pump Room offers late sanctuary. Since 1938 the room off the lobby of what is now the Omni Ambassador East Hotel has drawn not only ordinary Chicagoans, looking to end the evening in high style, but visiting celebrities. Booth One was a hangout for everyone from Frank Sinatra and Judy Garland to Elizabeth Taylor, who on successive visits over the years managed to dine there with four separate husbands. The famous and merely familiar still make the scene on occasion, but the late-night crowd these days is just as likely to include a party of suburban teen-agers, awkwardly outfitted in formal wear, in for a night on the town after their high school prom.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Pump Room -- with its sunken dining room and plush banquettes -- is a splendid way to end an evening. Couples in black tie were clearly celebrating special evenings. But Oliver Stone, when I saw him there, was wearing a sports coat.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of studied informality, the Pump Room still requires men to wear jackets in the evenings, and there is cheek-to-cheek dancing on a postage-stamp-size dance floor with the Jim Rollins Quartet until 1 A.M. Friday and Saturday and to midnight Tuesday to Thursday.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sets, the walls of framed celebrity photographs ("Isn't that Natalie Wood and Robert Wagner?") are worth a side trip. The kitchen is open to midnight Friday and Saturday and to 10 P.M. on other nights; a favorite entree is crispy smoked duck with braised cabbage and mashed potatoes, at $23.</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55" style="position:absolute;z-index:252794880"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big steaks to tiny sundaes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Lucky, (312) 227-2300, is open Monday to Friday from 11:30 A.M. to 4:30 P.M. and 5 to 11 P.M.; midnight on Friday and Saturday, and 4 to 10 P.M. on Sunday. A specialty is giambotta, broiled Italian sausage with sauteed onions, mushrooms, sweet red and green peppers and potatoes ($13.95). Dinner for two with wine about $50.</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Rosebud, 1500 West Taylor Street; (312) 942-1117. The kitchen is open to 10:30 P.M. Monday to Thursday; 11:30 P.M. Friday and Saturday and to 9:30 P.M. on Sunday. Entrees from $9.95 (linguine) to $25.95 (Italian-style sirloin steak).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Toscanaccio, 636 North St. Clair Street, (312) 664-2777. Open from 7 A.M. for breakfast to 11:30 P.M. for dinner. Dinner entrees from $12.75 (pounded breast of chicken) to $16 (filet mignon).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Aruns, 4156 North Kedzie Avenue, (312) 539-1909, is open Tuesday to Saturday from 5 to 10 P.M., Sunday 5 to 9 P.M. Closed Monday. Specialties include fried red snapper with tamarind sauce ($23.95) and minced pork in hot pepper sauce ($18.95).</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Star Sardine Bar, at 680 North Lakeshore Drive, (312) 664-4215. There is a cover charge of $5 on Thursday, and $7 on Friday and Saturday. Closed Sunday. A two-drink minimum every night. No reservations.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 Room, Omni Ambassador East Hotel, (312) 266-0360. For a sweet way to end the evening, try a banana souffle at $6 or what's billed as the world's smallest hot fudge sundae at $2.75. Dinner for two with wine is about $100.</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Photos: The Pump Room, opened in 1938.; At Rosebud, traditional Italian fare. (pg. 12); Club Lucky is an after-dark refuge for an eclectic crowd. (pg. 18) (Photographs by Paul L. Merideth for The New York Times)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1995</w:t>
      </w:r>
    </w:p>
    <w:p>
      <w:pPr>
        <w:pStyle w:val="Normal405"/>
      </w:pPr>
    </w:p>
    <w:p>
      <w:pPr>
        <w:pStyle w:val="Normal405"/>
        <w:ind w:left="200"/>
        <w:sectPr>
          <w:type w:val="continuous"/>
          <w:pgMar w:top="840" w:right="1000" w:bottom="840" w:left="1000" w:header="400" w:footer="400"/>
          <w:pgNumType w:fmt="decimal"/>
          <w:cols w:space="720"/>
        </w:sectPr>
      </w:pPr>
      <w:r>
        <w:br/>
      </w:r>
      <w:r>
        <w:pict>
          <v:line id="_x0000_s2556"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327"/>
          <w:headerReference w:type="default" r:id="rId3328"/>
          <w:footerReference w:type="even" r:id="rId3329"/>
          <w:footerReference w:type="default" r:id="rId3330"/>
          <w:headerReference w:type="first" r:id="rId3331"/>
          <w:footerReference w:type="first" r:id="rId3332"/>
          <w:pgSz w:w="12240" w:h="15840"/>
          <w:pgMar w:top="840" w:right="1000" w:bottom="840" w:left="1000" w:header="400" w:footer="400"/>
          <w:pgNumType w:fmt="decimal"/>
          <w:cols w:space="720"/>
          <w:titlePg w:val="0"/>
        </w:sectPr>
      </w:pPr>
    </w:p>
    <w:p>
      <w:pPr>
        <w:pStyle w:val="Normal406"/>
      </w:pPr>
    </w:p>
    <w:p>
      <w:pPr>
        <w:pStyle w:val="Normal406"/>
      </w:pPr>
      <w:r>
        <w:pict>
          <v:shape id="_x0000_i2557" type="#_x0000_t75" alt="LexisNexis®" style="width:147.75pt;height:30pt">
            <v:imagedata r:id="rId17" o:title=""/>
          </v:shape>
        </w:pict>
      </w:r>
      <w:r>
        <w:cr/>
      </w:r>
    </w:p>
    <w:p>
      <w:pPr>
        <w:pStyle w:val="Heading1404"/>
        <w:keepNext w:val="0"/>
        <w:spacing w:after="200" w:line="340" w:lineRule="atLeast"/>
        <w:ind w:left="0" w:right="0" w:firstLine="0"/>
        <w:jc w:val="center"/>
      </w:pPr>
      <w:hyperlink r:id="rId3333" w:history="1">
        <w:r>
          <w:rPr>
            <w:rFonts w:ascii="arial" w:eastAsia="arial" w:hAnsi="arial" w:cs="arial"/>
            <w:b/>
            <w:i/>
            <w:strike w:val="0"/>
            <w:color w:val="0077CC"/>
            <w:sz w:val="28"/>
            <w:u w:val="single"/>
            <w:vertAlign w:val="baseline"/>
          </w:rPr>
          <w:t>Patience With Corzine Wears Thin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2007 Saturday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6"/>
        <w:keepNext w:val="0"/>
        <w:spacing w:after="0" w:line="240" w:lineRule="atLeast"/>
        <w:ind w:right="0"/>
        <w:jc w:val="both"/>
      </w:pPr>
      <w:bookmarkStart w:id="825" w:name="Bookmark_406"/>
      <w:bookmarkEnd w:id="825"/>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 POLITICAL MEMO</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Sept. 28 </w:t>
      </w:r>
    </w:p>
    <w:p>
      <w:pPr>
        <w:pStyle w:val="Normal406"/>
        <w:keepNext/>
        <w:spacing w:before="240" w:after="0" w:line="340" w:lineRule="atLeast"/>
        <w:ind w:left="0" w:right="0" w:firstLine="0"/>
        <w:jc w:val="left"/>
      </w:pPr>
      <w:bookmarkStart w:id="826" w:name="Body_404"/>
      <w:bookmarkEnd w:id="826"/>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58" style="position:absolute;z-index:252796928"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Gov. Jon S. Corzine made his way to the backyard patio of the governor's mansion in Princeton on a muggy day and declared himself in good physical condition. Once again, he brushed aside lingering questions about his past relationship with a woman who is president of a large state employees union.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once again, he said that his administration was not ready to discuss in any detail a much-anticipated plan to squeeze revenue from state assets like the New Jersey Turnpike. Nor did he want to talk about the delayed initiatives on education, housing and energy that remain lodged in the government pipeline.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seemed Wednesday afternoon as if little had changed since his news conferences in the spring and summer -- also occasioned by medical procedures made necessary by his near-fatal traffic accident in April on the Garden State Parkway.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Corzine's most ardent supporters, the delay speaks to the administration's dedication to pursuing the best policy, regardless of political pressures. But to a growing chorus of fellow Democrats and others who share many of the administration's goals, Mr. Corzine has taken too long to do too little.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 governor did lose some of his momentum because of the severe injuries he suffered in the accident and the intensive rehabilitation that followed, these supporters say. Maybe the administration has been politically adrift because several of his top political advisers are moving on. And maybe he has been distracted by the persistent nibbling into his political and financial dealings with the union president, Carla Katz, whom he dated several years ago and left a wealthy woman.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Words like ''frustration'' and ''malaise'' are beginning to creep into the conversations of people who work in the administration, recently left it or deal with it regularly.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Corzine administration is like a bad sequel to 'Groundhog Day,''' said David Pringle, campaign director for the New Jersey Environmental Federation, which endorsed Mr. Corzine in 2005. ''You keep waiting for something to happen, but it's the same thing all over.''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is it likely, according to the conventional wisdom swapped in the State House corridors, that Mr. Corzine will unveil anything too controversial before the November elections, in which all 120 legislative seats are being contested.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Legislature's lame-duck session in November and December could be one of the most important in recent memory. Among the knotty issues still on the table are Mr. Corzine's plan for the state's toll roads, a new formula to finance public education and a master plan to overhaul the state's energy priorities.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recently as Friday, two Assembly members filed a lawsuit demanding the release of a consultant's report on the governor's plan for the toll roads, demonstrating a degree of uncertainty that even some of his staunchest supporters -- labor unions -- have criticized.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for the pace of progress, Rae Roeder, president of Local 1033 of the Communication Workers of America, said that Mr. Corzine was trying to play various interest groups against one another to buy time and ''divide and conquer.''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appears to be slow, but it isn't,'' said Ms. Roeder, who has been at odds with the Corzine administration over labor contracts and pension fund investments. ''I believe this is deliberate. Someone could characterize what Corzine is doing as consensus-building, but I think our members think he's duplicitous.''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at his news conference on Wednesday whether he believes he has been too deliberate in his governing, Mr. Corzine dismissed the notion and said, ''Let's make sure that we're being thoughtful about how we're approaching these issues.''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gave himself good, but incomplete, marks in assessing his first two years in office.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pretty good about where we are,'' he said. ''Do I feel satisfied? No. Is there a lot of work to do? Yes.''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public seems to agree. According to two polls made public this week, Mr. Corzine is enjoying solid approval ratings.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most spirited supporters salute his determination and his patience in wrestling with some of the state's most vexing and deep-rooted issues.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governor that hasn't chosen to pick off the low-hanging fruit and do five or six easy things,'' said Eric Shuffler, who was an aide to two former governors, James E. McGreevey and Richard J. Codey. ''He's chosen to take his time to focus on the state's long-term issues, and these are not issues that lend themselves to quick or easy decisions.''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it has led to a restlessness among like-minded groups.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housing advocates have been disappointed by Mr. Corzine's inability to deliver on a promise to unveil a plan for 100,000 homes and apartments over the next 10 years for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residents -- something administration officials had said would be released by the end of last year.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should've had a plan sometime last year, so we're frustrated,'' said Diane Sterner, executive director of the Housing and Community Development Network of New Jersey.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Educators had hoped that a new formula for financing public schools would be released earlier this year, but now the timetable is unclear.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a frustrating, slow-motion process that, at least publicly, has created an unstable atmosphere on the issue and a void of practical, needed debate,'' said Lynne Strickland, executive director of the Garden State Coalition of Schools.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environmentalists are questioning the delay in filling vacancies on such agencies as the Pinelands and Highlands commissions.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spend too much time internally on trying to make things perfect,'' Mr. Pringle said. ''It's almost like working on the perfect Windows system. When you're developing Windows 2000, you want to make it best it can be. But at some point you've got to release it, because your company needs to make some money and have a product.''</w:t>
      </w:r>
    </w:p>
    <w:p>
      <w:pPr>
        <w:pStyle w:val="Normal406"/>
        <w:keepNext w:val="0"/>
        <w:spacing w:before="240" w:after="0" w:line="260" w:lineRule="atLeast"/>
        <w:ind w:left="0" w:right="0" w:firstLine="0"/>
        <w:jc w:val="left"/>
      </w:pPr>
      <w:r>
        <w:br/>
      </w:r>
      <w:hyperlink r:id="rId3334" w:history="1">
        <w:r>
          <w:rPr>
            <w:rFonts w:ascii="arial" w:eastAsia="arial" w:hAnsi="arial" w:cs="arial"/>
            <w:b w:val="0"/>
            <w:i/>
            <w:strike w:val="0"/>
            <w:color w:val="0077CC"/>
            <w:sz w:val="20"/>
            <w:u w:val="single"/>
            <w:vertAlign w:val="baseline"/>
          </w:rPr>
          <w:t>http://www.nytimes.com</w:t>
        </w:r>
      </w:hyperlink>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2007</w:t>
      </w:r>
    </w:p>
    <w:p>
      <w:pPr>
        <w:pStyle w:val="Normal406"/>
      </w:pPr>
    </w:p>
    <w:p>
      <w:pPr>
        <w:pStyle w:val="Normal406"/>
        <w:ind w:left="200"/>
        <w:sectPr>
          <w:type w:val="continuous"/>
          <w:pgMar w:top="840" w:right="1000" w:bottom="840" w:left="1000" w:header="400" w:footer="400"/>
          <w:pgNumType w:fmt="decimal"/>
          <w:cols w:space="720"/>
        </w:sectPr>
      </w:pPr>
      <w:r>
        <w:br/>
      </w:r>
      <w:r>
        <w:pict>
          <v:line id="_x0000_s2559"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335"/>
          <w:headerReference w:type="default" r:id="rId3336"/>
          <w:footerReference w:type="even" r:id="rId3337"/>
          <w:footerReference w:type="default" r:id="rId3338"/>
          <w:headerReference w:type="first" r:id="rId3339"/>
          <w:footerReference w:type="first" r:id="rId3340"/>
          <w:pgSz w:w="12240" w:h="15840"/>
          <w:pgMar w:top="840" w:right="1000" w:bottom="840" w:left="1000" w:header="400" w:footer="400"/>
          <w:pgNumType w:fmt="decimal"/>
          <w:cols w:space="720"/>
          <w:titlePg w:val="0"/>
        </w:sectPr>
      </w:pPr>
    </w:p>
    <w:p>
      <w:pPr>
        <w:pStyle w:val="Normal407"/>
      </w:pPr>
    </w:p>
    <w:p>
      <w:pPr>
        <w:pStyle w:val="Normal407"/>
      </w:pPr>
      <w:r>
        <w:pict>
          <v:shape id="_x0000_i2560" type="#_x0000_t75" alt="LexisNexis®" style="width:147.75pt;height:30pt">
            <v:imagedata r:id="rId17" o:title=""/>
          </v:shape>
        </w:pict>
      </w:r>
      <w:r>
        <w:cr/>
      </w:r>
    </w:p>
    <w:p>
      <w:pPr>
        <w:pStyle w:val="Heading1405"/>
        <w:keepNext w:val="0"/>
        <w:spacing w:after="200" w:line="340" w:lineRule="atLeast"/>
        <w:ind w:left="0" w:right="0" w:firstLine="0"/>
        <w:jc w:val="center"/>
      </w:pPr>
      <w:hyperlink r:id="rId3341" w:history="1">
        <w:r>
          <w:rPr>
            <w:rFonts w:ascii="arial" w:eastAsia="arial" w:hAnsi="arial" w:cs="arial"/>
            <w:b/>
            <w:i/>
            <w:strike w:val="0"/>
            <w:color w:val="0077CC"/>
            <w:sz w:val="28"/>
            <w:u w:val="single"/>
            <w:vertAlign w:val="baseline"/>
          </w:rPr>
          <w:t>Window Shopping With a Pop Patriarch</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2013 Friday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7"/>
        <w:keepNext w:val="0"/>
        <w:spacing w:after="0" w:line="240" w:lineRule="atLeast"/>
        <w:ind w:right="0"/>
        <w:jc w:val="both"/>
      </w:pPr>
      <w:bookmarkStart w:id="827" w:name="Bookmark_407"/>
      <w:bookmarkEnd w:id="827"/>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 ART REVIEW</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407"/>
        <w:keepNext/>
        <w:spacing w:before="240" w:after="0" w:line="340" w:lineRule="atLeast"/>
        <w:ind w:left="0" w:right="0" w:firstLine="0"/>
        <w:jc w:val="left"/>
      </w:pPr>
      <w:bookmarkStart w:id="828" w:name="Body_405"/>
      <w:bookmarkEnd w:id="828"/>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61" style="position:absolute;z-index:25279897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Art is basically about two things: ordinariness and eating. It's about daily consumption; the democratic appetite, ravenous for meat, sweets, life on the street, and getting more of everything, cheap. No artist cooked up a tastier version of the primal Pop recipe than Claes Oldenburg did in New York in the late 1950s and early '60s.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he made in that brief, fecund time is the focus of a two-meals-for-the-price-of-one Oldenburg feast at the Museum of Modern Art beginning on Sunday. One show, ''Claes Oldenburg: The Street and the Store,'' is installed on the museum's sixth floor; the other, ''Claes Oldenburg: Mouse Museum/Ray Gun Wing,'' in the second-floor atrium. Together they give a good sense of his distinctive version of Pop: obstreperous, messy and rude, the equivalent of grimy mitts and a belch in MoMA's clean white halls.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Oldenburg, who was born in Sweden in 1929 but raised in the United States, arrived in New York from Chicago in 1956. He settled on the East Village, then a sooty immigrant neighborhood filled with kitchen smells and storefront shops spilling over with cut-rate goods. He himself was spilling over with information and ideas.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reading Rimbaud and Freud, looking at Pollock and Dubuffet, writing poetry, composing collages and taking pictures of street life -- not just the lives of people, but of tossed-away odds and ends: plumbing fixtures, toys, scraps of cardboard, wire and wood, all of which he hoarded as raw materials for art.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Contemporary art in New York was in transition then. Abstract Expressionism, with its soul on its sleeve, was passé. Younger artists, like Jasper Johns and Robert Rauschenberg, had brought a new, mordant, Dada-infused spirit to the table.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Disciplinary boundaries were in fruitful disarray: artists were collaborating with dancers and filmmakers, and creating tableau-vivant something-or-others called happenings.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Oldenburg was up on all of it, so when he was offered gigs in a basement gallery at Judson Memorial Church on Washington Square starting in 1959, he didn't hold back. He mixed painting, sculpture, street junk, poetry and performance together in a floor-to-ceiling environment called ''The Street.'' It is work related to that event that opens the show on MoMA's sixth floor.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stated intention, or one of them, was to bring the urban outdoors indoors, and he did. Using nonart materials -- torn and cut cardboard, chicken wire covered with paste-soaked newspaper -- he made miniature cars and tenements, street signs and figures, painting all the forms black around the edges, as if they'd been singed by fire, an apt suggestion of vulnerability at a time when the vast stretches of the city were being demolished in the name of urban renewal.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Sophisticatedly primitivizing, Mr. Oldenburg's images are witty but rarely cute. To the contrary there's something creepy going on here. A cardboard-and-burlap figure called ''Street Chick (Hanging)'' is a skull-faced ghoul in a miniskirt; ''Rag Doll'' is needle-thin and wired as if with electrodes to the brain; ''Street Head I'' is a five-foot-wide sphere as dark, blank and ominous as a meteorite. And there are pieces identified as guns, one being ''Empire ('Papa') Ray Gun,'' a bulbous, branching, phallic thing suspended from a wire. The original ray gun was a weapon in a science-fiction comic, ''Buck Rogers in the 25th Century A.D.,'' that Mr. Oldenburg had known from childhood. He not only made sculptural versions of it but gave its name to an alter-ego character, part oaf, part brute, that he played in a series of performances using ''The Street'' as a stage.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in photographs, the performances look every bit as aggressive and abject as the trash-filled installation itself. Certainly Pop Art's historical reputation for optimism is not confirmed by Mr. Oldenburg's early output. And this remained true even as he went on to adopt bright colors and more accessible images.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1961 he set up his studio in a storefront on East Second Street and temporarily went into business under the name Ray Gun Manufacturing Company. The business was both an actual shop, open to the public, and an art installation called ''The Store,'' in which Mr. Oldenburg daily created sculptural variations on items available in the surrounding East Village neighborhood.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inventory included papier-mâché versions of coffee-shop menu choices -- fried eggs, burgers, pie slices -- as well as one-off editions of off-the-rack discount-store clothes, from men's jackets to women's lingerie. Some pieces were free-standing; others took the form of wall reliefs. Most were made to actual scale, but more than a few were exaggeratedly large: cigarettes the size of drainpipes, sneakers as big as suitcases.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Gigantism really took over once Mr. Oldenburg began making soft sculptures of sewn and stuffed cloth. (His first wife, Patty Mucha, did the sewing.) This flexible, resilient medium resulted in, among other things, an 11-foot-tall ice cream cone and a foam-rubber-filled hamburger big enough to seat a party of four. (Both are in the exhibition, organized by two MoMA curators, Ann Temkin and Paulina Pobocha, and Achim Hochdörfer of the Museum Moderner Kunst Stiftung Ludwig Wien in Austria.)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had done earlier, in ''The Street,'' Mr. Oldenburg was again playing with the physical city around him, portraying it as both pungently flavorful and repellent. His supersize comestibles are richly revolting, his dresses and shirts at once brash and ruined. The overall effect is of an embalmed vitality, of organic matter still charged with life but turning to rot.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contradictions too in the work Mr. Oldenburg made for ''The Store.'' In statements written at the time he declared his solidarity with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and his studio was indeed open to the street. But while the goods he depicted were cheap and available to all, he charged art-world prices for his versions of them. His East Village neighbors could window-shop, but the merchandise was aimed at buyers with discretionary cash.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to acknowledge, with humor, the elitist bias of his activities, Mr. Oldenburg began in the mid-1960s to assemble his own museum in the loft where he lived, initially calling it the Museum of Popular Art, N.Y.C., and later the Mouse Museum. A selection from it, encased in an architectural unit shaped like Mickey Mouse ears, has been transported to MoMA's atrium, along with a second, smaller container devoted exclusively to the ''Ray Gun'' theme.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collections constitute a kind of smorgasbord menu of Mr. Oldenburg's early tastes and obsessions as embodied in small-scale objects that he found and preserved intact, found and tweaked, or created from scratch. The Mouse Museum includes hardware-store oddments, souvenir-shop monuments, joke-shop candy, a footlong toothbrush and sculptures made from clothespins and tea bags. The holdings of the ''Ray Gun Wing'' range from store-bought toys to scraps of metal or plaster that happen to form right angles. It's as if, in Mr. Oldenburg's New York of yesteryear, almost everything was, potentially, a magic gun.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little of the city's constituent material escaped his devouring but inventively discriminating hunger.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there in the mini-museums, but also in the work upstairs. Most of the 1950s and '60s sculpture is relic fragile now; maybe it always was. But it still does at least a couple of things Pop Art was meant to do. Like advertising it makes the everyday world look larger -- grander, grosser -- than life. And it confirms that art, with all of its deceptions, contradictions and empty ethical calories, is a form of nourishment we can't seem to get our fill of.</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''Claes Oldenburg: The Street and the Store'' and ''Claes Oldenburg: Mouse Museum, Ray Gun Wing'' open Sunday and run through Aug. 5 at the Museum of Modern Art; (212) 708-9400, moma.org.</w:t>
      </w:r>
    </w:p>
    <w:p>
      <w:pPr>
        <w:pStyle w:val="Normal407"/>
        <w:keepNext w:val="0"/>
        <w:spacing w:before="240" w:after="0" w:line="260" w:lineRule="atLeast"/>
        <w:ind w:left="0" w:right="0" w:firstLine="0"/>
        <w:jc w:val="left"/>
      </w:pPr>
      <w:r>
        <w:br/>
      </w:r>
      <w:hyperlink r:id="rId3342" w:history="1">
        <w:r>
          <w:rPr>
            <w:rFonts w:ascii="arial" w:eastAsia="arial" w:hAnsi="arial" w:cs="arial"/>
            <w:b w:val="0"/>
            <w:i/>
            <w:strike w:val="0"/>
            <w:color w:val="0077CC"/>
            <w:sz w:val="20"/>
            <w:u w:val="single"/>
            <w:vertAlign w:val="baseline"/>
          </w:rPr>
          <w:t>http://www.nytimes.com/2013/04/12/arts/design/claes-oldenburg-is-subject-of-2-shows-at-moma.html</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62" style="position:absolute;z-index:252800000"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Claes Oldenburg: Papier-mâché renditions of off-the-rack clothing, made in the early 1960s for his installation ''The Store,'' are in a show of Mr. Oldenburg's early work, opening at the Museum of Modern Art on Sunday. (C25)</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Claes Oldenburg's ''Mouse Museum/Ray Gun Wing'' from the 1970s, is in the atrium of the Museum of Modern Art, which will have tandem shows focusing on early work by Mr. Oldenburg, who is now 84. Left, his ''Ray Gun Wing'' displays 258 specimens of science-fiction-inspired weaponry.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MoMA shows include a soft-sculpture ice cream cone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items from Mr. Oldenburg's installation  ''The Store'' (1961), which sold approximations of everyday objects in his East Village neighborhood. (PHOTOGRAPHS BY SUZANNE DECHILLO/THE NEW YORK TIMES) (C33)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2013</w:t>
      </w:r>
    </w:p>
    <w:p>
      <w:pPr>
        <w:pStyle w:val="Normal407"/>
      </w:pPr>
    </w:p>
    <w:p>
      <w:pPr>
        <w:pStyle w:val="Normal407"/>
        <w:ind w:left="200"/>
        <w:sectPr>
          <w:type w:val="continuous"/>
          <w:pgMar w:top="840" w:right="1000" w:bottom="840" w:left="1000" w:header="400" w:footer="400"/>
          <w:pgNumType w:fmt="decimal"/>
          <w:cols w:space="720"/>
        </w:sectPr>
      </w:pPr>
      <w:r>
        <w:br/>
      </w:r>
      <w:r>
        <w:pict>
          <v:line id="_x0000_s2563"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343"/>
          <w:headerReference w:type="default" r:id="rId3344"/>
          <w:footerReference w:type="even" r:id="rId3345"/>
          <w:footerReference w:type="default" r:id="rId3346"/>
          <w:headerReference w:type="first" r:id="rId3347"/>
          <w:footerReference w:type="first" r:id="rId3348"/>
          <w:pgSz w:w="12240" w:h="15840"/>
          <w:pgMar w:top="840" w:right="1000" w:bottom="840" w:left="1000" w:header="400" w:footer="400"/>
          <w:pgNumType w:fmt="decimal"/>
          <w:cols w:space="720"/>
          <w:titlePg w:val="0"/>
        </w:sectPr>
      </w:pPr>
    </w:p>
    <w:p>
      <w:pPr>
        <w:pStyle w:val="Normal408"/>
      </w:pPr>
    </w:p>
    <w:p>
      <w:pPr>
        <w:pStyle w:val="Normal408"/>
      </w:pPr>
      <w:r>
        <w:pict>
          <v:shape id="_x0000_i2564" type="#_x0000_t75" alt="LexisNexis®" style="width:147.75pt;height:30pt">
            <v:imagedata r:id="rId17" o:title=""/>
          </v:shape>
        </w:pict>
      </w:r>
      <w:r>
        <w:cr/>
      </w:r>
    </w:p>
    <w:p>
      <w:pPr>
        <w:pStyle w:val="Heading1406"/>
        <w:keepNext w:val="0"/>
        <w:spacing w:after="200" w:line="340" w:lineRule="atLeast"/>
        <w:ind w:left="0" w:right="0" w:firstLine="0"/>
        <w:jc w:val="center"/>
      </w:pPr>
      <w:hyperlink r:id="rId3349" w:history="1">
        <w:r>
          <w:rPr>
            <w:rFonts w:ascii="arial" w:eastAsia="arial" w:hAnsi="arial" w:cs="arial"/>
            <w:b/>
            <w:i/>
            <w:strike w:val="0"/>
            <w:color w:val="0077CC"/>
            <w:sz w:val="28"/>
            <w:u w:val="single"/>
            <w:vertAlign w:val="baseline"/>
          </w:rPr>
          <w:t>POP REVIEW;</w:t>
        </w:r>
      </w:hyperlink>
      <w:r>
        <w:br/>
      </w:r>
      <w:hyperlink r:id="rId3350" w:history="1">
        <w:r>
          <w:rPr>
            <w:rFonts w:ascii="arial" w:eastAsia="arial" w:hAnsi="arial" w:cs="arial"/>
            <w:b/>
            <w:i/>
            <w:strike w:val="0"/>
            <w:color w:val="0077CC"/>
            <w:sz w:val="28"/>
            <w:u w:val="single"/>
            <w:vertAlign w:val="baseline"/>
          </w:rPr>
          <w:t>Getting Down in Gold Lame 20 Years After Disco Fever</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1998, Monday, Late Edition - Final</w:t>
      </w:r>
    </w:p>
    <w:p>
      <w:pPr>
        <w:pStyle w:val="Normal408"/>
        <w:keepNext w:val="0"/>
        <w:spacing w:after="0" w:line="240" w:lineRule="atLeast"/>
        <w:ind w:right="0"/>
        <w:jc w:val="both"/>
      </w:pPr>
      <w:bookmarkStart w:id="829" w:name="Bookmark_408"/>
      <w:bookmarkEnd w:id="829"/>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 Column 4; The Arts/Cultural Desk ; Column 4; ; Review</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 </w:t>
      </w:r>
    </w:p>
    <w:p>
      <w:pPr>
        <w:pStyle w:val="Normal4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 </w:t>
      </w:r>
    </w:p>
    <w:p>
      <w:pPr>
        <w:pStyle w:val="Normal408"/>
        <w:keepNext/>
        <w:spacing w:before="240" w:after="0" w:line="340" w:lineRule="atLeast"/>
        <w:ind w:left="0" w:right="0" w:firstLine="0"/>
        <w:jc w:val="left"/>
      </w:pPr>
      <w:bookmarkStart w:id="830" w:name="Body_406"/>
      <w:bookmarkEnd w:id="830"/>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65" style="position:absolute;z-index:25280204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aren't embarrassed about disco anymore. On Saturday night at the Theater at Madison Square Garden, the radio station WKTU (103.5 FM in New York) celebrated the 20th anniversary of "Saturday Night Fever," the 1977 movie that made disco safe for mainstream America. , The hall was packed with people who had hauled out their old polyester shirts and bell-bottoms to see the Bee Gees and other groups from the soundtrack album.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the concert was late for the anniversary. The original show, which had been scheduled for last year at Disco 2000 in Brooklyn, where the movie was filmed, was rained out. But nostalgia doesn't punch a time clock.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"Saturday Night Fever" was released, it was both the peak and the last call for disco. The movie promoted what had started as a gay and black subculture as an avenue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affirmation; it put "Rocky" in a white polyester suit. The album, which reigned briefly as the all-time best seller, made the Bee Gees superstars and convinced the recording business that people would buy anything with a steady-thumping beat and an injunction to "get down."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after flooding the market with interchangeable disco tunes, the recording business nose-dived, only to recover during the 1980's with the marketing clout of MTV. In the meantime, "disco" become a term of mockery, though many people continued to dance to similar music under other names. Producers and disk jockeys pushed the music into a niche, narrowing it to the pure functionality of beats, hooks and sound effects.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was a reminder that early disco was not a prefabricated genre, but something disk jockeys had to seek out. They found dance music among funk bands, soul vocal groups and pop outfits, and the "Saturday Night Fever" soundtrack, like other disco albums of the time, was relatively eclectic. Dance music was still tied to pop songs, with Tin Pan Alley-style verses, choruses and bridges; musicians were aiming for the Top 40. Along with the Bee Gees, the concert included two rhythm-and-blues vocal groups, the Trammps and Tavares; two funk bands, Kool and the Gang and K. C. and the Sunshine Band, and one song by Yvonne Elliman.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what "Saturday Night Fever" promoted as disco was Miami funk, with scrubbing rhythm guitars, sassy horn sections and dollops of Caribbean percussion. It was the rhythm adopted by the Bee Gees; it was also the kind of music pumped out by Harry (K. C.) Casey and the Sunshine Band. Mr. Casey's voice has grown hoarser, but his band still knocks out funk with a carnival undercurrent, enough to make the group's gold-lame outfits and hokey choreography endearing.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 Gees' set was strictly rote. Disco was only one phase of the group's career, as it made clear with its older ballads, and its 1970's hits, like "Jive Talkin' " and "Stayin' Alive," were character studies with a beat, more ambitious than many disco songs. Although Barry Gibb maintains his choppy, penetrating falsetto, like a steel-whiskered chipmunk, the band sounded bored.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show-stoppers were Kool and the Gang. Robert (Kool) Bell on bass has led the band through two hit-making incarnations: as a hard-swinging funk band (in chant-songs like "Jungle Boogie") and as a funk-bottomed pop group backing its lead singer, James (J. T.) Taylor, in benign songs like "Joanna" and "Celebrate." Mr. Taylor's voice was suave and he made his dance moves look like fun, while the rhythm section made the beat swagger and kick.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Trammps and Tavares performed with recorded backing tracks, and the Trammps' gospel-based style came off better than Tavares's ragged attempts at its old plush harmonies. Disco, as its name insists, was about recordings, but the concert contradicted that heritage: live funk easily bested music on tape.</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66" style="position:absolute;z-index:252803072"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Celebrate! Celebrate! James (J. T.) Taylor, the lead singer of Kool and the Gang, at a show of bands from the "Saturday Night Fever" era. (Nancy Siesel/The New York Times)(pg. E4)</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1998</w:t>
      </w:r>
    </w:p>
    <w:p>
      <w:pPr>
        <w:pStyle w:val="Normal408"/>
      </w:pPr>
    </w:p>
    <w:p>
      <w:pPr>
        <w:pStyle w:val="Normal408"/>
        <w:ind w:left="200"/>
        <w:sectPr>
          <w:type w:val="continuous"/>
          <w:pgMar w:top="840" w:right="1000" w:bottom="840" w:left="1000" w:header="400" w:footer="400"/>
          <w:pgNumType w:fmt="decimal"/>
          <w:cols w:space="720"/>
        </w:sectPr>
      </w:pPr>
      <w:r>
        <w:br/>
      </w:r>
      <w:r>
        <w:pict>
          <v:line id="_x0000_s2567"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09"/>
      </w:pPr>
    </w:p>
    <w:p>
      <w:pPr>
        <w:pStyle w:val="Normal409"/>
      </w:pPr>
      <w:r>
        <w:pict>
          <v:shape id="_x0000_i2568" type="#_x0000_t75" alt="LexisNexis®" style="width:147.75pt;height:30pt">
            <v:imagedata r:id="rId17" o:title=""/>
          </v:shape>
        </w:pict>
      </w:r>
      <w:r>
        <w:cr/>
      </w:r>
    </w:p>
    <w:p>
      <w:pPr>
        <w:pStyle w:val="Heading1407"/>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Zestfully Pursuing A Living, In the Raw</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2004 Sunday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9"/>
        <w:keepNext w:val="0"/>
        <w:spacing w:after="0" w:line="240" w:lineRule="atLeast"/>
        <w:ind w:right="0"/>
        <w:jc w:val="both"/>
      </w:pPr>
      <w:bookmarkStart w:id="831" w:name="Bookmark_409"/>
      <w:bookmarkEnd w:id="831"/>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 COPING</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w:t>
      </w:r>
    </w:p>
    <w:p>
      <w:pPr>
        <w:pStyle w:val="Normal4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358" w:history="1">
        <w:r>
          <w:rPr>
            <w:rFonts w:ascii="arial" w:eastAsia="arial" w:hAnsi="arial" w:cs="arial"/>
            <w:b w:val="0"/>
            <w:i/>
            <w:strike w:val="0"/>
            <w:noProof w:val="0"/>
            <w:color w:val="0077CC"/>
            <w:position w:val="0"/>
            <w:sz w:val="20"/>
            <w:u w:val="single"/>
            <w:vertAlign w:val="baseline"/>
          </w:rPr>
          <w:t>amh@nytimes.com</w:t>
        </w:r>
      </w:hyperlink>
    </w:p>
    <w:p>
      <w:pPr>
        <w:pStyle w:val="Normal409"/>
        <w:keepNext/>
        <w:spacing w:before="240" w:after="0" w:line="340" w:lineRule="atLeast"/>
        <w:ind w:left="0" w:right="0" w:firstLine="0"/>
        <w:jc w:val="left"/>
      </w:pPr>
      <w:bookmarkStart w:id="832" w:name="Body_407"/>
      <w:bookmarkEnd w:id="832"/>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69" style="position:absolute;z-index:25280512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''EXPERIENCED Shucker Wanted,'' the sign in the window said. ''Inquire Within.''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signs go, this one has captured its share of attention in the three weeks since it went up at Jezebel, one of the few longtime, black-owned, upscale restaurants in New York, let alone Midtown. People have peered at it, asked about it, and a couple of people have even applied. But then attention seems to come effortlessly for Alberta Wright, proprietor of Jezebel, a former lover's pet name for Ms. Wright, who was sitting this day on a barstool wearing mannish loafers, flouncy black skirt and silver bangle earrings.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it was that oxymoronic juxtaposition of the phrase ''shucker wanted,'' which seemed to be advertising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position dockside in a rough part of town, and the antique gentility of the admonition ''Inquire Within'' that caught the eye.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Wright is like that too, oxymoronic. She can talk about friends like Michael Douglas, Andre Leon Talley, Lauren Hutton as if everybody had them, saying that they helped her when she started out, and in the next breath let slip that she was a migrant laborer, so many years ago that she doesn't care to count them.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never craved a raw bar, until now. ''One man came by and said: 'Shucker! What kind of shucker are you looking for?''' she recounted.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son, Michael, an actor (''The Principal,'' with James Belushi, ''Sugar Hill,'' with Wesley Snipes), happened to be in the restaurant at the time. ''Oyster shucker,'' he said. ''Raw bar.''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not mollified. He warned Mr. Wright: ''Some black guy is going to come by from the ghetto, and say: 'Let's shuck. What you want me to shuck? Take it all off.'''</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drove Ms. Wright to the Internet, where she looked up ''shuck'' in the Merriam-Webster Dictionary, and discovered that it did, indeed, have to do with removing outer coverings. So she amended her sign to read, ''Experienced Oyster Shucker Wanted. Inquire Within.''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men who said they had been oyster shuckers at Docks on the Upper West Side applied, but the one she liked never returned. ''Let me tell you, there aren't many shuckers,'' she said. ''You can't leave sand or shell in the oyster, because people can choke on that. You have to know how to smell 'em, make sure the oysters are good.''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considered luring a shucker from another raw bar, but worried about the ethics of such a move. She regretted not having visited the picket line outside the Oyster Bar at Grand Central Terminal before the strike there was settled two weeks ago. ''I know a lot of these guys are Mexican, and people have a tendency not to pay them well. I was a migrant worker one time, so I know.''</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Wright grew up on a farm outside Charleston, S.C., the youngest of nine children. At 17, she hitched a ride to Florida on a trailer truck. ''I picked string beans,'' she said. ''I packed celery. I cut lettuce. Trust me, I'm the type to do anything to make a living.''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''Summertime'' blared over the sound system, Ms. Wright jumped off her bar stool. ''Hey, guys, that's too loud,'' she demurred. Not that she didn't like the singer. ''Aaron Neville. Him and Ron Isley, they're my two favorites.''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dinner hour was heating up, and Ms. Wright excused herself for a moment to seat a customer. ''Hirschman,'' said the customer, an older woman in heavy silver beads. Behind her was her husband, Albert O. Hirschman, the economist whom some credit with popularizing the concept of the exit strategy, which he called the exit option, and who was celebrating his 89th birthday. ''As long as you're in love, you can sit close,'' Ms. Wright cooed, finding a corner table where Warhol's Muhammad Ali looked down from one side and a gauzy French maiden from the other.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Wright recommended the she-crab soup, spiked with sherry and nutmeg. She doesn't like to overindulge in her own she-crab soup; so much cream. Ms. Wright is very thin.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stylish. She has sold antique clothing and antique furniture. She ran a restaurant, also named Jezebel, on the Left Bank in Paris. She opened it on impulse --she had had a French boyfriend, a grandnephew of Toulouse-Lautrec -- and closed it after a few years. The New York Jezebel has lasted 20.</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one get from South Carolina to Paris and New York? ''I have no idea,'' she replied. ''Life, you know, we gotta take it all in stride.''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Ms. Wright changed the subject to more urgent matters. ''This shucker thing. I really hope I get a shucker, let me tell you. Clams, scallops. I make a salad out of raw scallop with balsamic vinegar. My own recipe.''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 within.</w:t>
      </w:r>
    </w:p>
    <w:p>
      <w:pPr>
        <w:pStyle w:val="Normal409"/>
      </w:pPr>
    </w:p>
    <w:p>
      <w:pPr>
        <w:pStyle w:val="Normal409"/>
        <w:keepNext w:val="0"/>
        <w:spacing w:before="240" w:after="0" w:line="260" w:lineRule="atLeast"/>
        <w:ind w:left="0" w:right="0" w:firstLine="0"/>
        <w:jc w:val="left"/>
      </w:pPr>
      <w:r>
        <w:br/>
      </w:r>
      <w:hyperlink r:id="rId3359" w:history="1">
        <w:r>
          <w:rPr>
            <w:rFonts w:ascii="arial" w:eastAsia="arial" w:hAnsi="arial" w:cs="arial"/>
            <w:b w:val="0"/>
            <w:i/>
            <w:strike w:val="0"/>
            <w:color w:val="0077CC"/>
            <w:sz w:val="20"/>
            <w:u w:val="single"/>
            <w:vertAlign w:val="baseline"/>
          </w:rPr>
          <w:t>http://www.nytimes.com</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70" style="position:absolute;z-index:252806144"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Lisa Haney)</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2004</w:t>
      </w:r>
    </w:p>
    <w:p>
      <w:pPr>
        <w:pStyle w:val="Normal409"/>
      </w:pPr>
    </w:p>
    <w:p>
      <w:pPr>
        <w:pStyle w:val="Normal409"/>
        <w:ind w:left="200"/>
        <w:sectPr>
          <w:type w:val="continuous"/>
          <w:pgMar w:top="840" w:right="1000" w:bottom="840" w:left="1000" w:header="400" w:footer="400"/>
          <w:pgNumType w:fmt="decimal"/>
          <w:cols w:space="720"/>
        </w:sectPr>
      </w:pPr>
      <w:r>
        <w:br/>
      </w:r>
      <w:r>
        <w:pict>
          <v:line id="_x0000_s2571"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410"/>
      </w:pPr>
    </w:p>
    <w:p>
      <w:pPr>
        <w:pStyle w:val="Normal410"/>
      </w:pPr>
      <w:r>
        <w:pict>
          <v:shape id="_x0000_i2572" type="#_x0000_t75" alt="LexisNexis®" style="width:147.75pt;height:30pt">
            <v:imagedata r:id="rId17" o:title=""/>
          </v:shape>
        </w:pict>
      </w:r>
      <w:r>
        <w:cr/>
      </w:r>
    </w:p>
    <w:p>
      <w:pPr>
        <w:pStyle w:val="Heading1408"/>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TV WEEKEND; A Crime's Effects Sear Body and Soul</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2001 Friday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0"/>
        <w:keepNext w:val="0"/>
        <w:spacing w:after="0" w:line="240" w:lineRule="atLeast"/>
        <w:ind w:right="0"/>
        <w:jc w:val="both"/>
      </w:pPr>
      <w:bookmarkStart w:id="833" w:name="Bookmark_410"/>
      <w:bookmarkEnd w:id="833"/>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25</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Caryn James </w:t>
      </w:r>
    </w:p>
    <w:p>
      <w:pPr>
        <w:pStyle w:val="Normal410"/>
        <w:keepNext/>
        <w:spacing w:before="240" w:after="0" w:line="340" w:lineRule="atLeast"/>
        <w:ind w:left="0" w:right="0" w:firstLine="0"/>
        <w:jc w:val="left"/>
      </w:pPr>
      <w:bookmarkStart w:id="834" w:name="Body_408"/>
      <w:bookmarkEnd w:id="834"/>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73" style="position:absolute;z-index:25280819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brave about Allison Anders's best films, a defiance of commercial and artistic conventions that makes her work audacious even when it's not totally successful. That ruthless honesty, as well as that unevenness, pervades "Things Behind the Sun," her tough new semiautobiographical film about the after-effects of rape. Its most disturbing scene is not the flashback, late in the film, of the heroine's rape by a gang of neighborhood boys when she was 14 (as unsettling as that is). A more eye-opening, visceral scene is the one in which we see her in the present.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Sherry, now a talented rock singer in Florida, takes two strange men home after a club date and ends up in bed with both of them. The sexual encounter has a brutal edge (cued by thumping, ominous music) that recalls her rape and that she expects and accepts. "Who's next?" she asks after the first man is through, her face a mask of unhappiness and her actions obviously coming from some self-destructive compulsion.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helps to know that Sherry's rape is based on Ms. Anders's own experience, which she has talked about in interviews. Like Sherry, she was raped by a group of boys in a respectable suburban house, a first experience of sex that she suppressed for years and whose effects she unknowingly carried. The real-life background adds a resonance and poignancy the film would not have otherwise; despite some fine acting and moments of emotional power, "Things Behind the Sun" works better as autobiography than as autobiographical drama.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Ms. Anders's films, it methodically spells out an idea. She overcame that tendency by creating fully realized characters in "Gas Food Lodging," her 1992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raising two daughters. But more recently, even her fine and underrated "Grace of My Heart," about a songwriter in the 1950's, allowed the theme to float too conspicuously on the surface. The new film is even more idea-driven: Sherry eventually recalls the rape and understands how it has scarred her, why she drinks, has sex with men who don't care about her and sabotages a career that is about to take off.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the film, Sherry drunkenly stumbles across the lawn of a house in Cocoa Beach, not knowing why. It turns out to be the house where she was raped. She looks like the struggling rocker she is, in scruffy clothes and a bleached-blond shag, and Kim Dickens's fearless performance makes Sherry's confusion eloquent and sympathetic.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Chuck, her manager and former lover, Don Cheadle creates a depth beyond what the script offers him. Long before he has to speak the dialogue that explains his feelings, Mr. Cheadle makes it clear that Chuck is still in love with Sherry and is not a fool for standing by her; he understands and appreciates her better than she does herself. Eric Stoltz gives a dynamic, understated performance in a small role as a thoughtlessly evil prisoner who is visited by his brother, Owen, a magazine writer.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Owen (Gabriel Mann) who drives the film's plot but is its least convincing character. Working for a music magazine in Los Angeles, he hears Sherry's song about her rape, "Never Knew Your Name." As a childhood friend, he knows who the rapists were and goes to Florida to write an article about Sherry and help her remember. Though he has a closer connection to the events than it appears, that twist is not the problem. His character is too sensitive and heroic to seem plausible. And the film lurches along, without either a swift narrative pull or the leisure to sink into individual scenes.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film's best features is the music, with Sherry's band performing songs tailored to her character. She tells Owen her influences are Charlie Rich and the Zombies, but Chrissie Hynde and Sheryl Crow sound more like it as she sings "Everybody Lets Me Down." The score is by Sonic Youth. And the title of Ms. Anders's ambitious, erratic work comes from a song by Nick Drake, whose posthumous success suits this film's heartfelt sense of redeeming the past.</w:t>
      </w:r>
    </w:p>
    <w:p>
      <w:pPr>
        <w:pStyle w:val="Normal410"/>
      </w:pP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BEHIND THE SUN</w:t>
      </w: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tomorrow at 9 p.m.</w:t>
      </w:r>
    </w:p>
    <w:p>
      <w:pPr>
        <w:pStyle w:val="Normal410"/>
      </w:pP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Anders, director; written by Ms. Anders and Kurt Voss; produced by Daniel Hassid, executive producers: Gary Barkin, Peter Wetherell, Marla Grossman and Joseph Rice.</w:t>
      </w:r>
    </w:p>
    <w:p>
      <w:pPr>
        <w:pStyle w:val="Normal410"/>
      </w:pPr>
    </w:p>
    <w:p>
      <w:pPr>
        <w:pStyle w:val="Normal4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Kim Dickens (Sherry), Gabriel Mann (Owen), Alison Folland (Lulu), Elizabeth Pena (Carmen), Eric Stoltz (Dan), Rosanna Arquette (Pete) and Don Cheadle (Chuck).</w:t>
      </w:r>
    </w:p>
    <w:p>
      <w:pPr>
        <w:pStyle w:val="Normal410"/>
        <w:keepNext w:val="0"/>
        <w:spacing w:before="240" w:after="0" w:line="260" w:lineRule="atLeast"/>
        <w:ind w:left="0" w:right="0" w:firstLine="0"/>
        <w:jc w:val="left"/>
      </w:pPr>
      <w:r>
        <w:br/>
      </w:r>
      <w:hyperlink r:id="rId3367" w:history="1">
        <w:r>
          <w:rPr>
            <w:rFonts w:ascii="arial" w:eastAsia="arial" w:hAnsi="arial" w:cs="arial"/>
            <w:b w:val="0"/>
            <w:i/>
            <w:strike w:val="0"/>
            <w:color w:val="0077CC"/>
            <w:sz w:val="20"/>
            <w:u w:val="single"/>
            <w:vertAlign w:val="baseline"/>
          </w:rPr>
          <w:t>http://www.nytimes.com</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74" style="position:absolute;z-index:252809216"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Kim Dickens with Gabriel Mann in "Things Behind the Sun." (Brandon Click/Showtime)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2001</w:t>
      </w:r>
    </w:p>
    <w:p>
      <w:pPr>
        <w:pStyle w:val="Normal410"/>
      </w:pPr>
    </w:p>
    <w:p>
      <w:pPr>
        <w:pStyle w:val="Normal410"/>
        <w:ind w:left="200"/>
        <w:sectPr>
          <w:type w:val="continuous"/>
          <w:pgMar w:top="840" w:right="1000" w:bottom="840" w:left="1000" w:header="400" w:footer="400"/>
          <w:pgNumType w:fmt="decimal"/>
          <w:cols w:space="720"/>
        </w:sectPr>
      </w:pPr>
      <w:r>
        <w:br/>
      </w:r>
      <w:r>
        <w:pict>
          <v:line id="_x0000_s2575"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411"/>
      </w:pPr>
    </w:p>
    <w:p>
      <w:pPr>
        <w:pStyle w:val="Normal411"/>
      </w:pPr>
      <w:r>
        <w:pict>
          <v:shape id="_x0000_i2576" type="#_x0000_t75" alt="LexisNexis®" style="width:147.75pt;height:30pt">
            <v:imagedata r:id="rId17" o:title=""/>
          </v:shape>
        </w:pict>
      </w:r>
      <w:r>
        <w:cr/>
      </w:r>
    </w:p>
    <w:p>
      <w:pPr>
        <w:pStyle w:val="Heading1409"/>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MURDER SITE: COMMUNITY IN TRANSITION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1984, Monday, Late City Final Edition</w:t>
      </w:r>
    </w:p>
    <w:p>
      <w:pPr>
        <w:pStyle w:val="Normal411"/>
        <w:keepNext w:val="0"/>
        <w:spacing w:after="0" w:line="240" w:lineRule="atLeast"/>
        <w:ind w:right="0"/>
        <w:jc w:val="both"/>
      </w:pPr>
      <w:bookmarkStart w:id="835" w:name="Bookmark_411"/>
      <w:bookmarkEnd w:id="835"/>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5, Column 1; Metropolitan Desk</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C. McGILL</w:t>
      </w:r>
    </w:p>
    <w:p>
      <w:pPr>
        <w:pStyle w:val="Normal411"/>
        <w:keepNext/>
        <w:spacing w:before="240" w:after="0" w:line="340" w:lineRule="atLeast"/>
        <w:ind w:left="0" w:right="0" w:firstLine="0"/>
        <w:jc w:val="left"/>
      </w:pPr>
      <w:bookmarkStart w:id="836" w:name="Body_409"/>
      <w:bookmarkEnd w:id="836"/>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77" style="position:absolute;z-index:252811264"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cars came last night the local people were surprised. One man was watching ''The Ten Commandments'' on TV in his living room, and came out during a commercial to see what the fuss was about. Another man was on his way to work at Rossi's Bakery, to help put bread in the bags. Ordinary things.</w:t>
      </w:r>
    </w:p>
    <w:p>
      <w:pPr>
        <w:pStyle w:val="Normal4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East New York section of Brooklyn, where 10 people were found slain, is considered community in transition, with people moving in and out and crime on the rise (M)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they learned that 10 people had been slain in the inconspicuous house at 1080 Liberty Avenue, many of the neighbors spoke of dark and growing problems in this part of the East New York section of Brooklyn.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predominantly a mixture of solid Irish, Italian and German families who stayed for generations, they said the neighborhood was now in flux. Families come and go within months. The neighbors said there were youth gangs, robberies and break-ins.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us jobs!'' some people shouted at Mayor Koch as he drove from the scene of the slayings last night.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House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neighborhood, the house where so many died seems simple - a two-story brick home with a small awning over the front step. No front lawn, just a sidewalk. Four windows, two on each floor. A small bakery on one side, a car repair on the other.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reflects the neighborhood - the City Line section of East New York - an eight-block stretch where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mix of whites, blacks and Hispanic people live and shop.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 tiny storefronts close, their doors covered with heavy gates and slashes of graffiti. Most people stay in their homes. Others, especially last night, go to Phil's Tavern to meet and to talk.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some wise guys, but it's not a bad neighborhood,'' said Eileen Bell, 30 years old, who has lived in the area all her life. ''There are a lot of families.''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problems, though, no one understood the reasons for the violence last night. No one interviewed at the scene seemed to know the people who lived in the house. And while there has been crime in the area - people recalled a shootout last year on Liberty Avenue - the 10 slayings seemed to come from nowhere.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Quiet'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always walked by the house and saw a little boy about 4 looking out the window,'' Miss Bell said. ''They were very quiet. You never heard anything from them.''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or 15 years ago, this was a beautiful neighborhood,'' said Douglas Dittmar, a 42-year-old furniture mover who has lived in City Line all his life. ''It changed from middle class to poor. Now you have to carry a .45 to walk in this area. You can't walk on the streets.''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Line section - so named because it is on the border of Brooklyn and Queens - has had its share of the troubles that have plagued the rest of East New York. Once a stable community of starter homes and businesses, East New York suffered a decline in the 1960's. An epidemic of arson struck part of the area, much as it did the South Bronx. About 10 blocks west of 1080 Liberty Avenue lies such a blighted area.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Line section, however, has hung on, largely because of its shops and commerce. Many people have stayed.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15-year-old, Lisa Alonso, said she had doubts about the area's future now. It is ''a bad place to live,'' she said. ''I'm tired of this neighborhood.''</w:t>
      </w:r>
    </w:p>
    <w:p>
      <w:pPr>
        <w:pStyle w:val="Normal411"/>
      </w:pPr>
    </w:p>
    <w:p>
      <w:pPr>
        <w:pStyle w:val="Normal411"/>
        <w:ind w:left="200"/>
        <w:sectPr>
          <w:type w:val="continuous"/>
          <w:pgMar w:top="840" w:right="1000" w:bottom="840" w:left="1000" w:header="400" w:footer="400"/>
          <w:pgNumType w:fmt="decimal"/>
          <w:cols w:space="720"/>
        </w:sectPr>
      </w:pPr>
      <w:r>
        <w:br/>
      </w:r>
      <w:r>
        <w:pict>
          <v:line id="_x0000_s2578"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375"/>
          <w:headerReference w:type="default" r:id="rId3376"/>
          <w:footerReference w:type="even" r:id="rId3377"/>
          <w:footerReference w:type="default" r:id="rId3378"/>
          <w:headerReference w:type="first" r:id="rId3379"/>
          <w:footerReference w:type="first" r:id="rId3380"/>
          <w:pgSz w:w="12240" w:h="15840"/>
          <w:pgMar w:top="840" w:right="1000" w:bottom="840" w:left="1000" w:header="400" w:footer="400"/>
          <w:pgNumType w:fmt="decimal"/>
          <w:cols w:space="720"/>
          <w:titlePg w:val="0"/>
        </w:sectPr>
      </w:pPr>
    </w:p>
    <w:p>
      <w:pPr>
        <w:pStyle w:val="Normal412"/>
      </w:pPr>
    </w:p>
    <w:p>
      <w:pPr>
        <w:pStyle w:val="Normal412"/>
      </w:pPr>
      <w:r>
        <w:pict>
          <v:shape id="_x0000_i2579" type="#_x0000_t75" alt="LexisNexis®" style="width:147.75pt;height:30pt">
            <v:imagedata r:id="rId17" o:title=""/>
          </v:shape>
        </w:pict>
      </w:r>
      <w:r>
        <w:cr/>
      </w:r>
    </w:p>
    <w:p>
      <w:pPr>
        <w:pStyle w:val="Heading1410"/>
        <w:keepNext w:val="0"/>
        <w:spacing w:after="200" w:line="340" w:lineRule="atLeast"/>
        <w:ind w:left="0" w:right="0" w:firstLine="0"/>
        <w:jc w:val="center"/>
      </w:pPr>
      <w:hyperlink r:id="rId3381" w:history="1">
        <w:r>
          <w:rPr>
            <w:rFonts w:ascii="arial" w:eastAsia="arial" w:hAnsi="arial" w:cs="arial"/>
            <w:b/>
            <w:i/>
            <w:strike w:val="0"/>
            <w:color w:val="0077CC"/>
            <w:sz w:val="28"/>
            <w:u w:val="single"/>
            <w:vertAlign w:val="baseline"/>
          </w:rPr>
          <w:t>As a German Neighborhood Changes, a Raunchy Shadow Lingers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2008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2"/>
        <w:keepNext w:val="0"/>
        <w:spacing w:after="0" w:line="240" w:lineRule="atLeast"/>
        <w:ind w:right="0"/>
        <w:jc w:val="both"/>
      </w:pPr>
      <w:bookmarkStart w:id="837" w:name="Bookmark_412"/>
      <w:bookmarkEnd w:id="837"/>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HAMBURG JOURNAL</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KULISH</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HAMBURG, Germany </w:t>
      </w:r>
    </w:p>
    <w:p>
      <w:pPr>
        <w:pStyle w:val="Normal412"/>
        <w:keepNext/>
        <w:spacing w:before="240" w:after="0" w:line="340" w:lineRule="atLeast"/>
        <w:ind w:left="0" w:right="0" w:firstLine="0"/>
        <w:jc w:val="left"/>
      </w:pPr>
      <w:bookmarkStart w:id="838" w:name="Body_410"/>
      <w:bookmarkEnd w:id="838"/>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80" style="position:absolute;z-index:25281331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for a copy of the St. Pauli Nachrichten at a newsstand in this North German port city is a bit of a gamble. You may get a flashy new publication with tips on where to find fashionable V.I.P. lounges, but you are more likely to be handed a truly raunchy pornographic magazine with an unusually august pedigree.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rather generic name St. Pauli Nachrichten, which means St. Pauli News, is both hallowed and debased in the history of German media. It is a tale of one historic neighborhood, two magazines with the same title and the long shadow of the original version.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Founded in 1968, the first St. Pauli Nachrichten was a provocative mix of satire, sex and left-wing politics. It was representative of the  anything-goes attitude in the infamous red-light district that sprang up outside the old city walls here, which still draws tourists and locals alike to its strip clubs and soccer pubs by the tens of thousands each weekend to the Reeperbahn, Germany's version of Bourbon Street.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by the same token, the St. Pauli Nachrichten's recent reincarnation as a lifestyle magazine -- the first issue was published in November -- is just the latest sign of a neighborhood rapidly going upscale, a phenomenon that local activists say is driving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aging revolutionaries.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original publication became legendary for biting articles by Stefan Aust, who  went on to become the top editor of Germany's leading newsmagazine, Der Spiegel. At its peak, the St. Pauli Nachrichten sold over a million copies per issue. It was that heritage -- and success -- that Jens de Buhr, publisher of the new version, said he wanted to build upon when he founded his magazine.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problem was that the old version  had not disappeared, it had just devolved into a blue magazine with service advertisements aimed at lonely gentlemen and none of the original political commentary or satire. But instead of looking for another title, Mr. de Buhr agreed to pay the old magazine $355 per issue to let him also use the name. The girlie magazine simply added the words ''the original'' to the cover and kept publishing randy photographs.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St. Pauli Italian restaurant called Cuneo, where late-night planning meetings for the new magazine had taken place, Mr. de Buhr, 45, said this week that people in the industry were placing bets as to how spectacular the magazine's failure would be in a difficult economy that had seen several big German magazines fold.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Buhr, whose company, JDB Media, puts out a magazine about new DVD releases as well as publications for corporations like T-Mobile and Peugeot, pushed ahead anyway, printing 100,000 copies of the first issue as a trial balloon.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magazine sold out, and Mr. de Buhr ordered 30,000 more copies of the maiden issue, so it would stay on newsstands until the second appeared in March, after which the magazine will appear every other month.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lifestyle magazine walks the line between sexy and pornographic, as in studiously tasteful photographs of nude women -- black and white, of course -- recreating famous paintings in contemporary settings. Compared with the original's harsh political satire, which included jokes about hijacking airplanes, the articles about flirting in the new one seem merely cheeky rather than revolutionary.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issue even included a column by the Rev. Sieghard Wilm, pastor at the St. Pauli Church. Mr. Wilm, who wrote about discussing sins and the Ten Commandments in a local bar,  said he thought the magazine was a good idea but would benefit from focusing  more on the community. ''People want to be anchored in something local as a counterweight to globalization,'' 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neighborhood's appeal was always more about sex than politics, symbolized by the Herbertstrasse, a street where a sign warns that women are not allowed, except of course for the scantily clad prostitutes sitting in the storefront windows of bordellos.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Soldiers and sailors spread the names St. Pauli and Reeperbahn far and wide, while music fans remember it as the place where the Beatles worked on their sound at establishments like the Star Club, now defunct, on the famous street Grosse Freiheit,  whose name means great freedom.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chaotic old neighborhood looks downright orderly from the bar on the 20th floor of the Empire Riverside Hotel, featured as a spot for celebrity sightings in the premiere issue of the latest iteration of the St. Pauli Nachrichten. Yet the hotel is just down the street from where left-wing squatters in the 1980s waged a long fight to hold on to the abandoned buildings they had occupied.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past April, neighborhood groups organized what they described as a street festival against gentrification here called ''It's Raining Caviar.''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point the neighborhood begins to lose its soul,'' said Christian Homfeldt, who tends to the small Sankt Pauli Museum, which sells books and postcards and tries to preserve something of the history of the district by maintaining an archive of documents about the area.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Homfeldt bemoaned the impending opening of a Versace store nearby. ''The brand alone could drive up rents in the area by at least 10 percent,'' he said. He and other neighborhood activists said they feared that as a result St. Pauli could lose the artists and small, locally run cafes that made it unique, beyond the flashing neon lights of the striptease clubs.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Saturday night, the streets were packed with revelers spilling out of bars and nightclubs. Prostitutes in moon boots and ski jackets worked the street corners, directing their approaches to men walking alone. Prostitution is legal in Germany, but the more belligerent among the drunks spend the night on a short wooden bed in the basement of the Davidwache police station on the Reeperbahn, a fully functioning police station that is also a red-brick historic landmark, nearly a century old.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out of this mix of the sordid and the swanky that the new magazine has made its identity. ''Most lifestyle magazines have no home, they're just synthetic,'' said Mr. de Buhr, the publisher of the new St. Pauli Nachrichten. ''We say very strongly that we have a home port, where you find the erotically dressed bartender who you can go out to the bar and meet afterward.''</w:t>
      </w:r>
    </w:p>
    <w:p>
      <w:pPr>
        <w:pStyle w:val="Normal412"/>
        <w:keepNext w:val="0"/>
        <w:spacing w:before="240" w:after="0" w:line="260" w:lineRule="atLeast"/>
        <w:ind w:left="0" w:right="0" w:firstLine="0"/>
        <w:jc w:val="left"/>
      </w:pPr>
      <w:r>
        <w:br/>
      </w:r>
      <w:hyperlink r:id="rId3382" w:history="1">
        <w:r>
          <w:rPr>
            <w:rFonts w:ascii="arial" w:eastAsia="arial" w:hAnsi="arial" w:cs="arial"/>
            <w:b w:val="0"/>
            <w:i/>
            <w:strike w:val="0"/>
            <w:color w:val="0077CC"/>
            <w:sz w:val="20"/>
            <w:u w:val="single"/>
            <w:vertAlign w:val="baseline"/>
          </w:rPr>
          <w:t>http://www.nytimes.com</w:t>
        </w:r>
      </w:hyperlink>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81" style="position:absolute;z-index:252814336"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a neighborhood of Hamburg, Germany, a gate on Herbertstrasse announces that there is a red-light district on the other side. (PHOTOGRAPH BY OLIVER HARTUNG FOR THE NEW YORK TIMES)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St. Pauli Nachrichten magazine. The old one has more women wearing less.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2008</w:t>
      </w:r>
    </w:p>
    <w:p>
      <w:pPr>
        <w:pStyle w:val="Normal412"/>
      </w:pPr>
    </w:p>
    <w:p>
      <w:pPr>
        <w:pStyle w:val="Normal412"/>
        <w:ind w:left="200"/>
        <w:sectPr>
          <w:type w:val="continuous"/>
          <w:pgMar w:top="840" w:right="1000" w:bottom="840" w:left="1000" w:header="400" w:footer="400"/>
          <w:pgNumType w:fmt="decimal"/>
          <w:cols w:space="720"/>
        </w:sectPr>
      </w:pPr>
      <w:r>
        <w:br/>
      </w:r>
      <w:r>
        <w:pict>
          <v:line id="_x0000_s2582"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383"/>
          <w:headerReference w:type="default" r:id="rId3384"/>
          <w:footerReference w:type="even" r:id="rId3385"/>
          <w:footerReference w:type="default" r:id="rId3386"/>
          <w:headerReference w:type="first" r:id="rId3387"/>
          <w:footerReference w:type="first" r:id="rId3388"/>
          <w:pgSz w:w="12240" w:h="15840"/>
          <w:pgMar w:top="840" w:right="1000" w:bottom="840" w:left="1000" w:header="400" w:footer="400"/>
          <w:pgNumType w:fmt="decimal"/>
          <w:cols w:space="720"/>
          <w:titlePg w:val="0"/>
        </w:sectPr>
      </w:pPr>
    </w:p>
    <w:p>
      <w:pPr>
        <w:pStyle w:val="Normal413"/>
      </w:pPr>
    </w:p>
    <w:p>
      <w:pPr>
        <w:pStyle w:val="Normal413"/>
      </w:pPr>
      <w:r>
        <w:pict>
          <v:shape id="_x0000_i2583" type="#_x0000_t75" alt="LexisNexis®" style="width:147.75pt;height:30pt">
            <v:imagedata r:id="rId17" o:title=""/>
          </v:shape>
        </w:pict>
      </w:r>
      <w:r>
        <w:cr/>
      </w:r>
    </w:p>
    <w:p>
      <w:pPr>
        <w:pStyle w:val="Heading1411"/>
        <w:keepNext w:val="0"/>
        <w:spacing w:after="200" w:line="340" w:lineRule="atLeast"/>
        <w:ind w:left="0" w:right="0" w:firstLine="0"/>
        <w:jc w:val="center"/>
      </w:pPr>
      <w:hyperlink r:id="rId3389" w:history="1">
        <w:r>
          <w:rPr>
            <w:rFonts w:ascii="arial" w:eastAsia="arial" w:hAnsi="arial" w:cs="arial"/>
            <w:b/>
            <w:i/>
            <w:strike w:val="0"/>
            <w:color w:val="0077CC"/>
            <w:sz w:val="28"/>
            <w:u w:val="single"/>
            <w:vertAlign w:val="baseline"/>
          </w:rPr>
          <w:t>In a Wave of Gambling Profits, an Undertow for Some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2007 Wednesday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39" w:name="Bookmark_413"/>
      <w:bookmarkEnd w:id="839"/>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MACAO JOURNAL</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DONALD GREENLEES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MACAO, Oct. 7 </w:t>
      </w:r>
    </w:p>
    <w:p>
      <w:pPr>
        <w:pStyle w:val="Normal413"/>
        <w:keepNext/>
        <w:spacing w:before="240" w:after="0" w:line="340" w:lineRule="atLeast"/>
        <w:ind w:left="0" w:right="0" w:firstLine="0"/>
        <w:jc w:val="left"/>
      </w:pPr>
      <w:bookmarkStart w:id="840" w:name="Body_411"/>
      <w:bookmarkEnd w:id="840"/>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84" style="position:absolute;z-index:25281638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from the casino lights that advertise the new wealth of Macao's gambling-fueled economy stands a grimy row of overcrowded apartments, the Rua Um do Bairro Va Tai.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of Portugal's colonial rule, this street and the surrounding neighborhood in the north of Macao, a short stroll from the border gate with mainland China, became home to some of the city's poorest residents.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years of spectacular economic growth, local residents say the area is little changed, left on the margins of the casino boom.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Kuan Keng Nam, whose father runs a small home repair business here, recently landed a job as a cook in a Portuguese restaurant in the food court of the Venetian, the newest and biggest of the casinos.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Kuan, 23, found that a casino job was not a ticket out of a place where many of the people he knows are either unemployed or underemployed. Each month Mr. Kuan earns 7,000 patacas, as the Macanese currency is called, or $876 -- a respectable income by local standards, but it does not go very far.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other Macanese, he complains that the influx of labor from China keeps wages low, while the cost of living, especially rents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spirals upward.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''Mainland people might be earning 3,000 a month at home,'' he said. ''They come here, and they earn 6,000.  For them, it's a high rate; for us, it's too low.''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reverse side of Macao's phenomenal growth, out of sight of most visitors to the artificial world created by new casinos like the Venetian, where the sky above the gondolas on the fake canal is always blue because it is painted on the ceiling.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tells us the casino boom is bringing wealth to Macao,'' said Jose Pereira Coutinho, a deputy in the  Legislative Assembly. ''That is not true, because this wealth is only for a few. It is not helping people who are suffering.''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has traditionally been a placid political environment, signs of public discontent are emerging. Several thousand people protested on Oct. 1, China's National Day, for the first time. They marched over of grievances ranging from harsh new penalties for illegal parking to corruption in government and the use of illegal labor. The demonstration followed a rowdy protest in May on similar issues. Another protest is expected in December to coincide with the anniversary of the return of Macao  to Chinese sovereignty in 1999.</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Macao's small democratic movement is also riding the wave of discontent to step up its campaign for direct elections of the chief executive and Legislative Assembly. Current laws provide for popular election of only 12 of the 29 legislators. The chief executive is appointed by an electoral college of influential citizens, most of whom are seen as conservative allies of Beijing.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common theme to recent antigovernment sentiment, legislators and political analysts say: Living standards for the poor and middle class are being eroded, and the government of Chief Executive Edmund Ho is out of touch.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annual report from the European Commission on conditions in Macao said in August that the gambling boom had resulted in ''steep and widening inequality of incomes.''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imported workers -- principally from mainland China but also from Southeast Asia -- numbering about 70,000, or a quarter of the work force, the labor market has become more competitive and wages have not keep up with price rises. Property prices and rents are estimated to have risen by 200 percent to 300 percent.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reconcile these problems with the official economic data, which portray Macao as a huge economic success. Last year, the economy grew 16.6 percent, one of the fastest rates in the world.  Official unemployment in August was 3.1 percent.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23 casinos generated revenues of $6.87 billion in 2006, surpassing Las Vegas as the world's largest gambling  market. As money from gambling tourists has flooded in, per capita income reached $28,436 in 2006, according to the government, which placed Macao on a par with Hong Kong, its wealthy neighbor across the Pearl River Delta.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older workers, and those who miss out on a casino or civil service job, opportunities and incomes have deteriorated. Many earn less than a quarter of the wages pulled in by a card dealer in casino.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 Kok Eiu, a 62-year-old electrician who retired this year from a pharmaceutical factory, said the reality for many workers is this: ''Don't get sick. If you get sick, you can't afford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analysts say the popular frustration over widening income inequality is being further exacerbated by a succession of government bribery scandals.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has emboldened Macao's democrats and swelled their ranks.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the boisterous democracy movement in Hong Kong, the people of Macao have tended to be ambivalent about their politics.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Sino-Portuguese Joint Declaration of 1987 and the Basic Law, Macao's mini-constitution, make no mention of universal suffrage as the ultimate goal of political reform, as the  Basic Law in Hong Kong does.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in Macao is similar to Hong Kong in the 1970s,'' said Eilo Yu, a political science lecturer at the University of Macao. ''The society is developing in Macao and starting to mobilize. It is becoming more and more politically active. In the long run, people will keep on challenging the government.''</w:t>
      </w:r>
    </w:p>
    <w:p>
      <w:pPr>
        <w:pStyle w:val="Normal413"/>
        <w:keepNext w:val="0"/>
        <w:spacing w:before="240" w:after="0" w:line="260" w:lineRule="atLeast"/>
        <w:ind w:left="0" w:right="0" w:firstLine="0"/>
        <w:jc w:val="left"/>
      </w:pPr>
      <w:r>
        <w:br/>
      </w:r>
      <w:hyperlink r:id="rId3390" w:history="1">
        <w:r>
          <w:rPr>
            <w:rFonts w:ascii="arial" w:eastAsia="arial" w:hAnsi="arial" w:cs="arial"/>
            <w:b w:val="0"/>
            <w:i/>
            <w:strike w:val="0"/>
            <w:color w:val="0077CC"/>
            <w:sz w:val="20"/>
            <w:u w:val="single"/>
            <w:vertAlign w:val="baseline"/>
          </w:rPr>
          <w:t>http://www.nytimes.com</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85" style="position:absolute;z-index:252817408"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Several thousand Macanese protested corruption in their government and the use of illegal labor on Oct. 1, China's National Day. (PHOTOGRAPHS BY MIKE CLARKE/AGENCE FRANCE-PRESSE -- GETTY IMAGES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HO/REUTERS) MAP: Macao's 23 casinos had revenues of $6.87 billion in 2006, surpassing even Las Vegas.  Map of Macao in China.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2007</w:t>
      </w:r>
    </w:p>
    <w:p>
      <w:pPr>
        <w:pStyle w:val="Normal413"/>
      </w:pPr>
    </w:p>
    <w:p>
      <w:pPr>
        <w:pStyle w:val="Normal413"/>
        <w:ind w:left="200"/>
        <w:sectPr>
          <w:type w:val="continuous"/>
          <w:pgMar w:top="840" w:right="1000" w:bottom="840" w:left="1000" w:header="400" w:footer="400"/>
          <w:pgNumType w:fmt="decimal"/>
          <w:cols w:space="720"/>
        </w:sectPr>
      </w:pPr>
      <w:r>
        <w:br/>
      </w:r>
      <w:r>
        <w:pict>
          <v:line id="_x0000_s2586"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14"/>
      </w:pPr>
    </w:p>
    <w:p>
      <w:pPr>
        <w:pStyle w:val="Normal414"/>
      </w:pPr>
      <w:r>
        <w:pict>
          <v:shape id="_x0000_i2587" type="#_x0000_t75" alt="LexisNexis®" style="width:147.75pt;height:30pt">
            <v:imagedata r:id="rId17" o:title=""/>
          </v:shape>
        </w:pict>
      </w:r>
      <w:r>
        <w:cr/>
      </w:r>
    </w:p>
    <w:p>
      <w:pPr>
        <w:pStyle w:val="Heading1412"/>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Big City, Big Labor: A Blue-Collar Past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1998, Sunday, Late Edition - Final</w:t>
      </w:r>
    </w:p>
    <w:p>
      <w:pPr>
        <w:pStyle w:val="Normal414"/>
        <w:keepNext w:val="0"/>
        <w:spacing w:after="0" w:line="240" w:lineRule="atLeast"/>
        <w:ind w:right="0"/>
        <w:jc w:val="both"/>
      </w:pPr>
      <w:bookmarkStart w:id="841" w:name="Bookmark_414"/>
      <w:bookmarkEnd w:id="841"/>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Then &amp; Now </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15; ; Section 15; Page 14; Column 4; Then &amp; Now ; Column 4; </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SHACHTMAN; </w:t>
      </w:r>
    </w:p>
    <w:p>
      <w:pPr>
        <w:pStyle w:val="Normal4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Tom Shachtman is the author of "Around the Block: The Business of a Neighborhood" (Harcourt Brace).</w:t>
      </w:r>
    </w:p>
    <w:p>
      <w:pPr>
        <w:pStyle w:val="Normal4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TOM SHACHTMAN;  Tom Shachtman is the author of "Around the Block: The Business of a Neighborhood" (Harcourt Brace).</w:t>
      </w:r>
    </w:p>
    <w:p>
      <w:pPr>
        <w:pStyle w:val="Normal414"/>
        <w:keepNext/>
        <w:spacing w:before="240" w:after="0" w:line="340" w:lineRule="atLeast"/>
        <w:ind w:left="0" w:right="0" w:firstLine="0"/>
        <w:jc w:val="left"/>
      </w:pPr>
      <w:bookmarkStart w:id="842" w:name="Body_412"/>
      <w:bookmarkEnd w:id="842"/>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88" style="position:absolute;z-index:252819456"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just after World War II, Hollywood was glamorizing Manhattan as a place of luxurious high-rises, nightclubs and financiers. But demographers knew another New York -- a manufacturing town boasting the nation's largest concentration of unionized workers. Of the city's 1.2 million jobs, 300,000 were in services, mostly in finance, publishing and advertising. The vast majority, however, were blue collar, coming from the 40,000 companies making ladies' garments, books and small metal, wood and chemical products and processed foods. Fifty years after the city's consolidation, organized labor was at its height, and New York was its capital.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peace came the fear that the labor markets would be flooded with returning servicemen, and it unleashed pent-up union demands that had been on hold through 15 years of Depression and war. A large series of strikes roiled the United States and, in particular, New York.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1947 became known as "black October" for the strikes that shut off distribution of supplies like milk and bread and halted construction of apartments, bridges and tunnels. The city avoided other strikes by cutting a deal in which 39 construction- union locals with 185,00 members agreed, in exchange for an immediate wage increase, to a 15-month labor peace with the Building Trades Employers Association.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status as a labor power center had not been achieved easily. Right after consolidation, when the New York cigar maker Samuel Gompers led the American Federation of Labor, skilled crafts locals excluded women, blacks and immigrants. But by 1910, 40 percent of the city's population was foreign-born, and another 38 percent had at least one foreign-born parent, virtually forcing unions to accept immigrants and women. The needs of immigrant garment workers, which led to bitter strikes in 1909 and 1910 that sent thousands of them onto picket lines, were urgent. Yet it wasn't until 1911 and the tragic Triangle Waist Factory fire that sweatshop conditions were adequately addressed and the International Ladies Garment Workers Union could gain significant strength.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State Senator, Robert F. Wagner led the commission that investigated the fire and other horrors. Years later, as a United States Senator, he sponsored labor's Magna Carta, the National Labor Relations Act of 1935. The so-called Wagner Act recognized workers' rights to organize and bargain collectively through unions of their choosing, establishing the National Labor Relations Board to oversee employer compliance.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other significant enabling legislation, the Norris-La Guardia Act of 1932, was co-sponsored by Fiorello H. La Guardia, then a Congressman from a Manhattan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It removed the legal basis for injunctions against unions, which had hampered their ability to strike.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from 1933 to 1945, La Guardia encouraged the growth of private-sector unions but opposed them in the public sector, a position based partly on a New York State Supreme Court ruling that labor unions in government were intolerable.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Robert F. Wagner Jr. (the son of the Senator) became Mayor, the floodgates to public-employee unions opened. In 1954, he issued an interim order, and in 1958, Executive Order 49, the "Little Wagner Act," which echoed his father's legislation in establishing the rights of unions in the public sector. During the next two decades, the number of city employees doubled; by 1980, New York City had 450,000 public-sector jobs, most of them unionized.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60's and 70's, the strikes that deeply affected New Yorkers were by teachers, social-service workers and public-transit workers -- public employees. Only one major strike, of 10 newspaper unions led by the International Typographical Union in 1962-63, was entirely in the private sector, reflecting New York's decline as a manufacturing center. Since the war, the city has lost a staggering 600,000 manufacturing jobs, most of them union. Rising real-estate prices, automation and the city's high wage scale have forced some companies to close and encouraged many more to leave.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city's largest private industry is finance, and Wall Street has been unionized only lightly. Strikes are likely to come from sanitation workers or from hospital employees. And while Hollywood-made television programs still depict mostly the upper-middle class in New York, a few now include union members -- from the police.</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1998</w:t>
      </w:r>
    </w:p>
    <w:p>
      <w:pPr>
        <w:pStyle w:val="Normal414"/>
      </w:pPr>
    </w:p>
    <w:p>
      <w:pPr>
        <w:pStyle w:val="Normal414"/>
        <w:ind w:left="200"/>
        <w:sectPr>
          <w:type w:val="continuous"/>
          <w:pgMar w:top="840" w:right="1000" w:bottom="840" w:left="1000" w:header="400" w:footer="400"/>
          <w:pgNumType w:fmt="decimal"/>
          <w:cols w:space="720"/>
        </w:sectPr>
      </w:pPr>
      <w:r>
        <w:br/>
      </w:r>
      <w:r>
        <w:pict>
          <v:line id="_x0000_s2589"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398"/>
          <w:headerReference w:type="default" r:id="rId3399"/>
          <w:footerReference w:type="even" r:id="rId3400"/>
          <w:footerReference w:type="default" r:id="rId3401"/>
          <w:headerReference w:type="first" r:id="rId3402"/>
          <w:footerReference w:type="first" r:id="rId3403"/>
          <w:pgSz w:w="12240" w:h="15840"/>
          <w:pgMar w:top="840" w:right="1000" w:bottom="840" w:left="1000" w:header="400" w:footer="400"/>
          <w:pgNumType w:fmt="decimal"/>
          <w:cols w:space="720"/>
          <w:titlePg w:val="0"/>
        </w:sectPr>
      </w:pPr>
    </w:p>
    <w:p>
      <w:pPr>
        <w:pStyle w:val="Normal415"/>
      </w:pPr>
    </w:p>
    <w:p>
      <w:pPr>
        <w:pStyle w:val="Normal415"/>
      </w:pPr>
      <w:r>
        <w:pict>
          <v:shape id="_x0000_i2590" type="#_x0000_t75" alt="LexisNexis®" style="width:147.75pt;height:30pt">
            <v:imagedata r:id="rId17" o:title=""/>
          </v:shape>
        </w:pict>
      </w:r>
      <w:r>
        <w:cr/>
      </w:r>
    </w:p>
    <w:p>
      <w:pPr>
        <w:pStyle w:val="Heading1413"/>
        <w:keepNext w:val="0"/>
        <w:spacing w:after="200" w:line="340" w:lineRule="atLeast"/>
        <w:ind w:left="0" w:right="0" w:firstLine="0"/>
        <w:jc w:val="center"/>
      </w:pPr>
      <w:hyperlink r:id="rId3404" w:history="1">
        <w:r>
          <w:rPr>
            <w:rFonts w:ascii="arial" w:eastAsia="arial" w:hAnsi="arial" w:cs="arial"/>
            <w:b/>
            <w:i/>
            <w:strike w:val="0"/>
            <w:color w:val="0077CC"/>
            <w:sz w:val="28"/>
            <w:u w:val="single"/>
            <w:vertAlign w:val="baseline"/>
          </w:rPr>
          <w:t>36 Hours in Cartagena, Colombia</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5"/>
        <w:keepNext w:val="0"/>
        <w:spacing w:after="0" w:line="240" w:lineRule="atLeast"/>
        <w:ind w:right="0"/>
        <w:jc w:val="both"/>
      </w:pPr>
      <w:bookmarkStart w:id="843" w:name="Bookmark_415"/>
      <w:bookmarkEnd w:id="843"/>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1664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415"/>
        <w:keepNext/>
        <w:spacing w:before="240" w:after="0" w:line="340" w:lineRule="atLeast"/>
        <w:ind w:left="0" w:right="0" w:firstLine="0"/>
        <w:jc w:val="left"/>
      </w:pPr>
      <w:bookmarkStart w:id="844" w:name="Body_413"/>
      <w:bookmarkEnd w:id="844"/>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91" style="position:absolute;z-index:25282150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afar, Cartagena's skyline is deceptive. Its white towers rise above the Caribbean from a peninsula of tan sand and concrete, making it look like a bigger, beachier metropolis than it is. But with fewer than a million people, Cartagena is a sliver of the size of Rio de Janeiro or Los Angeles. One might expect the crisp new skyscrapers in Bocagrande to be in the midst of a vital, cosmopolitan downtown. Instead, Cartagena's character -- its lush plazas, fruit vendors and street art -- is contained in two small, impossibly photogenic neighborhoods: the walled Old City and the rising barrio Getsemaní. There, in the birthplace of Gabriel García Márquez's magical realism, are the city's most refined restaurants, its museums and balconies that spill over with flowering bougainvillea. But even in its most energetic quarters, Cartagena is not so much a place to do, as a place to be.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Sweet Spot | 4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steamy afternoon, drop into La Paletteria, where a glass case contains dozens of paletas -- agua (water), crema (cream) or yogurt ice pops -- in flavors like tamarind, coconut and Milo, a locally beloved chocolate-malt drink. A few doors down, Swikar sells colorful hard candy. The storefront attracts onlookers who watch caramelo makers swirl, spread and shape sugar syrup into strawberries, watermelon wedges and orange slices. Around the corner, Gelateria Paradiso looks like an English teahouse, with upholstered benches and white wicker furniture, but its gelato tastes of tropical ingredients like hibiscus flower, passion fruit and the local plum, ciruela criolla.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Along the Watch Tower | 5:30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dripping paleta in hand, climb the fortified walls and walk the periphery of the Old City, where vendors hawk Cuban cigars and icy cans of cerveza Aguila, and young couples swoon in cannon portals, looking out across the choppy Caribbean. For those who cannot resist lingering over the sunset, there are touristy, but enticing, outdoor cafes that serve pricey cocktails and wines. Then, trace the stone wall back toward Puerta del Reloj, the clock tower gate that marks the entrance to the centro histórico. On the way, stop in at NH Galería, a modern-art gallery and museum with a small, intriguing collection of works by Colombian and international artists.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Home-Style | 7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El Reloj, take the walkway that passes in front of the city's muscular convention center and into the Getsemaní neighborhood. On a narrow, blocklong side street, La Cocina de Pepina is a pink-and-orange-walled six-table dining room run by a local food historian and her nephew, who speaks fluent English. The restaurant celebrates Colombian coastal cuisine with a chalkboard menu of dishes like ajies rellenos (roasted, stuffed chiles, 16,000 Colombian pesos, $8.50 at 1,880 pesos to the dollar), sopa Caribe (a Caribbean seafood soup; 38,400 pesos), an appetizer of cabeza de gato (balls of yucca, cassava and plantains with a roasted red pepper sauce, 13,000 pesos) and the hard-to-find Colombian craft beer Apóstol (8,000 pesos).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Digestif | 9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after-dinner people-watching, head to the heart of Getsemaní, Plaza de la Trinidad, where kids kick soccer balls, hippies strum guitars and bohemian Argentines sip mate on the church steps. Emblematic of this fast-changing,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Demente is a trendy tapas bar housed in what is supposedly the area's oldest home. Opened last year by a Spanish-trained Bogotá native, the bar has wooden rocking chairs -- several of which line the sidewalk -- and Pop Art on the walls, including mirrors painted with silhouettes of Gandhi, Michael Jackson and Woody Woodpecker. With one of the few beer taps in the city, an impressive selection of imported booze and a tapas menu that may include small plates like sardinas a la plancha (grilled sardines, 8,500 pesos) and the gazpacho-like cold soup salmorejo con jamón Serrano (9,000 pesos), Demente is a prime spot for passing time before Cartagena's notoriously late-night night life gets going.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Shake a Tail Feather | 11:30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attractive edifice overlooking the walled city, the second-floor nightclub Quiebra-Canto has terra-cotta tile floors, vintage jazz posters on the walls and no cover. If it's quiet, sit on the child-size chairs on the narrow balcony and watch the horse-drawn carriages go by. On weekends, the tables are pulled aside and the dance party goes late into the night. On the third floor, a movie salon hosts occasional screenings of Latin American independent films. Around the corner, on Cartagena's hostel row, it's not uncommon for Café Havana (8,000 pesos cover) to have a line outside and snarling bartenders inside, but the retro Cubano atmosphere, a swinging live salsa band and an indulgent 4 a.m. closing time compensate for its faults.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Hangover Cure | 9 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night of mojitos and music, few things are as satisfying as Cartagena's fritos, or fried street snacks, like arepas de huevo (a disk of fried corn masa, slit open and fried again with an egg inside), carimañola de queso (cheese-filled yucca) and papas rellenas (potato balls stuffed with farmer's cheese), often sold straight from a sidewalk vat of hot oil. For a more leisurely morning meal, Mila Vargas's flagship, Pastelería Mila, has pistachio muffins, banana split cupcakes and savory offerings like a Caprese quiche with mozzarella, spinach and tomato. Try the coconut lemonade (6,500 pesos), or the brain-freezing mango smoothie (7,500 pesos).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Skip the Siesta | 11:30 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sidewalks of the walled city are blanketed with generic handicrafts. For better quality souvenirs, spend the sweltering midday hour dipping into air-conditioned boutiques. You can find, for example, the city's unofficial uniform -- white, head-to-toe -- at Ketty Tinoco, which sells classic guayaberas, linen slacks and lacy dresses, as well as colorful children's clothes.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Ready, Set, Lunch | 1:30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blocks east of Plaza Fernandez de Madrid, La Mulata is a stylish take on the traditional Latin American set lunch, serving a rotating menu of four entrees, six days a week (closed Sundays). Saturday's quartet includes cazuela de mariscos, a stew of coconut milk, octopus, shrimp, calamari and fish, served with patacones (twice-fried plantains) and coconut rice (20,000 pesos), and camarones al ajillo -- a generous serving of shrimp, cooked in white wine, garlic and olive oil and served with fried plantains and seafood chowder (13,000 pesos).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On the High | 3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adrenaline pick-me-up, schedule a two-hour introductory class with Cartagena Kitesurf School (180,000 pesos). For a street-level view of the city, register for a Tierra Magna audio tour of Cartagena that evokes the work of the Nobel Prize-winning Colombian author Gabriel García Márquez, known here as Gabo.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Get Fresh | 8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seafood restaurant El Boliche Cebicheria serves inventive ceviches. Start with a boliguaro de corozo cocktail, an artful mix of aguardiente -- Colombia's potent anise liquor -- and local cherry juice (17,000 pesos), and an order of the white fish, calamari, shrimp, octopus or sea snail ceviches, served in a base of tamarind (28,000 pesos), coconut (26,000) or sweet local peppers (24,000). For a more traditional interpretation, try the restaurant attached to the Mister Babilla nightclub. Ignore the theme décor, and focus on El Mesón de María y Mulata's good ceviches, including cebiche Islas del Rosario (grouper and snook in lime and orange juice, with avocado, onion, green olives, cilantro and olive oil) for 16,000 pesos.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Day Trip | 9 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making do with Bocagrande's mediocre beach, hop a lancha -- a long, fast motorboat -- to Isla Barú and go to Playa Blanca, a stretch of white sand backed by mangroves and lined with palapas. At the entrance to the docks, agents representing each of the half-dozen or so tour companies compete for passengers. Prices typically run around 35,000 pesos, not including lunch. Boats tend to leave when full, beginning around 9 a.m. To ensure that you're not among the last to launch, ask to see the passenger list and choose the boat with the most names. The ride takes 45 minutes and goes by fishing villages, the eerie statue of La Virgen del Carmen at the entrance to Cartagena's busy port and the 18th-century fort of San José de Bocachica.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Take It Easy | 11 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Indulgences come cheap on Playa Blanca, where women walk the beach offering back massages, oyster vendors squeeze lime over shucked ostras and beachfront restaurants serve just-caught pargo (snapper), langoustines or lobster, starting at about 15,000 pesos. Many tour boats to Isla Barú continue on, for the same price, to the Islas del Rosario -- an archipelago of coral islands, some topped by the ruins of what were once Pablo Escobar's ostentatious vacation homes. Boats arrive back in Cartagena by around 4 p.m.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La Paletteria, Calle Santo Domingo, No. 3-88. Swikar, Calle Santo Domingo, No. 3-30; swikarcandy.com. Gelateria Paradiso, Calle de la Estrella and Calle el Cuartel.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NH Galería, Carrera 2, No. 33-36.</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 Cocina de Pepina, Callejón Vargas, No. 9A-06; facebook.com/lacocina.depepina.</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Demente, Plaza de la Trinidad, No. 10-19; facebook.com/</w:t>
      </w:r>
      <w:hyperlink r:id="rId3405" w:history="1">
        <w:r>
          <w:rPr>
            <w:rFonts w:ascii="arial" w:eastAsia="arial" w:hAnsi="arial" w:cs="arial"/>
            <w:b w:val="0"/>
            <w:i/>
            <w:strike w:val="0"/>
            <w:noProof w:val="0"/>
            <w:color w:val="0077CC"/>
            <w:position w:val="0"/>
            <w:sz w:val="20"/>
            <w:u w:val="single"/>
            <w:vertAlign w:val="baseline"/>
          </w:rPr>
          <w:t>www.demente.com.co</w:t>
        </w:r>
      </w:hyperlink>
      <w:r>
        <w:rPr>
          <w:rFonts w:ascii="arial" w:eastAsia="arial" w:hAnsi="arial" w:cs="arial"/>
          <w:b w:val="0"/>
          <w:i w:val="0"/>
          <w:strike w:val="0"/>
          <w:noProof w:val="0"/>
          <w:color w:val="000000"/>
          <w:position w:val="0"/>
          <w:sz w:val="20"/>
          <w:u w:val="none"/>
          <w:vertAlign w:val="baseline"/>
        </w:rPr>
        <w: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Quiebra-Canto, Camellón de los Mártires; quiebracanto.com. Café Havana, Calle de la Media Luna and Calle del Guerrero.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Pastelería Mila, Calle de la Iglesia, No. 35-76, at Calle de Ayos.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Ketty Tinoco, Calle Baloco, Edificio Piñeres Local 1; kettytinoco.com.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La Mulata, Calle Quero 9-58.</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Cartagena Kitesurf School, Calle Ricaurte, No. 31-38; Frente al Hotel Santa Teresa; kitesurfcartagena.com. Tierra Magna, San Martín Avenue, Centro Comercial Bocagrande, Shop 2-09; tierramagna.com.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El Boliche Cebicheria, Calle Cochera del Hobo, No. 38-17. El Mesón de María y Mulata, Calle del Arsenal, No. 8B-137.</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and 12. Isla Barú and Playa Blanca; boats leave from Muelle Turistico.</w:t>
      </w:r>
    </w:p>
    <w:p>
      <w:pPr>
        <w:pStyle w:val="Normal415"/>
        <w:keepNext w:val="0"/>
        <w:spacing w:before="240" w:after="0" w:line="260" w:lineRule="atLeast"/>
        <w:ind w:left="0" w:right="0" w:firstLine="0"/>
        <w:jc w:val="left"/>
      </w:pPr>
      <w:r>
        <w:br/>
      </w:r>
      <w:hyperlink r:id="rId3406" w:history="1">
        <w:r>
          <w:rPr>
            <w:rFonts w:ascii="arial" w:eastAsia="arial" w:hAnsi="arial" w:cs="arial"/>
            <w:b w:val="0"/>
            <w:i/>
            <w:strike w:val="0"/>
            <w:color w:val="0077CC"/>
            <w:sz w:val="20"/>
            <w:u w:val="single"/>
            <w:vertAlign w:val="baseline"/>
          </w:rPr>
          <w:t>http://www.nytimes.com/2014/09/14/travel/things-to-do-in-36-hours-in-cartagena-colombia.html</w:t>
        </w:r>
      </w:hyperlink>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92" style="position:absolute;z-index:252822528"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a horse and carriage  in the Old City. Left, traditional  palenqueras, from the  town of Palenque, bring fruit  common to the region to sell  in the city, and the Cafe Havana  nightclub. (PHOTOGRAPHS BY DAVID FREID FOR THE NEW YORK TIMES)  MAPS       </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2014</w:t>
      </w:r>
    </w:p>
    <w:p>
      <w:pPr>
        <w:pStyle w:val="Normal415"/>
      </w:pPr>
    </w:p>
    <w:p>
      <w:pPr>
        <w:pStyle w:val="Normal415"/>
        <w:ind w:left="200"/>
        <w:sectPr>
          <w:type w:val="continuous"/>
          <w:pgMar w:top="840" w:right="1000" w:bottom="840" w:left="1000" w:header="400" w:footer="400"/>
          <w:pgNumType w:fmt="decimal"/>
          <w:cols w:space="720"/>
        </w:sectPr>
      </w:pPr>
      <w:r>
        <w:br/>
      </w:r>
      <w:r>
        <w:pict>
          <v:line id="_x0000_s2593"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16"/>
      </w:pPr>
    </w:p>
    <w:p>
      <w:pPr>
        <w:pStyle w:val="Normal416"/>
      </w:pPr>
      <w:r>
        <w:pict>
          <v:shape id="_x0000_i2594" type="#_x0000_t75" alt="LexisNexis®" style="width:147.75pt;height:30pt">
            <v:imagedata r:id="rId17" o:title=""/>
          </v:shape>
        </w:pict>
      </w:r>
      <w:r>
        <w:cr/>
      </w:r>
    </w:p>
    <w:p>
      <w:pPr>
        <w:pStyle w:val="Heading1414"/>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If It's Hip, Fast and Furious, Is It Cricket? - Correction Appended</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2007 Tuesday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45" w:name="Bookmark_416"/>
      <w:bookmarkEnd w:id="845"/>
    </w:p>
    <w:p>
      <w:pPr>
        <w:pStyle w:val="Normal416"/>
        <w:keepNext w:val="0"/>
        <w:spacing w:after="0" w:line="260" w:lineRule="atLeast"/>
        <w:ind w:left="0" w:right="0" w:firstLine="0"/>
        <w:jc w:val="left"/>
      </w:pPr>
      <w:r>
        <w:br/>
      </w:r>
      <w:r>
        <w:pict>
          <v:shape id="_x0000_i2595"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MEMO FROM NEW DELHI</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SOMINI SENGUPTA</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 Sept. 24 </w:t>
      </w:r>
    </w:p>
    <w:p>
      <w:pPr>
        <w:pStyle w:val="Normal416"/>
        <w:keepNext/>
        <w:spacing w:before="240" w:after="0" w:line="340" w:lineRule="atLeast"/>
        <w:ind w:left="0" w:right="0" w:firstLine="0"/>
        <w:jc w:val="left"/>
      </w:pPr>
      <w:bookmarkStart w:id="846" w:name="Body_414"/>
      <w:bookmarkEnd w:id="846"/>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96" style="position:absolute;z-index:25282457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Cricket, always more allegory than sport in this country, is very often the screen on which India's anxieties and aspirations are projected. That is why the Indian cricket team's victory over Pakistan on Monday in a new lean, swift version of the elegant old game came to signify something far larger than itself.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was the game different, but the team was unlike those past.  Its members played fast and furious. They danced victoriously on the cricket pitch. At news conferences, they spoke Hinglish, a mongrel of Hindi and English that has become the lingua franca of the young small-town Indian.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captain, a long-haired 26-year-old wicketkeeper named Mahendra Singh Dhoni, boldly told his teammates to shake off the burden of history, and they did.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and pundits seized on the team's success in the first tournament of Twenty20, a radically compressed new cricket format, to celebrate the ascendance of a brash and confident new generation, rising from far-flung small-town India, free of pedigree and custom.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and the restless,'' is how Rajdeep Sardesai, the son of a professional cricketer and editor in chief of CNN-IBN, a news channel, described the new face of Indian cricket. One of its gifts to the nation, he and other cricket watchers say, is to present, for the first time, a powerfully athletic presence on the pitch. Athleticism has never been associated with Indian cricket, nor with Indians in general, and that has been a chip on the shoulder of Indian manhood.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cricket's new face -- and physique -- emerged in the inaugural world tournament of Twenty20, which ended Monday  in Johannesburg.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gentleman players once distinguished themselves in white trousers and knit vests, Twenty20 was accompanied by cheerleaders wearing what resembled sports bras. Restraint was out. Music was in. The games, 27 in all, involving 12 countries, each took about three hours, in sharp contrast to the customary five-day test match.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Twenty20 as cricket on Red Bull. Or as the historian Mukul Kesavan put it, ''kamikaze cricket.''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whole point is to go for it, and keep going for it,'' said Mr. Kesavan, whose history of Indian cricket, ''Men in White,'' was published this year. ''The emphasis is as much on athleticism as skill, and where, therefore, there's a premium on youth and fitness and abandon.''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paired India against its old rival and brought out  a display of not only wild abandon but also patriotism, with flags flying in the sunshine and many offices in both India and Pakistan clearing out unusually early;   the match was broadcast in the evening here.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age on the 11-man Indian lineup was about 23, and on  the Pakistani team  just under 25. That reflected two disproportionately young nations: the median age in India is about 24, and in Pakistan, 19.</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least, Twenty20 served to redeem cricket in both countries, after the humiliation and scandal that the teams suffered in April at the Cricket World Cup in Jamaica. In that tournament, India was trounced by its neighbor Bangladesh. The Pakistani team faced the death of its coach, Bob Woolmer.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Redemption, along with the new demographics, promised to breathe new life into cricket, already a big business. A 10-second television spot during a match easily goes for $10,000 in this country, and Twenty20 matches broadcast here have been spliced with advertisements unabashedly chasing the youth market. ''Next-generation cricket, next-generation bike,'' went one advertisement for an Indian-made motorcycle.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''Sponsors will drool,'' said Ayaz Memon, an editor at DNA, a Mumbai newspaper. ''The game has found favor across age groups, and more significantly across genders. It could even emerge as a potent challenge to Bollywood, because it lasts just about three and half hours, provides wholesome entertainment and is a reality show.''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Twenty20 stands to substantially raise the value of the team's younger and newly ascendant players; cricketers are already some of the best-paid mascots in this country, for things as varied as  motor oil  and cellphone service.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impossible for the cricket-watching audience, which today excludes very few Indians, not to seize on the metaphors that Twenty20 offers for the changes sweeping the country,  like  the rise of small-town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India and the fading of the old cricket decorum itself.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was made of the fact that the captain, Mr. Dhoni, grew up in an uncelebrated eastern city called Ranchi. The batsman S. Sreesanth, it was said, defied cricket manners by being unusually aggressive. The bowler Joginder Sharma was celebrated as the son of a small shopkeeper who could afford to buy no more than a cloth ball for his son.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the swagger of youth seemed to matter as much as simple serendipity. Near the end of the close and tension-filled game, India beat Pakistan by five runs. Minutes later, apparently in a moment of abandon, Mr. Dhoni took off his jersey, gave it to a young fan and marched topless before the crowd.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erupted over the Indian capital.</w:t>
      </w:r>
    </w:p>
    <w:p>
      <w:pPr>
        <w:pStyle w:val="Normal416"/>
        <w:keepNext w:val="0"/>
        <w:spacing w:before="240" w:after="0" w:line="260" w:lineRule="atLeast"/>
        <w:ind w:left="0" w:right="0" w:firstLine="0"/>
        <w:jc w:val="left"/>
      </w:pPr>
      <w:r>
        <w:br/>
      </w:r>
      <w:hyperlink r:id="rId3414" w:history="1">
        <w:r>
          <w:rPr>
            <w:rFonts w:ascii="arial" w:eastAsia="arial" w:hAnsi="arial" w:cs="arial"/>
            <w:b w:val="0"/>
            <w:i/>
            <w:strike w:val="0"/>
            <w:color w:val="0077CC"/>
            <w:sz w:val="20"/>
            <w:u w:val="single"/>
            <w:vertAlign w:val="baseline"/>
          </w:rPr>
          <w:t>http://www.nytimes.com</w:t>
        </w:r>
      </w:hyperlink>
    </w:p>
    <w:p>
      <w:pPr>
        <w:pStyle w:val="Normal416"/>
        <w:keepNext/>
        <w:spacing w:before="240" w:after="0" w:line="340" w:lineRule="atLeast"/>
        <w:ind w:left="0" w:right="0" w:firstLine="0"/>
        <w:jc w:val="left"/>
      </w:pPr>
      <w:bookmarkStart w:id="847" w:name="Correction_14"/>
      <w:bookmarkEnd w:id="847"/>
      <w:r>
        <w:rPr>
          <w:rFonts w:ascii="arial" w:eastAsia="arial" w:hAnsi="arial" w:cs="arial"/>
          <w:b/>
          <w:i w:val="0"/>
          <w:strike w:val="0"/>
          <w:noProof w:val="0"/>
          <w:color w:val="000000"/>
          <w:position w:val="0"/>
          <w:sz w:val="28"/>
          <w:u w:val="none"/>
          <w:vertAlign w:val="baseline"/>
        </w:rPr>
        <w:t>Correction</w:t>
      </w:r>
    </w:p>
    <w:p>
      <w:pPr>
        <w:pStyle w:val="Normal416"/>
        <w:spacing w:line="60" w:lineRule="exact"/>
      </w:pPr>
      <w:r>
        <w:pict>
          <v:line id="_x0000_s2597" style="position:absolute;z-index:25282560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from New Delhi article on Tuesday, about the popularity in India of a radically compressed new cricket format known as Twenty20, misidentified the position played by S. Sreesanth, a member of the Indian Twenty20 team that defeated Pakistan in a tournament played on Monday. He is a bowler, not a batsman.</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28, 2007</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98" style="position:absolute;z-index:252826624"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India's victorious team in a flashier, shorter version of cricket that attracts young fans and advertisers.(PHOTOGRAPH BY ALEXANDER JOE/AGENCE FRANCE-PRESSE -- GETTY IMAGES)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displays included powerful athleticism and abandon on the field in Johannesburg and patriotism in India.(PHOTOGRAPH BY JON HRUSA/EUROPEAN PRESSPHOTO AGENCY)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2007</w:t>
      </w:r>
    </w:p>
    <w:p>
      <w:pPr>
        <w:pStyle w:val="Normal416"/>
      </w:pPr>
    </w:p>
    <w:p>
      <w:pPr>
        <w:pStyle w:val="Normal416"/>
        <w:ind w:left="200"/>
        <w:sectPr>
          <w:type w:val="continuous"/>
          <w:pgMar w:top="840" w:right="1000" w:bottom="840" w:left="1000" w:header="400" w:footer="400"/>
          <w:pgNumType w:fmt="decimal"/>
          <w:cols w:space="720"/>
        </w:sectPr>
      </w:pPr>
      <w:r>
        <w:br/>
      </w:r>
      <w:r>
        <w:pict>
          <v:line id="_x0000_s2599" style="position:absolute;z-index:25282764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415"/>
          <w:headerReference w:type="default" r:id="rId3416"/>
          <w:footerReference w:type="even" r:id="rId3417"/>
          <w:footerReference w:type="default" r:id="rId3418"/>
          <w:headerReference w:type="first" r:id="rId3419"/>
          <w:footerReference w:type="first" r:id="rId3420"/>
          <w:pgSz w:w="12240" w:h="15840"/>
          <w:pgMar w:top="840" w:right="1000" w:bottom="840" w:left="1000" w:header="400" w:footer="400"/>
          <w:pgNumType w:fmt="decimal"/>
          <w:cols w:space="720"/>
          <w:titlePg w:val="0"/>
        </w:sectPr>
      </w:pPr>
    </w:p>
    <w:p>
      <w:pPr>
        <w:pStyle w:val="Normal417"/>
      </w:pPr>
    </w:p>
    <w:p>
      <w:pPr>
        <w:pStyle w:val="Normal417"/>
      </w:pPr>
      <w:r>
        <w:pict>
          <v:shape id="_x0000_i2600" type="#_x0000_t75" alt="LexisNexis®" style="width:147.75pt;height:30pt">
            <v:imagedata r:id="rId17" o:title=""/>
          </v:shape>
        </w:pict>
      </w:r>
      <w:r>
        <w:cr/>
      </w:r>
    </w:p>
    <w:p>
      <w:pPr>
        <w:pStyle w:val="Heading1415"/>
        <w:keepNext w:val="0"/>
        <w:spacing w:after="200" w:line="340" w:lineRule="atLeast"/>
        <w:ind w:left="0" w:right="0" w:firstLine="0"/>
        <w:jc w:val="center"/>
      </w:pPr>
      <w:hyperlink r:id="rId3421" w:history="1">
        <w:r>
          <w:rPr>
            <w:rFonts w:ascii="arial" w:eastAsia="arial" w:hAnsi="arial" w:cs="arial"/>
            <w:b/>
            <w:i/>
            <w:strike w:val="0"/>
            <w:color w:val="0077CC"/>
            <w:sz w:val="28"/>
            <w:u w:val="single"/>
            <w:vertAlign w:val="baseline"/>
          </w:rPr>
          <w:t xml:space="preserve">An Unassuming Witness Steeped in the Underworld </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2006 Saturday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7"/>
        <w:keepNext w:val="0"/>
        <w:spacing w:after="0" w:line="240" w:lineRule="atLeast"/>
        <w:ind w:right="0"/>
        <w:jc w:val="both"/>
      </w:pPr>
      <w:bookmarkStart w:id="848" w:name="Bookmark_417"/>
      <w:bookmarkEnd w:id="848"/>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4</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417"/>
        <w:keepNext/>
        <w:spacing w:before="240" w:after="0" w:line="340" w:lineRule="atLeast"/>
        <w:ind w:left="0" w:right="0" w:firstLine="0"/>
        <w:jc w:val="left"/>
      </w:pPr>
      <w:bookmarkStart w:id="849" w:name="Body_415"/>
      <w:bookmarkEnd w:id="849"/>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01" style="position:absolute;z-index:25282867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at him, one might never guess that Burton Kaplan devoted 40 years to a protean life of crime.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 bald, meek, myopic, Mr. Kaplan is an unassuming presence, an aging man from Brooklyn with more than a vague resemblance to the low-rent hucksters who gather every week for pastrami sandwiches in Woody Allen's ''Broadway Danny Rose.''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complex character, who, for decades, led a double life. On one hand, he was that stock-in-trade cliche, ''the legitimate businessman,'' who owned a discount clothing store in Bensonhurst and a factory for Chinese garment makers in Antigua. On the other hand, he is -- or was -- an inexhaustible fountainhead of crime.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of Mr. Kaplan's personality were on display this week in Federal District Court in Brooklyn, where he spent three vivid days as the star government witness at the trial of Louis J. Eppolito and Stephen Caracappa, retired New York detectives, who stand accused of taking part in at least eight murders for the mob.</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linked the lawmen to at least a dozen killings and kept the courtroom spellbound with his clipped accounts of how the two defendants had once gunned down a gangster on the grass berm of the Belt Parkway and, earlier, had delivered a kidnapped mobster to his rival, who accepted the bounty in the parking lot of a Flatbush Toys ''R'' Us.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14 hours on the stand, Mr. Kaplan, 72, speaking softly and lubricating his accounts with constant gulps of water, proved himself a linchpin of the prosecution's case and then survived the opening round of cross-examination. By Thursday evening, when court let out, it was clear he had an encyclopedic understanding of the underworld -- the Balzac, if you will, of Brooklyn crime.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unlikely expertise for a young man raised in Depression-era Bedford-Stuyvesant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owned an appliance store on Vanderbilt Avenue. A feckless student, Mr. Kaplan attended the prestigious Brooklyn Technical High School, but dropped out after a year and a half. ''I wish I'd stood there,'' he testified this week.</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 Patrick's Day 1952, he said, he enlisted in the Navy and was sent to Japan, where he spent the early cold war deciphering and analyzing Russian military codes. Discharged four years later, he returned to Brooklyn and the family business, installing washers, dryers and air-conditioners, as his father had done.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then, he told the court, he had a secret. He was ''a degenerate gambler,'' betting on the horses and playing in ''neighborhood poker games'' from the age of 13. ''I enjoyed it, I became sick with it,''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led to debts, which led to loan sharks, which led to the Mafia, he said. By the 1960's, Mr. Kaplan said, he was in the orbit of Christopher Furnari, a rising star in the Luchese family, to whom he offered fealty through what he called ''small pays.''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Kaplan was never an imposing man (he said he once paid someone $1,000 while in prison to assault another inmate on his behalf), although he did have a taste for ''rough-and-tumble characters,'' as Mr. Eppolito's lawyer, Bruce Cutler, said. The roughest among them was no doubt the Luchese underboss, Anthony Casso, who once shot a dog outside a gangster bar for barking too loudly.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1985, when Mr. Furnari went to prison, Mr. Kaplan -- and his ''pays''-- were handed over, gangland-style, to Mr. Casso, and the two men started dining together at least twice a week. By then, Mr. Kaplan's business ventures had encompassed everything from counterfeit watches to homemade quaaludes. He was also smuggling marijuana, though at first, he said, ''I didn't even know what it was.''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year, mob assassins tried to murder Mr. Casso, and he turned to Mr. Kaplan for assistance with revenge. Mr. Kaplan testified that the gangster knew he had connections to a pair of Brooklyn lawmen who would kill for cash, and he said Mr. Casso hired them to wreak his vengeance on seven rivals, who all eventually turned up dead.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Kaplan said it was the start of a blood-tie that bound the mobster to the two detectives from 1986 to 1993, when Mr. Casso was arrested. In 1994, he agreed to cooperate with the authorities, and Mr. Kaplan, despite a wife in Brooklyn and a daughter in Manhattan, went, as he put it, ''on the lam.''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already in his 60's, but with help from friends, he said, he got a library card and memberships at AAA and Costco, all in the name of Barry Mayers, and used these fake documents to obtain a state ID. He skulked about from San Diego to Mexico to Oregon and finally to Las Vegas. There, in a triumph of fugitive entrepreneurship, he opened a storefront warehouse selling suits to ''female casino executives.''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suit for a good value,'' he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without a word to anyone, he returned to New York City in the spring of 1996 and was arrested that September on a federal narcotics charge in which he was accused of selling up to 13,000 pounds of marijuana a year.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spending nine years in prison, he decided he would testify at trial. His agreement with the government is classic Burton Kaplan.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exchange for his cooperation, he faces a prison term with an abundance of wiggle room: ''zero to life,'' he said.</w:t>
      </w:r>
    </w:p>
    <w:p>
      <w:pPr>
        <w:pStyle w:val="Normal417"/>
      </w:pPr>
    </w:p>
    <w:p>
      <w:pPr>
        <w:pStyle w:val="Normal417"/>
        <w:keepNext w:val="0"/>
        <w:spacing w:before="240" w:after="0" w:line="260" w:lineRule="atLeast"/>
        <w:ind w:left="0" w:right="0" w:firstLine="0"/>
        <w:jc w:val="left"/>
      </w:pPr>
      <w:r>
        <w:br/>
      </w:r>
      <w:hyperlink r:id="rId3422" w:history="1">
        <w:r>
          <w:rPr>
            <w:rFonts w:ascii="arial" w:eastAsia="arial" w:hAnsi="arial" w:cs="arial"/>
            <w:b w:val="0"/>
            <w:i/>
            <w:strike w:val="0"/>
            <w:color w:val="0077CC"/>
            <w:sz w:val="20"/>
            <w:u w:val="single"/>
            <w:vertAlign w:val="baseline"/>
          </w:rPr>
          <w:t>http://www.nytimes.com</w:t>
        </w:r>
      </w:hyperlink>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602" style="position:absolute;z-index:252829696"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Burton Kaplan, second from right, in an undated photograph with Anthony Casso, a mob underboss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their wives, Lillian Casso, left, and Eleanor Kaplan. Mr. Kaplan is now a witness against two ex-detectives.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2006</w:t>
      </w:r>
    </w:p>
    <w:p>
      <w:pPr>
        <w:pStyle w:val="Normal417"/>
      </w:pPr>
    </w:p>
    <w:p>
      <w:pPr>
        <w:pStyle w:val="Normal417"/>
        <w:ind w:left="200"/>
        <w:sectPr>
          <w:type w:val="continuous"/>
          <w:pgMar w:top="840" w:right="1000" w:bottom="840" w:left="1000" w:header="400" w:footer="400"/>
          <w:pgNumType w:fmt="decimal"/>
          <w:cols w:space="720"/>
        </w:sectPr>
      </w:pPr>
      <w:r>
        <w:br/>
      </w:r>
      <w:r>
        <w:pict>
          <v:line id="_x0000_s2603"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423"/>
          <w:headerReference w:type="default" r:id="rId3424"/>
          <w:footerReference w:type="even" r:id="rId3425"/>
          <w:footerReference w:type="default" r:id="rId3426"/>
          <w:headerReference w:type="first" r:id="rId3427"/>
          <w:footerReference w:type="first" r:id="rId3428"/>
          <w:pgSz w:w="12240" w:h="15840"/>
          <w:pgMar w:top="840" w:right="1000" w:bottom="840" w:left="1000" w:header="400" w:footer="400"/>
          <w:pgNumType w:fmt="decimal"/>
          <w:cols w:space="720"/>
          <w:titlePg w:val="0"/>
        </w:sectPr>
      </w:pPr>
    </w:p>
    <w:p>
      <w:pPr>
        <w:pStyle w:val="Normal418"/>
      </w:pPr>
    </w:p>
    <w:p>
      <w:pPr>
        <w:pStyle w:val="Normal418"/>
      </w:pPr>
      <w:r>
        <w:pict>
          <v:shape id="_x0000_i2604" type="#_x0000_t75" alt="LexisNexis®" style="width:147.75pt;height:30pt">
            <v:imagedata r:id="rId17" o:title=""/>
          </v:shape>
        </w:pict>
      </w:r>
      <w:r>
        <w:cr/>
      </w:r>
    </w:p>
    <w:p>
      <w:pPr>
        <w:pStyle w:val="Heading1416"/>
        <w:keepNext w:val="0"/>
        <w:spacing w:after="200" w:line="340" w:lineRule="atLeast"/>
        <w:ind w:left="0" w:right="0" w:firstLine="0"/>
        <w:jc w:val="center"/>
      </w:pPr>
      <w:hyperlink r:id="rId3429" w:history="1">
        <w:r>
          <w:rPr>
            <w:rFonts w:ascii="arial" w:eastAsia="arial" w:hAnsi="arial" w:cs="arial"/>
            <w:b/>
            <w:i/>
            <w:strike w:val="0"/>
            <w:color w:val="0077CC"/>
            <w:sz w:val="28"/>
            <w:u w:val="single"/>
            <w:vertAlign w:val="baseline"/>
          </w:rPr>
          <w:t>Painting by Numbers, to Whitney Biennial</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2012 Sunday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50" w:name="Bookmark_418"/>
      <w:bookmarkEnd w:id="850"/>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CAROL KINO</w:t>
      </w:r>
    </w:p>
    <w:p>
      <w:pPr>
        <w:pStyle w:val="Normal418"/>
        <w:keepNext/>
        <w:spacing w:before="240" w:after="0" w:line="340" w:lineRule="atLeast"/>
        <w:ind w:left="0" w:right="0" w:firstLine="0"/>
        <w:jc w:val="left"/>
      </w:pPr>
      <w:bookmarkStart w:id="851" w:name="Body_416"/>
      <w:bookmarkEnd w:id="851"/>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05" style="position:absolute;z-index:252831744"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the painter Andrew Masullo anything you like, as long as you don't call him an artist. ''I don't like the word,'' he proclaimed one day last month, soon after welcoming me to his modest apartment cum studio here on the outskirts of the city. ''Everybody is an artist nowadays, and it doesn't mean anything anymore. I believe in 'Art is spelled with a capital A,' like Florine Stettheimer wrote.''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was crammed floor to ceiling with his vividly colored canvases, as well as the numerous odd collections of paintings, ephemera and photographs that he has amassed over the years. Mr. Masullo started his tour by showing off a bookcase filled with material related to some of his art-historical idols, including Stettheimer, Forrest Bess, Joseph Cornell and the German painter Friedrich Vordemberge-Gildewart, a founder of the early abstractionist collective Abstraction-Creation.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suddenly invoked the memory of Harry S. Truman, whom he called ''my favorite president.''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asked Truman if he did a good job as president,'' Mr. Masullo observed, ''he said, 'I just did my duty, and history will do me justice.' That's it. With me it's the same thing.''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Duty may not be the first thing that comes to mind when looking at Mr. Masullo's oil paintings. Although they are modestly sized, they are typically covered with hard-edged geometric shapes and painted in vibrant, eye-popping hues. Sometimes their sparsely spaced forms can suggest the spiritual order of de Stijl; other times the canvas is so riotous that the foreground and background seem to continually flip places with each other, like a visual perception game. His Los Angeles dealer, Daniel Weinberg, calls them ''big paintings on a small scale.''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54, having toiled as a highly respected painter's painter for decades, and having shown with countless galleries in New York, Mr. Masullo is finally achieving wider renown, in part because of his inclusion in this year's Whitney Biennial, where 34 of his paintings are on view through May 27. One of only a few living painters in the performance-heavy display, Mr. Masullo has been acknowledged by many as a star of the show.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curators chose his work because ''it felt very fresh to us at this moment,'' said Jay Sanders, who organized the Biennial with Elisabeth Sussman. In contrast to much contemporary painting, ''it's not totally backed up by a lot of theory or a conceptual practice,'' he said. ''It's pure painting. And it looks fantastic.'' (It's also a great foil for the Biennial's Forrest Bess display; in fact Mr. Masullo owns two of the Bess paintings on view.)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Masullo's pure painting certainly seems to be having its moment. In the last two years his work has been tapped for 20 group exhibitions. He has also had four solo gallery shows -- or five, if you count his exhibition at Volta earlier this month. (Most of the Whitney paintings are drawn from his 2010 show with the New York gallery Feature Inc. and his 2011 show at Mr. Weinberg's gallery.) Next spring Mr. Masullo will have a solo show at Mary Boone Gallery in Chelsea. ''Oh my God!'' he recalled squealing when he heard the news. ''My name is going to be on that wall!'' But Ms. Boone had better not call Mr. Masullo's paintings abstract, for that is another one of his pet peeves.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''Abstract is one of those terms, like artist, that means nothing,'' he said. He prefers ''nonobjective,'' popularized by Kandinsky. ''My paintings are nonobjective because there's no object in them,'' he said. ''I didn't find a shadow or a lily pond someplace that I was inspired by. I work with just regular light bulbs, and I start from scratch, and I never know where I'm starting or where I'm going.''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seems to have taken a similar approach to his career. Raised in Roselle Park, N.J.,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Mr. Masullo didn't even think of taking an art class until he was at Rutgers University, majoring in languages. After a teacher explained the concept of negative and positive space, he had an epiphany. ''That was the moment that I realized this thing called art was not about representation,'' Mr. Masullo said. ''It was about seeing the world in a different kind of way.''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project in his senior year drawing class was a sketch of a campus courtyard; he numbered it and entered it into a notebook. (That record keeping, which he maintained, gave rise to the titling system he uses today; each work, rather than being called ''untitled,'' is known by its number.)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he moved to New York and got a job as an administrative secretary at the Whitney. That's where he saw his first Biennial, in 1981, and where he was first thunderstruck by the tiny abstractions of Forrest Bess. ''I didn't do my office work sometimes,'' he said, ''because I was too busy being excited about stuff.''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he was fired after about a year. Soon after, in 1982, he made his first ''credible'' piece, he said, a French grammar book whose pages he inked with scribbles, inspired by the diaries of Jo Hopper, Edward's wife. It won him a place in his first exhibition, a two-person show in 1983 at the East Village gallery International With Monument.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1980s Mr. Masullo was a relatively hot name in that neighborhood; he even had a patron, the Swiss dealer and collector Thomas Ammann. Much of his work was made with found materials, resulting in Cornell-like boxes, puzzles, collages and artists' books; totemic sculptures, like bottles filled with semen and grave dirt; and a vast variety of paintings, some incorporating numbers and text, some made on planks of wood or junk-shop pictures and photographs. ''As the seemingly countless small works in his fifth solo exhibition prove,'' Roberta Smith wrote in The New York Times in 1989, ''Andrew Masullo can make art out of anything.''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1991 he decided to change tack, and spent a year making dozens of paint-by-numbers portraits of dogs and cats -- ''a goof,'' he explained, on the '80s notion of artists hiring fabricators to execute their ideas. The experience impelled him to reject content entirely. ''I wanted to make paintings that were completely by me, with shapes and colors and hard edges,'' he said. ''I wanted to see if I could make a painting from scratch that had no content other than what it was about.''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he embarked on a strain of pure painting that seemed quite radical at the time: working with a prestretched canvas and unmixed oil paints, and figuring out his composition as his brush moved across the canvas. ''I want to be lost from the beginning,'' Mr. Masullo said. Often he could (and still does) spend years painting and repainting a canvas until finding the right way to finish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Masullo continued to show widely -- moving between blue-chip dealers like Andre Emmerich and Joan Washburn, and newer galleries in Chelsea -- he found it increasingly hard to live in New York. So seven years ago he decamped to San Francisco and started approaching dealers long distance. That's how he got in touch with Hudson, the owner of Feature Inc., who had been following his work for years. Another painter connected him to Mr. Weinberg. Once again Mr. Masullo's career began to take off, although he now maintains it was ordained.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fired from the Whitney,'' he said, ''I told myself, 'They're kicking me out the back door, but one day they're going to invite me in through the front.' I didn't know it was going to be 31 years, but I knew it would happen.''</w:t>
      </w:r>
    </w:p>
    <w:p>
      <w:pPr>
        <w:pStyle w:val="Normal418"/>
        <w:keepNext w:val="0"/>
        <w:spacing w:before="240" w:after="0" w:line="260" w:lineRule="atLeast"/>
        <w:ind w:left="0" w:right="0" w:firstLine="0"/>
        <w:jc w:val="left"/>
      </w:pPr>
      <w:r>
        <w:br/>
      </w:r>
      <w:hyperlink r:id="rId3430" w:history="1">
        <w:r>
          <w:rPr>
            <w:rFonts w:ascii="arial" w:eastAsia="arial" w:hAnsi="arial" w:cs="arial"/>
            <w:b w:val="0"/>
            <w:i/>
            <w:strike w:val="0"/>
            <w:color w:val="0077CC"/>
            <w:sz w:val="20"/>
            <w:u w:val="single"/>
            <w:vertAlign w:val="baseline"/>
          </w:rPr>
          <w:t>http://www.nytimes.com</w:t>
        </w:r>
      </w:hyperlink>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606" style="position:absolute;z-index:252832768"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Andrew Masullo at home in San Francisco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left, ''5241'' 2010</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left, ''5165'' (2009 10)</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left, ''5362'' (2011). (His works are known by numerals.) (PHOTOGRAPHS BY ANNIE TRITT FOR THE NEW YORK TIMES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FEATURE INC.)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2012</w:t>
      </w:r>
    </w:p>
    <w:p>
      <w:pPr>
        <w:pStyle w:val="Normal418"/>
      </w:pPr>
    </w:p>
    <w:p>
      <w:pPr>
        <w:pStyle w:val="Normal418"/>
        <w:ind w:left="200"/>
        <w:sectPr>
          <w:type w:val="continuous"/>
          <w:pgMar w:top="840" w:right="1000" w:bottom="840" w:left="1000" w:header="400" w:footer="400"/>
          <w:pgNumType w:fmt="decimal"/>
          <w:cols w:space="720"/>
        </w:sectPr>
      </w:pPr>
      <w:r>
        <w:br/>
      </w:r>
      <w:r>
        <w:pict>
          <v:line id="_x0000_s2607"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431"/>
          <w:headerReference w:type="default" r:id="rId3432"/>
          <w:footerReference w:type="even" r:id="rId3433"/>
          <w:footerReference w:type="default" r:id="rId3434"/>
          <w:headerReference w:type="first" r:id="rId3435"/>
          <w:footerReference w:type="first" r:id="rId3436"/>
          <w:pgSz w:w="12240" w:h="15840"/>
          <w:pgMar w:top="840" w:right="1000" w:bottom="840" w:left="1000" w:header="400" w:footer="400"/>
          <w:pgNumType w:fmt="decimal"/>
          <w:cols w:space="720"/>
          <w:titlePg w:val="0"/>
        </w:sectPr>
      </w:pPr>
    </w:p>
    <w:p>
      <w:pPr>
        <w:pStyle w:val="Normal419"/>
      </w:pPr>
    </w:p>
    <w:p>
      <w:pPr>
        <w:pStyle w:val="Normal419"/>
      </w:pPr>
      <w:r>
        <w:pict>
          <v:shape id="_x0000_i2608" type="#_x0000_t75" alt="LexisNexis®" style="width:147.75pt;height:30pt">
            <v:imagedata r:id="rId17" o:title=""/>
          </v:shape>
        </w:pict>
      </w:r>
      <w:r>
        <w:cr/>
      </w:r>
    </w:p>
    <w:p>
      <w:pPr>
        <w:pStyle w:val="Heading1417"/>
        <w:keepNext w:val="0"/>
        <w:spacing w:after="200" w:line="340" w:lineRule="atLeast"/>
        <w:ind w:left="0" w:right="0" w:firstLine="0"/>
        <w:jc w:val="center"/>
      </w:pPr>
      <w:hyperlink r:id="rId3437" w:history="1">
        <w:r>
          <w:rPr>
            <w:rFonts w:ascii="arial" w:eastAsia="arial" w:hAnsi="arial" w:cs="arial"/>
            <w:b/>
            <w:i/>
            <w:strike w:val="0"/>
            <w:color w:val="0077CC"/>
            <w:sz w:val="28"/>
            <w:u w:val="single"/>
            <w:vertAlign w:val="baseline"/>
          </w:rPr>
          <w:t>Reminder of War's Cost: A Legacy for a Fatherless Son</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2008 Tuesday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52" w:name="Bookmark_419"/>
      <w:bookmarkEnd w:id="852"/>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7; BOOKS OF THE TIMES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FAY GREENE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Fay Greene is the author of ''There Is No Me Without You: One Woman's Odyssey to Rescue Her Country's Children.''</w:t>
      </w:r>
    </w:p>
    <w:p>
      <w:pPr>
        <w:pStyle w:val="Normal419"/>
        <w:keepNext/>
        <w:spacing w:before="240" w:after="0" w:line="340" w:lineRule="atLeast"/>
        <w:ind w:left="0" w:right="0" w:firstLine="0"/>
        <w:jc w:val="left"/>
      </w:pPr>
      <w:bookmarkStart w:id="853" w:name="Body_417"/>
      <w:bookmarkEnd w:id="853"/>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09" style="position:absolute;z-index:252834816"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 FOR JORDAN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of Love and Honor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Dana Canedy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279 pp. Crown Publishers. $25.95.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Chekhov's 1892 short story ''The Grasshopper'' an ambitious young society woman marries a quiet doctor nine years her senior. Though tall and broad-shouldered, Dr. Osip Dymov seems small and insignificant in the glittering company of his wife's artistic and literary friends: he looks ''as though he had on somebody else's coat.'' At their wedding the young woman, Olga Ivanovna, dashes from friend to friend, urging, ''Look at him; isn't it true that there is something in him?,'' as if she wanted to explain ''why she was marrying a simple, very ordinary, and in no way remarkable man.''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Canedy's powerful memoir, ''A Journal for Jordan,'' begins by sounding similar notes. She has climbed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 daughter of an African-American military family at Fort Knox, into journalism's highest echelons: reporter for The New York Times and part of the Pulitzer Prize-winning team that created the 2001 series ''How Race Is Lived in America.'' She dates the managing editor of The Boston Globe and vacations on Martha's Vineyard, enjoying lobster, single-malt Scotch and evenings of Scrabble.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relationship fades, and in its aftermath Ms. Canedy visits home. In her parents' living room in Radcliff, Ky.,  she encounters First Sgt. Charles Monroe King. A tall,  handsome and heavily decorated soldier eight years her senior, he had served in Operation Desert Storm, Kuwait and Guantanamo Bay.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wondered how a man blessed with so much beauty could possibly be bashful,'' Ms. Canedy writes. But she also finds him stiff, old-fashioned and provincial. Sergeant King is not a voracious reader of books and newspapers; he makes grammatical errors; in a 45 miles-per-hour zone, he drives 45 m.p.h.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Ms. Canedy returns to Manhattan, Sergeant King pursues her by phone. ''I was instantly conscious of how little interest I had in dating a soldier,'' she writes.  ''My ideal man,'' she says, ''looked like Charles but wore a suit to work and carried The Wall Street Journal under his arm.''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exactly my type,'' she tells a girlfriend. ''I mean, what if I have to introduce him to the executive editor at a Times event? He mispronounces words and doesn't keep up with the news.''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Chekhov's Olga gets her comeuppance, like a character in an O. Henry story: her obsession with the imagined talents of her fellow social climbers eclipses her recognition of her husband's true brilliance. As Dr. Dymov dies of diphtheria contracted from a patient, attending doctors snarl at Olga: ''What a loss for science! Compare him with all of us. He was a great man, an extraordinary man! ... Merciful God, ...  we shall never look on his like again.''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Chekhov had pushed deeper to explain that Olga grieves not for her husband, but for  the lost status his eminence would have given 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fictional Dr. Dymov, the real-life Charles King is of quiet excellence. He is full of decency and honor. He is trusted and beloved by the men he leads, and to the last, he will never betray their trust. He offers Ms. Canedy respectful, full-hearted adoration. She accepts his courtship, but still frets that he is beneath her.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wondered if Charles could truly be happy married to a willful woman who earned considerably more than he did,'' she writes.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subtle parsing here of crosscurrents of race and class: both Ms. Canedy and Sergeant King have climbed beyond the sphere of their parents' achievements and of their modest  neighborhoods, but Ms. Canedy has scaled higher. Dare she turn around now and reach back for this man? The writer is hard on herself, letting the best light fall on  Sergeant King.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Olga's tale,  Ms. Canedy's narrative becomes a love story. Sergeant King's goodness wins her heart. ''Even though I still found it irritating when he mispronounced a word, I had grown to love his mind.'' Not all great love stories are ignited  by the lightning bolt of love at first glance; this humbler I'm-going-to-talk-myself-into-this-good-man version is believable and real.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hope to marry, but now time is short. George W. Bush is elected; the twin towers fall; the White House purveys false assertions of weapons of mass destruction; Iraq is invaded; Sergeant King is called up. The two cling to each other whenever he can find time away from training his troops.  The couple  conceive a baby, then Sergeant King leaves for Iraq. In his duffel bag he carries one of Ms. Canedy's last gifts to him, a new-father's journal.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Sergeant King will leave Iraq only once, for two weeks, to meet his 5-month-old son, Jordan. He does not speak of the war. Instead the new parents nestle with their jolly boy and try not to count off the days. Sergeant King writes in his journal every night, committing a lifetime of wisdom to its pages, in case he fails to return to raise Jordan. The father's journal forms the backbone of this memoir. (It  was also the subject of a Times article by Ms. Canedy in 2007, ''From Father to Son, Last Words to Live By.'')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last visit  Sergeant King presents Ms. Canedy with a painting he has made: a self-portrait of a  man with angel's wings, kneeling before God.  She shoves it back at him in a panic. They say goodbye, then each stands alone and sobs  --  Ms. Canedy in her apartment, Sergeant King (she learns later) in the lobby. On Oct. 14, 2006, Sgt.  Charles King is killed when an improvised explosive device  rips through his Humvee.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politics here, no accusations against the Bush White House. Ms. Canedy, having fallen in love with a career soldier, respects his sense of duty too much to rail against his orders. But ''A Journal for Jordan'' is impossible to read without a sense of bitter knowledge  that this principled man fell at the behest of leaders less guided by honor. That is no trick O. Henry ending. It is a denouement full of suffering, worthy of Chekhov. </w:t>
      </w:r>
    </w:p>
    <w:p>
      <w:pPr>
        <w:pStyle w:val="Normal419"/>
        <w:keepNext w:val="0"/>
        <w:spacing w:before="240" w:after="0" w:line="260" w:lineRule="atLeast"/>
        <w:ind w:left="0" w:right="0" w:firstLine="0"/>
        <w:jc w:val="left"/>
      </w:pPr>
      <w:r>
        <w:br/>
      </w:r>
      <w:hyperlink r:id="rId3438" w:history="1">
        <w:r>
          <w:rPr>
            <w:rFonts w:ascii="arial" w:eastAsia="arial" w:hAnsi="arial" w:cs="arial"/>
            <w:b w:val="0"/>
            <w:i/>
            <w:strike w:val="0"/>
            <w:color w:val="0077CC"/>
            <w:sz w:val="20"/>
            <w:u w:val="single"/>
            <w:vertAlign w:val="baseline"/>
          </w:rPr>
          <w:t>http://www.nytimes.com</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610" style="position:absolute;z-index:252835840"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Dana Canedy with her fiance, First Sgt. Charles Monroe King.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419"/>
      </w:pPr>
    </w:p>
    <w:p>
      <w:pPr>
        <w:pStyle w:val="Normal419"/>
        <w:ind w:left="200"/>
        <w:sectPr>
          <w:type w:val="continuous"/>
          <w:pgMar w:top="840" w:right="1000" w:bottom="840" w:left="1000" w:header="400" w:footer="400"/>
          <w:pgNumType w:fmt="decimal"/>
          <w:cols w:space="720"/>
        </w:sectPr>
      </w:pPr>
      <w:r>
        <w:br/>
      </w:r>
      <w:r>
        <w:pict>
          <v:line id="_x0000_s2611"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439"/>
          <w:headerReference w:type="default" r:id="rId3440"/>
          <w:footerReference w:type="even" r:id="rId3441"/>
          <w:footerReference w:type="default" r:id="rId3442"/>
          <w:headerReference w:type="first" r:id="rId3443"/>
          <w:footerReference w:type="first" r:id="rId3444"/>
          <w:pgSz w:w="12240" w:h="15840"/>
          <w:pgMar w:top="840" w:right="1000" w:bottom="840" w:left="1000" w:header="400" w:footer="400"/>
          <w:pgNumType w:fmt="decimal"/>
          <w:cols w:space="720"/>
          <w:titlePg w:val="0"/>
        </w:sectPr>
      </w:pPr>
    </w:p>
    <w:p>
      <w:pPr>
        <w:pStyle w:val="Normal420"/>
      </w:pPr>
    </w:p>
    <w:p>
      <w:pPr>
        <w:pStyle w:val="Normal420"/>
      </w:pPr>
      <w:r>
        <w:pict>
          <v:shape id="_x0000_i2612" type="#_x0000_t75" alt="LexisNexis®" style="width:147.75pt;height:30pt">
            <v:imagedata r:id="rId17" o:title=""/>
          </v:shape>
        </w:pict>
      </w:r>
      <w:r>
        <w:cr/>
      </w:r>
    </w:p>
    <w:p>
      <w:pPr>
        <w:pStyle w:val="Heading1418"/>
        <w:keepNext w:val="0"/>
        <w:spacing w:after="200" w:line="340" w:lineRule="atLeast"/>
        <w:ind w:left="0" w:right="0" w:firstLine="0"/>
        <w:jc w:val="center"/>
      </w:pPr>
      <w:hyperlink r:id="rId3445" w:history="1">
        <w:r>
          <w:rPr>
            <w:rFonts w:ascii="arial" w:eastAsia="arial" w:hAnsi="arial" w:cs="arial"/>
            <w:b/>
            <w:i/>
            <w:strike w:val="0"/>
            <w:color w:val="0077CC"/>
            <w:sz w:val="28"/>
            <w:u w:val="single"/>
            <w:vertAlign w:val="baseline"/>
          </w:rPr>
          <w:t>At Legal Fringe, Empty Houses Go to the Needy</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2010 Tuesday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0"/>
        <w:keepNext w:val="0"/>
        <w:spacing w:after="0" w:line="240" w:lineRule="atLeast"/>
        <w:ind w:right="0"/>
        <w:jc w:val="both"/>
      </w:pPr>
      <w:bookmarkStart w:id="854" w:name="Bookmark_420"/>
      <w:bookmarkEnd w:id="854"/>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CATHARINE SKIPP and DAMIEN CAVE</w:t>
      </w:r>
    </w:p>
    <w:p>
      <w:pPr>
        <w:pStyle w:val="Normal420"/>
        <w:keepNext/>
        <w:spacing w:before="240" w:after="0" w:line="340" w:lineRule="atLeast"/>
        <w:ind w:left="0" w:right="0" w:firstLine="0"/>
        <w:jc w:val="left"/>
      </w:pPr>
      <w:bookmarkStart w:id="855" w:name="Body_418"/>
      <w:bookmarkEnd w:id="855"/>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13" style="position:absolute;z-index:252837888"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LAUDERDALE, Fla. -- Save Florida Homes Inc. and its owner, Mark Guerette, have found foreclosed homes for several needy families here in Broward County, and his tenants could not be more pleased. Fabian Ferguson, his wife and two children now live a two-bedroom home they have transformed from damaged and abandoned to full and cozy.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one problem: Mr. Guerette is not the owner. Yet.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odd ingenuity that has grown from the real estate collapse, he is banking on an 1869 Florida statute that says the bundle of properties he has seized will be his if the owners do not claim them within seven years.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version of the same law was used in the 1850s to claim possession of runaway slaves, though Mr. Guerette, 47, a clean-cut mortgage broker, sees his efforts as heroic. ''There are all these properties out there that could be used for good,''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Lauderdale authorities, though, see him as a crook. He is scheduled to go on trial in December on fraud charges in a case that, along with a handful of others in Florida and in other states, could determine whether maintaining a property and paying taxes on it is enough to lead to ownership.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scholars say the concept is old -- rooted in Renaissance England, when agricultural land would sometimes go fallow, left untended by long-lost heirs. But it is also common. All 50 states allow for so-called adverse possession, with the time to forge a kind of common-law marriage with property varying from a few years (in most states) to several decades (in New Jersey).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statute generally requires that properties be maintained openly and continuously, which usually means paying property taxes and utility bills.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how many people are testing the idea, but lawyers say that do-it-yourself possession cases have been popping up all over the country -- and, they note, these self-proclaimed owners play an odd role in a real-estate mess that never seems to end. Though they may cringe at the analogy, as squatters with bank accounts, these adverse possessors are like leeches, and it can be difficult to tell at times whether they are cleaning a wound already there, or making it worse.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Florida is where they thrive.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of the Sunshine State have grown accustomed to living beside a home left vacant for years. Now hundreds of these mold-filled caverns, their appliances long ago spirited off, are being claimed by strangers.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kinds of ways the people try to manipulate the system to their own financial gain,'' said Jack McCabe, an independent real estate analyst with McCabe Research and Consulting. ''And you are going to see it here because Florida is the capital of real estate fraud.''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Guerette, who now faces up to 15 years in prison, insists that his business is legitimate and moral. He said he got started last year, driving around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Palm Beach and Broward Counties, looking for a particular kind of home: not just those with overgrown lawns and broken windows, but houses with a large orange sticker from the county reading ''public nuisance.''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stickers signaled owners out of touch: the county or city was unable to reach them.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Guerette filed court claims on around 100 of these properties, which appear to be in the process of foreclosure. Then he chose 20 that could be most easily renovated and sent letters to the owners and their banks -- presumably overwhelmed -- to make them aware of his plans.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does not require notification. One state lawmaker tried and failed to close that loophole last year with a bill that never passed. But it hardly mattered. Nineteen of the owners and their banks did not respond, Mr. Guerette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set about fixing up the unclaimed properties. In some cases, he just mowed the lawn and replaced stolen air conditioners or broken windows; in other cases, like with Mr. Ferguson, he let tenants make improvements in lieu of rent.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peak last year, he said he managed 17 homes with renters, some of whom he found on Craigslist, others through a Christian ministry in Margate, Fla.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leases show Mr. Guerette included an addendum noting that he was not the legal owner. Tenants like Mr. Ferguson and his family, who had been homeless before moving in last year and paying $289 a month, see Mr. Guerette as a savior.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neighbors generally agree. ''There is no telling who was in and out of that house,'' said Rawle Thomas, who lives next door to Mr. Ferguson and his family. ''I like them, and I'd much rather have someone in there than the house empty.''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though, adverse possession has been more aggressive and problematic. In Palm Beach County, Carl Heflin spent a year in jail awaiting trial on fraud, trespassing and burglary charges. But after accepting a plea agreement and the rejection of his adverse possession claims, he was arrested again on charges of trying to collect back rents on houses he had tried to possess.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time he was harassing us and threatened to burn the house down with my kids in it,'' said Misty Hall, a single mother of two who rented a home from Mr. Heflin.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Goren, city attorney for North Lauderdale, said any benefits were outweighed by a simple fact that adverse possessors often overlook: they are trespassing.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Allan Wolf, a real estate expert at the University of Florida law school, said adverse possessors also disrupt the chain of title. Rightful owners end up having to evict tenants. The time between foreclosure and legitimate resale may be extended.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adverse possessors help stabilize neighborhoods, ''It is not an effective or efficient cure for the foreclosure crisis in Florida,'' Professor Wolf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Guerette says his goals are more charitable. After several marriages, six children and some minor trouble with the law, he said, he is now a born-again Christian who sees his new company as a way to make an honest living, and solve a dire need.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tenants confirmed that after he was arrested in April, he told them they could stop paying rent. Even if he is not allowed to keep taking homes, he said, why should needy people not be matched with homes left to decay?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over 4,000 homeless in Broward, and the number is growing all the time,'' he said. ''I thought I could use these homes and put people into them. It could be a good thing.''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not rocket science.''</w:t>
      </w:r>
    </w:p>
    <w:p>
      <w:pPr>
        <w:pStyle w:val="Normal420"/>
        <w:keepNext w:val="0"/>
        <w:spacing w:before="240" w:after="0" w:line="260" w:lineRule="atLeast"/>
        <w:ind w:left="0" w:right="0" w:firstLine="0"/>
        <w:jc w:val="left"/>
      </w:pPr>
      <w:r>
        <w:br/>
      </w:r>
      <w:hyperlink r:id="rId3446" w:history="1">
        <w:r>
          <w:rPr>
            <w:rFonts w:ascii="arial" w:eastAsia="arial" w:hAnsi="arial" w:cs="arial"/>
            <w:b w:val="0"/>
            <w:i/>
            <w:strike w:val="0"/>
            <w:color w:val="0077CC"/>
            <w:sz w:val="20"/>
            <w:u w:val="single"/>
            <w:vertAlign w:val="baseline"/>
          </w:rPr>
          <w:t>http://www.nytimes.com</w:t>
        </w:r>
      </w:hyperlink>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614" style="position:absolute;z-index:252838912"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Fabian Ferguson, above, paid rent to a landlord who didn't own the house and who was arrested. (A1)</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Juslaine Charles and Fabian Ferguson, right, pay rent to Mark Guerette on a home he took.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Guerette has claimed several homes in Broward County, hoping to gain permanent ownership after seven years. (PHOTOGRAPHS BY MICHAEL MCELROY FOR THE NEW YORK TIMES) (A23)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2010</w:t>
      </w:r>
    </w:p>
    <w:p>
      <w:pPr>
        <w:pStyle w:val="Normal420"/>
      </w:pPr>
    </w:p>
    <w:p>
      <w:pPr>
        <w:pStyle w:val="Normal420"/>
        <w:ind w:left="200"/>
        <w:sectPr>
          <w:type w:val="continuous"/>
          <w:pgMar w:top="840" w:right="1000" w:bottom="840" w:left="1000" w:header="400" w:footer="400"/>
          <w:pgNumType w:fmt="decimal"/>
          <w:cols w:space="720"/>
        </w:sectPr>
      </w:pPr>
      <w:r>
        <w:br/>
      </w:r>
      <w:r>
        <w:pict>
          <v:line id="_x0000_s2615"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21"/>
      </w:pPr>
    </w:p>
    <w:p>
      <w:pPr>
        <w:pStyle w:val="Normal421"/>
      </w:pPr>
      <w:r>
        <w:pict>
          <v:shape id="_x0000_i2616" type="#_x0000_t75" alt="LexisNexis®" style="width:147.75pt;height:30pt">
            <v:imagedata r:id="rId17" o:title=""/>
          </v:shape>
        </w:pict>
      </w:r>
      <w:r>
        <w:cr/>
      </w:r>
    </w:p>
    <w:p>
      <w:pPr>
        <w:pStyle w:val="Heading1419"/>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FILM VIEW;</w:t>
        </w:r>
      </w:hyperlink>
      <w:r>
        <w:br/>
      </w:r>
      <w:hyperlink r:id="rId3454" w:history="1">
        <w:r>
          <w:rPr>
            <w:rFonts w:ascii="arial" w:eastAsia="arial" w:hAnsi="arial" w:cs="arial"/>
            <w:b/>
            <w:i/>
            <w:strike w:val="0"/>
            <w:color w:val="0077CC"/>
            <w:sz w:val="28"/>
            <w:u w:val="single"/>
            <w:vertAlign w:val="baseline"/>
          </w:rPr>
          <w:t>'High Hopes' Votes No On Thatcher</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1989, Sunday, Late City Final Edition</w:t>
      </w:r>
    </w:p>
    <w:p>
      <w:pPr>
        <w:pStyle w:val="Normal421"/>
        <w:keepNext w:val="0"/>
        <w:spacing w:after="0" w:line="240" w:lineRule="atLeast"/>
        <w:ind w:right="0"/>
        <w:jc w:val="both"/>
      </w:pPr>
      <w:bookmarkStart w:id="856" w:name="Bookmark_421"/>
      <w:bookmarkEnd w:id="856"/>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15, Column 5; Arts and Leisure Desk</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421"/>
        <w:keepNext/>
        <w:spacing w:before="240" w:after="0" w:line="340" w:lineRule="atLeast"/>
        <w:ind w:left="0" w:right="0" w:firstLine="0"/>
        <w:jc w:val="left"/>
      </w:pPr>
      <w:bookmarkStart w:id="857" w:name="Body_419"/>
      <w:bookmarkEnd w:id="857"/>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17" style="position:absolute;z-index:25284096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Cyril, in his 30's, born and bred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a political militant cut off at the knees. He has nowhere to turn in Margaret Thatcher's Tory England. As he sees it, the rich get richer, and the poor, who are getting poorer, are too dazzled by the affluence they see around them to realize that they're not a part of it. The seeming economic boom has defused intelligent protest, leaving a few ineffectual fanatics like Cyril's friend Suzi.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 still attends meetings where they talk about the coming revolution. ''The time is ripe,'' says Suzi. ''You must be out of your mind,'' scoffs Cyril. When she isn't dreaming of a new world as conceived by old, out-of-date lefties, Suzi dreams of opening a jewelry boutique, that is, as soon as she learns how to make jewelry. She's a closet capitalist.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treats Suzi with as much disgust as he directs toward his bird-brained sister Valerie, who lives in a dreary new community on London's edge and is married to a successful, thoroughly gross used-car dealer whom Cyril calls ''the jerk in the Merc.''</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noisy, isn't it?'' Cyril says when he walks into Valerie's garishly furnished living room. ''I don't hear anything,'' says Valerie. ''We're detached.''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Mike Leigh's fine new English film, ''High Hopes,'' there's a lot more to Cyril than sarcasm. Among other things, there is his sweet, enduring, not always serene relationship with Shirley, a woman whose humor, compassion and grit match his own.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splendidly played by Philip Davis, with a reddish beard of Whitmanesque proportions, and Ruth Sheen, whose pointy chin and deep-set eyes would suggest a Vermeer except for her spectacular overbite, Cyril and Shirley are the most engaging lovers to be seen in any new movie in a very long time.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rational, steadfast center of Mr. Leigh's film. They are so sane and so fully realized that they allow ''High Hopes'' to embrace sketches that veer off into melodramatic burlesque and hilarious satire without shattering the film's coherence.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Hopes'' is by far the best, most serious, most original new film to open here so far this year, and Mr. Leigh the most gifted English director to come onto the scene since Stephen Frears took us by surprise with ''My Beautiful Laundrette.''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also further evidence of the remarkable vitality of film and television production in England, where such works as ''The Singing Detective'' and ''My Beautiful Laundrette,'' bitter, scathing reports from society's underside, coexist with romantic evocations of the past on the order of ''Brideshead Revisited'' and ''A Room With a View.''</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contradiction. One kind of fiction doesn't negate the truth of another. There is only unbridled creativity, backed by sources of financing that would seem to be as enlightened as the artists they finance.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singular, to any American observer, is the enthusiasm with which disaffected English artists have been tearing into Prime Minister Margaret Thatcher's Tory Government, to, one must assume, the delight of at least some audiences.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we have no comparable tradition of loyal opposition, certainly not among the people responsible for our film and television entertainment. That tradition is so strong in England that it survives now, even after the collapse of the Labor Party as an effective opposition force. Indeed, the theme common to England's most outspoken, socially and politically concerned artists, whether they are in the theater, films or television, is the sense of frustration at the loss of an opposition.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subgenre of political work devoted to what might be described as the passion of the aimless, to the plight of people disconnected from the mainstream, most vividly dramatized by David Hare in ''Plenty,'' Dennis Potter in ''The Singing Detective,'' Mr. Frears and Hanif Kureishi in ''Sammy and Rosie Get Laid'' and now by Mr. Leigh in ''High Hopes.''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45, has been a long time refining his style. It's not easy dramatizing something that isn't there. It's like trying to analyze a vacuum.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''Bleak Moments,'' his first feature, made in 1971 and shown here briefly in 1980, was realized through the improvisational methods for which Mr. Leigh is known, first as a theater piece and then as a film. Yet it is a work with such a strong identity as a film that it's difficult to see how it ever could have been a play.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''High Hopes,'' made 17 years later, it's about people living lives that are forever slightly off-key, inhabiting spaces so cramped that no character can to go through a door without squeezing around someone else. Communication is limited by almost terminal shyness, sometimes by inarticulateness, often by both. The world outside is chill and damp, the trees leafless. In a Leigh film, it seems always to be either mid-November, perhaps mid-March.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''Bleak Moments'' is about no-win situations, about Sylvia, a pretty, youngish woman who works in an accountant's office, takes care of her retarded, 29-year-old sister and has a brief brush with liberation in the person of a suitor, Peter, a schoolteacher who is not only shy but also prissy. The situation is bleak, but the movie is full of such extraordinary life that the effect is revivifying.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an act of compassion on the part of the film maker and his mesmerizing actors. It's composed of quick, clean cuts that, like short declarative sentences, do not invite sentimental responses.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from time to time, acutely funny, as when Sylvia and Peter are tyrannized by a rude waiter in a Chinese restuarant. In addition to walking away several times as they are in mid-order, he insists on correcting them, with some severity, by translating each item ordered into its proper number on the menu. He is a waiter who has nothing but contempt for customers who don't measure up.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''Abigail's Party'' (1977), originally devised as a piece for London's Hampstead Theater and later adapted for television, is something of a technical feat in that it takes place in the real time of the play itself. The occasion is a funny, god-awful evening of cocktails and furious feelings, set in a new suburban community where people introduce each other by their house numbers. Alison Steadman is sensational as the brassy hostess.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''Meantime,'' which was shown here several years ago on Channel 13, is described by its BBC announcer as ''a wry look at life in East London.'' It is, in fact, a harrowing tale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joblessness, mental retardation and the sort of family ties that strangle. The principal setting: a small, gone-to-seed flat in a housing project.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Hopes'' is a far easier work to respond to than ''Bleak Moments,'' ''Abigail's Party'' or ''Meantime.'' It is much more spare and, in Cyril and Shirley, it has characters who provide the audience with a point of entry into a most particular world. As Shirley watches Cyril with concern for his increasingly bitter frustrations, the audience watches the two of them. Their self-awareness - their intelligence, really - is worth attending to.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Mr. Leigh, ever so hesitantly, allows what seems to be his own voice to be heard when Cyril and Shirley once again battle over whether or not they should have a baby. Cyril says absolutely not. The world is too rotten. Shirley asks him what he would want the world to be, if he could will it. At first he refuses to answer. It would sound too, well, naive. She urges him to say it. He does, and it is naive. Cyril would wish for a world in which everyone had enough to eat, a place to live and jobs.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surprising, dramatically risky moment that works. It is possibly the first time that Cyril has been able to recognize his naivete for what it is without having to disguise it or to be apologetic.</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is apparently an actor's dream of a director. Since each actor participates in the conception and shaping of his/her own character before there is any formal story line, the actor appears to be fully in charge when shooting begins. There are times in his earlier film and television dramas when one senses that the actors are going on a bit too long, when they should be reined in. Not in ''High Hopes.''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sharp, pared-down quality of life condensed to essentials. There isn't a minute that could be cut.</w:t>
      </w:r>
    </w:p>
    <w:p>
      <w:pPr>
        <w:pStyle w:val="Normal421"/>
      </w:pPr>
    </w:p>
    <w:p>
      <w:pPr>
        <w:pStyle w:val="Normal421"/>
        <w:ind w:left="200"/>
        <w:sectPr>
          <w:type w:val="continuous"/>
          <w:pgMar w:top="840" w:right="1000" w:bottom="840" w:left="1000" w:header="400" w:footer="400"/>
          <w:pgNumType w:fmt="decimal"/>
          <w:cols w:space="720"/>
        </w:sectPr>
      </w:pPr>
      <w:r>
        <w:br/>
      </w:r>
      <w:r>
        <w:pict>
          <v:line id="_x0000_s2618"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22"/>
      </w:pPr>
    </w:p>
    <w:p>
      <w:pPr>
        <w:pStyle w:val="Normal422"/>
      </w:pPr>
      <w:r>
        <w:pict>
          <v:shape id="_x0000_i2619" type="#_x0000_t75" alt="LexisNexis®" style="width:147.75pt;height:30pt">
            <v:imagedata r:id="rId17" o:title=""/>
          </v:shape>
        </w:pict>
      </w:r>
      <w:r>
        <w:cr/>
      </w:r>
    </w:p>
    <w:p>
      <w:pPr>
        <w:pStyle w:val="Heading1420"/>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French Far-Right Leader Convicted of Slighting Holocaust</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1997, Saturday, Late Edition - Final</w:t>
      </w:r>
    </w:p>
    <w:p>
      <w:pPr>
        <w:pStyle w:val="Normal422"/>
        <w:keepNext w:val="0"/>
        <w:spacing w:after="0" w:line="240" w:lineRule="atLeast"/>
        <w:ind w:right="0"/>
        <w:jc w:val="both"/>
      </w:pPr>
      <w:bookmarkStart w:id="858" w:name="Bookmark_422"/>
      <w:bookmarkEnd w:id="858"/>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5; Column 3; Foreign Desk ; Column 3; </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R. WHITNEY </w:t>
      </w:r>
    </w:p>
    <w:p>
      <w:pPr>
        <w:pStyle w:val="Normal4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CRAIG R. WHITNEY </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Dec. 26</w:t>
      </w:r>
    </w:p>
    <w:p>
      <w:pPr>
        <w:pStyle w:val="Normal422"/>
        <w:keepNext/>
        <w:spacing w:before="240" w:after="0" w:line="340" w:lineRule="atLeast"/>
        <w:ind w:left="0" w:right="0" w:firstLine="0"/>
        <w:jc w:val="left"/>
      </w:pPr>
      <w:bookmarkStart w:id="859" w:name="Body_420"/>
      <w:bookmarkEnd w:id="859"/>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20" style="position:absolute;z-index:25284300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Jean-Marie Le Pen, the far-right French politician who has made a career of being incorrigible, was convicted today of the crime of denying Nazi crimes against humanity when he dismissed the gas chambers of World War II as a "detail in history" at a news conference in Munich this month.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 Pen, 69, the leader of the National Front party, used almost identical words in 1987 and was fined and convicted then by a French court. He also repeated them in an interview with The New Yorker in April.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French civil rights groups filed a complaint against him after the Munich news conference and won a court judgment today that will require him to pay $50,000 to publish the text of the decision in a dozen French newspapers.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 Pen criticized the decision as not based in law, and the National Front said he was being "persecuted once again for his refusal to be 'politically correct.'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promoting a book about himself by a right-wing German political leader, Franz Schonhuber, in Munich, Mr. Le Pen said: "If you take a book of 2,000 pages on this war, the concentration camps fill two pages and the gas chambers take up 10 to 12 lines. That's what you call a detail."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violation of a 1990 French law that made it a crime to deny the magnitude of the Holocaust, but it was also music to the ears of the kinds of supporters who applauded him when he called a Jewish Government minister, Michel Durafour, "Durafour-Crematory" in 1988, or said later of another Jewish minister, Simone Veil, who survived one of the camps, "When I speak of genocide, I always say that in any case they missed old lady Veil."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many voters who are not anti-Semitic, as he insists that he is not, agree with him when he attributes evils of modern-day France like rising crime or the 12.5 percent unemployment rate to the dilution of Gallic purity by foreign influence.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 Pen could not have been unaware of the law against denying the Holocaust, since he had violated a weaker 1972 one by using almost identical words in a radio interview in 1987.</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say that the gas chambers didn't exist," he said then. "I haven't been able to see any myself. I have not studied the question especially. But I believe it is a point of detail of the Second World War."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court that condemned him today found him guilty then of deliberately fomenting misunderstanding, and he was fined 1.2 million francs, the equivalent of $200,000 today, and had to pay 100,000 francs to each of nine civil rights groups.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hurt the National Front at the polls, and the party won 15 percent of the vote in the parliamentary elections this year. Mr. Le Pen personally won that much in the first round of the last presidential election in 1995.</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strength comes from the hard core of French public opinion that never reconciled itself to the disgrace of the far right after collaboration with the Germans during the Nazi occupation of France in the war. But he has also gained support from members of younger generations frustrated by the crime-ridden conditions of French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projects that have filled with immigrants from former colonies over the last 30 years.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party's positions on controlling immigration and crime are not that far from the right fringe of President Jacques Chirac's party, the Rally for the Republic, which has been tearing itself to pieces since it lost the parliamentary elections to the Socialists and has had trouble deciding whether to keep repulsing Mr. Le Pen's less extremist supporters, or to try to co-opt them.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422"/>
              <w:spacing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422"/>
            </w:pPr>
          </w:p>
        </w:tc>
        <w:tc>
          <w:tcPr>
            <w:tcW w:w="2400" w:type="dxa"/>
            <w:tcBorders>
              <w:bottom w:val="nil"/>
            </w:tcBorders>
          </w:tcPr>
          <w:p>
            <w:pPr>
              <w:pStyle w:val="Normal422"/>
            </w:pPr>
          </w:p>
        </w:tc>
      </w:tr>
      <w:tr>
        <w:tblPrEx>
          <w:tblW w:w="0" w:type="auto"/>
          <w:tblLayout w:type="fixed"/>
        </w:tblPrEx>
        <w:tc>
          <w:tcPr>
            <w:tcW w:w="2400" w:type="dxa"/>
            <w:tcBorders>
              <w:right w:val="nil"/>
            </w:tcBorders>
            <w:tcMar>
              <w:top w:w="20" w:type="dxa"/>
              <w:bottom w:w="20" w:type="dxa"/>
            </w:tcMar>
            <w:vAlign w:val="top"/>
          </w:tcPr>
          <w:p>
            <w:pPr>
              <w:pStyle w:val="Normal422"/>
            </w:pPr>
          </w:p>
        </w:tc>
        <w:tc>
          <w:tcPr>
            <w:tcW w:w="4800" w:type="dxa"/>
            <w:tcBorders>
              <w:right w:val="nil"/>
            </w:tcBorders>
            <w:tcMar>
              <w:top w:w="20" w:type="dxa"/>
              <w:bottom w:w="20" w:type="dxa"/>
            </w:tcMar>
            <w:vAlign w:val="top"/>
          </w:tcPr>
          <w:p>
            <w:pPr>
              <w:pStyle w:val="Normal422"/>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422"/>
            </w:pPr>
          </w:p>
        </w:tc>
      </w:tr>
    </w:tbl>
    <w:p>
      <w:pPr>
        <w:pStyle w:val="Normal422"/>
      </w:pPr>
    </w:p>
    <w:p>
      <w:pPr>
        <w:pStyle w:val="Normal4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Heckled in Martinique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 DE FRANCE, Martinique, Dec. 26 (Agence France-Presse) -- Mr. Le Pen was heckled here today by 50 people who forced their way into an airport lounge as he was changing planes en route to Puerto Rico. Insults were exchanged as the police tried to separate a group of people supporting independence for the French island from the National Front leader.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residents burst through a police cordon into the lounge where Mr. Le Pen was waiting. He called his attackers bandits and fanatics, and criticized the police for laxness.</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1997</w:t>
      </w:r>
    </w:p>
    <w:p>
      <w:pPr>
        <w:pStyle w:val="Normal422"/>
      </w:pPr>
    </w:p>
    <w:p>
      <w:pPr>
        <w:pStyle w:val="Normal422"/>
        <w:ind w:left="200"/>
        <w:sectPr>
          <w:type w:val="continuous"/>
          <w:pgMar w:top="840" w:right="1000" w:bottom="840" w:left="1000" w:header="400" w:footer="400"/>
          <w:pgNumType w:fmt="decimal"/>
          <w:cols w:space="720"/>
        </w:sectPr>
      </w:pPr>
      <w:r>
        <w:br/>
      </w:r>
      <w:r>
        <w:pict>
          <v:line id="_x0000_s2621"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23"/>
      </w:pPr>
    </w:p>
    <w:p>
      <w:pPr>
        <w:pStyle w:val="Normal423"/>
      </w:pPr>
      <w:r>
        <w:pict>
          <v:shape id="_x0000_i2622" type="#_x0000_t75" alt="LexisNexis®" style="width:147.75pt;height:30pt">
            <v:imagedata r:id="rId17" o:title=""/>
          </v:shape>
        </w:pict>
      </w:r>
      <w:r>
        <w:cr/>
      </w:r>
    </w:p>
    <w:p>
      <w:pPr>
        <w:pStyle w:val="Heading1421"/>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THINK TANK;</w:t>
        </w:r>
      </w:hyperlink>
      <w:r>
        <w:br/>
      </w:r>
      <w:hyperlink r:id="rId3469" w:history="1">
        <w:r>
          <w:rPr>
            <w:rFonts w:ascii="arial" w:eastAsia="arial" w:hAnsi="arial" w:cs="arial"/>
            <w:b/>
            <w:i/>
            <w:strike w:val="0"/>
            <w:color w:val="0077CC"/>
            <w:sz w:val="28"/>
            <w:u w:val="single"/>
            <w:vertAlign w:val="baseline"/>
          </w:rPr>
          <w:t>Putting a Little Humbug Back Into Christmas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1997, Saturday, Late Edition - Final</w:t>
      </w:r>
    </w:p>
    <w:p>
      <w:pPr>
        <w:pStyle w:val="Normal423"/>
        <w:keepNext w:val="0"/>
        <w:spacing w:after="0" w:line="240" w:lineRule="atLeast"/>
        <w:ind w:right="0"/>
        <w:jc w:val="both"/>
      </w:pPr>
      <w:bookmarkStart w:id="860" w:name="Bookmark_423"/>
      <w:bookmarkEnd w:id="860"/>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 </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7; Column 3; Arts &amp; Ideas/Cultural Desk ; Column 3; </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JUDITH MILLER </w:t>
      </w:r>
    </w:p>
    <w:p>
      <w:pPr>
        <w:pStyle w:val="Normal4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JUDITH MILLER </w:t>
      </w:r>
    </w:p>
    <w:p>
      <w:pPr>
        <w:pStyle w:val="Normal423"/>
        <w:keepNext/>
        <w:spacing w:before="240" w:after="0" w:line="340" w:lineRule="atLeast"/>
        <w:ind w:left="0" w:right="0" w:firstLine="0"/>
        <w:jc w:val="left"/>
      </w:pPr>
      <w:bookmarkStart w:id="861" w:name="Body_421"/>
      <w:bookmarkEnd w:id="861"/>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23" style="position:absolute;z-index:252845056"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holiday season possibly be more crass, more commercial, its office parties more drunken or rowdy?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verdict of cultural historians who study Christmas, a subset within what we might call "holidayology." In the early 19th century, it seems, Christmas in America was so raucous and violent, so threatening to the New World's Puritan sense of decorum that a group of wealthy, conservative gentlemen, some of them writers, took it upon themselves to reinvent a benign, de-carnivalized, family-centered version of the holiday.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domestic, market-friendly Christmas, argues Stephen Nissenbaum, a leading Christmas expert at the University of Massachusetts in Amherst and author of "The Battle for Christmas," was intended to replace a bacchanalian, carnival-like holiday marked by "crass materialism" and observed by such practices as drunken caroling, gang violence, even extortion. That took the form of a trick-or-treat scheme in which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revelers demanded gifts of money and food in exchange for refraining from wreaking havoc on rich people's homes.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were apparently always ambivalent about Christmas. The Puritans shared the early Christians' belief that Christmas, in Mr. Nissenbaum's words, "was nothing but a pagan festival covered with a Christian veneer." (In other words, bah, humbug!) In 1621, just a year after the Pilgrims landed at Plymouth Rock, Gov. William Bradford, America's original Scrooge, ordered Puritans taking Christmas Day off back to work. And in 1659, Mr. Nissenbaum notes, celebrating Christmas in Massachusetts became a criminal offense.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need to lighten the winter solstice, the darkest days of the year, with logs, candles, holly, mistletoe and, Mr. Nissenbaum argues, even evergreen trees, proved stronger than the ministers' disapproval. So did the desire to gorge on freshly slaughtered lambs after a long meatless season. So eventually Christmas, at least a moderately Christianized rendition of it, became respectable.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gift giving, much to the thrill of merchants. The earliest American reference to a commercial gift that Mr. Nissenbaum could find is a diary entry on Dec. 29, 1796 noting that "Daniel Livermore made a present of an Almanack to my son Cyrus." (Almanacs are not even in Toys R Us's toy registry.)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Eric Schmidt, an associate professor of religion at Princeton and the author of "Consumer Rites: The Buying and Selling of American Holidays," says that by the early 19th century the Twelve Days of Christmas had given birth to a "substantial holiday marketplace." Originally, he says, Americans favored gift-giving on New Year's Day. By the 1830's and 1840's, people were shopping for both days. But by the century's end, Christmas had clearly triumphed as the premiere retail holiday.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"Christmas in America: A History," Penne Restad, a historian at the University of Texas, writes that merchants' growing dependence on Christmas prompted another benchmark in consumer celebration: a Presidential decision in the 1930's to move Thanksgiving from Nov. 30 to Nov. 23 and thus advance the buying season. Mr. Schmidt said, "To find a noncommercial Christmas of yore, you have to go back to 1800."</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that supposedly purer, simpler Christmas with chestnuts roasting over open fires is also what Mr. Nissenbaum calls "invented tradition." Angered by being deprived of sleep by drunken Christmas carousers (who had prompted New York to form its first police department), John Pintard, a prominent New York City merchant in the early 19th century and his friend Clement Clarke Moore, who wrote "A Visit From St. Nicholas," helped create many of the ostensibly longstanding traditions, among them, Santa Claus. Jolly old St. Nick was not a "creature of ancient Dutch folklore" brought to America by Dutch immigrants, Mr. Nissenbaum says, but a toy-pushing peddler invented by Mr. Pintard and his stuffy friends to help domesticize Christmas. And for merchants, Santa was truly joy to the world.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Nissenbaum argues that similar efforts are now under way to co-opt and sanitize the last excuse for a holiday blowout: the merchant-supported efforts to replace New Year's Eve revelry with liquorless street fairs, pioneered in -- where else? -- Boston. These "First Night" celebrations, as they are known, are catching on in other American cities, providing a new generation of historians with future research topics.</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24" style="position:absolute;z-index:252846080"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Appetite for adornment: a home in Indiana that hasn't skimped on its Christmas lighting. (Lloyd DeGrane for The New York Times)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1997</w:t>
      </w:r>
    </w:p>
    <w:p>
      <w:pPr>
        <w:pStyle w:val="Normal423"/>
      </w:pPr>
    </w:p>
    <w:p>
      <w:pPr>
        <w:pStyle w:val="Normal423"/>
        <w:ind w:left="200"/>
        <w:sectPr>
          <w:type w:val="continuous"/>
          <w:pgMar w:top="840" w:right="1000" w:bottom="840" w:left="1000" w:header="400" w:footer="400"/>
          <w:pgNumType w:fmt="decimal"/>
          <w:cols w:space="720"/>
        </w:sectPr>
      </w:pPr>
      <w:r>
        <w:br/>
      </w:r>
      <w:r>
        <w:pict>
          <v:line id="_x0000_s2625"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24"/>
      </w:pPr>
    </w:p>
    <w:p>
      <w:pPr>
        <w:pStyle w:val="Normal424"/>
      </w:pPr>
      <w:r>
        <w:pict>
          <v:shape id="_x0000_i2626" type="#_x0000_t75" alt="LexisNexis®" style="width:147.75pt;height:30pt">
            <v:imagedata r:id="rId17" o:title=""/>
          </v:shape>
        </w:pict>
      </w:r>
      <w:r>
        <w:cr/>
      </w:r>
    </w:p>
    <w:p>
      <w:pPr>
        <w:pStyle w:val="Heading1422"/>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An Invitation and Excuse To Jump to Conclusions</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2004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62" w:name="Bookmark_424"/>
      <w:bookmarkEnd w:id="862"/>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NEW DVD'S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 NICHOLS</w:t>
      </w:r>
    </w:p>
    <w:p>
      <w:pPr>
        <w:pStyle w:val="Normal424"/>
        <w:keepNext/>
        <w:spacing w:before="240" w:after="0" w:line="340" w:lineRule="atLeast"/>
        <w:ind w:left="0" w:right="0" w:firstLine="0"/>
        <w:jc w:val="left"/>
      </w:pPr>
      <w:bookmarkStart w:id="863" w:name="Body_422"/>
      <w:bookmarkEnd w:id="863"/>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27" style="position:absolute;z-index:25284812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that are difficult sometimes reach a wider audience on video than in theaters. Alejandro Gonzalez Inarritu's ''21 Grams,'' released today by Universal, not only deals with a grim subject (the aftermath of a fatal auto accident) but also is set up in a way that requires effort by the viewer to plumb motives and sort out the characters, played by Sean Penn, Naomi Watts, Benicio Del Toro, Melissa Leo and Charlotte Gainsbourg.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Guillermo Arriaga's screenplay moves out far along the story line and then backs up, letting the disjointed pieces gradually come together with intriguing chinks here and there. Mr. Inarritu doesn't mind you jumping to wrong conclusions, because that's the way the world works. Here he achieves depths of intimacy, Elvis Mitchell wrote in The New York Times, ''so rarely touched by filmmakers that '21 Grams' is tantamount to the discovery of a new country.''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kind of situation more than one DVD viewer has been known to pause to contemplate or even back up a bit. Extras won't help; there aren't any. 2003. $26.98. 125 minutes. R.</w:t>
      </w:r>
    </w:p>
    <w:p>
      <w:pPr>
        <w:pStyle w:val="Normal424"/>
      </w:pP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 Commandments'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six-part documentary about the making of this Cecil B. DeMille epic, released in 1956 and again last week in a two-disc edition by Paramount, it's agreed that he had one instinct shared by all great directors: hire good people and leave them alone. ''If you can't make a career out of two DeMille pictures, you're in the wrong business,'' says Charlton Heston, who played Moses and worked for DeMille four years earlier in ''The Greatest Show on Earth.''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DeMille films got progressively bigger late in his career. This one required 60,000 extras for one scene. An exhaustive commentary is delivered by Katherine Orrison, who worked seven years on a book about the film. Spend that amount of time with a movie, and you can point out things like the safety pin that shouldn't have been on the diapers of the baby Moses afloat in the bulrushes. (Many letters about that, she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baby was Mr. Heston's own infant son. DeMille first wanted William Boyd as Moses. But Boyd preferred cultivating his image as Hopalong Cassidy, who was to become very big with baby boomers on television. $19.99. 220 minutes. G.</w:t>
      </w:r>
    </w:p>
    <w:p>
      <w:pPr>
        <w:pStyle w:val="Normal424"/>
      </w:pP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From a Marriage'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Ingmar Bergman originally made this film for television. ''I wrote it very quickly for the fun of it,'' he says in an interview with a three-disc Criterion edition released today. It includes both the television version at five hours and the movie (1973) at 163 minutes.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10-year marriage, Marianne (Liv Ullmann), a Swedish lawyer, and Johan (Erland Josephson), a professor, separate and move on to other partners yet remain tied emotionally. In The Times, Vincent Canby called the movie ''the molecular structure of a human relationship.''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Bergman's wife thought the story was much too private and people wouldn't be interested. But ''everyone seemed to see themselves in it in one way or another, not in Sweden but elsewhere,'' Mr. Bergman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third disc the film scholar Peter Cowie compares the television and movie versions. Mr. Bergman, he says, wanted to prove that he could be as good on the small screen as he was on the large. Theater owners wanted the series made into a movie because television was unlikely to show the series with subtitles.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Tightening for the big screen, Mr. Bergman focused on the couple, cutting all extraneous characters, including their parents and children. As Mr. Cowie points out, the television version has the time to be much more expansive, helping the characters, especially Marianne, to change and grow in richer ways.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Ullmann talks extensively. Bergman characters, she says, ''undress the soul.'' $49.95. Swedish with English subtitles.</w:t>
      </w:r>
    </w:p>
    <w:p>
      <w:pPr>
        <w:pStyle w:val="Normal424"/>
      </w:pP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bands are only three or four people, mostly male, so I thought a soul band would be more interesting, with a brass section, female vocalists,'' says the writer Roddy Doyle on an expanded two-disc edition of Alan Parker's film released today by Fox.</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Soul wasn't the likeliest sound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where a pickup group of 10 musicians comes together to enjoy a measure of recognition. For young people with bleak prospects, there were three escapes: boxing, soccer and music. In a commentary Mr. Parker says he found enough talent among the rock groups around Dublin. He looked for musicianship first and acting experience second, and a vibrant cast of unknowns holds up on both counts.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short documentary goes behind the scenes in 1990 when the movie was made, and a longer one revisits actors and filmmakers now, which adds perspective. Mr. Doyle wrote the novel that he, Ian La Frenais and Dick Clement adapted for the film. The producer Lynda Myles says that Mr. Doyle insisted on writing the screenplay himself, so he was given a chance. After his first 24 pages were cut to 8, he agreed that he needed help. 1991. $26.98. 120 minutes. R.</w:t>
      </w:r>
    </w:p>
    <w:p>
      <w:pPr>
        <w:pStyle w:val="Normal424"/>
      </w:pPr>
    </w:p>
    <w:p>
      <w:pPr>
        <w:pStyle w:val="Normal424"/>
        <w:keepNext w:val="0"/>
        <w:spacing w:before="240" w:after="0" w:line="260" w:lineRule="atLeast"/>
        <w:ind w:left="0" w:right="0" w:firstLine="0"/>
        <w:jc w:val="left"/>
      </w:pPr>
      <w:r>
        <w:br/>
      </w:r>
      <w:hyperlink r:id="rId3477" w:history="1">
        <w:r>
          <w:rPr>
            <w:rFonts w:ascii="arial" w:eastAsia="arial" w:hAnsi="arial" w:cs="arial"/>
            <w:b w:val="0"/>
            <w:i/>
            <w:strike w:val="0"/>
            <w:color w:val="0077CC"/>
            <w:sz w:val="20"/>
            <w:u w:val="single"/>
            <w:vertAlign w:val="baseline"/>
          </w:rPr>
          <w:t>http://www.nytimes.com</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628" style="position:absolute;z-index:252849152"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Sean Penn and Naomi Watts star in ''21 Grams.'' (Photo by Jim Sheldon/Focus Features)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2004</w:t>
      </w:r>
    </w:p>
    <w:p>
      <w:pPr>
        <w:pStyle w:val="Normal424"/>
      </w:pPr>
    </w:p>
    <w:p>
      <w:pPr>
        <w:pStyle w:val="Normal424"/>
        <w:ind w:left="200"/>
        <w:sectPr>
          <w:type w:val="continuous"/>
          <w:pgMar w:top="840" w:right="1000" w:bottom="840" w:left="1000" w:header="400" w:footer="400"/>
          <w:pgNumType w:fmt="decimal"/>
          <w:cols w:space="720"/>
        </w:sectPr>
      </w:pPr>
      <w:r>
        <w:br/>
      </w:r>
      <w:r>
        <w:pict>
          <v:line id="_x0000_s2629"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478"/>
          <w:headerReference w:type="default" r:id="rId3479"/>
          <w:footerReference w:type="even" r:id="rId3480"/>
          <w:footerReference w:type="default" r:id="rId3481"/>
          <w:headerReference w:type="first" r:id="rId3482"/>
          <w:footerReference w:type="first" r:id="rId3483"/>
          <w:pgSz w:w="12240" w:h="15840"/>
          <w:pgMar w:top="840" w:right="1000" w:bottom="840" w:left="1000" w:header="400" w:footer="400"/>
          <w:pgNumType w:fmt="decimal"/>
          <w:cols w:space="720"/>
          <w:titlePg w:val="0"/>
        </w:sectPr>
      </w:pPr>
    </w:p>
    <w:p>
      <w:pPr>
        <w:pStyle w:val="Normal425"/>
      </w:pPr>
    </w:p>
    <w:p>
      <w:pPr>
        <w:pStyle w:val="Normal425"/>
      </w:pPr>
      <w:r>
        <w:pict>
          <v:shape id="_x0000_i2630" type="#_x0000_t75" alt="LexisNexis®" style="width:147.75pt;height:30pt">
            <v:imagedata r:id="rId17" o:title=""/>
          </v:shape>
        </w:pict>
      </w:r>
      <w:r>
        <w:cr/>
      </w:r>
    </w:p>
    <w:p>
      <w:pPr>
        <w:pStyle w:val="Heading1423"/>
        <w:keepNext w:val="0"/>
        <w:spacing w:after="200" w:line="340" w:lineRule="atLeast"/>
        <w:ind w:left="0" w:right="0" w:firstLine="0"/>
        <w:jc w:val="center"/>
      </w:pPr>
      <w:hyperlink r:id="rId3484" w:history="1">
        <w:r>
          <w:rPr>
            <w:rFonts w:ascii="arial" w:eastAsia="arial" w:hAnsi="arial" w:cs="arial"/>
            <w:b/>
            <w:i/>
            <w:strike w:val="0"/>
            <w:color w:val="0077CC"/>
            <w:sz w:val="28"/>
            <w:u w:val="single"/>
            <w:vertAlign w:val="baseline"/>
          </w:rPr>
          <w:t>South Bronx Churches Will Expand Affordable Housing</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1997, Thursday, Late Edition - Final</w:t>
      </w:r>
    </w:p>
    <w:p>
      <w:pPr>
        <w:pStyle w:val="Normal425"/>
        <w:keepNext w:val="0"/>
        <w:spacing w:after="0" w:line="240" w:lineRule="atLeast"/>
        <w:ind w:right="0"/>
        <w:jc w:val="both"/>
      </w:pPr>
      <w:bookmarkStart w:id="864" w:name="Bookmark_425"/>
      <w:bookmarkEnd w:id="864"/>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1; Metropolitan Desk ; Column 1; </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4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425"/>
        <w:keepNext/>
        <w:spacing w:before="240" w:after="0" w:line="340" w:lineRule="atLeast"/>
        <w:ind w:left="0" w:right="0" w:firstLine="0"/>
        <w:jc w:val="left"/>
      </w:pPr>
      <w:bookmarkStart w:id="865" w:name="Body_423"/>
      <w:bookmarkEnd w:id="865"/>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31" style="position:absolute;z-index:25285120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owns a four-story building with a park view, Zoraida Burgos said she has not enjoyed looking out her window in the last 30 years. Too often, her view of St. Mary's Park is marred by prostitutes, gang members, drug dealers and abandoned buildings.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may soon change for the better for Ms. Burgos, who lives on Beach Terrace between Beekman and Crimmins Avenues. The South Bronx Churches, an alliance of neighborhood congregations, nonprofit local agencies and tenant and homeowner groups that has built 512 affordable homes and housing units in the neighborhood, announced yesterday that it plans to build 240 units of affordable housing on the 16 or so empty lots primarily south of the park by early next year.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one more sign of how community and church groups have transformed the South Bronx, rebuilding old homes or constructing new ones, in turn injecting new vitality to the area by drawing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cheers from a group of neighborhood clergy members and about 200 spectators gathered near the park, a bulldozer scooped up the earth to break ground for the construction. Although various permits have yet to be issued by the city, participants said they were confident that they would be issued in time for construction early next year.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city will keep its promise to us," said the Rev. Bertram G. Bennett Jr. of St. David's Episcopal Church in the South Bronx, who is the chairman of the housing task force for the South Bronx Churches.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homes are the second phase of the organization's South Bronx Nehemiah Plan Homes, in which the South Bronx churches have adopted the methods of the housing initiative that proved so successful in transforming neighborhoods in East Brooklyn by encouraging home ownership.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South Bronx Churches group was formed in 1987, it has built 224 single-family homes and 288 condominium units on the north side of the park, from 161st Street to Westchester Avenue and from Prospect Avenue to St. Ann's Avenue.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Stuart, the lead organizer of the group, said the new construction would include 150 single-family homes and 90 units of two-family homes from 139th Street to St. Mary's Street, from Jackson Avenue to St. Ann's Avenue. The single-family homes will cost between $75,000 and $80,000 each, and the two-family homes will start at $130,000 each.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overall project would cost about $30 million and would take about three years to complete. The minimum annual income requirement for a single-family home is $21,000, and it is $26,000 for a two-family home. The city is expected to provide a $15,000 interest-free second mortgage for each unit.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Stuart said the construction would be broken into 10 stages, with about 30 homes to be constructed in each stage, and would be financed by a revolving trust of $3.5 million in an interest-free loan from two Episcopal churches -- Trinity and St. James -- both in Manhattan, and the Evangelical Lutheran Church of America and three Roman Catholic religious orders that have served the South Bronx for more than a century.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Stuart said the proceeds from the sale of the homes in each stage would be used to finance the next phases of the construction.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ceremony even concluded yesterday, about 20 people were already crowding near the Rev. John Grange, the pastor of St. Jerome's Catholic Church, to receive applications to buy the homes.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wanted to own a home, but I don't make enough money to buy anything," said Jose Rodriguez, a porter who lives on the Grand Concourse. "Me and my wife now rent for $500 a month. I think it's time for us to buy a home of our own."</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632" style="position:absolute;z-index:252852224"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the South Bronx, plans for building new homes at this site were announced yesterday by the South Bronx Churches, an alliance of neighborhood congregations, nonprofit agencies and tenant and homeowner groups. Lee Stuart, right, of the South Bronx Churches, discussing the group's Nehemiah Plan Homes. With her was the Rev. Bertram G. Bennett Jr. (Photographs by Librado Romero/The New York Times)</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1997</w:t>
      </w:r>
    </w:p>
    <w:p>
      <w:pPr>
        <w:pStyle w:val="Normal425"/>
      </w:pPr>
    </w:p>
    <w:p>
      <w:pPr>
        <w:pStyle w:val="Normal425"/>
        <w:ind w:left="200"/>
        <w:sectPr>
          <w:type w:val="continuous"/>
          <w:pgMar w:top="840" w:right="1000" w:bottom="840" w:left="1000" w:header="400" w:footer="400"/>
          <w:pgNumType w:fmt="decimal"/>
          <w:cols w:space="720"/>
        </w:sectPr>
      </w:pPr>
      <w:r>
        <w:br/>
      </w:r>
      <w:r>
        <w:pict>
          <v:line id="_x0000_s2633"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26"/>
      </w:pPr>
    </w:p>
    <w:p>
      <w:pPr>
        <w:pStyle w:val="Normal426"/>
      </w:pPr>
      <w:r>
        <w:pict>
          <v:shape id="_x0000_i2634" type="#_x0000_t75" alt="LexisNexis®" style="width:147.75pt;height:30pt">
            <v:imagedata r:id="rId17" o:title=""/>
          </v:shape>
        </w:pict>
      </w:r>
      <w:r>
        <w:cr/>
      </w:r>
    </w:p>
    <w:p>
      <w:pPr>
        <w:pStyle w:val="Heading1424"/>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A Tower Fight, but Just What Borough Is This?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2007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6"/>
        <w:keepNext w:val="0"/>
        <w:spacing w:after="0" w:line="240" w:lineRule="atLeast"/>
        <w:ind w:right="0"/>
        <w:jc w:val="both"/>
      </w:pPr>
      <w:bookmarkStart w:id="866" w:name="Bookmark_426"/>
      <w:bookmarkEnd w:id="866"/>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MEXICO CITY JOURNAL</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Sept. 19 </w:t>
      </w:r>
    </w:p>
    <w:p>
      <w:pPr>
        <w:pStyle w:val="Normal426"/>
        <w:keepNext/>
        <w:spacing w:before="240" w:after="0" w:line="340" w:lineRule="atLeast"/>
        <w:ind w:left="0" w:right="0" w:firstLine="0"/>
        <w:jc w:val="left"/>
      </w:pPr>
      <w:bookmarkStart w:id="867" w:name="Body_424"/>
      <w:bookmarkEnd w:id="867"/>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35" style="position:absolute;z-index:252854272"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influential developer plans an enormous skyscraper at the edge of the city's giant central park. A celebrity architect is commissioned, and the ambitious mayor unveils the proposal at city hall.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Instantly, the prospective tower's largely genteel neighbors rise up in arms. They vow to tie the plan up in lawsuits and procedural reviews. There is also a reclusive investor, a much-questioned relationship between the mayor and the developer and a building on the site that, though it has long been ignored, preservationists now want saved.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New York.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Mexico City, and the fight over what would be Latin America's tallest skyscraper -- at 300 meters, or 984 feet -- takes on a tinge of high drama.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developers and their allies in city hall say the tower will catapult Mexico City into the ranks of the world's great cities, alongside emergent Asian capitals where skyscrapers grow ever taller. For Mexico City to compete globally, ''we will need dozens of projects like this,'' said Jorge Gamboa de Buen, the chief executive of the project's developer, Grupo Danhos. ''The city will have to learn to deal with the issue of these projects.''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say the tower is simply illegal. ''They are twisting the law around like a pretzel to get their objectives through,'' said Denise Dresser, an academic and commentator who is helping organize opponents. She said the city's support for the tower recalled the days when authoritarian governments built big public works projects whether anybody wanted them or not.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leftist mayor, Marcelo Ebrard, a likely presidential candidate in 2012, is determined to make his mark on the city.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other city in Latin America will have a tower of this size now,'' Mr. Ebrard said when he presented the project with Mr. Gamboa de Buen in late July. ''We're ahead of everybody else.''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Ebrard's chief political opponent on the project is a 28-year-old conservative, Gabriela Cuevas, the elected official in charge of the delegation (similar to a borough) where the site lies. The project's supporters argue that she has jumped on the issue to further her career.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politics to want to apply the law,'' Ms. Cuevas said. ''It's a matter of what Mexico you believe in.''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core of the debate is the site's zoning, which is now limited to commercial buildings of just five stories. The site cost Danhos just $18 million, far less than  if zoned for a high-rise.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developers need a change in zoning, which is up to  the city legislature, dominated by Mr. Ebrard's party. ''They bought the land cheap, and now they want the legislature to modify it just for them,'' Ms. Cuevas said.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70-story tower would loom over the edge of Chapultepec Forest, the vast park that dates to before the Spanish Conquest. It will be called the Bicentennial Tower -- ready, Danhos executives hope, by 2010, when Mexico celebrates 200 years of independence from Spain.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Bypassing Mexico's own well-known architects, Danhos sought out a global star, the Dutch architect Rem Koolhaas. Alluding to Mexico's pre-Columbian past, Mr. Koolhaas's design joins two pyramidal forms. One editorial cartoonist redrew the design as a coffin holding the remains of the city's urban plan.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Danhos will split the $600 million investment with an investment company owned by the Spanish billionaire Amancio Ortega, the press-shy founder of the Zara clothing chain and the eighth-richest man in the world, according to Forbes.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there are skyscrapers nearby, the site is surrounded by a middle-class neighborhood of low-rise houses, offices and stores. Several blocks away, though, lies one of the wealthiest neighborhoods, where high walls  shield expansive houses.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tower would also abut the intersection of two main traffic arteries, one of the city's worst bottlenecks. With the cars it would bring, opponents argue, the city should find it impossible to approve the environmental and urban impact studies.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all this sounds like a city with no real plan, it is. Mexico City is pocked with high-rises hulking over residential streets. And 15 years of unchecked development in the western suburbs has created a mini-city of towers, Santa Fe, without proper roads or public transportation leading to it.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have seized on the mess in Santa Fe to bolster their case against the mayor and Mr. Gamboa de Buen, who worked together as city officials to launch Santa Fe.  Mr. Gamboa de Buen blames succeeding mayors for ignoring the area.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tower would be built according to strict international environmental and earthquake standards, using little water and energy. And Danhos promises underpasses and other improvements to deal with the traffic.</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project has been slowed by legal wrangling over the building currently on the site, an example of mid-20th-century functionalist architecture designed by a Russian emigre, Vladimir Kaspe. The National Fine Arts Institute rushed through an upgrade of the building's protected status last month.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says it is growing, hiring a well-known environmental lawyer, adding celebrities and enlisting support from people in less privileged areas.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like other countries here,'' said Mike Rios, a retired teacher who has fought new construction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Japan, when it's ecological, they can't touch it. Here, it's just the opposite.''</w:t>
      </w:r>
    </w:p>
    <w:p>
      <w:pPr>
        <w:pStyle w:val="Normal426"/>
        <w:keepNext w:val="0"/>
        <w:spacing w:before="240" w:after="0" w:line="260" w:lineRule="atLeast"/>
        <w:ind w:left="0" w:right="0" w:firstLine="0"/>
        <w:jc w:val="left"/>
      </w:pPr>
      <w:r>
        <w:br/>
      </w:r>
      <w:hyperlink r:id="rId3492" w:history="1">
        <w:r>
          <w:rPr>
            <w:rFonts w:ascii="arial" w:eastAsia="arial" w:hAnsi="arial" w:cs="arial"/>
            <w:b w:val="0"/>
            <w:i/>
            <w:strike w:val="0"/>
            <w:color w:val="0077CC"/>
            <w:sz w:val="20"/>
            <w:u w:val="single"/>
            <w:vertAlign w:val="baseline"/>
          </w:rPr>
          <w:t>http://www.nytimes.com</w:t>
        </w:r>
      </w:hyperlink>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636" style="position:absolute;z-index:252855296"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Rem Koolhaas's design for the skyscraper would join two pyramidal forms with views of Mexico City's huge central park. (PHOTOGRAPH BY OFFICE FOR METROPOLITAN ARCHITECTURE)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for the tallest building in Latin America bring protests of ''No to the Bicentennial Tower.'' (PHOTOGRAPH BY ADRIANA ZEHBRAUSKAS FOR THE NEW YORK TIMES)                     </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2007</w:t>
      </w:r>
    </w:p>
    <w:p>
      <w:pPr>
        <w:pStyle w:val="Normal426"/>
      </w:pPr>
    </w:p>
    <w:p>
      <w:pPr>
        <w:pStyle w:val="Normal426"/>
        <w:ind w:left="200"/>
        <w:sectPr>
          <w:type w:val="continuous"/>
          <w:pgMar w:top="840" w:right="1000" w:bottom="840" w:left="1000" w:header="400" w:footer="400"/>
          <w:pgNumType w:fmt="decimal"/>
          <w:cols w:space="720"/>
        </w:sectPr>
      </w:pPr>
      <w:r>
        <w:br/>
      </w:r>
      <w:r>
        <w:pict>
          <v:line id="_x0000_s2637"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27"/>
      </w:pPr>
    </w:p>
    <w:p>
      <w:pPr>
        <w:pStyle w:val="Normal427"/>
      </w:pPr>
      <w:r>
        <w:pict>
          <v:shape id="_x0000_i2638" type="#_x0000_t75" alt="LexisNexis®" style="width:147.75pt;height:30pt">
            <v:imagedata r:id="rId17" o:title=""/>
          </v:shape>
        </w:pict>
      </w:r>
      <w:r>
        <w:cr/>
      </w:r>
    </w:p>
    <w:p>
      <w:pPr>
        <w:pStyle w:val="Heading1425"/>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In America; Unmasking The Poor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2001 Monday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27"/>
        <w:keepNext w:val="0"/>
        <w:spacing w:after="0" w:line="240" w:lineRule="atLeast"/>
        <w:ind w:right="0"/>
        <w:jc w:val="both"/>
      </w:pPr>
      <w:bookmarkStart w:id="868" w:name="Bookmark_427"/>
      <w:bookmarkEnd w:id="868"/>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17</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BOB HERBERT </w:t>
      </w:r>
    </w:p>
    <w:p>
      <w:pPr>
        <w:pStyle w:val="Normal427"/>
        <w:keepNext/>
        <w:spacing w:before="240" w:after="0" w:line="340" w:lineRule="atLeast"/>
        <w:ind w:left="0" w:right="0" w:firstLine="0"/>
        <w:jc w:val="left"/>
      </w:pPr>
      <w:bookmarkStart w:id="869" w:name="Body_425"/>
      <w:bookmarkEnd w:id="869"/>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39" style="position:absolute;z-index:25285734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 pretty well hidden from everyone except each other in the United States. You won't find them in the same neighborhoods or the same schools as the well-to-do. They're not on television, except for the local crime-casts. And they've vanished from the nation's political discussion.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Hiding the poor has been quite a trick, because there are still millions upon millions of them out here. And despite all the rosy scenarios we've been fed -- the end of welfare as we know it, rising tides lifting everybody's yachts -- they're not doing very well at all.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made clear in a new report from the Economic Policy Institute in Washington and in Barbara Ehrenreich's latest book, "Nickel and Dimed."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Ehrenreich spent the better part of two years trying to survive on jobs that paid $6 or $7 an hour. It wasn't pretty. She worked in Florida, Maine and Minnesota in jobs that included waitress, hotel maid, cleaning woman, nursing-home aide and Wal-Mart sales clerk.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valiantly. She lived in a trailer park in Key West, Fla., and stayed, briefly, in a hideous motel room in Minnesota that was "pretty much open to anyone's view or to anything that might drift in from the highway."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ate cereal, chopped meat, kidney beans and noodles. And she listened to the ghastly stories that are common to poverty, like that of the roofer who lost his job because he missed too much time from work. It seems he had cut his foot and he "couldn't afford the prescribed antibiotic."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Ehrenreich did just about everything she could, but she was unable to make ends meet. "In Portland, Maine, I came closest to achieving a decent fit between income and expenses," she wrote, "but only because I worked seven days a week." And even in Portland, there was no margin for car trouble, a new pair of shoes, the loss of the few free meals she got at work, or any unexpected expense.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honest conclusion you can reach after reading Ms. Ehrenreich's book is that you can't make it in America on $6 or $7 an hour. Not if you're only working one job. And if you have children, you can't even come close to making 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problem is housing. Affordable housing has gone the way of the double-feature movie and 30-cents-a-gallon gas. It is not uncommon for poor people to spend more than half their meager monthly incomes on housing.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secret economies that nourish the poor," Ms. Ehrenreich wrote. "On the contrary there are a host of special costs. If you can't put up the two months' rent you need to secure an apartment, you end up paying through the nose for a room by the week. If you have only a room, with a hot plate at best, you can't save by cooking up huge lentil stews that can be frozen for the week ahead. You eat fast food or the hot dogs and Styrofoam cups of soup that can be microwaved at a convenience store."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kinds of economic struggles are much more widespread than most Americans realize. And they are by no means limited to the people we tend to categorize as poor. The report by the Economic Policy Institute, released last week at a briefing attended by Ms. Ehrenreich, flies in the face of the happy talk we've heard for so long about how well American families are doing. Many families, according to the report, earn too little to cover "basic necessities like food, housing, health care and child care."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that over the course of a year, nearly a third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with children under 12 -- many with two parents and incomes above the official poverty line -- faced at least one "critical hardship, such as missing meals, being evicted from their housing, having their utilities disconnected, doubling up on housing, or not having access to needed medical care."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struggling families are not easily stereotyped. Many are white. Many are headed by workers with a high school education or better. Many of the parents are over the age of 30.</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absence of policy changes designed to strengthen the social safety net and significantly boost wages, they will continue to struggle, and at times suffer. Because, as Heather Boushey, the lead author of the study, commented, "Work alone doesn't ensure a decent standard of living." </w:t>
      </w:r>
    </w:p>
    <w:p>
      <w:pPr>
        <w:pStyle w:val="Normal427"/>
        <w:keepNext w:val="0"/>
        <w:spacing w:before="240" w:after="0" w:line="260" w:lineRule="atLeast"/>
        <w:ind w:left="0" w:right="0" w:firstLine="0"/>
        <w:jc w:val="left"/>
      </w:pPr>
      <w:r>
        <w:br/>
      </w:r>
      <w:hyperlink r:id="rId3500" w:history="1">
        <w:r>
          <w:rPr>
            <w:rFonts w:ascii="arial" w:eastAsia="arial" w:hAnsi="arial" w:cs="arial"/>
            <w:b w:val="0"/>
            <w:i/>
            <w:strike w:val="0"/>
            <w:color w:val="0077CC"/>
            <w:sz w:val="20"/>
            <w:u w:val="single"/>
            <w:vertAlign w:val="baseline"/>
          </w:rPr>
          <w:t>http://www.nytimes.com</w:t>
        </w:r>
      </w:hyperlink>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2001</w:t>
      </w:r>
    </w:p>
    <w:p>
      <w:pPr>
        <w:pStyle w:val="Normal427"/>
      </w:pPr>
    </w:p>
    <w:p>
      <w:pPr>
        <w:pStyle w:val="Normal427"/>
        <w:ind w:left="200"/>
        <w:sectPr>
          <w:type w:val="continuous"/>
          <w:pgMar w:top="840" w:right="1000" w:bottom="840" w:left="1000" w:header="400" w:footer="400"/>
          <w:pgNumType w:fmt="decimal"/>
          <w:cols w:space="720"/>
        </w:sectPr>
      </w:pPr>
      <w:r>
        <w:br/>
      </w:r>
      <w:r>
        <w:pict>
          <v:line id="_x0000_s2640"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28"/>
      </w:pPr>
    </w:p>
    <w:p>
      <w:pPr>
        <w:pStyle w:val="Normal428"/>
      </w:pPr>
      <w:r>
        <w:pict>
          <v:shape id="_x0000_i2641" type="#_x0000_t75" alt="LexisNexis®" style="width:147.75pt;height:30pt">
            <v:imagedata r:id="rId17" o:title=""/>
          </v:shape>
        </w:pict>
      </w:r>
      <w:r>
        <w:cr/>
      </w:r>
    </w:p>
    <w:p>
      <w:pPr>
        <w:pStyle w:val="Heading1426"/>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U.A.W. at Center of Dispute Over Bailout</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2008 Saturday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28"/>
        <w:keepNext w:val="0"/>
        <w:spacing w:after="0" w:line="240" w:lineRule="atLeast"/>
        <w:ind w:right="0"/>
        <w:jc w:val="both"/>
      </w:pPr>
      <w:bookmarkStart w:id="870" w:name="Bookmark_428"/>
      <w:bookmarkEnd w:id="870"/>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Business/Financial Desk; Pg. </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MICHELINE MAYNARD; Nick Bunkley contributed reporting</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DETROIT </w:t>
      </w:r>
    </w:p>
    <w:p>
      <w:pPr>
        <w:pStyle w:val="Normal428"/>
        <w:keepNext/>
        <w:spacing w:before="240" w:after="0" w:line="340" w:lineRule="atLeast"/>
        <w:ind w:left="0" w:right="0" w:firstLine="0"/>
        <w:jc w:val="left"/>
      </w:pPr>
      <w:bookmarkStart w:id="871" w:name="Body_426"/>
      <w:bookmarkEnd w:id="871"/>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42" style="position:absolute;z-index:252859392"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a Congressional bailout for Detroit auto companies and the United Automobile Workers union traded charges Friday over who was responsible for the defeat of legislation that would have provided temporary financing until the automakers restructured.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Bob Corker, a Republican of Tennessee, suggested the fault lay with the U.A.W.'s president, Ron Gettelfinger, whose union declined to agree to allow  wage concessions in 2009 as part of a deal.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a news conference Friday morning, Mr. Gettelfinger said the union feared that it was ''being set up'' by Mr. Corker, who he said was asking the union for concessions that were not sought from other participants in the talks.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Gettelfinger called on the Treasury and the White House to release financing and ''prevent the imminent collapse of the automakers and the devastating consequences that would follow.'' Until now, the White House had resisted such a move, but said Friday morning that it would consider using money from the $700 billion financial bailout to help the automakers.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Thursday, the Senate did not take up an assistance measure passed by the House, after hours of negotiations between Senate Republicans with the auto companies and the U.A.W. The sticking point apparently was the union's refusal to agree to lower wage and benefit rates as soon as next year.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for the union, which had already accepted a series of cuts in its current contract, sought instead to push any more concessions back to 2011, when the U.A.W.'s contract with Detroit auto companies expires.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Thursday night, the union said it was ''prepared to agree that any restructuring plan should ensure that the wages and benefits of workers at the domestic automakers should be competitive with those paid by the foreign transplants. But we also recognized that this would take time to work out and implement'' using programs like buyouts and early retirement offers to bring in new workers at lower rates.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Senate Republicans insisted that this had to be accomplished by an arbitrary deadline,'' the statement said. ''This arbitrary requirement was not imposed on any other stakeholder groups. Thus, the U.A.W. believed this was a blatant attempt to make workers shoulder the lion's share of the costs of any restructuring plan.''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Friday morning on CNBC, Mr. Corker suggested the union, not Republicans, bore the burden for the measure's failure.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offered them a solution,'' he said of discussions with union representatives. ''Our caucus was 100 percent behind it. Do we own it, or does the U.A.W. own it?''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Corker said he spoke with Mr. Gettelfinger on Thursday morning and suggested he participate in the discussions. ''I asked him to come to the table, not assign somebody to come back and forth. It didn't work out,'' Mr. Corker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Gettelfinger, at a news conference Friday, said he was wary of Mr. Corker's offer to join the talks.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wondered if we were just being set up,'' Mr. Gettelfinger said. ''We did not know who Senator Corker was representing on the Republican side, and if he could deliver votes.''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Mr. Corker admitted to the union's representatives that discussions over wages were ''largely about politics in the G.O.P. caucus.''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Corker said he proposed that wages and benefits of U.A.W. members be competitive with lower rates at American plants run by foreign rivals -- Toyota, Honda, Nissan and B.M.W. -- during 2009, and offered the union the opportunity to pick the date next year when the changes, which would be certified by the Labor Department, could be put in place.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that agreement, Mr. Corker said he could not sell a compromise to other Republicans.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could not get a date,'' Mr. Corker said of his discussions with the union. ''It was an amazing thing to 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Gettelfinger said Friday that there was no way to tell what Mr. Corker meant by competitive wage and benefit rates, which differ depending on the company and the location of the automakers' plants. He went on, ''The G.O.P. caucus was insisting the restructuring had to be done on the backs of workers and retirees rather than have all stakeholders come to the table.''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not accept the effort by the Senate G.O.P. caucus to single out workers and retirees for different treatment,''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members said Friday that  they supported Mr. Gettelfinger for standing up to Mr. Corker.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an attack on the U.A.W., it's an attack on the labor movement and the whole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Martha Grevatt, who has worked at Chrysler's stamping plant in Twinsburg, Ohio, for 21 years.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don't dictate union wages, and I would have felt the same way, even if I was working,'' said Marty Shawl, of Bay City, Mich., who retired from a G.M. plant in May.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2007, the U.A.W. agreed to sharply lower starting wages and benefits for newly hired autoworkers at the Detroit companies, as well as for workers in jobs away from the assembly line, like janitors and maintenance personnel.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cuts did not affect most long-time union members, whose hourly pay and compensation is about $55 an hour. The figure ranges above $70 an hour when the automakers' costs for  health care for retired workers and retirement benefits is factored in.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workers in plants run by foreign companies in the United States earn about $45 an hour, and the nonunion companies do not have the hefty burdens for future ''legacy costs'' that are faced by the Detroit companies.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Jennifer M. Granholm of Michigan expressed anger Friday morning at the failure of the Senate to act on the bailout package. ''It's such an unbelievable stab at workers across the country,'' she said in an interview on WJR-AM in Detroit.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gave a bailout to the financial institutions, and did not ask a single question, the governor said, ''then lay the blame for the auto industry, which is a victim of this financial meltdown, on the backs of the people who are working on the line.''</w:t>
      </w:r>
    </w:p>
    <w:p>
      <w:pPr>
        <w:pStyle w:val="Normal428"/>
        <w:keepNext w:val="0"/>
        <w:spacing w:before="240" w:after="0" w:line="260" w:lineRule="atLeast"/>
        <w:ind w:left="0" w:right="0" w:firstLine="0"/>
        <w:jc w:val="left"/>
      </w:pPr>
      <w:r>
        <w:br/>
      </w:r>
      <w:hyperlink r:id="rId3508" w:history="1">
        <w:r>
          <w:rPr>
            <w:rFonts w:ascii="arial" w:eastAsia="arial" w:hAnsi="arial" w:cs="arial"/>
            <w:b w:val="0"/>
            <w:i/>
            <w:strike w:val="0"/>
            <w:color w:val="0077CC"/>
            <w:sz w:val="20"/>
            <w:u w:val="single"/>
            <w:vertAlign w:val="baseline"/>
          </w:rPr>
          <w:t>http://www.nytimes.com</w:t>
        </w:r>
      </w:hyperlink>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2008</w:t>
      </w:r>
    </w:p>
    <w:p>
      <w:pPr>
        <w:pStyle w:val="Normal428"/>
      </w:pPr>
    </w:p>
    <w:p>
      <w:pPr>
        <w:pStyle w:val="Normal428"/>
        <w:ind w:left="200"/>
        <w:sectPr>
          <w:type w:val="continuous"/>
          <w:pgMar w:top="840" w:right="1000" w:bottom="840" w:left="1000" w:header="400" w:footer="400"/>
          <w:pgNumType w:fmt="decimal"/>
          <w:cols w:space="720"/>
        </w:sectPr>
      </w:pPr>
      <w:r>
        <w:br/>
      </w:r>
      <w:r>
        <w:pict>
          <v:line id="_x0000_s2643"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509"/>
          <w:headerReference w:type="default" r:id="rId3510"/>
          <w:footerReference w:type="even" r:id="rId3511"/>
          <w:footerReference w:type="default" r:id="rId3512"/>
          <w:headerReference w:type="first" r:id="rId3513"/>
          <w:footerReference w:type="first" r:id="rId3514"/>
          <w:pgSz w:w="12240" w:h="15840"/>
          <w:pgMar w:top="840" w:right="1000" w:bottom="840" w:left="1000" w:header="400" w:footer="400"/>
          <w:pgNumType w:fmt="decimal"/>
          <w:cols w:space="720"/>
          <w:titlePg w:val="0"/>
        </w:sectPr>
      </w:pPr>
    </w:p>
    <w:p>
      <w:pPr>
        <w:pStyle w:val="Normal429"/>
      </w:pPr>
    </w:p>
    <w:p>
      <w:pPr>
        <w:pStyle w:val="Normal429"/>
      </w:pPr>
      <w:r>
        <w:pict>
          <v:shape id="_x0000_i2644" type="#_x0000_t75" alt="LexisNexis®" style="width:147.75pt;height:30pt">
            <v:imagedata r:id="rId17" o:title=""/>
          </v:shape>
        </w:pict>
      </w:r>
      <w:r>
        <w:cr/>
      </w:r>
    </w:p>
    <w:p>
      <w:pPr>
        <w:pStyle w:val="Heading1427"/>
        <w:keepNext w:val="0"/>
        <w:spacing w:after="200" w:line="340" w:lineRule="atLeast"/>
        <w:ind w:left="0" w:right="0" w:firstLine="0"/>
        <w:jc w:val="center"/>
      </w:pPr>
      <w:hyperlink r:id="rId3515" w:history="1">
        <w:r>
          <w:rPr>
            <w:rFonts w:ascii="arial" w:eastAsia="arial" w:hAnsi="arial" w:cs="arial"/>
            <w:b/>
            <w:i/>
            <w:strike w:val="0"/>
            <w:color w:val="0077CC"/>
            <w:sz w:val="28"/>
            <w:u w:val="single"/>
            <w:vertAlign w:val="baseline"/>
          </w:rPr>
          <w:t>The Universalist</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9"/>
        <w:keepNext w:val="0"/>
        <w:spacing w:after="0" w:line="240" w:lineRule="atLeast"/>
        <w:ind w:right="0"/>
        <w:jc w:val="both"/>
      </w:pPr>
      <w:bookmarkStart w:id="872" w:name="Bookmark_429"/>
      <w:bookmarkEnd w:id="872"/>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26; FEATURE</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5599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GILES HARVEY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Harvey is a contributing writer for the magazine. His last article was a profile of the short-story writer Deborah Eisenberg.</w:t>
      </w:r>
    </w:p>
    <w:p>
      <w:pPr>
        <w:pStyle w:val="Normal429"/>
        <w:keepNext/>
        <w:spacing w:before="240" w:after="0" w:line="340" w:lineRule="atLeast"/>
        <w:ind w:left="0" w:right="0" w:firstLine="0"/>
        <w:jc w:val="left"/>
      </w:pPr>
      <w:bookmarkStart w:id="873" w:name="Body_427"/>
      <w:bookmarkEnd w:id="873"/>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45" style="position:absolute;z-index:252861440"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Asghar Farhadi, the most successful director in the history of Iranian cinema, may have little interest in global politics, but global politics are interested in him. On Jan. 27, 2017, less than a week after ''The Salesman,'' Farhadi's seventh feature film, was nominated for an Academy Award for best foreign-language movie, President Trump signed Executive Order 13769, more commonly known as the Muslim ban. Under its terms, citizens of seven Muslim-majority countries, Iran among them, were barred from entering the United States for 90 days -- apparently the time it would take the new president to figure out ''what the hell is going on.'' For Farhadi, a connoisseur of human particularity whose nuanced, open-ended films about the cultural fault lines within Iran have been embraced by audiences around the world, Trump's order was an offense both moral and intellectual. In a statement released two days later, he announced his decision to boycott the Oscars and also alluded to the history of ''reciprocal humiliation'' that lay behind present-day American-Iranian hostilities.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circumstances (the collective punishment of an entire religious group), that ''reciprocal'' showed extraordinary equanimity -- not that anyone who had seen the film for which Farhadi was nominated, a painstaking psychological inquest into the rival claims of reciprocally humiliated parties, would have been surprised.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11 ½ hours ahead of Los Angeles (or, if you are going by the Persian calendar, 622 years behind), so it was early morning, Tehran time, when Farhadi sat down, along with his family and a group of close friends, to watch the 89th Academy Awards. Iranian state TV, which is heavily censored by the country's political and religious authorities, doesn't broadcast the ceremony, but the Farhadis, like most of their compatriots, own an illegal satellite dish that picks up foreign programming. (Farhadi is married to the film and television director Parisa Bakhtavar, whose cinematic debut, ''Tambourine,'' released in 2008, centers on a young couple trying to raise cash by installing satellite dishes in a Tehran apartment building.) These dishes aren't always reliable, however, and on the morning in question, Farhadi's was on the fritz. A repairman roused from his sleep was unable to fix the problem. Finally, a friend on the other side of town who was streaming the show using a VPN managed to set up a remote connection between his computer and Farhadi's laptop, and the group huddled around. The feed went live just in time for them to see Shirley MacLaine and Charlize Theron announce that the Oscar was going to ''The Salesman.'' When Farhadi spoke to his downstairs neighbor the following day, she said she thought there had been an earthquake, such was the commotion coming from the director's apartment.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 had asked two Iranian-Americans, Firouz Naderi, a former NASA scientist, and Anousheh Ansari, a tech entrepreneur and the first female space tourist, to represent him at the ceremony. (Naderi said he believed they were chosen to make the point that borders are invisible from outer space.) As Farhadi's living room in Tehran quieted down, his surrogates in Los Angeles took the stage. He was not there, Ansari explained in a speech written by Farhadi, ''out of respect for the people of my country'' and the six other nations targeted by Trump's executive order. By dividing the world into ''us'' and ''our enemies,'' the speech continued, Trump was creating ''a deceitful justification for aggression and war.'' Farhadi's words were warmly applauded within the Dolby Theater, but the conservative commentariat was less receptive. ''We give an Iranian filmmaker an award &amp; he writes us a lecture on our government,'' Lauren Cooley, an editor for The Washington Examiner, posted on Twitter. ''How about he go lecture his own Iranian leaders?'' Cooley and other such pundits may not have realized it, but they sounded like no one so much as their conservative counterparts in Iran, where Farhadi is often accused of pandering to international audiences by presenting an overly negative image of his homeland.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naturally far more complicated. Farhadi has learned, as he says, to speak quietly in his films, and part of this involves trusting his audience to listen for his meanings. In the stark opening shot of ''A Separation'' (2011), which also won the Oscar for best foreign-language film, a man and a woman, the woman wearing a head scarf (as all female citizens of Iran are required to do in public), look straight into the camera and explain their plight. After years of marriage, they are separating; each is seeking custody of their only child, a 12-year-old girl. As they make their competing arguments (the woman wants to leave the country because she believes their daughter will have a better life abroad; the man says he has to stay to look after his father, who has Alzheimer's), we realize they are in an Islamic divorce court. The person being addressed is a judge -- although it is also, in a way, the viewer, whom Farhadi always enlists as a kind of juror in his moral procedurals. ''As a mother, I'd prefer my daughter not grow up in these circumstances,'' the woman says. ''What circumstances?'' the baffled judge, still only a disembodied voice, asks. He doesn't receive an answer -- Farhadi, a master of pacing and suggestive omission, has already ushered us into the next scene -- but Iranians, and those familiar with the social conditions under which Iranian women live, will know all too well the circumstances she's referring to.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art in the face of censorship is like water in the face of a stone,'' Farhadi has said. ''The water will find a way to flow around it.''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actors of 2018]</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Knows,'' Farhadi's latest film, will be released in the United States on Feb. 8, but the director won't be coming over for the opening: He hasn't been here since Trump took office. ''The extremists, the hard-liners -- in Iran, in the United States -- are very similar wherever you go,'' Farhadi, who is 46, told me in December. We were in Spain, in the back of a black S.U.V., barreling down an autopista toward Torrelaguna, a village an hour north of Madrid, where ''Everybody Knows'' was shot. When it became clear that continuing American-Iranian hostilities would make it unfeasible for me to meet him in Tehran, Farhadi, with an obligingness I would come to recognize as characteristic, offered to fly to Spain to be interviewed.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 to Madrid is a journey Farhadi has been making regularly since 2013, when he first approached Penélope Cruz and Javier Bardem with the idea of making a film about a family from rural Spain whose secrets are blown open during the course of a wedding weekend. At the time, he had just finished making ''The Past,'' a French production and the first of his movies to be set outside Iran. Most directors would be wary of taking on projects in a foreign country, let alone a foreign continent, where they don't speak the language and know little of the native culture. Farhadi, a cosmopolitan universalist, shows no such trepidation. ''The taste of love and the taste of hate are everywhere the same,'' he told me. Farhadi likes to cite the director Amir Naderi, whose 1984 film ''The Runner'' was the first post-revolutionary Iranian movie to achieve international renown: ''This and this are the same everywhere in the world,'' Farhadi said, using his right hand to slap and then to stroke the back of his left. ''This'' -- the first gesture -- ''is violence, and this'' -- the second -- ''is kindness. And cinema is based on these two principles.''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was cold and bright, and as the industrial outskirts of Madrid fell away and the snow-dusted Sierra de Guadarrama mountains began to rise up on either side of us, Farhadi turned to the window to take in the view. He is short and compact. His dark hair has receded to the crown of his head, but in a way that makes him look worldly and dapper. He wears glasses with photochromic lenses (at one point I glanced up from my notebook to realize, with a small start, that I could no longer see his eyes) and has a somewhat rakish goatee that is filigreed with silver. He dresses much like the liberal, middle-class Iranians in his films, which is to say, much like liberal, middle-class people everywhere: bluejeans, red crew-neck sweater, a three-quarter-length black overcoat. Although he speaks decent-enough English, he opted to communicate by means of an interpreter, Shahram Ruzbehan, a burly Iranian expatriate in a gray tweed flat cap, who sat across from us. Also present was Ahmad Taheri, another Iranian living in Spain, who served as one of Farhadi's interpreters on the set of ''Everybody Knows.''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his previous films, Farhadi's latest turns on a traumatic incident that occurs offscreen. In ''About Elly'' (2009), it is the disappearance and possible drowning of the title character. In ''The Salesman,'' it is, or at least seems to be, a sexual assault whose precise nature remains unclear, in part because the victim is too disturbed to talk about it. In ''Everybody Knows,'' the teenage daughter of one of the wedding guests is abducted. As you might expect, this leads to a good hour and a half of engrossing panic, but Farhadi is less interested in plot twists than in the psychological revelations they precipitate.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to know my characters, I need a crisis,'' he explained in his methodical manner. Take a group of people in an elevator, he said. If the elevator goes from the first to the 16th floor without a problem, then no one is going to get to know anyone else. But if the elevator gets stuck between the 15th and 16th floors for half an hour -- well, then they may begin to get acquainted. ''In crises, we show our true character,'' he added.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then, we were faced with a miniature crisis of our own. A highway-patrol officer in wraparound sunglasses and a neon yellow windbreaker, who was lurking by the side of the road, decided to flag us over for a random vehicle check. After briefly quizzing our driver, the officer had a peek through the back window and noticed that Farhadi, Ruzbehan and Taheri were not wearing their seatbelts. This seemed to seal our fate. The officer radioed for instructions, or possibly backup. When it became clear that the full weight of the Guardia Civil was being brought to bear on us -- or, at any rate, that we wouldn't be going anywhere for some time -- Farhadi seized the opportunity, as he often did during the days we spent together, to step outside and have a cigarette.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isn't difficult to imagine another titan of world cinema (a Von Trier, say) having a do-you-realize-whom-you're-talking-to-here moment. Farhadi appeared instead to relish the mild absurdity of the situation. ''In Iran you can at least talk to the police,'' he said with a smile, bracing his shoulders against the brisk wind. They come on strong, he explained, but soon they'll be joking and sending you away with just a warning. After a while, he turned to the subject of censorship. ''Each director finds his own way of dealing with it,'' he said. ''It's claimed restriction can lead to even greater creativity. I believe that's true in the short term, but in the long term it destroys creativity.'' He somberly enumerated the great Iranian directors who had gone into exile -- Naderi, Bahram Beyzaie, Parviz Kimiavi -- some of whom, though Farhadi didn't say so himself, have suffered an artistic decline as a result. In 2010, Farhadi's close friend Jafar Panahi, whose films about marginalized Iranians had long angered the regime, was charged with producing anti-government propaganda. He received a six-year prison sentence, was banned from filmmaking for 20 years and was forbidden to leave the country. (The prison sentence, however, was never enforced, and Panahi, in his typically defiant fashion, continues to make underground films, which are released abroad and circulate on the internet. His latest, ''3 Faces,'' will open in the United States in March.)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Farhadi's own success -- acclaim at home and abroad, the freedom to make movies with A-list stars anywhere in the world -- seemed all the more remarkable alongside these unhappy destinies. But I wondered how secure his position in Iran really was -- whether he felt vulnerable to the same fate as Panahi, or if he was ever tempted, like so many of his characters, by the dream of a permanent move to the West.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 could ask him, Taheri, who had been quietly conferring with the officer, returned with an update. Farhadi, as a foreign visitor, would be shown leniency, he informed us. But he and Ruzbehan would each be fined 100 euros. We stood there a moment in silence, absorbing the news.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more serious than censorship,'' Farhadi said finally, and everyone laughed.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 was born in Iran's central Isfahan Province in 1972 -- a bit like being born in Volgograd, Russia, in 1910. By the time he turned 8, his hometown, Homayoon Shahr, had been renamed Khomeini Shahr, for the leader of the 1979 revolution that brought down the 2,500-year-old Persian monarchy and, after the idea of liberal democracy was briefly entertained, replaced it with a theocratic republic every bit as paranoid and repressive. Eighteen months after Ayatollah Ruhollah Khomeini became supreme leader, Saddam Hussein, fearful of an uprising in Iraq and seeking to capitalize on the post-revolutionary chaos next door, sent his forces over Iran's western border, initiating a war that would drag on for eight years. Isfahan, the provincial capital, was bombed repeatedly. One day, Farhadi's eldest brother didn't return from school: He had run away to join the army's volunteer forces. Months passed before Farhadi's parents were able to locate him and bring him home. Farhadi himself, inflamed by patriotic feeling, often wished he were a few years older so that he could join, too.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conflict with Iraq, Iranian cinemas would sometimes play old Allied propaganda films about World War II. (The idea was to stir up nationalistic sentiment by encouraging a conflation of Hussein with Hitler.) One such film was playing when Farhadi paid his first visit to a movie theater, shortly before the war began. Along with several cousins, he took the bus from Khomeini Shar to Isfahan. They arrived late and walked in halfway through the picture, but Farhadi was captivated nevertheless. The protagonist was a teenage member of a resistance group in Eastern Europe; in the end, he assassinates the Nazi villain. For days afterward, Farhadi found himself thinking about the scenes he missed, trying to reconstruct them in his imagination. ''It made me feel as though I were actually making the movie myself,'' he told me the day before our trip to Torrelaguna. His own enigmatic narratives involve the viewer in a similarly collaborative experience. ''I don't want the film to end for an audience,'' he has said. ''I want the audience to leave the film with it still in their minds, asking questions.''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Cinema has long been a front in Iran's fierce political struggles. The so-called New Wave, which first broke in the early 1960s, was inspired by opposition not just to filmfarsi, the formulaic, Hollywood-influenced movies that dominated theaters, but also, some have argued, to the shah's whole project of enforced Westernization. These were the years when Jalal Al-e Ahmad's 1962 essay, ''Occidentosis,'' a fervent call for Iranian cultural independence, galvanized resentment toward the United States-backed royal family and presaged the coming revolution. Farhadi grew up on the New Wave and warmly acknowledges its influence. Dariush Mehrjui's ''The Cow'' (1969), an austere yet deeply empathetic case study in the brutalizing effects of a tragic loss, is an obvious precursor to Farhadi's stories about the self-destructive behavior of men in extremis. At the same time, he feels estranged from the anti-Western passions that have been associated with the movement. When the New Wave came up in conversation, he was keen to emphasize its continuity with what was happening in other national cinemas at the time, as well as its debt to the Italian neorealists of the 1940s. ''In Japan, France, Germany, even in the United States, we see the same reaction,'' he said. What all these directors had in common was a desire to shake off artifice and get closer to real life.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Farhadi's family owned a grocery store, where he often helped out after school. This put them squarely in the middle class. Although his parents weren't themselves deeply cultured, they encouraged Farhadi's artistic aspirations. When he was 13, he made his first short film using an eight-millimeter camera belonging to the Young Cinema Society, a government-sponsored organization established shortly after the revolution, with offices in every major city. (When Khomeini came to power, he considered banning cinema altogether -- its mimicry of God's creative act seemed a form of blasphemy -- before recognizing the medium's potential as a propaganda tool.) Farhadi's film tells the story of two friends who find a radio on their way to school one day and, after an argument about who gets to keep it, decide that each will have custody for a day at a time. Because what they're most interested in is a serialized drama that is broadcast every evening, the radio turns out to be of no use to either of them, and they throw it away. Already Farhadi was thinking about the difficulty of compromise and the power of interrupted stories.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director was intent on studying cinema as an undergraduate, but the admissions office at the University of Tehran decided he was better suited to dramatic arts. What at the time felt like a setback would prove to be decisive in forming his sensibility. From Ibsen, Strindberg and Chekhov, Farhadi learned what no film had quite shown him -- how to construct a story without a hero, or rather, a story in which (as in life) everyone thinks of him- or herself as the hero. These European dramatists, writing at a time of rapid social change about men and women painfully suspended between an old way of life and a new one, also presented Farhadi with a mirror of the Iranian middle class at the end of the Khomeini era. In the years after the ayatollah's death in 1989, there was widespread hope that the country would move in a more liberal direction, easing its draconian religious laws and seeking reconciliation with the West. Those hopes would be continually deferred.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'90s, while he was still in college, Farhadi began writing serialized radio plays for the Islamic Republic of Iran Broadcasting (IRIB), the Iranian BBC. They were so popular that he was soon fielding offers from TV producers. In person, Farhadi is humble, generous and attentive; a number of the actors he has worked with told me of the calm, supportive atmosphere he creates on set. But he also knows how to look after his own interests. After several of his scripts were turned into hit programs, he told his producer at the IRIB that he would continue to provide them with material on one condition: that he do the directing himself. A deal was struck, and at 23 Farhadi was writing, directing and producing his own TV show, ''A Tale of a City.'' It followed a team of fictional documentarians who, in each episode, made a program about a family or group struggling with a different social issue: poverty, immigration, drug addiction, AIDS. Although scenes were sometimes cut by the censors, the series was widely watched.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Farhadi's first two feature films picked up where ''A Tale of a City'' left off. Diffuse and episodic, ''Dancing in the Dust'' (2003) and ''The Beautiful City'' (2004) are somewhat sentimental portraits of marginalized young people trying to escape their circumstances. His third feature, ''Fireworks Wednesday'' (2006), is a different matter altogether. Tightly constructed, it observes the classical unities of time, place and action. The movie gives us a day in the life of a troubled middle-class couple as seen through the eyes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herself soon to be wed, who is sent by a temp agency to clean their home. It was Farhadi's first feature film about his own social milieu and the first to draw on his deep theatrical background -- qualities that would underwrite the sequence of masterpieces that followed.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Farhadi begins shooting, he leads his cast through an intensive rehearsal process, which can last for three or four months. His approach is modeled strongly on that of Konstantin Stanislavsky, the Russian director and theorist, about whom Farhadi wrote his master's thesis. Instead of practicing the script, the actors improvise moments from earlier in their characters' lives, producing a back story that will often inform their roles, even if none of it features in the movie itself. The goal is to get the actors to feel as if they had constructed the characters themselves. In ''About Elly,'' Farhadi's subsequent film, the title character (Taraneh Alidoosti) is secretly engaged to a man (Saber Abar) who appears only in the final act, after Elly has gone missing. Although they never appear on screen together, Farhadi insisted that Alidoosti and Abar spend a lot of time with each other in rehearsals. It was important, he felt, that each have a strong image of the other in their minds throughout the shoot.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meticulous and -- for film, at least -- unconventional process has led to performances of astonishing sensitivity. There can be few scenes in 21st-century cinema as moving as the one from ''A Separation'' in which Nader (Peyman Moaadi), the man speaking to the camera in the opening shot, breaks down in tears while bathing his wheelchair-bound father -- tears to which the old man remains oblivious. A moment earlier, we saw Nader, a secular-minded, relatively prosperous individual, behave poorly toward Razieh (Sareh Bayat), the religiously conservative woman he has hired to take care of his father, first accusing her of stealing (wrongly, it turns out) and then roughly pushing her out the door of his apartment. No one deserves to be treated like this, but Razieh has provoked Nader's anger by tying his father to his bed and locking him in while she runs an errand. This, in turn, may sound almost unforgivable, except that Razieh is pregnant and desperately poor and has been having fainting spells that may be related to her work for Nader -- work she has had to keep secret from her equally religious husband, who would be scandalized to know she was taking care of an old man. And Nader himself, we realize as the slightly shaky camera lingers over his heaving body in the bathroom, already seems to feel remorse for his actions. Almost every moment in the film invites, and rewards, this kind of in-the-round moral scrutiny. The power of the bathing scene arises not simply from the poignancy of the action it depicts (the son now caring for the father who once cared for him) but also from the way in which, after a relentless sequence of increasingly hostile exchanges, it provides a kind of release valve for an accumulation of complicated, contradictory emotions -- Nader's and our own.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Separation'' opened in Iran in the spring of 2011, it electrified the public. People lined up overnight to see the premiere at the Fajr Film Festival, which takes place every year on the anniversary of the revolution. Theaters sold out, and it ended up grossing $24.4 million worldwide, making it the most profitable Iranian movie in history. ''From Iran, a Separation,'' a documentary about the film's reception, captures some of the heated debates it provoked across the country. Many people, feeling that the film implicitly sides with Simin (the mother who doesn't want her child growing up under ''these circumstances''), were exhilarated by Farhadi's frank portrayal of middle-class ambivalence toward the values on which the Islamic republic was founded. Others saw the movie as a vindication of Razieh, whose struggles laid bare the difficulty of leading a devout life in a modernizing nation. Still others viewed it simply as an anti-Iranian slur and asked why they should pay money to be insulted in theaters.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intensity of this response is largely a testament to the film's aesthetic force, but it also underscores the way it captured the polarized mood of the times. Less than two years earlier, President Mahmoud Ahmadinejad, a reactionary who favored a confrontational approach to the West over the country's nuclear program, was returned to office in rigged elections. The fraud was so blatant that it provoked an immediate backlash. Hundreds of thousands of demonstrators, calling for the result to be annulled, filled the streets of Tehran. Farhadi, whose second daughter was born the morning the protests broke out, joined the marchers that very afternoon. Thirty years after Khomeini's revolution, the Islamic republic seemed on the brink of collapse. Then the regime unleashed its paramilitary brigades, and the so-called Green Movement was mercilessly suppressed.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people responded to Farhadi's film seemed to correlate with their feelings about the Green Movement, which had broad support among the metropolitan middle class but was opposed by religious conservatives. Farhadi was not unsurprised by the uproar and said that all his films are an attempt to start a conversation, though he gently rejected the idea that their moral pluralism was in any way an attempt to inoculate himself against accusations of pushing a particular agenda. ''I believe that every character in my films has reasons for their wrongdoings, and that if we gave them time they'd be able to explain those reasons to the rest of us,''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 did, however, acknowledge that his refusal to judge his characters or to explicitly criticize the political system under which they live may have helped him to evade censorship or worse. ''Being an Iranian filmmaker is a tightrope existence,'' Hamid Naficy, a leading scholar of Iranian and diasporic cinema, told me, ''but he has somehow mastered the art.'' That his friend Panahi, whose movies are less ambiguous, more forthright in their condemnation of Iranian society, should have ended up with the filmmaking ban is understandable. The final straw for the government may have been not the work itself but Panahi's outspoken support for the Green Movement during an appearance at the Montreal World Film Festival.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censorship, like Iran itself, is far from monolithic. Scripts must be submitted for approval to the formidably named Ministry of Culture and Islamic Guidance before film shoots can begin; anything that strikes its functionaries as immoral or politically subversive is liable to be cut. Once a movie wraps, the end product must also be reviewed by the ministry before it is publicly released. This may sound like ideological regimentation at its finest, but in reality, like any mechanism of coercion, it has a serious design flaw: the human beings who run it. The committees in charge of reading screenplays are composed of individuals who don't always agree with one another -- or with themselves -- as to what constitutes immorality. These committees are always changing, and those that read a script before it's turned into a film are rarely the same ones that watch the finished movie. ''It's like the weather,'' Farhadi said of censorship. ''In the morning, it's sunny; in the afternoon, it's cloudy. There isn't a universal pattern or law.''</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Naficy believes that Farhadi's position is secure for the time being. ''He seems to have learned how to behave himself,'' he said sardonically. What's more, the director's international success has enhanced Iran's cultural prestige, putting him in good standing with the government, or at least those members of it who care about such things. But as Hamid Dabashi, another leading Iranian film scholar, told me: ''There is no guarantee. If there is, God forbid, a war, or an uprising, or anything that makes the ruling elite feel vulnerable, then of course they will shut everyone up, including filmmakers.''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this village are extremely kind,'' Farhadi said when we finally pulled up in the center of Torrelaguna, a large cobbled square dominated by a fortlike Gothic church, where the wedding in ''Everybody Knows'' takes place. Almost immediately he was hailed by a local, with whom he stopped to chat. The same thing happened every few minutes as we walked the town's quiet streets. Far from finding the production a nuisance, it seemed as though Torrelaguna had been sad to see it go.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 is eager to dispel the notion that because his Iranian films are subject to censorship they are somehow compromised or incomplete -- that had he been able to make them in another country he'd have done certain things differently. Yes, the female actors wouldn't have had to wear head scarves in their homes, and perhaps the dialogue would contain more explicit language, but his larger artistic choices were never a result of pragmatic considerations.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in Europe, he said, comes with both perks (the budget for his latest film was $11.8 million; for ''A Separation,'' it was $800,000) and challenges. Despite his belief in the essential sameness of people, he made sure to immerse himself in Spanish culture before he began shooting ''Everybody Knows,'' moving to the country for two years and taking daily language lessons. Many aspects of the story changed as a result. In the original draft, Laura (Cruz's character), who has returned to Spain for her younger sister's wedding, withholds from her Argentine husband (Ricardo Darín) an important detail of her youthful relationship with Paco (Bardem), who still lives in the same village and remains a close friend of the family's. While such discretion seemed plausible in an Iranian marriage, Farhadi came to realize that the Spanish were far more open and changed his script accordingly. The revision process could best be summed up, he said, by the change in the film's title: Originally it was to be called ''Nobody Knows.''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Communicating with his largely Spanish cast via a team of interpreters was another obstacle, but Farhadi seems to have a gift for connecting with actors on a level deeper than language. Cruz told me that she and Farhadi occasionally shared their dreams with each other and sometimes discovered mysterious parallels. During the shoot, the same Rumi poem about how suffering spreads throughout a family came to both of them in their sleep. ''With Asghar, it was like that all the time,'' she told me. ''We both love the magical part of life.''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Knows'' is an impressive piece of cultural ventriloquism, a dynamic narrative engine, 132 minutes absorbingly spent; but it lacks the essential magic of Farhadi's Iranian productions. He seems aware of this, at least on one level. ''Some people find this movie strange because they are used to the idea that I always keep something back, that I don't explain everything,'' he said at a bar off the main square, a somewhat run-down establishment that Farhadi's set designers had made over to look more rustic. The movie was strange for him as well, he continued: ''It was a new experience, and it's the result of Spanish culture. In Catholic cultures, you have this concept of confession. People talk and confess the things they've done.'' Whereas in Islamic tradition, sinners confess directly to God, without the need of an intermediary.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unquestionable virtue of ''Everybody Knows'' is how vividly it underscores what Iran does for the director's imagination. ''Mad Ireland hurt you into poetry,'' Auden says in his eulogy for Yeats. The same seems true of Iran and Farhadi. Spain, it is worth remembering, was a military dictatorship until 1975; and yet the collective trauma of the Franco era doesn't really bear on the characters in ''Everybody Knows.'' Perhaps there's no reason it would, and yet the absence of historical freightage stands in contrast to Farhadi's Iranian films, in which the characters are manic with the tensions of an unfinished past. ''I swear on Imam Hussein,'' Razieh says when she denies Nader's accusation of theft in ''A Separation.'' She is invoking Hussein ibn Ali, the Prophet Muhammad's grandson and the second Shiite imam, who was beheaded in the seventh century. For most Iranians, and Shiite Muslims everywhere -- a minority for whom, according to Ryszard Kapuscinski, ''nothing has gone right for centuries'' -- Hussein's death was a tragedy whose bitterness remains undiminished to this day.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Farhadi was due to fly back to Tehran the following evening, where he had a class of film students to teach and a new screenplay to work on. Outside his hotel, I finally got to ask him about the rumor that circulated in Iran after his first triumph at the Oscars in 2012: that he wouldn't be returning to the country of his birth. He smiled skeptically. ''There is a lot of fake news about me,'' he said in English (Ruzbehan was trailing behind), with the weary tolerance of a man accustomed to seeing his life and work distorted on a grand scale. Had he ever considered leaving, though? Farhadi spread his hands in a gesture of transparency. ''My home is there,'' he said. ''My kids -- they go to school. Maybe sometimes I go outside for making film, for promotion, but always I am there.''</w:t>
      </w:r>
    </w:p>
    <w:p>
      <w:pPr>
        <w:pStyle w:val="Normal429"/>
        <w:keepNext w:val="0"/>
        <w:spacing w:before="240" w:after="0" w:line="260" w:lineRule="atLeast"/>
        <w:ind w:left="0" w:right="0" w:firstLine="0"/>
        <w:jc w:val="left"/>
      </w:pPr>
      <w:r>
        <w:br/>
      </w:r>
      <w:hyperlink r:id="rId3516" w:history="1">
        <w:r>
          <w:rPr>
            <w:rFonts w:ascii="arial" w:eastAsia="arial" w:hAnsi="arial" w:cs="arial"/>
            <w:b w:val="0"/>
            <w:i/>
            <w:strike w:val="0"/>
            <w:color w:val="0077CC"/>
            <w:sz w:val="20"/>
            <w:u w:val="single"/>
            <w:vertAlign w:val="baseline"/>
          </w:rPr>
          <w:t>https://www.nytimes.com/2019/01/31/magazine/asghar-farhadis-iran-film.html</w:t>
        </w:r>
      </w:hyperlink>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46" style="position:absolute;z-index:252862464"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NEWSHA TAVAKOLIAN) (MM26-MM27)</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Asghar Farhadi (right) and Javier Bardem on the set of ''Everybody Knows'' in August 2017. Previous photograph: Farhadi in Tehran, near the mountains north of the city. (PHOTOGRAPH BY TERESA ISASI/FOCUS FEATURES) (MM29)</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''Fireworks Wednesday'' (2006) (PHOTOGRAPH BY GRASSHOPPER FILMS/EVERETT COLLECTION)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Elly'' (2009) (PHOTOGRAPH BY REGENT RELEASING/EVERETT COLLECTION)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Separation'' (2011)</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(2013) (PHOTOGRAPHS BY SONY PICTURES/EVERETT COLLECTION)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Salesman'' (2016) (PHOTOGRAPH BY AMAZON STUDIOS/PHOTOFEST)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Knows'' (2018) (PHOTOGRAPH BY FOCUS FEATURES/EVERETT COLLECTION) (MM33)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2019</w:t>
      </w:r>
    </w:p>
    <w:p>
      <w:pPr>
        <w:pStyle w:val="Normal429"/>
      </w:pPr>
    </w:p>
    <w:p>
      <w:pPr>
        <w:pStyle w:val="Normal429"/>
        <w:ind w:left="200"/>
        <w:sectPr>
          <w:type w:val="continuous"/>
          <w:pgMar w:top="840" w:right="1000" w:bottom="840" w:left="1000" w:header="400" w:footer="400"/>
          <w:pgNumType w:fmt="decimal"/>
          <w:cols w:space="720"/>
        </w:sectPr>
      </w:pPr>
      <w:r>
        <w:br/>
      </w:r>
      <w:r>
        <w:pict>
          <v:line id="_x0000_s2647"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517"/>
          <w:headerReference w:type="default" r:id="rId3518"/>
          <w:footerReference w:type="even" r:id="rId3519"/>
          <w:footerReference w:type="default" r:id="rId3520"/>
          <w:headerReference w:type="first" r:id="rId3521"/>
          <w:footerReference w:type="first" r:id="rId3522"/>
          <w:pgSz w:w="12240" w:h="15840"/>
          <w:pgMar w:top="840" w:right="1000" w:bottom="840" w:left="1000" w:header="400" w:footer="400"/>
          <w:pgNumType w:fmt="decimal"/>
          <w:cols w:space="720"/>
          <w:titlePg w:val="0"/>
        </w:sectPr>
      </w:pPr>
    </w:p>
    <w:p>
      <w:pPr>
        <w:pStyle w:val="Normal430"/>
      </w:pPr>
    </w:p>
    <w:p>
      <w:pPr>
        <w:pStyle w:val="Normal430"/>
      </w:pPr>
      <w:r>
        <w:pict>
          <v:shape id="_x0000_i2648" type="#_x0000_t75" alt="LexisNexis®" style="width:147.75pt;height:30pt">
            <v:imagedata r:id="rId17" o:title=""/>
          </v:shape>
        </w:pict>
      </w:r>
      <w:r>
        <w:cr/>
      </w:r>
    </w:p>
    <w:p>
      <w:pPr>
        <w:pStyle w:val="Heading1428"/>
        <w:keepNext w:val="0"/>
        <w:spacing w:after="200" w:line="340" w:lineRule="atLeast"/>
        <w:ind w:left="0" w:right="0" w:firstLine="0"/>
        <w:jc w:val="center"/>
      </w:pPr>
      <w:hyperlink r:id="rId3523" w:history="1">
        <w:r>
          <w:rPr>
            <w:rFonts w:ascii="arial" w:eastAsia="arial" w:hAnsi="arial" w:cs="arial"/>
            <w:b/>
            <w:i/>
            <w:strike w:val="0"/>
            <w:color w:val="0077CC"/>
            <w:sz w:val="28"/>
            <w:u w:val="single"/>
            <w:vertAlign w:val="baseline"/>
          </w:rPr>
          <w:t>Rick Perlstein</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74" w:name="Bookmark_430"/>
      <w:bookmarkEnd w:id="874"/>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7</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1698 words</w:t>
      </w:r>
    </w:p>
    <w:p>
      <w:pPr>
        <w:pStyle w:val="Normal430"/>
        <w:keepNext/>
        <w:spacing w:before="240" w:after="0" w:line="340" w:lineRule="atLeast"/>
        <w:ind w:left="0" w:right="0" w:firstLine="0"/>
        <w:jc w:val="left"/>
      </w:pPr>
      <w:bookmarkStart w:id="875" w:name="Body_428"/>
      <w:bookmarkEnd w:id="875"/>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49" style="position:absolute;z-index:25286451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most recently, of ''The Invisible Bridge,'' would like Chekhov to write his life story. ''Sometimes I think he knows me better than I know myself, even when he's ostensibly writing about Russian ladies over a hundred years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books are currently on your night stand?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people still read before bed? I play Words With Friends. Be that as it may, the book that's been most monopolizing my attentions is the massive chronicle by the conservative movement activist Craig Shirley on the campaign that elected our 40th president, ''Rendezvous With Destiny: Ronald Reagan and the Campaign that Changed America.'' Also (though not a book; they're online) I've been reading all the ''Doonesbury'' strips from the fall of 1976 through January of 1980, seriatim. I once heard that Anthony Trollope, after writing the last page of a novel, would immediately whip out a new sheet to start writing the next. I suppose that's what I'm doing with these books I've been writing on the history of conservatism -- ''The Invisible Bridge,'' which tells the story through the summer of 1976, is the third, and now I'm starting in on the fourth and last, which goes through November 1980.</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last truly great book you read?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volume of Chekhov's short stories. I don't read many popular histories like the ones I write. The building blocks for my research are scholarly monographs, and the inspiration for my storytelling style are folks like Chekhov. His masterful long short story ''A Woman's Kingdom,'' about a forlorn heiress saddled against her will with the job of running the family business, precisely exemplifies what I'm aiming to accomplish in my history writing: to sympathetically reimagine the points of view of people from all genders, ideologies and social identities.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best historians writing today?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to historians for their power to illuminate not just the invisible lineaments of the present, but also that which is not present. What are the roads that were not taken that most shape our own time? Lately, the historian who's been doing that best is Nelson Lichtenstein, who parlayed a career writing about midcentury capitalism and industrial unionism into extraordinarily penetrating accounts of why the economic regime we live under today is so deeply unsatisfying. One abandoned idea documented in his most recent book, ''A Contest of Ideas: Capital, Politics, and Labor,'' haunts me. Powerful people in the Democratic Party, like Senator Robert Wagner of New York, used to insist that the job of liberalism was to penetrate the ''black box'' of the corporation and turn the workplace into a more democratic institution. They believed that to leave decision-making in the great firms that dominate our lives merely to owners (as opposed to, say, the system of ''co-determination'' between labor and management under which the German economy now thrives) was no less than a violation of the Constitution's 13th Amendment, which outlawed involuntary servitude. Now that such thinking is rare as a unicorn -- and workers all but belong to their bosses during their working day -- no wonder it's hard to win the allegiance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Democrats.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today are the best writers on American politics?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and they both are bloggers. One, Corey Robin of Brooklyn College, is also a political theorist; his book ''The Reactionary Mind: Conservatism From Edmund Burke to Sarah Palin'' provides the most convincing account about what right-wing habits of mind are ultimately all about. His humane and erudite blog -- and its spirited commenters -- deepen that conversation. A favorite theme is the emptiness of right-wing notions of ''freedom'' that actually leave us less free. See, for instance, his work on ''Lavatory and Liberty,'' which points out that the government doesn't even enforce the right to bathroom breaks at work. What could be a greater insult to liberty than that?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other favorite political writer, Heather Parton, blogs under the name ''Digby.'' Daily for over 10 years she's been unleashing a fire hose of brilliance on the fecklessness of the Democrats, the craziness of the Republicans and especially the way that what we now call the ''culture wars'' has been seared into our national DNA at least since the Civil War. In the acknowledgments to ''Nixonland,'' I called her the other half of my brain.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researching your latest volume of history, which books were most useful to you? Any unexpected gems you came across during the process?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lovable old curmudgeon who's been kicking around Washington Republican circles since the 1960s, Victor Gold -- he was deputy press secretary for Barry Goldwater's presidential campaign -- who published a marvelous behind-the-scenes account of the 1976 campaigns, ''PR as in President,'' that revealed the back-room mechanics of politics more revealingly than any book since Joe McGinniss's ''The Selling of the President'' (1969). I don't think very many people read it -- this I know because he reveals a secret about Ronald Reagan's performance at the Republican National Convention that year that even the most die-hard Reagan obsessives don't seem to know about, which let me end my book with a surprise kicker. (I could tell you what it is here, but that would be a spoiler.)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entirely different note, I somehow stumbled on ''Bare Feet, Iron Will: Stories From the Other Side of Vietnam's Battlefields,'' an obscure book by James G. Zumwalt, the son of none other than the admiral who commanded naval forces in Vietnam, Elmo (Bud) Zumwalt. It's a revelatory oral history of what everyday life was like on the North Vietnamese side of the war. He says he wrote it in the interests of helping American veterans heal, by humanizing the enemy, which may not work: It drives home better than any book I've read why the war was such a futile, impossible waste. Both the North Vietnamese and the insurgents in the South simply believed themselves to the depths of their souls to be fighting for the very survival of their way of life. Every American bomb dropped on the North, and every village the U.S. ''pacified'' in the South, only made them more determined: We lost when we ''won.'' It helped me shape a major theme of my own book: that America's blunt confrontation with the ravages Vietnam wrought upon America's civic soul, after the fall of Saigon in 1975, was a very healthy thing -- and that the forces associated with Ronald Reagan's rise did our nation no favors by helping citizens turn their back on that reckoning.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reader were you as a child?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 reader. I picked up ''Go, Dog. Go!'' and started reading aloud from it when I was 6 or 7. Been working on catching up since then.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name one book that made you who you are today, what would it be?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just be ''The Marxist Minstrels: A Handbook on Communist Subversion of Music'' (1974), by the fundamentalist minister David Noebel. Back when I was 16, when I should have been doing normal high school things, I availed myself of my brand new driver's license to spend as much time as possible in Milwaukee's Renaissance Book Shop, a tumbledown five-story warehouse that the city was finally able to close down in 2011 for safety reasons. It was my teenage paradise. There, I perused Black Panther manifestoes that spelled America with a ''KKK'' in the middle, and treatises like ''The Marxist Ministrels,'' which argued that the Beatles were a Communist plot. (Dr. Noebel is still a fixture on the Tea Party circuit.) Inhaling texts like these -- along with lots and lots of Renaissance Book Shop dust -- first ignited my passion for studying America's culture wars.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require the president to read one book, what would it be?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of Job, maybe. It's the best story I know at driving home the fact that the world just isn't always a reasonable place. Not grasping that, I think, is Barack Obama's tragic flaw: He still seems to stubbornly believe that if he just explains clearly and calmly enough to his friends across the aisle why his ideas will bring the greatest good to the greatest number, there'll finally be no more Red America and no more Blue America. But my 18 years studying conservatism has convinced me the right just doesn't work that way -- they're fighting for civilization stakes, and he's a liberal, so, Q.E.D., he's the enemy. His longing to compromise with them just ends up driving the political center in America further to the right.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 overrated, just not good: What book did you feel you were supposed to like, and didn't? Do you remember the last book you put down without finishing?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weird habit -- I'm not proud of it -- of putting down novels 50 pages or so before the end. I did it most recently with Sinclair Lewis's ''Main Street'' (though I made it all the way through the book he ripped off, Flaubert's ''Madame Bovary''). I even did it with George Eliot's ''Middlemarch'' -- what's up with that? Perhaps a question for the psychoanalyst's couch.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one book you wish someone else would write?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think some history graduate student looking for a dissertation topic should do a biography of Robert Welch, the founder of the John Birch Society. Back then I thought of it as akin to studying some middling Romantic poet: worthy but slightly marginal. Now I think it's a project ripe for some top-shelf biographer's plucking. The Birch Society is thriving within the conservative ''mainstream'' -- did you know, for instance, that the Muslim Brotherhood has thoroughly infiltrated the Obama White House? You can read all about it in National Review 50 years after its founder, William F. Buckley, purged Birchers and their crazy conspiracies from his pages in the 1960s.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Whom would you choose to write your life story?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Anton Chekhov available? Sometimes I think he knows me better than I know myself, even when he's ostensibly writing about Russian ladies over a hundred years ago.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plan to read next?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About the Seventies: The Best of the Decade,'' by ''the Usual Gang of Idiots.'' The second half. I've already read the first part, up to the fall of 1976.</w:t>
      </w:r>
    </w:p>
    <w:p>
      <w:pPr>
        <w:pStyle w:val="Normal430"/>
        <w:keepNext w:val="0"/>
        <w:spacing w:before="240" w:after="0" w:line="260" w:lineRule="atLeast"/>
        <w:ind w:left="0" w:right="0" w:firstLine="0"/>
        <w:jc w:val="left"/>
      </w:pPr>
      <w:r>
        <w:br/>
      </w:r>
      <w:hyperlink r:id="rId3524" w:history="1">
        <w:r>
          <w:rPr>
            <w:rFonts w:ascii="arial" w:eastAsia="arial" w:hAnsi="arial" w:cs="arial"/>
            <w:b w:val="0"/>
            <w:i/>
            <w:strike w:val="0"/>
            <w:color w:val="0077CC"/>
            <w:sz w:val="20"/>
            <w:u w:val="single"/>
            <w:vertAlign w:val="baseline"/>
          </w:rPr>
          <w:t>http://www.nytimes.com/2014/08/31/books/review/rick-perlstein-by-the-book.html</w:t>
        </w:r>
      </w:hyperlink>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650" style="position:absolute;z-index:252865536"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JILLIAN TAMAKI)        </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2014</w:t>
      </w:r>
    </w:p>
    <w:p>
      <w:pPr>
        <w:pStyle w:val="Normal430"/>
      </w:pPr>
    </w:p>
    <w:p>
      <w:pPr>
        <w:pStyle w:val="Normal430"/>
        <w:ind w:left="200"/>
        <w:sectPr>
          <w:type w:val="continuous"/>
          <w:pgMar w:top="840" w:right="1000" w:bottom="840" w:left="1000" w:header="400" w:footer="400"/>
          <w:pgNumType w:fmt="decimal"/>
          <w:cols w:space="720"/>
        </w:sectPr>
      </w:pPr>
      <w:r>
        <w:br/>
      </w:r>
      <w:r>
        <w:pict>
          <v:line id="_x0000_s2651"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31"/>
      </w:pPr>
    </w:p>
    <w:p>
      <w:pPr>
        <w:pStyle w:val="Normal431"/>
      </w:pPr>
      <w:r>
        <w:pict>
          <v:shape id="_x0000_i2652" type="#_x0000_t75" alt="LexisNexis®" style="width:147.75pt;height:30pt">
            <v:imagedata r:id="rId17" o:title=""/>
          </v:shape>
        </w:pict>
      </w:r>
      <w:r>
        <w:cr/>
      </w:r>
    </w:p>
    <w:p>
      <w:pPr>
        <w:pStyle w:val="Heading1429"/>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Charming, Cunning And Ready For a Con</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2006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1"/>
        <w:keepNext w:val="0"/>
        <w:spacing w:after="0" w:line="240" w:lineRule="atLeast"/>
        <w:ind w:right="0"/>
        <w:jc w:val="both"/>
      </w:pPr>
      <w:bookmarkStart w:id="876" w:name="Bookmark_431"/>
      <w:bookmarkEnd w:id="876"/>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1; TV WEEKEND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431"/>
        <w:keepNext/>
        <w:spacing w:before="240" w:after="0" w:line="340" w:lineRule="atLeast"/>
        <w:ind w:left="0" w:right="0" w:firstLine="0"/>
        <w:jc w:val="left"/>
      </w:pPr>
      <w:bookmarkStart w:id="877" w:name="Body_429"/>
      <w:bookmarkEnd w:id="877"/>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53" style="position:absolute;z-index:25286758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always seem to fantasize upwards. The British prefer to revel in decline. And that's what makes most British television shows so different and disconcerting.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''Hustle,'' a BBC series on AMC, about a gang of high-stakes con artists, is the exception, a refreshing throwback to 1960's caper movies and series like ''The Avengers.'' It's slick, clever and playful: it offers a Cool Britannia that doesn't exist in real life in Britain or on television on either side of the Atlantic.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theme song is a tip-off: sprightly, mischievous and retro. So is the casting of Robert Vaughn, formerly of ''The Man From U.N.C.L.E.,'' a series that was influenced by early James Bond movies as well as ''The Avengers,'' which began in Britain a few years earlier. Mr. Vaughn plays Albert Stroller, a genteel con man and gambler who is the gang's father figure and mentor.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Saturday, AMC will hold a ''Hustle'' marathon, showing reprises of the first six episodes and the premiere of the seventh; it's a chance to see how the series portrays crime as an art with a strict code of conduct. There is loyalty, and even abiding affection, among the five thieves. Most important, the marks have to be rich enough to afford a fleecing, and not because the con artists have a conscience. Mostly they are superstitious. The gang leader, Mickey Stone (Adrian Lester) believes in karma and jinxes. When one in the group unwittingly robs a small businessman of his entire fortune, Mickey explains that ''bad behavior makes bad luck.'' On this series, greed is secondary to the sport of swindling, particularly the elaborate planning and execution of a ''long con,'' a multi-tiered snow job like the ones in ''The Sting'' or ''Ocean's Eleven.''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writers share their characters' love of trickery. Each episode is layered with feints and red herrings -- sometimes literally. In the first episode, Mickey is first seen standing outside an upscale restaurant called the Red Herring. There are crosses and double-crosses, but in almost every episode, there is a moment when the action freezes, and the characters address the audience or the moment in a playful display of self-consciousness -- more Stoppard than Mamet.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''Hustle'' doesn't dwell on class or race or the grubbiness of real life in a declining empire. (The sun always seems to be shining in this glossy, glamorous version of London.) It's all pretend and it's all for fun, even when some characters get tripped up by their personal lives. Mickey still pines for his estranged wife, while Stacie (Jaime Murray), the cool, sexy girl grifter, pines for him. Outwardly, however, they maintain a bantering camaraderie. ''Hustle'' stands out from the gloomy, moralizing mood of American crime shows. Here, the law is in disorder, and the criminals always get the last word.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couldn't be more different from ''Footballers Wive$,'' an ITV series that begins its third season on BBC America on Sunday. The nighttime soap opera is a ''Dynasty'' or ''Desperate Housewives'' for the post-aspirational: there is not much make-believe glamour to their lives. Even their vacations in luxury resorts in Thailand look tacky. These shameless, scheming wives of soccer stars are sordid, their class -- or lack of it -- as much a part of their identity as their designer suits and platinum blond hairdos. The series is a huge cult hit in Britain, perhaps because the satire is over the top, and also a bit snobbish.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doesn't tell much of anything back home on ''Desperate Housewives'' -- the characters are rich and good-looking, and that's all American viewers care to know. Characters are defined by their bad behavior, not by their accents or excessive use of blue eye shadow.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other new British imports that have the same cold-blooded approach to comedy. ''Ladette to Lady,'' on the Sundance Channel, is a makeover reality show without much of a happy ending; slatternly, hard-drinking British girls, are sent to Eggleston Hall, a finishing school, to lose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and vile manners. Mostly, they squabble and drive their snooty instructresses up the wall. Even the most brutish makeover shows on Fox have a sentimental streak, albeit strained and artificial. The British version is much more deadpan and realistic, a documentary version of ''My Fair Lady.''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closest thing to compassion is ''Bad Girls,'' a drama about a women's correctional facility on BBC America. It's more soap opera than satire, but it is nevertheless veined by a bleak, decidedly unromantic sensibility that is very British -- even HBO's ''Oz'' found some grandeur in the sheer horror of prison life.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''Hustle'' is the best of this bunch -- escapism with an old-fashioned twist: a playful, engaging crime series that cares less about whodunit than how. </w:t>
      </w:r>
    </w:p>
    <w:p>
      <w:pPr>
        <w:pStyle w:val="Normal431"/>
      </w:pP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Hustle</w:t>
      </w: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AMC, Saturday nights at 10, Eastern and Pacific times; 9, Central time.</w:t>
      </w:r>
    </w:p>
    <w:p>
      <w:pPr>
        <w:pStyle w:val="Normal431"/>
      </w:pP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Wive$</w:t>
      </w: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America, Sunday nights at 10, Eastern time; 9, Pacific time; 9 and midnight, Central time.</w:t>
      </w:r>
    </w:p>
    <w:p>
      <w:pPr>
        <w:pStyle w:val="Normal431"/>
      </w:pP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Ladette to Lady</w:t>
      </w: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Sundance Channel, Thursday nights at 9, Eastern and Pacific times; 8, Central time.</w:t>
      </w:r>
    </w:p>
    <w:p>
      <w:pPr>
        <w:pStyle w:val="Normal431"/>
      </w:pP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Girls</w:t>
      </w:r>
    </w:p>
    <w:p>
      <w:pPr>
        <w:pStyle w:val="Normal4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America, Tuesday nights at 9, Eastern time; 10, Pacific time; 8 and midnight, Central time.</w:t>
      </w:r>
    </w:p>
    <w:p>
      <w:pPr>
        <w:pStyle w:val="Normal431"/>
      </w:pPr>
    </w:p>
    <w:p>
      <w:pPr>
        <w:pStyle w:val="Normal431"/>
        <w:keepNext w:val="0"/>
        <w:spacing w:before="240" w:after="0" w:line="260" w:lineRule="atLeast"/>
        <w:ind w:left="0" w:right="0" w:firstLine="0"/>
        <w:jc w:val="left"/>
      </w:pPr>
      <w:r>
        <w:br/>
      </w:r>
      <w:hyperlink r:id="rId3532" w:history="1">
        <w:r>
          <w:rPr>
            <w:rFonts w:ascii="arial" w:eastAsia="arial" w:hAnsi="arial" w:cs="arial"/>
            <w:b w:val="0"/>
            <w:i/>
            <w:strike w:val="0"/>
            <w:color w:val="0077CC"/>
            <w:sz w:val="20"/>
            <w:u w:val="single"/>
            <w:vertAlign w:val="baseline"/>
          </w:rPr>
          <w:t>http://www.nytimes.com</w:t>
        </w:r>
      </w:hyperlink>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54" style="position:absolute;z-index:252868608"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Vaughn in ''Hustle.'' (Photo by BBC/AMC)</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2006</w:t>
      </w:r>
    </w:p>
    <w:p>
      <w:pPr>
        <w:pStyle w:val="Normal431"/>
      </w:pPr>
    </w:p>
    <w:p>
      <w:pPr>
        <w:pStyle w:val="Normal431"/>
        <w:ind w:left="200"/>
        <w:sectPr>
          <w:type w:val="continuous"/>
          <w:pgMar w:top="840" w:right="1000" w:bottom="840" w:left="1000" w:header="400" w:footer="400"/>
          <w:pgNumType w:fmt="decimal"/>
          <w:cols w:space="720"/>
        </w:sectPr>
      </w:pPr>
      <w:r>
        <w:br/>
      </w:r>
      <w:r>
        <w:pict>
          <v:line id="_x0000_s2655"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533"/>
          <w:headerReference w:type="default" r:id="rId3534"/>
          <w:footerReference w:type="even" r:id="rId3535"/>
          <w:footerReference w:type="default" r:id="rId3536"/>
          <w:headerReference w:type="first" r:id="rId3537"/>
          <w:footerReference w:type="first" r:id="rId3538"/>
          <w:pgSz w:w="12240" w:h="15840"/>
          <w:pgMar w:top="840" w:right="1000" w:bottom="840" w:left="1000" w:header="400" w:footer="400"/>
          <w:pgNumType w:fmt="decimal"/>
          <w:cols w:space="720"/>
          <w:titlePg w:val="0"/>
        </w:sectPr>
      </w:pPr>
    </w:p>
    <w:p>
      <w:pPr>
        <w:pStyle w:val="Normal432"/>
      </w:pPr>
    </w:p>
    <w:p>
      <w:pPr>
        <w:pStyle w:val="Normal432"/>
      </w:pPr>
      <w:r>
        <w:pict>
          <v:shape id="_x0000_i2656" type="#_x0000_t75" alt="LexisNexis®" style="width:147.75pt;height:30pt">
            <v:imagedata r:id="rId17" o:title=""/>
          </v:shape>
        </w:pict>
      </w:r>
      <w:r>
        <w:cr/>
      </w:r>
    </w:p>
    <w:p>
      <w:pPr>
        <w:pStyle w:val="Heading1430"/>
        <w:keepNext w:val="0"/>
        <w:spacing w:after="200" w:line="340" w:lineRule="atLeast"/>
        <w:ind w:left="0" w:right="0" w:firstLine="0"/>
        <w:jc w:val="center"/>
      </w:pPr>
      <w:hyperlink r:id="rId3539" w:history="1">
        <w:r>
          <w:rPr>
            <w:rFonts w:ascii="arial" w:eastAsia="arial" w:hAnsi="arial" w:cs="arial"/>
            <w:b/>
            <w:i/>
            <w:strike w:val="0"/>
            <w:color w:val="0077CC"/>
            <w:sz w:val="28"/>
            <w:u w:val="single"/>
            <w:vertAlign w:val="baseline"/>
          </w:rPr>
          <w:t>For GMC, 100 Years of Hard Labor</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2012 Sunday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2"/>
        <w:keepNext w:val="0"/>
        <w:spacing w:after="0" w:line="240" w:lineRule="atLeast"/>
        <w:ind w:right="0"/>
        <w:jc w:val="both"/>
      </w:pPr>
      <w:bookmarkStart w:id="878" w:name="Bookmark_432"/>
      <w:bookmarkEnd w:id="878"/>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AU; Column 0; Automobiles; Pg. 2; COLLECTING</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TUDOR VAN HAMPTON</w:t>
      </w:r>
    </w:p>
    <w:p>
      <w:pPr>
        <w:pStyle w:val="Normal432"/>
        <w:keepNext/>
        <w:spacing w:before="240" w:after="0" w:line="340" w:lineRule="atLeast"/>
        <w:ind w:left="0" w:right="0" w:firstLine="0"/>
        <w:jc w:val="left"/>
      </w:pPr>
      <w:bookmarkStart w:id="879" w:name="Body_430"/>
      <w:bookmarkEnd w:id="879"/>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57" style="position:absolute;z-index:25287065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people shopping for new vehicles, there is little to differentiate the trucks sold by Chevrolet and GMC beyond the logos on the grilles. But to collectors, GMC holds claim to a hard-working personality distinctly its 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the late 1950s and into the '60s those were mostly work trucks,'' said Donald E. Meyer, 80, a GMC historian in Lake Orion, Mich. ''They were used rough and put away wet.''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formative years, GMC catered almost exclusively to farmers, contractors and freight haulers, building a line of trucks that emphasized utility and dependability over comfort or style.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 sold small trucks as an accommodation to their big-truck buyers,'' said Rob English, 58, a collector in Sheldonville, Mass., who has an enthusiast Web site, www.oldgmctrucks.com. ''Chevy was a car company that moved up to the light-truck business. GMC backed into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Chevy trucks, which outsold GMC models by more than two to one in 2011, are easier to find on the road and in collectors' garages. That makes GMCs, in some cases, all the more valuable. ''I think the GMC brand is little more refined,'' Mike Flynn Jr., owner of Hollywood Wheels Auctions and Shows in St. Petersburg, Fla., said. ''It's also a little more rare.''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GMC nameplate first appeared in January 1912 at the New York auto show, then held at Madison Square Garden in Manhattan, after General Motors had combined several of its truck brands. A popular myth held that Max and Morris Grabowsky, brothers who in 1902 formed one of those brands, the Rapid Motor Vehicle Company, supplied the ''G'' in GMC. The truth is less colorful, according to Mr. Meyer: the letters simply stand for General Motors Corporation, the new company's parent.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GMC's early days focused on big trucks for commercial customers; the year of its first light-duty pickups is not easily pinned down. Though the company offered an Express Body truck in the mid-1920s that resembled a pickup, it had a wooden cargo box. It was not until 1936 that GMC produced what experts consider a modern pickup, an all-steel half-ton model called the T-14, which cost $566.</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marketing campaigns promoted the durability of the trucks. In 1927, Erwin Baker, better known as Cannonball for his many high-speed motoring stunts, drove a two-ton GMC tanker filled with water from the Atlantic Ocean to the Pacific. In the course of his nearly 3,700-mile trip from New York City to San Francisco, Baker averaged 27 miles an hour over five days and 17 hours, never slowing for a breakdown.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GMC trucks ''will drive down a two-lane back road at 35 miles per hour, and they will do it for decades,'' said Mr. English, who in 2007 made his own cannonball tribute drive in a Brewster Green 1951 pickup that he restored.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a reasonable amount of long-distance travel in this truck,'' Mr. English said, adding that he had the truck trailered back to New England after the trip. ''I had it out of my system by the time I got there.''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 continued to build trucks in a variety of body styles until 1942, when production was interrupted by World War II. During the war, GMC built more than 528,000 CCKW trucks, a two-and-a-half-ton model that was commonly called a deuce-and-a-half. Soldiers would refer to this 6-wheel-drive workhorse as a Jimmy. That name was borrowed for GMC's first midsize S.U.V., introduced in 1970 as a counterpart to the Chevrolet Blazer.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GMC's wartime production also included more than 21,000 amphibious variants of the CCKW, called the DUKW -- the so-called ducks that delivered the troops storming the beaches in the Normandy invasion. Many remain in use as tourist attractions.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1950s, the transformation of the pickup from work truck to lifestyle vehicle was beginning, and the lines between Chevy and GMC began to blur. In 1955, GMC offered a new breed it called Blue Chip trucks, replacing the previous generation that began in 1947.</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restyled line included the GMC Suburban Pickup. The thickly chromed truck looked similar to Chevrolet's Cameo Carrier, though it was powered by a Pontiac V-8 instead of the Chevy small-block V-8. For many collectors, this model is the ultimate GMC.</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only made 1,000 GMC Suburban Pickups,'' said Ralph Wescott, 75, a brand devotee in Largo, Fla., who sold a set of 10 vintage GMCs at a Hollywood Auctions sale in West Palm Beach last year.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Mr. Wescott's collection was the 1957 GMC Palomino, a one-off Suburban Pickup built for auto shows. Designers dressed it up with a gold-and-cream paint scheme and a sumptuous leather interior. Rolling on its original tires, with just 9,900 miles on the odometer, it brought $194,400.</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1967, GMC and Chevrolet light trucks began rolling off the same assembly lines. There were subtle differences, though, including a special V-6 that GMC introduced in 1960.</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used for a few years, and it was only for the GMC trucks,'' said Michael Goodfellow, a GMC collector in Honeyville, Utah, who runs the Web site 6066gmcguy.org, a forum for enthusiasts of the 1960-66 era.</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V-6 was the last generation of GMC trucks that were differentiated,'' added Arthur Throckmorton, 52, an enthusiast in Las Vegas who owns a 1960 half-ton pickup that he restored.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blame the engine's tough-as-nails reliability for its downfall.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just too good,'' Mr. Meyer, the GMC historian, said. ''They were more expensive to make than the Chevy V-8s and the fuel economy was not as good, but boy, they lasted forever. I know of V-6s that went over 400,000 miles without an overhaul.''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modern GMCs should not be overlooked, collectors say. High-performance variations like the Syclone small pickup and the Jimmy-based Typhoon have devoted followings, and the appeal of good-condition GMC pickups from the 1970s and '80s is increasing -- as is the demand for parts.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old-stock grilles can go for $800 for just a grille in a box,'' said Jeff Drew, 38, of Coon Rapids, Minn., who runs the Chevy-GMC enthusiast site 73-87.com. ''Supply and demand is kicking in, and everything is going up.''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past, GMC today may seem as though it is in cozy retirement, offering pampering options like the Denali package, introduced on the Yukon full-size S.U.V. in 1999.</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decade, GMC designers have sought to break away from the brand's image as an upscale Chevy and reposition it as ''professional grade.'' The company does this mainly through sheet metal changes and upscale trim.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GMC's design studies also have forecast pickup trends. Elements of the 1999 Sierra Professional concept's mobile-office interior inspired later designs. The 2000 Terradyne concept, whose knife-edge styling cued up the latest generation of G.M.'s half-ton pickups, was the first to carry a Duramax diesel engine and Quadrasteer four-wheel steering. Those features went into production, though the latter was short-lived.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brand is thriving, having jumped in sales 31 percent in 2010 and another 16 percent in 2011. GMC is its parent's second-top-selling nameplate, and nearly half of GMC's recent sales have gone to what the company calls conquest consumers, or buyers who would not normally consider G.M.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die-hard enthusiasts look longingly on the truck brand's earlier times, Mr. Throckmorton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different time, a different era, a different animal,'' he said.</w:t>
      </w:r>
    </w:p>
    <w:p>
      <w:pPr>
        <w:pStyle w:val="Normal432"/>
        <w:keepNext w:val="0"/>
        <w:spacing w:before="240" w:after="0" w:line="260" w:lineRule="atLeast"/>
        <w:ind w:left="0" w:right="0" w:firstLine="0"/>
        <w:jc w:val="left"/>
      </w:pPr>
      <w:r>
        <w:br/>
      </w:r>
      <w:hyperlink r:id="rId3540"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58" style="position:absolute;z-index:252871680"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HEROES: Clockwise from top left, a CCKW, the omnipresent deuce-and-a-half of World War II</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1936 T-14</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1977 Sierra Grande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 Palomino, a design study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vehicle built for G.M.'s Parade of Progress exhibitions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Rapid truck, from a GMC predecessor, celebrated for its Pikes Peak climb. (PHOTOGRAPHS BY GENERAL MOTORS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MOTORS MEDIA ARCHIVE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WILDE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COURTESY OF HOLLYWOOD AUCTIONS)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2012</w:t>
      </w:r>
    </w:p>
    <w:p>
      <w:pPr>
        <w:pStyle w:val="Normal432"/>
      </w:pPr>
    </w:p>
    <w:p>
      <w:pPr>
        <w:pStyle w:val="Normal432"/>
        <w:ind w:left="200"/>
        <w:sectPr>
          <w:type w:val="continuous"/>
          <w:pgMar w:top="840" w:right="1000" w:bottom="840" w:left="1000" w:header="400" w:footer="400"/>
          <w:pgNumType w:fmt="decimal"/>
          <w:cols w:space="720"/>
        </w:sectPr>
      </w:pPr>
      <w:r>
        <w:br/>
      </w:r>
      <w:r>
        <w:pict>
          <v:line id="_x0000_s2659"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541"/>
          <w:headerReference w:type="default" r:id="rId3542"/>
          <w:footerReference w:type="even" r:id="rId3543"/>
          <w:footerReference w:type="default" r:id="rId3544"/>
          <w:headerReference w:type="first" r:id="rId3545"/>
          <w:footerReference w:type="first" r:id="rId3546"/>
          <w:pgSz w:w="12240" w:h="15840"/>
          <w:pgMar w:top="840" w:right="1000" w:bottom="840" w:left="1000" w:header="400" w:footer="400"/>
          <w:pgNumType w:fmt="decimal"/>
          <w:cols w:space="720"/>
          <w:titlePg w:val="0"/>
        </w:sectPr>
      </w:pPr>
    </w:p>
    <w:p>
      <w:pPr>
        <w:pStyle w:val="Normal433"/>
      </w:pPr>
    </w:p>
    <w:p>
      <w:pPr>
        <w:pStyle w:val="Normal433"/>
      </w:pPr>
      <w:r>
        <w:pict>
          <v:shape id="_x0000_i2660" type="#_x0000_t75" alt="LexisNexis®" style="width:147.75pt;height:30pt">
            <v:imagedata r:id="rId17" o:title=""/>
          </v:shape>
        </w:pict>
      </w:r>
      <w:r>
        <w:cr/>
      </w:r>
    </w:p>
    <w:p>
      <w:pPr>
        <w:pStyle w:val="Heading1431"/>
        <w:keepNext w:val="0"/>
        <w:spacing w:after="200" w:line="340" w:lineRule="atLeast"/>
        <w:ind w:left="0" w:right="0" w:firstLine="0"/>
        <w:jc w:val="center"/>
      </w:pPr>
      <w:hyperlink r:id="rId3547" w:history="1">
        <w:r>
          <w:rPr>
            <w:rFonts w:ascii="arial" w:eastAsia="arial" w:hAnsi="arial" w:cs="arial"/>
            <w:b/>
            <w:i/>
            <w:strike w:val="0"/>
            <w:color w:val="0077CC"/>
            <w:sz w:val="28"/>
            <w:u w:val="single"/>
            <w:vertAlign w:val="baseline"/>
          </w:rPr>
          <w:t>With Candor, Character Is Divulged</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2006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3"/>
        <w:keepNext w:val="0"/>
        <w:spacing w:after="0" w:line="240" w:lineRule="atLeast"/>
        <w:ind w:right="0"/>
        <w:jc w:val="both"/>
      </w:pPr>
      <w:bookmarkStart w:id="880" w:name="Bookmark_433"/>
      <w:bookmarkEnd w:id="880"/>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1; Sports of The Times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Selena Roberts</w:t>
      </w:r>
    </w:p>
    <w:p>
      <w:pPr>
        <w:pStyle w:val="Normal4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548" w:history="1">
        <w:r>
          <w:rPr>
            <w:rFonts w:ascii="arial" w:eastAsia="arial" w:hAnsi="arial" w:cs="arial"/>
            <w:b w:val="0"/>
            <w:i/>
            <w:strike w:val="0"/>
            <w:noProof w:val="0"/>
            <w:color w:val="0077CC"/>
            <w:position w:val="0"/>
            <w:sz w:val="20"/>
            <w:u w:val="single"/>
            <w:vertAlign w:val="baseline"/>
          </w:rPr>
          <w:t>selenasports@nytimes.com</w:t>
        </w:r>
      </w:hyperlink>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TURIN, Italy </w:t>
      </w:r>
    </w:p>
    <w:p>
      <w:pPr>
        <w:pStyle w:val="Normal433"/>
        <w:keepNext/>
        <w:spacing w:before="240" w:after="0" w:line="340" w:lineRule="atLeast"/>
        <w:ind w:left="0" w:right="0" w:firstLine="0"/>
        <w:jc w:val="left"/>
      </w:pPr>
      <w:bookmarkStart w:id="881" w:name="Body_431"/>
      <w:bookmarkEnd w:id="881"/>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61" style="position:absolute;z-index:252873728"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JOHNNY WEIR will not be bullied.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the boy who grew up with a love of rhinestones and figure eights amid the butter churns and buggies of Amish country. He was also a target for those who steal milk money for kicks.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the Olympian who arrived at the Games with self-described ''princessy'' tastes and a bag full of self-tanner and mousse. He also became the object of a whisper campaign designed to harass him into disclosing his sexual orientation.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enough for Weir to absorb his discombobulated performance last night in the men's free skate, to have been flummoxed by transportation woes, plunging from silver to fifth by the end of his Winter Games experience.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biorhythms were off,'' Weir explained, smiling. He later added: ''I know it was a bad performance. I'm surprised I'm as high as I am.''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usual, he was candid while unveiling the reasons for his flaws on the ice, using the occasional punch line to lighten the mood and defuse his disappointment.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Weir mania was over. It was colorful while it lasted.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e-mail inbox swelled from 25 fan letters in a single download to almost 900 before his long program.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called me and said I made someone's Web site as a D-list celebrity,'' Weir said. ''Hey, I'm Kathy Griffin.''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Griffin, a self-celebrated D-lister, has a show on Bravo. Weir had the world to himself for the past week.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lead-up to the Winter Games, he fanned open his personality, but also opened himself up to scrutiny from some in the gay community.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interview with The Chicago Tribune this week, the former skater Rudy Galindo, openly gay for a decade, mocked the news media for not prying more.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drinking tea with his pinkie finger in the air,'' Galindo said. ''And he's so over the top and feminine, why is everybody asking him about his 'style' and not just ask him if he's gay?''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Weir, in fact, addressed that issue for everyone. Just before he left his postperformance interview, he discussed what he thought about the Tribune piece.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doesn't anyone ask about Bode Miller or ask Michelle Kwan if she is a lesbian?'' Weir said.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provided an equally direct response on his Web site when a fan recently speculated about his sexual orientation. ''I like nice things, and beautiful things, so if that is the only way people are determining that I swing one way or the other, then to me, that's sad,'' Weir wrote, adding, ''I am who I am, and I don't need to justify anything to anyone.''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isn't required to satisfy anyone's curiosity. He doesn't need the validation. He is guided by his confidence and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nurtured his individuality from the start.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all my students,'' said Tawn Battiste, Weir's first-grade teacher at Quarryville Elementary School in Pennsylvania. ''He was small, a good-looking boy and very artistic. Even as a 6-year-old, he was wearing jewelry. He liked hemp necklaces. He was far out even as a 6-year-old.''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Teachers understand too well how such individuality can also mean a bloody nose. At ice rinks, youth players whipped pucks at Weir for choosing figure skating over hockey and digging Oksana Baiul over Joe Montana.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Weir may discover a way to detail his playground survival to help a child who has been the victim of spitballs and noogies and threats from bullies. Sometimes, as Battiste described, Weir can sound as if he has a chip on his shoulder when talking about his past.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role model in how he has achieved a goal,'' Battiste said. ''But he hasn't really said, 'This was my childhood and here's how I dealt with it.' Maybe he will. I have to keep reminding myself that Johnny is still young.''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21. But in his crestfallen state last night, he seemed to grow up. Weir took his disappointment with grace, lauding his Russian idol, Yevgeny Plushenko, for winning the gold medal in a runaway performance.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years between Plushenko and everybody else,'' Weir said. ''Plushenko has been competing since I started skating. It's a distance in maturity.''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own way, Weir was making up for the maturity gap by handling his performance debacle with the same openness that he treated his success after the short program put his name in headlines.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thinking too much,'' Weir said. ''I'm disappointed with the way I skated, but not with missing a medal.''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frazzled when a shuttle bus to the rink altered its timetable without notice, picking up on the half hour instead of every 10 minutes. Weir had to flag down a volunteer for a ride in a car. He dashed into a packed Olympic arena late and never recovered from the panic attack.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feel into the ice,'' Weir said. ''I had a transportation problem, but that's just an excuse.''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blamed himself in the end. In the month since he won the United States nationals, Weir had been nothing but perky, a joy. Last night he was refreshing even in his dark moment.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still the same, still a standup comedian and standup guy -- the perfect foil for a bully.</w:t>
      </w:r>
    </w:p>
    <w:p>
      <w:pPr>
        <w:pStyle w:val="Normal433"/>
        <w:keepNext w:val="0"/>
        <w:spacing w:before="240" w:after="0" w:line="260" w:lineRule="atLeast"/>
        <w:ind w:left="0" w:right="0" w:firstLine="0"/>
        <w:jc w:val="left"/>
      </w:pPr>
      <w:r>
        <w:br/>
      </w:r>
      <w:hyperlink r:id="rId3549" w:history="1">
        <w:r>
          <w:rPr>
            <w:rFonts w:ascii="arial" w:eastAsia="arial" w:hAnsi="arial" w:cs="arial"/>
            <w:b w:val="0"/>
            <w:i/>
            <w:strike w:val="0"/>
            <w:color w:val="0077CC"/>
            <w:sz w:val="20"/>
            <w:u w:val="single"/>
            <w:vertAlign w:val="baseline"/>
          </w:rPr>
          <w:t>http://www.nytimes.com</w:t>
        </w:r>
      </w:hyperlink>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2006</w:t>
      </w:r>
    </w:p>
    <w:p>
      <w:pPr>
        <w:pStyle w:val="Normal433"/>
      </w:pPr>
    </w:p>
    <w:p>
      <w:pPr>
        <w:pStyle w:val="Normal433"/>
        <w:ind w:left="200"/>
        <w:sectPr>
          <w:type w:val="continuous"/>
          <w:pgMar w:top="840" w:right="1000" w:bottom="840" w:left="1000" w:header="400" w:footer="400"/>
          <w:pgNumType w:fmt="decimal"/>
          <w:cols w:space="720"/>
        </w:sectPr>
      </w:pPr>
      <w:r>
        <w:br/>
      </w:r>
      <w:r>
        <w:pict>
          <v:line id="_x0000_s2662"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550"/>
          <w:headerReference w:type="default" r:id="rId3551"/>
          <w:footerReference w:type="even" r:id="rId3552"/>
          <w:footerReference w:type="default" r:id="rId3553"/>
          <w:headerReference w:type="first" r:id="rId3554"/>
          <w:footerReference w:type="first" r:id="rId3555"/>
          <w:pgSz w:w="12240" w:h="15840"/>
          <w:pgMar w:top="840" w:right="1000" w:bottom="840" w:left="1000" w:header="400" w:footer="400"/>
          <w:pgNumType w:fmt="decimal"/>
          <w:cols w:space="720"/>
          <w:titlePg w:val="0"/>
        </w:sectPr>
      </w:pPr>
    </w:p>
    <w:p>
      <w:pPr>
        <w:pStyle w:val="Normal434"/>
      </w:pPr>
    </w:p>
    <w:p>
      <w:pPr>
        <w:pStyle w:val="Normal434"/>
      </w:pPr>
      <w:r>
        <w:pict>
          <v:shape id="_x0000_i2663" type="#_x0000_t75" alt="LexisNexis®" style="width:147.75pt;height:30pt">
            <v:imagedata r:id="rId17" o:title=""/>
          </v:shape>
        </w:pict>
      </w:r>
      <w:r>
        <w:cr/>
      </w:r>
    </w:p>
    <w:p>
      <w:pPr>
        <w:pStyle w:val="Heading1432"/>
        <w:keepNext w:val="0"/>
        <w:spacing w:after="200" w:line="340" w:lineRule="atLeast"/>
        <w:ind w:left="0" w:right="0" w:firstLine="0"/>
        <w:jc w:val="center"/>
      </w:pPr>
      <w:hyperlink r:id="rId3556" w:history="1">
        <w:r>
          <w:rPr>
            <w:rFonts w:ascii="arial" w:eastAsia="arial" w:hAnsi="arial" w:cs="arial"/>
            <w:b/>
            <w:i/>
            <w:strike w:val="0"/>
            <w:color w:val="0077CC"/>
            <w:sz w:val="28"/>
            <w:u w:val="single"/>
            <w:vertAlign w:val="baseline"/>
          </w:rPr>
          <w:t>FILM REVIEW; He's Poor, She's Rich. Made for Each Other!</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2001 Friday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4"/>
        <w:keepNext w:val="0"/>
        <w:spacing w:after="0" w:line="240" w:lineRule="atLeast"/>
        <w:ind w:right="0"/>
        <w:jc w:val="both"/>
      </w:pPr>
      <w:bookmarkStart w:id="882" w:name="Bookmark_434"/>
      <w:bookmarkEnd w:id="882"/>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14</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 O. SCOTT </w:t>
      </w:r>
    </w:p>
    <w:p>
      <w:pPr>
        <w:pStyle w:val="Normal434"/>
        <w:keepNext/>
        <w:spacing w:before="240" w:after="0" w:line="340" w:lineRule="atLeast"/>
        <w:ind w:left="0" w:right="0" w:firstLine="0"/>
        <w:jc w:val="left"/>
      </w:pPr>
      <w:bookmarkStart w:id="883" w:name="Body_432"/>
      <w:bookmarkEnd w:id="883"/>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64" style="position:absolute;z-index:25287577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a realistic Hollywood movie about teenagers seems about as likely as a naughty sex farce from Iran. Early on, "Crazy/Beautful," with its gritty, blue-tinged cinematography, its slangy, mumbled dialogue and its fine-grained feel for the neighborhoods of Los Angeles, looks like an exception. With artful economy, John Stockwell, the director, introduces Carlos Nunez (Jay Hernandez) and Nicole Oakley (Kirsten Dunst), classmates at Pacific High School who come, wouldn't you know it, from different worlds.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hard-working and disciplined, wakes up every morning at dawn to travel, by foot and by bus,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neighborhood to the school, where he is a football star. He hopes to attend the United States Naval Academy and become a pilot.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 meanwhile, is a troubled rich girl who lives, with her congressman-father and evil yuppie stepmother, in an elegant glass-walled aerie in the hills. She and her friend Maddy (Taryn Manning) lead lives of privileged dissipation. Their exuberant recklessness expresses the alienation of the overentitled, and is presented in pointed contrast to Carlos's straight-arrow diligence.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Nicole first meet on Venice Beach, where she is performing court-ordered trash collection after an arrest for driving under the influence and Carlos is enjoying some rare downtime with his friends. What happens next? Let me consult my critic's dictionary of generic plot descriptions. Yes, here it is: opposites attract. Trouble rears its ugly head. Their lives are changed forever.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their sweet and sexy courtship concludes with an obligatory montage of romantic bliss -- driving on the freeway, frolicking on the beach, watching the sun set over the ocean -- after which the inevitable confrontations ensue in the form of impassioned speeches.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"Crazy/Beautiful" is not as bad as I'm making it sound. The frustration is that it could be so much better than it is. Ms. Dunst and Mr. Hernandez are both smart actors who come at what could have been cardboard characters from unexpected angles. Driven as he is, Carlos is also naive and sometimes indecisive. And Nicole, underneath her wildness and bad-girl bravado, is not only wounded and angry, but also sensible and decent. Ms. Dunst doesn't look or sound like a teenage movie idol -- her face is wide and a little blotchy, her voice sometimes squeaks at the upper registers -- but she has an emotional range that few actresses of her age can match.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the emotions she portrays with such raw authenticity have been pulled out of the dusty warehouse of melodramatic convention. The movie suggests she is not only angry and misunderstood, but mentally ill as well, and compounds this dubious notion with the even more dubious conceit that the love of a good man and a few truth-telling confrontations will accomplish what pills and therapy cannot.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Nicole and Carlos are conceived and acted with refreshing nuance, the people surrounding them have a flat, made-for-television feel that makes the movie schematic and responsible when it should be brave and honest. The other rich kids are a shade too nasty and selfish, and the nobility and hot-temperedness of Carlos's friends and family carry a whiff of the well-meaning liberal condescension that Nicole manages to avoid.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well-meaning liberals, Nicole's father, though cannily played by Bruce Davison, is at once too flagrantly hypocritical to be sympathetic and too nice a guy to be an object of satire.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Smoothed over by a lively and varied soundtrack that includes pop and hip-hop songs in Spanish and English, "Crazy/Beautiful" intersperses its moments of easy, lyrical sensuality and unassuming realism with canned plot points and reheated speeches. It is an enormous improvement over the brainless, patronizing teenage romances that have slouched into (and quickly out of) theaters in recent years. But it could, if the filmmakers had trusted themselves and the actors a bit more, have lived up to its title.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"Crazy/Beautiful" is rated PG-13 (Parents strongly cautioned). It has a few sex scenes, some profanity, and implied drug use.</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CRAZY/BEAUTIFUL</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John Stockwell; written by Phil Hay and Matt Manfredi; director of photography, Shane Hurlbut; edited by Melissa Kent; music by Paul Haslinger; production designer, Maia Javan; produced by Mary Jane Ufland, Harry J. Ufland, Rachel Pfeffer; released by Touchstone Pictures. Running time: 95 minutes. This film is rated PG-13.</w:t>
      </w:r>
    </w:p>
    <w:p>
      <w:pPr>
        <w:pStyle w:val="Normal434"/>
      </w:pPr>
    </w:p>
    <w:p>
      <w:pPr>
        <w:pStyle w:val="Normal4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Kirsten Dunst (Nicole), Jay Hernandez (Carlos), Bruce Davison (Tom Oakley), Herman Osorio (Luis), Miguel Castro (Eddie), Tommy De La Cruz (Victor), Rolando Molina (Hector), Soledad St. Hilaire (Mrs. Nunez), Lucinda Jenney (Courtney) and Taryn Manning (Maddy).</w:t>
      </w:r>
    </w:p>
    <w:p>
      <w:pPr>
        <w:pStyle w:val="Normal434"/>
        <w:keepNext w:val="0"/>
        <w:spacing w:before="240" w:after="0" w:line="260" w:lineRule="atLeast"/>
        <w:ind w:left="0" w:right="0" w:firstLine="0"/>
        <w:jc w:val="left"/>
      </w:pPr>
      <w:r>
        <w:br/>
      </w:r>
      <w:hyperlink r:id="rId3557" w:history="1">
        <w:r>
          <w:rPr>
            <w:rFonts w:ascii="arial" w:eastAsia="arial" w:hAnsi="arial" w:cs="arial"/>
            <w:b w:val="0"/>
            <w:i/>
            <w:strike w:val="0"/>
            <w:color w:val="0077CC"/>
            <w:sz w:val="20"/>
            <w:u w:val="single"/>
            <w:vertAlign w:val="baseline"/>
          </w:rPr>
          <w:t>http://www.nytimes.com</w:t>
        </w:r>
      </w:hyperlink>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65" style="position:absolute;z-index:252876800"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Which is which? Jay Hernandez (playing Carlos) and Kirsten Dunst(Nicole) in "Crazy/Beautiful," a new film directed by John Stockwell. (Will McGarry/Touchstone Pictures)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2001</w:t>
      </w:r>
    </w:p>
    <w:p>
      <w:pPr>
        <w:pStyle w:val="Normal434"/>
      </w:pPr>
    </w:p>
    <w:p>
      <w:pPr>
        <w:pStyle w:val="Normal434"/>
        <w:ind w:left="200"/>
        <w:sectPr>
          <w:type w:val="continuous"/>
          <w:pgMar w:top="840" w:right="1000" w:bottom="840" w:left="1000" w:header="400" w:footer="400"/>
          <w:pgNumType w:fmt="decimal"/>
          <w:cols w:space="720"/>
        </w:sectPr>
      </w:pPr>
      <w:r>
        <w:br/>
      </w:r>
      <w:r>
        <w:pict>
          <v:line id="_x0000_s2666"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558"/>
          <w:headerReference w:type="default" r:id="rId3559"/>
          <w:footerReference w:type="even" r:id="rId3560"/>
          <w:footerReference w:type="default" r:id="rId3561"/>
          <w:headerReference w:type="first" r:id="rId3562"/>
          <w:footerReference w:type="first" r:id="rId3563"/>
          <w:pgSz w:w="12240" w:h="15840"/>
          <w:pgMar w:top="840" w:right="1000" w:bottom="840" w:left="1000" w:header="400" w:footer="400"/>
          <w:pgNumType w:fmt="decimal"/>
          <w:cols w:space="720"/>
          <w:titlePg w:val="0"/>
        </w:sectPr>
      </w:pPr>
    </w:p>
    <w:p>
      <w:pPr>
        <w:pStyle w:val="Normal435"/>
      </w:pPr>
    </w:p>
    <w:p>
      <w:pPr>
        <w:pStyle w:val="Normal435"/>
      </w:pPr>
      <w:r>
        <w:pict>
          <v:shape id="_x0000_i2667" type="#_x0000_t75" alt="LexisNexis®" style="width:147.75pt;height:30pt">
            <v:imagedata r:id="rId17" o:title=""/>
          </v:shape>
        </w:pict>
      </w:r>
      <w:r>
        <w:cr/>
      </w:r>
    </w:p>
    <w:p>
      <w:pPr>
        <w:pStyle w:val="Heading1433"/>
        <w:keepNext w:val="0"/>
        <w:spacing w:after="200" w:line="340" w:lineRule="atLeast"/>
        <w:ind w:left="0" w:right="0" w:firstLine="0"/>
        <w:jc w:val="center"/>
      </w:pPr>
      <w:hyperlink r:id="rId3564" w:history="1">
        <w:r>
          <w:rPr>
            <w:rFonts w:ascii="arial" w:eastAsia="arial" w:hAnsi="arial" w:cs="arial"/>
            <w:b/>
            <w:i/>
            <w:strike w:val="0"/>
            <w:color w:val="0077CC"/>
            <w:sz w:val="28"/>
            <w:u w:val="single"/>
            <w:vertAlign w:val="baseline"/>
          </w:rPr>
          <w:t>A Rocking End to a Rolling, Screeching Gem</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2004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5"/>
        <w:keepNext w:val="0"/>
        <w:spacing w:after="0" w:line="240" w:lineRule="atLeast"/>
        <w:ind w:right="0"/>
        <w:jc w:val="both"/>
      </w:pPr>
      <w:bookmarkStart w:id="884" w:name="Bookmark_435"/>
      <w:bookmarkEnd w:id="884"/>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Pg. 29</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COLIN MOYNIHAN</w:t>
      </w:r>
    </w:p>
    <w:p>
      <w:pPr>
        <w:pStyle w:val="Normal435"/>
        <w:keepNext/>
        <w:spacing w:before="240" w:after="0" w:line="340" w:lineRule="atLeast"/>
        <w:ind w:left="0" w:right="0" w:firstLine="0"/>
        <w:jc w:val="left"/>
      </w:pPr>
      <w:bookmarkStart w:id="885" w:name="Body_433"/>
      <w:bookmarkEnd w:id="885"/>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68" style="position:absolute;z-index:25287884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9 p.m. Friday, dozens of people began gathering at the rear of the platform for Brooklyn-bound Q, N, R and W trains inside the Union Square subway station. Some wore flamboyant suits, others came in long gowns and strands of fake diamonds. One man wore a gray and white mask with the face of a cat. Another had dyed leopardlike spots in his short blond hair.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carried boom boxes, drums and noisemakers, and some passers-by wondered aloud whether an early Mardi Gras party was in the works.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the group had a timelier and more local focus. They had assembled -- by word of e-mail messages marked ''Please fwd to all interested parties'' -- to bid a fond and exuberant farewell to a humble fixture of New York City life for the two-and-a-half years: the Q-diamond train.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last runs of the Q-diamond train was scheduled to depart from Union Square at 9:22 p.m., and as the moment drew near, anticipation mounted. When a W train pulled into the station, the crowd scoffed and chanted ''We want the Q.'' Moments later, as the Q-diamond rumbled down the tracks and approached the platform, those waiting counted down from ten to one. As the doors of the train opened, the crowd, which numbered about 300, shouted gleefully and then crammed into the last two cars.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today, the Q-diamond train, an express between 57th Street and Seventh Avenue in Manhattan to Brighton Beach in Brooklyn, will be replaced by the B train in Brooklyn and the Q-circle, which runs express in Manhattan and locally in Brooklyn. The switch is part of several changes among the B, D, M, Q, R and W trains after work recently completed on the Manhattan Bridge.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car, yellow streamers made of plastic tape labeled ''Caution'' festooned the walls. On the streamers the letter ''C'' had been altered to read ''Q.''</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some of the partiers hoisted themselves up on top of handrails and dangled there, people who had boarded the train before Union Square looked on in amazement.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understand what is going on here,'' said Natalie Babitsky, 64, who lives and works in Manhattan Beach and only moments before had been reading quietly. Somebody handed Ms. Babitsky a crescent of cantaloupe, and she took a bite. The partiers called for speeches and eulogies, and a tall, thin man wearing a three-piece seersucker suit and a waxed moustache obliged.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man! Hallelujah and praise the Lord,'' he bellowed while standing on a seat. ''The Q-diamond train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creature born of grit and smarts and steel and sweat.'' He went on to describe the history of the line, and those in the crowd clapped and cheered.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train made stops, revelers dashed down platforms from one car to the other. In the second to last car a man blew through a conch, sounding long sonorous notes. A boom box blared a song by Big Audio Dynamite while riders danced. People sipped from metal flasks, passed bottles of wine through the car and swigged from tall cans of beer.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Teddy McBride, 44, a deliveryman from Sheepshead Bay, said that the party had taken him by surprise, but he approved.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friendly and everybody's having a good time,'' he said. A moment later he wondered, ''Do you think Bloomberg knows about this?''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crowd exited the cars at Brighton Beach, Garret Rodriguez, 26, of Long Island City, said that one of the points of the party was to honor the Q-diamond while using the train itself.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far no one has contested our sovereignty over the rails,'' he said. That was not to remain the case for long. A couple of minutes later, after the crowd had switched to the Manhattan-bound platform, several police officers arrived. They ordered the crowd onto a waiting Q-circle train, a local line, then ordered them off.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Eventually they directed the crowd back on the train and told them to go home.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return trip, a group of students from Edward R. Murrow High School on Avenue L in Midwood, Brooklyn, reminisced about the train.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close connection with the Q-diamond,'' said Eli Caref of Sheepshead Bay. Ms. Caref, 16, said that while riding the train regularly over the last two years, she had gotten to know classmates. ''We ended up being good friends, and the train was a big part of our routine,'' she added.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Cortelyou Road, the crowd departed the train and walked upstairs to continue the celebration above ground.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Q-circle,'' somebody yelled as the train left the station. ''Long may you run.''</w:t>
      </w:r>
    </w:p>
    <w:p>
      <w:pPr>
        <w:pStyle w:val="Normal435"/>
      </w:pPr>
    </w:p>
    <w:p>
      <w:pPr>
        <w:pStyle w:val="Normal435"/>
        <w:keepNext w:val="0"/>
        <w:spacing w:before="240" w:after="0" w:line="260" w:lineRule="atLeast"/>
        <w:ind w:left="0" w:right="0" w:firstLine="0"/>
        <w:jc w:val="left"/>
      </w:pPr>
      <w:r>
        <w:br/>
      </w:r>
      <w:hyperlink r:id="rId3565" w:history="1">
        <w:r>
          <w:rPr>
            <w:rFonts w:ascii="arial" w:eastAsia="arial" w:hAnsi="arial" w:cs="arial"/>
            <w:b w:val="0"/>
            <w:i/>
            <w:strike w:val="0"/>
            <w:color w:val="0077CC"/>
            <w:sz w:val="20"/>
            <w:u w:val="single"/>
            <w:vertAlign w:val="baseline"/>
          </w:rPr>
          <w:t>http://www.nytimes.com</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69" style="position:absolute;z-index:25287987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Q-diamond is being replaced by the B train and the Q-circle.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300 people gathered Friday to bid a fond farewell to the Q-diamond train. E-mail messages helped spread the word about the party. (Photographs by Heidi Schumann for The New York Times)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2004</w:t>
      </w:r>
    </w:p>
    <w:p>
      <w:pPr>
        <w:pStyle w:val="Normal435"/>
      </w:pPr>
    </w:p>
    <w:p>
      <w:pPr>
        <w:pStyle w:val="Normal435"/>
        <w:ind w:left="200"/>
        <w:sectPr>
          <w:type w:val="continuous"/>
          <w:pgMar w:top="840" w:right="1000" w:bottom="840" w:left="1000" w:header="400" w:footer="400"/>
          <w:pgNumType w:fmt="decimal"/>
          <w:cols w:space="720"/>
        </w:sectPr>
      </w:pPr>
      <w:r>
        <w:br/>
      </w:r>
      <w:r>
        <w:pict>
          <v:line id="_x0000_s2670"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566"/>
          <w:headerReference w:type="default" r:id="rId3567"/>
          <w:footerReference w:type="even" r:id="rId3568"/>
          <w:footerReference w:type="default" r:id="rId3569"/>
          <w:headerReference w:type="first" r:id="rId3570"/>
          <w:footerReference w:type="first" r:id="rId3571"/>
          <w:pgSz w:w="12240" w:h="15840"/>
          <w:pgMar w:top="840" w:right="1000" w:bottom="840" w:left="1000" w:header="400" w:footer="400"/>
          <w:pgNumType w:fmt="decimal"/>
          <w:cols w:space="720"/>
          <w:titlePg w:val="0"/>
        </w:sectPr>
      </w:pPr>
    </w:p>
    <w:p>
      <w:pPr>
        <w:pStyle w:val="Normal436"/>
      </w:pPr>
    </w:p>
    <w:p>
      <w:pPr>
        <w:pStyle w:val="Normal436"/>
      </w:pPr>
      <w:r>
        <w:pict>
          <v:shape id="_x0000_i2671" type="#_x0000_t75" alt="LexisNexis®" style="width:147.75pt;height:30pt">
            <v:imagedata r:id="rId17" o:title=""/>
          </v:shape>
        </w:pict>
      </w:r>
      <w:r>
        <w:cr/>
      </w:r>
    </w:p>
    <w:p>
      <w:pPr>
        <w:pStyle w:val="Heading1434"/>
        <w:keepNext w:val="0"/>
        <w:spacing w:after="200" w:line="340" w:lineRule="atLeast"/>
        <w:ind w:left="0" w:right="0" w:firstLine="0"/>
        <w:jc w:val="center"/>
      </w:pPr>
      <w:hyperlink r:id="rId3572" w:history="1">
        <w:r>
          <w:rPr>
            <w:rFonts w:ascii="arial" w:eastAsia="arial" w:hAnsi="arial" w:cs="arial"/>
            <w:b/>
            <w:i/>
            <w:strike w:val="0"/>
            <w:color w:val="0077CC"/>
            <w:sz w:val="28"/>
            <w:u w:val="single"/>
            <w:vertAlign w:val="baseline"/>
          </w:rPr>
          <w:t>What Recession? We're Ballplayers</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6"/>
        <w:keepNext w:val="0"/>
        <w:spacing w:after="0" w:line="240" w:lineRule="atLeast"/>
        <w:ind w:right="0"/>
        <w:jc w:val="both"/>
      </w:pPr>
      <w:bookmarkStart w:id="886" w:name="Bookmark_436"/>
      <w:bookmarkEnd w:id="886"/>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5; WORD FOR WORD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STEFAN FATSIS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Fatsis is the author, most recently, of ''A Few Seconds of Panic: A 5-foot-8, 170-pound, 43-year-old Sportswriter Plays in the N.F.L.''</w:t>
      </w:r>
    </w:p>
    <w:p>
      <w:pPr>
        <w:pStyle w:val="Normal436"/>
        <w:keepNext/>
        <w:spacing w:before="240" w:after="0" w:line="340" w:lineRule="atLeast"/>
        <w:ind w:left="0" w:right="0" w:firstLine="0"/>
        <w:jc w:val="left"/>
      </w:pPr>
      <w:bookmarkStart w:id="887" w:name="Body_434"/>
      <w:bookmarkEnd w:id="887"/>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72" style="position:absolute;z-index:2528819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sports have been played for money, someone has complained about how much of it the players receive. ''Salaries must come down or the interest of the public must be increased in some way,'' Albert Spalding, the owner of the Chicago White Stockings of baseball's National League, said in 1881. ''If one or the other does not happen, bankruptcy stares every team in the face.''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economy in free fall, warnings like Spalding's should carry more weight than the usual grumbling about overpaid jocks. And yet, big numbers continue to dance across the sports pages. The Yankees offer $140 million to free-agent pitcher C. C. Sabathia. The Knicks pay disgruntled point guard Stephon Marbury $21 million to do nothing. Wide receiver Plaxico Burress of the Giants apparently cares so little about protecting his new $35 million contract that he lets a handgun go off in his sweat pants at a New York nightclub. Didn't he know he was lucky to still have a job in these hard times?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 for fans: recession or not, the gargantuan athlete's salary isn't going anywhere. As the outfielder and free agent Manny Ramirez put it after helping power the Los Angeles Dodgers to the playoffs: ''Gas is up and so am I.''</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major United States sports leagues together generate about $20 billion a year. With broadcast contracts continuing for several years, much of that revenue is guaranteed. Similarly, many marketing deals are locked in for multiple years and, during recent good times, leagues have booked substantial gains from digital media and other sources. ''The hay is already in the barn,'' said the baseball agent Scott Boras, who represents several top players seeking new contracts this off-season, including Ramirez.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leagues and franchises are taking their financial lumps: canceled corporate sponsorships, lower season-ticket renewals, lagging merchandise sales. (Team owners aren't thrilled about their shrinking personal portfolios, either.) Since total player compensation in every major sport but baseball is allocated as a percentage of actual revenue, a decline in player pay is inevitable if such slowdowns continue. The decision for clubs will be where to inflict the relative pain.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won't necessarily be such a difficult choice. As in Hollywood, superstars drive the sports business, for reasons of talent and box-office appeal. The shock over how much money elite players make has gradually dissipated since salaries began soaring with the advent of free agency in the 1980s. It's even arguable that the sports business is in a ''post-money'' era.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fans -- including a generation that has grown up managing fantasy-team payrolls -- not only are inured to the fact that jocks make outlandish coin, they understand why and might even like it. ''It makes superheroes a little more superhuman,'' said Andrew Zimbalist, an economist at Smith College in Northampton, Mass. ''That's part of the allure of sports.''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big-city teams signing big-name players to lucrative contracts won't prompt angry comparisons to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''Money well deserved and well spent,'' one fan posted on the Boston Red Sox message board ''Sons of Sam Horn'' last week after the team signed the 25-year-old second baseman Dustin Pedroia to a six-year, $40.5 million deal shortly after he was named the American League's most valuable player.  Sabathia, late of the Milwaukee Brewers, appears so unconcerned that the worsening economy will reduce his value that he has sat on the Yankees' offer for three weeks while testing the market.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down times, teams need marquee players to give penny-pinching fans additional reasons to attend games and bolster the team's bottom line. ''You're not going to see Matisse and Cezanne available at your local dollar store,'' said Andy Dolich, chief operating officer of the San Francisco 49ers.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club owners always want to win. ''There's enough ego and competitive instinct to make the big splash in free agency,'' said Andrew Brandt, who managed the Green Bay Packers' salary cap from 1999-2007. ''The issue will become how dramatic a drop-off there will be beyond the top 5 or 10 players.''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where teams are likely to become more judicious. In sports where athletes enjoy guaranteed contracts -- baseball, basketball and hockey -- non-elite players are likely to see contract offers with fewer years and less money. More players could be forced to accept league-minimum salaries. Teams might be reluctant to release players or fire coaches still owed tens of millions of dollars.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Fans ultimately might expect their favorite team to be fiscally responsible, if for no other reason than to mirror their own economic problems. But they won't let owners use the recession as an excuse to scrimp on players. Last month, shortly after withdrawing a two-year, $45 million offer to Ramirez, the president of the  Dodgers, Jamie McCourt, wondered aloud whether giving an athlete millions of dollars while average people were losing their jobs would be ''a little weird.'' She then mused whether Dodgers fans might prefer to see some of that money spent by the team on charitable work in the community.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false choice, of course. Fans know that the labor marketplace dictates how much a player receives, and they are hip to how much teams are capable of spending. Indeed, the Dodgers last week offered Ramirez salary arbitration, which could obligate them to pay him as much as $30 million in 2009. (Ramirez has until midnight Sunday  to accept or decline arbitration.) After her remarks were lambasted in the news media and among online commenters, Ms. McCourt said the Dodgers were committed to winning.</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Dodgers fans will believe it when they see it -- the latter ''it'' being a string of zeros on the contract of a star. ''I can do without the shallow, self-interested explanations on the appropriateness of spending free-agent dollars while companies go under,'' the sports blogger Brian Kamenetzky wrote on the Web site of The Los Angeles Times. ''Put the best product on the field you can afford, period.''</w:t>
      </w:r>
    </w:p>
    <w:p>
      <w:pPr>
        <w:pStyle w:val="Normal436"/>
        <w:keepNext w:val="0"/>
        <w:spacing w:before="240" w:after="0" w:line="260" w:lineRule="atLeast"/>
        <w:ind w:left="0" w:right="0" w:firstLine="0"/>
        <w:jc w:val="left"/>
      </w:pPr>
      <w:r>
        <w:br/>
      </w:r>
      <w:hyperlink r:id="rId3573" w:history="1">
        <w:r>
          <w:rPr>
            <w:rFonts w:ascii="arial" w:eastAsia="arial" w:hAnsi="arial" w:cs="arial"/>
            <w:b w:val="0"/>
            <w:i/>
            <w:strike w:val="0"/>
            <w:color w:val="0077CC"/>
            <w:sz w:val="20"/>
            <w:u w:val="single"/>
            <w:vertAlign w:val="baseline"/>
          </w:rPr>
          <w:t>http://www.nytimes.com</w:t>
        </w:r>
      </w:hyperlink>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73" style="position:absolute;z-index:25288294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(SEAN KELLY)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2008</w:t>
      </w:r>
    </w:p>
    <w:p>
      <w:pPr>
        <w:pStyle w:val="Normal436"/>
      </w:pPr>
    </w:p>
    <w:p>
      <w:pPr>
        <w:pStyle w:val="Normal436"/>
        <w:ind w:left="200"/>
        <w:sectPr>
          <w:type w:val="continuous"/>
          <w:pgMar w:top="840" w:right="1000" w:bottom="840" w:left="1000" w:header="400" w:footer="400"/>
          <w:pgNumType w:fmt="decimal"/>
          <w:cols w:space="720"/>
        </w:sectPr>
      </w:pPr>
      <w:r>
        <w:br/>
      </w:r>
      <w:r>
        <w:pict>
          <v:line id="_x0000_s2674"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37"/>
      </w:pPr>
    </w:p>
    <w:p>
      <w:pPr>
        <w:pStyle w:val="Normal437"/>
      </w:pPr>
      <w:r>
        <w:pict>
          <v:shape id="_x0000_i2675" type="#_x0000_t75" alt="LexisNexis®" style="width:147.75pt;height:30pt">
            <v:imagedata r:id="rId17" o:title=""/>
          </v:shape>
        </w:pict>
      </w:r>
      <w:r>
        <w:cr/>
      </w:r>
    </w:p>
    <w:p>
      <w:pPr>
        <w:pStyle w:val="Heading1435"/>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FILM;</w:t>
        </w:r>
      </w:hyperlink>
      <w:r>
        <w:br/>
      </w:r>
      <w:hyperlink r:id="rId3581" w:history="1">
        <w:r>
          <w:rPr>
            <w:rFonts w:ascii="arial" w:eastAsia="arial" w:hAnsi="arial" w:cs="arial"/>
            <w:b/>
            <w:i/>
            <w:strike w:val="0"/>
            <w:color w:val="0077CC"/>
            <w:sz w:val="28"/>
            <w:u w:val="single"/>
            <w:vertAlign w:val="baseline"/>
          </w:rPr>
          <w:t>An Original Who Plumbs the Ordinary</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1996, Sunday, Late Edition - Final</w:t>
      </w:r>
    </w:p>
    <w:p>
      <w:pPr>
        <w:pStyle w:val="Normal437"/>
        <w:keepNext w:val="0"/>
        <w:spacing w:after="0" w:line="240" w:lineRule="atLeast"/>
        <w:ind w:right="0"/>
        <w:jc w:val="both"/>
      </w:pPr>
      <w:bookmarkStart w:id="888" w:name="Bookmark_437"/>
      <w:bookmarkEnd w:id="888"/>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1;  Column 1;  Arts and Leisure Desk ; Column 1; ; Biography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2602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Leigh</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4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437"/>
        <w:keepNext/>
        <w:spacing w:before="240" w:after="0" w:line="340" w:lineRule="atLeast"/>
        <w:ind w:left="0" w:right="0" w:firstLine="0"/>
        <w:jc w:val="left"/>
      </w:pPr>
      <w:bookmarkStart w:id="889" w:name="Body_435"/>
      <w:bookmarkEnd w:id="889"/>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76" style="position:absolute;z-index:25288499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CHAP, MIKE LEIGH. HE QUITE bristles at the suggestion that his latest and most acclaimed movie to date is less bleak and disturbing than most of his previous work. Well, sorry, Mike, "Secrets and Lies," which opens the New York Film Festival on Friday, is a positive film, and it is funny and moving, too. But that, apparently, is not the point. The 53-year-old Englishman likes to quote Jean Renoir's dictum that every director keeps reshooting the same film. So, he contends, while his mood may change, his fundamental vision of life does not.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is right. In a long career in theater, television and movies, Mr. Leigh has peered constantly into a world almost of his own making. It is a world readily seen in the homes, pubs and supermarkets of suburban England, a world of humor, pain, love, loneliness and anger marked above all by its ordinariness. But he has captured it with a true master's eye, becoming in the process one of the most original film makers today. And just as life may suddenly imitate a Bergman or a Fellini movie, Mr. Leigh's world has now taken his name. After London tabloids recently broke the story of a single mother pregnant with eight babies, one newspaper's headline read: "Mandy, her lover, her publicist and the doctor: it has the tragedy and farce of a Mike Leigh film."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too, is the world of "Secrets and Lies." Hortense (played by Marianne Jean-Baptiste), a well-educated young black woman who was adopted by a black family at birth, sets out to discover her real mother, who turns out to be white. The mother, Cynthia (Brenda Blethyn), a factory worker and single mother in her 40's, thinks at first that it is a mistake. But she never saw her first baby before adoption, and she finally remembers that one of her teen-age sex partners was black. Mother and daughter soon bond, while Cynthia keeps the secret of Hortense from her second daughter and the rest of her family, who in any event are busily engaged in the micro-management of their own lives.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film about identity, about the need to connect, to share," Mr. Leigh explained recently. "We all have secrets and lies. If there's any message in this film, it is that you're better off telling the truth."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with their laughter and tears, Mr. Leigh's stories resemble soap operas. Of course, the same can be said of Chekhov's plays or Jane Austen's novels or Rossini's operas. But the Devil is in the details, as they say. And in Mr. Leigh's case, what distinguishes the maestro from the hack is the extraordinary depth of his characters and the authenticity of the locations. By the time his films reach the screen, nothing is accidental, yet everything seems natural. It is something that great painters can achieve. It is something that Mr. Leigh has been striving for since he made his first movie, "Bleak Moments," in 1971.</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"Secrets and Lies" may eventually be remembered as his breakthrough film. Mr. Leigh's last movie, "Naked," won awards for best director and best actor (David Thewlis) at the 1993 Cannes film festival. "Secrets and Lies" went a step further by winning the prestigious Palme d'Or and the best-actress award for Ms. Blethyn at this year's Cannes festival. But with "Secrets and Lies," Mr. Leigh seems to have found a way of reaching a broader audience. More important, it has finally won him recognition as a world-class artist -- both dramatist and director -- in an England that until now has not known what to make of him.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Leigh's doleful eyes and unsmiling irony might suggest that he is tired of being misunderstood, but he is evidently proud that he does not fit in here. After all, he is viewed as an outsider, not because he is a Northerner whose flat Lancashire accent can still be detected or because he is Jewish or because he is by nature a bit of a loner, but rather because he has always stubbornly gone his own way. He has frequently clashed with such cultural icons as the BBC and the Royal Shakespeare Company. He has irritated movie industry colleagues with his idiosyncrasy, and he has earned the wrath of critics. But he has refused to bend to convention.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perhaps first distinguished him as an artist was his unusual technique for building his stories, as much for theater as for cinema. Starting without a script or even much of a story line, he works one-on-one with his actors until they have invented the entire lives of the characters they are to play. He then has them improvise scenes with other characters who have been similarly created. Only after endless rehearsals does a final plot -- and a script -- take shape. It is a time-consuming technique, one that may tie up an actor for six months or more, yet actors who work with him invariably find it rewarding.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regard it as a required experience for actors," said Stephen Rea, the Belfast-born star of Neil Jordan's "Crying Game" who has appeared in one play and two films by Mr. Leigh. "I know that not all actors take to it, but I somehow think that if you haven't done it, there's something lacking in your experience because you build a character literally from nothing." Ms. Jean-Baptiste, who was in Mr. Leigh's play "It's a Great Big Shame" before playing Hortense in "Secrets and Lies," agreed. "People don't work with Mike because of a role or a part," she said. "They work with him because of the process."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Mr. Leigh's plays and films have been presented to the public, on the other hand, they have frequently provoked contradictory reactions here for reasons that are peculiarly English. Mr. Leigh's admirers abroad have no trouble recognizing the universal features of the family dramas that he portrays. And they are not required to identify the variety of non-BBC accents that may be employed. But to the English, particularly middle-class opinion makers, Mr. Leigh is dabbling with a subject as sensitive to them as, say, race is to Americans: the class system.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this has been done before in the angry "kitchen sink" dramas and movies of the late 50's and early 60's. Yet in contrast to the work of, say, Karel Reisz or Lindsay Anderson, Mr. Leigh insists that he has no political agenda. He has made three films with some political content -- "Meantime," about unemployment; "Four Days in July," about Northern Ireland's troubles, and "High Hopes," about the loss of hope in the Thatcherite England of the 1980's -- but in each case he said he was more interested in the lives of the characters he created. The charge against him, though, is not that he is some sort of leftist subversive. It is far more complicated. It is that, in portraying the lives of what many English still call the lower classes, he has been patronizing.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Dennis Potter fired the first shot at Mr. Leigh's 1977 play, "Abigail's Party," which he described as "a prolonged jeer, twitching with genuine hatred, about the dreadful suburban tastes of the dreadful lower middle classes." Variations on this theme were frequently echoed by critics in upscale English newspapers who, uncomfortable at being shown behind the cheap curtains of humble homes, concluded that Mr. Leigh was making fun of the people living inside.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patronizing stuff is, so far as I'm concerned, so ludicrous and stupid and misinformed that there's not much I can say about it," the stocky, bearded director said in an interview in his office in Soho, one floor below an apartment occupied by a trio of well-mannered French prostitutes. "It doesn't worry me. It worries certain kinds of people and journalists. So-called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 not have that problem with my work. I am naturally drawn to people with ordinary working lives. I think it important to make films about a side of life that films don't normally deal with."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ACTORS ARE ALSO quick to jump to his defense. "The great thing about Mike is that he can still annoy people," said Timothy Spall, who plays Cynthia's photographer-brother, Maurice, in "Secrets and Lies." "He's often accused of being patronizing to the working classes, but he is only accused by the middle classes, which is interesting." Mr. Rea, who appeared in "Four Days in July," said no one in Belfast felt patronized by the way Mr. Leigh portrayed Northern Irish families caught up in sectarian violence. "As for 'Secrets and Lies,' " he said, "I think it is a kind of celebration of getting through misery with dignity."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THE MOMENT, all this is in the past. When "Secrets and Lies" was released in Britain last May, it was as if a new Mike Leigh had been discovered. "Gone is the self-conscious negativism, gone is the cold doctrinaire habit of caricature that used to put together a set of neurotic mannerisms and call the result a person," Adam Mars-Jones wrote in The Independent. "It isn't unprecedented for a Mike Leigh film to contain positive emotion. But 'Secrets and Lies' has a positive philosophy of emotion, and that is new." Writing in The Financial Times of London, Nigel Andrews also sounded relieved. "Leigh has sneaked a human universality, an Esperanto of beatific bewilderment, into his plot," 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Leigh's response to these plaudits is typically downbeat. "I still have to get a night's sleep and go to the loo in the morning, and I still have the daunting prospect of making another film," he said, as if his chosen career were something of a sentence. "At earlier stages, when my films won prizes and it seemed like that was success, I was happy. Now, if this is a greater success, it rather reduces the earlier successes to a lesser success, but that's fine because at the time they seemed all right and now it's something else."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actually talks like that, in a convoluted way, as if improvising a response, feeling his way. He heads off in one direction, stops, turns around, decides he needs to condition his thought with "notwithstanding" or "however," sets off again "in a slightly roundabout way" and then perhaps concludes with, "nevertheless, finally, when the chips are down, as far as I'm concerned." It sounds as if it is quite complicated to be Mike Leigh. His syntax may even be an appropriate metaphor for his career. He has made it, but it has not been easy.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Salford on the outskirts of Manchester in 1943, Mr. Leigh was raised in a Jewish household. His paternal grandfather, Mayer Lieberman, who migrated from Russia in 1902, was a portrait miniaturist who colored photographs. His father, who changed his German-sounding surname to Leigh in 1939, was a doctor. Young Mike's home was comfortable, but the grimy industrial town outside his front door was decidedly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from an early age, two ingredients of his subsequent work were already present: what he calls their Jewish "tragic-comic quality" and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he loved movies and remembered acting in plays while a member of the socialist Jewish youth movement. In 1961, he won a scholarship to the Royal Academy of Dramatic Art, but he was not happy there. He was "a sullen and disruptive student," Michael Coveney writes in his new biography, "The World According to Mike Leigh." In London, though, he expanded his horizons, discovering the writing of Samuel Beckett and Harold Pinter and the experimental work of Peter Brook, John Cassavetes and Joan Littlewood. He was particularly inspired by a television documentary about Mr. Brook's production of Peter Weiss's "Marat/ Sade," which showed actors going to an insane asylum and each basing his or her character on an inmate.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I thought, if you can do all that to serve a play, then surely you can go one step further and make one up," he recalled. "And that's how I sort of decided that I wanted to work in a fairly instinctive and intuitive way. I don't think I have ever made an intellectual decision about anything, certainly not that."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Royal Academy, he created three plays with inner-city youths at the Midlands Art Center in Birmingham. In 1967, he was invited to be an assistant director at the Royal Shakespeare Company, working alongside Trevor Nunn in Peter Hall's production of "The Taming of the Shrew." During his spare time, he created a play of his own by improvising with actors from the company. But if the experience at Stratford-on-Avon proved crucial, it was in convincing him that he did not want a traditional career as a theater director. He felt that his vocation was to tell stories and his dream was to do so in movies. Finally, in 1971, he made "Bleak Moments."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most of the 70's and 80's, the British movie industry was moribund, and Mr. Leigh was limited to working in the theater and making films for the BBC. It was not until "High Hopes" in 1988 that he could raise the money necessary to return to the big screen, even with low-budget movies. By then, though, while little known abroad, his biting stories about English society had begun to cause waves here. His rehearsing and directing techniques had also stirred interest within the acting profession. Ms. Blethyn recalled that when she was invited to work on his television film, "Grown-Ups," her agent told her: "This is the best job you've ever been offered." As with "Secrets and Lies" 16 years later, though, she had no inkling as to her role.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because Mr. Leigh wants his actors to know only what their characters would know in real life, he tells them little about the story. He creates situations that bring them together, but he wants them to be surprised. He even writes "Top Secret" on the daily shooting script.  So in "Secrets and Lies," while Ms. Blethyn spent long weeks creating her character, she only discovered that Cynthia's first daughter was black when she improvised her first meeting with Ms. Jean-Baptiste's Hortense ("You've got to laugh, ain't you, sweetheart, else you'd cry," says Cynthia, completely overwhelmed). And Ms. Blethyn only understood the entire story when she saw the edited film on the screen.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HIMSELF IS quite happy if, even at the end, questions are left unanswered. "I do not make films which are prescriptive, and I do not make films that are conclusive," he said. "You do not walk out of my films with a clear feeling about what is right and wrong. They're ambivalent. You walk away with work to do. My films are a sort of investigation. They ask questions; they're reflecting."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approach has not changed in 25 years, it is unlikely to change now. He recently completed a $1.9 million film, still untitled, about two women in their 30's looking back to their student days. And if he would like bigger budgets for future films (even "Secrets and Lies," his most expensive film to date, cost only $4.5 million), it is simply to spend even longer on preparations and rehearsals. Certainly, for all the early success of "Secrets and Lies," he has no illusions about working in Hollywood.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a disaster," he said. "Actually, it's absurd to think I could have total artistic freedom. Sometimes I hear that some studio is interested in me. Then they discover that this is the guy who works with no script, that there is no casting discussion, no interference, that I have the final cut, and that does it." He looked pleased with himself. Evidently, he has no plans to start fitting in now.</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on Video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films by Mike Leigh are available on videocassette.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Labor," 1973</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"Nuts in May," 1976</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"Abigail's Party," 1977</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"Kiss of Death," 1977</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 Who," 1978</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"Grown-Ups," 1980</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Sweet Home," 1982</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Days in July," 1984</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Hopes," 1989</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Is Sweet," 1991</w:t>
      </w:r>
    </w:p>
    <w:p>
      <w:pPr>
        <w:pStyle w:val="Normal4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"Naked," 1993</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77" style="position:absolute;z-index:252886016"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Mike Leigh, left, whose "Secrets and Lies" opens the New York Film Festival on Friday. In the film are Timothy Spall and Brenda Blethyn, above, and Marianne Jean-Baptiste and Claire Rushbrook. (Sara Krulwich/The New York Times (Leigh); October Films ("Secrets and Lies")) (pg. 1); Prize Winning David Thewlis won the prize for best actor at Cannes for "Naked" in 1993; Mr. Leigh won for best director. (Simon Mein/Fine Line Features) (pg. 22); Bleak House Gary Oldman, left, and Tim Roth star in "Meantime," a film about unemployment. (Film Forum); No Hope Ruth Sheen, left, Edna Dore and Philip Davis in "High Hopes," set in the Thatcher era. (Skouras Pictures) (pg. 23)</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1996</w:t>
      </w:r>
    </w:p>
    <w:p>
      <w:pPr>
        <w:pStyle w:val="Normal437"/>
      </w:pPr>
    </w:p>
    <w:p>
      <w:pPr>
        <w:pStyle w:val="Normal437"/>
        <w:ind w:left="200"/>
        <w:sectPr>
          <w:type w:val="continuous"/>
          <w:pgMar w:top="840" w:right="1000" w:bottom="840" w:left="1000" w:header="400" w:footer="400"/>
          <w:pgNumType w:fmt="decimal"/>
          <w:cols w:space="720"/>
        </w:sectPr>
      </w:pPr>
      <w:r>
        <w:br/>
      </w:r>
      <w:r>
        <w:pict>
          <v:line id="_x0000_s2678"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38"/>
      </w:pPr>
    </w:p>
    <w:p>
      <w:pPr>
        <w:pStyle w:val="Normal438"/>
      </w:pPr>
      <w:r>
        <w:pict>
          <v:shape id="_x0000_i2679" type="#_x0000_t75" alt="LexisNexis®" style="width:147.75pt;height:30pt">
            <v:imagedata r:id="rId17" o:title=""/>
          </v:shape>
        </w:pict>
      </w:r>
      <w:r>
        <w:cr/>
      </w:r>
    </w:p>
    <w:p>
      <w:pPr>
        <w:pStyle w:val="Heading1436"/>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Books Are Like Football, Only Safer</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2014 Friday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90" w:name="Bookmark_438"/>
      <w:bookmarkEnd w:id="890"/>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21; CRITIC'S NOTEBOOK</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438"/>
        <w:keepNext/>
        <w:spacing w:before="240" w:after="0" w:line="340" w:lineRule="atLeast"/>
        <w:ind w:left="0" w:right="0" w:firstLine="0"/>
        <w:jc w:val="left"/>
      </w:pPr>
      <w:bookmarkStart w:id="891" w:name="Body_436"/>
      <w:bookmarkEnd w:id="891"/>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80" style="position:absolute;z-index:25288806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hardcover book I bought with my own money was ''Fighting Back: The Rocky Bleier Story'' (1975), published the week I turned 10.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Mr. Bleier, a halfback for my team, the Pittsburgh Steelers, was that he was fearless. He was pint-size for a football player (5-11, 210), yet he threw himself around. I also liked his tilting handlebar mustache, the kind of facial hair the novelist Jim Harrison would describe not as macho but as nacho.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Bleier was an authentic hero, of the sort not often minted today. As a rookie for the Steelers, fresh out of Notre Dame, he was drafted and went to fight in Vietnam. He had both legs shot out from under him (rifle fire, shrapnel) and was told he'd never play again. He did play again. He's the only man who has four Super Bowls rings, a Purple Heart and a Bronze Star.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later that I learned, to my delight, that Bleier does a killer chicken imitation. In his book ''About Three Bricks Shy of a Load'' (1974), about a year spent with the 1973 Steelers, Roy Blount Jr. described a performance this way: ''He brushed his hair up like a comb and hunched down with his chest out huge and walked like a hen and clucked. Maurice Sendak might have drawn him.'' Mr. Blount also observed his ''way of rolling his eyes like a Midwestern mad scientist.''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me for going on about Rocky Bleier. It's my roundabout way of explaining how lucky I was as a young sports fan. I grew up in West Virginia around the time that the two nearby sports franchises, the Pittsburgh Steelers and the Pittsburgh Pirates, were at their peaks on the field and off, each team packed with lion hearts and galvanizing weirdos, Mona Lisas and mad hatters. If everything since has felt like a slight letdown, if football seems drained of color and shorn of stray moonbeams, and if my interest in the N.F.L. has slackened, well, I've got my memories.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let my ardor for professional football wane (I probably watch three and a half nonplayoff games a year), but I've kept up, at a distance, through football's literature. This fall's load of football books is better than most: livelier, lighter on the lap.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centrally there is ''Football: Great Writing About the National Sport'' (Library of America), edited by John Schulian. It's a necessary anthology, filling a gap as authoritatively as Red Grange did.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appears under the imprimatur of the Library of America feels right, too. It takes an Australian to explain why. ''The Library of America is the symbol for itself that the United States has long been in search of,'' Clive James once wrote, in a review of a collection of Mark Twain's work. ''Colonial Williamsburg is too Disneyfied to stand for tradition, Disneyland too childish to stand for innovation, Mount Rushmore too big to stand in your living room.''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James added: ''From its first few volumes, it was obvious that the Library of America had struck the ideal balance between authority and portability. Its volumes begged irresistibly to be picked up, like brilliant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Schulian's anthology gambols over a lot of ground. It gives us rat-a-tat sentences from pioneers like Grantland Rice and Jimmy Cannon, pounding out reports on portable typewriters and, like war reporters, hollering for Western Union. The '60s and '70s arrive, swinging times, in the paragraphs of Dan Jenkins and Frederick Exley, among others. ''Football'' takes us up thorough writers like H. G. Bissinger (''Friday Night Lights'') and Michael Lewis, who wrote ''The Blind Side.''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good as it is, this anthology made me realize that football lacks a figure like Roger Angell, the New Yorker writer and editor who can be counted on to wrap up a pennant race, or an entire baseball era, in a few wise, funny, indelible strokes.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does turn up unexpected gems, like bootleg recordings tacked onto an official release. The best of these is an essay about Bear Bryant, the stoic University of Alabama coach, written in 1979 for Playboy by the novelist Richard Price.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sweet meeting of opposites. Mr. Price arrives with flowing dark hair, an earring and a thick Bronx accent. He strides the Alabama campus like Tony Manero in ''Saturday Night Fever,'' ''grooving on the coeds in their summer dresses.'' He admits right up top: ''I don't give a rat's ass about football, college or otherwise, and I'm not crazy about regimentation or bullet-head activities. But I do admire winners.''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speaks in an ''artesian-well-deep Arkansas drawl'' that Mr. Price can't fathom. His face resembled, Mr. Price writes, ''an aerial shot of a drought area.'' But the writer senses the coach's primal dignity. This zigzag piece of writing is worth the price of admission to ''Football.''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new books stick out of this fall's pile, if only because they so briskly take four-point stances and square off against each other. The first is ''Against Football: One Fan's Reluctant Manifesto'' (Melville House) by Steve Almond. Mr. Almond, a lifelong Oakland Raiders fan, is a shifty cornerback of a writer: rangy, sarcastic, offbeat. And every once in a while, he'll blindside you with a big hit.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book is filled with what he calls ''obnoxious opinions.'' Among these is the notion that ''football legitimizes and even fosters within us a tolerance for violence, greed, racism and homophobia.''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volume's counterpoint is ''Why Football Matters: My Education in the Game'' (Penguin Press) by Mark Edmundson, who played high school football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Medford, Mass. His book has more sepia tones than Mr. Almond's does. It's about some of the lessons (confidence, discipline) football instills in young men.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questing, questioning book as well. Mr. Edmundson, who teaches English at the University of Virginia and whose previous books include ''Why Teach?'' (2013), argues that football shifts our attention from difficult issues to simple ones, for both good and ill. ''Sports are an irony-free zone -- maybe the only irony-free zone in our culture,'' he says. ''Talking about sports, people can use terms like raw courage and dedication and loyalty without inflecting them with doubt. Can you talk about raw courage in a war that people don't understand and maybe don't approve of?''</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news about football writing this fall is that it's the 40th anniversary of ''About Three Bricks Shy of a Load,'' Mr. Blount's book about the Steelers. It's my long-held contention that this book isn't just a classic of American football writing but the classic of American football writing, and a book that deserves a place on the short shelf of the cracked masterpieces of New Journalism. I figured it was about time I got this contention into print.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readers these days know Mr. Blount, if at all, as a kind of professional Southerner -- a cracker-barrel humorist on the NPR show ''Wait, Wait ... Don't Tell Me!'' and the writer of winsome columns for The Oxford American and recently Garden &amp; Gun. But he was once the Randy Newman of American letters: witty in dark and meaningful ways, and a bit of a wild man.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recent memoir, ''His Ownself,'' Dan Jenkins tells a story about covering the 1975 Super Bowl in New Orleans that includes a bit about a ''hippie flower girl'' picked up on the street, whom Mr. Blount brought to his hotel room. She refused to leave for two days because ''she'd grown accustomed to clean sheets and room service.''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Three Bricks Shy of a Load'' -- later updated in an edition titled ''About Three Bricks Shy ... And the Load Filled Up,'' after the Steelers had begun winning Super Bowls -- is his best book, and the sort of sports book we're unlikely to see again.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Blount got almost complete access to the Steelers, in the days before the sports P.R. machine and its intellectual bouncers ruled locker rooms, and he did just about everything with players and other employees, getting stoned and dipping snuff with them, staying out all night at blues clubs, betting on horses with the Steelers owner Art Rooney, laughing so hard with them all that one player, in the author's presence, snapped an already injured rib. Mr. Blount drank so much beer with the team, he says, that he gained 13 pounds.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quotes the great Steelers defensive end Dwight White, after his retirement, as saying about later, duller, Steelers teams: ''They don't have any gizzards. We had gizzards, man.'' Mr. Blount refers to White and the other largest Steelers as ''incomprehensible compounds of heft and twinkle'' -- a pretty good description, as it happens, of this book.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Blount hails from an old Georgia family, and when he met a black Steelers cornerback named Mel Blount, also from Georgia, among the first things player said to writer was, ''Just think, your great-grandfather probably owned my great-grandfather, and here you are writing a book about me.'' Blount, the writer, who thinks intently about race throughout this book, later visits Blount, the player, on his farm in Georgia and considers the matter even more closely.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Blount blends agonies and ecstasies throughout his book. Perhaps best of all, he makes the finest argument for pro football that I'm aware of. ''Pandemonium!'' he writes after a big play. ''What a great thing football is, that it allows us at rare moments to be pandemonious.''</w:t>
      </w:r>
    </w:p>
    <w:p>
      <w:pPr>
        <w:pStyle w:val="Normal438"/>
        <w:keepNext w:val="0"/>
        <w:spacing w:before="240" w:after="0" w:line="260" w:lineRule="atLeast"/>
        <w:ind w:left="0" w:right="0" w:firstLine="0"/>
        <w:jc w:val="left"/>
      </w:pPr>
      <w:r>
        <w:br/>
      </w:r>
      <w:hyperlink r:id="rId3589" w:history="1">
        <w:r>
          <w:rPr>
            <w:rFonts w:ascii="arial" w:eastAsia="arial" w:hAnsi="arial" w:cs="arial"/>
            <w:b w:val="0"/>
            <w:i/>
            <w:strike w:val="0"/>
            <w:color w:val="0077CC"/>
            <w:sz w:val="20"/>
            <w:u w:val="single"/>
            <w:vertAlign w:val="baseline"/>
          </w:rPr>
          <w:t>http://www.nytimes.com/2014/08/29/books/football-and-other-books-of-the-season.html</w:t>
        </w:r>
      </w:hyperlink>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81" style="position:absolute;z-index:252889088"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Alabama coach Bear Bryant in 1970 at Legion Field in Birmingham, before his team took on Auburn. (PHOTOGRAPH BY HEINZ KLUETMEIER/SPORTS ILLUSTRATED, VIA GETTY IMAGES) (C21)</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Steelers halfback Rocky Bleier, training with weights in 1980 at a veterans camp. (PHOTOGRAPH BY LYONS/ASSOCIATED PRESS)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Books that cover life on and off the gridiron, topped by an older one from Roy Blount Jr. (PHOTOGRAPH BY SONNY FIGUEROA/THE NEW YORK TIMES) (C22)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2014</w:t>
      </w:r>
    </w:p>
    <w:p>
      <w:pPr>
        <w:pStyle w:val="Normal438"/>
      </w:pPr>
    </w:p>
    <w:p>
      <w:pPr>
        <w:pStyle w:val="Normal438"/>
        <w:ind w:left="200"/>
        <w:sectPr>
          <w:type w:val="continuous"/>
          <w:pgMar w:top="840" w:right="1000" w:bottom="840" w:left="1000" w:header="400" w:footer="400"/>
          <w:pgNumType w:fmt="decimal"/>
          <w:cols w:space="720"/>
        </w:sectPr>
      </w:pPr>
      <w:r>
        <w:br/>
      </w:r>
      <w:r>
        <w:pict>
          <v:line id="_x0000_s2682"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590"/>
          <w:headerReference w:type="default" r:id="rId3591"/>
          <w:footerReference w:type="even" r:id="rId3592"/>
          <w:footerReference w:type="default" r:id="rId3593"/>
          <w:headerReference w:type="first" r:id="rId3594"/>
          <w:footerReference w:type="first" r:id="rId3595"/>
          <w:pgSz w:w="12240" w:h="15840"/>
          <w:pgMar w:top="840" w:right="1000" w:bottom="840" w:left="1000" w:header="400" w:footer="400"/>
          <w:pgNumType w:fmt="decimal"/>
          <w:cols w:space="720"/>
          <w:titlePg w:val="0"/>
        </w:sectPr>
      </w:pPr>
    </w:p>
    <w:p>
      <w:pPr>
        <w:pStyle w:val="Normal439"/>
      </w:pPr>
    </w:p>
    <w:p>
      <w:pPr>
        <w:pStyle w:val="Normal439"/>
      </w:pPr>
      <w:r>
        <w:pict>
          <v:shape id="_x0000_i2683" type="#_x0000_t75" alt="LexisNexis®" style="width:147.75pt;height:30pt">
            <v:imagedata r:id="rId17" o:title=""/>
          </v:shape>
        </w:pict>
      </w:r>
      <w:r>
        <w:cr/>
      </w:r>
    </w:p>
    <w:p>
      <w:pPr>
        <w:pStyle w:val="Heading1437"/>
        <w:keepNext w:val="0"/>
        <w:spacing w:after="200" w:line="340" w:lineRule="atLeast"/>
        <w:ind w:left="0" w:right="0" w:firstLine="0"/>
        <w:jc w:val="center"/>
      </w:pPr>
      <w:hyperlink r:id="rId3596" w:history="1">
        <w:r>
          <w:rPr>
            <w:rFonts w:ascii="arial" w:eastAsia="arial" w:hAnsi="arial" w:cs="arial"/>
            <w:b/>
            <w:i/>
            <w:strike w:val="0"/>
            <w:color w:val="0077CC"/>
            <w:sz w:val="28"/>
            <w:u w:val="single"/>
            <w:vertAlign w:val="baseline"/>
          </w:rPr>
          <w:t>Before Pivotal Tuesday Votes, Big Names Rally to Romney</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2012 Monday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92" w:name="Bookmark_439"/>
      <w:bookmarkEnd w:id="892"/>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JIM RUTENBERG; Ashley Parker contributed reporting from Snellville, Ga., Robbie Brown from Memphis and Richard A. Oppel Jr. from Oklahoma City.</w:t>
      </w:r>
    </w:p>
    <w:p>
      <w:pPr>
        <w:pStyle w:val="Normal439"/>
        <w:keepNext/>
        <w:spacing w:before="240" w:after="0" w:line="340" w:lineRule="atLeast"/>
        <w:ind w:left="0" w:right="0" w:firstLine="0"/>
        <w:jc w:val="left"/>
      </w:pPr>
      <w:bookmarkStart w:id="893" w:name="Body_437"/>
      <w:bookmarkEnd w:id="893"/>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84" style="position:absolute;z-index:252891136"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A reluctant Republican Party is increasingly showing signs of rallying around Mitt Romney in the presidential race, with leading members of Congress and influential conservatives signaling that a coast-to-coast burst of voting on Super Tuesday should mark a moment to start concentrating on defeating President Obama.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leading fiscal conservatives declared their loyalties for the first time on Sunday, with one, Representative Eric Cantor of Virginia, the majority leader, saying, ''Mitt Romney is the man for this year.'' The other, Senator Tom Coburn of Oklahoma, described Mr. Romney as ''best equipped to solve the urgent problems before us.''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Ashcroft, the former Missouri governor and senator who served as attorney general under President George W. Bush, is poised to join Mr. Romney's team on Monday.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endorsements come as the Romney campaign is pressing elected officials and activists in the 10 states that are voting Tuesday and those that do so in the following weeks to help nudge the contest toward a conclusion. A methodical effort is under way among governors, donors and top Republicans to make the case that a long nominating fight could weaken the party's chances to win the White House, maintain control of the House and gain a majority in the Senate.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advisers said they were lining up supporters from across the Republican ranks to add their voices to an effort to begin trying to wind down the race.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several days, you are likely to see more Republicans come forward,'' Senator Rob Portman of Ohio, a Romney supporter, said in an interview Sunday. ''Timing-wise, it's gotten to the point that people are looking to coalesce around one candidate and take the fight to the Democrats.''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contests on Super Tuesday, which is the biggest day of voting so far in the primary season, will award more than 400 delegates and indicate to establishment Republicans whether the race is nearing a finale or will be mired in acrimony for months.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significant moment for Mr. Romney, but also a critical one for Rick Santorum, who is scrapping for delegates but also trying to win the popular vote in Ohio to revive doubts about Mr. Romney's appeal among conservative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Newt Gingrich is also fighting to stay in the race, staking the future of his candidacy on a victory in Georgia on Tuesday.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Ohio, where voters have developed a well-earned reputation as a bellwether that captures national political sentiments, the primary will help determine the length of the presidential race and the direction of the Republican Party. The state could also provide one of the best opportunities for Mr. Santorum to slow Mr. Romney's march to the nomination.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locked in a tight race here, according to an NBC News/Marist poll released on Sunday, which found Mr. Santorum with a two-point edge over Mr. Romney that was within the survey's margin of sampling error. Mr. Santorum, who is relying on grass-roots activists in the state, dismissed the endorsements collected by his rival.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running the insurgent campaign,'' Mr. Santorum said. ''He's running the insider campaign.''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conservative activists around Ohio were busy posting Santorum lawn signs, making phone calls and promoting his candidacy at church services across the state in a last volley of activity on Sunday, pleading for neighbors not to take orders from party leaders who are urging rank-and-file voters to fall in behind Mr. Romney.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party itself says, 'We all need to come together to support a particular candidate,' I think that's wrong,'' said John McAvoy, an organizer for a group called the Children of Liberty, speaking as he posted Santorum yard signs in the northwest Ohio town of Luckey.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is calibrating its moves gingerly, trying not to alienate Republican voters who will be needed in the fall if Mr. Romney is the party's nominee. The argument that he is the most electable against Mr. Obama resonates with some Republican primary voters, but not all.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hard for them, but it's settling in with a lot of people that our only chance of beating President Obama is with Romney,'' said George V. Voinovich, the former senator from Ohio, who has been recording radio ads for Mr. Romney.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candidates fanned out across several Southern states on Sunday. As Mr. Romney visited Georgia, he told voters about his new endorsements. His words were laced with implicit criticisms of his rivals.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what I do, it's what I know, it's what I've done,'' Mr. Romney told a crowd at a pancake breakfast in Snellville, Ga. ''I haven't just read about it, I haven't just debated about it, I haven't just talked about it on subcommittees. I've actually done 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candidate still in the race, Representative Ron Paul of Texas, made a weekend trip to Alaska, which is holding its caucuses Tuesday. In a television interview, Mr. Paul conceded that he was unlikely to win the nomination, saying: ''Do I believe the chances are slim? Yes, I do.''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Romney campaign re-emphasized its commitment to the process of picking up delegates state by state, week by week, the candidate's aides were facing the unforgiving realities of symbolism in presidential politics, especially in terms of feeding ''momentum'' -- or taking it away.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new signs of support for Mr. Romney, there are significant hurdles to capturing the 1,144 delegates needed to win the nomination. A loss to Mr. Santorum in Ohio would blunt Mr. Romney's latest attempt to portray himself as the inexorable nominee.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a failure to compete strongly in Tennessee or Georgia would likely reinforce questions about Mr. Romney's strength in the South. Neither Mr. Santorum nor Mr. Gingrich qualified for the ballot in Virginia, negating its potential as a Southern proving ground.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winning Ohio and one of those Southern states would give Mr. Romney a major lift as he seeks to finally solidify his front-runner status. His advisers sought to play down the importance of outright victories in the South, or, for that matter, any single state.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we can win in Georgia or Tennessee,'' Eric Fehrnstrom, a senior adviser to Mr. Romney, told reporters Sunday. ''But I know we can take delegates out of there and this is a delegate contest now.''</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coincidence that Mr. Fehrnstrom was speaking aboard a campaign plane bound for Atlanta from Cincinnati and destined for Knoxville, Tenn. Though polls show Mr. Gingrich well ahead in Georgia, a state that he represented for two decades in Congress, Mr. Romney's team was seeking to take a large portion of the state's 76 delegates.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Santorum conceded that it was difficult to challenge Mr. Romney with Mr. Gingrich still in the race drawing some conservative voters. But on Sunday as he visited Corky's, a venerable barbecue house in Memphis, he predicted the Republican contest would ultimately become a ''two-man race.''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as well as anybody,'' Mr. Santorum said before setting off for rallies in Oklahoma. ''In all of the races, we're either first or second, and that's going to make a good Super Tuesday for us.''</w:t>
      </w:r>
    </w:p>
    <w:p>
      <w:pPr>
        <w:pStyle w:val="Normal439"/>
        <w:keepNext w:val="0"/>
        <w:spacing w:before="240" w:after="0" w:line="260" w:lineRule="atLeast"/>
        <w:ind w:left="0" w:right="0" w:firstLine="0"/>
        <w:jc w:val="left"/>
      </w:pPr>
      <w:r>
        <w:br/>
      </w:r>
      <w:hyperlink r:id="rId3597" w:history="1">
        <w:r>
          <w:rPr>
            <w:rFonts w:ascii="arial" w:eastAsia="arial" w:hAnsi="arial" w:cs="arial"/>
            <w:b w:val="0"/>
            <w:i/>
            <w:strike w:val="0"/>
            <w:color w:val="0077CC"/>
            <w:sz w:val="20"/>
            <w:u w:val="single"/>
            <w:vertAlign w:val="baseline"/>
          </w:rPr>
          <w:t>http://www.nytimes.com</w:t>
        </w:r>
      </w:hyperlink>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85" style="position:absolute;z-index:252892160"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Mitt Romney greeting voters on Sunday after serving pancakes at a breakfast in Snellville, Ga. (PHOTOGRAPH BY YANA PASKOVA FOR THE NEW YORK TIMES) (A12)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2012</w:t>
      </w:r>
    </w:p>
    <w:p>
      <w:pPr>
        <w:pStyle w:val="Normal439"/>
      </w:pPr>
    </w:p>
    <w:p>
      <w:pPr>
        <w:pStyle w:val="Normal439"/>
        <w:ind w:left="200"/>
        <w:sectPr>
          <w:type w:val="continuous"/>
          <w:pgMar w:top="840" w:right="1000" w:bottom="840" w:left="1000" w:header="400" w:footer="400"/>
          <w:pgNumType w:fmt="decimal"/>
          <w:cols w:space="720"/>
        </w:sectPr>
      </w:pPr>
      <w:r>
        <w:br/>
      </w:r>
      <w:r>
        <w:pict>
          <v:line id="_x0000_s2686"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598"/>
          <w:headerReference w:type="default" r:id="rId3599"/>
          <w:footerReference w:type="even" r:id="rId3600"/>
          <w:footerReference w:type="default" r:id="rId3601"/>
          <w:headerReference w:type="first" r:id="rId3602"/>
          <w:footerReference w:type="first" r:id="rId3603"/>
          <w:pgSz w:w="12240" w:h="15840"/>
          <w:pgMar w:top="840" w:right="1000" w:bottom="840" w:left="1000" w:header="400" w:footer="400"/>
          <w:pgNumType w:fmt="decimal"/>
          <w:cols w:space="720"/>
          <w:titlePg w:val="0"/>
        </w:sectPr>
      </w:pPr>
    </w:p>
    <w:p>
      <w:pPr>
        <w:pStyle w:val="Normal440"/>
      </w:pPr>
    </w:p>
    <w:p>
      <w:pPr>
        <w:pStyle w:val="Normal440"/>
      </w:pPr>
      <w:r>
        <w:pict>
          <v:shape id="_x0000_i2687" type="#_x0000_t75" alt="LexisNexis®" style="width:147.75pt;height:30pt">
            <v:imagedata r:id="rId17" o:title=""/>
          </v:shape>
        </w:pict>
      </w:r>
      <w:r>
        <w:cr/>
      </w:r>
    </w:p>
    <w:p>
      <w:pPr>
        <w:pStyle w:val="Heading1438"/>
        <w:keepNext w:val="0"/>
        <w:spacing w:after="200" w:line="340" w:lineRule="atLeast"/>
        <w:ind w:left="0" w:right="0" w:firstLine="0"/>
        <w:jc w:val="center"/>
      </w:pPr>
      <w:hyperlink r:id="rId3604" w:history="1">
        <w:r>
          <w:rPr>
            <w:rFonts w:ascii="arial" w:eastAsia="arial" w:hAnsi="arial" w:cs="arial"/>
            <w:b/>
            <w:i/>
            <w:strike w:val="0"/>
            <w:color w:val="0077CC"/>
            <w:sz w:val="28"/>
            <w:u w:val="single"/>
            <w:vertAlign w:val="baseline"/>
          </w:rPr>
          <w:t>AT THE MOVIES - Correction Appended</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after="0" w:line="240" w:lineRule="atLeast"/>
        <w:ind w:right="0"/>
        <w:jc w:val="both"/>
      </w:pPr>
      <w:bookmarkStart w:id="894" w:name="Bookmark_440"/>
      <w:bookmarkEnd w:id="894"/>
    </w:p>
    <w:p>
      <w:pPr>
        <w:pStyle w:val="Normal440"/>
        <w:keepNext w:val="0"/>
        <w:spacing w:after="0" w:line="260" w:lineRule="atLeast"/>
        <w:ind w:left="0" w:right="0" w:firstLine="0"/>
        <w:jc w:val="left"/>
      </w:pPr>
      <w:r>
        <w:br/>
      </w:r>
      <w:r>
        <w:pict>
          <v:shape id="_x0000_i2688" type="#_x0000_t75" alt="Notice" style="width:10.5pt;height:12.75pt">
            <v:imagedata r:id="rId76"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14; Column 3; Movies, Performing Arts/Weekend Desk ; Part 1; ; Column 3;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w:t>
      </w:r>
    </w:p>
    <w:p>
      <w:pPr>
        <w:pStyle w:val="Normal4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Rick Lyman </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 Nov. 11</w:t>
      </w:r>
    </w:p>
    <w:p>
      <w:pPr>
        <w:pStyle w:val="Normal440"/>
        <w:keepNext/>
        <w:spacing w:before="240" w:after="0" w:line="340" w:lineRule="atLeast"/>
        <w:ind w:left="0" w:right="0" w:firstLine="0"/>
        <w:jc w:val="left"/>
      </w:pPr>
      <w:bookmarkStart w:id="895" w:name="Body_438"/>
      <w:bookmarkEnd w:id="895"/>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89" style="position:absolute;z-index:25289420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Departure For Ang Lee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 Lee was getting a little tired of doing what seemed to him to be the same kinds of movies, even though their settings were so wildly different: modern-day Taiwan in "The Wedding Banquet" (1993), Jane Austen's England in "Sense and Sensibility" (1995) and 1970's suburban Connecticut in "The Ice Storm" (1997).</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five family dramas in a row," Mr. Lee (above) said. "I did nothing but family drama. I wanted to move 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did the obvious thing for a Taiwanese-born, Connecticut-living director of eclectic tastes. He decided to make a big action film set during the Civil War.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something more macho, you know, and I wanted to make a war movie," Mr. Lee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recommended making a film based on "Ride With the Devil," a book that she'd read several years ago, about young friends fighting as bushwackers in rural Missouri and Kansas.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book that came out and there was some interest in it about 10 years ago, then it kind of got lost and nobody made the movie, so she tracked it down for me," Mr. Lee said. "It turned out it had been out of print for eight years."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turned out to be exactly what Mr. Lee wanted.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kind of a pre-western," he said, "with images that I didn't think I'd ever seen before on film, about these young flamboyant men, some of them aristocratic, riding their horses in the woods. And the main characters were outsiders, not entirely trusted by the group, which I could very much identify with, being myself an outsider in America."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said he had tried hard to make the film as authentic as possible, something that has always been a particular passion for him.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it's a good thing, because if it's bogus, you look bogus," Mr. Lee said. "The nature of cinema is photography, it's realism. It's not like the stage or painting or music. It has the least chance of being abstract, so realism is the most effective, to bring the audience into the story."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to be released in New York and Los Angeles on Nov. 24, and then in more cities on Dec. 10. It stars Tobey Maguire and Skeet Ulrich as Missouri pals who take to the woods to fight for the Confederacy, and the country singer Jewel as the young woman they both come to love. There are big action scenes, wide vistas, macho banter. But it's also, at one level, a family drama.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I can't help it," Mr. Lee said.</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Directorial Debut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Field, wearing blue jeans and an intensely focused gaze, watched through the monitors as several dozen fancifully dressed women -- including Minnie Driver in an abbreviated Indian maiden's costume, complete with feathered headdress -- pranced and sang across the stage of the Shubert Theater in Century City one recent afternoon. Ms. Field, a two-time Oscar-winning actress, was directing Ms. Driver in "Beautiful," which is to be Ms. Field's debut as a theatrical film director, though she has already been praised for some of her work on television -- "The Christmas Tree" in 1996, starring Julie Harris, and Episode 11 of the Tom Hanks-produced "From the Earth to the Moon," the part about the astronauts' wives, in 1998.</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Field (above) said she had gotten the itch to direct during the several years she was on the board of the Sundance Film Festival.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say, 'You've got to try this,' " she said. "I guess it was sort of drifting around my head."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is about a tough, difficult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played by Ms. Driver, who is obsessed with winning a major beauty pageant, even to the extent of neglecting her own family and her own deeper emotional needs. The sequence Ms. Field was shooting was a musical number from the pageant that is the culmination of the film.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the Miss American Miss pageant, not the Miss America pageant," said Kate Driver, Minnie's sister and partner in Two Drivers Productions, which got the project going. "And it is supposed to be taking place in Long Beach, not in Atlantic City." The filmmakers are emphatic on this point, as they do not have the rights to use the term Miss America pageant for the film.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Field said she was not drawn to the film by its setting in the beauty pageant world, but by the character played by Ms. Driver and 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 not so far removed from her own upbringing.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comedy, but it's really a character study," Ms. Field said. "This woman is driven out of anger. She is not nice. She does not feel the need to be sweet."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actress who has struggled with the Hollywood tendency to present women who are either saints or whores, Ms. Field said she was eager that her first film would be about a woman who was more complex and, perhaps, more demanding on audiences than the plastic female caricatures they are often given.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is to be released next spring by Destination Films.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Driver said she had met with Ms. Field at the urging of the Creative Artists Agency, which represents them both.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whole C.A.A.-meet-our-directors-first thing," Ms. Driver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there was little doubt that Ms. Field would be perfect as director as soon as they sat down and talked.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woman in mind to do it, because I thought the story would be helped by that, and Sally seemed to really understand the story and the character immediately," Ms. Driver said. "And it's really been great. I really came to trust her choices. The way she speaks about acting is really the way I feel about acting, so simple and clear."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Field said that working on the project had been fun for her, too, and that she hoped to direct more films, but also intended to continue acting.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I think I'm finding at this point in my career that a lot of the things I'm being offered are like, hey, I did this already," Ms. Field said. "With directing, it's energizing, it's exciting, but it's also very hard and frightening."</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Cart Required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Wick was tooling around the Columbia front lot in his golf cart, peering into the open hangar doors of the studios.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great to do this," he said. "I love going around the lot, seeing what's going 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Wick's Red Wagon Productions is housed on Columbia's Culver City lot, where it finds itself coincidentally responsible for a substantial chunk of the studio's holiday offerings. Mr. Wick (below, left) is a producer of both "Girl, Interrupted," starring Winona Ryder as a troubled young woman sent by her parents to a hospital for the mentally ill (James Mangold directs), and "Stuart Little," a part-live, part-animated adaptation of the E. B. White classic starring Geena Davis (Rob Minkoff directs). Both are due in December.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involved in post-production on his next film, Ridley Scott's "Gladiator," an epic set in ancient Rome starring Russell Crowe, scheduled for release next May. And he is in the final weeks of the shooting of "The Hollow Man," an invisible-man thriller starring Kevin Bacon and Elisabeth Shue that Paul Verhoeven is directing on the Columbia lot, which is due out next July. It's to that set that Mr. Wick is heading in his golf cart, but he can't resist poking his nose into the other soundstages.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crazy, as you can imagine, with all of these films in the works," he said, slowing down to pass an open studio door that seemed to look into a dark woods somewhere in the Northeast, with a Victorian house nestled in the moonlight. "Hey, what's this?"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stopped the cart and chatted up one of the nearby craftsmen. It was the set of Robert Zemeckis's new film, "What Lies Beneath," starring Harrison Ford and Michelle Pfeiffer.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supposed to be Vermont," Mr. Wick reported. "This is great, isn't it?"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Wick led the way through the labyrinthine "Hollow Man" set, meant to be a super-secret underground laboratory where Mr. Bacon's character, who has turned himself invisible, is hunting down his co-workers and killing them.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amazing, isn't it?" Mr. Wick said. "It just twists around. I think this is the main laboratory." He opened the door. No, it was a storage closet. "Hmmm," he said, "It's around here somewhere." Bright orange exit signs were posted at almost every intersection. "We had to do that, because people were getting lost in here," Mr. Wick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Verhoeven and Mr. Bacon were shooting a scene in which the invisible man (Mr. Bacon was in a blue costume that would be rendered barely visible in the smoky room by special effects) was about to perforate a co-worker with a crowbar.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great, isn't it?" Mr. Wick said as he watched one take, then another, fake blood spilling across the floor. "Let's go see what else is going on."</w:t>
      </w:r>
    </w:p>
    <w:p>
      <w:pPr>
        <w:pStyle w:val="Normal440"/>
        <w:keepNext w:val="0"/>
        <w:spacing w:before="240" w:after="0" w:line="260" w:lineRule="atLeast"/>
        <w:ind w:left="0" w:right="0" w:firstLine="0"/>
        <w:jc w:val="left"/>
      </w:pPr>
      <w:r>
        <w:br/>
      </w:r>
      <w:hyperlink r:id="rId3605" w:history="1">
        <w:r>
          <w:rPr>
            <w:rFonts w:ascii="arial" w:eastAsia="arial" w:hAnsi="arial" w:cs="arial"/>
            <w:b w:val="0"/>
            <w:i/>
            <w:strike w:val="0"/>
            <w:color w:val="0077CC"/>
            <w:sz w:val="20"/>
            <w:u w:val="single"/>
            <w:vertAlign w:val="baseline"/>
          </w:rPr>
          <w:t>http://www.nytimes.com</w:t>
        </w:r>
      </w:hyperlink>
    </w:p>
    <w:p>
      <w:pPr>
        <w:pStyle w:val="Normal440"/>
        <w:keepNext/>
        <w:spacing w:before="240" w:after="0" w:line="340" w:lineRule="atLeast"/>
        <w:ind w:left="0" w:right="0" w:firstLine="0"/>
        <w:jc w:val="left"/>
      </w:pPr>
      <w:bookmarkStart w:id="896" w:name="Correction_15"/>
      <w:bookmarkEnd w:id="896"/>
      <w:r>
        <w:rPr>
          <w:rFonts w:ascii="arial" w:eastAsia="arial" w:hAnsi="arial" w:cs="arial"/>
          <w:b/>
          <w:i w:val="0"/>
          <w:strike w:val="0"/>
          <w:noProof w:val="0"/>
          <w:color w:val="000000"/>
          <w:position w:val="0"/>
          <w:sz w:val="28"/>
          <w:u w:val="none"/>
          <w:vertAlign w:val="baseline"/>
        </w:rPr>
        <w:t>Correction</w:t>
      </w:r>
    </w:p>
    <w:p>
      <w:pPr>
        <w:pStyle w:val="Normal440"/>
        <w:spacing w:line="60" w:lineRule="exact"/>
      </w:pPr>
      <w:r>
        <w:pict>
          <v:line id="_x0000_s2690" style="position:absolute;z-index:252895232"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brief report in the At the Movies column of Weekend on Nov. 12 about Ang Lee's "Ride With the Devil," which is to open in Los Angeles and New York on Wednesday, misstated the title of the novel on which the film is based. It is "Woe to Live On," not "Ride With the Devil."</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22, 1999, Monday</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91" style="position:absolute;z-index:252896256"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1999</w:t>
      </w:r>
    </w:p>
    <w:p>
      <w:pPr>
        <w:pStyle w:val="Normal440"/>
      </w:pPr>
    </w:p>
    <w:p>
      <w:pPr>
        <w:pStyle w:val="Normal440"/>
        <w:ind w:left="200"/>
        <w:sectPr>
          <w:type w:val="continuous"/>
          <w:pgMar w:top="840" w:right="1000" w:bottom="840" w:left="1000" w:header="400" w:footer="400"/>
          <w:pgNumType w:fmt="decimal"/>
          <w:cols w:space="720"/>
        </w:sectPr>
      </w:pPr>
      <w:r>
        <w:br/>
      </w:r>
      <w:r>
        <w:pict>
          <v:line id="_x0000_s2692"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606"/>
          <w:headerReference w:type="default" r:id="rId3607"/>
          <w:footerReference w:type="even" r:id="rId3608"/>
          <w:footerReference w:type="default" r:id="rId3609"/>
          <w:headerReference w:type="first" r:id="rId3610"/>
          <w:footerReference w:type="first" r:id="rId3611"/>
          <w:pgSz w:w="12240" w:h="15840"/>
          <w:pgMar w:top="840" w:right="1000" w:bottom="840" w:left="1000" w:header="400" w:footer="400"/>
          <w:pgNumType w:fmt="decimal"/>
          <w:cols w:space="720"/>
          <w:titlePg w:val="0"/>
        </w:sectPr>
      </w:pPr>
    </w:p>
    <w:p>
      <w:pPr>
        <w:pStyle w:val="Normal441"/>
      </w:pPr>
    </w:p>
    <w:p>
      <w:pPr>
        <w:pStyle w:val="Normal441"/>
      </w:pPr>
      <w:r>
        <w:pict>
          <v:shape id="_x0000_i2693" type="#_x0000_t75" alt="LexisNexis®" style="width:147.75pt;height:30pt">
            <v:imagedata r:id="rId17" o:title=""/>
          </v:shape>
        </w:pict>
      </w:r>
      <w:r>
        <w:cr/>
      </w:r>
    </w:p>
    <w:p>
      <w:pPr>
        <w:pStyle w:val="Heading1439"/>
        <w:keepNext w:val="0"/>
        <w:spacing w:after="200" w:line="340" w:lineRule="atLeast"/>
        <w:ind w:left="0" w:right="0" w:firstLine="0"/>
        <w:jc w:val="center"/>
      </w:pPr>
      <w:hyperlink r:id="rId3612" w:history="1">
        <w:r>
          <w:rPr>
            <w:rFonts w:ascii="arial" w:eastAsia="arial" w:hAnsi="arial" w:cs="arial"/>
            <w:b/>
            <w:i/>
            <w:strike w:val="0"/>
            <w:color w:val="0077CC"/>
            <w:sz w:val="28"/>
            <w:u w:val="single"/>
            <w:vertAlign w:val="baseline"/>
          </w:rPr>
          <w:t>Fond Ties Have Grown Between Chicago and Its Corruption Fighter</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2008 Wednesday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97" w:name="Bookmark_441"/>
      <w:bookmarkEnd w:id="897"/>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33</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SHANE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41"/>
        <w:keepNext/>
        <w:spacing w:before="240" w:after="0" w:line="340" w:lineRule="atLeast"/>
        <w:ind w:left="0" w:right="0" w:firstLine="0"/>
        <w:jc w:val="left"/>
      </w:pPr>
      <w:bookmarkStart w:id="898" w:name="Body_439"/>
      <w:bookmarkEnd w:id="898"/>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94" style="position:absolute;z-index:25289830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he earned his prosecutorial spurs going after terrorists and mobsters. In Washington, he brought down the powerful top aide to the vice president.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the United States attorney in Chicago, Patrick J. Fitzgerald on Tuesday unveiled the indictment of his second Illinois governor in five years, the latest in a streak of prosecutions that have made him a folk hero in a state beleaguered  by official crime.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relentless investigator,'' said Joel R. Levin, a Chicago lawyer who worked for Mr. Fitzgerald as a federal prosecutor  until earlier this year. ''He leaves no stone unturned.''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boyish at 47, Mr. Fitzgerald became a familiar face nationally last year when he won the conviction of I. Lewis Libby Jr., the former top aide to Vice President Dick Cheney, for perjury in the exposing of a covert Central Intelligence Agency officer.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Chicago, Mr. Fitzgerald has become a prominent figure as he has taken on the dark, cynical world of local government, where abuse of power appears to have become a way of life. It has become a cliche to compare him to Eliot Ness, the Chicago Prohibition agent whom television and movies made into a symbol of incorruptible law enforcement.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Chicago news conference -- a frequent enough occurrence that he addressed reporters by their first names -- he spoke with a kind of appalled relish about the alleged crimes of Gov. Rod R. Blagojevich. He quoted from wiretapped conversations and rattled off details of shakedown attempts.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conduct,'' Mr. Fitzgerald declared, ''would make Lincoln roll over in his grave.''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portrayed Mr. Blagojevich as seeking to sell a Senate seat ''like a sports agent.'' He said that in the last few years even the spectacle of imprisoned politicians had not deterred the state's ''pay-to-play'' culture of bribery.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going to end corruption in Illinois by arrests and indictments alone,'' he said. ''What's going to make the difference is when people who are approached to pay-to-play first say no, and second report 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Irish immigrants to Brooklyn, Mr. Fitzgerald was raised in New York City and made his reputation there prosecuting Sheik Omar Abdel Rahman, the blind Egyptian cleric who plotted to bomb local landmarks; trying four men for the East African embassy bombings; and helping to build a criminal case against Osama bin Laden.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2001, when Mr. Fitzgerald moved to Chicago to become United States attorney, friends thought he might pine for home. In fact, he has found the Second City has its charms.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a workaholic bachelor who slept in the office during big mob and terrorism trials in New York, Mr. Fitzgerald found love, marrying Jennifer Letzkus, a local Head Start teacher who is a former investment banker, earlier this year. And he has discovered that for a federal prosecutor, the northern district of Illinois has many targets.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he took the Chicago job, he began an investigation of Gov. George Ryan, a Republican, who was convicted in 2006 of steering state contracts to cronies in return for bribes and sentenced to six years in prison. The same year his office pursued corruption charges against associates of Mayor Richard M. Daley of Chicago, a Democrat like Mr. Blagojevich, in a program to rent trucks for city jobs.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Chosen by an old friend, James B. Comey, deputy attorney general at the time, he pursued the C.I.A. leak investigation with a ferocity that angered some in the Bush administration. A highlight of Mr. Libby's trial was a videotape of Mr. Fitzgerald's patient, deft and devastating questioning of him before a grand jury.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shy away from indictments because of political party, holiday season or anything else,'' said Cindi Canary, executive director  of the Illinois Campaign for Political Reform.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appointed, ''there was a low-grade murmur that there are good people here, why get a New Yorker,'' Ms. Canary added. ''You didn't hear that once he got started.''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see him as the only ally we have against political corruption,'' she said. ''Every time there's a hint that he might be replaced there's an outcry.''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Partly because of the long history of corruption cases in Chicago, United States attorneys there have often been more prominent than in most  cities. Some have used the post as a step to the governor's mansion or other political perches.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friends say that Mr. Fitzgerald, who played rugby at Amherst College and in 2005 was named by no less an authority than People magazine to its ''sexiest men alive'' list, is a natural for pursuing criminals.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Gilmore Childers, who prosecuted terrorism cases with Mr. Fitzgerald in New York, said his old friend had a sort of righteous indignation at wrongdoing.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with a strong sense of morality,'' Mr. Childers said. ''He has a sort of 'Oh, gosh' quality, an aspect that's almost corny, that sees things as black or white.''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Childers said Mr. Fitzgerald's zeal disguised a devilish sense of humor. ''As tough as he is as a prosecutor, he's just as devious in pulling pranks on his friends,'' Mr. Childers said. Once, he recalled, Mr. Fitzgerald wrote up a fake appellate ruling and presented it to a fellow prosecutor hosting him for dinner, with condolences that they had lost their appeal. (In fact, they won.)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Fitzgerald has said nothing about his future as Barack Obama prepares to assume the presidency, often an occasion for turnover among United States attorneys. But Senator Richard J. Durbin, the senior senator from Illinois and a Democrat, has publicly called on Mr. Obama to keep Mr. Fitzgerald on, and the betting  is that he will remain in the job.</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he departs soon, he has left his mark, said Tim Samuelson, the City of Chicago's official cultural historian.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people tell the story of Illinois politics,'' Mr. Samuelson said, ''Patrick Fitzgerald will unquestionably have a major role. People talk about him as having a lot of guts in a tough job, and it's a job he seems to like.''</w:t>
      </w:r>
    </w:p>
    <w:p>
      <w:pPr>
        <w:pStyle w:val="Normal441"/>
        <w:keepNext w:val="0"/>
        <w:spacing w:before="240" w:after="0" w:line="260" w:lineRule="atLeast"/>
        <w:ind w:left="0" w:right="0" w:firstLine="0"/>
        <w:jc w:val="left"/>
      </w:pPr>
      <w:r>
        <w:br/>
      </w:r>
      <w:hyperlink r:id="rId3613"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95" style="position:absolute;z-index:252899328"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United States attorney in Chicago, Patrick J. Fitzgerald.(PHOTOGRAPH BY CARLOS JAVIER ORTIZ FOR THE NEW YORK TIMES)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2008</w:t>
      </w:r>
    </w:p>
    <w:p>
      <w:pPr>
        <w:pStyle w:val="Normal441"/>
      </w:pPr>
    </w:p>
    <w:p>
      <w:pPr>
        <w:pStyle w:val="Normal441"/>
        <w:ind w:left="200"/>
        <w:sectPr>
          <w:type w:val="continuous"/>
          <w:pgMar w:top="840" w:right="1000" w:bottom="840" w:left="1000" w:header="400" w:footer="400"/>
          <w:pgNumType w:fmt="decimal"/>
          <w:cols w:space="720"/>
        </w:sectPr>
      </w:pPr>
      <w:r>
        <w:br/>
      </w:r>
      <w:r>
        <w:pict>
          <v:line id="_x0000_s2696"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42"/>
      </w:pPr>
    </w:p>
    <w:p>
      <w:pPr>
        <w:pStyle w:val="Normal442"/>
      </w:pPr>
      <w:r>
        <w:pict>
          <v:shape id="_x0000_i2697" type="#_x0000_t75" alt="LexisNexis®" style="width:147.75pt;height:30pt">
            <v:imagedata r:id="rId17" o:title=""/>
          </v:shape>
        </w:pict>
      </w:r>
      <w:r>
        <w:cr/>
      </w:r>
    </w:p>
    <w:p>
      <w:pPr>
        <w:pStyle w:val="Heading1440"/>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A Most Awful Inferno, 50 Years Ago This Week</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2008 Saturday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442"/>
        <w:keepNext w:val="0"/>
        <w:spacing w:after="0" w:line="240" w:lineRule="atLeast"/>
        <w:ind w:right="0"/>
        <w:jc w:val="both"/>
      </w:pPr>
      <w:bookmarkStart w:id="899" w:name="Bookmark_442"/>
      <w:bookmarkEnd w:id="899"/>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BELIEFS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w:t>
      </w:r>
    </w:p>
    <w:p>
      <w:pPr>
        <w:pStyle w:val="Normal442"/>
        <w:keepNext/>
        <w:spacing w:before="240" w:after="0" w:line="340" w:lineRule="atLeast"/>
        <w:ind w:left="0" w:right="0" w:firstLine="0"/>
        <w:jc w:val="left"/>
      </w:pPr>
      <w:bookmarkStart w:id="900" w:name="Body_440"/>
      <w:bookmarkEnd w:id="900"/>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98" style="position:absolute;z-index:252901376"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Monday was a 50th anniversary that you have absolutely no reason to know about. Unless, perhaps, you were living in Chicago on Dec. 1, 1958.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Unless, perhaps, you happened to be in that city on Tuesday and were visiting an exhibition on ''Catholic Chicago'' at the Chicago History Museum when the switchboard of your memory lit up at the words on a wall placard: ''Our Lady of the Angels School Fire.''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unless, of course, you were among the families and friends of the 92 children and 3 nuns killed in one of the deadliest school fires in American history.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knows how long the fire had smoldered in a trash container in the Our Lady of the Angels school basement before it snaked up a pipe shaft and then inside walls, finally ascending a stairwell to the second floor. The fire fed on the wooden stairs covered with asphalt tiles, belched thick black smoke into the open corridor and turned the space between the classroom ceilings and the roof into an oven of deadly hot gases and flame.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day was almost ending when the heat, smoke and flame suddenly erupted. Nuns and pupils crawled down stairs beneath the smoke. Children jumped out windows, cowered against walls or succumbed to the fumes.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priests, the parish janitor, neighbors, parents and then firefighters threw up ladders, grabbed children from window ledges or tried to catch them or break their falls. Desperate parents screamed children's names. One man saved several pupils only to see his 9-year-old son wave to him from a window, then disappear.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 not only took lives but also left scars, seen and unseen. Bones were shattered. So were families. So were psyches. So was the neighborhood.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moved away from what had been a tightly knit Italian and Polish parish. Survivors and parents often buried their feelings under a blanket woven of immigrant piety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stoicism. Hardened firefighters who had known the parents of the children whose corpses they retrieved admitted that years went by before they could talk about that day.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investigations and accusations. Like many other older schools, the building had been ''grandfathered,'' exempted from the latest safety requirements: it had no fire-resistant doors, no sprinklers, no automatic alarms. A door to a single fire escape had been locked.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Fire Department's response was criticized, although it seems to have been exemplary. Had the school basement been messy? Had a disturbed child set the fire? Were church officials stonewalling about one thing or another? Suspicions poisoned the air, then dissipated.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more to the aftermath. Mayor Richard J. Daley pushed through a battery of school safety reforms. (Daley was permanently marked by the tragedy, his eldest son, Richard M. Daley, Chicago's current mayor, said recently.) All across the United States, fire codes were rewritten, grandfather clauses abolished, older schools retrofitted.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Survivors of the fire eventually created an organization and later a Web site where they and family members found release for bottled-up memories and a means of maintaining deep friendships. Last Sunday, the group held a commemorative Mass. On Monday, Chicago's parochial schools stopped class work at the approximate time of the fire for a prayer.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Kuenster, a Chicago writer and editor, has collected reminiscences of the disaster in ''Remembrances of the Angels'' (Ivan R. Dee, 2008). In 1996, with David Cowan, he wrote ''To Sleep With the Angels,'' a detailed account of the fire, which also became the subject of an Emmy-winning television documentary.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year before the fire, John Cogley, who would later become religious news editor at The New York Times, made a nostalgic visit to Our Lady of Angels, where he had been baptized and attended the parish school.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mulled the fact that here ''hundreds of us from the bleak streets of Chicago were first introduced to the glory and beauty of Catholicism: here we were incorporated into the great Western tradition that stretches back, back, back to the saints and prophets of old, so that in later years when I was fortunate enough to visit Rome, Paris, Istanbul and Jerusalem, it was not wholly as a stranger but as one coming home that I knelt before their altars.''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 turned around and forgot about Our Lady of the Angels and the kids playing outside,'' he wrote in the Dec. 18, 1958, issue of Commonweal, ''until the day the terrible thing happened.''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''Attempts to find soothing words of consolation or to draw morals from it strike me as a kind of impiety,'' he wrote. ''One's heart goes out to the stricken parents, the valiant nuns, the children who have survived -- but words are too cheap to offer them. They have been called upon to face up to mystery, actually the most terrible mystery of all, and facing mystery is something that everyone must do for himself.</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face of such a disaster one must fall back on faith or find only bitter meaninglessness in the universe. To my mind, this is the greatest challenge faith offers -- to believe that the hand of God has not been withdrawn from the world when such things happen.''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asks only, he continued, that those grieving be strengthened in faith and nurtured in hope and grow in charity. ''As we grow older,'' he added, ''all of us may find it easier to express such wisdom -- but, God help us, how much harder it is to hold on to it.''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five decades since a Chicago teenager read those words in his parents' copy of Commonweal, he has seen the newspaper photos of small coffins and grieving parents succeeded by images of famine-ravaged infants, children aflame with napalm, young victims of drive-by shootings and suicide attacks, parents wailing or dull-eyed in the face of earthquake, tsunami, mudslide and war.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never forgot Cogley's article. This week, grown older, he looked it up and read it again -- and decided to quote it here. </w:t>
      </w:r>
    </w:p>
    <w:p>
      <w:pPr>
        <w:pStyle w:val="Normal442"/>
        <w:keepNext w:val="0"/>
        <w:spacing w:before="240" w:after="0" w:line="260" w:lineRule="atLeast"/>
        <w:ind w:left="0" w:right="0" w:firstLine="0"/>
        <w:jc w:val="left"/>
      </w:pPr>
      <w:r>
        <w:br/>
      </w:r>
      <w:hyperlink r:id="rId3621" w:history="1">
        <w:r>
          <w:rPr>
            <w:rFonts w:ascii="arial" w:eastAsia="arial" w:hAnsi="arial" w:cs="arial"/>
            <w:b w:val="0"/>
            <w:i/>
            <w:strike w:val="0"/>
            <w:color w:val="0077CC"/>
            <w:sz w:val="20"/>
            <w:u w:val="single"/>
            <w:vertAlign w:val="baseline"/>
          </w:rPr>
          <w:t>http://www.nytimes.com</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99" style="position:absolute;z-index:252902400"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Dec. 1, 1958, a fire broke out at a parochial school in Chicago. Ninety-two children and three nuns were killed.(PHOTOGRAPH BY ASSOCIATED PRESS)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2008</w:t>
      </w:r>
    </w:p>
    <w:p>
      <w:pPr>
        <w:pStyle w:val="Normal442"/>
      </w:pPr>
    </w:p>
    <w:p>
      <w:pPr>
        <w:pStyle w:val="Normal442"/>
        <w:ind w:left="200"/>
        <w:sectPr>
          <w:type w:val="continuous"/>
          <w:pgMar w:top="840" w:right="1000" w:bottom="840" w:left="1000" w:header="400" w:footer="400"/>
          <w:pgNumType w:fmt="decimal"/>
          <w:cols w:space="720"/>
        </w:sectPr>
      </w:pPr>
      <w:r>
        <w:br/>
      </w:r>
      <w:r>
        <w:pict>
          <v:line id="_x0000_s2700"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622"/>
          <w:headerReference w:type="default" r:id="rId3623"/>
          <w:footerReference w:type="even" r:id="rId3624"/>
          <w:footerReference w:type="default" r:id="rId3625"/>
          <w:headerReference w:type="first" r:id="rId3626"/>
          <w:footerReference w:type="first" r:id="rId3627"/>
          <w:pgSz w:w="12240" w:h="15840"/>
          <w:pgMar w:top="840" w:right="1000" w:bottom="840" w:left="1000" w:header="400" w:footer="400"/>
          <w:pgNumType w:fmt="decimal"/>
          <w:cols w:space="720"/>
          <w:titlePg w:val="0"/>
        </w:sectPr>
      </w:pPr>
    </w:p>
    <w:p>
      <w:pPr>
        <w:pStyle w:val="Normal443"/>
      </w:pPr>
    </w:p>
    <w:p>
      <w:pPr>
        <w:pStyle w:val="Normal443"/>
      </w:pPr>
      <w:r>
        <w:pict>
          <v:shape id="_x0000_i2701" type="#_x0000_t75" alt="LexisNexis®" style="width:147.75pt;height:30pt">
            <v:imagedata r:id="rId17" o:title=""/>
          </v:shape>
        </w:pict>
      </w:r>
      <w:r>
        <w:cr/>
      </w:r>
    </w:p>
    <w:p>
      <w:pPr>
        <w:pStyle w:val="Heading1441"/>
        <w:keepNext w:val="0"/>
        <w:spacing w:after="200" w:line="340" w:lineRule="atLeast"/>
        <w:ind w:left="0" w:right="0" w:firstLine="0"/>
        <w:jc w:val="center"/>
      </w:pPr>
      <w:hyperlink r:id="rId3628" w:history="1">
        <w:r>
          <w:rPr>
            <w:rFonts w:ascii="arial" w:eastAsia="arial" w:hAnsi="arial" w:cs="arial"/>
            <w:b/>
            <w:i/>
            <w:strike w:val="0"/>
            <w:color w:val="0077CC"/>
            <w:sz w:val="28"/>
            <w:u w:val="single"/>
            <w:vertAlign w:val="baseline"/>
          </w:rPr>
          <w:t>New Albums From Todd Snider, Nite Jewel and Floratone</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2012 Tuesday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3"/>
        <w:keepNext w:val="0"/>
        <w:spacing w:after="0" w:line="240" w:lineRule="atLeast"/>
        <w:ind w:right="0"/>
        <w:jc w:val="both"/>
      </w:pPr>
      <w:bookmarkStart w:id="901" w:name="Bookmark_443"/>
      <w:bookmarkEnd w:id="901"/>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 NEW MUSIC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 BEN RATLIFF and NATE CHINEN</w:t>
      </w:r>
    </w:p>
    <w:p>
      <w:pPr>
        <w:pStyle w:val="Normal443"/>
        <w:keepNext/>
        <w:spacing w:before="240" w:after="0" w:line="340" w:lineRule="atLeast"/>
        <w:ind w:left="0" w:right="0" w:firstLine="0"/>
        <w:jc w:val="left"/>
      </w:pPr>
      <w:bookmarkStart w:id="902" w:name="Body_441"/>
      <w:bookmarkEnd w:id="902"/>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02" style="position:absolute;z-index:252904448"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SNIDER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''Agnostic Hymns &amp; Stoner Fables'' (Aimless)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ballad has been around for centuries, but Todd Snider offers an of-the-moment spin on his latest album, ''Agnostic Hymns &amp; Stoner Fables.'' Fearful 1-percenters who agonize about how they're perceived by everyone else may want to take a pass.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Jobs,'' which is directed at a have from a have-not, ends with a brutal calculation about wealth redistribution. And on ''In the Beginning'' a dirty capitalist talks his way out of murder at the hands of the less fortunate. ''God gave me this because I'm humble,'' he says -- and it works.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uplifting songs, or even empowering. Mr. Snider sings about the intractable, and his solutions are really just ways of working within the system so that it doesn't make you crazy.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any of his previous albums, on which Mr. Snider usually excoriates himself above all others, this one -- among his best -- is largely a genial catalog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and revenge. A vivid, overly detailed songwriter, Mr. Snider is a worthy antagonist.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Banker'' displays at least a little fluency with the lingo of CNBC. ''I came to the day I had waited on/ just to find out all the money in our pension was gone/reinvested in something called the Abacus bond,'' he drawls. ''Come to find out the bond born to fail'd been built so that banker could bet his bread against it/when the housing market crashed, our retirement did too.''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country music for nostalgists and liberals, for a listener who most likely expresses shock at what mainstream country music has become, but who likes dogma delivered in a rural package. (And Mr. Snider's not above a little conservatism himself, griping about the youth on ''Precious Little Miracles'': ''Come here, kid/Let me hitch up your britches.'')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 urgent talker than a singer, Mr. Snider, who plays Irving Plaza on Thursday, is clear-minded and direct on this album, whether telling stories about people brought low by greed (''Brenda''), hilariously and viciously dressing down a soon-to-be ex (''The Very Last Time'') or revisiting the runaway of Jimmy Buffett's ''West Nashville Grand Ballroom Gown,'' covered sharply here. Money corrupts; someone has to take note of how.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CARAMANICA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NITE JEWEL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Second of Love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(Secretly Canadian)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Ramona Gonzalez, the singer and songwriter of the Los Angeles group Nite Jewel, has a pretty and welcoming mezzo-soprano voice that sometimes drops into contralto range. Right around its lower middle -- the octave above middle C basically -- is her sweet spot. It's there that her dark and mellow tones come out, as well as her generosity, her care, her ambition and possibly her sense of romance. It's the key to her.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I tell myself. But I could be wrong. The Nite Jewel project is very knowing; it's soaked in notions of simulacra and constructed nostalgia. With analog synthesizers, outdated drum-machine sounds and clean but flat production, ''One Second of Love,'' the group's second album, is cheaply made, post-record-industry indie-pop, putting beguiling warpings on music that really moved people once upon a time.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being scavenged here? Synth-pop in general, freestyle in particular, and big-melody music with female singers from the mid-'80s to mid-'90s: Annie Lennox's first record, the vocal group Expose and post-''Erotica'' Madonna, when she started calming her voice and her tempos and drew close to quiet storm and R&amp;B ballads. Nite Jewel does analytical sensuality, referential originality.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albums and EPs since 2009, of which ''One Second of Love'' is by far the best, merge old gloss with new austerity. The guitars are clean and spare; the backup vocals, often by the singer Julia Holter -- another studied and referential Los Angeles singer-composer from similar circles -- are popping and harmonized; the synthesized snare-drum sounds are heavily reverbed. The lyrics, about love, beauty and disorientation, sound pretty when sung but read as pure opaqueness. And the bass lines come boiled down, fragmented, countermelodic; the spaces and the drift in this music are as important as the notes and attack.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songs can vary greatly in style and structure: ''She's Always Watching You'' is spacious funk, with a rhythm guitar scrubbing the upbeats; ''Unearthly Delights'' is twinkly, cosmic and drumless, with a 12-string guitar; ''No I Don't'' a kind of morose dubstep. (The album was produced by Cole Marsden Greif-Neill, a k a Cole MGN, Ms. Gonzalez's husband, who's also responsible for the drum programming and a lot of the synthesizers.)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Gonzalez has brought herself forward as a singer since Nite Jewel's first album, ''Good Evening,'' when her vocals sounded indistinct, almost underwater. Since then she's found a strong, vibratoless voice that's confident but imperfect in funny ways: because it brings to mind music that's actually popular, it often seems in need of post-production sweetening. Does she want you to feel that tension? I have a feeling she does. BEN RATLIFF</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FLORATONE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''Floratone II'' (Savoy Jazz)</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SCHEINMAN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''Mischief &amp; Mayhem''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Scheinman Music)</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guitarist Bill Frisell and the violinist Jenny Scheinman share a distinctive but accommodating vision of American music, suffused with plainspoken beauty and fortified all at once by country, gospel and melting-pot folk, along with jazz and the blues. As collaborators over the last decade or so they created work together that has skewed atmospheric but lyrical, with melody firmly in mind. That much remains true on both ''Floratone II'' and ''Mischief &amp; Mayhem,'' separate statements from each musician, coincidentally released on the same 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Floratone is Mr. Frisell's studio alliance with the drummer Matt Chamberlain and the producers Lee Townsend and Tucker Martine. The project, which hinges on a deft editorial restructuring of free-form guitar-and-drums interplay, released its self-titled debut on Blue Note in 2007. Everyone on board seems to have adjusted to the premise since then. ''Floratone II'' is a surer and more engaging album. Most of its tracks still feel like snapshots, but they're vivid, color-saturated, with flashes of intrigue.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 the first Floratone album, some parts have been outsourced to the trumpeter Ron Miles and the violist Eyvind Kang. Also joining that effort this time are the bassist Mike Elizondo and the multi-instrumentalist Jon Brion, who happen to be record producers with a gift for artfully rendered pop.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know who called the shots at various points on this album, but the 10-minute stretch that drifts from ''Move'' to ''Do You Have It?'' to ''The Time, The Place'' represents the best outcome for all involved -- not only because Mr. Frisell sounds so resourceful and enlivened, but also because all the layers of surrounding detail make such intuitive sense. Mr. Frisell and Mr. Chamberlain may be the heart and soul of Floratone, but Mr. Townsend and Mr. Martine clearly make up a good chunk of its brain.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 also mixed all but one of the tracks on ''Mischief &amp; Mayhem,'' and his signature is legible. The opening track, ''A Ride With Polly Jean,'' could slip almost undetected onto the carousel of ''Floratone II.'' Ms. Scheinman's writing and instrumentation have a lot to do with this. She named the album after her band with the guitarist Nels Cline, the bassist Todd Sickafoose and the drummer Jim Black.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players come with formidable art-rock experience -- Mr. Cline is the lead guitarist in Wilco; Mr. Sickafoose has longtime ties to Ani DiFranco -- and Ms. Scheinman's themes play to their strengths. ''The Mite,'' with its touch of thrash, pushes toward overdrive; ''Blues for the Double Vee'' has a similar thrust but with a shrewd ascending melody, more puckish and pithy.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Scheinman plays with soulful, insistent clarity throughout the album, and she balances out its backbeat concoctions with moments of ambient bliss. One of these, ''Devil's Ink,'' works a small scrap of melody into a prayerful abstraction, with each member of the band adding striations of texture. The groove that eventually snaps into gear is meant to feel both demonic and bracing, and it gracefully hits its mark. NATE CHINEN</w:t>
      </w:r>
    </w:p>
    <w:p>
      <w:pPr>
        <w:pStyle w:val="Normal443"/>
        <w:keepNext w:val="0"/>
        <w:spacing w:before="240" w:after="0" w:line="260" w:lineRule="atLeast"/>
        <w:ind w:left="0" w:right="0" w:firstLine="0"/>
        <w:jc w:val="left"/>
      </w:pPr>
      <w:r>
        <w:br/>
      </w:r>
      <w:hyperlink r:id="rId3629" w:history="1">
        <w:r>
          <w:rPr>
            <w:rFonts w:ascii="arial" w:eastAsia="arial" w:hAnsi="arial" w:cs="arial"/>
            <w:b w:val="0"/>
            <w:i/>
            <w:strike w:val="0"/>
            <w:color w:val="0077CC"/>
            <w:sz w:val="20"/>
            <w:u w:val="single"/>
            <w:vertAlign w:val="baseline"/>
          </w:rPr>
          <w:t>http://www.nytimes.com</w:t>
        </w:r>
      </w:hyperlink>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703" style="position:absolute;z-index:252905472"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2012</w:t>
      </w:r>
    </w:p>
    <w:p>
      <w:pPr>
        <w:pStyle w:val="Normal443"/>
      </w:pPr>
    </w:p>
    <w:p>
      <w:pPr>
        <w:pStyle w:val="Normal443"/>
        <w:ind w:left="200"/>
        <w:sectPr>
          <w:type w:val="continuous"/>
          <w:pgMar w:top="840" w:right="1000" w:bottom="840" w:left="1000" w:header="400" w:footer="400"/>
          <w:pgNumType w:fmt="decimal"/>
          <w:cols w:space="720"/>
        </w:sectPr>
      </w:pPr>
      <w:r>
        <w:br/>
      </w:r>
      <w:r>
        <w:pict>
          <v:line id="_x0000_s2704"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630"/>
          <w:headerReference w:type="default" r:id="rId3631"/>
          <w:footerReference w:type="even" r:id="rId3632"/>
          <w:footerReference w:type="default" r:id="rId3633"/>
          <w:headerReference w:type="first" r:id="rId3634"/>
          <w:footerReference w:type="first" r:id="rId3635"/>
          <w:pgSz w:w="12240" w:h="15840"/>
          <w:pgMar w:top="840" w:right="1000" w:bottom="840" w:left="1000" w:header="400" w:footer="400"/>
          <w:pgNumType w:fmt="decimal"/>
          <w:cols w:space="720"/>
          <w:titlePg w:val="0"/>
        </w:sectPr>
      </w:pPr>
    </w:p>
    <w:p>
      <w:pPr>
        <w:pStyle w:val="Normal444"/>
      </w:pPr>
    </w:p>
    <w:p>
      <w:pPr>
        <w:pStyle w:val="Normal444"/>
      </w:pPr>
      <w:r>
        <w:pict>
          <v:shape id="_x0000_i2705" type="#_x0000_t75" alt="LexisNexis®" style="width:147.75pt;height:30pt">
            <v:imagedata r:id="rId17" o:title=""/>
          </v:shape>
        </w:pict>
      </w:r>
      <w:r>
        <w:cr/>
      </w:r>
    </w:p>
    <w:p>
      <w:pPr>
        <w:pStyle w:val="Heading1442"/>
        <w:keepNext w:val="0"/>
        <w:spacing w:after="200" w:line="340" w:lineRule="atLeast"/>
        <w:ind w:left="0" w:right="0" w:firstLine="0"/>
        <w:jc w:val="center"/>
      </w:pPr>
      <w:hyperlink r:id="rId3636" w:history="1">
        <w:r>
          <w:rPr>
            <w:rFonts w:ascii="arial" w:eastAsia="arial" w:hAnsi="arial" w:cs="arial"/>
            <w:b/>
            <w:i/>
            <w:strike w:val="0"/>
            <w:color w:val="0077CC"/>
            <w:sz w:val="28"/>
            <w:u w:val="single"/>
            <w:vertAlign w:val="baseline"/>
          </w:rPr>
          <w:t>SAN GENNARO FESTIVAL ADDING NEW FLAVORS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1983, Friday, Late City Final Edition</w:t>
      </w:r>
    </w:p>
    <w:p>
      <w:pPr>
        <w:pStyle w:val="Normal444"/>
        <w:keepNext w:val="0"/>
        <w:spacing w:after="0" w:line="240" w:lineRule="atLeast"/>
        <w:ind w:right="0"/>
        <w:jc w:val="both"/>
      </w:pPr>
      <w:bookmarkStart w:id="903" w:name="Bookmark_444"/>
      <w:bookmarkEnd w:id="903"/>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1; Metropolitan Desk</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MYDANS</w:t>
      </w:r>
    </w:p>
    <w:p>
      <w:pPr>
        <w:pStyle w:val="Normal444"/>
        <w:keepNext/>
        <w:spacing w:before="240" w:after="0" w:line="340" w:lineRule="atLeast"/>
        <w:ind w:left="0" w:right="0" w:firstLine="0"/>
        <w:jc w:val="left"/>
      </w:pPr>
      <w:bookmarkStart w:id="904" w:name="Body_442"/>
      <w:bookmarkEnd w:id="904"/>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06" style="position:absolute;z-index:25290752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and more tacos and egg rolls among the pizzas, zeppole and torrone on Mulberry Street, but despite its increasingly international flavor, the 57th Feast of San Gennaro that began yesterday is still New York's greatest celebration of its Italian heritage.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this spot for 33 years,'' said Angelo Golio, 67 years old, lounging on a folding chair behind a stand marked Angelo's Sausage. ''I came to America with one quarter in my pocket, and I became a success. I've got a C.P.A., a doctor and a business administrator for sons because of these sausages.''</w:t>
      </w:r>
    </w:p>
    <w:p>
      <w:pPr>
        <w:pStyle w:val="Normal44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Scene at San Gennaro Festival, NYC described; illustrations (M)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''We came out of nowhere. Nothing comes easy, but we work hard.''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half-mile stretch of Little Italy beyond his stall, other entrepreneurs were hard at work selling fried calamari, wine with peaches and stuffed animals. They offer pina colada in coconuts, palm reading and buttons that say, ''Kiss me, I'm Italian.''</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 and Wagon Days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 of the Society of San Gennaro, Arthur Tisi, said the feast was a return to traditional Neapolitan roots, older people remember how different things used to be.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trailer parked in front of the Chuen Kee vegetable market, a shy woman named Terry recalled how her grandfather, with his horse and wagon, sold homemade nougat and cookies from the same spot for 26 years.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a feast, growing up, was mandolins and dancing,'' she said. ''Now it's trailer, trailer, trailer. Everything's commercial. When you get Thai and Filipino and Greek setting up trailers, too, they don't even know who San Gennaro is.''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the fourth-century Italian martyr, patron saint of Naples, is the centerpiece of the celebration, and it was placed in a shrine on the street yesterday evening. During a street procession tomorrow, crowds will pin money on the statue, which will watch over a parade Sunday to be headed by the honorary grand marshal, Senator Alfonse M. D'Amato, and supreme patron, Mayor Koch.</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Million Expected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Little Italy has been shrinking over the years as Chinatown encroaches from across Canal Street, the celebration has been growing. Its organizers expect as many as three million people to take part in it before its closing Sept. 19. Among these will be a chartered planeload of visitors from Naples, some of whom expect to earn their return fares selling pizzas on the street.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final day, San Gennaro's Day, Bishop Lorenzo Graziano will celebrate a solemn high mass at the Most Precious Blood Roman Catholic Church on Baxter Street north of Canal Street, in remembrance of the saint whose blood is believed to liquefy twice a year in Naples.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belief seems symbolic of the appearance up and down Mulberry Street during the festival of housebound old men who, Mr. Tisi said, ''become revitalized'' by the festival and bustle about, talking of old times.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of the old fellows in the Hester Street Men's Club, in a building that now has a Chinese owner, the love of festivals seems gone for good.  ''When you're young, you like it,' one 68-year- old man said. ''But not when you get old. I don't do nothing at feasts. I stay at home at night and watch it from the window.''</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707" style="position:absolute;z-index:252908544"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Feast of San Gennaro</w:t>
      </w:r>
    </w:p>
    <w:p>
      <w:pPr>
        <w:pStyle w:val="Normal444"/>
      </w:pPr>
    </w:p>
    <w:p>
      <w:pPr>
        <w:pStyle w:val="Normal444"/>
        <w:ind w:left="200"/>
        <w:sectPr>
          <w:type w:val="continuous"/>
          <w:pgMar w:top="840" w:right="1000" w:bottom="840" w:left="1000" w:header="400" w:footer="400"/>
          <w:pgNumType w:fmt="decimal"/>
          <w:cols w:space="720"/>
        </w:sectPr>
      </w:pPr>
      <w:r>
        <w:br/>
      </w:r>
      <w:r>
        <w:pict>
          <v:line id="_x0000_s2708"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637"/>
          <w:headerReference w:type="default" r:id="rId3638"/>
          <w:footerReference w:type="even" r:id="rId3639"/>
          <w:footerReference w:type="default" r:id="rId3640"/>
          <w:headerReference w:type="first" r:id="rId3641"/>
          <w:footerReference w:type="first" r:id="rId3642"/>
          <w:pgSz w:w="12240" w:h="15840"/>
          <w:pgMar w:top="840" w:right="1000" w:bottom="840" w:left="1000" w:header="400" w:footer="400"/>
          <w:pgNumType w:fmt="decimal"/>
          <w:cols w:space="720"/>
          <w:titlePg w:val="0"/>
        </w:sectPr>
      </w:pPr>
    </w:p>
    <w:p>
      <w:pPr>
        <w:pStyle w:val="Normal445"/>
      </w:pPr>
    </w:p>
    <w:p>
      <w:pPr>
        <w:pStyle w:val="Normal445"/>
      </w:pPr>
      <w:r>
        <w:pict>
          <v:shape id="_x0000_i2709" type="#_x0000_t75" alt="LexisNexis®" style="width:147.75pt;height:30pt">
            <v:imagedata r:id="rId17" o:title=""/>
          </v:shape>
        </w:pict>
      </w:r>
      <w:r>
        <w:cr/>
      </w:r>
    </w:p>
    <w:p>
      <w:pPr>
        <w:pStyle w:val="Heading1443"/>
        <w:keepNext w:val="0"/>
        <w:spacing w:after="200" w:line="340" w:lineRule="atLeast"/>
        <w:ind w:left="0" w:right="0" w:firstLine="0"/>
        <w:jc w:val="center"/>
      </w:pPr>
      <w:hyperlink r:id="rId3643" w:history="1">
        <w:r>
          <w:rPr>
            <w:rFonts w:ascii="arial" w:eastAsia="arial" w:hAnsi="arial" w:cs="arial"/>
            <w:b/>
            <w:i/>
            <w:strike w:val="0"/>
            <w:color w:val="0077CC"/>
            <w:sz w:val="28"/>
            <w:u w:val="single"/>
            <w:vertAlign w:val="baseline"/>
          </w:rPr>
          <w:t>FILM REVIEW; Growing Pains, Without the Psychobabble</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2001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5"/>
        <w:keepNext w:val="0"/>
        <w:spacing w:after="0" w:line="240" w:lineRule="atLeast"/>
        <w:ind w:right="0"/>
        <w:jc w:val="both"/>
      </w:pPr>
      <w:bookmarkStart w:id="905" w:name="Bookmark_445"/>
      <w:bookmarkEnd w:id="905"/>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27</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445"/>
        <w:keepNext/>
        <w:spacing w:before="240" w:after="0" w:line="340" w:lineRule="atLeast"/>
        <w:ind w:left="0" w:right="0" w:firstLine="0"/>
        <w:jc w:val="left"/>
      </w:pPr>
      <w:bookmarkStart w:id="906" w:name="Body_443"/>
      <w:bookmarkEnd w:id="906"/>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10" style="position:absolute;z-index:25291059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movies and television so glutted with psychological jargon that reduces every relationship and situation to the same formulaic banalities, it's almost an event when a serious movie scrupulously refuses to connect the dots with the usual cookie-cutter analyses. "Come Undone," the French director Sebastien Lifshitz's beautifully acted film about an introspective 18-year-old boy's homosexual initiation, first love, suicide attempt and subsequent recovery leaves so much unsaid and unexplained that it captures the uncertainty and emotional turbulence of late adolescence with a poignancy that a more clinically articulate movie never could.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which moves abruptly and freely back and forth through time over a span of a year and a half, is hardly at a loss for words, since its characters' often evasive, unpredictable musings sound like actual overheard conversation. Although several scenes bring in a sympathetic psychiatrist, the movie still refuses to label the inchoate emotional forces running rampant in its central character. By suggesting that these forces have as much to do with just simply being young, the movie takes you back to that uncertain age when the future looms like a huge out-of-focus lump of uncertainty and indecision.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"Come Undone," which opens today at the Cinema Village, is set in a seaside town on the western coast of France near Nantes. It is here that Mathieu (Jeremie Elkaim), a slender, handsome, serious young man on a summer vacation with his troubled family, meets robust, sensual Cedric (Stephane Rideau), who catches his eye on the beach one day and follows him home. Mathieu's family, which he describes as hell, has more than its share of upheaval. His mother (Dominique Reymond), separated from his workaholic father, who has stayed in Paris, has been clinically depressed since giving birth to an ailing baby that died of cancer three years earlier. His teenage sister (Laetitia Legrix) is bitterly withdrawn and sarcastic. A family friend, Annick (Marie Matheron), who serves as part-time housekeeper and cook, has become a kind of surrogate mother to the teenagers as well as a caretaker to Mathieu's real mother, who spends much of her time in bed, heavily medicated.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Mathieu expects to attend college, Cedric, who lives in Nantes and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works in a waffle shop and has dreams of attending computer school. Early in their relationship, Cedric admits that for a short time he hustled for a living.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vision of a Gallic seaside summer is as shimmeringly beautiful as it is in the films of Eric Rohmer. The camera's sensitivity to atmosphere and climate is so finely tuned that shots of the sea, sand and sky at various times of day and different seasons powerfully synergize with Mathieu's emotional life.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depiction of Mathieu and Cedric's intense affair, whose ecstatic interludes are interrupted by angry spats, feels utterly real. While the movie has abundant male nudity and one hot sex scene, the camera never seems voyeuristic because everything is seen from Mathieu's essentially innocent perspective.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movie opens with a flash-forward, it still comes as a shock when, in the middle of Mathieu and Cedric's idyll, it leaps ahead to discover a drawn, haggard Mathieu in the hospital having a tube forced down his throat after a suicide attempt. Exactly what triggered the act and how it was done are never stated. Had the movie ascribed the suicide attempt to anxiety about coming out, romantic betrayal, homophobia, family disapproval or genes (an inherited tendency toward depression, perhaps), it wouldn't register with the bittersweet resonance that it does.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ultimately, "Come Undone" isn't a movie about homosexuality, depression or family dynamics. For a gay coming-out story, its sexual politics are extremely muted. Mathieu's affair with Cedric and his eventual unexpected connection with a former boyfriend of Cedric's are presented as the experiences of a sensitive, sheltered youth awkwardly grasping at a tentative independence and self-reliance. You feel his growing pains.</w:t>
      </w:r>
    </w:p>
    <w:p>
      <w:pPr>
        <w:pStyle w:val="Normal445"/>
      </w:pP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UNDONE</w:t>
      </w:r>
    </w:p>
    <w:p>
      <w:pPr>
        <w:pStyle w:val="Normal445"/>
      </w:pP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Sebastien Lifshitz; written (in French, with English subtitles) by Mr. Lifshitz and Stephane Bouquet; director of photography, Pascal Poucet; edited by Yann Dedet; music by Perry Blake; production designer, Roseanna Sacco; produced by Christian Tison and Marion Hansel; released by Picture This! Entertainment. At the Cinema Village, 22 East 12th Street, Greenwich Village. Running time: 100 minutes. This film is not rated.</w:t>
      </w:r>
    </w:p>
    <w:p>
      <w:pPr>
        <w:pStyle w:val="Normal445"/>
      </w:pPr>
    </w:p>
    <w:p>
      <w:pPr>
        <w:pStyle w:val="Normal4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Jeremie Elkaim (Mathieu), Stephane Rideau (Cedric), Dominique Reymond (Mother), Marie Matheron (Annick), Laetitia Legrix (Sarah) and Nils Ohlund (Pierre).</w:t>
      </w:r>
    </w:p>
    <w:p>
      <w:pPr>
        <w:pStyle w:val="Normal445"/>
        <w:keepNext w:val="0"/>
        <w:spacing w:before="240" w:after="0" w:line="260" w:lineRule="atLeast"/>
        <w:ind w:left="0" w:right="0" w:firstLine="0"/>
        <w:jc w:val="left"/>
      </w:pPr>
      <w:r>
        <w:br/>
      </w:r>
      <w:hyperlink r:id="rId3644" w:history="1">
        <w:r>
          <w:rPr>
            <w:rFonts w:ascii="arial" w:eastAsia="arial" w:hAnsi="arial" w:cs="arial"/>
            <w:b w:val="0"/>
            <w:i/>
            <w:strike w:val="0"/>
            <w:color w:val="0077CC"/>
            <w:sz w:val="20"/>
            <w:u w:val="single"/>
            <w:vertAlign w:val="baseline"/>
          </w:rPr>
          <w:t>http://www.nytimes.com</w:t>
        </w:r>
      </w:hyperlink>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2001</w:t>
      </w:r>
    </w:p>
    <w:p>
      <w:pPr>
        <w:pStyle w:val="Normal445"/>
      </w:pPr>
    </w:p>
    <w:p>
      <w:pPr>
        <w:pStyle w:val="Normal445"/>
        <w:ind w:left="200"/>
        <w:sectPr>
          <w:type w:val="continuous"/>
          <w:pgMar w:top="840" w:right="1000" w:bottom="840" w:left="1000" w:header="400" w:footer="400"/>
          <w:pgNumType w:fmt="decimal"/>
          <w:cols w:space="720"/>
        </w:sectPr>
      </w:pPr>
      <w:r>
        <w:br/>
      </w:r>
      <w:r>
        <w:pict>
          <v:line id="_x0000_s2711"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645"/>
          <w:headerReference w:type="default" r:id="rId3646"/>
          <w:footerReference w:type="even" r:id="rId3647"/>
          <w:footerReference w:type="default" r:id="rId3648"/>
          <w:headerReference w:type="first" r:id="rId3649"/>
          <w:footerReference w:type="first" r:id="rId3650"/>
          <w:pgSz w:w="12240" w:h="15840"/>
          <w:pgMar w:top="840" w:right="1000" w:bottom="840" w:left="1000" w:header="400" w:footer="400"/>
          <w:pgNumType w:fmt="decimal"/>
          <w:cols w:space="720"/>
          <w:titlePg w:val="0"/>
        </w:sectPr>
      </w:pPr>
    </w:p>
    <w:p>
      <w:pPr>
        <w:pStyle w:val="Normal446"/>
      </w:pPr>
    </w:p>
    <w:p>
      <w:pPr>
        <w:pStyle w:val="Normal446"/>
      </w:pPr>
      <w:r>
        <w:pict>
          <v:shape id="_x0000_i2712" type="#_x0000_t75" alt="LexisNexis®" style="width:147.75pt;height:30pt">
            <v:imagedata r:id="rId17" o:title=""/>
          </v:shape>
        </w:pict>
      </w:r>
      <w:r>
        <w:cr/>
      </w:r>
    </w:p>
    <w:p>
      <w:pPr>
        <w:pStyle w:val="Heading1444"/>
        <w:keepNext w:val="0"/>
        <w:spacing w:after="200" w:line="340" w:lineRule="atLeast"/>
        <w:ind w:left="0" w:right="0" w:firstLine="0"/>
        <w:jc w:val="center"/>
      </w:pPr>
      <w:hyperlink r:id="rId3651" w:history="1">
        <w:r>
          <w:rPr>
            <w:rFonts w:ascii="arial" w:eastAsia="arial" w:hAnsi="arial" w:cs="arial"/>
            <w:b/>
            <w:i/>
            <w:strike w:val="0"/>
            <w:color w:val="0077CC"/>
            <w:sz w:val="28"/>
            <w:u w:val="single"/>
            <w:vertAlign w:val="baseline"/>
          </w:rPr>
          <w:t>Studiously Unraveling the Intricate Web of Chaplin as Filmmaker and Performer</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2004 Friday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907" w:name="Bookmark_446"/>
      <w:bookmarkEnd w:id="907"/>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11; FILM REVIEW</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446"/>
        <w:keepNext/>
        <w:spacing w:before="240" w:after="0" w:line="340" w:lineRule="atLeast"/>
        <w:ind w:left="0" w:right="0" w:firstLine="0"/>
        <w:jc w:val="left"/>
      </w:pPr>
      <w:bookmarkStart w:id="908" w:name="Body_444"/>
      <w:bookmarkEnd w:id="908"/>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13" style="position:absolute;z-index:25291264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Dreamers,'' Bernardo Bertolucci's celebration of youthful cinephilia, two youthful cinephiles argue about the relative merits of Buster Keaton and Charlie Chaplin. Keaton seems to be prevailing until the Chaplin fan plays his trump card -- the famous scene from ''City Lights'' in which the blind flower seller, her sight restored thanks to an operation paid for by the Little Tramp, recognizes her benefactor by touching his face. That moment, which Mr. Bertolucci inserts into ''The Dreamers,'' provides the final image in Richard Schickel's ''Charlie: The Life and Art of Charles Chaplin,'' a new documentary that opens today in Manhattan.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 perhaps the first film artist to become an international pop-cultural icon, has also inspired some of the most memorable writing on film. Mr. Schickel is an invaluable critic and historian, and this film, made up of old clips and talking-head interviews, is in effect a biographical and critical essay. As such it makes a fitting companion to Robert Warshow's matchless explication of Chaplin's appeal and James Agee's great essay, first published in Life in 1949, on the masters of silent-film comedy. ''Charlie'' is very much a writer's film: Mr. Schickel's elegant, occasionally knotty prose, read by Sydney Pollack, offers a clear, nuanced interpretation of the artist's work in relation to his life.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Chaplin's personal life and political views, which caused him frequent trouble, are duly investigated, but it is clear that Mr. Schickel's greater interest is in the movies themselves, and he is generous in his attention to the intricacies of Chaplin's work as a filmmaker and as a performer. He is helped by the expert analyses of Johnny Depp and Bill Irwin, who illuminate the physical and emotional dimensions of the Little Tramp persona.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Chaplin's skill as a director is explored by Martin Scorsese, who once again demonstrates, as he did in his own documentary ''Il Mio Viaggio in Italia,'' that he can apply the same ardor and intelligence to explaining movies that he does to making them. Mr. Scorsese's shot-by-shot explication of ''A Woman of Paris'' -- the critically beloved, widely ignored 1923 melodrama in which Chaplin appeared only in a fleeting cameo -- is like a mini-seminar in film appreciation.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Schickel's film, dawdling over some phases in Mr. Chaplin's career and hurrying through others, is like a course in cultural history taught by a witty, slightly dyspeptic professor. As the jaunty images flicker past -- including immortal gags from the early Keystone shorts, elaborate comic flights from the silent features, and bits of old newsreel -- two parallel narratives, one personal and one historical, start to emerge.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intimate story of Chaplin's life is full of sorrow and scandal, which in Mr. Schickel's account shadowed even his most antic and carefree art. His childhood of poverty and parental abandonment and his many dalliances and marriages, often with teenage girls, are dealt with circumspectly and with a hint of reluctance. Mr. Schickel is admirably uncomfortable with both sensationalism and psychobiography, but he also acknowledges that the scars of youth and the desires of adulthood are part of any artist's creative personality.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larger history is equally fascinating and in some ways just as elusive. Chaplin's career, which began in 1914 and stretched into the 1950's, coincided with the growth of the movies as a powerful, global medium of mass entertainment. Chaplin, who grew up in the music halls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embodied both the humble cultural origins of the movies and their universal, democratic potential.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1930's Chaplin's stubborn humanism led him to make more overtly political films like ''Modern Times'' (which Schickel, perhaps overly suspicious of didacticism, underrates) and ''The Great Dictator.'' His politics eventually landed him in trouble, as McCarthy-era red-baiting (and the personal animus of J. Edgar Hoover) drove him into exile in Switzerland.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Chaplin's reputation has waxed and waned, but his appeal can never be exhausted, as anyone who has watched his films with even the most media-saturated, prematurely jaded modern child can attest. Woody Allen, another of Mr. Schickel's interview subjects (and the subject of one of his previous documentaries) declares that some of Chaplin's bits will still inspire laughter a thousand years from now. And he is surely right, assuming that our species and our technologies survive. Like the blind girl in ''City Lights,'' we cannot fail to recognize Chaplin, even when we see him for the first time.</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w:t>
      </w: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and Art of Charles Chaplin</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Richard Schickel; directors of photography, Kris Denton, Thomas Albrecht, Rob Goldie, John Halliday, Ross Keith and Graham Smith; edited by Bryan McKenzie; music by Charles Chaplin; produced by Mr. Schickel, Doug Freeman and Mr. McKenzie; released by Warner Home Video. At Landmark's Sunshine Cinema, 139-143 East Houston Street, East Village. Running time: 133 minutes. This film is not rated.</w:t>
      </w:r>
    </w:p>
    <w:p>
      <w:pPr>
        <w:pStyle w:val="Normal446"/>
      </w:pPr>
    </w:p>
    <w:p>
      <w:pPr>
        <w:pStyle w:val="Normal4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Sydney Pollack (Narrator) and Woody Allen, Martin Scorsese, Johnny Depp, Bill Irwin and Robert Downey Jr.</w:t>
      </w:r>
    </w:p>
    <w:p>
      <w:pPr>
        <w:pStyle w:val="Normal446"/>
      </w:pPr>
    </w:p>
    <w:p>
      <w:pPr>
        <w:pStyle w:val="Normal446"/>
        <w:keepNext w:val="0"/>
        <w:spacing w:before="240" w:after="0" w:line="260" w:lineRule="atLeast"/>
        <w:ind w:left="0" w:right="0" w:firstLine="0"/>
        <w:jc w:val="left"/>
      </w:pPr>
      <w:r>
        <w:br/>
      </w:r>
      <w:hyperlink r:id="rId3652" w:history="1">
        <w:r>
          <w:rPr>
            <w:rFonts w:ascii="arial" w:eastAsia="arial" w:hAnsi="arial" w:cs="arial"/>
            <w:b w:val="0"/>
            <w:i/>
            <w:strike w:val="0"/>
            <w:color w:val="0077CC"/>
            <w:sz w:val="20"/>
            <w:u w:val="single"/>
            <w:vertAlign w:val="baseline"/>
          </w:rPr>
          <w:t>http://www.nytimes.com</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714" style="position:absolute;z-index:252913664"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Charlie Chaplin in ''Kid Auto Races at Venice'' (1914), from the documentary ''Charlie: The Life and Art of Charles Chaplin.'' (Photo by Warner Home Video)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2004</w:t>
      </w:r>
    </w:p>
    <w:p>
      <w:pPr>
        <w:pStyle w:val="Normal446"/>
      </w:pPr>
    </w:p>
    <w:p>
      <w:pPr>
        <w:pStyle w:val="Normal446"/>
        <w:ind w:left="200"/>
        <w:sectPr>
          <w:type w:val="continuous"/>
          <w:pgMar w:top="840" w:right="1000" w:bottom="840" w:left="1000" w:header="400" w:footer="400"/>
          <w:pgNumType w:fmt="decimal"/>
          <w:cols w:space="720"/>
        </w:sectPr>
      </w:pPr>
      <w:r>
        <w:br/>
      </w:r>
      <w:r>
        <w:pict>
          <v:line id="_x0000_s2715"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653"/>
          <w:headerReference w:type="default" r:id="rId3654"/>
          <w:footerReference w:type="even" r:id="rId3655"/>
          <w:footerReference w:type="default" r:id="rId3656"/>
          <w:headerReference w:type="first" r:id="rId3657"/>
          <w:footerReference w:type="first" r:id="rId3658"/>
          <w:pgSz w:w="12240" w:h="15840"/>
          <w:pgMar w:top="840" w:right="1000" w:bottom="840" w:left="1000" w:header="400" w:footer="400"/>
          <w:pgNumType w:fmt="decimal"/>
          <w:cols w:space="720"/>
          <w:titlePg w:val="0"/>
        </w:sectPr>
      </w:pPr>
    </w:p>
    <w:p>
      <w:pPr>
        <w:pStyle w:val="Normal447"/>
      </w:pPr>
    </w:p>
    <w:p>
      <w:pPr>
        <w:pStyle w:val="Normal447"/>
      </w:pPr>
      <w:r>
        <w:pict>
          <v:shape id="_x0000_i2716" type="#_x0000_t75" alt="LexisNexis®" style="width:147.75pt;height:30pt">
            <v:imagedata r:id="rId17" o:title=""/>
          </v:shape>
        </w:pict>
      </w:r>
      <w:r>
        <w:cr/>
      </w:r>
    </w:p>
    <w:p>
      <w:pPr>
        <w:pStyle w:val="Heading1445"/>
        <w:keepNext w:val="0"/>
        <w:spacing w:after="200" w:line="340" w:lineRule="atLeast"/>
        <w:ind w:left="0" w:right="0" w:firstLine="0"/>
        <w:jc w:val="center"/>
      </w:pPr>
      <w:hyperlink r:id="rId3659" w:history="1">
        <w:r>
          <w:rPr>
            <w:rFonts w:ascii="arial" w:eastAsia="arial" w:hAnsi="arial" w:cs="arial"/>
            <w:b/>
            <w:i/>
            <w:strike w:val="0"/>
            <w:color w:val="0077CC"/>
            <w:sz w:val="28"/>
            <w:u w:val="single"/>
            <w:vertAlign w:val="baseline"/>
          </w:rPr>
          <w:t>Bayonne Journal; Members Debate a Legion Hall's Fate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2001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7"/>
        <w:keepNext w:val="0"/>
        <w:spacing w:after="0" w:line="240" w:lineRule="atLeast"/>
        <w:ind w:right="0"/>
        <w:jc w:val="both"/>
      </w:pPr>
      <w:bookmarkStart w:id="909" w:name="Bookmark_447"/>
      <w:bookmarkEnd w:id="909"/>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Metropolitan Desk; Pg. 24</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NEWMAN</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BAYONNE, N.J.  </w:t>
      </w:r>
    </w:p>
    <w:p>
      <w:pPr>
        <w:pStyle w:val="Normal447"/>
        <w:keepNext/>
        <w:spacing w:before="240" w:after="0" w:line="340" w:lineRule="atLeast"/>
        <w:ind w:left="0" w:right="0" w:firstLine="0"/>
        <w:jc w:val="left"/>
      </w:pPr>
      <w:bookmarkStart w:id="910" w:name="Body_445"/>
      <w:bookmarkEnd w:id="910"/>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17" style="position:absolute;z-index:25291571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it is only fitting that less than two years after an Army base closed here after defining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for more than half a century, a "for sale" sign went up on the local veterans hall, the Frederick A. Mackenzie American Legion Post No. 165.</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Army base, the Military Ocean Terminal, closed quietly in 1999 after a gradual shutdown, the proposed sale of the American Legion post property on Avenue E has been noisy and anything but a sure thing, "for sale" sign notwithstanding.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state's largest American Legion posts, with 1,431 members, the Mackenzie post now has about 600 on its roster and less than a dozen at its regular monthly meetings.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 built in 1948 by local veterans, used to be a hangout for veterans and their families, many of whom later worked around the corner at the marine terminal opened by the Navy in 1942 and taken over later by the Army.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the two-story post became something of a community resource, with a ballroom accommodating 500, bars and meeting rooms.  It was a hall for inexpensive weddings and banquets, a room to play bingo, a place where a veteran could just walk in and learn about his benefits, have a nickel beer or a 15-cent whiskey with someone else who had worn the uniform of the United States.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the bars -- as well as the cheap drinks -- are gone, the post has been losing money for five years and a veteran looking for help will usually find only Clayton B. Petty inside. And after 30 years managing the post's day-to-day operations, mostly single-handedly, Mr. Petty, who is 75 and a Navy veteran who worked at the marine base until 1971, wants to retire. But seeing no one clamoring for his job, for which he is paid $28,000 a year, he came up with the idea of putting the place up for sale about three or four months ago.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Bayonne now connected to Manhattan via a light rail system, Bayonne's real estate prices have been skyrocketing. Some post members believe the property can fetch $2 million to $3 million, and a condominium developer has expressed interest.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Mr. Petty contacted a real estate agent and put up a sign before he had approval from the members. And now, the new commander of the post, Joseph Lopez, who is opposed to the sale, has called a general membership meeting to put the matter up for a vote.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serves not only veterans, but also the entire community," said Mr. Lopez, 59 and a Vietnam veteran. "It's an economical place to have functions like weddings and bingos. Where are people going to go if the Mackenzie post is gone?"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has pitted member against member, with some agreeing that its time has probably passed, and that there is no need for such a large hall. With Mr. Petty wanting to retire, who would run it, they ask. Others say the post would lose stature if it moved to smaller quarters.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debate over who would receive the proceeds from the sale. Mr. Petty, who is president of the holding company that owns the property, has suggested that its board of directors -- he; Brian Petty, his son; and three other Legion members -- divide 10 percent, for their years of service at the post. The other 90 percent would go to the post itself, to buy smaller quarters or lease a storefront to run the much-reduced operations.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Lopez, who was installed on Tuesday, said: "A few people got ahead of themselves here. As the new commander, I have to make sure things are done the right way."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learned of Mr. Petty's plans, he said, he and the other new officers sent a notice to all 600 members, inviting them to the July 9 meeting to vote on the matter. But he conceded that it was not clear whether the post membership or the holding company had the final word on selling the building or what to do with the proceeds.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are consulting lawyers.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Griffin, the immediate past commander of the post, who is a Korean War veteran and an old friend of Mr. Petty's, said he was trying to stay neutral on the matter. He noted, though, that there was little need for a big banquet hall because the catering business everywhere was on the decline.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did not believe selling the property and moving the post would hurt it. "The post will survive no matter where they go," he said.</w:t>
      </w:r>
    </w:p>
    <w:p>
      <w:pPr>
        <w:pStyle w:val="Normal447"/>
        <w:keepNext w:val="0"/>
        <w:spacing w:before="240" w:after="0" w:line="260" w:lineRule="atLeast"/>
        <w:ind w:left="0" w:right="0" w:firstLine="0"/>
        <w:jc w:val="left"/>
      </w:pPr>
      <w:r>
        <w:br/>
      </w:r>
      <w:hyperlink r:id="rId3660" w:history="1">
        <w:r>
          <w:rPr>
            <w:rFonts w:ascii="arial" w:eastAsia="arial" w:hAnsi="arial" w:cs="arial"/>
            <w:b w:val="0"/>
            <w:i/>
            <w:strike w:val="0"/>
            <w:color w:val="0077CC"/>
            <w:sz w:val="20"/>
            <w:u w:val="single"/>
            <w:vertAlign w:val="baseline"/>
          </w:rPr>
          <w:t>http://www.nytimes.com</w:t>
        </w:r>
      </w:hyperlink>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718" style="position:absolute;z-index:252916736"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Clayton B. Petty's idea to put the Frederick A. Mackenzie American Legion Post No. 165 up for sale has stirred debate over its future. (Jeff Zelevansky for The New York Times)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2001</w:t>
      </w:r>
    </w:p>
    <w:p>
      <w:pPr>
        <w:pStyle w:val="Normal447"/>
      </w:pPr>
    </w:p>
    <w:p>
      <w:pPr>
        <w:pStyle w:val="Normal447"/>
        <w:ind w:left="200"/>
        <w:sectPr>
          <w:type w:val="continuous"/>
          <w:pgMar w:top="840" w:right="1000" w:bottom="840" w:left="1000" w:header="400" w:footer="400"/>
          <w:pgNumType w:fmt="decimal"/>
          <w:cols w:space="720"/>
        </w:sectPr>
      </w:pPr>
      <w:r>
        <w:br/>
      </w:r>
      <w:r>
        <w:pict>
          <v:line id="_x0000_s2719"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661"/>
          <w:headerReference w:type="default" r:id="rId3662"/>
          <w:footerReference w:type="even" r:id="rId3663"/>
          <w:footerReference w:type="default" r:id="rId3664"/>
          <w:headerReference w:type="first" r:id="rId3665"/>
          <w:footerReference w:type="first" r:id="rId3666"/>
          <w:pgSz w:w="12240" w:h="15840"/>
          <w:pgMar w:top="840" w:right="1000" w:bottom="840" w:left="1000" w:header="400" w:footer="400"/>
          <w:pgNumType w:fmt="decimal"/>
          <w:cols w:space="720"/>
          <w:titlePg w:val="0"/>
        </w:sectPr>
      </w:pPr>
    </w:p>
    <w:p>
      <w:pPr>
        <w:pStyle w:val="Normal448"/>
      </w:pPr>
    </w:p>
    <w:p>
      <w:pPr>
        <w:pStyle w:val="Normal448"/>
      </w:pPr>
      <w:r>
        <w:pict>
          <v:shape id="_x0000_i2720" type="#_x0000_t75" alt="LexisNexis®" style="width:147.75pt;height:30pt">
            <v:imagedata r:id="rId17" o:title=""/>
          </v:shape>
        </w:pict>
      </w:r>
      <w:r>
        <w:cr/>
      </w:r>
    </w:p>
    <w:p>
      <w:pPr>
        <w:pStyle w:val="Heading1446"/>
        <w:keepNext w:val="0"/>
        <w:spacing w:after="200" w:line="340" w:lineRule="atLeast"/>
        <w:ind w:left="0" w:right="0" w:firstLine="0"/>
        <w:jc w:val="center"/>
      </w:pPr>
      <w:hyperlink r:id="rId3667" w:history="1">
        <w:r>
          <w:rPr>
            <w:rFonts w:ascii="arial" w:eastAsia="arial" w:hAnsi="arial" w:cs="arial"/>
            <w:b/>
            <w:i/>
            <w:strike w:val="0"/>
            <w:color w:val="0077CC"/>
            <w:sz w:val="28"/>
            <w:u w:val="single"/>
            <w:vertAlign w:val="baseline"/>
          </w:rPr>
          <w:t>THEATER REVIEW; Doing Hard Time in the Holding Cell</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2001 Wednesday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8"/>
        <w:keepNext w:val="0"/>
        <w:spacing w:after="0" w:line="240" w:lineRule="atLeast"/>
        <w:ind w:right="0"/>
        <w:jc w:val="both"/>
      </w:pPr>
      <w:bookmarkStart w:id="911" w:name="Bookmark_448"/>
      <w:bookmarkEnd w:id="911"/>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5</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BRUCE WEBER </w:t>
      </w:r>
    </w:p>
    <w:p>
      <w:pPr>
        <w:pStyle w:val="Normal448"/>
        <w:keepNext/>
        <w:spacing w:before="240" w:after="0" w:line="340" w:lineRule="atLeast"/>
        <w:ind w:left="0" w:right="0" w:firstLine="0"/>
        <w:jc w:val="left"/>
      </w:pPr>
      <w:bookmarkStart w:id="912" w:name="Body_446"/>
      <w:bookmarkEnd w:id="912"/>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21" style="position:absolute;z-index:25291878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in the second act of "Soon My Work" finally lights up the play with the talent and promise of the International Wow Company and its artistic director, Josh Fox, who wrote and directed this street drama in defense of the disenfranchised. The scene takes place in a police holding cell in Manhattan, populated by a mixed bag of down-and-outers.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all mutually suspicious until a police officer escorts another one of them in: a drunken, loudmouthed young man we'd met earlier, who is arguing with the policeman about the virtues of Jeff Van Gundy, the coach of the New York Knicks.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top-of-the-lungs passion infects his cellmates and transforms them into a team practicing with an imaginary ball, trash-talking and posturing and bonding into a band of faux-macho renegades. It's funny, but more crucially it makes the key characters palatable in a way that the first act fails to do.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 and his five-year-old troupe, which was forged at an international arts festival in Thailand, admit to a highfalutin political agenda, one that includes "plays that focus on the effects of globalization on a specific cultural location, like New York City." This is the first of the company's productions I've seen, and evidently it is anomalous in its conventional narrative and staging. I'm not sure how globalization fits in here, either.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My Work," at the Milagro Theater at the Clemente Soto Velez Center on the Lower East Side, is obviously the work of artists indignant at routine injustice, specifically the sacrifice of individual liberties to the whim of authority. The title comes from a spiritual about finishing one's mundane tasks on earth and rising into heaven, and the play takes place on the night before Easter. The religious references are secular symbols, but they give you the idea of the play's righteousness when it comes to oppression.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act of the play concerns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Tom (Jason Fisher), a former boxer who is now an elevator operator, and Johnnie (Patrick McCaffrey), who has just lost his job and his girlfriend and who is consequently passing out drunk in the middle of the night on the steps of the Port Authority Bus Terminal.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Tom's struggle to get Johnnie out of there wanders Mike (Alex Fox, the director's brother), a confused and obsequious teenager carrying a duffel bag who claims, not very convincingly, that he's on the way to join the Marines.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dialogue is supposed to create sympathy for them. (The playwright has invented hastily explained past tragedies for the brothers.) But Mike is willfully dim, Mr. Fisher as Tom has few evident emotions except for exasperation and never seems to say anything not at the top of his lungs, and there's only so much tolerance one has for a stupefied drunk like Johnnie or a director who keeps having him stand up and fall over.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act could use significant pruning. Later, when it turns out that Mike is wanted by the police and his face has been plastered all over the tabloids, you wonder why his cellmates recognize him but the cops who hassled him in the first act didn't. This isn't the only plot inconsistency in the play, and the systemic villainy ascribed to the police is too easy.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that jail cell scene, with its light and pointed comic touch and its symbolic grass-roots revolution. And in spite of the weaknesses in Mr. Fox's script, you can easily identify its ambition, not just as protest document but also as dramatic literature. Furthermore, it is not so often that a young playwright exhibits the grasp of structure that Mr. Fox does here.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run of the mill that the playwright and director of a play is spotted at intermission applying a screwdriver to the elements of the second-act set. Similarly, the performances of the actors seem flawed mostly by overenthusiasm. At this point who wants to tell them they can't change the world all at once?</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MY WORK</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Josh Fox; sets by David Esler; sound and lighting by Mr. Fox; fight choreography by Joel Sanchez. Presented by the International Wow Company at the Milagro Theater, Clemente Soto Velez Center, 107 Suffolk Street, Lower East Side.</w:t>
      </w:r>
    </w:p>
    <w:p>
      <w:pPr>
        <w:pStyle w:val="Normal448"/>
      </w:pPr>
    </w:p>
    <w:p>
      <w:pPr>
        <w:pStyle w:val="Normal4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Jason Fisher (Tom), Patrick McCaffrey (Johnnie), Alex Fox (Mike) and Joel Sanchez (Paul).</w:t>
      </w:r>
    </w:p>
    <w:p>
      <w:pPr>
        <w:pStyle w:val="Normal448"/>
        <w:keepNext w:val="0"/>
        <w:spacing w:before="240" w:after="0" w:line="260" w:lineRule="atLeast"/>
        <w:ind w:left="0" w:right="0" w:firstLine="0"/>
        <w:jc w:val="left"/>
      </w:pPr>
      <w:r>
        <w:br/>
      </w:r>
      <w:hyperlink r:id="rId3668" w:history="1">
        <w:r>
          <w:rPr>
            <w:rFonts w:ascii="arial" w:eastAsia="arial" w:hAnsi="arial" w:cs="arial"/>
            <w:b w:val="0"/>
            <w:i/>
            <w:strike w:val="0"/>
            <w:color w:val="0077CC"/>
            <w:sz w:val="20"/>
            <w:u w:val="single"/>
            <w:vertAlign w:val="baseline"/>
          </w:rPr>
          <w:t>http://www.nytimes.com</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22" style="position:absolute;z-index:25291980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Jason Fisher, a boxer turned elevator operator, in "Soon My Work." (Aaron Unger/"Soon My Work")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2001</w:t>
      </w:r>
    </w:p>
    <w:p>
      <w:pPr>
        <w:pStyle w:val="Normal448"/>
      </w:pPr>
    </w:p>
    <w:p>
      <w:pPr>
        <w:pStyle w:val="Normal448"/>
        <w:ind w:left="200"/>
        <w:sectPr>
          <w:type w:val="continuous"/>
          <w:pgMar w:top="840" w:right="1000" w:bottom="840" w:left="1000" w:header="400" w:footer="400"/>
          <w:pgNumType w:fmt="decimal"/>
          <w:cols w:space="720"/>
        </w:sectPr>
      </w:pPr>
      <w:r>
        <w:br/>
      </w:r>
      <w:r>
        <w:pict>
          <v:line id="_x0000_s2723"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669"/>
          <w:headerReference w:type="default" r:id="rId3670"/>
          <w:footerReference w:type="even" r:id="rId3671"/>
          <w:footerReference w:type="default" r:id="rId3672"/>
          <w:headerReference w:type="first" r:id="rId3673"/>
          <w:footerReference w:type="first" r:id="rId3674"/>
          <w:pgSz w:w="12240" w:h="15840"/>
          <w:pgMar w:top="840" w:right="1000" w:bottom="840" w:left="1000" w:header="400" w:footer="400"/>
          <w:pgNumType w:fmt="decimal"/>
          <w:cols w:space="720"/>
          <w:titlePg w:val="0"/>
        </w:sectPr>
      </w:pPr>
    </w:p>
    <w:p>
      <w:pPr>
        <w:pStyle w:val="Normal449"/>
      </w:pPr>
    </w:p>
    <w:p>
      <w:pPr>
        <w:pStyle w:val="Normal449"/>
      </w:pPr>
      <w:r>
        <w:pict>
          <v:shape id="_x0000_i2724" type="#_x0000_t75" alt="LexisNexis®" style="width:147.75pt;height:30pt">
            <v:imagedata r:id="rId17" o:title=""/>
          </v:shape>
        </w:pict>
      </w:r>
      <w:r>
        <w:cr/>
      </w:r>
    </w:p>
    <w:p>
      <w:pPr>
        <w:pStyle w:val="Heading1447"/>
        <w:keepNext w:val="0"/>
        <w:spacing w:after="200" w:line="340" w:lineRule="atLeast"/>
        <w:ind w:left="0" w:right="0" w:firstLine="0"/>
        <w:jc w:val="center"/>
      </w:pPr>
      <w:hyperlink r:id="rId3675" w:history="1">
        <w:r>
          <w:rPr>
            <w:rFonts w:ascii="arial" w:eastAsia="arial" w:hAnsi="arial" w:cs="arial"/>
            <w:b/>
            <w:i/>
            <w:strike w:val="0"/>
            <w:color w:val="0077CC"/>
            <w:sz w:val="28"/>
            <w:u w:val="single"/>
            <w:vertAlign w:val="baseline"/>
          </w:rPr>
          <w:t>The New Momism</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2010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13" w:name="Bookmark_449"/>
      <w:bookmarkEnd w:id="913"/>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11; THE WAY WE LIVE NOW</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JUDITH WARNER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Warner is the author, most recently, of ''We've Got Issues: Children and Parents in the Age of Medication.''</w:t>
      </w:r>
    </w:p>
    <w:p>
      <w:pPr>
        <w:pStyle w:val="Normal449"/>
        <w:keepNext/>
        <w:spacing w:before="240" w:after="0" w:line="340" w:lineRule="atLeast"/>
        <w:ind w:left="0" w:right="0" w:firstLine="0"/>
        <w:jc w:val="left"/>
      </w:pPr>
      <w:bookmarkStart w:id="914" w:name="Body_447"/>
      <w:bookmarkEnd w:id="914"/>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25" style="position:absolute;z-index:25292185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make for strange bedfellows, Sarah Palin, leading her pack of ''mama grizzlies,'' and Michelle Obama, now touring the country on behalf of beleaguered, largely female Democratic candidates as the self-described ''mom in chief.'' The former beauty-pageant flutist dead set on undoing health care reform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Harvard law grad intent on consolidating her husband's legislative triumphs couldn't be further apart in their political goals or in their personal histories. But each is doing the mom thing -- big time -- tapping a vein of sentiment and belief, practicing a special form of political sympathetic magic, hoping clearly that by invoking the image, inveighing the glorious beloved power of all that's maternal, they will warm and rally the hearts of voters enough to get them to the polls and determine the outcome of the midterm elections.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words like ''mom'' or ''mama'' weren't necessarily associated with the traits needed for good political judgment or the trappings of power. But it has been quite a while now -- perhaps since the grass-roots activist Patty Murray got herself elected to the U.S. Senate in 1992 as ''just a mom in tennis shoes'' -- that the mom image has been expanded from angel of the hearth to political maverick. In an age when ''the mommy brain'' is now considered a greatly superior organ -- uniquely suited for multitasking, specialty-schooled in the challenges of diplomacy and budgeting, grounded in the can-do here and now rather than in the hopelessly abstract or esoteric -- being a mom (the ''just'' has been dropped) is now frequently spun as a prime career asset, particularly in the world of politics.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momism -- which bears no resemblance whatsoever to the nefarious force of cultural castration Philip Wylie named in his 1942 book, ''Generation of Vipers'' -- has found avid cheerleaders for a number of years in the world of mommy blogs and books like Katherine Ellison's ''The Mommy Brain: How Motherhood Makes Us Smarter.'' This year, it's showing up in midterm races involving women all over the country. ''Mom'' -- in both Democratic- and Republican-speak -- is political shorthand now for good common sense and authenticity, an antidote to the effete sensibilities of the so-called Washington elite. As in: ''I'm not a career politician. I'm a mother and a grandmother,'' the Nevada Senate candidate Sharron Angle told Harry Reid in their only debate, when she told him to ''man up'' on Social Security. Unlike the eggheads running our government, moms have an instinctive sense of danger, as bears do when someone's coming ''to do something adverse towards their cubs,'' as Palin put it in her ''Mama Grizzlies'' video this past summer (''Moms kinda just know when something's wrong'').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mom is synonymous with being one of the people. No matter who you are, no matter what you've lived or how much money you've made, if you're a mom, you are simple; you are decent; you are real. ''She Has Lived It,'' proclaimed a TV ad campaign for Linda McMahon, the enormously wealthy World Wrestling Entertainment co-founder running for an open Senate seat who has posted a special online appeal directly to ''the moms across Connecticut.'' You don't even have to be a mother to find a place in the new momism, which is, after all, at base about a certain idea of womanhood; woman as earthy, concrete, with her view of the world bound by personal experience -- by ''immanence,'' as Simone de Beauvoir once put it -- and not by professional experience or abstract learning.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Delaware Senate candidate Christine O'Donnell -- not a mother -- can be referred to as a ''mama grizzly,'' too. That's also why Michelle Obama is on the campaign trail not as an Ivy League-educated lawyer and a former hospital executive but as a woman whose critical faculties are primarily bound up in protecting her kids: ''When I think about the issues facing our nation, I think about what it means for my girls,'' she says in her stump speech. A mom knows what she knows; she rules from, and is ruled by, her gut.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mom-shtick is clearly meant, in part, to domesticate those whose very real power or wealth or celebrity or bizarre pro-wrestling-ring antics might be a turnoff for men and women alike. It's a least-common-denominator term of group identification obviously intended to catch the fancy of women whose votes, often enough, decide elections. Historically, men voted at higher rates than women. But in the 1980 presidential election, that changed, and women have predominated as voters ever since. In 2008, their numbers swelled by a wave of first-time registrations, women voted overwhelmingly to elect Barack Obama. Yet this year, multiple surveys have shown, women may be disproportionately sitting out the midterms. Despite their very pressing economic worries and their acute awareness of the impact of the recession upon their families, they appear far less likely than men to be thinking about addressing their domestic woes in political terms. A Gallup poll in September found that only 31 percent of women -- compared with 45 percent of men -- said they had given much thought to the midterm elections. A Bloomberg poll of likely voters in October found women far less likely than men to believe that the election was of great importance to them. A New York Times/CBS poll found that while men were expressing ''anger'' as they approached the ballot box, women were expressing a ''hopelessness,'' which might keep them at home. Women are more likely to vote for Democrats, which means that this male-female enthusiasm gap may hit that party especially hard.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Momism is a clever strategy in a season of populist rage, its message fine-tuned to attract both the kinds of women who haven't scaled the professional heights of Michelle Obama (or Sarah Palin, for that matter) and those who have: what mother, after all, is in a position to turn down a compliment? Who today would be so churlish as to suggest that child-rearing and home stewardship maybe aren't, in and of themselves, obvious qualifications for public life? A generation's worth of lessons have been learned since 1992, when Hillary Clinton, as candidate for first lady, scorned -- and earned the scorn of -- nonworking mothers with her ''I suppose I could have stayed home and baked cookies'' comment. This summer, two weeks before Chelsea Clinton's wedding, the secretary of state -- who is the most highly regarded political figure in the Bloomberg poll -- made sure to take time out from a high-pressure Pakistan visit to sit down with Andrea Mitchell and discuss the joys of being the mother of the bride.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party can afford now to take 18 years to figure out how to win the hearts and minds of America's women. They've got to get it right in just a couple of days.</w:t>
      </w:r>
    </w:p>
    <w:p>
      <w:pPr>
        <w:pStyle w:val="Normal449"/>
        <w:keepNext w:val="0"/>
        <w:spacing w:before="240" w:after="0" w:line="260" w:lineRule="atLeast"/>
        <w:ind w:left="0" w:right="0" w:firstLine="0"/>
        <w:jc w:val="left"/>
      </w:pPr>
      <w:r>
        <w:br/>
      </w:r>
      <w:hyperlink r:id="rId3676" w:history="1">
        <w:r>
          <w:rPr>
            <w:rFonts w:ascii="arial" w:eastAsia="arial" w:hAnsi="arial" w:cs="arial"/>
            <w:b w:val="0"/>
            <w:i/>
            <w:strike w:val="0"/>
            <w:color w:val="0077CC"/>
            <w:sz w:val="20"/>
            <w:u w:val="single"/>
            <w:vertAlign w:val="baseline"/>
          </w:rPr>
          <w:t>http://www.nytimes.com</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26" style="position:absolute;z-index:252922880"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Linda McMahon campaigning for a Senate seat in Connecticut. (PHOTOGRAPH BY JESSICA HILL) DRAWING (DRAWING BY NOMOCO)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8,100,000 more WOMEN than men VOTED for Barack Obama in the 2008 election. (GRAPHIC BY ASSOCIATED PRESS. SOURCE (TOP LEFT) : INSTITUTE FOR WOMEN'S POLICY RESEARCH, NOV. 2008.)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2010</w:t>
      </w:r>
    </w:p>
    <w:p>
      <w:pPr>
        <w:pStyle w:val="Normal449"/>
      </w:pPr>
    </w:p>
    <w:p>
      <w:pPr>
        <w:pStyle w:val="Normal449"/>
        <w:ind w:left="200"/>
        <w:sectPr>
          <w:type w:val="continuous"/>
          <w:pgMar w:top="840" w:right="1000" w:bottom="840" w:left="1000" w:header="400" w:footer="400"/>
          <w:pgNumType w:fmt="decimal"/>
          <w:cols w:space="720"/>
        </w:sectPr>
      </w:pPr>
      <w:r>
        <w:br/>
      </w:r>
      <w:r>
        <w:pict>
          <v:line id="_x0000_s2727"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677"/>
          <w:headerReference w:type="default" r:id="rId3678"/>
          <w:footerReference w:type="even" r:id="rId3679"/>
          <w:footerReference w:type="default" r:id="rId3680"/>
          <w:headerReference w:type="first" r:id="rId3681"/>
          <w:footerReference w:type="first" r:id="rId3682"/>
          <w:pgSz w:w="12240" w:h="15840"/>
          <w:pgMar w:top="840" w:right="1000" w:bottom="840" w:left="1000" w:header="400" w:footer="400"/>
          <w:pgNumType w:fmt="decimal"/>
          <w:cols w:space="720"/>
          <w:titlePg w:val="0"/>
        </w:sectPr>
      </w:pPr>
    </w:p>
    <w:p>
      <w:pPr>
        <w:pStyle w:val="Normal450"/>
      </w:pPr>
    </w:p>
    <w:p>
      <w:pPr>
        <w:pStyle w:val="Normal450"/>
      </w:pPr>
      <w:r>
        <w:pict>
          <v:shape id="_x0000_i2728" type="#_x0000_t75" alt="LexisNexis®" style="width:147.75pt;height:30pt">
            <v:imagedata r:id="rId17" o:title=""/>
          </v:shape>
        </w:pict>
      </w:r>
      <w:r>
        <w:cr/>
      </w:r>
    </w:p>
    <w:p>
      <w:pPr>
        <w:pStyle w:val="Heading1448"/>
        <w:keepNext w:val="0"/>
        <w:spacing w:after="200" w:line="340" w:lineRule="atLeast"/>
        <w:ind w:left="0" w:right="0" w:firstLine="0"/>
        <w:jc w:val="center"/>
      </w:pPr>
      <w:hyperlink r:id="rId3683" w:history="1">
        <w:r>
          <w:rPr>
            <w:rFonts w:ascii="arial" w:eastAsia="arial" w:hAnsi="arial" w:cs="arial"/>
            <w:b/>
            <w:i/>
            <w:strike w:val="0"/>
            <w:color w:val="0077CC"/>
            <w:sz w:val="28"/>
            <w:u w:val="single"/>
            <w:vertAlign w:val="baseline"/>
          </w:rPr>
          <w:t>Gunman Kills One and Wounds Two at a Church in New Jersey</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2008 Monday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15" w:name="Bookmark_450"/>
      <w:bookmarkEnd w:id="915"/>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D. McFADDEN and PATRICK McGEEHAN; Nate Schweber, Daniel E. Slotnik and Karen Zraick contributed reporting.</w:t>
      </w:r>
    </w:p>
    <w:p>
      <w:pPr>
        <w:pStyle w:val="Normal450"/>
        <w:keepNext/>
        <w:spacing w:before="240" w:after="0" w:line="340" w:lineRule="atLeast"/>
        <w:ind w:left="0" w:right="0" w:firstLine="0"/>
        <w:jc w:val="left"/>
      </w:pPr>
      <w:bookmarkStart w:id="916" w:name="Body_448"/>
      <w:bookmarkEnd w:id="916"/>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29" style="position:absolute;z-index:25292492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gunman invaded a small church in Clifton, N.J., during services on Sunday and killed his estranged wife and critically wounded two other people with shots to the head in what appeared to be the climax of a violent domestic quarrel that had reached from California to India to New Jersey over the past year, authorities and witnesses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more than 100 worshipers dived under the pews of St. Thomas Syrian Orthodox Knanaya Church, the assailant, after an argument in the foyer, fired four shots from a silver handgun, striking his wife, who had refused to leave the church with him; a relative who had recently taken her in; and a man who either happened upon or tried to intervene in the confrontation, the police and witnesses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shootings happened at 11:44 a.m., a witness said.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gunman ran from the church and drove away in a green convertible Jeep Wrangler with a black soft top and the California license 5JHD200, said the police, who identified him as Joseph Pallipurath, 27, of Sacramento. He remained at large Sunday night as the New Jersey State Police and law enforcement authorities in northern New Jersey widened a manhunt on highways and at transportation terminals.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victims were taken to St. Joseph's Medical Center in Paterson, where Mr. Pallipurath's wife, Reshma James, 24, died about 4 p.m., the police said. The other victims, both listed in very critical condition, were identified by church members as Ms. James's relative, Silvy Perincheril, 47, of Hawthorne, N.J., who is the principal of the church's Sunday school, and Dennis John Malloosseril, 23, a church director.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congregation, families of Indian descent from across northern New Jersey and some from as far away as Long Island, gathered outside the steepled red-brick, one-story church in the harsh afternoon cold, huddling in bright silk dresses and shirts, consoling one another, weeping and awaiting word on the victims.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very scary,'' Anna Manimalethu said. ''My kids are still scared.''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Clifton police described Mr. Pallipurath as armed and dangerous, 5 feet 8 inches tall and 160 pounds. They said active restraining orders had been issued in California and New Jersey against him after domestic violence complaints by his wife, who had moved recently to New Jersey. Detective Capt. Robert Rowan said it appeared the gunman had driven from California to try to force her to return with him.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church gave a more elaborate account of the woman's hardships, citing an arranged and abusive marriage that had left her terrified. A family friend, Aniyan Panavelil, said Ms. James, a registered nurse who grew up in India, had wed Mr. Pallipurath, an American, in India a year ago in an arrangement made by their families.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unclear if they had met before their wedding. Mr. Panavelil said the husband returned first to the United States and she joined him in Sacramento in January, and soon became a victim of domestic violence. Mr. Panavelil said the couple returned to India for a month to try to work things out with counselors, but the effort failed.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couldn't do it anymore,'' Mr. Panavelil said. As for Ms. James, he said, ''He was torturing her too much.'' The couple separated when they returned to this country, Mr. Pallipurath going to California and Ms. James to New Jersey, where she took refuge with Ms. Perincheril.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James began attending services with Ms. Perincheril at St. Thomas Knanaya, where some 60 families -- first-generation Indian immigrants and their children -- worship in a Christian tradition that traces its heritage to Abraham and its culture to Jews of the Aramaic-speaking regions of Israel and Syria, who migrated in 345 A.D. to the Malabar coast, in what is now the state of Kerala, in southwest India.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decades, thousands of Knanaya people have migrated to North America, starting churches in Canada, New York, Massachusetts, Texas and elsewhere. They preserve many customs modeled on Jewish traditions, including the menorah, unleavened bread at Passover and wedding canopies, and they practice endogamous marriage.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parish of St. Thomas Knanaya was founded in 1987 as part of the Universal Orthodox Church, with allegiance to the Holy See of Antioch. Most members formerly belonged to St. Peter's in Yonkers, and the congregation met in rented spaces. But in February 2000, it bought the building at 186 Third Street in Clifton, set on a residential block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10 miles west of Manhattan.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morning, the congregation was nearing the end of its regular service in Malayalam, a Dravidian language spoken on the Malabar Coast, when the gunman arrived. The Eucharist had been distributed, the Rev. Father Thomas Abraham had given his sermon and worshipers were saying a prayer for the dead and preparing to disperse.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Suja Alummoottil, 40, of Stockholm, N.J., was in the foyer with Ms. Perincheril and Ms. James, discussing an essay contest for Sunday school classes. The man who came in, she said, wore a black hooded sweatshirt and light-colored slacks. He was thin and bearded, and he interrupted to say he was Reshma James's husband and had come to take her home.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telling her, 'I've been roaming around without my wife for too long,' '' Ms. Alummoottil said. Ms. James did not respond, but Ms. Perincheril asked him to leave and talk it over later. She was worried, though, and asked Ms. Alummoottil to go into the sanctuary and get help.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you going anywhere,'' the man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Alummoottil ignored him, entered the sanctuary and summoned Ms. Perincheril's husband, Thampi. They were returning to the foyer when they heard the shots.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got down on the floor,'' Ms. Alummoottil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Liya Manimalethu, 16, said the congregation had been kneeling in prayer for the dead and was just rising when she heard the shots. The sounds were confusing at first -- ''Like a flagpole went down,'' was the way she described it. ''Then people started screaming and crying. Someone told us to get down, so we all got down.''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finishing the Holy Mass,'' Father Abraham said. ''It was almost over and then I heard the gunshots. There were three to four shots, and I saw people running around.''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later, parishioners found Ms. James, Ms. Perincheril and Mr. Malloosseril shot in the head and lying in the foyer.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unfortunate incident, very tragic,'' Father Abraham said. ''I am still traumatized.''</w:t>
      </w:r>
    </w:p>
    <w:p>
      <w:pPr>
        <w:pStyle w:val="Normal450"/>
        <w:keepNext w:val="0"/>
        <w:spacing w:before="240" w:after="0" w:line="260" w:lineRule="atLeast"/>
        <w:ind w:left="0" w:right="0" w:firstLine="0"/>
        <w:jc w:val="left"/>
      </w:pPr>
      <w:r>
        <w:br/>
      </w:r>
      <w:hyperlink r:id="rId3684" w:history="1">
        <w:r>
          <w:rPr>
            <w:rFonts w:ascii="arial" w:eastAsia="arial" w:hAnsi="arial" w:cs="arial"/>
            <w:b w:val="0"/>
            <w:i/>
            <w:strike w:val="0"/>
            <w:color w:val="0077CC"/>
            <w:sz w:val="20"/>
            <w:u w:val="single"/>
            <w:vertAlign w:val="baseline"/>
          </w:rPr>
          <w:t>http://www.nytimes.com</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30" style="position:absolute;z-index:252925952"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Joseph Pallipurath MAP: The Knanaya church is about 10 miles west of Manhattan. (pg.A23)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2008</w:t>
      </w:r>
    </w:p>
    <w:p>
      <w:pPr>
        <w:pStyle w:val="Normal450"/>
      </w:pPr>
    </w:p>
    <w:p>
      <w:pPr>
        <w:pStyle w:val="Normal450"/>
        <w:ind w:left="200"/>
        <w:sectPr>
          <w:type w:val="continuous"/>
          <w:pgMar w:top="840" w:right="1000" w:bottom="840" w:left="1000" w:header="400" w:footer="400"/>
          <w:pgNumType w:fmt="decimal"/>
          <w:cols w:space="720"/>
        </w:sectPr>
      </w:pPr>
      <w:r>
        <w:br/>
      </w:r>
      <w:r>
        <w:pict>
          <v:line id="_x0000_s2731"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685"/>
          <w:headerReference w:type="default" r:id="rId3686"/>
          <w:footerReference w:type="even" r:id="rId3687"/>
          <w:footerReference w:type="default" r:id="rId3688"/>
          <w:headerReference w:type="first" r:id="rId3689"/>
          <w:footerReference w:type="first" r:id="rId3690"/>
          <w:pgSz w:w="12240" w:h="15840"/>
          <w:pgMar w:top="840" w:right="1000" w:bottom="840" w:left="1000" w:header="400" w:footer="400"/>
          <w:pgNumType w:fmt="decimal"/>
          <w:cols w:space="720"/>
          <w:titlePg w:val="0"/>
        </w:sectPr>
      </w:pPr>
    </w:p>
    <w:p>
      <w:pPr>
        <w:pStyle w:val="Normal451"/>
      </w:pPr>
    </w:p>
    <w:p>
      <w:pPr>
        <w:pStyle w:val="Normal451"/>
      </w:pPr>
      <w:r>
        <w:pict>
          <v:shape id="_x0000_i2732" type="#_x0000_t75" alt="LexisNexis®" style="width:147.75pt;height:30pt">
            <v:imagedata r:id="rId17" o:title=""/>
          </v:shape>
        </w:pict>
      </w:r>
      <w:r>
        <w:cr/>
      </w:r>
    </w:p>
    <w:p>
      <w:pPr>
        <w:pStyle w:val="Heading1449"/>
        <w:keepNext w:val="0"/>
        <w:spacing w:after="200" w:line="340" w:lineRule="atLeast"/>
        <w:ind w:left="0" w:right="0" w:firstLine="0"/>
        <w:jc w:val="center"/>
      </w:pPr>
      <w:hyperlink r:id="rId3691" w:history="1">
        <w:r>
          <w:rPr>
            <w:rFonts w:ascii="arial" w:eastAsia="arial" w:hAnsi="arial" w:cs="arial"/>
            <w:b/>
            <w:i/>
            <w:strike w:val="0"/>
            <w:color w:val="0077CC"/>
            <w:sz w:val="28"/>
            <w:u w:val="single"/>
            <w:vertAlign w:val="baseline"/>
          </w:rPr>
          <w:t>THE 2004 CAMPAIGN: ADVERTISING; Campaigns Weigh Rewards And Risks of Going Negative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2004 Monday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1"/>
        <w:keepNext w:val="0"/>
        <w:spacing w:after="0" w:line="240" w:lineRule="atLeast"/>
        <w:ind w:right="0"/>
        <w:jc w:val="both"/>
      </w:pPr>
      <w:bookmarkStart w:id="917" w:name="Bookmark_451"/>
      <w:bookmarkEnd w:id="917"/>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18</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CHARLESTON, S.C., Feb. 1  </w:t>
      </w:r>
    </w:p>
    <w:p>
      <w:pPr>
        <w:pStyle w:val="Normal451"/>
        <w:keepNext/>
        <w:spacing w:before="240" w:after="0" w:line="340" w:lineRule="atLeast"/>
        <w:ind w:left="0" w:right="0" w:firstLine="0"/>
        <w:jc w:val="left"/>
      </w:pPr>
      <w:bookmarkStart w:id="918" w:name="Body_449"/>
      <w:bookmarkEnd w:id="918"/>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33" style="position:absolute;z-index:25292800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standards of this state's famously hard-nosed politics, Senator John Edwards's latest campaign commercial seems like a playful tap. But in the context of Mr. Edwards's so-far upbeat campaign, it is an outright lunge.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for candidates to talk about manufacturing and jobs," Mr. Edwards says into the camera. "But I've lived it, and I have not forgotten it. My dad worked in textile mills to put food on our table and clothes on our backs."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gloves have not exactly come off in the Democratic nominating contests. Yet it is safe to say that they are, at least, being unlaced, as campaign strategists calculate the risks of engaging in a real fight while taking tentative jabs.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with Mr. Edwards, Gen. Wesley K. Clark and Howard Dean are intensively discussing just how far the candidates can go in taking on the front-runner, Senator John Kerry of Massachusetts-- and, to a lesser extent, one another -- without hurting themselves.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Kerry is not challenged aggressively soon, strategists with several of the campaigns said, his momentum from victories in Iowa and in New Hampshire could carry him to the nomination before spring.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real attack, delivered in a 30-second advertisement, could sink the candidate behind it, as Dr. Dean, the former Vermont governor, and Representative Richard A. Gephardt of Missouri learned in Iowa, where their small-scale advertising war appeared to have contributed to their poor showings there.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you draw a contrast between yourself and the other candidates, or the field stays the way it is, and at the end of the day John Kerry wins because no one took him on," one strategist said Sunday. "The challenge here is how do you upset John Kerry's momentum without driving up your own negatives?"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Iowa caucuses, many voters have told pollsters they are making their choices based on "electability," a sign to strategists that Democrats would rather see the candidates beat up on Mr. Bush than on each other. And, several strategists said, the more Mr. Kerry is perceived as the likely nominee, the less forgiving voters and party leaders may be of attacks against him.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room for error, the field is proceeding gingerly.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Edwards, of North Carolina, released his latest advertisement here and in Oklahoma on Friday partly to keep Mr. Kerry from overtaking him in South Carolina, the state he has said he must win. By contrasting Mr. Edwards's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with that of other, unnamed candidates, the advertisement is indirectly critical of Mr. Kerry's patrician upbringing. (General Clark and Senator Joseph I. Lieberman of Connecticut had parents of modest means, and Dr. Dean, who grew up in a well-off family, is not competing in any significant way here.) Veiled as that swipe may be, it is Mr. Edwards's most aggressive advertisement yet.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will have a hard time going further, his strategists concede, because he has pledged to run a positive campaign and called on others to do the same.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Clark has also made a new push against his opponents this week, releasing his first commercial to even indirectly criticize them. Though his aides acknowledge he is mostly being critical of Mr. Kerry and Mr. Edwards in the spot, he is doing it so subtly that even an informed voter could easily miss 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 appears before the camera and says, "Everyone talks about families, but what's Washington done?"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Clark's press secretary, Matt Bennett, said the campaign would face a challenge in getting any more explicit than that in a television commercial. "Voters really don't like harsh, ad hominem attacks, so we need them to be able to make an informed decision without turning them off," Mr. Bennett said. "It is much harder to accuse someone of a negative attack when you don't use a name."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Dean has shown the most willingness to take on Mr. Kerry. He has torn into Mr. Kerry in speeches and in interviews while his communications staff has regularly called or e-mailed reporters with tips about Mr. Kerry's record.</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speeches and news reports do not have the impact of television advertisements. Dr. Dean is currently not advertising anywhere, and his campaign is thinking carefully about how and when to re-emerge.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 aggressive in differentiating Howard Dean from John Kerry," Roy Neel, Dr. Dean's new campaign manager, said Sunday. "We have to supplement our message with paid advertising. That's just the way it works."</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with all of the major campaigns agreed that time was running short. Said one, "Everybody's going to have to look in the mirror and say 'How badly do you want to be president? Do you want it badly enough to run the risk of engagement?' " He added, "I don't know why everybody wants to be the guy who never ran any negative ads and then lost."</w:t>
      </w:r>
    </w:p>
    <w:p>
      <w:pPr>
        <w:pStyle w:val="Normal451"/>
        <w:keepNext w:val="0"/>
        <w:spacing w:before="240" w:after="0" w:line="260" w:lineRule="atLeast"/>
        <w:ind w:left="0" w:right="0" w:firstLine="0"/>
        <w:jc w:val="left"/>
      </w:pPr>
      <w:r>
        <w:br/>
      </w:r>
      <w:hyperlink r:id="rId3692" w:history="1">
        <w:r>
          <w:rPr>
            <w:rFonts w:ascii="arial" w:eastAsia="arial" w:hAnsi="arial" w:cs="arial"/>
            <w:b w:val="0"/>
            <w:i/>
            <w:strike w:val="0"/>
            <w:color w:val="0077CC"/>
            <w:sz w:val="20"/>
            <w:u w:val="single"/>
            <w:vertAlign w:val="baseline"/>
          </w:rPr>
          <w:t>http://www.nytimes.com</w:t>
        </w:r>
      </w:hyperlink>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2004</w:t>
      </w:r>
    </w:p>
    <w:p>
      <w:pPr>
        <w:pStyle w:val="Normal451"/>
      </w:pPr>
    </w:p>
    <w:p>
      <w:pPr>
        <w:pStyle w:val="Normal451"/>
        <w:ind w:left="200"/>
        <w:sectPr>
          <w:type w:val="continuous"/>
          <w:pgMar w:top="840" w:right="1000" w:bottom="840" w:left="1000" w:header="400" w:footer="400"/>
          <w:pgNumType w:fmt="decimal"/>
          <w:cols w:space="720"/>
        </w:sectPr>
      </w:pPr>
      <w:r>
        <w:br/>
      </w:r>
      <w:r>
        <w:pict>
          <v:line id="_x0000_s2734"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693"/>
          <w:headerReference w:type="default" r:id="rId3694"/>
          <w:footerReference w:type="even" r:id="rId3695"/>
          <w:footerReference w:type="default" r:id="rId3696"/>
          <w:headerReference w:type="first" r:id="rId3697"/>
          <w:footerReference w:type="first" r:id="rId3698"/>
          <w:pgSz w:w="12240" w:h="15840"/>
          <w:pgMar w:top="840" w:right="1000" w:bottom="840" w:left="1000" w:header="400" w:footer="400"/>
          <w:pgNumType w:fmt="decimal"/>
          <w:cols w:space="720"/>
          <w:titlePg w:val="0"/>
        </w:sectPr>
      </w:pPr>
    </w:p>
    <w:p>
      <w:pPr>
        <w:pStyle w:val="Normal452"/>
      </w:pPr>
    </w:p>
    <w:p>
      <w:pPr>
        <w:pStyle w:val="Normal452"/>
      </w:pPr>
      <w:r>
        <w:pict>
          <v:shape id="_x0000_i2735" type="#_x0000_t75" alt="LexisNexis®" style="width:147.75pt;height:30pt">
            <v:imagedata r:id="rId17" o:title=""/>
          </v:shape>
        </w:pict>
      </w:r>
      <w:r>
        <w:cr/>
      </w:r>
    </w:p>
    <w:p>
      <w:pPr>
        <w:pStyle w:val="Heading1450"/>
        <w:keepNext w:val="0"/>
        <w:spacing w:after="200" w:line="340" w:lineRule="atLeast"/>
        <w:ind w:left="0" w:right="0" w:firstLine="0"/>
        <w:jc w:val="center"/>
      </w:pPr>
      <w:hyperlink r:id="rId3699" w:history="1">
        <w:r>
          <w:rPr>
            <w:rFonts w:ascii="arial" w:eastAsia="arial" w:hAnsi="arial" w:cs="arial"/>
            <w:b/>
            <w:i/>
            <w:strike w:val="0"/>
            <w:color w:val="0077CC"/>
            <w:sz w:val="28"/>
            <w:u w:val="single"/>
            <w:vertAlign w:val="baseline"/>
          </w:rPr>
          <w:t>Booker Prize Winner's Jewish Question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2010 Tuesday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2"/>
        <w:keepNext w:val="0"/>
        <w:spacing w:after="0" w:line="240" w:lineRule="atLeast"/>
        <w:ind w:right="0"/>
        <w:jc w:val="both"/>
      </w:pPr>
      <w:bookmarkStart w:id="919" w:name="Bookmark_452"/>
      <w:bookmarkEnd w:id="919"/>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452"/>
        <w:keepNext/>
        <w:spacing w:before="240" w:after="0" w:line="340" w:lineRule="atLeast"/>
        <w:ind w:left="0" w:right="0" w:firstLine="0"/>
        <w:jc w:val="left"/>
      </w:pPr>
      <w:bookmarkStart w:id="920" w:name="Body_450"/>
      <w:bookmarkEnd w:id="920"/>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36" style="position:absolute;z-index:25293004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 funny thing happened when Howard Jacobson won the Man Booker Prize last Tuesday. Instead of the traditional audience reaction -- euphoria from the winner's entourage, anemic clapping underpinned by envy and bitterness from everyone else -- the announcement, over dinner at the Guildhall here, was greeted by loud, sustained applause. A smattering of people who were not even related to Mr. Jacobson stood and cheered.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that I'm someone who's been around for a long time,'' Mr. Jacobson, exhausted but excited, said in an interview two days after. ''There was also the feeling that, 'Thank God an old man's won it.' '' (He is 68).</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book, ''The Finkler Question,'' is Mr. Jacobson's 11th novel; it was published in the United States as a paperback original by Bloomsbury on the same day that the prize was announced. It is an unusual Booker choice, both because it delves into the heart of the British Jewish experience, something that few contemporary British novels try to do, and because it is, on its surface at least, so ebulliently comic. It tells the story of three friends, two Jewish and one, Julian Treslove, who longs to be.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Treslove is attacked by a mugger who mutters something like, ''You're Jules,'' or possibly, ''You Jew!,'' the experience sends him on a long exploration of the nature of Jewishness, culturally, socially and politically. He grapples with questions like, What makes someone Jewish? Is it anti-Semitic to make generalizations about what makes someone Jewish? Why are British Jews so much more open and warm than British non-Jews?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idealize us,'' his new girlfriend, Hephzibah Weizenbaum, warns.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he asks.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usual reasons. And don't marvel at our warmth.''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his friends argue endlessly about Israel, forever ''examining and shredding each other's evidence,'' Mr. Jacobson writes. One of them, Sam Finkler, who writes pop-philosophy books, joins an anti-Zionist group called the ASHamed Jews -- mercilessly lampooned by Mr. Jacobson -- that meets regularly at the fashionable Groucho Club to denounce Israel's foreign policy.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you've got to be one to get it,'' Finkler's wife explains to Julian.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one what?'' he responds. ''One of the ASHamed?''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 You've got to be a Jew to get why you're ashamed of being a Jew.''</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readers have misunderstood. ''People think they're parodies of Jews who happen to disapprove of Israel,'' Mr. Jacobson said of the ASHamed, sitting in his apartment in the Soho neighborhood here, his new Man Booker statuette gleaming behind him. ''But they're not. They're parodies of Jews who parade their disapproval of Israel.''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Motion, chairman of the Booker judges, said last week that the subtlety of Mr. Jacobson's writing, the way it mixes comedy and tragedy, had not, perhaps, been sufficiently appreciated before.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particular pleasure in seeing somebody who is that good finally getting his just deserts,'' he said. He added that ''The Finkler Question'' is ''very clever and very funny,'' as Mr. Jacobson's work generally is. ''But it is also, in a very interesting way, a very sad, melancholic book. It is comic, it is laughter -- but it is laughter in the dark.''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 is an ominous undercurrent in the book in the form of a growing number of anti-Semitic attacks, mostly offstage, that shatter the complacency of characters who resist the notion of Jews as perpetual victims. Mr. Jacobson says that such incidents worry him too, and that some of the views in the cacophony of arguments and counterarguments in the book reflect his own opinions. But mostly, he said, he adheres to the notion, as one of his characters says, that ''as a Jew, I believe that every argument has a counterargument.''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Jacobson said: ''Once we accept there's a constant to-ing and fro-ing of understanding and misunderstanding, all is possible. Here's the wonder of the novel. The novel is the great fluid form in which all those possibilities flow in and flow out. Nothing is definite, nothing is finished, nothing is determined.''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Jacobson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to a father who worked as a children's entertainer and who ran a market stall selling trinkets. Bright, bookish and intellectually ambitious, he studied English literature at Cambridge under the legendary F.R. Leavis.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old-fashioned English lit. man,'' he said. ''Straight down the line -- it's George Eliot, it's Dickens, it's Dr. Johnson, it's Jane Austen.''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he said, he tried to emulate his heroes.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write the most obscure sentences you've ever seen and I wanted to write about, you know, the English country house experience,'' he explained. ''You see the problem. I didn't get very far.''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in-fighting in the college where he took a teaching job led to his first novel, ''Coming From Behind'' (1983), a campus farce in the manner of David Lodge or Malcolm Bradbury, but with a Jewish hero.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drew rave reviews. ''And then I discovered I rather liked writing about Jews,'' he said. ''Everyone in my family was astounded.'' He mimics their response: ''You're not interested in Jews!''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brought up a Jew, but you know that way of being Jewish -- the New York way,'' Mr. Jacobson continued. ''We were stomach Jews, we were Jewish-joke Jews, we were bagel Jews. We didn't go to synagogue. I'm frightened of synagogue to this day. When I went to synagogue as a little boy, you'd go in and 70 little bald men with their prayer shawls would turn around and go, ''Sh!'' -- he deploys the word as if spitting something out -- ''and it still happens now, the only difference being that now I'm older than they are.''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contemporary novelists here write explicitly about the experience of Jews in Britain, a state of affairs that could be debated as exhaustively, and probably with as little resolution, as Treslove and his friends debate the issues that consume them in ''The Finkler Question.'' Because of his rare position in the literary landscape, Mr. Jacobson has been called the ''English Philip Roth,'' but he says he would prefer to be ''the Jewish Jane Austen.''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 English writer who happens to know about Jews and would like to write like Jane Austen, with a little bit of Yiddish,'' he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resists being defined as a purely humorous writer and, indeed, ''The Finkler Question'' ends on a note that is not humorous at all.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being a comic novelist is obviously to be serious, too -- what else is there to be comic about?'' Mr. Jacobson said. ''But when I hear people call me a comic novelist, I want to scream, because they mean something different. I can call myself a comic novelist, though, because I know what I mean when I say it.''</w:t>
      </w:r>
    </w:p>
    <w:p>
      <w:pPr>
        <w:pStyle w:val="Normal452"/>
        <w:keepNext w:val="0"/>
        <w:spacing w:before="240" w:after="0" w:line="260" w:lineRule="atLeast"/>
        <w:ind w:left="0" w:right="0" w:firstLine="0"/>
        <w:jc w:val="left"/>
      </w:pPr>
      <w:r>
        <w:br/>
      </w:r>
      <w:hyperlink r:id="rId3700" w:history="1">
        <w:r>
          <w:rPr>
            <w:rFonts w:ascii="arial" w:eastAsia="arial" w:hAnsi="arial" w:cs="arial"/>
            <w:b w:val="0"/>
            <w:i/>
            <w:strike w:val="0"/>
            <w:color w:val="0077CC"/>
            <w:sz w:val="20"/>
            <w:u w:val="single"/>
            <w:vertAlign w:val="baseline"/>
          </w:rPr>
          <w:t>http://www.nytimes.com</w:t>
        </w:r>
      </w:hyperlink>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37" style="position:absolute;z-index:25293107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Howard Jacobson, winner of the 2010 Man Booker Prize and shown here at his home in central London, says he would prefer to be ''the Jewish Jane Austen.'' (PHOTOGRAPH BY ANDREW TESTA FOR THE NEW YORK TIMES) (C2)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2010</w:t>
      </w:r>
    </w:p>
    <w:p>
      <w:pPr>
        <w:pStyle w:val="Normal452"/>
      </w:pPr>
    </w:p>
    <w:p>
      <w:pPr>
        <w:pStyle w:val="Normal452"/>
        <w:ind w:left="200"/>
        <w:sectPr>
          <w:type w:val="continuous"/>
          <w:pgMar w:top="840" w:right="1000" w:bottom="840" w:left="1000" w:header="400" w:footer="400"/>
          <w:pgNumType w:fmt="decimal"/>
          <w:cols w:space="720"/>
        </w:sectPr>
      </w:pPr>
      <w:r>
        <w:br/>
      </w:r>
      <w:r>
        <w:pict>
          <v:line id="_x0000_s2738"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53"/>
      </w:pPr>
    </w:p>
    <w:p>
      <w:pPr>
        <w:pStyle w:val="Normal453"/>
      </w:pPr>
      <w:r>
        <w:pict>
          <v:shape id="_x0000_i2739" type="#_x0000_t75" alt="LexisNexis®" style="width:147.75pt;height:30pt">
            <v:imagedata r:id="rId17" o:title=""/>
          </v:shape>
        </w:pict>
      </w:r>
      <w:r>
        <w:cr/>
      </w:r>
    </w:p>
    <w:p>
      <w:pPr>
        <w:pStyle w:val="Heading1451"/>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Turning Passion Into Policy</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2014 Sunday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21" w:name="Bookmark_453"/>
      <w:bookmarkEnd w:id="921"/>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 NEWS ANALYSIS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453"/>
        <w:keepNext/>
        <w:spacing w:before="240" w:after="0" w:line="340" w:lineRule="atLeast"/>
        <w:ind w:left="0" w:right="0" w:firstLine="0"/>
        <w:jc w:val="left"/>
      </w:pPr>
      <w:bookmarkStart w:id="922" w:name="Body_451"/>
      <w:bookmarkEnd w:id="922"/>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40" style="position:absolute;z-index:25293312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his election, the mayor-elect, a tall crane of a man, edged into a low-ceilinged conference room in Downtown Brooklyn to celebrate the city's progressive movement and its progressive victory, which happened to be his own.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smiled at the activists, who washed him in waves of applause. ''The best thing we can do is keep winning progressive victories,'' he said. ''Superficial democracy isn't good enough.''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progressives who have taken possession of Gracie Mansion and the New York City Council are fond of chatting of historic moments. After a dozen years of a billionaire's version of quasi-liberal government, they are not shy about doubling down on their ambition. They want to take a city focused intently on the top and train its eyes on the remaining 97 or 98 percent.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played a sometimes bare-knuckle game to get here. The greatest torrent of so-called independent spending in the last election came from the teachers' union and a group ostensibly opposed to carriage horses but closely aligned with the de Blasio campaign.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primal tug-of-war arose to control the City Council, Mr. de Blasio cut a deal with the Brooklyn Democratic boss to hand the speakership to a progressive. Asked by reporters what he had traded away, the mayor-elect offered the laugh of a non-answer.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Ideological discipline is central. It will be a rare Republican, Mr. de Blasio has suggested, who takes a senior position. ''They have to share our values,'' he said. ''That might be a high bar.''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their self-assurance and claims made about historical turning points, the progressives have yet to define themselves. How will they distinguish themselves from Mayor Michael R. Bloomberg, whose policies on housing, the streetscape, transportation, public health and taxis edged noticeably to the left?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forest of question marks rises around the new mayor. He was a political operative, a public advocate with little power and a Council member who stood in the liberal mainstream. Now he carries a standard for urban progressives. What is the nature of his vision?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at stake than his success or failure. New York City has taken its place in a row of global jewels: Paris, London, Los Angeles and Berlin. Turbocharged attention to wealth and privilege has become central to how these cities define their economic advantage.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city, inequality has reached appalling levels, and a growing body of research finds that the chasm could poison economic growth. New York has added jobs at a fast clip, but most offer low wages and come without the benefits that are markers of civilized societies. Affordable housing is a wellspring turned dry.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Blasio family embodies middle-class anxiety about the direction of New York. They lived in a modest Park Slope rowhouse with three bedrooms and a single bathroom. It is worth north of $1 million. But the children's generation could have difficulty finding a reasonably priced apartment anywhere near the city's core.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progressives raise taxes, hold down rents and build dikes against the waves of riches without spooking the wealthy? Can they preserve benefits and wages that allow pensioners and municipal workers alike to scrape by without emptying the treasury?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see a tremendous market out there now for progressive rhetoric,'' said Elvin Wyly, a geographer at the University of British Columbia and a chronicler of the gentrification of America's cities. ''But retail presentation of these politics is not the same as dealing with the fundamental production of inequality.''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transition committee for Mr. de Blasio recently considered candidates to run a meat-and-potatoes city agency, the sort to which most New Yorkers give little thought unless its services fail.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qualifications, the chairman asked, do we desire? ''A progressive,'' a committee member offered. A progressive, another chirped. Nods and assents. A progressive, definitely.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to the side esoteric questions of whether there can be progressive garbage collection or firefighting. Defining the word ''progressive'' can prove elusive.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progressives share a traditional-left concern with class, labor unions and higher wage standards. Mr. de Blasio nods to this when he speaks in support of organizing fast-food and carwash workers.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progressives, particularly Mr. de Blasio, do not share the old New Left's penetrating critique of American society. Many distinguish between their interests and those of municipal labor. And the new mayor is careful to note that he so far proposes just a single tax increase -- to support universal prekindergarten.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careful to share postelection laughs with real estate barons.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 Soury, a former Dinkins administration official sympathetic to the de Blasio agenda, noted that President Lyndon B. Johnson proposed prekindergarten a half-century ago. ''It's a measure of how far our politics have drifted to the right that this now establishes Bill's left-wing bona fides,'' Mr. Soury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Progressives are assertive about racial, ethnic and gender diversity. Quite a few members of the liberal gentry labored in the Bloomberg administration, but few were Latino or black, and fewer still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Mr. de Blasio insists that his administration will look and sound like the city.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accident that he has picked three Hispanic women, all respected government hands, for high-ranking slots: Lilliam Barrios-Paoli as deputy mayor for health and human services, Gladys Carrión as child welfare commissioner and Carmen Fariña as schools chancellor. And he has picked a black former prosecutor, Zachary W. Carter, as corporation counsel.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liberals often define ourselves as an intellectual class,'' said Denise Scott, executive vice president of programs at the Local Initiatives Support Corporation, a national community development group. ''But sometimes we tend to be out of touch with issues that affect the majority of New Yorkers. We talk about it, but are not always in tune with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Beinart, a liberal essayist for the news website The Daily Beast, rustled the tea leaves after Mr. de Blasio's victory in the Democratic primary and divined a glorious future.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deeper you look, the stronger the evidence that de Blasio's victory is an omen of what may become the defining story of America's next political era: the challenge, to both parties, from the left,'' Mr. Beinart wrote.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he said, is the influence of the millennial generation (born between the early 1980s and about 2000), whose left-wing populism gave rise to Occupy Wall Street. It is, Mr. Beinart wrote, remaking the Democratic Party.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huzzahs, keep a desultory fact in mind: Fewer than 25 percent of registered voters cast ballots in the mayoral election, a record poor turnout. An exit poll by Edison Research found that nearly two-thirds of the voters were 45 or older.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overlay the map of 2013 on that of 2009, you see that many tens of thousands of New Yorkers who supported Mayor Bloomberg voted for Mr. de Blasio. That so many forded this ideological brook suggests more continuity than progressives might imagine.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it's instructive to compare the 1989 election of David N. Dinkins, the city's first black mayor and the inheritor of a liberal populist movement, with that of Mr. de Blasio, who as a young man worked for Mayor Dinkins.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in 1989 between Mr. Dinkins and Mayor Edward I. Koch drew nearly one million voters. The general election, in which Mr. Dinkins beat Rudolph W. Giuliani, a Republican, drew 1.8 million voters.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population has grown by one million people since those elections. Yet 700,000 fewer New Yorkers voted in the general election of 2013.</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will lay claim to a mandate for change. But his election offers a more modest lesson in popular and generational mobilization than his oratory suggests.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did not create our torpid democracy. But it's their inheritance.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elected officials speak, almost giddily, of their progressive moment. ''Today we commit to a new progressive direction in New York, '' Mr. de Blasio said at his inauguration. ''And that same progressive impulse has written our city's history. It's in our DNA.'' But moments can prove evanescent. It has been two decades since New York's progressives held the wheel of power. Should they fumble, the wilderness beckons.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mayor's greatest challenge is to handle his putative allies in the municipal labor movement. The former mayor left behind expired contracts like a pile of dirty laundry. If Mr. de Blasio miscalculates, settling those contracts could empty his coffers.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circle back to the most intriguing question: Who is this new self-styled progressive mayor?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proved to be a masterful tactician, enlisting his family in choreographed commercials. He played political boss, and he has raised expectations. Now, alone on the stage, he must define himself and that progressive movement.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probably doesn't know precisely who Bill de Blasio is just yet,'' a long-serving liberal said. ''He's going to find out, and my guess is that he's got a window of months, not years.''</w:t>
      </w:r>
    </w:p>
    <w:p>
      <w:pPr>
        <w:pStyle w:val="Normal453"/>
        <w:keepNext w:val="0"/>
        <w:spacing w:before="240" w:after="0" w:line="260" w:lineRule="atLeast"/>
        <w:ind w:left="0" w:right="0" w:firstLine="0"/>
        <w:jc w:val="left"/>
      </w:pPr>
      <w:r>
        <w:br/>
      </w:r>
      <w:hyperlink r:id="rId3708" w:history="1">
        <w:r>
          <w:rPr>
            <w:rFonts w:ascii="arial" w:eastAsia="arial" w:hAnsi="arial" w:cs="arial"/>
            <w:b w:val="0"/>
            <w:i/>
            <w:strike w:val="0"/>
            <w:color w:val="0077CC"/>
            <w:sz w:val="20"/>
            <w:u w:val="single"/>
            <w:vertAlign w:val="baseline"/>
          </w:rPr>
          <w:t>http://www.nytimes.com/2014/01/05/nyregion/de-blasios-next-task-is-turning-passion-into-policy.html</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41" style="position:absolute;z-index:252934144"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Bill de Blasio, with his wife, Chirlane McCray, gives liberals hope. (PHOTOGRAPH BY CHANG W. LEE/THE NEW YORK TIME) (MB1)</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the inauguration of Mayor Bill de Blasio of New York on Wednesday outside the gates of City Hall. (PHOTOGRAPH BY MICHAEL APPLETON FOR THE NEW YORK TIMES) (MB4)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2014</w:t>
      </w:r>
    </w:p>
    <w:p>
      <w:pPr>
        <w:pStyle w:val="Normal453"/>
      </w:pPr>
    </w:p>
    <w:p>
      <w:pPr>
        <w:pStyle w:val="Normal453"/>
        <w:ind w:left="200"/>
        <w:sectPr>
          <w:type w:val="continuous"/>
          <w:pgMar w:top="840" w:right="1000" w:bottom="840" w:left="1000" w:header="400" w:footer="400"/>
          <w:pgNumType w:fmt="decimal"/>
          <w:cols w:space="720"/>
        </w:sectPr>
      </w:pPr>
      <w:r>
        <w:br/>
      </w:r>
      <w:r>
        <w:pict>
          <v:line id="_x0000_s2742" style="position:absolute;z-index:25293516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709"/>
          <w:headerReference w:type="default" r:id="rId3710"/>
          <w:footerReference w:type="even" r:id="rId3711"/>
          <w:footerReference w:type="default" r:id="rId3712"/>
          <w:headerReference w:type="first" r:id="rId3713"/>
          <w:footerReference w:type="first" r:id="rId3714"/>
          <w:pgSz w:w="12240" w:h="15840"/>
          <w:pgMar w:top="840" w:right="1000" w:bottom="840" w:left="1000" w:header="400" w:footer="400"/>
          <w:pgNumType w:fmt="decimal"/>
          <w:cols w:space="720"/>
          <w:titlePg w:val="0"/>
        </w:sectPr>
      </w:pPr>
    </w:p>
    <w:p>
      <w:pPr>
        <w:pStyle w:val="Normal454"/>
      </w:pPr>
    </w:p>
    <w:p>
      <w:pPr>
        <w:pStyle w:val="Normal454"/>
      </w:pPr>
      <w:r>
        <w:pict>
          <v:shape id="_x0000_i2743" type="#_x0000_t75" alt="LexisNexis®" style="width:147.75pt;height:30pt">
            <v:imagedata r:id="rId17" o:title=""/>
          </v:shape>
        </w:pict>
      </w:r>
      <w:r>
        <w:cr/>
      </w:r>
    </w:p>
    <w:p>
      <w:pPr>
        <w:pStyle w:val="Heading1452"/>
        <w:keepNext w:val="0"/>
        <w:spacing w:after="200" w:line="340" w:lineRule="atLeast"/>
        <w:ind w:left="0" w:right="0" w:firstLine="0"/>
        <w:jc w:val="center"/>
      </w:pPr>
      <w:hyperlink r:id="rId3715" w:history="1">
        <w:r>
          <w:rPr>
            <w:rFonts w:ascii="arial" w:eastAsia="arial" w:hAnsi="arial" w:cs="arial"/>
            <w:b/>
            <w:i/>
            <w:strike w:val="0"/>
            <w:color w:val="0077CC"/>
            <w:sz w:val="28"/>
            <w:u w:val="single"/>
            <w:vertAlign w:val="baseline"/>
          </w:rPr>
          <w:t>Broken Promises, Empty Dreams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1992, Thursday, Late Edition - Final</w:t>
      </w:r>
    </w:p>
    <w:p>
      <w:pPr>
        <w:pStyle w:val="Normal454"/>
        <w:keepNext w:val="0"/>
        <w:spacing w:after="0" w:line="240" w:lineRule="atLeast"/>
        <w:ind w:right="0"/>
        <w:jc w:val="both"/>
      </w:pPr>
      <w:bookmarkStart w:id="923" w:name="Bookmark_454"/>
      <w:bookmarkEnd w:id="923"/>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27; Column 1; Editorial Desk; Column 1;; Op-Ed</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Ronald Steel;</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Ronald Steel is professor of international relations at the University of Southern California.</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Ronald Steel;  Ronald Steel is professor of international relations at the University of Southern California.</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54"/>
        <w:keepNext/>
        <w:spacing w:before="240" w:after="0" w:line="340" w:lineRule="atLeast"/>
        <w:ind w:left="0" w:right="0" w:firstLine="0"/>
        <w:jc w:val="left"/>
      </w:pPr>
      <w:bookmarkStart w:id="924" w:name="Body_452"/>
      <w:bookmarkEnd w:id="924"/>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44" style="position:absolute;z-index:25293619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ghetto riots in the 1960's, whites, who didn't understand the depth of black alienation, expressed incomprehension. They believed, however, that Government programs could heal the breach. Some efforts were made, with mixed results; some were abandoned after disappointment, and others were discussed, then ignored.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uneasy calm returned, there was a consensus, born of impatience and apathy, that nothing would make much of a difference. The ghetto dwellers would have to make it mostly on their own -- or not.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haven't made it, except for a lucky, determined few who have pulled themselves onto the lower rungs of the ladder. The very fact that some blacks have escaped the ghettos makes it more difficult for many whites to understand why those they left behind seem aggressively apathetic or violently antisocial.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question of crime or poverty. All societies have their criminals and poor, although other industrial democracies do not treat their poor so callously.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people feel part of the social compact; they share many of its basic values, including its strictures on family, work and morality.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we debate but do not fully comprehend -- the legacy of slavery, breakdown of the black family, pervasiveness of drugs, cycle of welfare dependency, barriers to opportunity, sense of injustice -- most ghetto dwellers feel cut off from the mainstream society. And the mainstream finds the ghetto dangerous, irrational and incomprehensible.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characterize the problem as white racism is simplistic. Blacks who enter the mainstream are widely accepted. The problem, which many blacks are reluctant to believe, is class more than race -- but not entirely. This is why black professionals who have been mistreated by the police can identify with Rodney King in a way most whites cannot.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Los Angeles rioting, anchors and talk-show gurus puzzled over the protesters' unwillingness to operate within the system. Didn't they know they were hurting themselves? Sure they did. But many felt it made sense. "If you've been oppressed and suppressed for so long, crying out for change and not being heard, you take the matter into your own hands," The Los Angeles Times quoted an onlooker as saying. "We're wrong, they're wrong, everybody's wrong."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and Latino underclasses feel aggrieved for many of the reasons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becoming alienated from the political process. Industry prefers exporting jobs abroad to making investments at home; the Government claims it has no money for health care and job training because it must spend $500 billion to bail out savings and loans and $300 billion a year to defend us from the impoverished Russians; workers are deprived of health insurance; schools fail to educate; a concentration of wealth gives the top 1 percent of the population greater assets than the bottom 90 percent.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third world, where a tiny minority controls most wealth, the rich retreat behind armed barricades, there is no serious opposition and the populace is pitted against itself. Here, disenchanted whites seek redress in a mysterious man on horseback, Ross Perot, and angry blacks lash out against all in reach.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we learn from the Los Angeles riots? Not much, if the past is any guide. Commissions will be set up and grave warnings issued. But unless the White House leads a dedicated national effort, the middle class will hasten its flight to the suburbs, inner cities will become darker and more violent, and, in the words of the Kerner Commission after the rioting in the 1960's, the "two societies, one black, one white, separate and unequal," will continue to confront one another in mutual incomprehension.</w:t>
      </w:r>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45" style="position:absolute;z-index:252937216"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1992</w:t>
      </w:r>
    </w:p>
    <w:p>
      <w:pPr>
        <w:pStyle w:val="Normal454"/>
      </w:pPr>
    </w:p>
    <w:p>
      <w:pPr>
        <w:pStyle w:val="Normal454"/>
        <w:ind w:left="200"/>
        <w:sectPr>
          <w:type w:val="continuous"/>
          <w:pgMar w:top="840" w:right="1000" w:bottom="840" w:left="1000" w:header="400" w:footer="400"/>
          <w:pgNumType w:fmt="decimal"/>
          <w:cols w:space="720"/>
        </w:sectPr>
      </w:pPr>
      <w:r>
        <w:br/>
      </w:r>
      <w:r>
        <w:pict>
          <v:line id="_x0000_s2746"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55"/>
      </w:pPr>
    </w:p>
    <w:p>
      <w:pPr>
        <w:pStyle w:val="Normal455"/>
      </w:pPr>
      <w:r>
        <w:pict>
          <v:shape id="_x0000_i2747" type="#_x0000_t75" alt="LexisNexis®" style="width:147.75pt;height:30pt">
            <v:imagedata r:id="rId17" o:title=""/>
          </v:shape>
        </w:pict>
      </w:r>
      <w:r>
        <w:cr/>
      </w:r>
    </w:p>
    <w:p>
      <w:pPr>
        <w:pStyle w:val="Heading1453"/>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A Magnetic Field With Walls and Roof</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2010 Sunday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5"/>
        <w:keepNext w:val="0"/>
        <w:spacing w:after="0" w:line="240" w:lineRule="atLeast"/>
        <w:ind w:right="0"/>
        <w:jc w:val="both"/>
      </w:pPr>
      <w:bookmarkStart w:id="925" w:name="Bookmark_455"/>
      <w:bookmarkEnd w:id="925"/>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4; HABITATS FAR ROCKAWAY, QUEENS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ROSENBLUM</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723" w:history="1">
        <w:r>
          <w:rPr>
            <w:rFonts w:ascii="arial" w:eastAsia="arial" w:hAnsi="arial" w:cs="arial"/>
            <w:b w:val="0"/>
            <w:i/>
            <w:strike w:val="0"/>
            <w:noProof w:val="0"/>
            <w:color w:val="0077CC"/>
            <w:position w:val="0"/>
            <w:sz w:val="20"/>
            <w:u w:val="single"/>
            <w:vertAlign w:val="baseline"/>
          </w:rPr>
          <w:t>habitats@nytimes.com</w:t>
        </w:r>
      </w:hyperlink>
    </w:p>
    <w:p>
      <w:pPr>
        <w:pStyle w:val="Normal455"/>
        <w:keepNext/>
        <w:spacing w:before="240" w:after="0" w:line="340" w:lineRule="atLeast"/>
        <w:ind w:left="0" w:right="0" w:firstLine="0"/>
        <w:jc w:val="left"/>
      </w:pPr>
      <w:bookmarkStart w:id="926" w:name="Body_453"/>
      <w:bookmarkEnd w:id="926"/>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48" style="position:absolute;z-index:25293926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 an image captured the rhythms of summer for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it is the humble Rockaway bungalow. By the '30s, more than 7,000 of these Hansel-and-Gretel-like cottages lined the Queens peninsula, their very silhouettes conjuring nostalgia-soaked memories.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perhaps fewer than 400 bungalows remain, the others lost to development or neglect. But a bungalow that powerfully embodies the spirit of its predecessors is the one on Beach 26th Street in Far Rockaway where Susan Anderson, an artist, has lived for three years. Painstakingly restored, studded with unusual found objects and glowing with an almost unearthly light, in its mood and spare decor, this house seems a throwback to an idyllic era.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Anderson grew up in Arizona and came to New York as a college student in the early 1980s. She bounced from one odd job to another, the oddest being her stint as O. J. Sue, for which she sold juice on Wall Street from a retrofitted wheelchair turned food truck.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bounced from apartment to apartment. Yet wherever she lived, the bungalows of the Rockaways exerted an almost mystical pull, and the idea of living in one seemed ever more attractive.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Anderson made her first visit to the Rockaways in 1984, when she was living in a loft in Park Slope, Brooklyn, and was entranced by a cottage advertised for $30,000. But the streets were lined with burned-out buildings, and the neighborhood felt forbidding.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ensconced in another Park Slope loft, she made a return visit.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weird way,'' she said, ''it was as if the world had stood still. The water was pristine. Even though it was summer, there was nobody on the beach.'' A boarded-up bungalow priced at $15,000 looked immensely tempting.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frigid evening in late 2003, by then living in the East Village, Ms. Anderson returned a third time, despite the punishing weather. A homeless man who lived in a van on a grassy field directed her attention to a bungalow on the lot next door.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awful night,'' Ms. Anderson recalled. ''And, my God, the house was a hellhole!''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enough. Pieces of plywood had been nailed to the walls to patch the holes. Because the bathroom had no floor, you could see down to the dirt. Squatters had colonized the tiny rooms, leaving behind graffiti. The wind, a killer because of the closeness of the water, howled through the thin walls. Months later Ms. Anderson would discover drug paraphernalia buried in the ground, like grim exotic plants.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 bungalow's dilapidated state, she was drawn by its possibilities. The following November she and a friend bought the building, along with a sister cottage that Ms. Anderson uses as a studio, for $120,000. (Two years ago, when the friend decided that bungalow life wasn't for her, Ms. Anderson's brother bought out her share.)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Anderson used to do construction work to help support her career as an artist, and in restoring a building that dated to 1918, her skills served her well. Doing many tasks herself, she repaired the roof, installed a heating unit, opened the warren of little rooms to create larger, airier spaces, and ripped away linoleum to expose the pinefloors.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dropped ceiling was torn out to reveal the attic, topped with the original cedar shakes and crisscrossed with old beams. Early on, Ms. Anderson sometimes slept in the attic, swaddled in a down jacket to keep warm.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until three years after she bought the bungalow was it suitable for full-time living. And despite her considerable sweat equity, Ms. Anderson had sunk $100,000 into renovations. But the experience transformed her into a fierce partisan of bungalow life.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turned out a hundred times better than I thought it would,'' said Ms. Anderson, who appears briefly in a new documentary titled ''The Bungalows of Rockaway.'' ''There's something wonderfully beautiful about the architecture. There's not a lot of unnecessary gesture.''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remarkable aspect of her 600-square-foot space is the light. She has covered the 11 small windows with sheets of waxed paper, and as a result the rooms seem to be illuminated from within. The addition of a few interior windows and the occasional votive candle contributes to the otherworldly mood.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she has preserved the building's bones is equally remarkable. She has exposed many of the original beams and lathing, and much of the plaster over the lathing, to create abstract decorative effects. Remnants of old wallpaper bearing faint images of sheep and cabbage roses still cling to the walls. Thanks to graceful arrangements of reeds, dried hydrangeas and local beach grass, along with scraps of wood salvaged from the Boardwalk, the outside world finds a comfortable home within these walls. That is by design.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Ms. Anderson said, ''was to bring the bungalow back to itself.''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and smell are as much part of the decor as the remarkable light. Regardless of season, Ms. Anderson can breathe in the scent of the ocean and listen to the pounding of the waves. During a cloudburst, rain pelts the walls so violently that she feels as if she were in the heart of the storm.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Ms. Anderson's bungalow is sparsely furnished, dotted with old-fashioned chairs and other castoffs. But unexpected touches abound, among them a photograph of her father taking a paddle to a young Ronald Reagan, who was a fraternity brother at Eureka College in Illinois. Odds and ends from the streets, among them a perfectly preserved dragonfly, a pair of cobalt blue dominoes, and cloudy milk bottles bearing the word ''Borden,'' sit on a kitchen shelf.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Anderson's workroom, doll-size suitcases are arranged in a pile. You wonder if they are a plaything for her cat, Moses, an enchanting creature with silky black fur and gemlike green eyes. But no. This is where Ms. Anderson eats dinner.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might go quietly mad in such a remote setting, here at the next-to-last stop on the A train, or at least be terribly lonely. For Ms. Anderson, that doesn't appear to be the case. She has her work, creating sliverlike paintings that she describes as ''slices of the real world.'' She has the cat, along with escape hatches in the form of keys to the apartments of three friends in Manhattan.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she is not quite alone.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squirrels running around, and rabbits,'' she said. ''I saw a possum outside my window, and one night I heard an unearthly sound on the roof that turned out to be a raccoon.''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winter, when the wind howls and the thunder crashes, she feels protected from the elements, warm and cozy in her little home.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there's a certain survival thing that goes on out here,'' she said. ''It's definitely been real. I mean knife-on-your-skin real.''</w:t>
      </w:r>
    </w:p>
    <w:p>
      <w:pPr>
        <w:pStyle w:val="Normal455"/>
        <w:keepNext w:val="0"/>
        <w:spacing w:before="240" w:after="0" w:line="260" w:lineRule="atLeast"/>
        <w:ind w:left="0" w:right="0" w:firstLine="0"/>
        <w:jc w:val="left"/>
      </w:pPr>
      <w:r>
        <w:br/>
      </w:r>
      <w:hyperlink r:id="rId3724" w:history="1">
        <w:r>
          <w:rPr>
            <w:rFonts w:ascii="arial" w:eastAsia="arial" w:hAnsi="arial" w:cs="arial"/>
            <w:b w:val="0"/>
            <w:i/>
            <w:strike w:val="0"/>
            <w:color w:val="0077CC"/>
            <w:sz w:val="20"/>
            <w:u w:val="single"/>
            <w:vertAlign w:val="baseline"/>
          </w:rPr>
          <w:t>http://www.nytimes.com</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49" style="position:absolute;z-index:252940288"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OLD MEETS NEW: Susan Anderson, an artist, renovated a beach bungalow in Queens. She stripped the floors and exposed beams and lathing, above, but left bits of decoration from previous inhabitants. (PHOTOGRAPHS BY CHRISTIAN HANSEN FOR THE NEW YORK TIMES)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2010</w:t>
      </w:r>
    </w:p>
    <w:p>
      <w:pPr>
        <w:pStyle w:val="Normal455"/>
      </w:pPr>
    </w:p>
    <w:p>
      <w:pPr>
        <w:pStyle w:val="Normal455"/>
        <w:ind w:left="200"/>
        <w:sectPr>
          <w:type w:val="continuous"/>
          <w:pgMar w:top="840" w:right="1000" w:bottom="840" w:left="1000" w:header="400" w:footer="400"/>
          <w:pgNumType w:fmt="decimal"/>
          <w:cols w:space="720"/>
        </w:sectPr>
      </w:pPr>
      <w:r>
        <w:br/>
      </w:r>
      <w:r>
        <w:pict>
          <v:line id="_x0000_s2750"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725"/>
          <w:headerReference w:type="default" r:id="rId3726"/>
          <w:footerReference w:type="even" r:id="rId3727"/>
          <w:footerReference w:type="default" r:id="rId3728"/>
          <w:headerReference w:type="first" r:id="rId3729"/>
          <w:footerReference w:type="first" r:id="rId3730"/>
          <w:pgSz w:w="12240" w:h="15840"/>
          <w:pgMar w:top="840" w:right="1000" w:bottom="840" w:left="1000" w:header="400" w:footer="400"/>
          <w:pgNumType w:fmt="decimal"/>
          <w:cols w:space="720"/>
          <w:titlePg w:val="0"/>
        </w:sectPr>
      </w:pPr>
    </w:p>
    <w:p>
      <w:pPr>
        <w:pStyle w:val="Normal456"/>
      </w:pPr>
    </w:p>
    <w:p>
      <w:pPr>
        <w:pStyle w:val="Normal456"/>
      </w:pPr>
      <w:r>
        <w:pict>
          <v:shape id="_x0000_i2751" type="#_x0000_t75" alt="LexisNexis®" style="width:147.75pt;height:30pt">
            <v:imagedata r:id="rId17" o:title=""/>
          </v:shape>
        </w:pict>
      </w:r>
      <w:r>
        <w:cr/>
      </w:r>
    </w:p>
    <w:p>
      <w:pPr>
        <w:pStyle w:val="Heading1454"/>
        <w:keepNext w:val="0"/>
        <w:spacing w:after="200" w:line="340" w:lineRule="atLeast"/>
        <w:ind w:left="0" w:right="0" w:firstLine="0"/>
        <w:jc w:val="center"/>
      </w:pPr>
      <w:hyperlink r:id="rId3731" w:history="1">
        <w:r>
          <w:rPr>
            <w:rFonts w:ascii="arial" w:eastAsia="arial" w:hAnsi="arial" w:cs="arial"/>
            <w:b/>
            <w:i/>
            <w:strike w:val="0"/>
            <w:color w:val="0077CC"/>
            <w:sz w:val="28"/>
            <w:u w:val="single"/>
            <w:vertAlign w:val="baseline"/>
          </w:rPr>
          <w:t>How Iran’s Greatest Director Makes Art of Moral Ambiguity; Feature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 12:54 EST</w:t>
      </w:r>
    </w:p>
    <w:p>
      <w:pPr>
        <w:pStyle w:val="Normal456"/>
        <w:keepNext w:val="0"/>
        <w:spacing w:after="0" w:line="240" w:lineRule="atLeast"/>
        <w:ind w:right="0"/>
        <w:jc w:val="both"/>
      </w:pPr>
      <w:bookmarkStart w:id="927" w:name="Bookmark_456"/>
      <w:bookmarkEnd w:id="927"/>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5630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Harvey</w:t>
      </w: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Asghar Farhadi’s films fill theaters in a country where taking sides can be dangerous. They’ve also captivated Hollywood.</w:t>
      </w:r>
    </w:p>
    <w:p>
      <w:pPr>
        <w:pStyle w:val="Normal456"/>
        <w:keepNext/>
        <w:spacing w:before="240" w:after="0" w:line="340" w:lineRule="atLeast"/>
        <w:ind w:left="0" w:right="0" w:firstLine="0"/>
        <w:jc w:val="left"/>
      </w:pPr>
      <w:bookmarkStart w:id="928" w:name="Body_454"/>
      <w:bookmarkEnd w:id="928"/>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52" style="position:absolute;z-index:252942336" from="0,2pt" to="512pt,2pt" strokecolor="#009ddb" strokeweight="2pt">
            <v:stroke linestyle="single"/>
            <w10:wrap type="topAndBottom"/>
          </v:line>
        </w:pict>
      </w:r>
    </w:p>
    <w:p>
      <w:pPr>
        <w:pStyle w:val="Normal456"/>
      </w:pP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Asghar Farhadi, the most successful director in the history of Iranian cinema, may have little interest in global politics, but global politics are interested in him. On Jan. 27, 2017, less than a week after “The Salesman,” Farhadi’s seventh feature film, was nominated for an Academy Award for best foreign-language movie, </w:t>
      </w:r>
      <w:hyperlink r:id="rId3732" w:history="1">
        <w:r>
          <w:rPr>
            <w:rFonts w:ascii="arial" w:eastAsia="arial" w:hAnsi="arial" w:cs="arial"/>
            <w:b w:val="0"/>
            <w:i/>
            <w:strike w:val="0"/>
            <w:noProof w:val="0"/>
            <w:color w:val="0077CC"/>
            <w:position w:val="0"/>
            <w:sz w:val="20"/>
            <w:u w:val="single"/>
            <w:vertAlign w:val="baseline"/>
          </w:rPr>
          <w:t>President Trump signed Executive Order 13769, more commonly known as the Muslim ban.</w:t>
        </w:r>
      </w:hyperlink>
      <w:r>
        <w:rPr>
          <w:rFonts w:ascii="arial" w:eastAsia="arial" w:hAnsi="arial" w:cs="arial"/>
          <w:b w:val="0"/>
          <w:i w:val="0"/>
          <w:strike w:val="0"/>
          <w:noProof w:val="0"/>
          <w:color w:val="000000"/>
          <w:position w:val="0"/>
          <w:sz w:val="20"/>
          <w:u w:val="none"/>
          <w:vertAlign w:val="baseline"/>
        </w:rPr>
        <w:t xml:space="preserve"> Under its terms, citizens of seven Muslim-majority countries, Iran among them, were barred from entering the United States for 90 days — apparently the time it would take the new president to figure out “what the hell is going on.” For Farhadi, a connoisseur of human particularity whose nuanced, open-ended films about the cultural fault lines within Iran have been embraced by audiences around the world, Trump’s order was an offense both moral and intellectual. In a statement released two days later,            </w:t>
      </w:r>
      <w:hyperlink r:id="rId3733" w:history="1">
        <w:r>
          <w:rPr>
            <w:rFonts w:ascii="arial" w:eastAsia="arial" w:hAnsi="arial" w:cs="arial"/>
            <w:b w:val="0"/>
            <w:i/>
            <w:strike w:val="0"/>
            <w:noProof w:val="0"/>
            <w:color w:val="0077CC"/>
            <w:position w:val="0"/>
            <w:sz w:val="20"/>
            <w:u w:val="single"/>
            <w:vertAlign w:val="baseline"/>
          </w:rPr>
          <w:t>he announced his decision to boycott the Oscars</w:t>
        </w:r>
      </w:hyperlink>
      <w:r>
        <w:rPr>
          <w:rFonts w:ascii="arial" w:eastAsia="arial" w:hAnsi="arial" w:cs="arial"/>
          <w:b w:val="0"/>
          <w:i w:val="0"/>
          <w:strike w:val="0"/>
          <w:noProof w:val="0"/>
          <w:color w:val="000000"/>
          <w:position w:val="0"/>
          <w:sz w:val="20"/>
          <w:u w:val="none"/>
          <w:vertAlign w:val="baseline"/>
        </w:rPr>
        <w:t xml:space="preserve"> and also alluded to the history of “reciprocal humiliation” that lay behind present-day American-Iranian hostilities. Given the circumstances (the collective punishment of an entire religious group), that “reciprocal” showed extraordinary equanimity — not that anyone who had seen the film for which Farhadi was nominated, a painstaking psychological inquest into the rival claims of reciprocally humiliated parties, would have been surprised.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11 \xC2 hours ahead of Los Angeles (or, if you are going by the Persian calendar, 622 years behind), so it was early morning, Tehran time, when Farhadi sat down, along with his family and a group of close friends, to watch the 89th Academy Awards. Iranian state TV, which is heavily censored by the country’s political and religious authorities, doesn’t broadcast the ceremony, but the Farhadis, like most of their compatriots, own an illegal satellite dish that picks up foreign programming. (Farhadi is married to the film and television director Parisa Bakhtavar, whose cinematic debut, “Tambourine,” released in 2008, centers on a young couple trying to raise cash by installing satellite dishes in a Tehran apartment building.) These dishes aren’t always reliable, however, and on the morning in question, Farhadi’s was on the fritz. A repairman roused from his sleep was unable to fix the problem. Finally, a friend on the other side of town who was streaming the show using a VPN managed to set up a remote connection between his computer and Farhadi’s laptop, and the group huddled around. The feed went live just in time for them to see Shirley MacLaine and Charlize Theron announce that the Oscar was going to “The Salesman.” When Farhadi spoke to his downstairs neighbor the following day, she said she thought there had been an earthquake, such was the commotion coming from the director’s apartment.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 had asked two Iranian-Americans, Firouz Naderi, a former NASA scientist, and Anousheh Ansari, a tech entrepreneur and the first female space tourist, to represent him at the ceremony. (Naderi said he believed they were chosen to make the point that borders are invisible from outer space.) As Farhadi’s living room in Tehran quieted down, his surrogates in Los Angeles took the stage. He was not there, Ansari explained in a speech written by Farhadi, “out of respect for the people of my country” and the six other nations targeted by Trump’s executive order. By dividing the world into “us” and “our enemies,” the speech continued, Trump was creating “a deceitful justification for aggression and war.” Farhadi’s words were warmly applauded within the Dolby Theater, but the conservative commentariat was less receptive. “We give an Iranian filmmaker an award &amp; he writes us a lecture on our government,” Lauren Cooley, an editor for The Washington Examiner, posted on Twitter. “How about he go lecture his own Iranian leaders?” Cooley and other such pundits may not have realized it, but they sounded like no one so much as their conservative counterparts in Iran, where Farhadi is often accused of pandering to international audiences by presenting an overly negative image of his homeland.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naturally far more complicated. Farhadi has learned, as he says, to speak quietly in his films, and part of this involves trusting his audience to listen for his meanings. In the stark opening shot of “A Separation” (2011), which also won the Oscar for best foreign-language film, a man and a woman, the woman wearing a head scarf (as all female citizens of Iran are required to do in public), look straight into the camera and explain their plight. After years of marriage, they are separating; each is seeking custody of their only child, a 12-year-old girl. As they make their competing arguments (the woman wants to leave the country because she believes their daughter will have a better life abroad; the man says he has to stay to look after his father, who has Alzheimer’s), we realize they are in an Islamic divorce court. The person being addressed is a judge — although it is also, in a way, the viewer, whom Farhadi always enlists as a kind of juror in his moral procedurals. “As a mother, I’d prefer my daughter not grow up in these circumstances,” the woman says. “What circumstances?” the baffled judge, still only a disembodied voice, asks. He doesn’t receive an answer — Farhadi, a master of pacing and suggestive omission, has already ushered us into the next scene — but Iranians, and those familiar with the social conditions under which Iranian women live, will know all too well the circumstances she’s referring to.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art in the face of censorship is like water in the face of a stone,” Farhadi has said. “The water will find a way to flow around it.”</w:t>
      </w:r>
    </w:p>
    <w:p>
      <w:pPr>
        <w:pStyle w:val="Normal456"/>
        <w:keepNext w:val="0"/>
        <w:spacing w:before="240" w:after="0" w:line="260" w:lineRule="atLeast"/>
        <w:ind w:left="0" w:right="0" w:firstLine="0"/>
        <w:jc w:val="both"/>
      </w:pPr>
      <w:hyperlink r:id="rId3734" w:history="1">
        <w:r>
          <w:rPr>
            <w:rFonts w:ascii="arial" w:eastAsia="arial" w:hAnsi="arial" w:cs="arial"/>
            <w:b w:val="0"/>
            <w:i/>
            <w:strike w:val="0"/>
            <w:color w:val="0077CC"/>
            <w:sz w:val="20"/>
            <w:u w:val="single"/>
            <w:vertAlign w:val="baseline"/>
          </w:rPr>
          <w:t>[The best actors of 2018]</w:t>
        </w:r>
      </w:hyperlink>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Farhadi’s latest film, will be released in the United States on Feb. 8, but the director won’t be coming over for the opening: He hasn’t been here since Trump took office. “The extremists, the hard-liners — in Iran, in the United States — are very similar wherever you go,” Farhadi, who is 46, told me in December. We were in Spain, in the back of a black S.U.V., barreling down an autopista toward Torrelaguna, a village an hour north of Madrid, where “Everybody Knows” was shot. When it became clear that continuing American-Iranian hostilities would make it unfeasible for me to meet him in Tehran, Farhadi, with an obligingness I would come to recognize as characteristic, offered to fly to Spain to be interviewed.</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to Madrid is a journey Farhadi has been making regularly since 2013, when he first approached Penélope Cruz and Javier Bardem with the idea of making a film about a family from rural Spain whose secrets are blown open during the course of a wedding weekend. At the time, he had just finished making </w:t>
      </w:r>
      <w:hyperlink r:id="rId3735" w:history="1">
        <w:r>
          <w:rPr>
            <w:rFonts w:ascii="arial" w:eastAsia="arial" w:hAnsi="arial" w:cs="arial"/>
            <w:b w:val="0"/>
            <w:i/>
            <w:strike w:val="0"/>
            <w:noProof w:val="0"/>
            <w:color w:val="0077CC"/>
            <w:position w:val="0"/>
            <w:sz w:val="20"/>
            <w:u w:val="single"/>
            <w:vertAlign w:val="baseline"/>
          </w:rPr>
          <w:t>“The Past,”</w:t>
        </w:r>
      </w:hyperlink>
      <w:r>
        <w:rPr>
          <w:rFonts w:ascii="arial" w:eastAsia="arial" w:hAnsi="arial" w:cs="arial"/>
          <w:b w:val="0"/>
          <w:i w:val="0"/>
          <w:strike w:val="0"/>
          <w:noProof w:val="0"/>
          <w:color w:val="000000"/>
          <w:position w:val="0"/>
          <w:sz w:val="20"/>
          <w:u w:val="none"/>
          <w:vertAlign w:val="baseline"/>
        </w:rPr>
        <w:t xml:space="preserve"> a French production and the first of his movies to be set outside Iran. Most directors would be wary of taking on projects in a foreign country, let alone a foreign continent, where they don’t speak the language and know little of the native culture. Farhadi, a cosmopolitan universalist, shows no such trepidation. “The taste of love and the taste of hate are everywhere the same,” he told me. Farhadi likes to cite the director Amir Naderi, whose 1984 film “The Runner” was the first post-revolutionary Iranian movie to achieve international renown: “This and this are the same everywhere in the world,” Farhadi said, using his right hand to slap and then to stroke the back of his left. “This” — the first gesture — “is violence, and this” — the second — “is kindness. And cinema is based on these two principles.”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was cold and bright, and as the industrial outskirts of Madrid fell away and the snow-dusted Sierra de Guadarrama mountains began to rise up on either side of us, Farhadi turned to the window to take in the view. He is short and compact. His dark hair has receded to the crown of his head, but in a way that makes him look worldly and dapper. He wears glasses with photochromic lenses (at one point I glanced up from my notebook to realize, with a small start, that I could no longer see his eyes) and has a somewhat rakish goatee that is filigreed with silver. He dresses much like the liberal, middle-class Iranians in his films, which is to say, much like liberal, middle-class people everywhere: bluejeans, red crew-neck sweater, a three-quarter-length black overcoat. Although he speaks decent-enough English, he opted to communicate by means of an interpreter, Shahram Ruzbehan, a burly Iranian expatriate in a gray tweed flat cap, who sat across from us. Also present was Ahmad Taheri, another Iranian living in Spain, who served as one of Farhadi’s interpreters on the set of “Everybody Knows.”</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of his previous films, Farhadi’s latest turns on a traumatic incident that occurs offscreen. In “About Elly” (2009), it is the disappearance and possible drowning of the title character. In </w:t>
      </w:r>
      <w:hyperlink r:id="rId3736" w:history="1">
        <w:r>
          <w:rPr>
            <w:rFonts w:ascii="arial" w:eastAsia="arial" w:hAnsi="arial" w:cs="arial"/>
            <w:b w:val="0"/>
            <w:i/>
            <w:strike w:val="0"/>
            <w:noProof w:val="0"/>
            <w:color w:val="0077CC"/>
            <w:position w:val="0"/>
            <w:sz w:val="20"/>
            <w:u w:val="single"/>
            <w:vertAlign w:val="baseline"/>
          </w:rPr>
          <w:t>“The Salesman,”</w:t>
        </w:r>
      </w:hyperlink>
      <w:r>
        <w:rPr>
          <w:rFonts w:ascii="arial" w:eastAsia="arial" w:hAnsi="arial" w:cs="arial"/>
          <w:b w:val="0"/>
          <w:i w:val="0"/>
          <w:strike w:val="0"/>
          <w:noProof w:val="0"/>
          <w:color w:val="000000"/>
          <w:position w:val="0"/>
          <w:sz w:val="20"/>
          <w:u w:val="none"/>
          <w:vertAlign w:val="baseline"/>
        </w:rPr>
        <w:t xml:space="preserve"> it is, or at least seems to be, a sexual assault whose precise nature remains unclear, in part because the victim is too disturbed to talk about it. In “Everybody Knows,” the teenage daughter of one of the wedding guests is abducted. As you might expect, this leads to a good hour and a half of engrossing panic, but Farhadi is less interested in plot twists than in the psychological revelations they precipitate.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know my characters, I need a crisis,” he explained in his methodical manner. Take a group of people in an elevator, he said. If the elevator goes from the first to the 16th floor without a problem, then no one is going to get to know anyone else. But if the elevator gets stuck between the 15th and 16th floors for half an hour — well, then they may begin to get acquainted. “In crises, we show our true character,” he added.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then, we were faced with a miniature crisis of our own. A highway-patrol officer in wraparound sunglasses and a neon yellow windbreaker, who was lurking by the side of the road, decided to flag us over for a random vehicle check. After briefly quizzing our driver, the officer had a peek through the back window and noticed that Farhadi, Ruzbehan and Taheri were not wearing their seatbelts. This seemed to seal our fate. The officer radioed for instructions, or possibly backup. When it became clear that the full weight of the Guardia Civil was being brought to bear on us — or, at any rate, that we wouldn’t be going anywhere for some time — Farhadi seized the opportunity, as he often did during the days we spent together, to step outside and have a cigarette.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difficult to imagine another titan of world cinema (a Von Trier, say) having a do-you-realize-whom-you’re-talking-to-here moment. Farhadi appeared instead to relish the mild absurdity of the situation. “In Iran you can at least talk to the police,” he said with a smile, bracing his shoulders against the brisk wind. They come on strong, he explained, but soon they’ll be joking and sending you away with just a warning. After a while, he turned to the subject of censorship. “Each director finds his own way of dealing with it,” he said. “It’s claimed restriction can lead to even greater creativity. I believe that’s true in the short term, but in the long term it destroys creativity.” He somberly enumerated the great Iranian directors who had gone into exile — Naderi, Bahram Beyzaie, Parviz Kimiavi — some of whom, though Farhadi didn’t say so himself, have suffered an artistic decline as a result. In 2010, Farhadi’s close friend Jafar Panahi, whose films about marginalized Iranians had long angered the regime, was charged with producing anti-government propaganda. He received a six-year prison sentence, was banned from filmmaking for 20 years and was forbidden to leave the country. (The prison sentence, however, was never enforced, and Panahi, in his typically defiant fashion, continues to make underground films, which are released abroad and circulate on the internet. His latest, “3 Faces,” will open in the United States in March.)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Farhadi’s own success — acclaim at home and abroad, the freedom to make movies with A-list stars anywhere in the world — seemed all the more remarkable alongside these unhappy destinies. But I wondered how secure his position in Iran really was — whether he felt vulnerable to the same fate as Panahi, or if he was ever tempted, like so many of his characters, by the dream of a permanent move to the West.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could ask him, Taheri, who had been quietly conferring with the officer, returned with an update. Farhadi, as a foreign visitor, would be shown leniency, he informed us. But he and Ruzbehan would each be fined 100 euros. We stood there a moment in silence, absorbing the news.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serious than censorship,” Farhadi said finally, and everyone laughed.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 was born in Iran’s central Isfahan Province in 1972 — a bit like being born in Volgograd, Russia, in 1910. By the time he turned 8, his hometown, Homayoon Shahr, had been renamed Khomeini Shahr, for the leader of the 1979 revolution that brought down the 2,500-year-old Persian monarchy and, after the idea of liberal democracy was briefly entertained, replaced it with a theocratic republic every bit as paranoid and repressive. Eighteen months after Ayatollah Ruhollah Khomeini became supreme leader, Saddam Hussein, fearful of an uprising in Iraq and seeking to capitalize on the post-revolutionary chaos next door, sent his forces over Iran’s western border, initiating a war that would drag on for eight years. Isfahan, the provincial capital, was bombed repeatedly. One day, Farhadi’s eldest brother didn’t return from school: He had run away to join the army’s volunteer forces. Months passed before Farhadi’s parents were able to locate him and bring him home. Farhadi himself, inflamed by patriotic feeling, often wished he were a few years older so that he could join, too.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conflict with Iraq, Iranian cinemas would sometimes play old Allied propaganda films about World War II. (The idea was to stir up nationalistic sentiment by encouraging a conflation of Hussein with Hitler.) One such film was playing when Farhadi paid his first visit to a movie theater, shortly before the war began. Along with several cousins, he took the bus from Khomeini Shar to Isfahan. They arrived late and walked in halfway through the picture, but Farhadi was captivated nevertheless. The protagonist was a teenage member of a resistance group in Eastern Europe; in the end, he assassinates the Nazi villain. For days afterward, Farhadi found himself thinking about the scenes he missed, trying to reconstruct them in his imagination. “It made me feel as though I were actually making the movie myself,” he told me the day before our trip to Torrelaguna. His own enigmatic narratives involve the viewer in a similarly collaborative experience. “I don’t want the film to end for an audience,” he has said. “I want the audience to leave the film with it still in their minds, asking questions.”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 has long been a front in Iran’s fierce political struggles. The so-called New Wave, which first broke in the early 1960s, was inspired by opposition not just to filmfarsi, the formulaic, Hollywood-influenced movies that dominated theaters, but also, some have argued, to the shah’s whole project of enforced Westernization. These were the years when Jalal Al-e Ahmad’s 1962 essay, “Occidentosis,” a fervent call for Iranian cultural independence, galvanized resentment toward the United States-backed royal family and presaged the coming revolution. Farhadi grew up on the New Wave and warmly acknowledges its influence. Dariush Mehrjui’s “The Cow” (1969), an austere yet deeply empathetic case study in the brutalizing effects of a tragic loss, is an obvious precursor to Farhadi’s stories about the self-destructive behavior of men in extremis. At the same time, he feels estranged from the anti-Western passions that have been associated with the movement. When the New Wave came up in conversation, he was keen to emphasize its continuity with what was happening in other national cinemas at the time, as well as its debt to the Italian neorealists of the 1940s. “In Japan, France, Germany, even in the United States, we see the same reaction,” he said. What all these directors had in common was a desire to shake off artifice and get closer to real life.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Farhadi’s family owned a grocery store, where he often helped out after school. This put them squarely in the middle class. Although his parents weren’t themselves deeply cultured, they encouraged Farhadi’s artistic aspirations. When he was 13, he made his first short film using an eight-millimeter camera belonging to the Young Cinema Society, a government-sponsored organization established shortly after the revolution, with offices in every major city. (When Khomeini came to power, he considered banning cinema altogether — its mimicry of God’s creative act seemed a form of blasphemy — before recognizing the medium’s potential as a propaganda tool.) Farhadi’s film tells the story of two friends who find a radio on their way to school one day and, after an argument about who gets to keep it, decide that each will have custody for a day at a time. Because what they’re most interested in is a serialized drama that is broadcast every evening, the radio turns out to be of no use to either of them, and they throw it away. Already Farhadi was thinking about the difficulty of compromise and the power of interrupted stories.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director was intent on studying cinema as an undergraduate, but the admissions office at the University of Tehran decided he was better suited to dramatic arts. What at the time felt like a setback would prove to be decisive in forming his sensibility. From Ibsen, Strindberg and Chekhov, Farhadi learned what no film had quite shown him — how to construct a story without a hero, or rather, a story in which (as in life) everyone thinks of him- or herself as the hero. These European dramatists, writing at a time of rapid social change about men and women painfully suspended between an old way of life and a new one, also presented Farhadi with a mirror of the Iranian middle class at the end of the Khomeini era. In the years after the ayatollah’s death in 1989, there was widespread hope that the country would move in a more liberal direction, easing its draconian religious laws and seeking reconciliation with the West. Those hopes would be continually deferred.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’90s, while he was still in college, Farhadi began writing serialized radio plays for the Islamic Republic of Iran Broadcasting (IRIB), the Iranian BBC. They were so popular that he was soon fielding offers from TV producers. In person, Farhadi is humble, generous and attentive; a number of the actors he has worked with told me of the calm, supportive atmosphere he creates on set. But he also knows how to look after his own interests. After several of his scripts were turned into hit programs, he told his producer at the IRIB that he would continue to provide them with material on one condition: that he do the directing himself. A deal was struck, and at 23 Farhadi was writing, directing and producing his own TV show, “A Tale of a City.” It followed a team of fictional documentarians who, in each episode, made a program about a family or group struggling with a different social issue: poverty, immigration, drug addiction, AIDS. Although scenes were sometimes cut by the censors, the series was widely watched.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Farhadi’s first two feature films picked up where “A Tale of a City” left off. Diffuse and episodic, “Dancing in the Dust” (2003) and “The Beautiful City” (2004) are somewhat sentimental portraits of marginalized young people trying to escape their circumstances. His third feature, “Fireworks Wednesday” (2006), is a different matter altogether. Tightly constructed, it observes the classical unities of time, place and action. The movie gives us a day in the life of a troubled middle-class couple as seen through the eyes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herself soon to be wed, who is sent by a temp agency to clean their home. It was Farhadi’s first feature film about his own social milieu and the first to draw on his deep theatrical background — qualities that would underwrite the sequence of masterpieces that followed.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Farhadi begins shooting, he leads his cast through an intensive rehearsal process, which can last for three or four months. His approach is modeled strongly on that of Konstantin Stanislavsky, the Russian director and theorist, about whom Farhadi wrote his master’s thesis. Instead of practicing the script, the actors improvise moments from earlier in their characters’ lives, producing a back story that will often inform their roles, even if none of it features in the movie itself. The goal is to get the actors to feel as if they had constructed the characters themselves. In “About Elly,” Farhadi’s subsequent film, the title character (Taraneh Alidoosti) is secretly engaged to a man (Saber Abar) who appears only in the final act, after Elly has gone missing. Although they never appear on screen together, Farhadi insisted that Alidoosti and Abar spend a lot of time with each other in rehearsals. It was important, he felt, that each have a strong image of the other in their minds throughout the shoot.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meticulous and — for film, at least — unconventional process has led to performances of astonishing sensitivity. There can be few scenes in 21st-century cinema as moving as the one from “A Separation” in which Nader (Peyman Moaadi), the man speaking to the camera in the opening shot, breaks down in tears while bathing his wheelchair-bound father — tears to which the old man remains oblivious. A moment earlier, we saw Nader, a secular-minded, relatively prosperous individual, behave poorly toward Razieh (Sareh Bayat), the religiously conservative woman he has hired to take care of his father, first accusing her of stealing (wrongly, it turns out) and then roughly pushing her out the door of his apartment. No one deserves to be treated like this, but Razieh has provoked Nader’s anger by tying his father to his bed and locking him in while she runs an errand. This, in turn, may sound almost unforgivable, except that Razieh is pregnant and desperately poor and has been having fainting spells that may be related to her work for Nader — work she has had to keep secret from her equally religious husband, who would be scandalized to know she was taking care of an old man. And Nader himself, we realize as the slightly shaky camera lingers over his heaving body in the bathroom, already seems to feel remorse for his actions. Almost every moment in the film invites, and rewards, this kind of in-the-round moral scrutiny. The power of the bathing scene arises not simply from the poignancy of the action it depicts (the son now caring for the father who once cared for him) but also from the way in which, after a relentless sequence of increasingly hostile exchanges, it provides a kind of release valve for an accumulation of complicated, contradictory emotions — Nader’s and our own.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Separation” opened in Iran in the spring of 2011, it electrified the public. People lined up overnight to see the premiere at the Fajr Film Festival, which takes place every year on the anniversary of the revolution. Theaters sold out, and it ended up grossing $24.4 million worldwide, making it the most profitable Iranian movie in history. “From Iran, a Separation,” a documentary about the film’s reception, captures some of the heated debates it provoked across the country. Many people, feeling that the film implicitly sides with Simin (the mother who doesn’t want her child growing up under “these circumstances”), were exhilarated by Farhadi’s frank portrayal of middle-class ambivalence toward the values on which the Islamic republic was founded. Others saw the movie as a vindication of Razieh, whose struggles laid bare the difficulty of leading a devout life in a modernizing nation. Still others viewed it simply as an anti-Iranian slur and asked why they should pay money to be insulted in theaters.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this response is largely a testament to the film’s aesthetic force, but it also underscores the way it captured the polarized mood of the times. Less than two years earlier, President Mahmoud Ahmadinejad, a reactionary who favored a confrontational approach to the West over the country’s nuclear program, was returned to office in rigged elections. The fraud was so blatant that it provoked an immediate backlash. Hundreds of thousands of demonstrators, calling for the result to be annulled, filled the streets of Tehran. Farhadi, whose second daughter was born the morning the protests broke out, joined the marchers that very afternoon. Thirty years after Khomeini’s revolution, the Islamic republic seemed on the brink of collapse. Then the regime unleashed its paramilitary brigades, and the so-called Green Movement was mercilessly suppressed.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people responded to Farhadi’s film seemed to correlate with their feelings about the Green Movement, which had broad support among the metropolitan middle class but was opposed by religious conservatives. Farhadi was not unsurprised by the uproar and said that all his films are an attempt to start a conversation, though he gently rejected the idea that their moral pluralism was in any way an attempt to inoculate himself against accusations of pushing a particular agenda. “I believe that every character in my films has reasons for their wrongdoings, and that if we gave them time they’d be able to explain those reasons to the rest of us,”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 did, however, acknowledge that his refusal to judge his characters or to explicitly criticize the political system under which they live may have helped him to evade censorship or worse. “Being an Iranian filmmaker is a tightrope existence,” Hamid Naficy, a leading scholar of Iranian and diasporic cinema, told me, “but he has somehow mastered the art.” That his friend Panahi, whose movies are less ambiguous, more forthright in their condemnation of Iranian society, should have ended up with the filmmaking ban is understandable. The final straw for the government may have been not the work itself but Panahi’s outspoken support for the Green Movement during an appearance at the Montreal World Film Festival.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censorship, like Iran itself, is far from monolithic. Scripts must be submitted for approval to the formidably named Ministry of Culture and Islamic Guidance before film shoots can begin; anything that strikes its functionaries as immoral or politically subversive is liable to be cut. Once a movie wraps, the end product must also be reviewed by the ministry before it is publicly released. This may sound like ideological regimentation at its finest, but in reality, like any mechanism of coercion, it has a serious design flaw: the human beings who run it. The committees in charge of reading screenplays are composed of individuals who don’t always agree with one another — or with themselves — as to what constitutes immorality. These committees are always changing, and those that read a script before it’s turned into a film are rarely the same ones that watch the finished movie. “It’s like the weather,” Farhadi said of censorship. “In the morning, it’s sunny; in the afternoon, it’s cloudy. There isn’t a universal pattern or law.”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Naficy believes that Farhadi’s position is secure for the time being. “He seems to have learned how to behave himself,” he said sardonically. What’s more, the director’s international success has enhanced Iran’s cultural prestige, putting him in good standing with the government, or at least those members of it who care about such things. But as Hamid Dabashi, another leading Iranian film scholar, told me: “There is no guarantee. If there is, God forbid, a war, or an uprising, or anything that makes the ruling elite feel vulnerable, then of course they will shut everyone up, including filmmakers.”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village are extremely kind,” Farhadi said when we finally pulled up in the center of Torrelaguna, a large cobbled square dominated by a fortlike Gothic church, where the wedding in “Everybody Knows” takes place. Almost immediately he was hailed by a local, with whom he stopped to chat. The same thing happened every few minutes as we walked the town’s quiet streets. Far from finding the production a nuisance, it seemed as though Torrelaguna had been sad to see it go.</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 is eager to dispel the notion that because his Iranian films are subject to censorship they are somehow compromised or incomplete — that had he been able to make them in another country he’d have done certain things differently. Yes, the female actors wouldn’t have had to wear head scarves in their homes, and perhaps the dialogue would contain more explicit language, but his larger artistic choices were never a result of pragmatic considerations.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Europe, he said, comes with both perks (the budget for his latest film was $11.8 million; for “A Separation,” it was $800,000) and challenges. Despite his belief in the essential sameness of people, he made sure to immerse himself in Spanish culture before he began shooting “Everybody Knows,” moving to the country for two years and taking daily language lessons. Many aspects of the story changed as a result. In the original draft, Laura (Cruz’s character), who has returned to Spain for her younger sister’s wedding, withholds from her Argentine husband (Ricardo Darín) an important detail of her youthful relationship with Paco (Bardem), who still lives in the same village and remains a close friend of the family’s. While such discretion seemed plausible in an Iranian marriage, Farhadi came to realize that the Spanish were far more open and changed his script accordingly. The revision process could best be summed up, he said, by the change in the film’s title: Originally it was to be called “Nobody Knows.”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Communicating with his largely Spanish cast via a team of interpreters was another obstacle, but Farhadi seems to have a gift for connecting with actors on a level deeper than language. Cruz told me that she and Farhadi occasionally shared their dreams with each other and sometimes discovered mysterious parallels. During the shoot, the same Rumi poem about how suffering spreads throughout a family came to both of them in their sleep. “With Asghar, it was like that all the time,” she told me. “We both love the magical part of life.”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is an impressive piece of cultural ventriloquism, a dynamic narrative engine, 132 minutes absorbingly spent; but it lacks the essential magic of Farhadi’s Iranian productions. He seems aware of this, at least on one level. “Some people find this movie strange because they are used to the idea that I always keep something back, that I don’t explain everything,” he said at a bar off the main square, a somewhat run-down establishment that Farhadi’s set designers had made over to look more rustic. The movie was strange for him as well, he continued: “It was a new experience, and it’s the result of Spanish culture. In Catholic cultures, you have this concept of confession. People talk and confess the things they’ve done.” Whereas in Islamic tradition, sinners confess directly to God, without the need of an intermediary.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unquestionable virtue of “Everybody Knows” is how vividly it underscores what Iran does for the director’s imagination. “Mad Ireland hurt you into poetry,” Auden says in his eulogy for Yeats. The same seems true of Iran and Farhadi. Spain, it is worth remembering, was a military dictatorship until 1975; and yet the collective trauma of the Franco era doesn’t really bear on the characters in “Everybody Knows.” Perhaps there’s no reason it would, and yet the absence of historical freightage stands in contrast to Farhadi’s Iranian films, in which the characters are manic with the tensions of an unfinished past. “I swear on Imam Hussein,” Razieh says when she denies Nader’s accusation of theft in “A Separation.” She is invoking Hussein ibn Ali, the Prophet Muhammad’s grandson and the second Shiite imam, who was beheaded in the seventh century. For most Iranians, and Shiite Muslims everywhere — a minority for whom, according to Ryszard Kapuscinski, “nothing has gone right for centuries” — Hussein’s death was a tragedy whose bitterness remains undiminished to this 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Farhadi was due to fly back to Tehran the following evening, where he had a class of film students to teach and a new screenplay to work on. Outside his hotel, I finally got to ask him about the rumor that circulated in Iran after his first triumph at the Oscars in 2012: that he wouldn’t be returning to the country of his birth. He smiled skeptically. “There is a lot of fake news about me,” he said in English (Ruzbehan was trailing behind), with the weary tolerance of a man accustomed to seeing his life and work distorted on a grand scale. Had he ever considered leaving, though? Farhadi spread his hands in a gesture of transparency. “My home is there,” he said. “My kids — they go to school. Maybe sometimes I go outside for making film, for promotion, but always I am there.”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Giles Harvey is a contributing writer for the magazine. His last article was a profile of the short-story writer Deborah Eisenberg.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Farhadi in Tehran, near the mountains north of the city. (PHOTOGRAPH BY Newsha Tavakolian/Magnum for The New York Times FOR THE NEW YORK TIMES)</w:t>
      </w:r>
    </w:p>
    <w:p>
      <w:pPr>
        <w:pStyle w:val="Normal4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56"/>
        <w:keepNext w:val="0"/>
        <w:numPr>
          <w:numId w:val="12"/>
        </w:numPr>
        <w:spacing w:before="240" w:after="0" w:line="260" w:lineRule="atLeast"/>
        <w:ind w:right="0"/>
        <w:jc w:val="both"/>
      </w:pPr>
      <w:hyperlink r:id="rId3737" w:history="1">
        <w:r>
          <w:rPr>
            <w:rFonts w:ascii="arial" w:eastAsia="arial" w:hAnsi="arial" w:cs="arial"/>
            <w:b w:val="0"/>
            <w:i/>
            <w:strike w:val="0"/>
            <w:color w:val="0077CC"/>
            <w:sz w:val="20"/>
            <w:u w:val="single"/>
            <w:vertAlign w:val="baseline"/>
          </w:rPr>
          <w:t>Asghar Farhadi, Iran’s Master of the Ordinary, Wins a 2nd Oscar</w:t>
        </w:r>
      </w:hyperlink>
    </w:p>
    <w:p>
      <w:pPr>
        <w:pStyle w:val="Normal456"/>
        <w:keepNext w:val="0"/>
        <w:numPr>
          <w:numId w:val="13"/>
        </w:numPr>
        <w:spacing w:before="240" w:after="0" w:line="260" w:lineRule="atLeast"/>
        <w:ind w:right="0"/>
        <w:jc w:val="both"/>
      </w:pPr>
      <w:hyperlink r:id="rId3738" w:history="1">
        <w:r>
          <w:rPr>
            <w:rFonts w:ascii="arial" w:eastAsia="arial" w:hAnsi="arial" w:cs="arial"/>
            <w:b w:val="0"/>
            <w:i/>
            <w:strike w:val="0"/>
            <w:color w:val="0077CC"/>
            <w:sz w:val="20"/>
            <w:u w:val="single"/>
            <w:vertAlign w:val="baseline"/>
          </w:rPr>
          <w:t>Review: In ‘The Salesman,’ Scenes From a Marriage in Tehran</w:t>
        </w:r>
      </w:hyperlink>
    </w:p>
    <w:p>
      <w:pPr>
        <w:pStyle w:val="Normal456"/>
        <w:keepNext w:val="0"/>
        <w:numPr>
          <w:numId w:val="14"/>
        </w:numPr>
        <w:spacing w:before="240" w:after="0" w:line="260" w:lineRule="atLeast"/>
        <w:ind w:right="0"/>
        <w:jc w:val="both"/>
      </w:pPr>
      <w:hyperlink r:id="rId3739" w:history="1">
        <w:r>
          <w:rPr>
            <w:rFonts w:ascii="arial" w:eastAsia="arial" w:hAnsi="arial" w:cs="arial"/>
            <w:b w:val="0"/>
            <w:i/>
            <w:strike w:val="0"/>
            <w:color w:val="0077CC"/>
            <w:sz w:val="20"/>
            <w:u w:val="single"/>
            <w:vertAlign w:val="baseline"/>
          </w:rPr>
          <w:t>A House Divided by Exasperation</w:t>
        </w:r>
      </w:hyperlink>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2019</w:t>
      </w:r>
    </w:p>
    <w:p>
      <w:pPr>
        <w:pStyle w:val="Normal456"/>
      </w:pPr>
    </w:p>
    <w:p>
      <w:pPr>
        <w:pStyle w:val="Normal456"/>
        <w:ind w:left="200"/>
        <w:sectPr>
          <w:type w:val="continuous"/>
          <w:pgMar w:top="840" w:right="1000" w:bottom="840" w:left="1000" w:header="400" w:footer="400"/>
          <w:pgNumType w:fmt="decimal"/>
          <w:cols w:space="720"/>
        </w:sectPr>
      </w:pPr>
      <w:r>
        <w:br/>
      </w:r>
      <w:r>
        <w:pict>
          <v:line id="_x0000_s2753" style="position:absolute;z-index:252943360"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740"/>
          <w:headerReference w:type="default" r:id="rId3741"/>
          <w:footerReference w:type="even" r:id="rId3742"/>
          <w:footerReference w:type="default" r:id="rId3743"/>
          <w:headerReference w:type="first" r:id="rId3744"/>
          <w:footerReference w:type="first" r:id="rId3745"/>
          <w:pgSz w:w="12240" w:h="15840"/>
          <w:pgMar w:top="840" w:right="1000" w:bottom="840" w:left="1000" w:header="400" w:footer="400"/>
          <w:pgNumType w:fmt="decimal"/>
          <w:cols w:space="720"/>
          <w:titlePg w:val="0"/>
        </w:sectPr>
      </w:pPr>
    </w:p>
    <w:p>
      <w:pPr>
        <w:pStyle w:val="Normal457"/>
      </w:pPr>
    </w:p>
    <w:p>
      <w:pPr>
        <w:pStyle w:val="Normal457"/>
      </w:pPr>
      <w:r>
        <w:pict>
          <v:shape id="_x0000_i2754" type="#_x0000_t75" alt="LexisNexis®" style="width:147.75pt;height:30pt">
            <v:imagedata r:id="rId17" o:title=""/>
          </v:shape>
        </w:pict>
      </w:r>
      <w:r>
        <w:cr/>
      </w:r>
    </w:p>
    <w:p>
      <w:pPr>
        <w:pStyle w:val="Heading1455"/>
        <w:keepNext w:val="0"/>
        <w:spacing w:after="200" w:line="340" w:lineRule="atLeast"/>
        <w:ind w:left="0" w:right="0" w:firstLine="0"/>
        <w:jc w:val="center"/>
      </w:pPr>
      <w:hyperlink r:id="rId3746" w:history="1">
        <w:r>
          <w:rPr>
            <w:rFonts w:ascii="arial" w:eastAsia="arial" w:hAnsi="arial" w:cs="arial"/>
            <w:b/>
            <w:i/>
            <w:strike w:val="0"/>
            <w:color w:val="0077CC"/>
            <w:sz w:val="28"/>
            <w:u w:val="single"/>
            <w:vertAlign w:val="baseline"/>
          </w:rPr>
          <w:t>Rugby Outsiders Try to Find a Foothold</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2014 Monday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7"/>
        <w:keepNext w:val="0"/>
        <w:spacing w:after="0" w:line="240" w:lineRule="atLeast"/>
        <w:ind w:right="0"/>
        <w:jc w:val="both"/>
      </w:pPr>
      <w:bookmarkStart w:id="929" w:name="Bookmark_457"/>
      <w:bookmarkEnd w:id="929"/>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1</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BORDEN</w:t>
      </w:r>
    </w:p>
    <w:p>
      <w:pPr>
        <w:pStyle w:val="Normal457"/>
        <w:keepNext/>
        <w:spacing w:before="240" w:after="0" w:line="340" w:lineRule="atLeast"/>
        <w:ind w:left="0" w:right="0" w:firstLine="0"/>
        <w:jc w:val="left"/>
      </w:pPr>
      <w:bookmarkStart w:id="930" w:name="Body_455"/>
      <w:bookmarkEnd w:id="930"/>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55" style="position:absolute;z-index:252944384"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At first glance, the London Broncos' postgame locker room last Sunday was the same as in any other week. Crumpled tape under the benches. Plastic cups strewn about. That unmistakable odor of sweat mixed with desperation (as well as a fair bit of antiseptic cream).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particular week, on this Sunday afternoon, there was an important difference: On the floor, between the equipment bags and the soaked socks and the ammonia bottles the players use as smelling salts, were four pieces of laminated paper. And on those pieces of paper were the profoundly obscene words to this professional rugby team's victory song.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players sang. Loudly. On one wall, Joe Keyes, the teenage hero of the game, shouted while he clutched the bottle of Champagne he had received for being named man of the match. In a corner, Ben Farrar, another cog, stood on his seat and shrieked until his voice was like sandpaper. In the middle, Joe Grima, the team's coach and an observant Christian, cringed at some of the seamier verses -- which are neither printable in a newspaper nor appropriate, frankly, in many other venues -- but pounded his hands together anyway.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guys needed the sheets because they forgot the words,'' Kieran Dixon, an outside back, said during a moment of peace. He shrugged. ''It's been a long time.''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The Broncos' victory, on Aug. 17, was their first in a season that had begun in January. Including exhibitions and cup matches, the Broncos had lost 26 consecutive games and had given up about 1,100 points. Their season, by most measures, ended two months early, when relegation to a lower division was ensured with seven games remaining. These last matches were essentially meaningless.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they finally, stunningly, beat the Leeds Rhinos, 40-36, a true celebration erupted all the same. In the stands, club executives danced and hollered. Near the bench, team staff members hugged in disbelief. On the field, Grima raised his arms, pumped a fist and then staggered out toward his players, tears streaming down his face.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long list of things going on with this club; everyone knows that,'' he said afterward. ''But this -- just for today -- is fantastic. It is wonderful. It is special.''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true, but the joy was also only a temporary respite; the list of issues Grima referred to is significant. It includes important items like the long-term financial viability of the club and a pressing need to truly establish its brand. All the concerns, though, point squarely to a broader question that the Broncos have faced for years: Should they exist at all?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the schism between two forms of rugby -- rugby league and rugby union -- runs deep. Rugby union is the traditional form and involves teams using 15 players to try to move the ball up the field. A try, as the scoring play is called, is worth 5 points, and there is a variety of sequences, including the mass confrontations between the teams that are known as scrums. In rugby league, the version of the game that the Broncos play, teams use 13 players and push for tries that are worth 4 points during action that is generally more free-flowing.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Outsiders in every way, the Broncos are the only team from southern England to participate in rugby league's top division, the Super League. Historically, rugby league was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code of the game and was played by clubs in Manchester and other northern towns. Rugby union, the traditional style generally played in schools by more well-to-do Britons, dominated in London and the surrounding areas. Unfamiliar observers might wonder whether a combined form of the game -- one that, say, appealed to all rugby fans -- would have a better shot at challenging soccer in terms of popularity, but hypothesizing is foolish. Rugby league and rugby union devotees have little use for each other.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attempts to bridge the geographical gap within rugby have had mixed results. The Broncos were formed in 1980 as Fulham Rugby League Club. Since then, a slew of investors, executives, players and coaches have been optimistic about the team's ability to rise, but true success has been elusive.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has changed names five times (this is its second time as the Broncos). It has played in stadiums on all sides of the city, all while trying to make Londoners -- who are plenty occupied by soccer, cricket and rugby union, among other distractions -- notice it is still here.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Grima came to the team from Australia, where he had been a respected player and coach. Seeking a challenge, he joined the Broncos as an assistant at the start of this season and took over when the previous coach, Tony Rea, resigned after 11 consecutive league defeats. Grima knew when he arrived that rugby league was not as popular in London as it was in Australia, where players are often stopped by fans on the street or are approached in restaurants. But he had no idea that the general sentiment toward the sport in London was often one of complete apathy.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professional team playing in a league that is on SkySports regularly,'' Grima said, referring to a popular British sports television channel. ''Yet when I go out to the grocery store and I have my shirt on with London Broncos on it, I've had people literally come up to me and say, 'Is that a basketball team?'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Keyes, the 18-year-old who scored three tries in the victory over Leeds, grew up in London but acknowledged, ''I sometimes have to explain who we are, but it really does seem like it is getting better.''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familiar refrain for rugby league enthusiasts in London. While the Broncos are, for the moment, the only fully professional team in the area, youth participation in rugby league around London is rising.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Solly, the general manager of the Super League, said there were now 235 rugby league teams in the London area, or 45 percent more than 10 years ago. Television ratings for the Super League are also particularly high in the London area -- the league's games are typically on Thursday or Friday nights -- and there is no question that having a team in London is important if rugby league hopes to grow out of its label as a regional sport.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much easier for us to grow the sport nationally if the Broncos were at the top of the Super League,'' he added. ''But at the same time, we're not in the position to jeopardize the integrity of the competition by giving them special treatment.''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that has not happened this season. With the team facing financial problems toward the end of last season, the roster was gutted, and the team did not have a proper preseason training camp before plunging into Super League play. Firmly in last place through 24 games, the team has a point differential of minus-715 and has scored fewer than half as many points as the first-place team.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its first season at the Hive, a tiny stadium it shares with Barnet F.C., a fifth-division soccer team, the Broncos are trying to find a foothold. Jason Loubser, the Broncos' general manager, said having a consistent home for the foreseeable future should help, although the team's coming drop to the second division has made sponsorship and advertising partnerships more challenging.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still a number of people who don't know we exist, to be honest,''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Grima, the coach, has a contract for two more seasons and has chosen to take a long view. He has told several players that they are free to look for places with other clubs next season, and he is focusing on implementing a philosophy that he thinks will allow the Broncos to return to the Super League after just one season in the second tier.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wins -- which, presumably, will come a bit easier next season -- along with some continuity on the business side should give the Broncos a chance of moving toward the relevancy that they crave. ''We know there is work ahead of us,'' Loubser said, ''and we know it's a lot.''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that means there is little to do but revel in the small moments. Yes, there were only about 1,200 fans at the Hive last Sunday, many of them from Leeds, and yes, the Rhinos were resting many of their best players ahead of a cup final. None of that mattered to the Broncos.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by 30-8 in the second half, the Broncos began to crackle. Dixon scored a try. Then came another. The Rhinos punched back, but the Broncos did not waver, overturning a 16-point deficit in the final 20 minutes. The Rhinos had a chance to at least tie when one of their players broke toward the corner on the final play, but the official ruled that he had stepped out of bounds just before diving over the line.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was over. The Broncos had won. There was no explosion from the crowd; it was too small. There was no shock around the country; few fans outside the stadium even knew the game was going on. But Grima cried. Keyes danced. And then, for the first time in so, so, long, they all gathered together and sang.</w:t>
      </w:r>
    </w:p>
    <w:p>
      <w:pPr>
        <w:pStyle w:val="Normal457"/>
        <w:keepNext w:val="0"/>
        <w:spacing w:before="240" w:after="0" w:line="260" w:lineRule="atLeast"/>
        <w:ind w:left="0" w:right="0" w:firstLine="0"/>
        <w:jc w:val="left"/>
      </w:pPr>
      <w:r>
        <w:br/>
      </w:r>
      <w:hyperlink r:id="rId3747" w:history="1">
        <w:r>
          <w:rPr>
            <w:rFonts w:ascii="arial" w:eastAsia="arial" w:hAnsi="arial" w:cs="arial"/>
            <w:b w:val="0"/>
            <w:i/>
            <w:strike w:val="0"/>
            <w:color w:val="0077CC"/>
            <w:sz w:val="20"/>
            <w:u w:val="single"/>
            <w:vertAlign w:val="baseline"/>
          </w:rPr>
          <w:t>http://www.nytimes.com/2014/08/25/sports/rugby/rugby-outsiders-try-to-find-a-foothold-.html</w:t>
        </w:r>
      </w:hyperlink>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756" style="position:absolute;z-index:252945408"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the London Broncos, a rugby team, congratulated Joe Keyes, who was named man of the match last week in the team's only win this season. The team shares its tiny stadium, the Hive, with a fifth-division soccer team. (D1)</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Broncos celebrated a win last week after losing 26 consecutive games and giving up about 1,100 points. Coach Joe Grima, above right, has a contract for two more seasons and is looking to the future for the club, which has been around for decades but has yet to gain wide popularity. (PHOTOGRAPHS BY TOM JAMIESON FOR THE NEW YORK TIMES) (D4)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2014</w:t>
      </w:r>
    </w:p>
    <w:p>
      <w:pPr>
        <w:pStyle w:val="Normal457"/>
      </w:pPr>
    </w:p>
    <w:p>
      <w:pPr>
        <w:pStyle w:val="Normal457"/>
        <w:ind w:left="200"/>
        <w:sectPr>
          <w:type w:val="continuous"/>
          <w:pgMar w:top="840" w:right="1000" w:bottom="840" w:left="1000" w:header="400" w:footer="400"/>
          <w:pgNumType w:fmt="decimal"/>
          <w:cols w:space="720"/>
        </w:sectPr>
      </w:pPr>
      <w:r>
        <w:br/>
      </w:r>
      <w:r>
        <w:pict>
          <v:line id="_x0000_s2757"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748"/>
          <w:headerReference w:type="default" r:id="rId3749"/>
          <w:footerReference w:type="even" r:id="rId3750"/>
          <w:footerReference w:type="default" r:id="rId3751"/>
          <w:headerReference w:type="first" r:id="rId3752"/>
          <w:footerReference w:type="first" r:id="rId3753"/>
          <w:pgSz w:w="12240" w:h="15840"/>
          <w:pgMar w:top="840" w:right="1000" w:bottom="840" w:left="1000" w:header="400" w:footer="400"/>
          <w:pgNumType w:fmt="decimal"/>
          <w:cols w:space="720"/>
          <w:titlePg w:val="0"/>
        </w:sectPr>
      </w:pPr>
    </w:p>
    <w:p>
      <w:pPr>
        <w:pStyle w:val="Normal458"/>
      </w:pPr>
    </w:p>
    <w:p>
      <w:pPr>
        <w:pStyle w:val="Normal458"/>
      </w:pPr>
      <w:r>
        <w:pict>
          <v:shape id="_x0000_i2758" type="#_x0000_t75" alt="LexisNexis®" style="width:147.75pt;height:30pt">
            <v:imagedata r:id="rId17" o:title=""/>
          </v:shape>
        </w:pict>
      </w:r>
      <w:r>
        <w:cr/>
      </w:r>
    </w:p>
    <w:p>
      <w:pPr>
        <w:pStyle w:val="Heading1456"/>
        <w:keepNext w:val="0"/>
        <w:spacing w:after="200" w:line="340" w:lineRule="atLeast"/>
        <w:ind w:left="0" w:right="0" w:firstLine="0"/>
        <w:jc w:val="center"/>
      </w:pPr>
      <w:hyperlink r:id="rId3754" w:history="1">
        <w:r>
          <w:rPr>
            <w:rFonts w:ascii="arial" w:eastAsia="arial" w:hAnsi="arial" w:cs="arial"/>
            <w:b/>
            <w:i/>
            <w:strike w:val="0"/>
            <w:color w:val="0077CC"/>
            <w:sz w:val="28"/>
            <w:u w:val="single"/>
            <w:vertAlign w:val="baseline"/>
          </w:rPr>
          <w:t>Regulator of Wall Street Loses Its Hard-Charging Chairman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8"/>
        <w:keepNext w:val="0"/>
        <w:spacing w:after="0" w:line="240" w:lineRule="atLeast"/>
        <w:ind w:right="0"/>
        <w:jc w:val="both"/>
      </w:pPr>
      <w:bookmarkStart w:id="931" w:name="Bookmark_458"/>
      <w:bookmarkEnd w:id="931"/>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DEALBOOK</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PROTESS</w:t>
      </w:r>
    </w:p>
    <w:p>
      <w:pPr>
        <w:pStyle w:val="Normal458"/>
        <w:keepNext/>
        <w:spacing w:before="240" w:after="0" w:line="340" w:lineRule="atLeast"/>
        <w:ind w:left="0" w:right="0" w:firstLine="0"/>
        <w:jc w:val="left"/>
      </w:pPr>
      <w:bookmarkStart w:id="932" w:name="Body_456"/>
      <w:bookmarkEnd w:id="932"/>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59" style="position:absolute;z-index:25294745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Gensler squeezed into a Washington auditorium last month, mingling with the 300 guests at his farewell party and basking in the attention as a who's who of finance recounted his campaign to rein in Wall Street risk-taking.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Jacob J. Lew, for one, described the chairman of the Commodity Futures Trading Commission as one of the leading reformers after the financial crisis, according to people who attended the event. Mark Wetjen, a commissioner at the agency who occasionally sparred with Mr. Gensler, remarked that a mutual friend was fond of calling him ''a force of nature,'' a depiction that elicited knowing nods from a crowd that included Ben S. Bernanke, the departing head of the Federal Reserve, and Jeffrey C. Sprecher, whose company owns the New York Stock Exchange.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Mr. Gensler's aggressive streak thrust the once-backwater agency into the front lines of reform, it also maddened colleagues and complicated his legacy. And now that his tenure is ending on Friday, the agency has reached an inflection point, prompting Wall Street to hope for a friendlier regulator.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appointed Timothy G. Massad, a Treasury Department official with a blank slate for a regulatory agenda, as Mr. Gensler's successor.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their slender frames and retreating hairlines, Mr. Massad and Mr. Gensler might bear little resemblance. While Mr. Gensler had his finger on every button, Mr. Massad could take a more conciliatory stance. Mr. Massad, who oversaw the winding down of the bank bailouts, will also face renewed pressure to appease lobbyists and congressional Republicans.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Wall Street sees an opening to roll back reform,'' said Dennis M. Kelleher, the head of Better Markets, an advocacy group. ''But Massad is no fool; he knows he's going to be judged by the very high standards set by Gary Gensler.''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Mr. Massad's appointment, Mr. Lew praised him as ''determined to pursue reform that safeguards and advances the interests of hard-working Americans.''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added, ''I have every confidence that he is the right man to lead an agency designed to prevent future crises.''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further underscoring the uncertainty surrounding the agency, Mr. Gensler's exit will be followed within weeks by the departure of Bart Chilton, a fellow Democratic commissioner who is an even harsher critic of Wall Street. Sharon Bowen, a corporate lawyer who represents private equity firms and other financial institutions, is poised to take Mr. Chilton's spot.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Wall Street résumé does not necessarily translate into deregulation. By most measures, Mr. Gensler would have been an unlikely reformer.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where his father was a cigarette and pinball machine vendor to local bars, Mr. Gensler pursued a career on Wall Street after graduating with his bachelor's and master's degrees from the Wharton School at the University of Pennsylvania. By 30, he and a colleague were selected as Goldman Sachs partners -- the youngest in the firm's history at the time.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minting a small fortune as a star deal-maker in New York and Tokyo -- he negotiated what was then a record television-rights deal for the National Football League -- Mr. Gensler pursued a second act where many Goldmanites before him had gone: the Treasury Department. During his tenure there, Mr. Gensler helped enact legislation exempting from oversight broad swathes of derivatives trading, the same industry that was later at the center of the 2008 crisis.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backdrop, his 2009 nomination to the C.F.T.C. was a tough sell. Two liberal senators placed a hold on the appointment. And in a closed-door meeting with Mr. Gensler, another Democratic senator encapsulated the unease over President Obama's financial regulatory appointments, opining that ''the president ran on change and you guys aren't change.''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of receiving Senate approval, Mr. Gensler largely silenced his liberal critics. He became a regular presence on Capitol Hill that year, lobbying lawmakers to bolster what ultimately became the Dodd-Frank Act, the regulatory overhaul passed in response to the crisis. The day in 2010 that Dodd-Frank became final he stayed past 4 a.m. to put the finishing touches on the law, stopping only to buy dinner at McDonald's for his staff.</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Dodd-Frank took effect, he helped write dozens of new rules to reshape the derivatives industry. Dodd-Frank stretched his agency's reach from the roughly $35 trillion futures business to the opaque $400 trillion swaps market.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selected David Meister, a former federal prosecutor, as his enforcement chief. Mr. Meister went on to file a record number of cases against some of Wall Street's biggest banks. An investigation into the banking industry's manipulation of benchmark interest rates, an examination that ensnared UBS and Barclays, extracted hundreds of millions of dollars in fines and underpinned Mr. Gensler's calls to overhaul the rate-setting process.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aggressiveness was exactly what was necessary,'' said Mary L. Schapiro, who was the chairwoman of the Securities and Exchange Commission for much of Mr. Gensler's tenure.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by Mr. Gensler clashed with the staid culture of an agency once known as the ''watchdog that didn't bark.'' A nine-time marathon runner who climbed Mount Rainier during his C.F.T.C. tenure, Mr. Gensler routinely demanded that staff work weekends and holidays.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fall in which he broke four ribs and punctured a lung, colleagues say, Mr. Gensler worked from his hospital bed. Then, five days after Mr. Gensler's injury, his father died. But he soon returned to work, taking the stairs to his ninth-floor office.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he was something of a micromanager, tweaking even obscure agency documents known as ''no action'' letters. ''Gary is not a micromanager,'' Mr. Meister said in jest at the farewell event last month. ''He only called me on nights, weekends and holidays.''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also recall seeing a personal side of Mr. Gensler. He recently held a holiday party for 45 agency colleagues and their spouses and attended a former staff member's wedding. At an office Christmas party in 2012, he joined a rendition of a line dance known as the Wobble.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tenure also saw rare breakdowns in decorum. The tensions culminated last year when Mr. Gensler refused to budge on a July deadline to produce plans for stretching Dodd-Frank rules to trading overseas, a position that upset regulators in Washington and abroad.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 Republican commissioner at the C.F.T.C., Jill E. Sommers, declared that ''no one has ever accused Gary Gensler of being reasonable.'' Mr. Wetjen, who worried that the agency was acting hastily and could have unnecessarily disrupted markets, once became so frustrated with Mr. Gensler that he blurted to colleagues that they should tell Mr. Gensler where to go, using an expletive. (Mr. Wetjen, who has since called Mr. Gensler ''a friend'' and was the master of ceremonies at his farewell event, said that he did not recall saying that.)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on that plan and others, the agency formed a consensus. About 70 percent of the agency's final rules and orders under Dodd-Frank received unanimous approval from the five-member commission.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appease fellow commissioners, for example, Mr. Gensler softened a rule intended to encourage competition among banks in the swaps market. Rather than force asset managers like Vanguard to contact at least five banks when seeking a price for a swaps contract -- as the agency initially proposed to do -- he agreed to temporarily lower the standard to two banks before moving up to three.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he was a deal-maker,'' Ms. Schapiro said. ''Of course, it was really at the end of the day.''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objected all the same. When a dozen lawyers and lobbyists arrived in his office last summer to press their case about the cross-border plan, Mr. Gensler, his loafers removed and his tie falling inches below his belt, flashed a smile. ''Guys, I was one of you,'' he remarked. ''I know how the game is played.''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some of the same groups sued the agency. It was the fifth lawsuit since Mr. Gensler took over.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Gensler's next step is unclear. In an interview, he said he planned to return to being a stay-at-home dad for the youngest of his three daughters. His wife, an artist, died of breast cancer in 2006.</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tremendous honor to serve at this time,'' he said. ''I assume my professional life will sort itself out.''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58"/>
        <w:keepNext w:val="0"/>
        <w:spacing w:before="240" w:after="0" w:line="260" w:lineRule="atLeast"/>
        <w:ind w:left="0" w:right="0" w:firstLine="0"/>
        <w:jc w:val="left"/>
      </w:pPr>
      <w:r>
        <w:br/>
      </w:r>
      <w:hyperlink r:id="rId3755" w:history="1">
        <w:r>
          <w:rPr>
            <w:rFonts w:ascii="arial" w:eastAsia="arial" w:hAnsi="arial" w:cs="arial"/>
            <w:b w:val="0"/>
            <w:i/>
            <w:strike w:val="0"/>
            <w:color w:val="0077CC"/>
            <w:sz w:val="20"/>
            <w:u w:val="single"/>
            <w:vertAlign w:val="baseline"/>
          </w:rPr>
          <w:t>http://dealbook.nytimes.com/2014/01/02/regulator-of-wall-street-loses-its-hard-charging-chairman/</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60" style="position:absolute;z-index:252948480"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Gary Gensler, left, at the ceremony at which President Obama nominated Timothy Massad, right, to succeed him as leader of the Commodity Futures Trading Commission. (PHOTOGRAPH BY SHAWN THEW/EUROPEAN PRESSPHOTO AGENCY) (B1)</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time as chairman of the C.F.T.C., Gary Gensler became known  for long work hours and aggressive oversight of the derivatives industry. (PHOTOGRAPH BY CHRISTOPHER GREGORY/THE NEW YORK TIMES) (B5)       </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458"/>
      </w:pPr>
    </w:p>
    <w:p>
      <w:pPr>
        <w:pStyle w:val="Normal458"/>
        <w:ind w:left="200"/>
        <w:sectPr>
          <w:type w:val="continuous"/>
          <w:pgMar w:top="840" w:right="1000" w:bottom="840" w:left="1000" w:header="400" w:footer="400"/>
          <w:pgNumType w:fmt="decimal"/>
          <w:cols w:space="720"/>
        </w:sectPr>
      </w:pPr>
      <w:r>
        <w:br/>
      </w:r>
      <w:r>
        <w:pict>
          <v:line id="_x0000_s2761"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756"/>
          <w:headerReference w:type="default" r:id="rId3757"/>
          <w:footerReference w:type="even" r:id="rId3758"/>
          <w:footerReference w:type="default" r:id="rId3759"/>
          <w:headerReference w:type="first" r:id="rId3760"/>
          <w:footerReference w:type="first" r:id="rId3761"/>
          <w:pgSz w:w="12240" w:h="15840"/>
          <w:pgMar w:top="840" w:right="1000" w:bottom="840" w:left="1000" w:header="400" w:footer="400"/>
          <w:pgNumType w:fmt="decimal"/>
          <w:cols w:space="720"/>
          <w:titlePg w:val="0"/>
        </w:sectPr>
      </w:pPr>
    </w:p>
    <w:p>
      <w:pPr>
        <w:pStyle w:val="Normal459"/>
      </w:pPr>
    </w:p>
    <w:p>
      <w:pPr>
        <w:pStyle w:val="Normal459"/>
      </w:pPr>
      <w:r>
        <w:pict>
          <v:shape id="_x0000_i2762" type="#_x0000_t75" alt="LexisNexis®" style="width:147.75pt;height:30pt">
            <v:imagedata r:id="rId17" o:title=""/>
          </v:shape>
        </w:pict>
      </w:r>
      <w:r>
        <w:cr/>
      </w:r>
    </w:p>
    <w:p>
      <w:pPr>
        <w:pStyle w:val="Heading1457"/>
        <w:keepNext w:val="0"/>
        <w:spacing w:after="200" w:line="340" w:lineRule="atLeast"/>
        <w:ind w:left="0" w:right="0" w:firstLine="0"/>
        <w:jc w:val="center"/>
      </w:pPr>
      <w:hyperlink r:id="rId3762" w:history="1">
        <w:r>
          <w:rPr>
            <w:rFonts w:ascii="arial" w:eastAsia="arial" w:hAnsi="arial" w:cs="arial"/>
            <w:b/>
            <w:i/>
            <w:strike w:val="0"/>
            <w:color w:val="0077CC"/>
            <w:sz w:val="28"/>
            <w:u w:val="single"/>
            <w:vertAlign w:val="baseline"/>
          </w:rPr>
          <w:t xml:space="preserve">Jersey City's Mayor-Elect Seeks Wider Prosperity </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2001 Thursday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9"/>
        <w:keepNext w:val="0"/>
        <w:spacing w:after="0" w:line="240" w:lineRule="atLeast"/>
        <w:ind w:right="0"/>
        <w:jc w:val="both"/>
      </w:pPr>
      <w:bookmarkStart w:id="933" w:name="Bookmark_459"/>
      <w:bookmarkEnd w:id="933"/>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4</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ROBERT HANLEY </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JERSEY CITY, June 6  </w:t>
      </w:r>
    </w:p>
    <w:p>
      <w:pPr>
        <w:pStyle w:val="Normal459"/>
        <w:keepNext/>
        <w:spacing w:before="240" w:after="0" w:line="340" w:lineRule="atLeast"/>
        <w:ind w:left="0" w:right="0" w:firstLine="0"/>
        <w:jc w:val="left"/>
      </w:pPr>
      <w:bookmarkStart w:id="934" w:name="Body_457"/>
      <w:bookmarkEnd w:id="934"/>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63" style="position:absolute;z-index:25295052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20 years, developers have transformed Jersey City's waterfront on the Hudson River from a gritty industrial neighborhood to a bustling downtown of gleaming office towers and apartment buildings. Property-tax abatements and other economic incentives have lured the builders and their billions in investment over the two decades.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Glenn D. Cunningham prepared to take over as the mayor of Jersey City after his victory in Tuesday's mayoral runoff, he took notice today of what has been achieved and what has not been achieved here.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between accepting congratulations from well-wishers, Mr. Cunningham, who will be sworn in July 1, made it clear that one of his goals is to see that the prosperity of the waterfront is shared more evenly with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have been left far behind.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feeling that the city's been too easy to roll over for the developers at the expense of the rest of the city," said Mr. Cunningham, the first black to be elected mayor here. "We want the benefits of the growth and prosperity to filter into the other neighborhoods."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under the current mayor, Bret D. Schundler, who is seeking the Republican nomination for governor, the waterfront of this city of 240,000 came to be known as the Gold Coast. But Mr. Cunningham said during an interview, "The other neighborhoods are anything but golden neighborhoods."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Cunningham, 57, said one of his top priorities would be to draft a policy that future tax abatements be linked to developers' willingness to provide money for lower-cost housing, more police officers, two new swimming pools, summer jobs for unemployed teenagers, parks and teams in youth baseball and soccer.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victory visit in midafternoon to a grocery store on Newark Avenue, in a frayed commercial district west of the waterfront, Mr. Cunningham took up the issue again with happy supporters. He noted that the population of Jersey City, the state's second-largest city, grew by about 11,000 in the 1990's. Most of the newcomers, he said, settled in new luxury condominiums and high-rent apartments on the waterfront.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city is stagnant," he said. "Development has to penetrate every neighborhood of the city. No one has made the developers care about the rest of Jersey City."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Mr. Cunningham said he was proud to be the first black elected mayor here. But he quickly stressed that he wanted to be known as a mayor of all races and ethnic groups. "Jersey City is not a black city, or a Latino city or a white city," he said. "We want to empower all the people."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Tuesday's nonpartisan runoff election, Mr. Cunningham, a Democrat, beat Tom DeGise, a Democrat and the City Council president, who had been endorsed by Mr. Schundler. Many here viewed the runoff as a referendum on the Schundler era.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Trenton on Wednesday, Mr. Schundler said he thought that Mr. Cunningham had won the race because he generated excitement among black voters, who turned out to the polls in large numbers.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Cunningham, a tall, trim man, is no stranger to local politics. From 1981 to 1989, he served on the City Council in the early years of waterfront development. He joined the police force in 1967 after serving in the Marines and rose to the rank of captain. He resigned from the Police Department in 1991 and was Hudson County's director of public safety until 1996, when President Clinton named him head of the United States Marshals Service in New Jersey. Mr. Cunningham resigned from that position in December to run for mayor.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Cunningham said today that he considered himself pro-development but added that residents would be more likely to support tax abatements for the waterfront if developers provided tangible benefits for other neighborhoods.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interests seemed receptive to Mr. Cunningham's comments. Brian C. Doherty, a lawyer who represents some of the waterfront's biggest developers, said his clients were willing to work with Mr. Cunningham.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is the ability to better utilize monies generated from tax abatements for such things as affordable housing and inner-city commercial development," Mr. Doherty said. "The development community welcomes the opportunity to explore those issues with the administration."</w:t>
      </w:r>
    </w:p>
    <w:p>
      <w:pPr>
        <w:pStyle w:val="Normal459"/>
        <w:keepNext w:val="0"/>
        <w:spacing w:before="240" w:after="0" w:line="260" w:lineRule="atLeast"/>
        <w:ind w:left="0" w:right="0" w:firstLine="0"/>
        <w:jc w:val="left"/>
      </w:pPr>
      <w:r>
        <w:br/>
      </w:r>
      <w:hyperlink r:id="rId3763"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64" style="position:absolute;z-index:252951552"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Glenn D. Cunningham, Jersey City's mayor-elect, greets Kennedy Okemwa, who said he had voted for Mr. Cunningham in the first vote he cast since he moved to the United States from Sierra Leone 14 years ago. (Vincent Laforet/The New York Times)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2001</w:t>
      </w:r>
    </w:p>
    <w:p>
      <w:pPr>
        <w:pStyle w:val="Normal459"/>
      </w:pPr>
    </w:p>
    <w:p>
      <w:pPr>
        <w:pStyle w:val="Normal459"/>
        <w:ind w:left="200"/>
        <w:sectPr>
          <w:type w:val="continuous"/>
          <w:pgMar w:top="840" w:right="1000" w:bottom="840" w:left="1000" w:header="400" w:footer="400"/>
          <w:pgNumType w:fmt="decimal"/>
          <w:cols w:space="720"/>
        </w:sectPr>
      </w:pPr>
      <w:r>
        <w:br/>
      </w:r>
      <w:r>
        <w:pict>
          <v:line id="_x0000_s2765"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460"/>
      </w:pPr>
    </w:p>
    <w:p>
      <w:pPr>
        <w:pStyle w:val="Normal460"/>
      </w:pPr>
      <w:r>
        <w:pict>
          <v:shape id="_x0000_i2766" type="#_x0000_t75" alt="LexisNexis®" style="width:147.75pt;height:30pt">
            <v:imagedata r:id="rId17" o:title=""/>
          </v:shape>
        </w:pict>
      </w:r>
      <w:r>
        <w:cr/>
      </w:r>
    </w:p>
    <w:p>
      <w:pPr>
        <w:pStyle w:val="Heading1458"/>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Gulping Comic Bonbons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2013 Sunday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0"/>
        <w:keepNext w:val="0"/>
        <w:spacing w:after="0" w:line="240" w:lineRule="atLeast"/>
        <w:ind w:right="0"/>
        <w:jc w:val="both"/>
      </w:pPr>
      <w:bookmarkStart w:id="935" w:name="Bookmark_460"/>
      <w:bookmarkEnd w:id="935"/>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11; DVD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60"/>
        <w:keepNext/>
        <w:spacing w:before="240" w:after="0" w:line="340" w:lineRule="atLeast"/>
        <w:ind w:left="0" w:right="0" w:firstLine="0"/>
        <w:jc w:val="left"/>
      </w:pPr>
      <w:bookmarkStart w:id="936" w:name="Body_458"/>
      <w:bookmarkEnd w:id="936"/>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67" style="position:absolute;z-index:252953600"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may be fabled as the country where the notion of the director as auteur first and most firmly took root, but Paris is certainly among the few cities where a public square is named after a screenwriter. La Place Michel-Audiard is in the Petit-Montrouge quarter of the 14th Arrondissement, a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Audiard, the most celebrated ''dialoguiste'' of the French cinema, was born in 1920.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Michel Audiard is much less well known than his son, Jacques, the writer-director whose prison drama ''A Prophet'' was nominated for an Oscar in 2010 and whose latest film, ''Rust and Bone,'' will be released on home video this week. But in France, Audiard père enjoys the sort of status generally reserved for actors and rock stars. He is the subject of at least a dozen books, including a recently published ''Encyclopédie Audiard,'' and his films -- among them some of his country's most beloved comedies -- are a constant presence on television and remain big sellers in home video.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here, not so much. Olive Films has just released Audiard's two most revered films under titles that will mean little to most Americans and nothing to anyone French: the 1963 ''Les Tontons Flingueurs'' has been unpromisingly rendered as ''Monsieur Gangster,'' and ''Les Barbouzes,'' from 1964, has become the even less enticing ''Great Spy Chase.''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we have the problem, before the movies have even begun. Audiard's writing is centered on the great dualism of the French language: its capacity on the one hand for elaborate formal speech, full of flowery locutions that have been frozen in place for centuries, and on the other for wild and vulgar improvisation, which includes an entire, unofficial lexicon of slang -- ''l'argot'' -- that is still not to be used in polite society but which never fails to amuse when it is.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''Tonton'' being an affectionate term for uncle, and ''flingueur'' being underworld slang for assassin, ''Les Tontons Flingueurs'' becomes a flavorful but untranslatable title for a farce about the battle of succession that ensues when a Parisian crime boss dies and leaves his empire to his naïve, apple-cheeked daughter (Sabine Sinjen). ''Barbouze'' is a derivation of the French word for beard, barbe, and designates secret agents who operate behind false whiskers. And that's an effective image for Audiard's cold war burlesque about agents for rival governments who pursue the sexy young widow (Mireille Darc) of an arms dealer, trying to get their hands on the patents he controlled.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Audiard's closest American equivalent might be Damon Runyon, who spun the Broadway slang of the '20s and '30s into a series of popular short stories (two of which were subsequently spun into the musical ''Guys and Dolls''). Like Runyon in his frequently filmed short story ''Little Miss Marker'' Audiard likes to build his plots around sentimental conflicts of youthful innocence and hardened experience -- hoodlums who reveal their hearts of gold when confronted with adorable little girls -- but there is also a powerful strain of morbidity in Audiard's work that makes him more distinctly French.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 Runyon character committing a serious crime, but when Raoul (Bernard Blier) in ''Les Tontons'' declares that anyone who crosses him ''will be found scattered in tiny bits to the four corners of Paris, like a jigsaw puzzle,'' one feels he speaks from experience. Comic deaths abound in Audiard's films to a degree that even Quentin Tarantino might envy, though the violence remains off screen. (The exploding head for comic effect is an innovation that would have to wait for the evolution of special effects.)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Audiard made his reputation writing for the great growling tomcat of French cinema, Jean Gabin, and Audiard acquired a stock company of similar hard-boiled types. Both the ''Tontons'' and ''Barbouzes'' star Lino Ventura, whose square-jawed taciturnity served Jean-Pierre Melville in the grim ''Deuxième Souffle'' (1966) and ''Army of Shadows'' (1969). But as tough guys from Edward G. Robinson to Dwayne Johnson have demonstrated, nothing seduces an audience like a display of vulnerability from a professional hard case.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''Les Tontons Flingueurs'' is an extended scene set in the kitchen of a suburban chateau in which Ventura, Blier (himself the father of a well-known director, Bertrand Blier) and the Audiard regulars Robert Dalban and Francis Blanche sit around a table and reminisce about the old days, alternately taking slugs of a vile liqueur manufactured by their boss, who has just died, and buttering sandwiches for a party hosted by the dead chief's daughter.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sequence lasts several minutes while advancing the plot in no discernible way. It exists only to allow Audiard to construct his elaborate edifices of language, and then bring them down by detonating a precisely positioned word of argot -- an effect that is probably beyond the power of subtitles to render. Those who would like to give it a shot can find much of the dialogue transcribed at michelaudiard.com, one of the many fan sites devoted to Audiard's work.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Barbouzes'' wades into some shallow political waters with its references to General De Gaulle (portrayed in the traditional Hollywood manner toward religious figures by an off-screen voice) and his attempts to separate France from NATO. The spies competing for the (presumably) nuclear secrets possessed by the widow include not only Russian and Chinese agents but also a lumbering representative of the C.I.A. (Jess Hahn). In a running gag he keeps popping up unexpectedly to offer higher and higher amounts of cold American cash (even reaching the Austin Powers-ish heights of ''one million dollars!''), only to be tossed out the nearest window by Ventura each time.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Ventura explains, France is only a poor country, without the financial might to top the American offer. But, as he hardly needs to add, France still has vast reserves in another quarter. When it comes to the charm race, the winner is never in doubt. (Olive Films; Blu-ray, $29.95 each; DVD, $24.95 each; not rated)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SOON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HOBBIT: AN UNEXPECTED JOURNEY The first of three feature-length installments adapted from Tolkien's children's book, with the elderly Bilbo Baggins of ''The Lord of the Rings'' (Ian Holm) looking back on his youthful self (Martin Freeman) as he is drawn into his first adventure with the wizard Gandalf (Ian McKellen). Peter Jackson directed; with Elijah Wood, Hugo Weaving, Cate Blanchett, Christopher Lee and Andy Serkis. ''The shiny hyper-reality robs Middle-earth of some of its misty, archaic atmosphere, turning it into a gaudy high-definition tourist attraction,'' A. O. Scott wrote in The New York Times in December. (New Line; Blu-ray 3-D/Blu-ray/DVD combo, $44.95; Blu-ray/DVD combo, $35.99; DVD, $28.98; also available through Movies on Demand; PG-13)</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MISÉRABLES The mega-mondo musical comes to the movies with a cast that includes Hugh Jackman, Russell Crowe, Anne Hathaway, Amanda Seyfried, Sacha Baron Cohen and Helena Bonham Carter. Tom Hooper (''The King's Speech'') directed. ''By the grand finale, when tout le monde is waving the French tricolor in victory, you may instead be raising the white flag in exhausted defeat,'' Manohla Dargis wrote in The Times in December. (Universal; Blu-ray, $34.98; DVD, $29.98; also available through Movies on Demand; PG-13)</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DARK THIRTY The pursuit of Osama bin Laden as imagined by the director Kathryn Bigelow and the screenwriter Mark Boal -- the team behind ''The Hurt Locker.'' With Jessica Chastain. ''If Ms. Bigelow leaves some of this to your imagination, it is because, I assume, she knows that the viewers for a movie like this one have been following the news for the past decade,'' Ms. Dargis wrote in The Times in December. (Sony; Blu-ray, $40.99; DVD, $30.99; also available through Movies on Demand; 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40 The trauma of middle age as experienced by a Los Angeles recording executive (Paul Rudd) and his wife (Leslie Mann). Judd Apatow directed. ''The acceptance of imperfection is Mr. Apatow's theme, so a degree of sloppiness is to be expected,'' Mr. Scott wrote in The Times in December. (Universal; Blu-ray/DVD combo, $34.98; DVD, $29.98; also available through Movies on Demand; 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AND BONE A former boxer (Matthias Schoenaerts) helps a marine animal trainer (Marion Cotillard) recover from a devastating injury in a French film directed by Jacques Audiard (''A Prophet''). ''Hunger of various kinds,'' like sexual desire and emotional need ''drives every character in this muscular melodrama,'' Mr. Scott wrote in The Times in November. (Sony; Blu-ray, $35.99; DVD, $30.99; also available through Movies on Demand; R)</w:t>
      </w:r>
    </w:p>
    <w:p>
      <w:pPr>
        <w:pStyle w:val="Normal460"/>
        <w:keepNext w:val="0"/>
        <w:spacing w:before="240" w:after="0" w:line="260" w:lineRule="atLeast"/>
        <w:ind w:left="0" w:right="0" w:firstLine="0"/>
        <w:jc w:val="left"/>
      </w:pPr>
      <w:r>
        <w:br/>
      </w:r>
      <w:hyperlink r:id="rId3771" w:history="1">
        <w:r>
          <w:rPr>
            <w:rFonts w:ascii="arial" w:eastAsia="arial" w:hAnsi="arial" w:cs="arial"/>
            <w:b w:val="0"/>
            <w:i/>
            <w:strike w:val="0"/>
            <w:color w:val="0077CC"/>
            <w:sz w:val="20"/>
            <w:u w:val="single"/>
            <w:vertAlign w:val="baseline"/>
          </w:rPr>
          <w:t>http://www.nytimes.com/2013/03/17/movies/homevideo/on-dvd-michel-audiards-tontons-flingueurs-and-barbouzes.html</w:t>
        </w:r>
      </w:hyperlink>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68" style="position:absolute;z-index:252954624"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Bernard Blier, Francis Blanche and Lino Ventura in ''Les Tontons Flingueurs'' (released on DVD in the United States as ''Monsieur Gangster''), written by Michel Audiard. (PHOTOGRAPH BY OLIVE FILMS) (AR11)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Bernard Blier, Francis Blanche, Lino Ventura and André Weber in ''Les Barbouzes'' (''The Great Spy Chase'' on DVD), written by Michel Audiard, below. (PHOTOGRAPHS BY OLIVE FILMS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PIERRE VAUTHEY/SYGMA -- CORBIS) (AR15)       </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2013</w:t>
      </w:r>
    </w:p>
    <w:p>
      <w:pPr>
        <w:pStyle w:val="Normal460"/>
      </w:pPr>
    </w:p>
    <w:p>
      <w:pPr>
        <w:pStyle w:val="Normal460"/>
        <w:ind w:left="200"/>
        <w:sectPr>
          <w:type w:val="continuous"/>
          <w:pgMar w:top="840" w:right="1000" w:bottom="840" w:left="1000" w:header="400" w:footer="400"/>
          <w:pgNumType w:fmt="decimal"/>
          <w:cols w:space="720"/>
        </w:sectPr>
      </w:pPr>
      <w:r>
        <w:br/>
      </w:r>
      <w:r>
        <w:pict>
          <v:line id="_x0000_s2769"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772"/>
          <w:headerReference w:type="default" r:id="rId3773"/>
          <w:footerReference w:type="even" r:id="rId3774"/>
          <w:footerReference w:type="default" r:id="rId3775"/>
          <w:headerReference w:type="first" r:id="rId3776"/>
          <w:footerReference w:type="first" r:id="rId3777"/>
          <w:pgSz w:w="12240" w:h="15840"/>
          <w:pgMar w:top="840" w:right="1000" w:bottom="840" w:left="1000" w:header="400" w:footer="400"/>
          <w:pgNumType w:fmt="decimal"/>
          <w:cols w:space="720"/>
          <w:titlePg w:val="0"/>
        </w:sectPr>
      </w:pPr>
    </w:p>
    <w:p>
      <w:pPr>
        <w:pStyle w:val="Normal461"/>
      </w:pPr>
    </w:p>
    <w:p>
      <w:pPr>
        <w:pStyle w:val="Normal461"/>
      </w:pPr>
      <w:r>
        <w:pict>
          <v:shape id="_x0000_i2770" type="#_x0000_t75" alt="LexisNexis®" style="width:147.75pt;height:30pt">
            <v:imagedata r:id="rId17" o:title=""/>
          </v:shape>
        </w:pict>
      </w:r>
      <w:r>
        <w:cr/>
      </w:r>
    </w:p>
    <w:p>
      <w:pPr>
        <w:pStyle w:val="Heading1459"/>
        <w:keepNext w:val="0"/>
        <w:spacing w:after="200" w:line="340" w:lineRule="atLeast"/>
        <w:ind w:left="0" w:right="0" w:firstLine="0"/>
        <w:jc w:val="center"/>
      </w:pPr>
      <w:hyperlink r:id="rId3778" w:history="1">
        <w:r>
          <w:rPr>
            <w:rFonts w:ascii="arial" w:eastAsia="arial" w:hAnsi="arial" w:cs="arial"/>
            <w:b/>
            <w:i/>
            <w:strike w:val="0"/>
            <w:color w:val="0077CC"/>
            <w:sz w:val="28"/>
            <w:u w:val="single"/>
            <w:vertAlign w:val="baseline"/>
          </w:rPr>
          <w:t>Editorial Notebook;</w:t>
        </w:r>
      </w:hyperlink>
      <w:r>
        <w:br/>
      </w:r>
      <w:hyperlink r:id="rId3779" w:history="1">
        <w:r>
          <w:rPr>
            <w:rFonts w:ascii="arial" w:eastAsia="arial" w:hAnsi="arial" w:cs="arial"/>
            <w:b/>
            <w:i/>
            <w:strike w:val="0"/>
            <w:color w:val="0077CC"/>
            <w:sz w:val="28"/>
            <w:u w:val="single"/>
            <w:vertAlign w:val="baseline"/>
          </w:rPr>
          <w:t>The War Against Street Gangs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1992, Sunday, Late Edition - Final</w:t>
      </w:r>
    </w:p>
    <w:p>
      <w:pPr>
        <w:pStyle w:val="Normal461"/>
        <w:keepNext w:val="0"/>
        <w:spacing w:after="0" w:line="240" w:lineRule="atLeast"/>
        <w:ind w:right="0"/>
        <w:jc w:val="both"/>
      </w:pPr>
      <w:bookmarkStart w:id="937" w:name="Bookmark_461"/>
      <w:bookmarkEnd w:id="937"/>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18; Column 1; Editorial Desk; Column 1;; Editorial</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BRENT STAPLES</w:t>
      </w:r>
    </w:p>
    <w:p>
      <w:pPr>
        <w:pStyle w:val="Normal4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BRENT STAPLES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461"/>
        <w:keepNext/>
        <w:spacing w:before="240" w:after="0" w:line="340" w:lineRule="atLeast"/>
        <w:ind w:left="0" w:right="0" w:firstLine="0"/>
        <w:jc w:val="left"/>
      </w:pPr>
      <w:bookmarkStart w:id="938" w:name="Body_459"/>
      <w:bookmarkEnd w:id="938"/>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71" style="position:absolute;z-index:252956672"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fifth-grade classes at the Gulf Avenue Elementary School are radiant with Latino faces, faces in so many hues of tan and brown that they make their own rainbow. But these children show anguish when they speak about the gang violence that surrounds them. "They beat my uncle with a tire iron and ran him over," one boy said. Another child's uncle was killed for wearing clothes that made him look like a gang member. Each child knows a story.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County District Attorney puts the number of street gangs at 1,000, with 150,000 members countywide. That's scary: 95 per cent of gang members never finish high school; 90 per cent have been arrested twice by the age of 18. What's scarier still is that gangs are a dominant force in the socialization of the city's young. Look again at the videotape of three black men savagely beating a white truck driver during the riot. The three came of age in the same gang.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violence is often thought of as a black problem. But Latinos lead the county in gang killings, with Asians tending toward extortion and theft. That California is the prime entry point for America's newest immigrants makes the street gangs here a national concern.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 Californians now understand that traditional policing doesn't stop the gangs. Police and others have thus started on programs aimed at gang prevention by early intervention -- identifying and helping potential recruits in their formative years. These are promising efforts that cry out for greater commitment. The Office of Criminal Justice Planning is allotted only $5.5 million to cover prevention and traditional enforcement efforts.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Police Department recently completed two years of a visionary, privately funded experiment known as the Jeopardy program. The Jeopardy officer's sole task is to prevent high-risk youngsters from falling into gangs in the first place. This sometimes means hauling kids to school in handcuffs to make sure they attend. The officers tell teachers and parents how to cope with symptoms of gang involvement. They even run athletic programs for the children they salvage. The early results are promising. But Jeopardy has yet to be expanded beyond the Foothill Station, in the San Fernando Valley.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schools like Gulf Avenue must cope as best they can. Gulf Avenue is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harborside community of Wilmington, not far from Long Beach. The pleasant pastel houses along L Street, bordering the school, don't fit the stereotype of street-gang habitat. But there is an "L Street gang," and Maureen Melvold, the school's assistant principal, must also worry about other gangs that drift in.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we give here is that the school is a safe zone," Ms. Melvold says. She and her colleagues forbid students from wearing gang clothing and remain alert to changes in fashion among the gangs. They monitor the schoolyard carefully for signs of recruitment. Graffiti, the gang calling card, is promptly painted over.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Gulf Avenue's anti-gang effort is the nonprofit Harbor Area Gang Alternatives Program. GAP's workers keep archives on local graffiti writers, and confront them about their handiwork. More important, the group offers classroom instruction that's intended to depopularize the gang culture. On a recent afternoon, Gulf Avenue's fifth graders learned that society shuns those who tattoo themselves, as Latino gang members often do. The children winced at a bloody film of a girl having tattoos surgically removed from her hands.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 officials will soon learn whether the seeds they planted bear fruit. The 10- and 11-year-olds they encountered five years ago are nearing prime gang age. Officials are tracking a sample from the early years to find out how many of them joined gangs or ran afoul of the criminal justice system. But Gulf Avenue's teachers and Jeopardy's police officers already know that intervention saves lives and futures. Would that California's political leaders heed that message.</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1992</w:t>
      </w:r>
    </w:p>
    <w:p>
      <w:pPr>
        <w:pStyle w:val="Normal461"/>
      </w:pPr>
    </w:p>
    <w:p>
      <w:pPr>
        <w:pStyle w:val="Normal461"/>
        <w:ind w:left="200"/>
        <w:sectPr>
          <w:type w:val="continuous"/>
          <w:pgMar w:top="840" w:right="1000" w:bottom="840" w:left="1000" w:header="400" w:footer="400"/>
          <w:pgNumType w:fmt="decimal"/>
          <w:cols w:space="720"/>
        </w:sectPr>
      </w:pPr>
      <w:r>
        <w:br/>
      </w:r>
      <w:r>
        <w:pict>
          <v:line id="_x0000_s2772"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780"/>
          <w:headerReference w:type="default" r:id="rId3781"/>
          <w:footerReference w:type="even" r:id="rId3782"/>
          <w:footerReference w:type="default" r:id="rId3783"/>
          <w:headerReference w:type="first" r:id="rId3784"/>
          <w:footerReference w:type="first" r:id="rId3785"/>
          <w:pgSz w:w="12240" w:h="15840"/>
          <w:pgMar w:top="840" w:right="1000" w:bottom="840" w:left="1000" w:header="400" w:footer="400"/>
          <w:pgNumType w:fmt="decimal"/>
          <w:cols w:space="720"/>
          <w:titlePg w:val="0"/>
        </w:sectPr>
      </w:pPr>
    </w:p>
    <w:p>
      <w:pPr>
        <w:pStyle w:val="Normal462"/>
      </w:pPr>
    </w:p>
    <w:p>
      <w:pPr>
        <w:pStyle w:val="Normal462"/>
      </w:pPr>
      <w:r>
        <w:pict>
          <v:shape id="_x0000_i2773" type="#_x0000_t75" alt="LexisNexis®" style="width:147.75pt;height:30pt">
            <v:imagedata r:id="rId17" o:title=""/>
          </v:shape>
        </w:pict>
      </w:r>
      <w:r>
        <w:cr/>
      </w:r>
    </w:p>
    <w:p>
      <w:pPr>
        <w:pStyle w:val="Heading1460"/>
        <w:keepNext w:val="0"/>
        <w:spacing w:after="200" w:line="340" w:lineRule="atLeast"/>
        <w:ind w:left="0" w:right="0" w:firstLine="0"/>
        <w:jc w:val="center"/>
      </w:pPr>
      <w:hyperlink r:id="rId3786" w:history="1">
        <w:r>
          <w:rPr>
            <w:rFonts w:ascii="arial" w:eastAsia="arial" w:hAnsi="arial" w:cs="arial"/>
            <w:b/>
            <w:i/>
            <w:strike w:val="0"/>
            <w:color w:val="0077CC"/>
            <w:sz w:val="28"/>
            <w:u w:val="single"/>
            <w:vertAlign w:val="baseline"/>
          </w:rPr>
          <w:t>The Best TV Shows and Movies New to Netflix, Amazon and More in March</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2018 Thursday 19:20 EST</w:t>
      </w:r>
    </w:p>
    <w:p>
      <w:pPr>
        <w:pStyle w:val="Normal462"/>
        <w:keepNext w:val="0"/>
        <w:spacing w:after="0" w:line="240" w:lineRule="atLeast"/>
        <w:ind w:right="0"/>
        <w:jc w:val="both"/>
      </w:pPr>
      <w:bookmarkStart w:id="939" w:name="Bookmark_462"/>
      <w:bookmarkEnd w:id="939"/>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WATCHING</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3524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Vineyard</w:t>
      </w:r>
    </w:p>
    <w:p>
      <w:pPr>
        <w:pStyle w:val="Normal4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Every month, subscription streaming services add a new batch of movies and TV shows to their libraries. Here are the titles we think are most interesting this month.</w:t>
      </w:r>
    </w:p>
    <w:p>
      <w:pPr>
        <w:pStyle w:val="Normal462"/>
        <w:keepNext/>
        <w:spacing w:before="240" w:after="0" w:line="340" w:lineRule="atLeast"/>
        <w:ind w:left="0" w:right="0" w:firstLine="0"/>
        <w:jc w:val="left"/>
      </w:pPr>
      <w:bookmarkStart w:id="940" w:name="Body_460"/>
      <w:bookmarkEnd w:id="940"/>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74" style="position:absolute;z-index:25295872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is The New York Times’s TV and film recommendation website. Sign up for our thrice-weekly newsletter here.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month, subscription streaming services add a new batch of movies and TV shows to their libraries. Here are the titles we think are most interesting for March, broken down by service and release date. Streaming services occasionally change schedules without giving notice.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New to Netflix</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‘Adventureland’ Starts streaming: March 1</w:t>
      </w:r>
      <w:hyperlink r:id="rId3787"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1987, and James and Em (Jesse Eisenberg and Kristen Stewart) are workers at a rundown amusement park where the games are rigged. He makes her a “bummer” mixtape, saying of its contents: “They’re truly miserable, pit of despair-type songs. I think you’ll love it.” The music serves as shorthand: We know that the mechanic, Connell (Ryan Reynolds), is a poseur because he claims he once jammed with Lou Reed; that the preening Lisa P. (Margarita Levieva) is superficial because she dances to Falco; and that the fumbling James and the guarded Em could be a good match because they both love Hüsker Dü. It’s all wonderfully cynical, and yet sweetly earnest.—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‘Ghostbusters’ Starts streaming: March 1</w:t>
      </w:r>
      <w:hyperlink r:id="rId3788"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1984 smash isn’t really about ghosts. It’s about the effortless chemistry among the three leads: Dan Aykroyd, Harold Ramis and Bill Murray. Or, to be honest, it’s about Murray. The story, now firmly imprinted in our national comedy DNA, is a woozy swirl of proton packs, shape-shifting Sumerian gods and, of course, the Stay-Puft Marshmallow Man. Sigourney Weaver is on hand, too — also in top form. But Murray is the deadpan master who fuels the movie.—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Starts streaming: March 1</w:t>
      </w:r>
      <w:hyperlink r:id="rId3789"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is an underrated debut and a must-see before viewing director Duncan Jones’s most recent film, “Mute,” which feels like something of a successor. Sam Rockwell is absorbing as Sam Bell, an off-world corporate caretaker who, after being alone on the moon for three years, is starting to unravel. Aided by Clint Mansell’s eerie score, the film examines the toll taken by living in total isolation, what it’s like to confront ourselves and the lengths to which corporations might go to protect its interests. It’s a haunting movie.—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Road’Starts streaming: March 1</w:t>
      </w:r>
      <w:hyperlink r:id="rId3790"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two kids — it should be enough,” Kate Winslet’s character despairs. But what if it’s not? In this 2008 film from director Sam Mendes, an ill-suited couple (Winslet and Leonardo DiCaprio) tries to escape what the husband calls the “hopeless emptiness” of settled-down conformity in the 1950s suburbs, but they can’t agree on how. Winslet is devastating in her rage and disillusionment as she cycles through limited options. Then, a sizzling Michael Shannon steps in, who, because his character is certifiably insane, has no fear of telling it like it is.—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in the Air’ Starts streaming: March 1</w:t>
      </w:r>
      <w:hyperlink r:id="rId3791"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traveling corporate hatchet man Ryan Bingham, the ever-charming George Clooney flies around the country firing workers he has never met before, often with a smile. He’s a man with no personal life to speak of, whose main interest is racking up frequent-flier miles. (To him, loyalty means rewards programs.) But as he trains a chipper subordinate (Anna Kendrick) and connects with a fellow road warrior (Vera Farmiga), he’s forced to confront the emptiness of his transient life. Some of the movie’s most affecting moments are provided by real people who describe on-camera the trauma of losing their jobs.—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‘Benji’Starts streaming: March 6</w:t>
      </w:r>
      <w:hyperlink r:id="rId3792"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new “Benji” coming to Netflix on the March 16, Netflix is making the … er … “classic” titles available, including this 1974 original, the first of five written around the scrappy little stray. In a twist on the typical family-dog scenario, the pup begins the franchise as a homeless freelancer who works his way into the hearts of the townspeople, especially a pair of siblings who feed and play with him behind their parents’ backs. When the children are kidnapped, it’s up to Benji to do the sleuthing necessary to find them.—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Original TV Series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Town’ Season 1 Starts streaming: March 2</w:t>
      </w:r>
      <w:hyperlink r:id="rId3793"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Mich., is infamous for the recent crisis involving lead-contaminated water, as well as for the General Motors downsizing covered in Michael Moore’s documentary exposé “Roger &amp; Me.” The docu-series “Flint Town” describes a different problem, noting how the city’s poverty has led to an underfunded police department, an escalating crime rate and citizens who live in fear. The show tracks the efforts to rectify the problem, which involves a lot of missteps, but also some genuine will to squeeze hope out of a hopeless situation.—</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794" w:history="1">
        <w:r>
          <w:rPr>
            <w:rFonts w:ascii="arial" w:eastAsia="arial" w:hAnsi="arial" w:cs="arial"/>
            <w:b w:val="0"/>
            <w:i/>
            <w:strike w:val="0"/>
            <w:noProof w:val="0"/>
            <w:color w:val="0077CC"/>
            <w:position w:val="0"/>
            <w:sz w:val="20"/>
            <w:u w:val="single"/>
            <w:vertAlign w:val="baseline"/>
          </w:rPr>
          <w:t>Jessica Jones</w:t>
        </w:r>
      </w:hyperlink>
      <w:r>
        <w:rPr>
          <w:rFonts w:ascii="arial" w:eastAsia="arial" w:hAnsi="arial" w:cs="arial"/>
          <w:b w:val="0"/>
          <w:i w:val="0"/>
          <w:strike w:val="0"/>
          <w:noProof w:val="0"/>
          <w:color w:val="000000"/>
          <w:position w:val="0"/>
          <w:sz w:val="20"/>
          <w:u w:val="none"/>
          <w:vertAlign w:val="baseline"/>
        </w:rPr>
        <w:t xml:space="preserve">’ Season 2 Starts streaming: March 8           </w:t>
      </w:r>
      <w:hyperlink r:id="rId3795"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Netflix’s Marvel shows vary wildly in quality, but “Jessica Jones” is one that even a lot of the franchise’s skeptics like. Give a lot of credit to the star, Krysten Ritter, who’s both cool and heartbreaking as a crusty, superstrong detective, clobbering creeps while indulging in multiple vices to numb her pain. Three years after the show’s first season became a critics’ darling, it finally returns, with the heroine determined to crack a case that could lead her back to how she got her powers in the first place.—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‘Collateral’ Starts streaming: March 9</w:t>
      </w:r>
      <w:hyperlink r:id="rId3796"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playwright and screenwriter David Hare, a two-time Oscar nominee for “The Hours” and “The Reader,” scripted this original four-episode BBC Two series about the investigation of a London murder with sensitive sociopolitical ramifications. Carey Mulligan stars as one of the officers investigating the case of a Syrian refugee who was shot and killed as he was working a food delivery job. As the case unfolds, the motives behind his assassination tip toward a disturbing commentary on England itself and its growing anti-immigrant sentiment.—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Block’ Season 1Starts streaming: March 16</w:t>
      </w:r>
      <w:hyperlink r:id="rId3797"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darkly comic, painfully real MTV series “Awkward” should be thrilled to hear that the show’s creator, Lauren Iungerich, is back to making television, once again taking on high school but from a different perspective. Shifting her focus from the ritzy Palos Verdes region of Los Angeles to the more hardscrabble South Central, Iungerich should bring her usual snappy dialogue — and her sensitivity to adolescent emotions — to a part of the city where life is often more complicated than just finding a date for prom or mastering Snapchat.—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Wild Country’ Season 1 Starts streaming: March 16</w:t>
      </w:r>
      <w:hyperlink r:id="rId3798"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who lived through the 1980s may recall the name of Bhagwan Shree Rajneesh, a guru whose small Oregon cult briefly made national news because of his followers’ alleged involvement with bioterror and an attempted political assassination. The docu-series “Wild Wild Country” uses rare archival footage and recent interviews to help explain where Rajneesh’s movement came from, how it took hold in America and how it all came to a violent end.—</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 &amp; Katie’ Season 1 Starts streaming: March 23</w:t>
      </w:r>
      <w:hyperlink r:id="rId3799"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“Hannah Montana” writer Heather Wordham and the former “Wonder Years” and “Malcolm in the Middle” writer Matthew Carlson bring their knack for family-friendly tales of teen angst to this, another of Netflix’s growing stable of old-fashioned multicamera sitcoms. Paris Berelc and Isabel May star as high-school freshmen who struggle with this latest phase of their lives while discovering that making a good impression isn’t entirely within their control.—</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 Season 1Starts streaming: March 23</w:t>
      </w:r>
      <w:hyperlink r:id="rId3800"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mind of a “Narcos” executive producer, José Padilha, comes another true crime story, based on the still-unfolding “Operation Car Wash” money-laundering scandal in Brazil. “The Mechanism” (or “O Mecanismo” in the original Portuguese) follows a team of investigators who start looking into kickbacks and bribes in a state-run petrochemical company. Things get hairy as they realize they could be exposing corruption on a scale that could destabilize the social order, not only in Brazil but also around the world.—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Original Movies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Affamés’ Starts streaming: March 2</w:t>
      </w:r>
      <w:hyperlink r:id="rId3801"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hit at the Toronto International Film Festival last fall, this arty French-Canadian zombie thriller — with a title that translates as “The Ravenous” — crosses “The Walking Dead” with muted neorealism and a touch of “The Twilight Zone.” When a rural Quebecois community begins to succumb to a ghoulish plague, the survivors regroup in the surrounding forests and fight to reclaim their home. But will they become as horrible as the monsters they’re trying to expel? The writer-director Robin Aubert asks that question subtly, in a horror movie that is as thoughtful as it is creepy.—</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Over, Man!’ Starts streaming: March 23</w:t>
      </w:r>
      <w:hyperlink r:id="rId3802"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Seth Rogen and Evan Goldberg join forces with the team behind the Comedy Central series “Workaholics” to put a stoner-comedy twist on “Die Hard.” Anders Holm, Adam Devine and Blake Anderson play Los Angeles waiters who work in a building that gets seized by terrorists. Determined to be rough-and-tumble, blockbuster-style heroes — with guns and cool catchphrases — the three waiters bumble their way into even more trouble, and end up fighting with one another as much as with the bad guys.—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‘Layla M.’Starts streaming: March 23</w:t>
      </w:r>
      <w:hyperlink r:id="rId3803"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might radicalization actually work? The Dutch director Mijke de Jong offers a persuasive case study with this fictional account of a young Muslim woman in Amsterdam (Nora El Koussour) whose anger over Islamophobic policies leads her to get married, drop out of school and follow her husband to an austere religious community in Amman, Jordan. “Layla M” is about a headstrong woman whose convictions are met with different forms of oppression in Amsterdam and Jordan, tying her to a grim destiny like ropes to a railroad track.—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(TV and movies): “300” (March 1), “Casino” (March 1), “Cruel Intentions” (March 1), “The Descent” (March 1), “Forgetting Sarah Marshall” (March 1), “Law &amp; Order: Special Victims Unit” Season 18 (March 1), “Wet Hot American Summer” (March 1), “Love” Season 3 (March 9), “Terrace House: Opening New Doors” Season 1 (March 13), “Benji” [new Netflix Original version] (March 16), “50 First Dates” (March 28) and “Little Women” (March 28).</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to Amazon Prime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Starts streaming: March 1</w:t>
      </w:r>
      <w:hyperlink r:id="rId3804"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in 1988, “The Accused” was one of the first Hollywood films to address the moral culpability of unprotesting witnesses to rape. Jodie Foster won her first Oscar for playing the abrasive,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Sarah Tobias, who is treated as an “asking for it” poster girl after she is gang raped in a bar. It’s not only the rape itself that’s on trial here, however: It’s also the frat boy privilege, the whooping enablers and the pernicious victim blaming. A harrowing but necessary watch.—</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Who Lives at Home’ Starts streaming: March 1</w:t>
      </w:r>
      <w:hyperlink r:id="rId3805"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sibling directors Jay and Mark Duplass might seem to be typecasting Jason Segel as a pot-smoking man-child, but this is one of the actor’s best films. In it, he plays a 30-year-old slacker who continually interprets random events as “signs” about what he should do with his life — and perhaps he’s right. The movie is sweet and discursive, with something serious on its mind.—</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of N.I.M.H.’Starts streaming: March 1</w:t>
      </w:r>
      <w:hyperlink r:id="rId3806"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sixth-grade teacher kept a cage of white rats in the classroom, and I would pretend that these were the rats from N.I.M.H. — lab rat escapees from the National Institute of Mental Health, who had gained superior intelligence from chemical brain enhancement experiments there. In this acclaimed animated film (based on a trilogy of books), the rats are the heroes, capable of reading, orchestrating their own escape, devising their own independent society and other brilliant plans. It’s a kid pleaser.—</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807" w:history="1">
        <w:r>
          <w:rPr>
            <w:rFonts w:ascii="arial" w:eastAsia="arial" w:hAnsi="arial" w:cs="arial"/>
            <w:b w:val="0"/>
            <w:i/>
            <w:strike w:val="0"/>
            <w:noProof w:val="0"/>
            <w:color w:val="0077CC"/>
            <w:position w:val="0"/>
            <w:sz w:val="20"/>
            <w:u w:val="single"/>
            <w:vertAlign w:val="baseline"/>
          </w:rPr>
          <w:t>Young Adult</w:t>
        </w:r>
      </w:hyperlink>
      <w:r>
        <w:rPr>
          <w:rFonts w:ascii="arial" w:eastAsia="arial" w:hAnsi="arial" w:cs="arial"/>
          <w:b w:val="0"/>
          <w:i w:val="0"/>
          <w:strike w:val="0"/>
          <w:noProof w:val="0"/>
          <w:color w:val="000000"/>
          <w:position w:val="0"/>
          <w:sz w:val="20"/>
          <w:u w:val="none"/>
          <w:vertAlign w:val="baseline"/>
        </w:rPr>
        <w:t xml:space="preserve">’ Starts streaming: March 1           </w:t>
      </w:r>
      <w:hyperlink r:id="rId3808"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“Juno” team — director Jason Reitman and writer Diablo Cody — do something really risky in this movie: They give us a female antihero who’s incredibly unlikable but still funny and fascinating. Charlize Theron’s Mavis Gary is someone who grew older without growing up, hence her desperate scheme to win back a happily married ex (Patrick Wilson). The story deconstructs Hollywood’s usual rom-com view of women: Mavis is not on any road to redemption, and we aren’t rooting for her anyway. Patton Oswalt gives the film its bittersweet heart as an old schoolmate who once worshiped Mavis from afar.—</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‘Brad’s Status’ Starts streaming: March 2</w:t>
      </w:r>
      <w:hyperlink r:id="rId3809"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all resent it a bit when our friends become successful, but Brad (Ben Stiller in fine form) is obsessed with it. Even though he has a prestigious job, a loving marriage and a son on his way to college, he can’t stop comparing his life — unfavorably — with those of his old college friends (Michael Sheen, Jemaine Clement, Luke Wilson and the film’s writer and director, Mike White), all navigating a sea of first-world problems. Produced by Amazon, the film is sharply observed, and all too real.—</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Remix’ Season 1 Starts streaming: March 9</w:t>
      </w:r>
      <w:hyperlink r:id="rId3810"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often produces nearly 2,000 films a year, absolutely dwarfing Hollywood in volume and earnings. And yet most Americans are rarely exposed to the films and music of Bollywood, the Indian film industry’s Hindi-language component, known around the world for its heroic tales, its brilliant costumes and its elaborate song-and-dance numbers. This new series from Amazon Prime offers an original twist on both Bollywood and the reality-competition series, pitting singers, dancers and DJs against one another to create remixed performances of popular Bollywood tunes.—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Hours’Starts streaming: March 27</w:t>
      </w:r>
      <w:hyperlink r:id="rId3811"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nuns go wild at a 14th Century Italian convent in this assertively foul-mouthed tale (loosely based on Giovanni Boccaccio’s “The Decameron”). The death-stare master Aubrey Plaza is one such sister who can’t stay repressed for much longer, not when Dave Franco is the new groundskeeper and an irrepressible Jemima Kirke heads up the local witches’ coven. Who knew confession could be so hilarious?—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“1984” (March 1), “Chaplin” (March 1), “Dirty Rotten Scoundrels” (March 1), “The Doors” (March 1), “I’m Gonna Git You Sucka” (March 1), several “James Bond” titles (March 1), “Sneaky Pete” Season 2 (March 9), and “The Dangerous Book for Boys” Season 1 (March 30).</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to Hulu</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 Starts streaming: March 1</w:t>
      </w:r>
      <w:hyperlink r:id="rId3812"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world gets a good going-over in this Oscar-nominated satire about a Stockholm museum from the Swedish director Ruben Ostlund. The targets are admittedly easy: ridiculous exhibitions put together by pretentious and hypocritical progressives. But two happenings in particular — a performance-art stunt in which a man pretends to be a monkey, and an explosive social-media campaign for an installation meant to represent “sanctuary” — provoke compelling questions about confrontational art. What happens when you confront it right back?—</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Sun’ Season 1Starts streaming: March 7</w:t>
      </w:r>
      <w:hyperlink r:id="rId3813"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loopy new original action series from Hulu, two detectives (Jim Sturgess and Agyness Deyn) live in a world that is about to face an extinction-level event in five years’ time. All sorts of what Detective Charlie Hicks (Sturgess) calls “freaks, nutters, religious weirdos and psychos” are using that as an excuse to get away with murder before the apocalypse, which might mean the world is coming to an end ahead of schedule.—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 Majeure’ Starts streaming: March 12</w:t>
      </w:r>
      <w:hyperlink r:id="rId3814"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avalanche comes crashing down an alpine ski resort, vacationers naturally panic. A mother lunges for her children, but her husband flees — taking his iPhone. Everyone is safe, but is the marriage? Ruben Ostlund offers here a wickedly funny exploration of marital dissatisfaction, along with one of the best (worst?) man-cries ever committed to film.—</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Must Be Going’Starts streaming: March 15</w:t>
      </w:r>
      <w:hyperlink r:id="rId3815"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Lovers of the New Zealand actress Melanie Lynskey, this one’s for you. Finally, after years of playing soft supporting roles, Lynskey took center stage, in this bittersweet 2012 comedy about a 35-year-old divorced woman who finds her way out of a life slump by way of an affair with a 19-year-old guy (Christopher Abbott). Lynskey is luminous, even when she literally hits rock bottom. (It’s a sight gag. Don’t miss it.)—</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of the Penguins 2: The Next Step’Starts streaming: March 23</w:t>
      </w:r>
      <w:hyperlink r:id="rId3816"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cuter than penguins? Baby penguins! The French documentarian Luc Jacquet returns to Antarctica for this sequel in order to track a waddling father and son on the younger bird’s first journey across and under the ice. Morgan Freeman’s dulcet tones and an underwater camera accompany their plunge. Under the sea, the birds seem to fly.—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“Chaplin” (March 1), “Chicago” (March 1), “Dirty Dancing” (March 1), “Stuart Little” (March 1), “Veni Vidi Vici” Season 1 (March 1), “The Bridge” Season 4 (March 15), “The Englishman Who Went Up a Hill but Came Down a Mountain” (March 15), “The Son” Season 1 (March 15), “John Q” (March 16) and “Who Framed Roger Rabbit” (March 24).</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to HBO</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Hard’ Starts streaming: March 1</w:t>
      </w:r>
      <w:hyperlink r:id="rId3817"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Rickman made his big-screen debut in this film as the icy Hans Gruber, a disaffected German terrorist intent on stealing a huge cache of bearer bonds for unstated nefarious purposes. Gruber almost seems bored by the whole affair — that is, until the arrival of Bruce Willis’s pesky “cowboy,” John McClane. The ensuing showdown makes for the greatest Christmas action movie ever made. Yippee-ki-yay!—</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Connection’ Starts streaming: March 1</w:t>
      </w:r>
      <w:hyperlink r:id="rId3818"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Popeye Doyle is a racist creep; but he’s also a relentlessly effective cop, and Gene Hackman brilliantly captures both sides of this prickly character. (He won an Oscar for his performance.) Popeye is on the trail of a silky international drug lord (Fernando Rey), and in the process of hunting him down takes part in one of the greatest slam-bang car chases of the 1970s. Which is saying something.—</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of the Lambs’ Starts streaming: March 1</w:t>
      </w:r>
      <w:hyperlink r:id="rId3819"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“Quid pro quo”: It’s only one of the terrifying demands made on the F.B.I. trainee Clarice Starling (Jodie Foster) by the caged Dr. Hannibal Lecter (Anthony Hopkins). She seeks his help in creating a profile of a serial killer, but he wants something in return, elevating this brooding horror-thriller into something brilliant. It won five Oscars, and it still haunts.—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‘WarGames’ Starts streaming: March 1</w:t>
      </w:r>
      <w:hyperlink r:id="rId3820"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keep up with the references in Steven Spielberg’s coming movie “Ready Player One”? Then it’s time to get reacquainted with this 1983 hacker thriller, which occupies a significant place in that movie’s plot. Matthew Broderick — looking ridiculously youthful — is a high-school kid named David Lightman, who is determined to play what he thinks is an unreleased computer game, Global Thermonuclear War. (Yikes!) Key word being “thinks.” Get to know David really, really well, and it will help you crack some of the “Ready” codes.—</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‘Atomic Blonde’Starts streaming: March 24</w:t>
      </w:r>
      <w:hyperlink r:id="rId3821"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who’s contemplated the possibility of a female James Bond should take a look at “Atomic Blonde.” The movie is set in Cold War Berlin, with Charlize Theron as a top spy for Britain’s MI6, who’s capable of dispatching multiple K.G.B. thugs at once with punches, flying kicks and found-item weapons (garden hoses, corkscrews). Theron was once a serious ballet student, and she did most of her own fight-scene stunts here (and looks suitably banged up after they’re over). Bond would certainly approve.—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Trip’ Starts streaming: March 31</w:t>
      </w:r>
      <w:hyperlink r:id="rId3822" w:history="1">
        <w:r>
          <w:rPr>
            <w:rFonts w:ascii="arial" w:eastAsia="arial" w:hAnsi="arial" w:cs="arial"/>
            <w:b w:val="0"/>
            <w:i/>
            <w:strike w:val="0"/>
            <w:noProof w:val="0"/>
            <w:color w:val="0077CC"/>
            <w:position w:val="0"/>
            <w:sz w:val="20"/>
            <w:u w:val="single"/>
            <w:vertAlign w:val="baseline"/>
          </w:rPr>
          <w:t>Add it to your Watchlist</w:t>
        </w:r>
      </w:hyperlink>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absinthe makes the heart grow fonder? It definitely does the trick for the four college pals in this film (Queen Latifah, Jada Pinkett Smith, Regina Hall, and Tiffany Haddish), who get together for a wild reunion in New Orleans. Gleefully outrageous, Haddish steals the show (you’ll want to see her grapefruit-banana trick), and it’s a pleasure to watch her break through.—</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“The Beguiled” (March 1), “Ice Age” (March 1),“Where the Wild Things Are” (March 1), “Alien: Covenant” (March 3), “My Cousin Rachel” (March 10) and “The Zen Diaries of Garry Shandling” Parts 1 and 2 (March 26 and 27).—</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 Murray and Scott Tobias contributed reporting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Clockwise from left: “Ghostbusters,” “Atomic Blonde,” “March of the Penguins 2,” “Up in the Air” and “The Secret of N.I.M.H.” (PHOTOGRAPH BY Columbia Pictures; Focus Features; Hulu; Paramount Pictures; MGM FOR THE NEW YORK TIMES)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Pr>
        <w:pStyle w:val="Normal462"/>
      </w:pPr>
    </w:p>
    <w:p>
      <w:pPr>
        <w:pStyle w:val="Normal462"/>
        <w:ind w:left="200"/>
        <w:sectPr>
          <w:type w:val="continuous"/>
          <w:pgMar w:top="840" w:right="1000" w:bottom="840" w:left="1000" w:header="400" w:footer="400"/>
          <w:pgNumType w:fmt="decimal"/>
          <w:cols w:space="720"/>
        </w:sectPr>
      </w:pPr>
      <w:r>
        <w:br/>
      </w:r>
      <w:r>
        <w:pict>
          <v:line id="_x0000_s2775"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823"/>
          <w:headerReference w:type="default" r:id="rId3824"/>
          <w:footerReference w:type="even" r:id="rId3825"/>
          <w:footerReference w:type="default" r:id="rId3826"/>
          <w:headerReference w:type="first" r:id="rId3827"/>
          <w:footerReference w:type="first" r:id="rId3828"/>
          <w:pgSz w:w="12240" w:h="15840"/>
          <w:pgMar w:top="840" w:right="1000" w:bottom="840" w:left="1000" w:header="400" w:footer="400"/>
          <w:pgNumType w:fmt="decimal"/>
          <w:cols w:space="720"/>
          <w:titlePg w:val="0"/>
        </w:sectPr>
      </w:pPr>
    </w:p>
    <w:p>
      <w:pPr>
        <w:pStyle w:val="Normal463"/>
      </w:pPr>
    </w:p>
    <w:p>
      <w:pPr>
        <w:pStyle w:val="Normal463"/>
      </w:pPr>
      <w:r>
        <w:pict>
          <v:shape id="_x0000_i2776" type="#_x0000_t75" alt="LexisNexis®" style="width:147.75pt;height:30pt">
            <v:imagedata r:id="rId17" o:title=""/>
          </v:shape>
        </w:pict>
      </w:r>
      <w:r>
        <w:cr/>
      </w:r>
    </w:p>
    <w:p>
      <w:pPr>
        <w:pStyle w:val="Heading1461"/>
        <w:keepNext w:val="0"/>
        <w:spacing w:after="200" w:line="340" w:lineRule="atLeast"/>
        <w:ind w:left="0" w:right="0" w:firstLine="0"/>
        <w:jc w:val="center"/>
      </w:pPr>
      <w:hyperlink r:id="rId3829" w:history="1">
        <w:r>
          <w:rPr>
            <w:rFonts w:ascii="arial" w:eastAsia="arial" w:hAnsi="arial" w:cs="arial"/>
            <w:b/>
            <w:i/>
            <w:strike w:val="0"/>
            <w:color w:val="0077CC"/>
            <w:sz w:val="28"/>
            <w:u w:val="single"/>
            <w:vertAlign w:val="baseline"/>
          </w:rPr>
          <w:t>Comptroller's Race Pits a Wall Street Star Against an Albany Veteran: In Attack Mode, Focusing on Integrity</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2010 Friday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3"/>
        <w:keepNext w:val="0"/>
        <w:spacing w:after="0" w:line="240" w:lineRule="atLeast"/>
        <w:ind w:right="0"/>
        <w:jc w:val="both"/>
      </w:pPr>
      <w:bookmarkStart w:id="941" w:name="Bookmark_463"/>
      <w:bookmarkEnd w:id="941"/>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463"/>
        <w:keepNext/>
        <w:spacing w:before="240" w:after="0" w:line="340" w:lineRule="atLeast"/>
        <w:ind w:left="0" w:right="0" w:firstLine="0"/>
        <w:jc w:val="left"/>
      </w:pPr>
      <w:bookmarkStart w:id="942" w:name="Body_461"/>
      <w:bookmarkEnd w:id="942"/>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77" style="position:absolute;z-index:252960768"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P. DiNapoli, the New York State comptroller, may not be known for rousing speeches, but as he stood before a hall filled with union workers on a recent afternoon, he shook the room. His big line was the same as it had been all campaign season: a populist jab at his rival, a self-made millionaire.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lot of money and he was able to retire in his mid-30s, God bless him,'' Mr. DiNapoli said to jeers from members of Local 32BJ of the Service Employees International Union. ''But now he's taking several of those millions and putting them into his campaign to buy this office.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had a few million to put into the campaign from my pocket,'' he continued. ''I can't, but I have you, I have 32BJ, I have the labor people, and that's how we're going to win.'' The porters, doormen and bus drivers roared as he exited the stage to backslaps and handshakes.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the Democratic candidate for comptroller, is widely known as the nicest guy in Albany -- a description usually meant as a compliment, but sometimes as a euphemism for a pushover.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he crisscrosses New York in his first statewide race, he is trading in the nice-guy mantle for candidate on the warpath, at least by DiNapoli standards. At every turn he attacks his opponent, Harry Wilson, the Republican, a first-time candidate who worked at high-profile financial firms, as a ''Wall Street wizard'' -- or worse.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been the nice guy in all the years I was up in Albany, so to see him get this tough, it's refreshing,'' said Ruben Diaz Jr., the Bronx borough president, who served in the Assembly with Mr. DiNapoli from 1997 until 2007.</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Long Island legislator, Mr. DiNapoli spent more than two decades in the Assembly before the Legislature chose him to succeed Alan G. Hevesi as comptroller in 2007 after Mr. Hevesi resigned amid a scandal involving misuse of state workers. Mr. Hevesi pleaded guilty this month to a felony count tied to a sprawling corruption scheme involving the state employees' pension fund.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contest has been overshadowed by a colorful governor's race, Mr. DiNapoli has focused his campaign on pledges to restore integrity to the scandal-scarred office by pressing forward with the ethics reforms he has put in place. He prohibited paid intermediaries from doing business with the pension fund and created a Web site, Open Book New York, that lists every state contract and all state agency spending.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 big issue was public integrity,'' he said in an interview. ''We've charted a strong course and we want to keep it going.''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has also cast himself as the standard-bearer of working families, and he frames the race as ''a choice between middle-class values and Wall Street values.''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characterization may be imprecise -- Mr. Wilson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immigrants -- it makes for a better rallying cry than accounting reform, audit expansion, or the other nuts and bolts of the comptroller's office.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DiNapoli's low-key manner has kept him an unsung player in Albany, many analysts applaud his measured approach.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honest, he understands the issues, he's advancing the right agenda, and he's trying to clean things up,'' said Gerald Benjamin, a political scientist at the State University of New York at New Paltz.</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who lives in Great Neck and is single without children, grew up in Albertson and ran his first campaign, for the local school board, when he was 18. He was elected in 1986 to the Assembly, where he served for more than two decades, earning the respect of colleagues on both sides of the aisle. He calls a bill he sponsored to protect more than 50,000 acres of pine barrens on Long Island, which was signed into law in 1993, his proudest legislative accomplishment.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drawn to the comptroller's office by the challenge of restoring its reputation and leading a staff of 2,600 people.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comptroller is responsible for auditing public spending across the state and is the sole trustee for the $125 billion pension fund, the third largest in the country. Mr. DiNapoli said that his office had identified $3.3 billion in unnecessary spending over the past three years, of which it had recovered $839 million.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Wilson has attacked Mr. DiNapoli's pension fund investment strategy, the fund has performed relatively well in a difficult financial climate.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the fund fell 1.68 percent, the comptroller's office reported, while pension funds larger than $5 billion fell an average of 0.46 percent, according to a widely used financial yardstick compiled by Wilshire Associates, an investment advisory firm. Over the past fiscal year, ending March 31, the New York fund returned nearly 26 percent, while the average return for funds larger than $5 billion was roughly 31 percent, according to Wilshire.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dismissed the comparison, saying, ''We're not a $5 billion fund. That's not our peer group.'' Mr. DiNapoli's campaign pointed to Governing magazine, which praised the fund's performance in August.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listing his qualifications, Mr. Wilson points to his Wall Street years restructuring bankrupt companies and his tenure on President Obama's automotive restructuring task force. Mr. DiNapoli cites his work on a school board and as a manager at AT&amp;T, as well as his three years as comptroller.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office focuses on investing, accounting and numbers-crunching, ''it's not a question of being an expert in any one of those areas,'' Mr. DiNapoli said. ''It's really a question of having leadership in the office and keeping the office moving forward.''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not have the accounting degree,'' he said, ''but I have the kind of experience as a local official and legislator that has certainly given me a good background on public budget, on public management systems.''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inherited the comptroller's office under a cloud. Eliot Spitzer, then the governor, denounced him as unqualified and railed against the legislators who voted for him instead of any of the candidates who had been recommended by a panel of former comptrollers.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DiNapoli can count on strong union support, but he has been outspent by roughly $750,000 since July, and Mr. Wilson had the financial edge going into the homestretch.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DiNapoli is betting that his reputation as one of Albany's good guys will carry the day.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Jack Kittle, political director of District Council 9 of the International Union of Painters and Allied Trades, ''He might be the only guy who does what everybody says they'll do.''</w:t>
      </w:r>
    </w:p>
    <w:p>
      <w:pPr>
        <w:pStyle w:val="Normal463"/>
        <w:keepNext w:val="0"/>
        <w:spacing w:before="240" w:after="0" w:line="260" w:lineRule="atLeast"/>
        <w:ind w:left="0" w:right="0" w:firstLine="0"/>
        <w:jc w:val="left"/>
      </w:pPr>
      <w:r>
        <w:br/>
      </w:r>
      <w:hyperlink r:id="rId3830" w:history="1">
        <w:r>
          <w:rPr>
            <w:rFonts w:ascii="arial" w:eastAsia="arial" w:hAnsi="arial" w:cs="arial"/>
            <w:b w:val="0"/>
            <w:i/>
            <w:strike w:val="0"/>
            <w:color w:val="0077CC"/>
            <w:sz w:val="20"/>
            <w:u w:val="single"/>
            <w:vertAlign w:val="baseline"/>
          </w:rPr>
          <w:t>http://www.nytimes.com</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78" style="position:absolute;z-index:252961792"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Thomas P. DiNapoli, the Democratic candidate, who is the incumbent, in a union hall last week. (PHOTOGRAPH BY JAMES ESTRIN/THE NEW YORK TIMES)                              </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2010</w:t>
      </w:r>
    </w:p>
    <w:p>
      <w:pPr>
        <w:pStyle w:val="Normal463"/>
      </w:pPr>
    </w:p>
    <w:p>
      <w:pPr>
        <w:pStyle w:val="Normal463"/>
        <w:ind w:left="200"/>
        <w:sectPr>
          <w:type w:val="continuous"/>
          <w:pgMar w:top="840" w:right="1000" w:bottom="840" w:left="1000" w:header="400" w:footer="400"/>
          <w:pgNumType w:fmt="decimal"/>
          <w:cols w:space="720"/>
        </w:sectPr>
      </w:pPr>
      <w:r>
        <w:br/>
      </w:r>
      <w:r>
        <w:pict>
          <v:line id="_x0000_s2779"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831"/>
          <w:headerReference w:type="default" r:id="rId3832"/>
          <w:footerReference w:type="even" r:id="rId3833"/>
          <w:footerReference w:type="default" r:id="rId3834"/>
          <w:headerReference w:type="first" r:id="rId3835"/>
          <w:footerReference w:type="first" r:id="rId3836"/>
          <w:pgSz w:w="12240" w:h="15840"/>
          <w:pgMar w:top="840" w:right="1000" w:bottom="840" w:left="1000" w:header="400" w:footer="400"/>
          <w:pgNumType w:fmt="decimal"/>
          <w:cols w:space="720"/>
          <w:titlePg w:val="0"/>
        </w:sectPr>
      </w:pPr>
    </w:p>
    <w:p>
      <w:pPr>
        <w:pStyle w:val="Normal464"/>
      </w:pPr>
    </w:p>
    <w:p>
      <w:pPr>
        <w:pStyle w:val="Normal464"/>
      </w:pPr>
      <w:r>
        <w:pict>
          <v:shape id="_x0000_i2780" type="#_x0000_t75" alt="LexisNexis®" style="width:147.75pt;height:30pt">
            <v:imagedata r:id="rId17" o:title=""/>
          </v:shape>
        </w:pict>
      </w:r>
      <w:r>
        <w:cr/>
      </w:r>
    </w:p>
    <w:p>
      <w:pPr>
        <w:pStyle w:val="Heading1462"/>
        <w:keepNext w:val="0"/>
        <w:spacing w:after="200" w:line="340" w:lineRule="atLeast"/>
        <w:ind w:left="0" w:right="0" w:firstLine="0"/>
        <w:jc w:val="center"/>
      </w:pPr>
      <w:hyperlink r:id="rId3837" w:history="1">
        <w:r>
          <w:rPr>
            <w:rFonts w:ascii="arial" w:eastAsia="arial" w:hAnsi="arial" w:cs="arial"/>
            <w:b/>
            <w:i/>
            <w:strike w:val="0"/>
            <w:color w:val="0077CC"/>
            <w:sz w:val="28"/>
            <w:u w:val="single"/>
            <w:vertAlign w:val="baseline"/>
          </w:rPr>
          <w:t>Disaster Reel</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2008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43" w:name="Bookmark_464"/>
      <w:bookmarkEnd w:id="943"/>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6</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OSHINSKY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Oshinsky holds the Jack S. Blanton chair in history at the University of Texas and is a distinguished scholar in residence at New York University.</w:t>
      </w:r>
    </w:p>
    <w:p>
      <w:pPr>
        <w:pStyle w:val="Normal464"/>
        <w:keepNext/>
        <w:spacing w:before="240" w:after="0" w:line="340" w:lineRule="atLeast"/>
        <w:ind w:left="0" w:right="0" w:firstLine="0"/>
        <w:jc w:val="left"/>
      </w:pPr>
      <w:bookmarkStart w:id="944" w:name="Body_462"/>
      <w:bookmarkEnd w:id="944"/>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81" style="position:absolute;z-index:252963840"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LIGHTNING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 Mystery, Movie-Making, and the Crime of the Century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Howard Blum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339 pp. Crown Publishers. $24.95</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early-morning hours of Oct. 1, 1910, a huge explosion rocked the headquarters of The Los Angeles Times, killing 21 people and leaving the building in ruins. It soon became apparent that this was the work of a bomber, not the result of a match struck carelessly near leaking gas, and a national manhunt began. What followed -- the arrests, the trial, the confessions -- would grab headlines intermittently before sliding into the memory hole of history.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sensational press accounts from that era portrayed the bombing as ''the crime of the century,'' even though the century still had 90 years to run. Since that time, authors and headline writers have claimed this title for a host of other crimes (and trials) -- think of Leopold and Loeb, Sacco and Vanzetti, the Scottsboro boys, the Lindbergh baby kidnapper, Alger Hiss, Julius and Ethel Rosenberg, Lee Harvey Oswald, James Earl Ray, the Manson family, the Watergate crowd and O. J. Simpson. ''American Lightning'' is the latest entry in this bloated field, and Howard Blum, a contributing editor at Vanity Fair, isn't shy about stretching the relevance of his story. The 1910 bombing was a watershed event in our nation's history, he insists, with dire consequences for the 20th century and a dark warning for the 21st.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Blum tells the story through the intersecting lives of three characters: Billy Burns, the detective who tracked down the bombers; Clarence Darrow, the lawyer who defended them; and D. W. Griffith, the filmmaker who had assisted the detective on an earlier murder case. Burns had built his career in the United States Secret Service, battling mobsters and corrupt politicians. By 1910, the year he formed his own detective agency, he was already a legend in the popular press, which called him ''the American Sherlock Holmes.''With a knack for solving mysteries that baffled lesser men, Burns was hired by the mayor of Los Angeles to find the culprits.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motive for the bombing seemed apparent from the start. The Los Angeles Times was a ''fiercely conservative'' newspaper, Blum says, and its publisher, an ''unpleasant mountain of a man'' named Harrison Gray Otis, had vowed to turn Los Angeles into ''a bustling, nonunion metropolis.'' Employing his army of detectives, Burns traced the conspiracy, as well as other terrorist acts, to the Indianapolis headquarters of the Structural Iron Workers union and its secretary-treasurer, John J. McNamara, whose accomplices included his brother Jim.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praised Burns for saving capitalism from the clutches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thuggery. Even former President Theodore Roosevelt, who had fought hard to break up big corporations, congratulated the detective for his ''signal service'' to the nation. But the union movement rushed to the McNamara brothers' defense. ''I have investigated the whole case,'' said Samuel Gompers, president of the American Federation of Labor. ''Burns has lied!'' Some went further, maintaining that the charges, if true, showed the desperation of working people in the face of capitalist greed: ''Justifiable dynamiting,'' the muckraking journalist Lincoln Steffens cried. With aid from the growing Socialist Party, organized labor raised the war chest needed to give the McNamara brothers the finest defense. Enter Clarence Darrow.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Blum spends more time on Darrow's romantic failings than on his courtroom successes, though he does note that Darrow had previously defended labor leaders accused of violent acts. What made the Los Angeles case different, he adds, was the prosecution's airtight case: the evidence against the McNamaras was overwhelming. So Darrow, attorney for the common man, seems to have taken part in a conspiracy to pay off a potential juror. (Charged with bribery after the trial, Darrow won himself an acquittal by delivering one of the more disingenuous summations of his career.) Meanwhile, Billy Burns was busily using the latest technology to illegally bug the jailhouse conversations of the defendants. In the end, the brothers pleaded guilty to murder in return for long sentences that spared their lives. Burns emerged as the hero, Darrow the beaten man. The blustering Harrison Gray Otis saw it all as further proof of organized labor's villainy. Poor Samuel Gompers ran for cover, claiming to ''have been cruelly deceived.''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of D. W. Griffith? In Blum's hands he remains a transient figure, shoehorned into the story, one suspects, to tie the McNamara trial to the sexy culture of Hollywood. We learn a bit about Griffith's moviemaking skills, his sympathy for the downtrodden and his influence on an awful two-reel film about the McNamara case, ''A Martyr to His Cause,'' which, Blum admits, had little ''relation to reality.'' But we also learn about Griffith's weakness for teenage girls, especially the actress Mary Pickford, whose relationship with the filmmaker is described in turgid detail. (''D. W. . . . had left Mary seething with emotion. . . . His thoughts remained unarticulated, yet they were a torment. They pounded through his consciousness with the force of a compulsion.'')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Blum says, ''the book I've written is more a narrative, an expansive and hopefully dramatic and resonating story about the past, than a historian's narrow, fact-laden tome.'' Fair enough. But the best stories are still the ones that go beyond the nuts-and-bolts narrative, no matter how dramatic, to explore larger meanings and ideas. Although Blum makes repeated claims for the importance of the Los Angeles Times bombing and casually compares it to the terrorist attacks of 9/11, he adds no historical bedrock to support either assertion. What's missing from the book is both a feeling for the pulse of everyday life in Los Angeles in 1910 and an understanding of the enormous industrial, technological and demographic changes that had ignited the violent impasse between labor and capital in California, and beyond.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Americans a century ago, the bombing offered a brief whiff of Armageddon -- a society on the brink. This alone makes it a memorable story, one that still begs to be told.</w:t>
      </w:r>
    </w:p>
    <w:p>
      <w:pPr>
        <w:pStyle w:val="Normal464"/>
        <w:keepNext w:val="0"/>
        <w:spacing w:before="240" w:after="0" w:line="260" w:lineRule="atLeast"/>
        <w:ind w:left="0" w:right="0" w:firstLine="0"/>
        <w:jc w:val="left"/>
      </w:pPr>
      <w:r>
        <w:br/>
      </w:r>
      <w:hyperlink r:id="rId3838" w:history="1">
        <w:r>
          <w:rPr>
            <w:rFonts w:ascii="arial" w:eastAsia="arial" w:hAnsi="arial" w:cs="arial"/>
            <w:b w:val="0"/>
            <w:i/>
            <w:strike w:val="0"/>
            <w:color w:val="0077CC"/>
            <w:sz w:val="20"/>
            <w:u w:val="single"/>
            <w:vertAlign w:val="baseline"/>
          </w:rPr>
          <w:t>http://www.nytimes.com</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82" style="position:absolute;z-index:252964864"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aftermath of the explosion at the Los Angeles Times building, Oct. 1, 1910. (PHOTOGRAPH FROM ''AMERICAN LIGHTNING'')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2008</w:t>
      </w:r>
    </w:p>
    <w:p>
      <w:pPr>
        <w:pStyle w:val="Normal464"/>
      </w:pPr>
    </w:p>
    <w:p>
      <w:pPr>
        <w:pStyle w:val="Normal464"/>
        <w:ind w:left="200"/>
        <w:sectPr>
          <w:type w:val="continuous"/>
          <w:pgMar w:top="840" w:right="1000" w:bottom="840" w:left="1000" w:header="400" w:footer="400"/>
          <w:pgNumType w:fmt="decimal"/>
          <w:cols w:space="720"/>
        </w:sectPr>
      </w:pPr>
      <w:r>
        <w:br/>
      </w:r>
      <w:r>
        <w:pict>
          <v:line id="_x0000_s2783" style="position:absolute;z-index:25296588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839"/>
          <w:headerReference w:type="default" r:id="rId3840"/>
          <w:footerReference w:type="even" r:id="rId3841"/>
          <w:footerReference w:type="default" r:id="rId3842"/>
          <w:headerReference w:type="first" r:id="rId3843"/>
          <w:footerReference w:type="first" r:id="rId3844"/>
          <w:pgSz w:w="12240" w:h="15840"/>
          <w:pgMar w:top="840" w:right="1000" w:bottom="840" w:left="1000" w:header="400" w:footer="400"/>
          <w:pgNumType w:fmt="decimal"/>
          <w:cols w:space="720"/>
          <w:titlePg w:val="0"/>
        </w:sectPr>
      </w:pPr>
    </w:p>
    <w:p>
      <w:pPr>
        <w:pStyle w:val="Normal465"/>
      </w:pPr>
    </w:p>
    <w:p>
      <w:pPr>
        <w:pStyle w:val="Normal465"/>
      </w:pPr>
      <w:r>
        <w:pict>
          <v:shape id="_x0000_i2784" type="#_x0000_t75" alt="LexisNexis®" style="width:147.75pt;height:30pt">
            <v:imagedata r:id="rId17" o:title=""/>
          </v:shape>
        </w:pict>
      </w:r>
      <w:r>
        <w:cr/>
      </w:r>
    </w:p>
    <w:p>
      <w:pPr>
        <w:pStyle w:val="Heading1463"/>
        <w:keepNext w:val="0"/>
        <w:spacing w:after="200" w:line="340" w:lineRule="atLeast"/>
        <w:ind w:left="0" w:right="0" w:firstLine="0"/>
        <w:jc w:val="center"/>
      </w:pPr>
      <w:hyperlink r:id="rId3845" w:history="1">
        <w:r>
          <w:rPr>
            <w:rFonts w:ascii="arial" w:eastAsia="arial" w:hAnsi="arial" w:cs="arial"/>
            <w:b/>
            <w:i/>
            <w:strike w:val="0"/>
            <w:color w:val="0077CC"/>
            <w:sz w:val="28"/>
            <w:u w:val="single"/>
            <w:vertAlign w:val="baseline"/>
          </w:rPr>
          <w:t>FESTIVAL OFFERS 26 FILMS BY WOMEN</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1983, Friday, Late City Final Edition</w:t>
      </w:r>
    </w:p>
    <w:p>
      <w:pPr>
        <w:pStyle w:val="Normal465"/>
        <w:keepNext w:val="0"/>
        <w:spacing w:after="0" w:line="240" w:lineRule="atLeast"/>
        <w:ind w:right="0"/>
        <w:jc w:val="both"/>
      </w:pPr>
      <w:bookmarkStart w:id="945" w:name="Bookmark_465"/>
      <w:bookmarkEnd w:id="945"/>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6, Column 1; Weekend Desk</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LESLIE BENNETTS</w:t>
      </w:r>
    </w:p>
    <w:p>
      <w:pPr>
        <w:pStyle w:val="Normal465"/>
        <w:keepNext/>
        <w:spacing w:before="240" w:after="0" w:line="340" w:lineRule="atLeast"/>
        <w:ind w:left="0" w:right="0" w:firstLine="0"/>
        <w:jc w:val="left"/>
      </w:pPr>
      <w:bookmarkStart w:id="946" w:name="Body_463"/>
      <w:bookmarkEnd w:id="946"/>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85" style="position:absolute;z-index:25296691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film - a collaborative effort by nine German women directors - explores women's fears of nuclear disaster and how those fears affect their lives. Another is a documentary about the mass sterilization of Puerto Rican women. A third is a tribute to Thelma Hill, a black dancer.</w:t>
      </w:r>
    </w:p>
    <w:p>
      <w:pPr>
        <w:pStyle w:val="Normal4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Leslie Bennetts discusses 1983 Women's International Film Festival, four-day presentation of independent films by women directors, at Eighth Street Playhouse (M)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also includes a surrealist comedy short, a portrait of the lives of women in Belfast, and a film about the parents of black children who are imprisoned by the South African Government.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range represented by the 1983 Women's International Film Festival, a four-day presentation of independent films by women directors, which runs through Sunday at the Eighth Street Playhouse.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includes 26 films by women from the United States, China, Canada, Brazil, Britain, Australia, South Africa and West Germany, among other countries. It is sponsored by Heresies, a feminist publication on art and politics, and Second Decade Films, a women's film-distribution company.</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Different Viewpoints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provide a showcase for films that don't have the same opportunities to be seen and that present viewpoints that are in many cases different from those seen in the dominant cinema,'' Andrea Weiss, the festival director, explains. ''Women haven't had the same kind of access to exhibition networks that men traditionally have. And because they haven't had the same opportunities within commercial film, a lot of women have gone into independent film making. But independent films made outside of mainstream commercial studios don't have the same marketability as Hollywood films and don't usually get runs in commercial theaters. We've selected films that are quite diverse in style; there are conventional narrative films, but there are also political documentaries, personal experimental films and a lot of short films, which don't ordinarily get much play.''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film, called ''The Savage Land,'' is described by Miss Weiss as the first independently produced film from China, where it is banned. Set in the 1920's, it depicts the struggles of a peasant seeking revenge against a landlord who has appropriated his land and killed his family.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films explore such subjects as the emotional attachments and fantasies of students at a Roman Catholic girls' school, the experiences of a black woman passing as white and mother-daughter relationships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London.</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With Lesbian Themes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is also featuring a program of three films with lesbian themes, which will be shown tomorrow at 9:30 P.M. One is a personal account of the experiences of a 19-year- old black lesbian mother; another is a documentary in which audiences who have viewed lesbian films debate feminist and lesbian issues, and a third is an Australian film about four lesbian activists who sabotage the research program of a multinational medical corporation they see as threatening individual control over reproduction.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film screenings, the festival will include video programs, live performances, a children's workshop tomorrow and a panel discussion with film makers.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next month in Minneapolis, selected films from the festival will tour the country.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festival will give more prominence and recognition to women's independent cinema,'' Miss Weiss says.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Screenings are at the Eighth Street Playhouse, 52 West Eighth Street. Tickets are $5 for each grouping of films, shown daily at 4, 7 and 9:30 P.M. Tomorrow's children's workshop and a Sunday panel discussion with film makers, both at 2 P.M., are free. The number for for ticket and other information is 674-6515.</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86" style="position:absolute;z-index:252967936"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Liu Xianoqing in 'Savage Land.'</w:t>
      </w:r>
    </w:p>
    <w:p>
      <w:pPr>
        <w:pStyle w:val="Normal465"/>
      </w:pPr>
    </w:p>
    <w:p>
      <w:pPr>
        <w:pStyle w:val="Normal465"/>
        <w:ind w:left="200"/>
        <w:sectPr>
          <w:type w:val="continuous"/>
          <w:pgMar w:top="840" w:right="1000" w:bottom="840" w:left="1000" w:header="400" w:footer="400"/>
          <w:pgNumType w:fmt="decimal"/>
          <w:cols w:space="720"/>
        </w:sectPr>
      </w:pPr>
      <w:r>
        <w:br/>
      </w:r>
      <w:r>
        <w:pict>
          <v:line id="_x0000_s2787"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846"/>
          <w:headerReference w:type="default" r:id="rId3847"/>
          <w:footerReference w:type="even" r:id="rId3848"/>
          <w:footerReference w:type="default" r:id="rId3849"/>
          <w:headerReference w:type="first" r:id="rId3850"/>
          <w:footerReference w:type="first" r:id="rId3851"/>
          <w:pgSz w:w="12240" w:h="15840"/>
          <w:pgMar w:top="840" w:right="1000" w:bottom="840" w:left="1000" w:header="400" w:footer="400"/>
          <w:pgNumType w:fmt="decimal"/>
          <w:cols w:space="720"/>
          <w:titlePg w:val="0"/>
        </w:sectPr>
      </w:pPr>
    </w:p>
    <w:p>
      <w:pPr>
        <w:pStyle w:val="Normal466"/>
      </w:pPr>
    </w:p>
    <w:p>
      <w:pPr>
        <w:pStyle w:val="Normal466"/>
      </w:pPr>
      <w:r>
        <w:pict>
          <v:shape id="_x0000_i2788" type="#_x0000_t75" alt="LexisNexis®" style="width:147.75pt;height:30pt">
            <v:imagedata r:id="rId17" o:title=""/>
          </v:shape>
        </w:pict>
      </w:r>
      <w:r>
        <w:cr/>
      </w:r>
    </w:p>
    <w:p>
      <w:pPr>
        <w:pStyle w:val="Heading1464"/>
        <w:keepNext w:val="0"/>
        <w:spacing w:after="200" w:line="340" w:lineRule="atLeast"/>
        <w:ind w:left="0" w:right="0" w:firstLine="0"/>
        <w:jc w:val="center"/>
      </w:pPr>
      <w:hyperlink r:id="rId3852" w:history="1">
        <w:r>
          <w:rPr>
            <w:rFonts w:ascii="arial" w:eastAsia="arial" w:hAnsi="arial" w:cs="arial"/>
            <w:b/>
            <w:i/>
            <w:strike w:val="0"/>
            <w:color w:val="0077CC"/>
            <w:sz w:val="28"/>
            <w:u w:val="single"/>
            <w:vertAlign w:val="baseline"/>
          </w:rPr>
          <w:t>Gridiron City</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2006 Saturday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47" w:name="Bookmark_466"/>
      <w:bookmarkEnd w:id="947"/>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13</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Holly Brubach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Brubach, a former style editor at The New York Times Magazine, is writing a novel.</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Pittsburgh </w:t>
      </w:r>
    </w:p>
    <w:p>
      <w:pPr>
        <w:pStyle w:val="Normal466"/>
        <w:keepNext/>
        <w:spacing w:before="240" w:after="0" w:line="340" w:lineRule="atLeast"/>
        <w:ind w:left="0" w:right="0" w:firstLine="0"/>
        <w:jc w:val="left"/>
      </w:pPr>
      <w:bookmarkStart w:id="948" w:name="Body_464"/>
      <w:bookmarkEnd w:id="948"/>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89" style="position:absolute;z-index:252969984"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electronic signs above the windshields on city buses here alternate their destination with a flashing message: ''GO STEELERS!'' In stores, in restaurants, on the street, people are wearing team jerseys. The news is All Steelers, All the Time: for the past two weeks, the war in Iraq and the Samuel Alito confirmation have been supplanted by Jerome Bettis's mom, Coach Bill Cowher's decision to wear the white ''away'' uniforms, opinion forums (''Is God for the Steelers?''), and a raspy song by a local band setting Troy Polamalu's name to music.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airport, where the Carnegie Museum has installed on loan a specimen from its renowned dinosaur collection, the T. Rex is holding a Terrible Towel. Sitting at the gate waiting to board a flight to Newark, I overheard a man on his cellphone telling somebody back home, ''You can't believe how seriously these people take their football.''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needs the Steelers in a way that few, if any, other cities need their teams. The Steelers are our mirror: they tell us who we are. When they win, we walk a little taller. I say ''we'' because I was born and raised in Pittsburgh, and now, after 30 years in New York, Paris and Milan, I'm moving back. The locals are mystified: they want to know what Pittsburgh has to offer in comparison to these so-called capitals of style.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several years in a row back in the 80's, Pittsburgh was ranked the No. 1 place to live in the country, to the incredulity of its own citizens. Despite historic architecture, a distinguished cultural heritage, a scenic location and an ethnically diverse community, most Pittsburghers are remarkably lacking in civic pride. The city's inferiority complex is chronic, and its roots run deep.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Scots and Germans who settled the area early on seem to have regarded life as one long, relentless struggle, as, indeed, for them it must have been, and their work ethic and frugality have been handed down intact. For Pittsburgh's most conspicuous benefactors -- the Fricks, the Carnegies, the Mellons -- the city in the Gilded Age was a base of operations where they built the fortunes that propelled them to New York's larger stage. Successive waves of immigrants (Eastern European, Irish, Italian) found jobs in the steel mills and the coal mines, and hard labor became fused in the public's perception with the image of an industrial inferno where the air was so soot-filled that the streetlights were illuminated 24 hours a day.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own appreciation for Pittsburgh is relatively recent. Like a lot of natives, I grew up feeling apologetic that the city, with its smokestacks, factories and railroad trestles, wasn't picturesque (this was back in the days before ''industrial'' was an aesthetic); that, being closer to Ohio than to the Eastern seaboard, it wasn't more cosmopolitan; that it was a blunt, hard-charging,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an increasingly nuanced, executive world. When, beginning in 1975, the Steelers won four Super Bowls in six years, they earned us a respect we'd never had, not even for ourselves.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Steelermania these days includes a heavy dose of nostalgia, not only for those legendary 70's teams but also for the era before the steel industry's demise, when the city still had a strong identity. Pittsburgh's population today is less than half what it was in 1950, and if, with this week's report of three fans in Antarctica, Steeler Nation now extends to the planet's farthest corners, surely it's in large part because so many Pittsburghers have left home.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tech boom of the 90's, which was supposed to turn the city into another Seattle, fizzled. Pittsburgh has lately teetered on the verge of bankruptcy, and urban revitalization efforts, while finally gaining some traction, are several years behind those of other Midwestern cities. The ubiquitous luxury brands, with stores in every major American market, have made few inroads here, and their ''aspirational'' appeal seems lost on a populace persuaded that glamour is for other people.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today it's advanced-degree professions like medicine and education that drive the local economy, the Steelers' image has remained hardscrabble: ''blue-collar'' is the adjective most often used to describe Pittsburgh's style of football. For the past few days, hometown coverage has focused on the role of the running game, which the Steelers more or less abandoned during the playoffs. Against the Colts, quarterback Ben Roethlisberger passed on 7 of the first 10 plays, astonishing not only the Indianapolis defense but the Pittsburgh fans. Who was this team? Elegant, cerebral -- for a minute there, we could have been watching the Patriots.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Steelers have historically gone about football the way people in Pittsburgh have gone about their lives. It occurs to me that what may appear to be a lack of pride is, more precisely, an acknowledgment that the city simply can't compete when it comes to the things American culture calls important: celebrity, fashion, fancy cars. Not because Pittsburgh has tried for all that and failed, but because here those aren't the things that matter. This may not be a popular position we've inherited, but we're sticking to it, and looking to the Super Bowl for vindication.</w:t>
      </w:r>
    </w:p>
    <w:p>
      <w:pPr>
        <w:pStyle w:val="Normal466"/>
        <w:keepNext w:val="0"/>
        <w:spacing w:before="240" w:after="0" w:line="260" w:lineRule="atLeast"/>
        <w:ind w:left="0" w:right="0" w:firstLine="0"/>
        <w:jc w:val="left"/>
      </w:pPr>
      <w:r>
        <w:br/>
      </w:r>
      <w:hyperlink r:id="rId3853" w:history="1">
        <w:r>
          <w:rPr>
            <w:rFonts w:ascii="arial" w:eastAsia="arial" w:hAnsi="arial" w:cs="arial"/>
            <w:b w:val="0"/>
            <w:i/>
            <w:strike w:val="0"/>
            <w:color w:val="0077CC"/>
            <w:sz w:val="20"/>
            <w:u w:val="single"/>
            <w:vertAlign w:val="baseline"/>
          </w:rPr>
          <w:t>http://www.nytimes.com</w:t>
        </w:r>
      </w:hyperlink>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2006</w:t>
      </w:r>
    </w:p>
    <w:p>
      <w:pPr>
        <w:pStyle w:val="Normal466"/>
      </w:pPr>
    </w:p>
    <w:p>
      <w:pPr>
        <w:pStyle w:val="Normal466"/>
        <w:ind w:left="200"/>
        <w:sectPr>
          <w:type w:val="continuous"/>
          <w:pgMar w:top="840" w:right="1000" w:bottom="840" w:left="1000" w:header="400" w:footer="400"/>
          <w:pgNumType w:fmt="decimal"/>
          <w:cols w:space="720"/>
        </w:sectPr>
      </w:pPr>
      <w:r>
        <w:br/>
      </w:r>
      <w:r>
        <w:pict>
          <v:line id="_x0000_s2790"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854"/>
          <w:headerReference w:type="default" r:id="rId3855"/>
          <w:footerReference w:type="even" r:id="rId3856"/>
          <w:footerReference w:type="default" r:id="rId3857"/>
          <w:headerReference w:type="first" r:id="rId3858"/>
          <w:footerReference w:type="first" r:id="rId3859"/>
          <w:pgSz w:w="12240" w:h="15840"/>
          <w:pgMar w:top="840" w:right="1000" w:bottom="840" w:left="1000" w:header="400" w:footer="400"/>
          <w:pgNumType w:fmt="decimal"/>
          <w:cols w:space="720"/>
          <w:titlePg w:val="0"/>
        </w:sectPr>
      </w:pPr>
    </w:p>
    <w:p>
      <w:pPr>
        <w:pStyle w:val="Normal467"/>
      </w:pPr>
    </w:p>
    <w:p>
      <w:pPr>
        <w:pStyle w:val="Normal467"/>
      </w:pPr>
      <w:r>
        <w:pict>
          <v:shape id="_x0000_i2791" type="#_x0000_t75" alt="LexisNexis®" style="width:147.75pt;height:30pt">
            <v:imagedata r:id="rId17" o:title=""/>
          </v:shape>
        </w:pict>
      </w:r>
      <w:r>
        <w:cr/>
      </w:r>
    </w:p>
    <w:p>
      <w:pPr>
        <w:pStyle w:val="Heading1465"/>
        <w:keepNext w:val="0"/>
        <w:spacing w:after="200" w:line="340" w:lineRule="atLeast"/>
        <w:ind w:left="0" w:right="0" w:firstLine="0"/>
        <w:jc w:val="center"/>
      </w:pPr>
      <w:hyperlink r:id="rId3860" w:history="1">
        <w:r>
          <w:rPr>
            <w:rFonts w:ascii="arial" w:eastAsia="arial" w:hAnsi="arial" w:cs="arial"/>
            <w:b/>
            <w:i/>
            <w:strike w:val="0"/>
            <w:color w:val="0077CC"/>
            <w:sz w:val="28"/>
            <w:u w:val="single"/>
            <w:vertAlign w:val="baseline"/>
          </w:rPr>
          <w:t>THEATER;</w:t>
        </w:r>
      </w:hyperlink>
      <w:r>
        <w:br/>
      </w:r>
      <w:hyperlink r:id="rId3861" w:history="1">
        <w:r>
          <w:rPr>
            <w:rFonts w:ascii="arial" w:eastAsia="arial" w:hAnsi="arial" w:cs="arial"/>
            <w:b/>
            <w:i/>
            <w:strike w:val="0"/>
            <w:color w:val="0077CC"/>
            <w:sz w:val="28"/>
            <w:u w:val="single"/>
            <w:vertAlign w:val="baseline"/>
          </w:rPr>
          <w:t>A Character Actor With the Heart of a Leading Man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1995, Sunday, Late Edition - Final</w:t>
      </w:r>
    </w:p>
    <w:p>
      <w:pPr>
        <w:pStyle w:val="Normal467"/>
        <w:keepNext w:val="0"/>
        <w:spacing w:after="0" w:line="240" w:lineRule="atLeast"/>
        <w:ind w:right="0"/>
        <w:jc w:val="both"/>
      </w:pPr>
      <w:bookmarkStart w:id="949" w:name="Bookmark_467"/>
      <w:bookmarkEnd w:id="949"/>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6;  Column 1;  Arts and Leisure Desk ; Column 1; ; Biography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LaPaglia</w:t>
      </w:r>
    </w:p>
    <w:p>
      <w:pPr>
        <w:pStyle w:val="Normal4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TRIP GABRIEL </w:t>
      </w:r>
    </w:p>
    <w:p>
      <w:pPr>
        <w:pStyle w:val="Normal4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TRIP GABRIEL </w:t>
      </w:r>
    </w:p>
    <w:p>
      <w:pPr>
        <w:pStyle w:val="Normal467"/>
        <w:keepNext/>
        <w:spacing w:before="240" w:after="0" w:line="340" w:lineRule="atLeast"/>
        <w:ind w:left="0" w:right="0" w:firstLine="0"/>
        <w:jc w:val="left"/>
      </w:pPr>
      <w:bookmarkStart w:id="950" w:name="Body_465"/>
      <w:bookmarkEnd w:id="950"/>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92" style="position:absolute;z-index:252972032"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LaPaglia HAS BEEN here once before, on the receiving end of a heap of praise and a streak across the public stage beneath the media's love lights. Five years ago, in his first film, "Betsy's Wedding," he was widely singled out as a love-smitten gangster who wooed Ally Sheedy ("Maybe you like classical music, like Sinatra?").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lot of heat off that movie," said Mr. LaPaglia. Along with movie offers came requests for interviews and appearances, but he ducked nearly all the attention, dismissing it as claptrap.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quite matched that success until now, when he has once again been prominently singled out by critics for his role opposite Mercedes Ruehl in the Broadway revival of Tennessee Williams's "Rose Tattoo." This time, he is not sniffing at success.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Mercedes, 'I'm really going to enjoy it this time,' " Mr. LaPaglia said. "I used to be your typical ticked-off actor. I'm happy to be part of the circus now." He means the fanfare surrounding a talked-about performance. "Everything's about fresh meat," he said, not rancorously. "Who's sleeping with whom. Who's doing what. I still think it's bull, but I'm not so resentful anymore."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LaPaglia, while hardly a household name, has appeared steadily in films since 1990, generally pigeonholed by directors as (his words) "a guy whose name ends in a vowel who can carry a gun." Sometimes he was the cop. Sometimes he was the bad guy.  You knew he would take a bullet before the final reel.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string of film credits reflects the lot of many talented supporting actors whose individual performances rise above the second-string scripts that filter down to them, after the Tom Hankses of the world have passed. His latest, "Bulletproof Heart," is a small noir thriller that has been a hit at film festivals and received good reviews in limited release.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Mr. LaPaglia's studio films -- "He Said, She Said," "One Good Cop," "29th Street," "Whispers in the Dark," "So I Married an Axe Murderer" -- went nowhere commercially, though that was little fault of his.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 not mourn for Anthony LaPaglia. His success is solid enough so that he recently bought a stately Greenwich Village brownstone, its 19th-century detailing out of "The Age of Innocence." In the parlor is a tall mirror in a gilt frame, a marble fireplace and a crystal chandelier. Mr. LaPaglia, who once worked as a furniture restorer, has a passion for antiques that is quirkily at odds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thuggish screen persona.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anything that has this kind of original detail," he said, admiring the intricate molding in the parlor. "It's hard to find now. Most people stripped the hell out of these places in the 70's and 80's."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sat cross-legged on an Oriental rug, chain-smoking despite a raspy voice after the previous night's performance. The son of an Italian immigrant father and a Dutch mother, the compact, dark-haired Mr. LaPaglia was born and raised in Australia, but he is routinely taken for a New York native. He quickly lost his accent once he moved to the United States in 1982.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Rose Tattoo," he plays a lusty, dimwitted truck driver with a hapless name, Mangiacavallo (literally eat a horse), who is nevertheless thoughtful and decent.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Williams's lesser-known plays, "The Rose Tattoo" explores the same territory as "A Streetcar Named Desire" and other works by the author -- the collision of unchecked carnality and self-delusion -- but without the disastrous blowups. The play is a celebration of the Dionysian spirit.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received mostly favorable reviews, with almost all critics singling out Mr. LaPaglia's performance. Directed by Robert Falls at the Circle in the Square Theater, it has been extended to July 2.</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Mr. LaPaglia's reviews, it was something of a surprise to Broadway insiders that he was overlooked for a Tony nomination. "I wouldn't be honest if I didn't say I was disappointed on the morning of the announcements," he said. "But by about 11 o'clock I felt, well, it's kind of arbitrary, just like reviews."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considered the part, Mr. LaPaglia, who is 35, was concerned the play, originally staged in New York in 1951, might seem thematically dated. "When you read it you say, 'Oh my God, how do I play this sensibility?' " he said. "Most of us who live in New York are hard and cynical. We don't believe in this love-saves-the-day stuff anymore. I think the reason it's done so well is because it reminds people of a certain time in their lives when it wasn't so bad here. For me, it brings back memories of being a kid."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LaPaglia grew up in Adelaide, where his father, an auto mechanic, became a successful automobile wholesaler. Mr. LaPaglia described Adelaide as a town where the children of the ethnic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not expected to rise above it. Teachers, he said, intentionally mispronounced his name (he says it with a silent "g").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discover acting until his early 20's, when, as an elementary school teacher, he joined a community theater group. He applied to the National Institute of Dramatic Arts in Sydney, but was turned down. Immediately, he pulled up stakes for New York. "The honest truth about that is that it was fear-motivated," he said. "The thought of living the rest of my life in a small town, being a mechanic or even a schoolteacher -- this scared me. I was a ticked-off guy and wanted to do more than what I was being told I could do."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lean early years, he landed occasional roles in television and on Off Broadway. In 1993 he co-starred in "On the Open Road," a Steve Tesich play at the Joseph Papp Public Theater, also directed by Mr. Falls.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actors today, Mr. LaPaglia considers his real career to be in films, even though the opportunities for creating a character are more limited than on stage. Indeed, one of the surprises of "The Rose Tattoo" is the broader range of emotions he plays, from virile masculine energy to endearing sweetness, than audiences who know him from films might have expected.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is a theater actor," said Mr. Falls. "He has a great deal of range and a love of playing in front of people. Anthony always said to me he came of age in the wrong decade. He's very much a leading actor in the mold of Al Pacino and Dustin Hoffman. He missed the 70's when character actors played everything, including romantic leads. They weren't limited to an ethnic bad guy."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roles to broaden his screen persona -- as well as offer star billing -- Mr. LaPaglia has sought work recently in independent films. He plays the leading man in three small movies this year: "Nowhere Man," in which he is a Federal agent with chameleonlike talents; "Lucky Break," an Australian romantic comedy with his companion of several years, Gia Carides; and "Bulletproof Heart," in which his character falls in love with the woman (Mimi Rogers) he is hired to kill.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it was only after Mr. LaPaglia appeared as Barry the Blade, a knife-wielding assassin in "The Client," the hit adaptation of the John Grisham legal thriller, that he gained credibility with independent directors, who profess to loathe mainstream Hollywood product.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explanation has to do with a Catch-22 in film financing. Because half a movie's income comes from foreign markets, independent film makers must be able to show investors the potential for overseas sales. The key factor is the recognizability of a film's stars, and the only way for an actor to gain fame overseas is to appear in a studio blockbuster.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 viable commodity for independents you need what they call overseas pre-sell," Mr. LaPaglia said. "As an actor, this is very important in your life, something you never consider in acting school." He said he took the role of Barry the Blade, exactly the kind of character he was trying to get away from, purely as a career strategy. "Out of all the work I've ever done, it required the least of me, actingwise," 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LaPaglia no longer seems to be the angst-ridden actor he once was, he gives much of the credit to Ms. Carides, a fellow Australian best known in America for the film "Strictly Ballroom." "She's a lot of fun, that girl," he said. "She's got a lot of energy, a lot of life."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had fielded a call from Ms. Carides and cooed like a baby: "Hi, honey. Sweetie. I'm great. Yeah? How'd it go? All right, baby. Everything O.K.? All right, honey. Bye, sweetie."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a two-and-a-half-year romance, Mr. LaPaglia seemed to be still in the early throes of love. In fact, he seemed as intoxicated by its possibilities as the characters in "The Rose Tattoo."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has changed a lot of things in my life," he said. "It takes the edge off the anger."</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93" style="position:absolute;z-index:252973056"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Anthony LaPaglia and Mimi Rogers in the film "Bulletproof Heart" -- A well-received thriller. (Keystone Pictures)(pg. 14); Mr. LaPaglia at his home in Greenwich Village -- A self-professed "ticked-off guy," he left Australia to do what he wanted. (Angel Franco/The New York Times)(pg. 6)</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1995</w:t>
      </w:r>
    </w:p>
    <w:p>
      <w:pPr>
        <w:pStyle w:val="Normal467"/>
      </w:pPr>
    </w:p>
    <w:p>
      <w:pPr>
        <w:pStyle w:val="Normal467"/>
        <w:ind w:left="200"/>
        <w:sectPr>
          <w:type w:val="continuous"/>
          <w:pgMar w:top="840" w:right="1000" w:bottom="840" w:left="1000" w:header="400" w:footer="400"/>
          <w:pgNumType w:fmt="decimal"/>
          <w:cols w:space="720"/>
        </w:sectPr>
      </w:pPr>
      <w:r>
        <w:br/>
      </w:r>
      <w:r>
        <w:pict>
          <v:line id="_x0000_s2794"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862"/>
          <w:headerReference w:type="default" r:id="rId3863"/>
          <w:footerReference w:type="even" r:id="rId3864"/>
          <w:footerReference w:type="default" r:id="rId3865"/>
          <w:headerReference w:type="first" r:id="rId3866"/>
          <w:footerReference w:type="first" r:id="rId3867"/>
          <w:pgSz w:w="12240" w:h="15840"/>
          <w:pgMar w:top="840" w:right="1000" w:bottom="840" w:left="1000" w:header="400" w:footer="400"/>
          <w:pgNumType w:fmt="decimal"/>
          <w:cols w:space="720"/>
          <w:titlePg w:val="0"/>
        </w:sectPr>
      </w:pPr>
    </w:p>
    <w:p>
      <w:pPr>
        <w:pStyle w:val="Normal468"/>
      </w:pPr>
    </w:p>
    <w:p>
      <w:pPr>
        <w:pStyle w:val="Normal468"/>
      </w:pPr>
      <w:r>
        <w:pict>
          <v:shape id="_x0000_i2795" type="#_x0000_t75" alt="LexisNexis®" style="width:147.75pt;height:30pt">
            <v:imagedata r:id="rId17" o:title=""/>
          </v:shape>
        </w:pict>
      </w:r>
      <w:r>
        <w:cr/>
      </w:r>
    </w:p>
    <w:p>
      <w:pPr>
        <w:pStyle w:val="Heading1466"/>
        <w:keepNext w:val="0"/>
        <w:spacing w:after="200" w:line="340" w:lineRule="atLeast"/>
        <w:ind w:left="0" w:right="0" w:firstLine="0"/>
        <w:jc w:val="center"/>
      </w:pPr>
      <w:hyperlink r:id="rId3868" w:history="1">
        <w:r>
          <w:rPr>
            <w:rFonts w:ascii="arial" w:eastAsia="arial" w:hAnsi="arial" w:cs="arial"/>
            <w:b/>
            <w:i/>
            <w:strike w:val="0"/>
            <w:color w:val="0077CC"/>
            <w:sz w:val="28"/>
            <w:u w:val="single"/>
            <w:vertAlign w:val="baseline"/>
          </w:rPr>
          <w:t>Real-Life Design: Erecting Solutions To Social Problems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2010 Friday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51" w:name="Bookmark_468"/>
      <w:bookmarkEnd w:id="951"/>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 ARCHITECTURE REVIEW</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468"/>
        <w:keepNext/>
        <w:spacing w:before="240" w:after="0" w:line="340" w:lineRule="atLeast"/>
        <w:ind w:left="0" w:right="0" w:firstLine="0"/>
        <w:jc w:val="left"/>
      </w:pPr>
      <w:bookmarkStart w:id="952" w:name="Body_466"/>
      <w:bookmarkEnd w:id="952"/>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96" style="position:absolute;z-index:252975104"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Architecture is rediscovering its social conscience. That's the message behind ''Small Scale, Big Change: New Architectures of Social Engagement,'' an exhibition at the Museum of Modern Art.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looks at 11 projects around the world that have had major social impacts despite modest budgets and sizes, is a rebuttal to the familiar complaint that the profession is too focused on aesthetic experimentation and not enough on the lives of ordinary people. Not incidentally, it is also part of a philosophical shift in the museum's architecture and design department, which, for most of the eight decades since its founding by Philip Johnson, famously championed architecture's artistic merits over its social value.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big surprise of the show is that so many of the projects are actually good. Organized by Andres Lepik and Margot Weller, the exhibition makes a powerful case that it is possible to create work that is both socially uplifting and architecturally compelling. It's a notion that dominated architectural thought for much of the first half of the 20th century but that seems so out of keeping with the ethos of the practice today, particularly in New York, that it's almost jarring.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opens with a subtle but clear political message. A wall in the first gallery is dominated by a big photograph of a mud-brick primary school shaded by a cluster of trees in an otherwise barren landscape in Burkina Faso. Designed by Diebedo Francis Kere and completed in 2001, it's an appealing building, with a wood truss roof that has the lightness of a tree canopy. But the first impression is of something precariously close to a cliche of socially committed architecture.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to the left is an aerial photograph of Michael Maltzan's Inner-City Arts complex, housing a children's arts program, whose bright white angles look tiny in the vast colorless matrix of the abandoned warehouses and decrepit S.R.O.'s of Skid Row in Los Angeles. A broad street carves straight up the center of the image before dead-ending in the corporate towers, museums and concert halls at the top of the downtown Bunker Hill, a graphic metaphor for the insurmountable distance that often separates the city's haves from the have-nots.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juxtaposition of the two images -- one in an obscure African village, the other less than mile from Los Angeles's cultural acropolis -- underscore one of the show's central themes: that architecture's potential as an agent of social healing is not restricted to the developing world.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thoughtful and potentially far-reaching projects in this regard is the nearly complete renovation of a low-income Modernist apartment tower by Frederic Druot, Anne Lacaton and Jean Philippe Vassal. The tower is part of the dense ring of generic postwar developments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around Paris's historic center that periodically erupt in racial violence, though it could be anywhere. A video shows a soulless brick monolith with rows of identical windows.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demolish it, the architects essentially carved up the tower, a floor at a time. Facades were ripped off and replaced with floor-to-ceiling windows and prefabricated greenhouselike balconies. Interior walls were torn out to create more open living areas.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cut-and-paste approach was part of a carefully considered strategy: by renovating the building one floor at a time, the architects avoided the social disruption typically caused by wholesale demolition. And it reflected an attentiveness to the ecological costs of tearing something down and rebuilding from scratch.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had symbolic meaning: The act of ripping off the facades is a reaction against our tendency to keep the poor and their problems hidden away. The balconies are a visible means of pushing back against the escalating costs of urban space.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even more heartening project is Urban-Think Tank's Metro Cable in Caracas, Venezuela, which opened this year. It began as an effort to come to terms with the extreme isolation of one of the city's most notorious barrios. Built on a steep hillside and cut off from the city by a freeway, the area is an almost impenetrable maze of jerry-built houses made of discarded concrete blocks, bricks, plywood and corrugated metal. (Each brick, a curator pointed out, had to be carried up on someone's shoulder.)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the government suggested plowing streets through the ghetto, which would have displaced thousands. Urban-Think Tank's proposal, which was eventually embraced by the president of Venezuela, Hugo Chavez, was to thread a cable car system through the barrio's existing fabric.</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this approach is easy to miss. First and most obvious, only a few houses would have to be demolished to connect a virtually inaccessible neighborhood to the city center, where many of its inhabitants work. But beyond that, the barrio would remain car free, preserving one of its few positive urban qualities. And the cable car stations could become spaces for public programs. (The first to be built will include a recreation center.)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appreciation for the value of life as it's lived in existing communities, no matter how poor or derelict, is apparent throughout the show. Alejandro Aravena's 2005 housing block for a neighborhood of squatters in northern Chile was conceived as a standardized concrete framework that tenants (with the help of government subsidies) could then fill in: interior walls, doors, plumbing fixtures -- even the apartments' facades, so that the housing project's exterior becomes a lively pastiche of conflicting tastes, styles and desires. In a similar vein the high-density, low-rise organization of Estudio Teddy Cruz's apartment complex in San Ysidro, Calif., in the works since 2001, is modeled on the ad hoc housing that has grown up along the Tijuana border.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there were more of this. Besides the 11 projects in the show, the curators found about a dozen others that might have been worthy of inclusion, they said, during two years of research. In the whole world. That's a meager number given the scale of the problems we're talking about, mostly because philanthropic groups and governments still tend to be wary of this kind of investment. Even if the architectural conscience is evolving, it will take more than architects for that to matter.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Scale, Big Change: New Architectures of Social Engagement'' continues through Jan. 3 at the Museum of Modern Art; (212) 708-9400, moma.org.</w:t>
      </w:r>
    </w:p>
    <w:p>
      <w:pPr>
        <w:pStyle w:val="Normal468"/>
        <w:keepNext w:val="0"/>
        <w:spacing w:before="240" w:after="0" w:line="260" w:lineRule="atLeast"/>
        <w:ind w:left="0" w:right="0" w:firstLine="0"/>
        <w:jc w:val="left"/>
      </w:pPr>
      <w:r>
        <w:br/>
      </w:r>
      <w:hyperlink r:id="rId3869" w:history="1">
        <w:r>
          <w:rPr>
            <w:rFonts w:ascii="arial" w:eastAsia="arial" w:hAnsi="arial" w:cs="arial"/>
            <w:b w:val="0"/>
            <w:i/>
            <w:strike w:val="0"/>
            <w:color w:val="0077CC"/>
            <w:sz w:val="20"/>
            <w:u w:val="single"/>
            <w:vertAlign w:val="baseline"/>
          </w:rPr>
          <w:t>http://www.nytimes.com</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97" style="position:absolute;z-index:252976128"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visitor at the Museum of Modern Art studying an aerial photo of Michael Maltzan's Inner-City Arts (the white buildings) in Los Angeles. (C25)</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model of Estudio Teddy Cruz's apartment complex in San Ysidro, Calif., inspired by ad hoc housing at the Tijuana border.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of a mud-brick primary school in Burkina Faso, designed by Diebedo Francis Kere and completed in 2001. (PHOTOGRAPHS BY JOSHUA BRIGHT FOR THE NEW YORK TIMES) Left, Urban-Think Tank's Metro Cable in Caracas, Venezuela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before-and-after models of low-income apartments in Paris. (PHOTOGRAPHS BY IWAN BAAN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BRIGHT FOR THE NEW YORK TIMES) (C30)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468"/>
      </w:pPr>
    </w:p>
    <w:p>
      <w:pPr>
        <w:pStyle w:val="Normal468"/>
        <w:ind w:left="200"/>
        <w:sectPr>
          <w:type w:val="continuous"/>
          <w:pgMar w:top="840" w:right="1000" w:bottom="840" w:left="1000" w:header="400" w:footer="400"/>
          <w:pgNumType w:fmt="decimal"/>
          <w:cols w:space="720"/>
        </w:sectPr>
      </w:pPr>
      <w:r>
        <w:br/>
      </w:r>
      <w:r>
        <w:pict>
          <v:line id="_x0000_s2798"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870"/>
          <w:headerReference w:type="default" r:id="rId3871"/>
          <w:footerReference w:type="even" r:id="rId3872"/>
          <w:footerReference w:type="default" r:id="rId3873"/>
          <w:headerReference w:type="first" r:id="rId3874"/>
          <w:footerReference w:type="first" r:id="rId3875"/>
          <w:pgSz w:w="12240" w:h="15840"/>
          <w:pgMar w:top="840" w:right="1000" w:bottom="840" w:left="1000" w:header="400" w:footer="400"/>
          <w:pgNumType w:fmt="decimal"/>
          <w:cols w:space="720"/>
          <w:titlePg w:val="0"/>
        </w:sectPr>
      </w:pPr>
    </w:p>
    <w:p>
      <w:pPr>
        <w:pStyle w:val="Normal469"/>
      </w:pPr>
    </w:p>
    <w:p>
      <w:pPr>
        <w:pStyle w:val="Normal469"/>
      </w:pPr>
      <w:r>
        <w:pict>
          <v:shape id="_x0000_i2799" type="#_x0000_t75" alt="LexisNexis®" style="width:147.75pt;height:30pt">
            <v:imagedata r:id="rId17" o:title=""/>
          </v:shape>
        </w:pict>
      </w:r>
      <w:r>
        <w:cr/>
      </w:r>
    </w:p>
    <w:p>
      <w:pPr>
        <w:pStyle w:val="Heading1467"/>
        <w:keepNext w:val="0"/>
        <w:spacing w:after="200" w:line="340" w:lineRule="atLeast"/>
        <w:ind w:left="0" w:right="0" w:firstLine="0"/>
        <w:jc w:val="center"/>
      </w:pPr>
      <w:hyperlink r:id="rId3876" w:history="1">
        <w:r>
          <w:rPr>
            <w:rFonts w:ascii="arial" w:eastAsia="arial" w:hAnsi="arial" w:cs="arial"/>
            <w:b/>
            <w:i/>
            <w:strike w:val="0"/>
            <w:color w:val="0077CC"/>
            <w:sz w:val="28"/>
            <w:u w:val="single"/>
            <w:vertAlign w:val="baseline"/>
          </w:rPr>
          <w:t>Romney Regains Stride With Victories in 2 States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2012 Wednesday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9"/>
        <w:keepNext w:val="0"/>
        <w:spacing w:after="0" w:line="240" w:lineRule="atLeast"/>
        <w:ind w:right="0"/>
        <w:jc w:val="both"/>
      </w:pPr>
      <w:bookmarkStart w:id="953" w:name="Bookmark_469"/>
      <w:bookmarkEnd w:id="953"/>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Reporting was contributed by Steven Yaccino from Bloomfield Hills, Mich.; Michael Barbaro from Livonia, Mich.; and Marjorie Connelly and Allison Kopicki from New York.</w:t>
      </w:r>
    </w:p>
    <w:p>
      <w:pPr>
        <w:pStyle w:val="Normal469"/>
        <w:keepNext/>
        <w:spacing w:before="240" w:after="0" w:line="340" w:lineRule="atLeast"/>
        <w:ind w:left="0" w:right="0" w:firstLine="0"/>
        <w:jc w:val="left"/>
      </w:pPr>
      <w:bookmarkStart w:id="954" w:name="Body_467"/>
      <w:bookmarkEnd w:id="954"/>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00" style="position:absolute;z-index:252978176"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SOUTHFIELD, Mich. -- Mitt Romney fought back a vigorous challenge from Rick Santorum in Michigan on Tuesday, narrowly carrying his native state, and won the Arizona primary in a pair of contests that reasserted his control over the Republican presidential race as it advances to critical Super Tuesday contests next week.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victory over Mr. Santorum here in Michigan was far from commanding, but it was most likely sufficient to dampen the rising clamor from across the Republican Party about his ability to win over conservatives and connect with voters. The tussle with Mr. Santorum highlighted ample concerns about Mr. Romney, but his win spared his campaign from deep turmoil.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ready to lead our party to victory and our nation back to prosperity,'' Mr. Romney told a jubilant crowd of supporters. ''It's a critical time in America.''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by Mr. Romney in Arizona, which awarded him the state's entire allotment of 29 delegates, was overshadowed by the battle in Michigan. He prevailed in the statewide popular vote by four percentage points, relying on large margins in the counties around Detroit where he spent his childhood, but the fight for delegates was closer.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awards its 30 delegates by Congressional district, which meant Mr. Santorum would either leave Michigan with nearly the same number as Mr. Romney or only slightly fewer. Mr. Santorum beamed when he took the stage before a cheering crowd in Grand Rapids and reminded his supporters of how far he had come.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they didn't know who we are,'' Mr. Santorum said, moments after calling Mr. Romney to concede. ''They do now.''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Republican presidential nominating fight enters its third month, the race remains far from deciding the nominee who will challenge President Obama. A dozen primaries and caucuses will take place over the next week, dominated by Super Tuesday, when more than 400 delegates will be at stake.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Ron Paul of Texas spoke Tuesday evening from Virginia, a state where only he and Mr. Romney qualified for the ballot next week. Having built an extensive network of supporters in caucus states, including several holding contests on Super Tuesday, Mr. Paul pledged to stay in the race, declaring that his campaign is ''still winning a lot of delegates, and that's what counts.''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who did not actively campaign in Michigan or Arizona, is hoping to revive his candidacy next week in Georgia and Tennessee. His allies are airing a new ''super PAC'' television advertisement on his behalf starting Wednesday, aggressively taking on Mr. Romney across several Southern states.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an overstatement -- at least in the view of many Republicans -- to say that Mr. Romney's candidacy was on the line in Michigan, far more than in the previous eight contests this year. He was born here, and his father, George, is fondly remembered for his service as governor nearly a half-century ago. Four years ago, Mr. Romney won the state by nine percentage points.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losing a string of contests to Mr. Santorum, Mr. Romney was hardly greeted with warmth and affection here. A place that his advisers hoped would offer an easy victory turned into a fierce battleground, with Mr. Santorum's popularity among social conservatives, as well as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threatening to complicate Mr. Romney's path to the nomination.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electorate here, along with elsewhere across the country, is different from the one Mr. Romney encountered in 2008. His candidacy is facing tests that he did not go through during his first presidential bid.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primaries on Tuesday, the Romney campaign relied on the same coalition of voters who have consistently supported his candidacy during the seesawing series of Republican primaries and caucuses. He did best among older voters, better-educated voters and higher-income voters in Michigan and Arizona.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Romney accepted victory, he kept his sights squarely on Mr. Obama. He did not mention Mr. Santorum or any of his rivals as he attempted to remind Republicans of his electability.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is about more than just replacing a president,'' Mr. Romney said. ''It's about restoring the promise of America.''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backdrop of a slowly rebounding economy, the Michigan primary provided an early test of the challenges Republicans will face when they confront Mr. Obama in the fall. The revival of the automobile industry played a central role in the race, particularly the 2008 government rescue that Mr. Romney and Mr. Santorum opposed.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overwhelmed all other issues, according to surveys of primary voters in both Michigan and Arizona, with Mr. Romney winning by large margins among those who believe the issue was the most important. Voters who were looking primarily for a candidate who can beat Mr. Obama also gravitated to Mr. Romney, as did those who said experience was the most important candidate quality.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 in 10 Michigan voters said someone in their household had lost a job in the last three years, according to surveys of voters conducted by Edison Research for the National Election Pool of television networks and The Associated Press.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Romney and his family savored the victory on Tuesday evening, his advisers braced for another challenging stretch of contests next week, particularly in Tennessee, Georgia, Oklahoma and Ohio. His aides acknowledge that he will struggle to all of those states.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who has been beset by verbal missteps in recent weeks, accepted a share of blame for his struggle to make the case that he is the party's strongest prospective nominee, but he declared, ''I am who I am.''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to excite the base with incendiary comments,'' Mr. Romney told reporters before the polls closed. ''We've seen throughout the campaign that if you're willing to say really outrageous things that are accusatory and attacking President Obama that you're going to jump up in the polls.''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nearly 4 in 10 primary voters were white Christian evangelicals, according to the voter surveys, and about 3 in 10 were Catholic. Mr. Santorum made aggressive appeals to both groups.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Tschirhart, 77, a Catholic who cast his ballot at a church in the Detroit suburb of Novi, said he sided with Mr. Santorum on many social issues -- most passionately abortion -- but had voted for Mr. Romney because he was the best ''anybody-but-Obama'' candidate.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does not identify voters by political party, so people who consider themselves independents and Democrats were free to participate in the primary. The rules created a stir, with Mr. Romney accusing Mr. Santorum of trying to ''kidnap our primary process'' by urging union members and Democrats to support Mr. Santorum, a former senator from Pennsylvania.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surveys did not suggest that more Democrats voted in the Michigan primary this year. Interviews with voters, along with a telephone survey of those who cast absentee ballots, found that 1 in 10 said they usually identified as a Democrat. In 2008, 7 percent of voters in the Republican primary thought of themselves as Democrats, and in 2000, 17 percent did.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Romney poured the full weight of his campaign into Michigan, hoping a victory would ease the qualms conservatives are openly expressing about his candidacy. The strategy was risky, particularly with the surging popularity of Mr. Santorum, but he and his advisers concluded that it was his only option.</w:t>
      </w:r>
    </w:p>
    <w:p>
      <w:pPr>
        <w:pStyle w:val="Normal469"/>
        <w:keepNext w:val="0"/>
        <w:spacing w:before="240" w:after="0" w:line="260" w:lineRule="atLeast"/>
        <w:ind w:left="0" w:right="0" w:firstLine="0"/>
        <w:jc w:val="left"/>
      </w:pPr>
      <w:r>
        <w:br/>
      </w:r>
      <w:hyperlink r:id="rId3877" w:history="1">
        <w:r>
          <w:rPr>
            <w:rFonts w:ascii="arial" w:eastAsia="arial" w:hAnsi="arial" w:cs="arial"/>
            <w:b w:val="0"/>
            <w:i/>
            <w:strike w:val="0"/>
            <w:color w:val="0077CC"/>
            <w:sz w:val="20"/>
            <w:u w:val="single"/>
            <w:vertAlign w:val="baseline"/>
          </w:rPr>
          <w:t>http://www.nytimes.com</w:t>
        </w:r>
      </w:hyperlink>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801" style="position:absolute;z-index:252979200"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Mitt and Ann Romney, in Novi, Mich., celebrated his defeat of Rick Santorum on Tuesday. (PHOTOGRAPH BY GERALD HERBERT/ASSOCIATED PRESS) (A1)</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won big in the Arizona primary on Tuesday, and supporters cheered his victory at a party in Phoenix. (PHOTOGRAPH BY ERIC THAYER FOR THE NEW YORK TIMES) (A11) CHART: Results: Arizona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(A11)                                                     </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2012</w:t>
      </w:r>
    </w:p>
    <w:p>
      <w:pPr>
        <w:pStyle w:val="Normal469"/>
      </w:pPr>
    </w:p>
    <w:p>
      <w:pPr>
        <w:pStyle w:val="Normal469"/>
        <w:ind w:left="200"/>
        <w:sectPr>
          <w:type w:val="continuous"/>
          <w:pgMar w:top="840" w:right="1000" w:bottom="840" w:left="1000" w:header="400" w:footer="400"/>
          <w:pgNumType w:fmt="decimal"/>
          <w:cols w:space="720"/>
        </w:sectPr>
      </w:pPr>
      <w:r>
        <w:br/>
      </w:r>
      <w:r>
        <w:pict>
          <v:line id="_x0000_s2802"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878"/>
          <w:headerReference w:type="default" r:id="rId3879"/>
          <w:footerReference w:type="even" r:id="rId3880"/>
          <w:footerReference w:type="default" r:id="rId3881"/>
          <w:headerReference w:type="first" r:id="rId3882"/>
          <w:footerReference w:type="first" r:id="rId3883"/>
          <w:pgSz w:w="12240" w:h="15840"/>
          <w:pgMar w:top="840" w:right="1000" w:bottom="840" w:left="1000" w:header="400" w:footer="400"/>
          <w:pgNumType w:fmt="decimal"/>
          <w:cols w:space="720"/>
          <w:titlePg w:val="0"/>
        </w:sectPr>
      </w:pPr>
    </w:p>
    <w:p>
      <w:pPr>
        <w:pStyle w:val="Normal470"/>
      </w:pPr>
    </w:p>
    <w:p>
      <w:pPr>
        <w:pStyle w:val="Normal470"/>
      </w:pPr>
      <w:r>
        <w:pict>
          <v:shape id="_x0000_i2803" type="#_x0000_t75" alt="LexisNexis®" style="width:147.75pt;height:30pt">
            <v:imagedata r:id="rId17" o:title=""/>
          </v:shape>
        </w:pict>
      </w:r>
      <w:r>
        <w:cr/>
      </w:r>
    </w:p>
    <w:p>
      <w:pPr>
        <w:pStyle w:val="Heading1468"/>
        <w:keepNext w:val="0"/>
        <w:spacing w:after="200" w:line="340" w:lineRule="atLeast"/>
        <w:ind w:left="0" w:right="0" w:firstLine="0"/>
        <w:jc w:val="center"/>
      </w:pPr>
      <w:hyperlink r:id="rId3884" w:history="1">
        <w:r>
          <w:rPr>
            <w:rFonts w:ascii="arial" w:eastAsia="arial" w:hAnsi="arial" w:cs="arial"/>
            <w:b/>
            <w:i/>
            <w:strike w:val="0"/>
            <w:color w:val="0077CC"/>
            <w:sz w:val="28"/>
            <w:u w:val="single"/>
            <w:vertAlign w:val="baseline"/>
          </w:rPr>
          <w:t>Michigan a Testing Ground for Doubt on Romney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2012 Tuesday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55" w:name="Bookmark_470"/>
      <w:bookmarkEnd w:id="955"/>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POLITICAL MEMO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JIM RUTENBERG; Michael Barbaro contributed reporting from Rockford, Mich., and Katharine Q. Seelye from Lansing, Mich.</w:t>
      </w:r>
    </w:p>
    <w:p>
      <w:pPr>
        <w:pStyle w:val="Normal470"/>
        <w:keepNext/>
        <w:spacing w:before="240" w:after="0" w:line="340" w:lineRule="atLeast"/>
        <w:ind w:left="0" w:right="0" w:firstLine="0"/>
        <w:jc w:val="left"/>
      </w:pPr>
      <w:bookmarkStart w:id="956" w:name="Body_468"/>
      <w:bookmarkEnd w:id="956"/>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804" style="position:absolute;z-index:25298124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OAK, Mich. -- The Michigan presidential primary on Tuesday offers Rick Santorum -- and skeptical conservatives -- the best chance yet to turn nagging questions about Mitt Romney into deep doubts about his candidacy.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defeat could send the nominating fight onto an unpredictable path and reset the Republican race.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victory here for Mr. Romney, along with one in the Arizona primary the same day, could help cool the misgivings that some Republicans have raised about him -- just in time for a challenging run of Super Tuesday contests next week that will allow another wave of voters to render judgment.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nominating contest, now entering its third month, remains alive with uncertainty. On Monday came word that Newt Gingrich had received another major infusion of support from Sheldon Adelson, the casino magnate and his chief benefactor, to help pay for advertising in seven states.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Ron Paul of Texas, who has devoted most of his time organizing for a coming round of caucuses, drew large crowds to rallies in Michigan on the eve of the primary here. And as the race becomes a fight for delegates, Mr. Santorum has a few million dollars on hand, aides said, and a growing team of 20 new aides and a volunteer director already at work on the March 13 Hawaii caucuses.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Santorum campaign, newly emboldened in its head-to-head confrontation here with Mr. Romney, sent Democrats telephone messages on Monday, reminding them that they, too, can vote in Michigan's primary. The outcome of the race -- and any last-minute mischief -- will provide a compass for the rest of the Republican nominating contest.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it to him in his home state,'' said Michael Biundo, the campaign manager for Mr. Santorum. ''Either way we end up here, we're winners.''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Chamber of Commerce breakfast on Monday, Mr. Santorum was surrounded by Secret Service agents for the first time. He argued that Mr. Romney was ''uniquely unqualified'' to defeat President Obama because of the health care plan he signed as governor of Massachusetts. ''Why would we give this issue away?'' Mr. Santorum declared. ''It is the biggest issue in this race.''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showed signs of confidence as he breezed onto the stage at the Royal Oak Music Theater on Monday night after a full day of campaigning. He presented himself as the best-equipped candidate to run on the economy, but still devoted much of his time during the day to Mr. Santorum, rather than his preferred target, Mr. Obama.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Michigan won't get that many more delegates,'' G. Scott Romney, the candidate's older brother and a Detroit lawyer, said in an interview. ''But it has a momentum effect as we keep going on to the next several states.''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look at some of the dynamics that will be in play on Tuesday as Republicans vote in Michigan and Arizona, as well as the consequences beyond those contests as the presidential race heads into March.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Which Way He Can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Michigan, Mr. Santorum has taken on Mr. Romney's former role. Where Mr. Romney won in Michigan four years ago by portraying himself as the conservative alternative to Senator John McCain of Arizona, Mr. Santorum now holds that title in relation to Mr. Romney.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Santorum has attacked Mr. Romney as a lesser conservative on several fronts, including his support for an individual mandate for health insurance in Massachusetts and, as governor, for emission limits at some state power plants.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has made appeals to religious voters in ways that Mr. Romney, who supported abortion rights until 2005, cannot, stressing his opposition to abortion and the fact that he is a Roman Catholic who home-schools his children.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succeeded in piercing Mr. Santorum's conservative credentials by repeatedly pressing him for his own comments in last week's debate, in which he said he had voted against his own principles out of party loyalty to ''take one for the team.''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Mr. Santorum's more provocative comments on religion have not helped, including his warning in 2008 -- publicized heavily last week by the Drudge Report-- that Satan had ''set his sights on the United States of America.''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Satan comment at a rally for Mr. Santorum in Arizona last week, a supporter, Cheryl Rosado, 30, said it made her wonder if Mr. Romney would fare better in the fall. Though she agreed with the warning, she said, ''I wouldn't say it at work.''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Bounce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talk about Mr. Santorum's position on social issues, he is also aggressively pushing to win over blue-collar workers here, including Democrats who are allowed to vote in the state's open primary on Tuesday and could make a critical difference if the race is as tight as polls suggest.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taken the extraordinary step of placing automated telephone calls to Democratic households, telling them, ''Michigan Democrats can vote in the Republican primary.'' The message adds an item of local interest, saying: ''Romney supported the bailouts for his Wall Street billionaire buddies but opposed the auto bailouts. That was a slap in the face to every Michigan worker, and we're not going to let Romney get away with it.''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Michigan, where the term ''Reagan Democrat'' was born because of those who voted for Ronald Reagan in the counties outside Detroit, Mr. Santorum told voters that he could repeat Mr. Reagan's success -- with their help -- here and in other manufacturing states, chief among them Ohio next week.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hitch: Mr. Santorum opposed the auto bailout as well.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that's not a popular topic here in Detroit, but at least I'm consistent,'' Mr. Santorum told a crowd on Monday, reminding Republicans that he opposed the federal bailout of Wall Street, unlike Mr. Romney.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has been quick to play up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as the grandson of a coal miner who grew up in the steel-producing area of Pennsylvania, a sharp contrast with his rival, who has stumbled with talk of owning several Cadillacs and, on Sunday, as he visited the Daytona 500, declared. ''I have some great friends who are Nascar team owners.''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Again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Mr. Gingrich has been counted out of the Republican race, and twice he has come back. Now, he is vowing to stage another surge, and none of his remaining rivals is going to make the mistake of prematurely writing him off again.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Gingrich decided against competing in Michigan in any real way, a nod to his own low poll numbers in the state. But that also had the added benefit of allowing Mr. Santorum to coalesce the anti-Romney vote for maximum effect.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Romney and Mr. Santorum were attacking each other, with Mr. Paul spending his time in states with upcoming caucuses, Mr. Gingrich had the Super Tuesday state of Tennessee to himself on Monday, where he appeared alongside Fred D. Thompson, the state's former Republican senator and a popular actor.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already show Mr. Gingrich competing strongly next week in Georgia, where he hopes to begin building his next comeback, and, with help from his newly rejuvenated ''super PAC,'' in other Southern states as well, including Mississippi and Alabama. With the injection of new money from Mr. Adelson, the super PAC will begin a $1.7 million television advertising campaign on Wednesday.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media which said I was dead in the fall, I was ahead in December, I was dead in early January, I was ahead in mid-January, all of the sudden some of them are going to say,'' Mr. Gingrich said Monday. ''Gingrich will be back again.''</w:t>
      </w:r>
    </w:p>
    <w:p>
      <w:pPr>
        <w:pStyle w:val="Normal470"/>
        <w:keepNext w:val="0"/>
        <w:spacing w:before="240" w:after="0" w:line="260" w:lineRule="atLeast"/>
        <w:ind w:left="0" w:right="0" w:firstLine="0"/>
        <w:jc w:val="left"/>
      </w:pPr>
      <w:r>
        <w:br/>
      </w:r>
      <w:hyperlink r:id="rId3885" w:history="1">
        <w:r>
          <w:rPr>
            <w:rFonts w:ascii="arial" w:eastAsia="arial" w:hAnsi="arial" w:cs="arial"/>
            <w:b w:val="0"/>
            <w:i/>
            <w:strike w:val="0"/>
            <w:color w:val="0077CC"/>
            <w:sz w:val="20"/>
            <w:u w:val="single"/>
            <w:vertAlign w:val="baseline"/>
          </w:rPr>
          <w:t>http://www.nytimes.com</w:t>
        </w:r>
      </w:hyperlink>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805" style="position:absolute;z-index:25298227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Rick Santorum on Monday at a rally at the Lexington Lansing Hotel in Michigan. (A1)</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Santorum, who spoke on Monday in Livonia, Mich., has mounted a strong challenge to Mitt Romney in the state. (PHOTOGRAPHS BY OZIER MUHAMMAD/THE NEW YORK TIMES) (A16)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2012</w:t>
      </w:r>
    </w:p>
    <w:p>
      <w:pPr>
        <w:pStyle w:val="Normal470"/>
      </w:pPr>
    </w:p>
    <w:p>
      <w:pPr>
        <w:pStyle w:val="Normal470"/>
        <w:ind w:left="200"/>
        <w:sectPr>
          <w:type w:val="continuous"/>
          <w:pgMar w:top="840" w:right="1000" w:bottom="840" w:left="1000" w:header="400" w:footer="400"/>
          <w:pgNumType w:fmt="decimal"/>
          <w:cols w:space="720"/>
        </w:sectPr>
      </w:pPr>
      <w:r>
        <w:br/>
      </w:r>
      <w:r>
        <w:pict>
          <v:line id="_x0000_s2806"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886"/>
          <w:headerReference w:type="default" r:id="rId3887"/>
          <w:footerReference w:type="even" r:id="rId3888"/>
          <w:footerReference w:type="default" r:id="rId3889"/>
          <w:headerReference w:type="first" r:id="rId3890"/>
          <w:footerReference w:type="first" r:id="rId3891"/>
          <w:pgSz w:w="12240" w:h="15840"/>
          <w:pgMar w:top="840" w:right="1000" w:bottom="840" w:left="1000" w:header="400" w:footer="400"/>
          <w:pgNumType w:fmt="decimal"/>
          <w:cols w:space="720"/>
          <w:titlePg w:val="0"/>
        </w:sectPr>
      </w:pPr>
    </w:p>
    <w:p>
      <w:pPr>
        <w:pStyle w:val="Normal471"/>
      </w:pPr>
    </w:p>
    <w:p>
      <w:pPr>
        <w:pStyle w:val="Normal471"/>
      </w:pPr>
      <w:r>
        <w:pict>
          <v:shape id="_x0000_i2807" type="#_x0000_t75" alt="LexisNexis®" style="width:147.75pt;height:30pt">
            <v:imagedata r:id="rId17" o:title=""/>
          </v:shape>
        </w:pict>
      </w:r>
      <w:r>
        <w:cr/>
      </w:r>
    </w:p>
    <w:p>
      <w:pPr>
        <w:pStyle w:val="Heading1469"/>
        <w:keepNext w:val="0"/>
        <w:spacing w:after="200" w:line="340" w:lineRule="atLeast"/>
        <w:ind w:left="0" w:right="0" w:firstLine="0"/>
        <w:jc w:val="center"/>
      </w:pPr>
      <w:hyperlink r:id="rId3892" w:history="1">
        <w:r>
          <w:rPr>
            <w:rFonts w:ascii="arial" w:eastAsia="arial" w:hAnsi="arial" w:cs="arial"/>
            <w:b/>
            <w:i/>
            <w:strike w:val="0"/>
            <w:color w:val="0077CC"/>
            <w:sz w:val="28"/>
            <w:u w:val="single"/>
            <w:vertAlign w:val="baseline"/>
          </w:rPr>
          <w:t>Comptroller's Race Pits a Wall Street Star Against an Albany Veteran: Running as a Pro; Vilified as a Tycoon</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2010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57" w:name="Bookmark_471"/>
      <w:bookmarkEnd w:id="957"/>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 and PETER LATTMAN</w:t>
      </w:r>
    </w:p>
    <w:p>
      <w:pPr>
        <w:pStyle w:val="Normal471"/>
        <w:keepNext/>
        <w:spacing w:before="240" w:after="0" w:line="340" w:lineRule="atLeast"/>
        <w:ind w:left="0" w:right="0" w:firstLine="0"/>
        <w:jc w:val="left"/>
      </w:pPr>
      <w:bookmarkStart w:id="958" w:name="Body_469"/>
      <w:bookmarkEnd w:id="958"/>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08" style="position:absolute;z-index:25298432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hyper-competitive and cutthroat world of Wall Street, Harry Wilson was a star.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meteoric 15-year career, he leapfrogged from one prestigious firm to another -- Goldman Sachs, Blackstone Group and Silver Point Capital -- earning more than $20 million and admiration from the industry's power players.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Harry was one of the top two or three people that came through Blackstone at his level,'' said Bret D. Pearlman, a former Blackstone senior executive who spent 15 years at the firm and helped hire Mr. Wilson when he graduated from Harvard Business School.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specialized in restructuring troubled companies, and last year, with the financial crisis still reverberating, he set his sights on rescuing another floundering institution: New York State.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the financial world at 36 and completing a much-praised turn on President Obama's auto-industry task force, he decided to run for state comptroller.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dire times, he believed, voters would choose a financial professional to manage the state's finances.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the Republican candidate, who is financing much of the race himself, said that he intended to turn the comptroller's office from what he has described as a backwater of state government into a powerful post that will play a leading role in cutting taxes and spending. He has been endorsed by The New York Times, The Daily News and The New York Post, but trails in polls.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Wilson, who is 38, has boasted of his credentials as a financier, Thomas P. DiNapoli, the Democratic incumbent, has used those credentials to bludgeon him. He has painted Mr. Wilson as an out-of-touch hedge fund tycoon whose ''Wall Street values'' make him unsuitable for public office. In the candidates' only televised debate, Mr. DiNapoli cited ''Wall Street'' four times in a one-minute opening statement.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Wilson calls Mr. DiNapoli's attacks unfair, they have at times forced him to edge away from citing his own career.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fought back, dismissing Mr. DiNapoli as a financial novice and seeking to link him to his predecessor, Alan G. Hevesi, who resigned in disgrace in 2007, by bringing up Mr. DiNapoli's meetings with investment placement agents soon after taking office.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Andrew M. Cuomo cleared Mr. DiNapoli of any wrongdoing the same day that Mr. Hevesi pleaded guilty two weeks ago to taking part in a sprawling corruption scheme involving the public pension fund.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Wilson, more wonk than firebrand, has struggled to gain traction, with a poll this week showing that most voters still were not familiar with him.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succeeded in breaking through the clutter for the public to even figure out who he is,'' said Scott Levenson of the Advance Group, a political consulting firm.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white papers and policy reports, Mr. Wilson has outlined bold plans to revamp the comptroller's office, winning praise from economists and pension experts. Mr. Wilson's campaign has money -- $2.6 million on hand, compared with $1.4 million for Mr. DiNapoli, according to the most recent disclosure reports -- and Mr. Wilson said he planned to increase spending in the final days of the campaign. Since January, Mr. Wilson has lent his campaign at least $2.75 million.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Wilson has been interested in politics all his life, his first taste of political campaigning has left him exasperated with the no-holds-barred tactics of a statewide race.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accurate or not, whether it's telling or not, he's going to try to distort everything I've ever done in my life,'' Mr. Wilson said of his opponent in a recent interview.</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Wilson's ascent follows an American archetype: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the first in his family to go to college; a self-made millionaire.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traces his values not to Wall Street, but 200 miles north, to Johnstown, N.Y., a city of tanneries and textile mills, where he grew up watching his father work double shifts as a bartender and his mother, a Greek immigrant, fret over money.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Wilsons' life revolved around the Rainbow, a Main Street restaurant owned by Mr. Wilson's uncle, Pete, where his father worked and where Harry helped bus tables and wash dishes through high school. The Rainbow doubled as the clubhouse for the local Republican Party, offering Mr. Wilson an early exposure to conservative politics.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Johnstown, he went to Harvard, and then to Goldman Sachs, where he worked in the prestigious investment-banking-analyst program. He moved on to Clayton, Dubilier &amp; Rice, a New York private-equity firm, before enrolling at Harvard Business School.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Wilson's interest in running for office, his experience growing up in a family that worried about its budget made him determined to earn a lot of money before entering government.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going to go into public life, I was going to build enough of a nest egg to take care of my family first,'' said Mr. Wilson, who still looks the part of an investment banker, sporting Ferragamo ties and a Timex Ironman watch -- both de rigueur Wall Street accessories.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stint at Blackstone Group, the world's largest private-equity firm, where he worked on a team that pushed the firm into distressed-debt investing, he left to join Edward A. Mule, a mentor from Goldman Sachs. Mr. Mule was starting his own hedge fund, Silver Point, where Mr. Wilson went on to earn more than $20 million, according to documents released by his campaign. He left Silver Point in 2008 because he wanted to spend more time with his three young daughters (he now has four) and, he said, ''I felt I was insufficiently giving back.''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2009, Mr. Wilson's first foray into public life began with a blind e-mail offering his expertise to Steven Rattner, the high-profile financier then gearing up to lead the White House's efforts to overhaul the auto industry.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Rattner had never heard of Mr. Wilson, he was impressed with his credentials and quickly brought him into the team. Mr. Wilson went to Detroit, where he worked grueling hours to restructure General Motors.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Wilson's highly praised performance earned him job offers he called ''far more lucrative'' than the comptroller's office, he became fixed on the idea of helping to solve New York's fiscal problems.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crash course in bare-knuckle New York politics -- the taunts of ''Hedge Fund Harry'' and ''Don Juan of Wall Street,'' the false rumors that he was fired from his last job -- has been disillusioning.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appreciate how broken this was until I was in it,'' he said. ''This is why good people don't go into public life.''</w:t>
      </w:r>
    </w:p>
    <w:p>
      <w:pPr>
        <w:pStyle w:val="Normal471"/>
        <w:keepNext w:val="0"/>
        <w:spacing w:before="240" w:after="0" w:line="260" w:lineRule="atLeast"/>
        <w:ind w:left="0" w:right="0" w:firstLine="0"/>
        <w:jc w:val="left"/>
      </w:pPr>
      <w:r>
        <w:br/>
      </w:r>
      <w:hyperlink r:id="rId3893"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09" style="position:absolute;z-index:25298534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Harry Wilson, the Republican candidate, campaigning in his hometown, Johnstown, this week. (PHOTOGRAPH BY NATHANIEL BROOKS FOR THE NEW YORK TIMES)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2010</w:t>
      </w:r>
    </w:p>
    <w:p>
      <w:pPr>
        <w:pStyle w:val="Normal471"/>
      </w:pPr>
    </w:p>
    <w:p>
      <w:pPr>
        <w:pStyle w:val="Normal471"/>
        <w:ind w:left="200"/>
        <w:sectPr>
          <w:type w:val="continuous"/>
          <w:pgMar w:top="840" w:right="1000" w:bottom="840" w:left="1000" w:header="400" w:footer="400"/>
          <w:pgNumType w:fmt="decimal"/>
          <w:cols w:space="720"/>
        </w:sectPr>
      </w:pPr>
      <w:r>
        <w:br/>
      </w:r>
      <w:r>
        <w:pict>
          <v:line id="_x0000_s2810"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894"/>
          <w:headerReference w:type="default" r:id="rId3895"/>
          <w:footerReference w:type="even" r:id="rId3896"/>
          <w:footerReference w:type="default" r:id="rId3897"/>
          <w:headerReference w:type="first" r:id="rId3898"/>
          <w:footerReference w:type="first" r:id="rId3899"/>
          <w:pgSz w:w="12240" w:h="15840"/>
          <w:pgMar w:top="840" w:right="1000" w:bottom="840" w:left="1000" w:header="400" w:footer="400"/>
          <w:pgNumType w:fmt="decimal"/>
          <w:cols w:space="720"/>
          <w:titlePg w:val="0"/>
        </w:sectPr>
      </w:pPr>
    </w:p>
    <w:p>
      <w:pPr>
        <w:pStyle w:val="Normal472"/>
      </w:pPr>
    </w:p>
    <w:p>
      <w:pPr>
        <w:pStyle w:val="Normal472"/>
      </w:pPr>
      <w:r>
        <w:pict>
          <v:shape id="_x0000_i2811" type="#_x0000_t75" alt="LexisNexis®" style="width:147.75pt;height:30pt">
            <v:imagedata r:id="rId17" o:title=""/>
          </v:shape>
        </w:pict>
      </w:r>
      <w:r>
        <w:cr/>
      </w:r>
    </w:p>
    <w:p>
      <w:pPr>
        <w:pStyle w:val="Heading1470"/>
        <w:keepNext w:val="0"/>
        <w:spacing w:after="200" w:line="340" w:lineRule="atLeast"/>
        <w:ind w:left="0" w:right="0" w:firstLine="0"/>
        <w:jc w:val="center"/>
      </w:pPr>
      <w:hyperlink r:id="rId3900" w:history="1">
        <w:r>
          <w:rPr>
            <w:rFonts w:ascii="arial" w:eastAsia="arial" w:hAnsi="arial" w:cs="arial"/>
            <w:b/>
            <w:i/>
            <w:strike w:val="0"/>
            <w:color w:val="0077CC"/>
            <w:sz w:val="28"/>
            <w:u w:val="single"/>
            <w:vertAlign w:val="baseline"/>
          </w:rPr>
          <w:t>PRIVATE SCHOOL AID: FOR WHOM AND WHY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1983, Friday, Late City Final Edition</w:t>
      </w:r>
    </w:p>
    <w:p>
      <w:pPr>
        <w:pStyle w:val="Normal472"/>
        <w:keepNext w:val="0"/>
        <w:spacing w:after="0" w:line="240" w:lineRule="atLeast"/>
        <w:ind w:right="0"/>
        <w:jc w:val="both"/>
      </w:pPr>
      <w:bookmarkStart w:id="959" w:name="Bookmark_472"/>
      <w:bookmarkEnd w:id="959"/>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4; Editorial Desk; Letter</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72"/>
        <w:keepNext/>
        <w:spacing w:before="240" w:after="0" w:line="340" w:lineRule="atLeast"/>
        <w:ind w:left="0" w:right="0" w:firstLine="0"/>
        <w:jc w:val="left"/>
      </w:pPr>
      <w:bookmarkStart w:id="960" w:name="Body_470"/>
      <w:bookmarkEnd w:id="960"/>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12" style="position:absolute;z-index:25298739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recently upheld a Minnesota law allowing educational expenses to be deducted from taxable income. The Times has disapproved - ''Private School Aid: Still Unwise,'' editorial July 1 - arguing that the law most stands to benefit parents of pupils in independent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describe these as ''privileged, private enclaves'' that attract ''the richer, smarter, more mobile'' youngsters. My own observation is that parochial schools, which have the largest enrollments but the meagerest finances in the independent sector, appeal most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parents who seek the discipline and motivation that parochial teachers have somehow maintained, rather than to affluent families, who have available to them very well-financed suburban schools.</w:t>
      </w:r>
    </w:p>
    <w:p>
      <w:pPr>
        <w:pStyle w:val="Normal47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Supreme Court recently upheld a Minnesota law allowing educational expenses to be deducted from taxable income.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the roughest inner-city districts the only effective education now available is in parochial schools, whose students suffer poverty identical to that of their peers in state schools.  The salient difference between students in state schools and their more successful counterparts in independent schools, which you ascribe to affluence and privilege, might more fairly be laid to parental involvement and regard and to teacher motivation.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question the wisdom of ''diverting scarce dollars to private education'' when excellence in public education is threatened by inadequate tax support. But this is not the issue. Any tax deduction or credit affects the general revenues, not the separate funds which support school budgets. It does not drain a dollar from educational levies.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you too readily adopt the belief that if only the state schools were more plentifully funded they would be more effective.  How do you account for the superior performance of so many independent schools where per-pupil costs amount to only a fraction of those in the government schools (in New York City considerably less than half the cost)?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legitimacy of any tax exemption, deduction or credit is grounded on an American belief that the common good is best secured by a mixture of institutions, ventures and investments, not all of which should be controlled by the state.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parental responsibility for it takes priority over that of the government, and because it is a matter of the mind, which as a free people we have always been reluctant to put too tightly within the grasp of rulers, education remains one of those areas wherein a state monopoly is not desirable. And if this is so, then tax arrangements should incorporate this belief.</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portray the parents of pupils in independent schools as craving subsidies from their fellow Americans. Not so. As citizens, these people have already paid their share of all educational levies, and they shall go on paying.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as parents they have lightened the state's burden by not claiming the educational services to which their children are entitled, thus keeping everyone's educational taxes down. It is they who have been subsidizing the education of other people's children (in New York City by nearly $600 million annually).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then seek for their children an alternative educational vision which the government either does not, may not or cannot provide, surely they are not unreasonable or greedy to ask that some of these extra costs, which contribute to the diversified common good, qualify for tax deductions or credits.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already paid their dues, and then some.</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TUNSTEAD BURTCHAELL, Princeton, N.J., July 4, 1983; The writer, a professor and former provost at the University of Notre Dame, is a visiting fellow at Princeton University.</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813" style="position:absolute;z-index:252988416"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Drawing</w:t>
      </w:r>
    </w:p>
    <w:p>
      <w:pPr>
        <w:pStyle w:val="Normal472"/>
      </w:pPr>
    </w:p>
    <w:p>
      <w:pPr>
        <w:pStyle w:val="Normal472"/>
        <w:ind w:left="200"/>
        <w:sectPr>
          <w:type w:val="continuous"/>
          <w:pgMar w:top="840" w:right="1000" w:bottom="840" w:left="1000" w:header="400" w:footer="400"/>
          <w:pgNumType w:fmt="decimal"/>
          <w:cols w:space="720"/>
        </w:sectPr>
      </w:pPr>
      <w:r>
        <w:br/>
      </w:r>
      <w:r>
        <w:pict>
          <v:line id="_x0000_s2814"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901"/>
          <w:headerReference w:type="default" r:id="rId3902"/>
          <w:footerReference w:type="even" r:id="rId3903"/>
          <w:footerReference w:type="default" r:id="rId3904"/>
          <w:headerReference w:type="first" r:id="rId3905"/>
          <w:footerReference w:type="first" r:id="rId3906"/>
          <w:pgSz w:w="12240" w:h="15840"/>
          <w:pgMar w:top="840" w:right="1000" w:bottom="840" w:left="1000" w:header="400" w:footer="400"/>
          <w:pgNumType w:fmt="decimal"/>
          <w:cols w:space="720"/>
          <w:titlePg w:val="0"/>
        </w:sectPr>
      </w:pPr>
    </w:p>
    <w:p>
      <w:pPr>
        <w:pStyle w:val="Normal473"/>
      </w:pPr>
    </w:p>
    <w:p>
      <w:pPr>
        <w:pStyle w:val="Normal473"/>
      </w:pPr>
      <w:r>
        <w:pict>
          <v:shape id="_x0000_i2815" type="#_x0000_t75" alt="LexisNexis®" style="width:147.75pt;height:30pt">
            <v:imagedata r:id="rId17" o:title=""/>
          </v:shape>
        </w:pict>
      </w:r>
      <w:r>
        <w:cr/>
      </w:r>
    </w:p>
    <w:p>
      <w:pPr>
        <w:pStyle w:val="Heading1471"/>
        <w:keepNext w:val="0"/>
        <w:spacing w:after="200" w:line="340" w:lineRule="atLeast"/>
        <w:ind w:left="0" w:right="0" w:firstLine="0"/>
        <w:jc w:val="center"/>
      </w:pPr>
      <w:hyperlink r:id="rId3907" w:history="1">
        <w:r>
          <w:rPr>
            <w:rFonts w:ascii="arial" w:eastAsia="arial" w:hAnsi="arial" w:cs="arial"/>
            <w:b/>
            <w:i/>
            <w:strike w:val="0"/>
            <w:color w:val="0077CC"/>
            <w:sz w:val="28"/>
            <w:u w:val="single"/>
            <w:vertAlign w:val="baseline"/>
          </w:rPr>
          <w:t>FILM REVIEW;</w:t>
        </w:r>
      </w:hyperlink>
      <w:r>
        <w:br/>
      </w:r>
      <w:hyperlink r:id="rId3908" w:history="1">
        <w:r>
          <w:rPr>
            <w:rFonts w:ascii="arial" w:eastAsia="arial" w:hAnsi="arial" w:cs="arial"/>
            <w:b/>
            <w:i/>
            <w:strike w:val="0"/>
            <w:color w:val="0077CC"/>
            <w:sz w:val="28"/>
            <w:u w:val="single"/>
            <w:vertAlign w:val="baseline"/>
          </w:rPr>
          <w:t>He's Loud and Boorish, She's Shy, for Starters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1997, Friday, Late Edition - Final</w:t>
      </w:r>
    </w:p>
    <w:p>
      <w:pPr>
        <w:pStyle w:val="Normal473"/>
        <w:keepNext w:val="0"/>
        <w:spacing w:after="0" w:line="240" w:lineRule="atLeast"/>
        <w:ind w:right="0"/>
        <w:jc w:val="both"/>
      </w:pPr>
      <w:bookmarkStart w:id="961" w:name="Bookmark_473"/>
      <w:bookmarkEnd w:id="961"/>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8; Column 5; Weekend Desk ; Column 5; ; Review</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73"/>
        <w:keepNext/>
        <w:spacing w:before="240" w:after="0" w:line="340" w:lineRule="atLeast"/>
        <w:ind w:left="0" w:right="0" w:firstLine="0"/>
        <w:jc w:val="left"/>
      </w:pPr>
      <w:bookmarkStart w:id="962" w:name="Body_471"/>
      <w:bookmarkEnd w:id="962"/>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16" style="position:absolute;z-index:25299046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weren't so beautifully understated, Steven Mackintosh's portrayal of a shy but determinedly independent transsexual named Kim Foyle in "Different for Girls" might qualify as the stunt performance of the year. Kim, who is blond, thin-lipped and cautious, radiates an air of wounded embattlement as she embarks on a new life as a writer of occasional verses for a greeting-card company. And the subtlety with which Mr. Mackintosh conveys her complicated mixture of vulnerability, defensiveness and pride makes her one of the most fully realized characters to be portrayed on the screen in a long time.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opening flashback remembers Kim when she was Karl, a viciously persecuted English boarding school student whose only defender against savage group beatings was a spirited roughneck rebel named Paul Prentice (Rupert Graves).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while Kim is riding in the back of a taxi, the vehicle accidentally smacks into a motorcyclist who turns out to be her long-lost protector. Paul, at 34, is a scruffy overgrown adolescent who works as a messenger delivering packages, belongs to a motorcycle club and hangs out in punk-rock bars. The two begin an extremely wary courtship.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couldn't have less in common. Paul is a belligerent but essentially good-natured slob who likes to get drunk, pick barroom fights and listen to loud music. He also already has a girlfriend. Kim is demure and fastidious, but she obligingly accompanies Paul to his favorite rowdy club and lets him teach her to drive a motorcycle.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hotheadedness lands them both in trouble when during a tense sexual discussion, he impulsively bares his genitals and is arrested for indecent exposure. In the police van, the officers assume Paul and Kim to be a gay couple, and when one of them insultingly gropes Kim, Paul comes to her defense. In the ensuing scuffle Paul is beaten up. Kim, who is terrified of any more pain and embarrassment in a life that has given her more than her share of torment, is the only witness to his assault. When Paul begs her to testify in court, she balks.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 for Girls," directed by Richard Spence from a screenplay by Tony Marchant, is a modern Cinderella story masquerading as a gender-bending serious comedy. It effuses the same mood of good-hearted cheer as "Beautiful Thing," last year's likable film about two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 boys who tremulously fall in love.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at its weakest when it turns from a love story into a tract and compares Paul and Kim's relationship to the troubled marriage of Kim's best friend, Jean (Saskia Reeves), and Neil (Neil Dudgeon) an army training officer. The couple are raising a young son who was sired by another man. And the screenplay bluntly compares Neil's anguish over his infertility and his conviction that he is not a man in the only way that counts to Kim's gender reassignment.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for Girls," like "Beautiful Thing," is acted with almost cartoonish gusto by everyone except Mr. Mackintosh, whose performance remains subdued and exquisitely shaded. In the movie's early scenes, Mr. Graves's Paul is hyperkinetic and loudmouthed to the point of obnoxiousness, and it is hard to see how Kim could tolerate such a troublemaker. But once he tones down a little, the character becomes endearing.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is very scrupulous in detailing the process of sexual reassignment, from both the medical and psychological perspectives, and in distinguishing transsexualism from transvestism and homosexuality. In preaching the gospel of individual freedom and self-fulfillment and tolerance for all, it suggests that the land of the stiff upper lip is finally warming up after a long and bitter chill.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for Girls" is rated R (Under 17 requires accompanying parent or adult guardian). It has frank sexual discussion, nudity, some strong language and mild violence.</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FOR GIRLS</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Richard Spence; written by Tony Marchant; director of photography, Sean Van Hales; edited by David Gamble; music by Stephen Warbeck; production designer, Grenville Horner; produced by John Chapman; released by First Look Pictures. Running time: 101 minutes. This film is rated R.</w:t>
      </w:r>
    </w:p>
    <w:p>
      <w:pPr>
        <w:pStyle w:val="Normal473"/>
      </w:pP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Steven Mackintosh (Kim Foyle), Rupert Graves (Paul Prentice), Neil Dudgeon (Neil) and Saskia Reeves (Jean).</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817" style="position:absolute;z-index:252991488"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Wary courtship: Rupert Graves, left, and Steven Mackintosh. (Luis Lazo/First Look Pictures)</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1997</w:t>
      </w:r>
    </w:p>
    <w:p>
      <w:pPr>
        <w:pStyle w:val="Normal473"/>
      </w:pPr>
    </w:p>
    <w:p>
      <w:pPr>
        <w:pStyle w:val="Normal473"/>
        <w:ind w:left="200"/>
        <w:sectPr>
          <w:type w:val="continuous"/>
          <w:pgMar w:top="840" w:right="1000" w:bottom="840" w:left="1000" w:header="400" w:footer="400"/>
          <w:pgNumType w:fmt="decimal"/>
          <w:cols w:space="720"/>
        </w:sectPr>
      </w:pPr>
      <w:r>
        <w:br/>
      </w:r>
      <w:r>
        <w:pict>
          <v:line id="_x0000_s2818" style="position:absolute;z-index:25299251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909"/>
          <w:headerReference w:type="default" r:id="rId3910"/>
          <w:footerReference w:type="even" r:id="rId3911"/>
          <w:footerReference w:type="default" r:id="rId3912"/>
          <w:headerReference w:type="first" r:id="rId3913"/>
          <w:footerReference w:type="first" r:id="rId3914"/>
          <w:pgSz w:w="12240" w:h="15840"/>
          <w:pgMar w:top="840" w:right="1000" w:bottom="840" w:left="1000" w:header="400" w:footer="400"/>
          <w:pgNumType w:fmt="decimal"/>
          <w:cols w:space="720"/>
          <w:titlePg w:val="0"/>
        </w:sectPr>
      </w:pPr>
    </w:p>
    <w:p>
      <w:pPr>
        <w:pStyle w:val="Normal474"/>
      </w:pPr>
    </w:p>
    <w:p>
      <w:pPr>
        <w:pStyle w:val="Normal474"/>
      </w:pPr>
      <w:r>
        <w:pict>
          <v:shape id="_x0000_i2819" type="#_x0000_t75" alt="LexisNexis®" style="width:147.75pt;height:30pt">
            <v:imagedata r:id="rId17" o:title=""/>
          </v:shape>
        </w:pict>
      </w:r>
      <w:r>
        <w:cr/>
      </w:r>
    </w:p>
    <w:p>
      <w:pPr>
        <w:pStyle w:val="Heading1472"/>
        <w:keepNext w:val="0"/>
        <w:spacing w:after="200" w:line="340" w:lineRule="atLeast"/>
        <w:ind w:left="0" w:right="0" w:firstLine="0"/>
        <w:jc w:val="center"/>
      </w:pPr>
      <w:hyperlink r:id="rId3915" w:history="1">
        <w:r>
          <w:rPr>
            <w:rFonts w:ascii="arial" w:eastAsia="arial" w:hAnsi="arial" w:cs="arial"/>
            <w:b/>
            <w:i/>
            <w:strike w:val="0"/>
            <w:color w:val="0077CC"/>
            <w:sz w:val="28"/>
            <w:u w:val="single"/>
            <w:vertAlign w:val="baseline"/>
          </w:rPr>
          <w:t>The Nation; Handicapping the Hot Races for Congress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2002 Sunday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4"/>
        <w:keepNext w:val="0"/>
        <w:spacing w:after="0" w:line="240" w:lineRule="atLeast"/>
        <w:ind w:right="0"/>
        <w:jc w:val="both"/>
      </w:pPr>
      <w:bookmarkStart w:id="963" w:name="Bookmark_474"/>
      <w:bookmarkEnd w:id="963"/>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Week in Review Desk; Pg. 5</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1918 words</w:t>
      </w:r>
    </w:p>
    <w:p>
      <w:pPr>
        <w:pStyle w:val="Normal474"/>
        <w:keepNext/>
        <w:spacing w:before="240" w:after="0" w:line="340" w:lineRule="atLeast"/>
        <w:ind w:left="0" w:right="0" w:firstLine="0"/>
        <w:jc w:val="left"/>
      </w:pPr>
      <w:bookmarkStart w:id="964" w:name="Body_472"/>
      <w:bookmarkEnd w:id="964"/>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20" style="position:absolute;z-index:25299353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voters will decide races for 34 seats in the United States Senate, where Democrats now cling to a one-vote majority. Republicans have a narrow edge in the House, where only two dozen or so of the 435 races are considered close.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look at some tightly contested races, as handicapped by Stuart Rothenberg, editor of the Rothenberg Political Report, and other sources, including polls taken in the last week.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 Senator Tim Hutchinson's divorce and marriage to a former staffer hobbled his re-election bid from the start. Mark Pryor, the Democratic state attorney general and son of a popular former senator, has a slight edge, according to recent polls. Republicans have charged that Mr. Pryor favors higher taxes; Democrats have attacked Mr. Hutchinson as a conservative hostile to prescription drug coverage.</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 Senator Wayne A. Allard, a Republican, and his Democratic challenger, Tom Strickland, have attacked each other for their ties to failed telecommunications companies. Mr. Allard calls his opponent a "millionaire lawyer-lobbyist." Mr. Strickland, who lost to Mr. Allard in 1996, hopes Mr. Allard's opposition to abortion will hurt him among suburban women.</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 Mary Landrieu, the Democratic incumbent, is likely to finish first on Tuesday against three Republican opponents. But polls say that she is unlikely to win 50 percent of the vote, forcing a runoff in December. If that runoff determines control of the Senate, both parties will spend freely, and it could become a referendum on President Bush.</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 Walter F. Mondale says he is running on the late Senator Paul Wellstone's liberal agenda. He was slightly ahead in the polls midweek, but the memorial for Mr. Wellstone turned into a Democratic rally, leaving some voters unhappy. His opponent, Norm Coleman, a one-time Democrat and former mayor of St. Paul, is delicately trying to contrast his age, 53, with Mr. Mondale's, 74.</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 Senator Jean Carnahan, the Democrat, is in her first campaign; she was appointed in 2000 after her husband, Gov. Mel Carnahan, died a few days before the election. Jim Talent, a former Congressman who narrowly lost a race for governor two years ago, has portrayed Ms. Carnahan as ineffective. She says his stands on Social Security and prescription drugs make him too conservative. Polls show the race continues to be competitive.</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 Not long ago, John E. Sununu, a Republican representative, looked like a sure winner. He beat Senator Bob Smith in the primary, and his conservative views but moderate style seemed to fit the state. But Gov. Jeanne Shaheen made gains with appeals to independents, who are a third of the voters. She says Mr. Sununu is too tied to the G.O.P. The race is dead even.</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 Elizabeth Dole's big early lead against the Democrat, Erskine B. Bowles, the former Clinton chief of staff, has almost evaporated. Mr. Bowles has criticized her for supporting free trade and Social Security privatization; she says he has flip-flopped on both issues. Mr. Bowles has outspent Mrs. Dole on television ads.</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 The candidates sound alike, so it is not a surprise that the race is almost even. Tim Johnson was one of 12 Senate Democrats to vote for the Bush tax cut. In his re-election bid, he cites that vote, along with his ties to the Senate majority leader, Tom Daschle from South Dakota. John Thune, who represents the entire state in the House, emphasizes his willingness to work with Democrats and his support for Mr. Bush. A voter registration scandal on Indian reservations could help Mr. Thune.</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 Ron Kirk, the former Dallas mayor, is slightly behind John Cornyn, the Republican state attorney general, in the polls in the race to replace Republican Phil Gramm, who is retiring. Mr. Kirk, who is black, needs a big minority turnout, while he portrays himself as a moderate. Republicans say Mr. Kirk's liberal and labor contributors prove he is too liberal.</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w: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 The new, competitive Seventh District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upscale suburbs around Denver. Mike Feeley, a former Democratic state senator and Marine veteran, is using his support for gun control and abortion rights to try to peel moderates away from Bob Beauprez, a former Republican state chairman. Polls show that the race is too close to call.</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 The Republican-controlled state legislature redrew the Fifth District, in the state's northeast corner, represented by Karen L. Thurman, a Democrat. Her opponent, Ginny Brown-Waite, a moderate Republican, has had help from Dick Cheney and other top Republicans.</w:t>
      </w:r>
    </w:p>
    <w:p>
      <w:pPr>
        <w:pStyle w:val="Normal474"/>
      </w:pPr>
    </w:p>
    <w:p>
      <w:pPr>
        <w:pStyle w:val="Normal4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 Although the Democratic state legislature redrew the districts, two Democrats are in tight races. Roger Kahn, a Democratic contributor, was handed the 11th District, but Phil Gingrey, the Republican, may prove the better fit. The district includes metropolitan Atlanta, but also nine other counties, many rural, on the Alabama border. Mr. Kahn has spent more money, but will he win outside of upscale Atlanta?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12th District, Charles Walker Jr. is the son and namesake of the powerful Democratic State Senate majority leader. He was expected to win easily, but he has no political experience and his father's reputation could hurt as much as help. The district, which includes Augusta and Savannah, is 40 percent black, but Mr. Walker, an African-American, had trouble in that community. Max Burns, a business professor and unapologetic conservative, is the Republican. </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 Jill Long Thompson, a former Democratic representative, campaigning for the open Second District seat in northern Indiana, has made an issue of Chris Chocola's support for partial privatization of Social Security. Mr. Chocola portrays Ms. Thompson as a liberal, and her brief stint in the Clinton administration doesn't help in this Republican-leaning district.</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 Redistricting has endangered Republican incumbents. In the Second District, Jim Leach, a 26-year veteran, is facing Julie Thomas, a pediatrician. Mr. Leach has a moderate record, but his redrawn district in eastern Iowa includes more Democrats, and Dr. Thomas has a significant financial edge.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Iowa's Fourth District, Tom Latham, a conservative Republican, is battling John Norris, a former Democratic state chairman and an aide to Tom Vilsack, the Democratic governor. Mr. Norris is well-financed, but Mr. Latham has a slight lead in the polls.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 Anne M. Northup, the Republican incumbent in the Third District around Louisville, is opposed by Jack Conway, who charges that despite her seat on the Appropriations Committee, she doesn't bring home the bacon. Her campaign has more money, but the district leans Democratic.</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 -- In the Second District, which includes central and northern Maine, the Democratic challenger is Michael H. Michaud, the state senate president. He has strong union support, but also opposes gun control and abortion. Kevin L. Raye, the former chief of staff to Senator Olympia J. Snowe, is a moderate Republican who favors abortion rights.</w: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 Although the Second District was redrawn by Democratic legislators to elect C. A. Dutch Ruppersberger, the Baltimore County executive, Republicans have put up a fight with Helen Delich Bentley, a 78-year-old former representative. She is as outspoken as ever, and has great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As county executive, Mr. Ruppersberger made tough decisions that alienated some voters, but he is slightly ahead in the polls.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Eighth District, in Montgomery County, where the sniper killings drew attention away from the campaign, Constance A. Morella, one of the House's most liberal Republicans, faces a stiff challenge from Christopher Van Hollen, a Democratic state senator. Mr. Van Hollen hopes that his partisan appeal will help him, while Ms. Morella stresses her independence and constituent service. The district was redrawn solely to defeat her. </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 Bill Luther, the Democratic incumbent, looked unelectable after state redistricting. He is running in the almost entirely new Second District, which includes the suburbs of Minneapolis. But he has plenty of money, and John Kline, a retired Marine officer who lost to Mr. Luther narrowly in 1998 and 2000, got off to a late start.</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 Heather Wilson, the Republican incumbent, appears headed toward another close election. Richard Romero, a Democratic state senator, says she is too conservative, and the First District, which includes Albuquerque, is polarized politically, guaranteeing a tight race.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 Second District, which covers southern New Mexico, John Arthur Smith is a low-key Democratic state senator, but he fits the area's conservative profile. But Steve Pearce, a former legislator, is tagging him as a big spender. This race may come down to money. Mr. Smith has never raised much in the past, and his moderate views don't attract Democratic contributors.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Felix J. Grucci Jr., the freshman Republican representative representing parts of Long Island, finds himself in an unexpectedly tough race against Timothy H. Bishop, the former provost of Southampton College. A television commercial accusing Mr. Bishop of turning his back on rape victims backfired. Spending will surpass $1 million on both sides.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 Chris Kouri, a lawyer and former Yale football player, upset a former state legislator in the Democratic primary. He hopes to do the same to Robin Hayes, the Republican incumbent. Mr. Hayes's free-trade record is controversial in this newly drawn Eighth District, which includes many textile companies and more Democrats.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 Two incumbents, George W. Gekas, a Republican, and Tim Holden, a Democrat, were thrown into this Republican-leaning district by Republican state legislators who wanted to end Mr. Holden's career. But his energy and moderate politics give him a good chance to upset the older, more conservative Republican.</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 William J. Janklow, the Republican governor, and Stephanie M. Herseth, a 31-year-old lawyer, are tied in this contest for the at-large seat. Ms. Herseth, the granddaughter of a former governor, stresses her moderation, while Mr. Janklow talks about his accomplishments. The state leans Republican, but some voters have Janklow fatigue and wonder why he wants to be a freshman in Congress.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 Lincoln Davis, a Democratic state senator, may have been overconfident. Redistricting made the Fourth District more Democratic, and Mr. Davis's moderate record made him seem formidable. But Janice Bowling is painting Mr. Davis as a tax-and-spend liberal, and voters in this rural district may not be comfortable with the labor-backed Democrat.</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 Jim Matheson, the Democratic incumbent, has a moderate record, a necessity in this conservative state. But redistricting has divided Mr. Matheson's base, which includes Salt Lake County, and John E. Swallow, a Republican state representative, hopes to take advantage of the more conservative voters.</w:t>
      </w:r>
    </w:p>
    <w:p>
      <w:pPr>
        <w:pStyle w:val="Normal474"/>
      </w:pP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 Two years ago, Jim Humphreys, a Democratic trial lawyer, spent more than $6 million of his own money in a losing race to Shelley Moore Capito, the daughter of a popular governor. In this year's replay, he may spend even more. Mr. Humphreys continues to attack Ms. Capito on domestic issues, while she challenges his trustworthiness. President Bush, Vice President Cheney and other top G.O.P. leaders have campaigned hard for Ms. Capito.</w:t>
      </w:r>
    </w:p>
    <w:p>
      <w:pPr>
        <w:pStyle w:val="Normal474"/>
        <w:keepNext w:val="0"/>
        <w:spacing w:before="240" w:after="0" w:line="260" w:lineRule="atLeast"/>
        <w:ind w:left="0" w:right="0" w:firstLine="0"/>
        <w:jc w:val="left"/>
      </w:pPr>
      <w:r>
        <w:br/>
      </w:r>
      <w:hyperlink r:id="rId3916" w:history="1">
        <w:r>
          <w:rPr>
            <w:rFonts w:ascii="arial" w:eastAsia="arial" w:hAnsi="arial" w:cs="arial"/>
            <w:b w:val="0"/>
            <w:i/>
            <w:strike w:val="0"/>
            <w:color w:val="0077CC"/>
            <w:sz w:val="20"/>
            <w:u w:val="single"/>
            <w:vertAlign w:val="baseline"/>
          </w:rPr>
          <w:t>http://www.nytimes.com</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21" style="position:absolute;z-index:252994560"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Representative Shelley Moore Capito, a West Virginia Republican. (Dale W. Ferrell); Jean Carnahan, Democrat of Missouri, with her opponent, Jim Talent. (Brendan Smialowski/Getty Images); President Bush rallied voters for John Thune, running for the Senate in South Dakota. (Associated Press); Ron Kirk, the Democratic candidate for Senate from Texas, needs to win over moderates as well as Democrats. (Associated Press)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2002</w:t>
      </w:r>
    </w:p>
    <w:p>
      <w:pPr>
        <w:pStyle w:val="Normal474"/>
      </w:pPr>
    </w:p>
    <w:p>
      <w:pPr>
        <w:pStyle w:val="Normal474"/>
        <w:ind w:left="200"/>
        <w:sectPr>
          <w:type w:val="continuous"/>
          <w:pgMar w:top="840" w:right="1000" w:bottom="840" w:left="1000" w:header="400" w:footer="400"/>
          <w:pgNumType w:fmt="decimal"/>
          <w:cols w:space="720"/>
        </w:sectPr>
      </w:pPr>
      <w:r>
        <w:br/>
      </w:r>
      <w:r>
        <w:pict>
          <v:line id="_x0000_s2822" style="position:absolute;z-index:252995584"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917"/>
          <w:headerReference w:type="default" r:id="rId3918"/>
          <w:footerReference w:type="even" r:id="rId3919"/>
          <w:footerReference w:type="default" r:id="rId3920"/>
          <w:headerReference w:type="first" r:id="rId3921"/>
          <w:footerReference w:type="first" r:id="rId3922"/>
          <w:pgSz w:w="12240" w:h="15840"/>
          <w:pgMar w:top="840" w:right="1000" w:bottom="840" w:left="1000" w:header="400" w:footer="400"/>
          <w:pgNumType w:fmt="decimal"/>
          <w:cols w:space="720"/>
          <w:titlePg w:val="0"/>
        </w:sectPr>
      </w:pPr>
    </w:p>
    <w:p>
      <w:pPr>
        <w:pStyle w:val="Normal475"/>
      </w:pPr>
    </w:p>
    <w:p>
      <w:pPr>
        <w:pStyle w:val="Normal475"/>
      </w:pPr>
      <w:r>
        <w:pict>
          <v:shape id="_x0000_i2823" type="#_x0000_t75" alt="LexisNexis®" style="width:147.75pt;height:30pt">
            <v:imagedata r:id="rId17" o:title=""/>
          </v:shape>
        </w:pict>
      </w:r>
      <w:r>
        <w:cr/>
      </w:r>
    </w:p>
    <w:p>
      <w:pPr>
        <w:pStyle w:val="Heading1473"/>
        <w:keepNext w:val="0"/>
        <w:spacing w:after="200" w:line="340" w:lineRule="atLeast"/>
        <w:ind w:left="0" w:right="0" w:firstLine="0"/>
        <w:jc w:val="center"/>
      </w:pPr>
      <w:hyperlink r:id="rId3923" w:history="1">
        <w:r>
          <w:rPr>
            <w:rFonts w:ascii="arial" w:eastAsia="arial" w:hAnsi="arial" w:cs="arial"/>
            <w:b/>
            <w:i/>
            <w:strike w:val="0"/>
            <w:color w:val="0077CC"/>
            <w:sz w:val="28"/>
            <w:u w:val="single"/>
            <w:vertAlign w:val="baseline"/>
          </w:rPr>
          <w:t>Tolerance Over Race Can Spread, Studies Find</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2008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65" w:name="Bookmark_475"/>
      <w:bookmarkEnd w:id="965"/>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CAREY</w:t>
      </w:r>
    </w:p>
    <w:p>
      <w:pPr>
        <w:pStyle w:val="Normal475"/>
        <w:keepNext/>
        <w:spacing w:before="240" w:after="0" w:line="340" w:lineRule="atLeast"/>
        <w:ind w:left="0" w:right="0" w:firstLine="0"/>
        <w:jc w:val="left"/>
      </w:pPr>
      <w:bookmarkStart w:id="966" w:name="Body_473"/>
      <w:bookmarkEnd w:id="966"/>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24" style="position:absolute;z-index:252996608"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supposed to be the election when hidden racism would rear its head. There was much talk of a ''Bradley effect,'' in which white voters would say one thing to pollsters and do another in the privacy of the booth; of a backlash in which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whom Senator Barack Obama had labeled ''bitter'' would take their bitterness out on him.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lost in all that anguished commentary, experts say, was an important recent finding from the study of prejudice: that mutual trust between members of different races can catch on just as quickly, and spread just as fast, as suspicion.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new studies, psychologists have been able to establish a close relationship between diverse pairs -- black and white, Latino and Asian, black and Latino -- in a matter of hours. That relationship immediately reduces conscious and unconscious bias in both people, and also significantly reduces prejudice toward the other group in each individual's close friends.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extended-contact effect, as it is called, travels like a benign virus through an entire peer group, counteracting subtle or not so subtle mistrust.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remember that implicit biases are out there, absolutely; but I think that that's only half the story,'' said Linda R. Tropp, an associate professor of psychology at the University of Massachusetts. ''With broader changes in the society at large, people can also become more willing to reach across racial boundaries, and that goes for both minorities and whites.''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election notwithstanding, institutional and individual prejudice still infects many areas of modern life, all experts agree. And this year, worries about the economy may have trumped any persistent concerns about race.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 the extent that race played a role at all, it seemed to break more in Mr. Obama's favor than against him. In voter surveys, most of the 17 percent of white voters who said race played some part in their decision pulled the lever for Mr. McCain; but among all voters who took race into account, Mr. Obama won the majority.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Republican, and for me to vote for Obama I had to have a certain level of trust, that he was going to do the right thing, that he wasn't going to be small-minded, that he wasn't going to take care of one group of people over another,'' said Nelson Montgomery, 50, a white sales executive in Buffalo who lived in a black neighborhood in Houston early in his career.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it came down to,'' Mr. Montgomery said, ''is that we're so polarized right now, we're only hearing from the fringe on either side, and we need more than anything to build trust. And I felt he could do that.''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studies over the past few years, researchers have demonstrated how quickly trust can build in the right circumstances. To build a close relationship from scratch, psychologists have two strangers come together in four hourlong sessions. In the first, the two share their answers to a list of questions, from the innocuous ''Would you like to be famous? In what way?'' to the more serious, like ''If you could change anything about the way you were raised, what would it be?''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session, the pair competes against other pairs in a variety of timed parlor games. In the third, they talk about a variety of things, including why they are proud to be a member of their ethnic group, whether Latino, Asian, white or black. Finally, they take turns wearing a blindfold, while their partner gives instructions for navigating a maze.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Trivial as they may sound, those exercises create a relationship ''that is as close as any relationship the person has,'' said Art Aron, a social psychologist at Stony Brook University who developed the program with his wife, Elaine N. Aron.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relationship can last months or longer, and it almost immediately lowers a person's score on a variety of prejudice measures. Moreover, it significantly reduces anxiety during encounters with other members of that second group, as gauged by stress hormone levels in the saliva.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series of studies, Art Aron and others have found that, by generating a single cross-group friendship, they can quickly improve relations between cliques that have been pitted against one another in hostile competitions. In a continuing study of some 1,000 new students at Stony Brook, Dr. Aron has found that merely being in the same class where other interracial pairs were interacting can reduce levels of prejudice.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such changes emerge, some psychologists argue, is that people have a selfish urge to expand their own identities through others -- to make themselves a part of others' lives, and vice versa, as lovers, parents, colleagues, friends. Studies find that that is exactly what happens in a relationship: people are not merely aware of their closest friends' problems but to some extent feel the sting, the humiliation, the injustice.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Psychologists can manipulate this need for self-expansion. In one recent experiment, led by Stephen Wright, a psychologist at Simon Fraser University in British Columbia, researchers had 47 students describe their workloads and activities and made each student feel either overextended or in a rut, based on bogus personality tests.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enough to do, because students always feel both overwhelmed and in a rut,'' Dr. Wright said. Those led to feel in a rut, he went on, ''were more interested than the others in having a friendship with someone with a name that is clearly from a minority group.''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impulse pushes against any implicit or subconscious bias a person may have. When larger issues are in play, race can shrink quickly in importance. In the late 1960s, when the black politician Richard G. Hatcher was vying to become mayor of Gary, Ind., one neighborhood near the steel mills was running nearly 90 percent against him, said Thomas Pettigrew, a research professor in social psychology at the University of California, Santa Cruz, who helped do the polling. It turned out that many people there were most concerned about a nearby city dump that cast a bad smell over the neighborhood.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was elected, Mayor Hatcher closed the dump, and the next election he got nearly 40 percent of the vote from the neighborhood.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living there cared a lot more about the dump than the color of their mayor,'' Dr. Pettigrew said. About Mr. Obama's election, he added, ''the economic crisis I think has had the same impact.''</w:t>
      </w:r>
    </w:p>
    <w:p>
      <w:pPr>
        <w:pStyle w:val="Normal475"/>
        <w:keepNext w:val="0"/>
        <w:spacing w:before="240" w:after="0" w:line="260" w:lineRule="atLeast"/>
        <w:ind w:left="0" w:right="0" w:firstLine="0"/>
        <w:jc w:val="left"/>
      </w:pPr>
      <w:r>
        <w:br/>
      </w:r>
      <w:hyperlink r:id="rId3924" w:history="1">
        <w:r>
          <w:rPr>
            <w:rFonts w:ascii="arial" w:eastAsia="arial" w:hAnsi="arial" w:cs="arial"/>
            <w:b w:val="0"/>
            <w:i/>
            <w:strike w:val="0"/>
            <w:color w:val="0077CC"/>
            <w:sz w:val="20"/>
            <w:u w:val="single"/>
            <w:vertAlign w:val="baseline"/>
          </w:rPr>
          <w:t>http://www.nytimes.com</w:t>
        </w:r>
      </w:hyperlink>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2008</w:t>
      </w:r>
    </w:p>
    <w:p>
      <w:pPr>
        <w:pStyle w:val="Normal475"/>
      </w:pPr>
    </w:p>
    <w:p>
      <w:pPr>
        <w:pStyle w:val="Normal475"/>
        <w:ind w:left="200"/>
        <w:sectPr>
          <w:type w:val="continuous"/>
          <w:pgMar w:top="840" w:right="1000" w:bottom="840" w:left="1000" w:header="400" w:footer="400"/>
          <w:pgNumType w:fmt="decimal"/>
          <w:cols w:space="720"/>
        </w:sectPr>
      </w:pPr>
      <w:r>
        <w:br/>
      </w:r>
      <w:r>
        <w:pict>
          <v:line id="_x0000_s2825"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925"/>
          <w:headerReference w:type="default" r:id="rId3926"/>
          <w:footerReference w:type="even" r:id="rId3927"/>
          <w:footerReference w:type="default" r:id="rId3928"/>
          <w:headerReference w:type="first" r:id="rId3929"/>
          <w:footerReference w:type="first" r:id="rId3930"/>
          <w:pgSz w:w="12240" w:h="15840"/>
          <w:pgMar w:top="840" w:right="1000" w:bottom="840" w:left="1000" w:header="400" w:footer="400"/>
          <w:pgNumType w:fmt="decimal"/>
          <w:cols w:space="720"/>
          <w:titlePg w:val="0"/>
        </w:sectPr>
      </w:pPr>
    </w:p>
    <w:p>
      <w:pPr>
        <w:pStyle w:val="Normal476"/>
      </w:pPr>
    </w:p>
    <w:p>
      <w:pPr>
        <w:pStyle w:val="Normal476"/>
      </w:pPr>
      <w:r>
        <w:pict>
          <v:shape id="_x0000_i2826" type="#_x0000_t75" alt="LexisNexis®" style="width:147.75pt;height:30pt">
            <v:imagedata r:id="rId17" o:title=""/>
          </v:shape>
        </w:pict>
      </w:r>
      <w:r>
        <w:cr/>
      </w:r>
    </w:p>
    <w:p>
      <w:pPr>
        <w:pStyle w:val="Heading1474"/>
        <w:keepNext w:val="0"/>
        <w:spacing w:after="200" w:line="340" w:lineRule="atLeast"/>
        <w:ind w:left="0" w:right="0" w:firstLine="0"/>
        <w:jc w:val="center"/>
      </w:pPr>
      <w:hyperlink r:id="rId3931" w:history="1">
        <w:r>
          <w:rPr>
            <w:rFonts w:ascii="arial" w:eastAsia="arial" w:hAnsi="arial" w:cs="arial"/>
            <w:b/>
            <w:i/>
            <w:strike w:val="0"/>
            <w:color w:val="0077CC"/>
            <w:sz w:val="28"/>
            <w:u w:val="single"/>
            <w:vertAlign w:val="baseline"/>
          </w:rPr>
          <w:t>7-Story Village Mural of Stars of the Left</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1988, Wednesday, Late City Final Edition</w:t>
      </w:r>
    </w:p>
    <w:p>
      <w:pPr>
        <w:pStyle w:val="Normal476"/>
        <w:keepNext w:val="0"/>
        <w:spacing w:after="0" w:line="240" w:lineRule="atLeast"/>
        <w:ind w:right="0"/>
        <w:jc w:val="both"/>
      </w:pPr>
      <w:bookmarkStart w:id="967" w:name="Bookmark_476"/>
      <w:bookmarkEnd w:id="967"/>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w:t>
      </w:r>
    </w:p>
    <w:p>
      <w:pPr>
        <w:pStyle w:val="Normal476"/>
        <w:keepNext/>
        <w:spacing w:before="240" w:after="0" w:line="340" w:lineRule="atLeast"/>
        <w:ind w:left="0" w:right="0" w:firstLine="0"/>
        <w:jc w:val="left"/>
      </w:pPr>
      <w:bookmarkStart w:id="968" w:name="Body_474"/>
      <w:bookmarkEnd w:id="968"/>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27" style="position:absolute;z-index:25299865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all-star cast of the international left - Karl Marx, Mother Jones, Fidel Castro, Lenin, Malcolm X and other leaders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appearing in a new but very old-fashioned political wall painting. The huge work, known as ''The Pathfinder Mural,'' is nearing completion on the side of a building at West and Charles Streets in Greenwich Village, and its creators are braced for controversy.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 has not appeared in a mural here since Diego Rivera put him into the one he painted at Rockefeller Center,'' exulted Mike Alewitz, a politically active artist who conceived the mural project and is directing it. The Rivera mural was removed by the Rockefellers, who owned the building, but Mr. Alewitz does not think his work will share that fate.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covers the entire south wall - 70 feet high and 85 feet wide -of the building at 410 West Street owned by the Pathfinder Press, whose policy is to publish the writings of ''outstanding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revolutionary leaders.'' Done in the strident visual rhetoric of 1930's Social Realism, the painting is influenced by such leading lights of the Mexican mural movement as Diego Rivera and Jose Clemente Orozco.</w:t>
      </w:r>
    </w:p>
    <w:p>
      <w:pPr>
        <w:pStyle w:val="Normal47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Volunteer Collaboration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image is a press churning out Pathfinder publications with their authors depicted on sheets of paper that thicken into books. Beneath the press, a horde of workers, farmers and civil rights leaders feed into it a banner that proclaims ''A World Without Borders'' in French, Spanish and English.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which involves the collaboration of volunteer artists from the United States and abroad, was suggested to Pathfinder by Mr. Alewitz, a performance and conceptual artist who in 1986 led striking union workers at the Hormel meat packing plant in Austin, Minn., to produce a vivid but short-lived anti-management mural on the wall of the union headquarters. He has also organized mural projects with Sandinista sympathizers in Nicaragua.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do this one because Pathfinder represents the tradition of publishing important revolutionary ideas,'' said Mr. Alewitz, a sturdy-looking man of 37 wearing cut-off jeans and a single earring. ''I'm critical of the New York art scene. I find that much of the art taught in the schools and produced through the gallery system reflects the values of the cynical and confused middle class. Basically, a stronger art is produced in those societies - like Cuba and Nicaragua - where there's a pulling together, an optimism about going forward.''</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From Abroad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project involves local artists and several from other countries - Nicaragua, El Salvador, South Africa, Canada, Mexico and Colombia. Some of those invited from abroad not only paint but also travel around the United States on lecture tours. One such was Arnoldo Guillen, a Nicaraguan who helped found the National Union of Plastic Artists of the Sandinista Cultural Workers Association. To the mural, he has contributed portraits of Augusto Cesar Sandino, the Nicaraguan guerrilla general who gave his name to the Sandinista movement, and Carlos Fonseca Amador, a founder of the Sandinista National Liberation Front in 1961.</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portrait of the South African leader Nelson Mandela is being done by an exiled South African artist who lives in the United States, Dumile Feni. Maurice Bishop, the leftist Prime Minister of Grenada who was slain by his aides in 1983, has been done by his cousin, Maxine Townsend-Broderick, a photographer who lives in New York and who worked with Bishop in the New Jewel Movement.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New York artist, Eva Cockcroft, has painted a big portrait of Mary Harris (Mother) Jones, the militant unionist who organized miners and steel workers in the late 19th and early 20th centuries. And Lyne Pelletier came from Montreal to work on the mural with seven young women who do ''socially oriented'' wall works under the rubric Artifact (Art in Action).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aspect of this appealed to us, because we work that way,'' said Ms. Pelletier, who contributed a portrait of Thomas Sankara, revolutionary leader of the African country of Burkina Faso.</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Opposition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 large, the local community seems to have taken little notice of the mural, which is near the Hudson outside the Greenwich Village Historic District and is covered by scaffolding. ''So that's what goes on in that quiet building near the river!'' said a woman active in local affairs when told of the mural's content. But it has aroused some opposition.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an artist living on Charles Street, Yudel Kyler, asked the police to determine whether a permit had been granted for the scaffold. An inspector for the city's Department of Buildings went to the site and issued a violation notice, though the scaffold, Pathfinder officials said, met city requirements in that it was on private property and did not overhang the sidewalk. A permit was subsequently granted.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especially those under the age of 40, think the mural is funny,'' Mr. Kyler said. ''But then, they wouldn't have any idea what's behind all that agitprop. One has to have lived through some of those times, as I have. I reacted to the arrogance of these kids putting the mural up in this neighborhood, where it serves only their own political fantasies. It's being accepted on the basis that everyone has a right to free speech. But I think it should be whitewashed over.''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project has run into other problems with the city. Last December, the Department of Sanitation issued 35 citations for unauthorized posting of handbills advertising an open house to meet Mr. Guillen, the Nicaraguan artist. The citations carry fines totaling $3,500 that are still pending, and the project's leaders sent a letter of protest to Mayor Koch.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puts up handbills all over the place,'' said Meryl Lynn Farber of Pathfinder. ''Why are they picking on us?''</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Reponse From the Mayor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reply, the Mayor denied that the project and its artists were being ''singled out for harassment'' because of the mural's content. Although a permit had already been granted, the Mayor referred to ''failure to obtain Building Department construction permits'' as a ''serious violation of the New York City Administrative Code.''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elaborate on the Mayor's letter, Diane Mulcahy Coffey, the chief of staff for Mr. Koch, said: ''We are not engaged in censorship. There's no way we would ever pretend to judge the content of an artistic piece. A violation was issued because the work was under way before they got a permit. The issue is really one of public safety, and the city acted properly in giving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Pathfinder officials and Mr. Alewitz also say that the State Department has denied visas for two foreign artists to visit under the sponsorship of the mural project. They are Gerard Kelly, an artist from Belfast, Northern Ireland, who has spent time in prison for Irish Republican Army activity, and Camilo Minero, a Salvadoran who lives in Nicaragua and who, like Mr. Guillen, is a founding member of the Sandinista National Union of Plastic Artists. Mr. Kelly was denied a visa, and Mr. Minero was told at the United States Embassy in Managua that he had to apply for his visa in El Salvador.</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Denial Unrelated to Mural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van Heuven, a spokeswoman for the State Department's Bureau of Consular Affairs in Washington, said: ''There are statutory reasons why we were unable to issue the Kelly visa, which have nothing to do with the mural or its content. Mr. Kelly was convicted of possession of explosives with intent to endanger life and served a prison term, which makes him ineligible.''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did not have the specifics of the Minero case, Mrs. van Heuven said: ''Apparently he was unable to convince the consular officer in Managua that he was coming only for a temporary visit and that he would not be working or receive a salary. That is a frequent ground for refusal.''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fiscal sponsorship of the Anchor Foundation, which shares offices with Pathfinder, donations are being sought to cover the mural's estimated cost of $100,000, including $15,000 to rent the scaffold. Fund-raising efforts are under way in several cities, and a letter seeking financial support was signed by Ms. Cockcroft, the folk singer Pete Seeger, the film maker Emile de Antonio, and the poet Sonia Sanchez. ''The idea is not so much to make the mural a beautiful piece of work as to involve hundreds of thousands of people,'' Mr. Alewitz said.</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28" style="position:absolute;z-index:252999680"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Eva Cockcroft and Jenny Kahn (NYT/William E. Sauro)</w:t>
      </w:r>
    </w:p>
    <w:p>
      <w:pPr>
        <w:pStyle w:val="Normal476"/>
      </w:pPr>
    </w:p>
    <w:p>
      <w:pPr>
        <w:pStyle w:val="Normal476"/>
        <w:ind w:left="200"/>
        <w:sectPr>
          <w:type w:val="continuous"/>
          <w:pgMar w:top="840" w:right="1000" w:bottom="840" w:left="1000" w:header="400" w:footer="400"/>
          <w:pgNumType w:fmt="decimal"/>
          <w:cols w:space="720"/>
        </w:sectPr>
      </w:pPr>
      <w:r>
        <w:br/>
      </w:r>
      <w:r>
        <w:pict>
          <v:line id="_x0000_s2829"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932"/>
          <w:headerReference w:type="default" r:id="rId3933"/>
          <w:footerReference w:type="even" r:id="rId3934"/>
          <w:footerReference w:type="default" r:id="rId3935"/>
          <w:headerReference w:type="first" r:id="rId3936"/>
          <w:footerReference w:type="first" r:id="rId3937"/>
          <w:pgSz w:w="12240" w:h="15840"/>
          <w:pgMar w:top="840" w:right="1000" w:bottom="840" w:left="1000" w:header="400" w:footer="400"/>
          <w:pgNumType w:fmt="decimal"/>
          <w:cols w:space="720"/>
          <w:titlePg w:val="0"/>
        </w:sectPr>
      </w:pPr>
    </w:p>
    <w:p>
      <w:pPr>
        <w:pStyle w:val="Normal477"/>
      </w:pPr>
    </w:p>
    <w:p>
      <w:pPr>
        <w:pStyle w:val="Normal477"/>
      </w:pPr>
      <w:r>
        <w:pict>
          <v:shape id="_x0000_i2830" type="#_x0000_t75" alt="LexisNexis®" style="width:147.75pt;height:30pt">
            <v:imagedata r:id="rId17" o:title=""/>
          </v:shape>
        </w:pict>
      </w:r>
      <w:r>
        <w:cr/>
      </w:r>
    </w:p>
    <w:p>
      <w:pPr>
        <w:pStyle w:val="Heading1475"/>
        <w:keepNext w:val="0"/>
        <w:spacing w:after="200" w:line="340" w:lineRule="atLeast"/>
        <w:ind w:left="0" w:right="0" w:firstLine="0"/>
        <w:jc w:val="center"/>
      </w:pPr>
      <w:hyperlink r:id="rId3938" w:history="1">
        <w:r>
          <w:rPr>
            <w:rFonts w:ascii="arial" w:eastAsia="arial" w:hAnsi="arial" w:cs="arial"/>
            <w:b/>
            <w:i/>
            <w:strike w:val="0"/>
            <w:color w:val="0077CC"/>
            <w:sz w:val="28"/>
            <w:u w:val="single"/>
            <w:vertAlign w:val="baseline"/>
          </w:rPr>
          <w:t>MEMORIES OF WAR</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1983 Wednesday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7"/>
        <w:keepNext w:val="0"/>
        <w:spacing w:after="0" w:line="240" w:lineRule="atLeast"/>
        <w:ind w:right="0"/>
        <w:jc w:val="both"/>
      </w:pPr>
      <w:bookmarkStart w:id="969" w:name="Bookmark_477"/>
      <w:bookmarkEnd w:id="969"/>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Cultural Desk; Pg. 17</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477"/>
        <w:keepNext/>
        <w:spacing w:before="240" w:after="0" w:line="340" w:lineRule="atLeast"/>
        <w:ind w:left="0" w:right="0" w:firstLine="0"/>
        <w:jc w:val="left"/>
      </w:pPr>
      <w:bookmarkStart w:id="970" w:name="Body_475"/>
      <w:bookmarkEnd w:id="970"/>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31" style="position:absolute;z-index:25300172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ironies to be found in ''Irreconcilable Memories'' might have been overpowering, but they have been delicately presented by the three directors of this West German documentary. The 98-minute film, which was directed by Klaus Volkenborn, Karl Siebig and Johann Feindt, consists almost entirely of interviews with two men whose wartime experiences, were greatly at odds.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Ludwig Stiller, a former bricklayer, remembers fighting against Franco's forces in Spain, having left Germany in 1933 after the Nazis came to power, and his subsequent internment in France. Henning Strumpell, the other interviewee, is a career officer who fought on the other side in Spain as a fighter pilot, was a lieutenant colonel in World War II and was promoted to general in the postwar West German Army.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chillingly understated documentary, which opens today at the Film Forum, visits both men at home. Mr. Stiller lives simply with his wife has a difficult time making ends meet, and talks passionately of his union sympathies and his opposition to remilitarization after World War II. Meanwhile, the very prosperous General Strumpell sits in a room filled with antiques and family portraits, reflecting on a dutiful and glorious past.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contrast between the beliefs and recollections of these two men is presented gently, and all the more effectively, amid their personal histories and current circumstances. The conversation is occasionally interrupted by the sight of Mr. Stiller, who walks with some difficulty, wandering through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Remscheid neighborhood in which he lives or of General Strumpell and his wife spending a Frankfurt social afternoon with another, equally privileged couple.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begins slowly, with Mr. Stiller's reflections on how soup should be made, but its tension escalates as the two men delve more deeply into their memories. Both seem well aware of the camera and the ways in which this footage may be used, though the men never meet nor address one another directly.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film's ending, General Strumpell speaks to the camera a little irritably, saying he hopes this material won't be presented in ways that aren't flattering, and then cordially invites whoever is behind the camera to join him in a toast. It's a measure of the subtlety of the interviews here that the general, revealed here in a human light but hardly a sympathetic one, is unaware that the damage has already been done.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same bill is ''Of Judges and Other Sympathizers,'' a sketchier documentary making a more direct attempt to link Germany's present with its past. Footage and interviews concerning the wartime judiciary, which handed out death sentences to those who stole shoe polish or told political jokes, are interspersed with allegations about the system of justice in present-day West Germany.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Axel Engstfeld, uses a Jewish court reporter named Peggy Parnass to focus these issues, filming her as she dictates notes and makes accusatory observations. He has also used more than enough footage of his camera surveying the empty corridors of a courthouse, which suggests that his thesis might be more effectively illustrated than it has been here.</w:t>
      </w:r>
    </w:p>
    <w:p>
      <w:pPr>
        <w:pStyle w:val="Normal477"/>
      </w:pP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Make Soup</w:t>
      </w: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IRRECONCILABLE MEMORIES, by Klaus Volk- enborn, Karl Siebig, Johann Feindt; in German with English subtitles; presented in association with Goethe House. Running time: 87 minutes. This film has no rating.</w:t>
      </w:r>
    </w:p>
    <w:p>
      <w:pPr>
        <w:pStyle w:val="Normal477"/>
      </w:pP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JUDGES AND OTHER SYMPATHIZERS, by Axel Engstfeld; in German with English subtitles; at the Film Forum, 57 Watts Street. Running time: 60 minutes. This film has no rating.</w:t>
      </w:r>
    </w:p>
    <w:p>
      <w:pPr>
        <w:pStyle w:val="Normal477"/>
      </w:pPr>
    </w:p>
    <w:p>
      <w:pPr>
        <w:pStyle w:val="Normal4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Peggy Parnass</w:t>
      </w:r>
    </w:p>
    <w:p>
      <w:pPr>
        <w:pStyle w:val="Normal477"/>
        <w:keepNext w:val="0"/>
        <w:spacing w:before="240" w:after="0" w:line="260" w:lineRule="atLeast"/>
        <w:ind w:left="0" w:right="0" w:firstLine="0"/>
        <w:jc w:val="left"/>
      </w:pPr>
      <w:r>
        <w:br/>
      </w:r>
      <w:hyperlink r:id="rId3939" w:history="1">
        <w:r>
          <w:rPr>
            <w:rFonts w:ascii="arial" w:eastAsia="arial" w:hAnsi="arial" w:cs="arial"/>
            <w:b w:val="0"/>
            <w:i/>
            <w:strike w:val="0"/>
            <w:color w:val="0077CC"/>
            <w:sz w:val="20"/>
            <w:u w:val="single"/>
            <w:vertAlign w:val="baseline"/>
          </w:rPr>
          <w:t>http://www.nytimes.com</w:t>
        </w:r>
      </w:hyperlink>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2004</w:t>
      </w:r>
    </w:p>
    <w:p>
      <w:pPr>
        <w:pStyle w:val="Normal477"/>
      </w:pPr>
    </w:p>
    <w:p>
      <w:pPr>
        <w:pStyle w:val="Normal477"/>
        <w:ind w:left="200"/>
        <w:sectPr>
          <w:type w:val="continuous"/>
          <w:pgMar w:top="840" w:right="1000" w:bottom="840" w:left="1000" w:header="400" w:footer="400"/>
          <w:pgNumType w:fmt="decimal"/>
          <w:cols w:space="720"/>
        </w:sectPr>
      </w:pPr>
      <w:r>
        <w:br/>
      </w:r>
      <w:r>
        <w:pict>
          <v:line id="_x0000_s2832"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940"/>
          <w:headerReference w:type="default" r:id="rId3941"/>
          <w:footerReference w:type="even" r:id="rId3942"/>
          <w:footerReference w:type="default" r:id="rId3943"/>
          <w:headerReference w:type="first" r:id="rId3944"/>
          <w:footerReference w:type="first" r:id="rId3945"/>
          <w:pgSz w:w="12240" w:h="15840"/>
          <w:pgMar w:top="840" w:right="1000" w:bottom="840" w:left="1000" w:header="400" w:footer="400"/>
          <w:pgNumType w:fmt="decimal"/>
          <w:cols w:space="720"/>
          <w:titlePg w:val="0"/>
        </w:sectPr>
      </w:pPr>
    </w:p>
    <w:p>
      <w:pPr>
        <w:pStyle w:val="Normal478"/>
      </w:pPr>
    </w:p>
    <w:p>
      <w:pPr>
        <w:pStyle w:val="Normal478"/>
      </w:pPr>
      <w:r>
        <w:pict>
          <v:shape id="_x0000_i2833" type="#_x0000_t75" alt="LexisNexis®" style="width:147.75pt;height:30pt">
            <v:imagedata r:id="rId17" o:title=""/>
          </v:shape>
        </w:pict>
      </w:r>
      <w:r>
        <w:cr/>
      </w:r>
    </w:p>
    <w:p>
      <w:pPr>
        <w:pStyle w:val="Heading1476"/>
        <w:keepNext w:val="0"/>
        <w:spacing w:after="200" w:line="340" w:lineRule="atLeast"/>
        <w:ind w:left="0" w:right="0" w:firstLine="0"/>
        <w:jc w:val="center"/>
      </w:pPr>
      <w:hyperlink r:id="rId3946" w:history="1">
        <w:r>
          <w:rPr>
            <w:rFonts w:ascii="arial" w:eastAsia="arial" w:hAnsi="arial" w:cs="arial"/>
            <w:b/>
            <w:i/>
            <w:strike w:val="0"/>
            <w:color w:val="0077CC"/>
            <w:sz w:val="28"/>
            <w:u w:val="single"/>
            <w:vertAlign w:val="baseline"/>
          </w:rPr>
          <w:t>A Son of Detroit Takes On Detroit</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2008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71" w:name="Bookmark_478"/>
      <w:bookmarkEnd w:id="971"/>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42; LETTERS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478"/>
        <w:keepNext/>
        <w:spacing w:before="240" w:after="0" w:line="340" w:lineRule="atLeast"/>
        <w:ind w:left="0" w:right="0" w:firstLine="0"/>
        <w:jc w:val="left"/>
      </w:pPr>
      <w:bookmarkStart w:id="972" w:name="Body_476"/>
      <w:bookmarkEnd w:id="972"/>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34" style="position:absolute;z-index:25300377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''Let Detroit Go Bankrupt,'' by Mitt Romney (Op-Ed, Nov. 19):</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Michigan today, unemployment reached a 16-year high as a direct result of the nation's economic downturn. Mr. Romney's suggestion that our economy would be best served by a Big Three bankruptcy is a breathtaking assertion of economic Darwinism made more shocking by his roots in Michigan, where hundreds of thousands of jobs rely on the auto industry.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for Automotive Research reports that if one of the Big Three ceased operations in 2009, nearly 2.5 million jobs would be lost in the first year. Additionally, one year of bankruptcy would result in the loss of $125 billion in personal income, $17 billion in Social Security receipts and $20 billion in personal income taxes.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bankruptcy advocates like Mr. Romney would pile these kinds of losses onto the shoulders of a nation already struggling under the weight of record mortgage foreclosures, a recessionary slowdown across economic sectors, a credit crunch and decreasing global demand for American products.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human benefits to  Mr. Romney's you're-on-your-own approach, only continued loss of jobs, homes and health care for millions of people.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bankruptcy in the auto industry will cripple our economy and worsen the human toll of our current economic challenges.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not the time for Mr. Romney or his supporters in Congress to advocate for experiments with intriguing financial techniques on some grand scale. It is time to work cooperatively on a solution that invests in security for American workers and in our technological strength.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 Cherry Jr.  Lieutenant Governor  Lansing, Mich.,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Massachusetts Democrat who is ecstatic about the election of Barack Obama, I never expected to side with Mr. Romney and disagree strongly with President-elect Obama's first major policy push.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country's economic health is not going to thrive in the long term by supporting an anemic and poorly managed automobile industry. What the American auto industry needs instead is an overhaul to become lean, competitive, smart and mostly a contributor to rather than a detractor from an energy-smart future.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bailout will provide no incentive to do just that and will ultimately cripple the industry by encouraging it to head down the same wrong path it has been on for far too long.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campaigned on a platform of change; let us hope that future policy directions of the new administration will work toward real positive change for the American automobile industry.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Hyde Newton, Mass.,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doesn't mention one important reason American automakers cannot compete with foreign ones. BMW, Honda, Nissan and Toyota are all in countries that have universal health care.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long as General Motors, Ford and Chrysler have to pay for the medical care of their workers and retirees, they will never be on a level playing field. Perhaps the best way for the government to bail out Detroit is to enact a universal health care system.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Betsy Britton Setauket, N.Y.,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Romney's solution to the automakers' financial collapse is a complicated explanation of a simple concept: Blame labor.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few years, the risks were clear to auto executives and board members. Labor costs, mostly health and retirement costs for an aging work force, necessitated high profit margins on their products. The only options available for high profits were large vehicles, S.U.V.'s and trucks.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automakers chose not to push Congress or the Bush administration on universal health care, which would have brought their companies back to global competitiveness, out of ideological sympathy with Republican values.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Romney expects the autoworkers to just accept his verdict and take the hit.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Short-minded concern for the corporate bottom line and reluctance to think past ideology doomed his friends in Big Three boardrooms.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he have made different decisions five years ago given the same choices? He gives no indication otherwise.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 on you, Mr. Romney, for continuing to ignore the implications of the burden of health care on all of American industry. You fault the auto executives for the wrong reasons to protect a failed ideology.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Meade Mahopac, N.Y.,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Romney's Op-Ed article makes a good deal of sense and reinforces his great business acumen. I would add one other suggestion that I believe would help car sales.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consumers a tax credit for every American car that they buy. The domestic car market has been completely overrun by the foreign markets, and we need to give buyers an incentive to come back home and help bolster our own economy.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Carole Gabay Boca Raton, Fla.,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seems to me to want to handle the car industry crisis by holding back money for the Big Three while busting the unions, cutting worker pensions and laying off workers. He places minimal blame on the chief executives, with no mention of their unwillingness all these years to stop producing the gas-guzzling S.U.V. while foreign car manufacturers wisely focused on America's need to drive smaller vehicles.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Romney's sledgehammer approach would make cars $2,000 cheaper per vehicle if we cut worker pensions, but he never mentions how we could lower the costs in Detroit $1,500 per vehicle by removing the burden of employee medical benefits from car manufacturers with the introduction of national health care, and no one would get hurt.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mess, like our current financial crisis, started from the top, not the bottom. If Mr. Romney would inflict further hardships on an already overburdened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will be buying the cars?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Pepe  Bellerose, Queens, Nov. 19, 2008</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from both Detroit's pleas for a bailout and the national discussion of its pros and cons is any acknowledgment that the American taxpayer continuously subsidizes the automobile industry through the financing of local, state and federal roads.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car companies were suddenly forced to acquire the land and maintain the infrastructure that its products need to function, the real cost of a car would be beyond the reach of all but the wealthiest people, and our national economy would come to a standstill until another form of transportation were subsidized and developed to take its place.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General Motors is ''too big to fail'' and therefore deserves a bailout ignores the fact that the company, along with every other carmaker in the world, is subsidized by our tax dollars. Giving the automakers more for abusing their unique standing hardly seems appropriate.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Carey San Francisco, Nov. 19, 2008</w:t>
      </w:r>
    </w:p>
    <w:p>
      <w:pPr>
        <w:pStyle w:val="Normal478"/>
        <w:keepNext w:val="0"/>
        <w:spacing w:before="240" w:after="0" w:line="260" w:lineRule="atLeast"/>
        <w:ind w:left="0" w:right="0" w:firstLine="0"/>
        <w:jc w:val="left"/>
      </w:pPr>
      <w:r>
        <w:br/>
      </w:r>
      <w:hyperlink r:id="rId3947" w:history="1">
        <w:r>
          <w:rPr>
            <w:rFonts w:ascii="arial" w:eastAsia="arial" w:hAnsi="arial" w:cs="arial"/>
            <w:b w:val="0"/>
            <w:i/>
            <w:strike w:val="0"/>
            <w:color w:val="0077CC"/>
            <w:sz w:val="20"/>
            <w:u w:val="single"/>
            <w:vertAlign w:val="baseline"/>
          </w:rPr>
          <w:t>http://www.nytimes.com</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35" style="position:absolute;z-index:253004800"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GRAHAM ROUMIEU)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2008</w:t>
      </w:r>
    </w:p>
    <w:p>
      <w:pPr>
        <w:pStyle w:val="Normal478"/>
      </w:pPr>
    </w:p>
    <w:p>
      <w:pPr>
        <w:pStyle w:val="Normal478"/>
        <w:ind w:left="200"/>
        <w:sectPr>
          <w:type w:val="continuous"/>
          <w:pgMar w:top="840" w:right="1000" w:bottom="840" w:left="1000" w:header="400" w:footer="400"/>
          <w:pgNumType w:fmt="decimal"/>
          <w:cols w:space="720"/>
        </w:sectPr>
      </w:pPr>
      <w:r>
        <w:br/>
      </w:r>
      <w:r>
        <w:pict>
          <v:line id="_x0000_s2836" style="position:absolute;z-index:25300582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948"/>
          <w:headerReference w:type="default" r:id="rId3949"/>
          <w:footerReference w:type="even" r:id="rId3950"/>
          <w:footerReference w:type="default" r:id="rId3951"/>
          <w:headerReference w:type="first" r:id="rId3952"/>
          <w:footerReference w:type="first" r:id="rId3953"/>
          <w:pgSz w:w="12240" w:h="15840"/>
          <w:pgMar w:top="840" w:right="1000" w:bottom="840" w:left="1000" w:header="400" w:footer="400"/>
          <w:pgNumType w:fmt="decimal"/>
          <w:cols w:space="720"/>
          <w:titlePg w:val="0"/>
        </w:sectPr>
      </w:pPr>
    </w:p>
    <w:p>
      <w:pPr>
        <w:pStyle w:val="Normal479"/>
      </w:pPr>
    </w:p>
    <w:p>
      <w:pPr>
        <w:pStyle w:val="Normal479"/>
      </w:pPr>
      <w:r>
        <w:pict>
          <v:shape id="_x0000_i2837" type="#_x0000_t75" alt="LexisNexis®" style="width:147.75pt;height:30pt">
            <v:imagedata r:id="rId17" o:title=""/>
          </v:shape>
        </w:pict>
      </w:r>
      <w:r>
        <w:cr/>
      </w:r>
    </w:p>
    <w:p>
      <w:pPr>
        <w:pStyle w:val="Heading1477"/>
        <w:keepNext w:val="0"/>
        <w:spacing w:after="200" w:line="340" w:lineRule="atLeast"/>
        <w:ind w:left="0" w:right="0" w:firstLine="0"/>
        <w:jc w:val="center"/>
      </w:pPr>
      <w:hyperlink r:id="rId3954" w:history="1">
        <w:r>
          <w:rPr>
            <w:rFonts w:ascii="arial" w:eastAsia="arial" w:hAnsi="arial" w:cs="arial"/>
            <w:b/>
            <w:i/>
            <w:strike w:val="0"/>
            <w:color w:val="0077CC"/>
            <w:sz w:val="28"/>
            <w:u w:val="single"/>
            <w:vertAlign w:val="baseline"/>
          </w:rPr>
          <w:t>SANDINISTS ON THE BORDER TELL OF AN EBB IN CLASHES</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1983, Sunday, Late City Final Edition</w:t>
      </w:r>
    </w:p>
    <w:p>
      <w:pPr>
        <w:pStyle w:val="Normal479"/>
        <w:keepNext w:val="0"/>
        <w:spacing w:after="0" w:line="240" w:lineRule="atLeast"/>
        <w:ind w:right="0"/>
        <w:jc w:val="both"/>
      </w:pPr>
      <w:bookmarkStart w:id="973" w:name="Bookmark_479"/>
      <w:bookmarkEnd w:id="973"/>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3, Column 1; Foreign Desk</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KINZER, Special to the New York Times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JOSE DE BOCAY, Nicaragua, April 14</w:t>
      </w:r>
    </w:p>
    <w:p>
      <w:pPr>
        <w:pStyle w:val="Normal479"/>
        <w:keepNext/>
        <w:spacing w:before="240" w:after="0" w:line="340" w:lineRule="atLeast"/>
        <w:ind w:left="0" w:right="0" w:firstLine="0"/>
        <w:jc w:val="left"/>
      </w:pPr>
      <w:bookmarkStart w:id="974" w:name="Body_477"/>
      <w:bookmarkEnd w:id="974"/>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38" style="position:absolute;z-index:25300684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fortified village in northern Nicaragua and from more than a dozen others like it, Sandinist soldiers regularly set out on foot patrols, some of them lasting for weeks, in search of insurgent bands.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they engaged the insurgents regularly, pursuing them through the rugged and trackless mountains, sometimes catching them and at other times being ambushed themselves.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last few days, according to officers here and at other outposts near the Honduran border, there has been little contact with the rebels.</w:t>
      </w:r>
    </w:p>
    <w:p>
      <w:pPr>
        <w:pStyle w:val="Normal4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 JOSE DE BOCAY, Nicaragua, April 14 - From this fortified village in northern Nicaragua and from more than a dozen others like it, Sandinist soldiers regularly set out on foot patrols, some of them lasting for weeks, in search of insurgent bands.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of this offensive is over,'' said Alvaro Baltodano, the Sandinist commander in charge of operations in Jinotega Province.  ''Most of the enemy troops have returned to Honduras, but we expect them to regroup there and then try to infiltrate back into our territory.''</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Terrain for Rebels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terrain in this area is ideal for guerrillas, and many of the insurgents reportedly come from border provinces and know the region well. But the Sandinists appear to have repulsed them, at least temporarily, in large measure because of their numerical superiority and their ability to adapt to difficult fighting conditions.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the Government troops fighting in the north are reservists drawn from the volunteer militia. Capt. Roberto Sanchez, an army spokesman, said the militia now numbers 100,000.</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disclosed how many militiamen have been mobilized, but conversations in Managua and border areas indicate that the number is far in excess of the estimated 2,500 insurgents said to have been in Nicaragua a month ago.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 among Sandinist troops is high. Most of them appear to come from peasant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many fought in the revolution that overthrew the Somoza regime in 1979.</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dust that will turn to mud when the rainy season starts next month, the estimated 70 men based at San Jose de Bocay live in primitive conditions. But one soldier, Mario Tapia Ramirez, said, ''This place is like Manhattan compared to the way our patrols survive in the mountains.''</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 Guerrilla Tactics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insurgents have adopted classic guerrilla tactics, retreating when attacked and inflicting most of their casualties in ambushes.  But the Sandinists, themselves experts in irregular warfare, say they are repulsing the rebels, known as ''contras,'' with effective counterinsurgency operations.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stationed in this remote hamlet, where a reporter was brought by Government helicopter, said most of the Sandinists who actually engaged the enemy were members of long-range patrols that rarely returned to fixed bases. Instead, they are constantly on the move, pursuing rebel bands and attacking them whenever possible, according to the soldiers.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is to keep the contras on the defensive and prevent them from being resupplied,'' said Gabriel Sanchez, a Costa Rica-born member of the Sandinist militia. ''Now that the fighting has died down, we believe we have succeeded in expelling most of them from our territory.''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Nicaraguan Defense Ministry, 197 insurgents were killed between March 30 and April 11. Soldiers at bases in the border areas said most of the casualties had been inflicted by Sandinist troops who had attacked columns of insurgents making their way back toward the Honduran border.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to 402 the total of insurgents that Nicaragua says it has killed since the current rebel campaign began early last month.  During the same period, Government forces were said to have lost 91 men.</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39" style="position:absolute;z-index:25300787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soldier</w:t>
      </w:r>
    </w:p>
    <w:p>
      <w:pPr>
        <w:pStyle w:val="Normal479"/>
      </w:pPr>
    </w:p>
    <w:p>
      <w:pPr>
        <w:pStyle w:val="Normal479"/>
        <w:ind w:left="200"/>
        <w:sectPr>
          <w:type w:val="continuous"/>
          <w:pgMar w:top="840" w:right="1000" w:bottom="840" w:left="1000" w:header="400" w:footer="400"/>
          <w:pgNumType w:fmt="decimal"/>
          <w:cols w:space="720"/>
        </w:sectPr>
      </w:pPr>
      <w:r>
        <w:br/>
      </w:r>
      <w:r>
        <w:pict>
          <v:line id="_x0000_s2840" style="position:absolute;z-index:25300889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955"/>
          <w:headerReference w:type="default" r:id="rId3956"/>
          <w:footerReference w:type="even" r:id="rId3957"/>
          <w:footerReference w:type="default" r:id="rId3958"/>
          <w:headerReference w:type="first" r:id="rId3959"/>
          <w:footerReference w:type="first" r:id="rId3960"/>
          <w:pgSz w:w="12240" w:h="15840"/>
          <w:pgMar w:top="840" w:right="1000" w:bottom="840" w:left="1000" w:header="400" w:footer="400"/>
          <w:pgNumType w:fmt="decimal"/>
          <w:cols w:space="720"/>
          <w:titlePg w:val="0"/>
        </w:sectPr>
      </w:pPr>
    </w:p>
    <w:p>
      <w:pPr>
        <w:pStyle w:val="Normal480"/>
      </w:pPr>
    </w:p>
    <w:p>
      <w:pPr>
        <w:pStyle w:val="Normal480"/>
      </w:pPr>
      <w:r>
        <w:pict>
          <v:shape id="_x0000_i2841" type="#_x0000_t75" alt="LexisNexis®" style="width:147.75pt;height:30pt">
            <v:imagedata r:id="rId17" o:title=""/>
          </v:shape>
        </w:pict>
      </w:r>
      <w:r>
        <w:cr/>
      </w:r>
    </w:p>
    <w:p>
      <w:pPr>
        <w:pStyle w:val="Heading1478"/>
        <w:keepNext w:val="0"/>
        <w:spacing w:after="200" w:line="340" w:lineRule="atLeast"/>
        <w:ind w:left="0" w:right="0" w:firstLine="0"/>
        <w:jc w:val="center"/>
      </w:pPr>
      <w:hyperlink r:id="rId3961" w:history="1">
        <w:r>
          <w:rPr>
            <w:rFonts w:ascii="arial" w:eastAsia="arial" w:hAnsi="arial" w:cs="arial"/>
            <w:b/>
            <w:i/>
            <w:strike w:val="0"/>
            <w:color w:val="0077CC"/>
            <w:sz w:val="28"/>
            <w:u w:val="single"/>
            <w:vertAlign w:val="baseline"/>
          </w:rPr>
          <w:t>Carnival Air Fills Chilean Camp as Miners' Rescue Nears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2010 Monday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0"/>
        <w:keepNext w:val="0"/>
        <w:spacing w:after="0" w:line="240" w:lineRule="atLeast"/>
        <w:ind w:right="0"/>
        <w:jc w:val="both"/>
      </w:pPr>
      <w:bookmarkStart w:id="975" w:name="Bookmark_480"/>
      <w:bookmarkEnd w:id="975"/>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SAN JOSe MINE JOURNAL</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 Simon Romero contributed reporting.</w:t>
      </w:r>
    </w:p>
    <w:p>
      <w:pPr>
        <w:pStyle w:val="Normal480"/>
        <w:keepNext/>
        <w:spacing w:before="240" w:after="0" w:line="340" w:lineRule="atLeast"/>
        <w:ind w:left="0" w:right="0" w:firstLine="0"/>
        <w:jc w:val="left"/>
      </w:pPr>
      <w:bookmarkStart w:id="976" w:name="Body_478"/>
      <w:bookmarkEnd w:id="976"/>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42" style="position:absolute;z-index:25300992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JOSE MINE, Chile -- Clowns dance and pass out caramels. The wives and girlfriends of the 33 trapped miners are picking out sexy lingerie and getting their hair and nails done to receive their men. And relatives of the miners trapped nearly half a mile underground for more than two months have learned a new phrase -- ''motor home'' -- from their hundreds of new journalist friends.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life in Camp Hope, a moonlike outpost that has sprouted up as the temporary refuge for family members and about 1,300 journalists, many of whom have arrived in recent days to this gold and copper mine in northern Chile.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a circus around here, but it's a good kind of circus,'' said Lilianett Gomez, 30, one of four daughters of Mario Gomez, the oldest of the trapped miners.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levels of the mine collapsed on Aug. 5 and contact with the miners was lost, family members set up camp here, hoisting tents and a statue of San Lorenzo, the patron saint of miners. For days they barely slept as they waited and prayed for a sign that the men were alive.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22, their prayers were answered with the news that all 33 had managed to make it safely to an area of about 600 square feet and that they were organizing themselves for what they knew would be months of waiting.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President Sebastian Pinera quickly moved in with more resources, setting up temporary dwellings for family members. Cellphone and wi-fi connections followed.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camp is dotted with Chilean flags, hanging laundry and posters with messages of support for the miners. Volunteer clowns roam the dusty roads blowing plastic horns and entertaining miners' children, who study during the week in a makeshift classroom.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isolation, there is rarely a quiet moment at the camp. Musicians perform on a small stage in front of the cafeteria tent. A barbershop quartet sang last Wednesday afternoon. There was a children's costume party on Sunday morning with boys dressed as Spiderman and girls as witches.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seems to be a constant stream of religious services, including a Mass on Sunday afternoon filmed by some 40 journalists, where Samuel Cerna, a Catholic missionary who drove eight hours to reach the mine, included them in his motivational sermon.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from Copiapo, the nearest city, have provided free hot lunches and coffee for both families and the journalists. A searing sun burns the skin during daylight hours. But around 5:30 p.m., the temperature plummets, just as the women who work in the cafeteria are handing out hot chocolate. Soon everyone at Camp Hope is bundling up in heavy jackets and wool caps. Seventy police officers guard the camp.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journalists who have invaded Camp Hope -- representing more than 200 foreign media outlets and 50 Chilean ones --record seemingly every move of family members and government officials as they wait for the moment when the men who have survived for 67 days in a sunless, humid, confined space deep in the earth are lifted to freedom.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come from 33 countries on five continents, from Japan to Hungary to South Africa, a government spokesman said Sunday.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transmit the rescue of the miners, which is expected to begin on Wednesday and to take up to two days, via a free, live satellite feed to the world.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media outlets are covering the fate of the miners than reported on Chile's 8.8-magnitude earthquake last Feb. 27 , one of the most potent in human history, said Tomas Urzua, a government spokesman. The quake killed some 300 people and left swaths of rubble in cities and towns across the country.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miners' family members, who are simple,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what has happened at Camp Hope has been surreal.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Gomez came here from Iquique, a city about 600 miles to the north, to be closer to her father, who is 63. At first, she said, she was surprised by the number of journalists who had descended on Camp Hope.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interviewed by people from as far away as China,'' she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''Over all, I think they're here to help and transmit our struggle to the world. The conversations we've had around the fire have served to make us some new friends.''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Chilean officials have tried to play down the importance of the rescue to Chile's image and to that of Mr. Pinera's government. ''I have no problem with the idea that everybody is watching this,'' Laurence Golborne, the mining minister, who has become the country's most popular minister, said Sunday. ''We are very focused on rescuing these guys. I don't give too much attention to that.''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Chilean government, which is spending millions of dollars on the rescue effort, seems always to be one step ahead of the growing international horde. In the past week earth-moving vehicles have cleared new parking lots, and new cell towers have sprouted up to ensure that the media have high-speed Internet and cellphone connections. More portable toilets have appeared. (The BBC rented four toilets for its team of more than three dozen reporters and technicians, but has scaled back to two.)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surface of the moon here, it's rocks and sand,'' said Jeffrey Kofman, a Latin America correspondent for ABC News. ''Yet the Chileans understand that in a certain way this media event, not by design but by circumstance, is really going to paint the world's perception of this small country.''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drill operators neared the miners last week, Chilean officials began preparing for the first big moments since the men were found alive. A poster went up near the entrance to the mine with the faces of all 33 inside a large star.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morning, operators of a portable drilling rig broke through to the miners 2,050 feet underground. Sirens blared and a city worker rang a bell for an hour at the schoolhouse.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workers encase the top of the rescue hole with steel tubing, the miners' wives and girlfriends are determined to look their best.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mother of one miner handed out sexy lingerie that she had received from an anonymous donor to her son's wife and the wife of another miner. A social worker came to the camp early Sunday to do manicures and style the women's hair.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wives have begun trying to negotiate fees for interviews in what will be a feeding frenzy once the miners reach the surface.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Chilean officials seem unconcerned.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respect a lot the freedom that any person has in this country,'' Mr. Golborne said Sunday in response to a question about the fee solicitations. ''We will be there to provide emotional and psychological support, legal support if they require it, but each person should decide what to do with their own lives.''</w:t>
      </w:r>
    </w:p>
    <w:p>
      <w:pPr>
        <w:pStyle w:val="Normal480"/>
        <w:keepNext w:val="0"/>
        <w:spacing w:before="240" w:after="0" w:line="260" w:lineRule="atLeast"/>
        <w:ind w:left="0" w:right="0" w:firstLine="0"/>
        <w:jc w:val="left"/>
      </w:pPr>
      <w:r>
        <w:br/>
      </w:r>
      <w:hyperlink r:id="rId3962" w:history="1">
        <w:r>
          <w:rPr>
            <w:rFonts w:ascii="arial" w:eastAsia="arial" w:hAnsi="arial" w:cs="arial"/>
            <w:b w:val="0"/>
            <w:i/>
            <w:strike w:val="0"/>
            <w:color w:val="0077CC"/>
            <w:sz w:val="20"/>
            <w:u w:val="single"/>
            <w:vertAlign w:val="baseline"/>
          </w:rPr>
          <w:t>http://www.nytimes.com</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43" style="position:absolute;z-index:25301094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camp at the San Jose Mine is alive these days with clowns, barbershop quartets, makeovers and Masses for miners' relatives, like Lizet Gallardo. (PHOTOGRAPH BY NATACHA PISARENKO/ASSOCIATED PRESS)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1,300 journalists, representing more than 200 foreign media outlets and 50 Chilean ones, have descended on the San Jose Mine in recent days. (PHOTOGRAPH BY VICTOR RUIZ CABALLERO FOR THE NEW YORK TIMES) (A4) MAPS: The San Jose Mine is a moon like outpost for miners' kin. (A8)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2010</w:t>
      </w:r>
    </w:p>
    <w:p>
      <w:pPr>
        <w:pStyle w:val="Normal480"/>
      </w:pPr>
    </w:p>
    <w:p>
      <w:pPr>
        <w:pStyle w:val="Normal480"/>
        <w:ind w:left="200"/>
        <w:sectPr>
          <w:type w:val="continuous"/>
          <w:pgMar w:top="840" w:right="1000" w:bottom="840" w:left="1000" w:header="400" w:footer="400"/>
          <w:pgNumType w:fmt="decimal"/>
          <w:cols w:space="720"/>
        </w:sectPr>
      </w:pPr>
      <w:r>
        <w:br/>
      </w:r>
      <w:r>
        <w:pict>
          <v:line id="_x0000_s2844" style="position:absolute;z-index:25301196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963"/>
          <w:headerReference w:type="default" r:id="rId3964"/>
          <w:footerReference w:type="even" r:id="rId3965"/>
          <w:footerReference w:type="default" r:id="rId3966"/>
          <w:headerReference w:type="first" r:id="rId3967"/>
          <w:footerReference w:type="first" r:id="rId3968"/>
          <w:pgSz w:w="12240" w:h="15840"/>
          <w:pgMar w:top="840" w:right="1000" w:bottom="840" w:left="1000" w:header="400" w:footer="400"/>
          <w:pgNumType w:fmt="decimal"/>
          <w:cols w:space="720"/>
          <w:titlePg w:val="0"/>
        </w:sectPr>
      </w:pPr>
    </w:p>
    <w:p>
      <w:pPr>
        <w:pStyle w:val="Normal481"/>
      </w:pPr>
    </w:p>
    <w:p>
      <w:pPr>
        <w:pStyle w:val="Normal481"/>
      </w:pPr>
      <w:r>
        <w:pict>
          <v:shape id="_x0000_i2845" type="#_x0000_t75" alt="LexisNexis®" style="width:147.75pt;height:30pt">
            <v:imagedata r:id="rId17" o:title=""/>
          </v:shape>
        </w:pict>
      </w:r>
      <w:r>
        <w:cr/>
      </w:r>
    </w:p>
    <w:p>
      <w:pPr>
        <w:pStyle w:val="Heading1479"/>
        <w:keepNext w:val="0"/>
        <w:spacing w:after="200" w:line="340" w:lineRule="atLeast"/>
        <w:ind w:left="0" w:right="0" w:firstLine="0"/>
        <w:jc w:val="center"/>
      </w:pPr>
      <w:hyperlink r:id="rId3969" w:history="1">
        <w:r>
          <w:rPr>
            <w:rFonts w:ascii="arial" w:eastAsia="arial" w:hAnsi="arial" w:cs="arial"/>
            <w:b/>
            <w:i/>
            <w:strike w:val="0"/>
            <w:color w:val="0077CC"/>
            <w:sz w:val="28"/>
            <w:u w:val="single"/>
            <w:vertAlign w:val="baseline"/>
          </w:rPr>
          <w:t>TIGHT RACE LOOMS IN CHICAGO TODAY</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1983, Tuesday, Late City Final Edition</w:t>
      </w:r>
    </w:p>
    <w:p>
      <w:pPr>
        <w:pStyle w:val="Normal481"/>
        <w:keepNext w:val="0"/>
        <w:spacing w:after="0" w:line="240" w:lineRule="atLeast"/>
        <w:ind w:right="0"/>
        <w:jc w:val="both"/>
      </w:pPr>
      <w:bookmarkStart w:id="977" w:name="Bookmark_481"/>
      <w:bookmarkEnd w:id="977"/>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1; National Desk</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July 25</w:t>
      </w:r>
    </w:p>
    <w:p>
      <w:pPr>
        <w:pStyle w:val="Normal481"/>
        <w:keepNext/>
        <w:spacing w:before="240" w:after="0" w:line="340" w:lineRule="atLeast"/>
        <w:ind w:left="0" w:right="0" w:firstLine="0"/>
        <w:jc w:val="left"/>
      </w:pPr>
      <w:bookmarkStart w:id="978" w:name="Body_479"/>
      <w:bookmarkEnd w:id="978"/>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46" style="position:absolute;z-index:25301299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tight three-way race is expected Tuesday for the Democratic nomination in the First Congressional District's special primary.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contest for the seat vacated by Harold Washington when he was elected Mayor last April, the issues are overshadowed by the apparent strength of the challengers to the candidate endorsed by Mr. Washington.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14 names on the ballot, there were three favorites, all black liberals who have been independent of the Chicago Democratic machine. These include: the Mayor's choice, Charles A. Hayes, a labor leader; Lu Palmer, a radio commentator; and the Mayor's former campaign manager, Al Raby, a civil rights activist.</w:t>
      </w:r>
    </w:p>
    <w:p>
      <w:pPr>
        <w:pStyle w:val="Normal48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CHICAGO, July 25 - A tight three-way race is expected Tuesday for the Democratic nomination in the First Congressional District's special primary.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candidates favor expanded Federal programs for the district, which stretches from Chicago's impoverished near South Side, into Hyde Park, where the University of Chicago is situated, and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district is 92 percent black.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Percent Turnout Expected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Cook County Board of Elections is predicting about a 40 percent turnout of the 306,000 registered voters in the district. Mr. Palmer was seen as a slight fron@trunner, a ''black nationalist'' who contended that his greatest strength lay with poor and young voters. Mr. Palmer became a radio commentator after working for many years for black newspapers. He worked in the registration drives last fall and winter that are believed to have helped Mr. Washington's candidacy.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who has never held public office but was the key figure in registering black voters and campaigning for Mr. Washington in the mayoral election, says he believes his votes will come from Hyde Park and black middle-class neighborhoods.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Mayor's help, Mr. Hayes's candidacy built the biggest campaign chest, with close to $100,000, three times that of his closest competitors. The Mayor walked through neighborhoods for Mr.  Hayes, who drew the support from party regulars in unions as well as those who campaigned for Mr. Washington.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Raby has been involved in civil rights activities since the 1960's. Mr. Raby, like Mr. Hayes, is expected to draw much of his support from black middle-class areas and Hyde Park.</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on the Ballot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on the ballot include Ralph Metcalfe Jr., son of the late former Congressman from that district; Larry S. Bullock, a State Representative; Charles Chew Jr., a State Senator; and Marian Humes, a member of the Chicago City Council.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Raby has said he believes the district, in which the Mayor took 95 percent of the vote in the last election, remains independent even of Mr. Washington.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candidates are running for the Republican nomination.  However, because this is a predominantly Democratic district, none is given much chance to win the election Aug. 23. No Republican has won the Congressional seat in decades.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the district became a target for the Chicago Democratic Party, beginning its push for control of the city. Its black candidate, Arthur Mitchell, won election in 1934, putting the district in the control of the party machine.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United States Representative William Dawson was allied with the Mayor Richard Daley, as Federal money flowed into the district for poverty and other programs. The machine's grasp was loosened, finally in the 1970's, as Mr. Daley's opposition to civil rights movements grew.</w:t>
      </w:r>
    </w:p>
    <w:p>
      <w:pPr>
        <w:pStyle w:val="Normal481"/>
      </w:pPr>
    </w:p>
    <w:p>
      <w:pPr>
        <w:pStyle w:val="Normal481"/>
        <w:ind w:left="200"/>
        <w:sectPr>
          <w:type w:val="continuous"/>
          <w:pgMar w:top="840" w:right="1000" w:bottom="840" w:left="1000" w:header="400" w:footer="400"/>
          <w:pgNumType w:fmt="decimal"/>
          <w:cols w:space="720"/>
        </w:sectPr>
      </w:pPr>
      <w:r>
        <w:br/>
      </w:r>
      <w:r>
        <w:pict>
          <v:line id="_x0000_s2847"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970"/>
          <w:headerReference w:type="default" r:id="rId3971"/>
          <w:footerReference w:type="even" r:id="rId3972"/>
          <w:footerReference w:type="default" r:id="rId3973"/>
          <w:headerReference w:type="first" r:id="rId3974"/>
          <w:footerReference w:type="first" r:id="rId3975"/>
          <w:pgSz w:w="12240" w:h="15840"/>
          <w:pgMar w:top="840" w:right="1000" w:bottom="840" w:left="1000" w:header="400" w:footer="400"/>
          <w:pgNumType w:fmt="decimal"/>
          <w:cols w:space="720"/>
          <w:titlePg w:val="0"/>
        </w:sectPr>
      </w:pPr>
    </w:p>
    <w:p>
      <w:pPr>
        <w:pStyle w:val="Normal482"/>
      </w:pPr>
    </w:p>
    <w:p>
      <w:pPr>
        <w:pStyle w:val="Normal482"/>
      </w:pPr>
      <w:r>
        <w:pict>
          <v:shape id="_x0000_i2848" type="#_x0000_t75" alt="LexisNexis®" style="width:147.75pt;height:30pt">
            <v:imagedata r:id="rId17" o:title=""/>
          </v:shape>
        </w:pict>
      </w:r>
      <w:r>
        <w:cr/>
      </w:r>
    </w:p>
    <w:p>
      <w:pPr>
        <w:pStyle w:val="Heading1480"/>
        <w:keepNext w:val="0"/>
        <w:spacing w:after="200" w:line="340" w:lineRule="atLeast"/>
        <w:ind w:left="0" w:right="0" w:firstLine="0"/>
        <w:jc w:val="center"/>
      </w:pPr>
      <w:hyperlink r:id="rId3976" w:history="1">
        <w:r>
          <w:rPr>
            <w:rFonts w:ascii="arial" w:eastAsia="arial" w:hAnsi="arial" w:cs="arial"/>
            <w:b/>
            <w:i/>
            <w:strike w:val="0"/>
            <w:color w:val="0077CC"/>
            <w:sz w:val="28"/>
            <w:u w:val="single"/>
            <w:vertAlign w:val="baseline"/>
          </w:rPr>
          <w:t>Harnessing a Cause Without Yielding to It</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2008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2"/>
        <w:keepNext w:val="0"/>
        <w:spacing w:after="0" w:line="240" w:lineRule="atLeast"/>
        <w:ind w:right="0"/>
        <w:jc w:val="both"/>
      </w:pPr>
      <w:bookmarkStart w:id="979" w:name="Bookmark_482"/>
      <w:bookmarkEnd w:id="979"/>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3</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TANENHAUS</w:t>
      </w:r>
    </w:p>
    <w:p>
      <w:pPr>
        <w:pStyle w:val="Normal482"/>
        <w:keepNext/>
        <w:spacing w:before="240" w:after="0" w:line="340" w:lineRule="atLeast"/>
        <w:ind w:left="0" w:right="0" w:firstLine="0"/>
        <w:jc w:val="left"/>
      </w:pPr>
      <w:bookmarkStart w:id="980" w:name="Body_480"/>
      <w:bookmarkEnd w:id="980"/>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49" style="position:absolute;z-index:25301504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victory of Barack Obama contained many dramas, but none was more important than the climactic turn it symbolized in the present-day fortunes of two outsize forces in recent political history -- the civil rights movement and the conservative movement.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they have probably been the most powerful engines of political change during the past half-century, but they have also exacted large demands from the two parties and their leaders. And it happened again in this election.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Senator Obama, the fraught alliance between the civil rights movement and the Democratic Party was a persistent though unwelcome theme in this campaign -- whether it was the crisis occasioned by the recorded sermons of the Rev. Jeremiah Wright or the defeats Mr. Obama was dealt in the primary by blue-collar voters whose distrust of him seemed to replay the racial anxieties of the 1960s, when civil rights protest loosed a white ''backlash'' that divided the Democratic Party.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McCain, for his part, was haunted by his uneasy and at times hostile dealings through the years with the movement conservatives who helped elect every recent Republican president. In choosing to solicit their support, Mr. McCain alienated the moderates and independents who ultimately deserted him.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tangled nexus between movements and parties has been complicating American politics since the middle of the 19th century. To a great extent, both major parties owe their identities to movements.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modern Democratic Party was shaped by the populism of the 1890s, the antibusiness reformism of the 1930s and the civil rights crusade of the 1960s. The Republican Party was formed by abolitionism in the 1850s, anti-Communism in the 1950s, antitax revolts in the 1970s and 1980s and the evangelical conservatism of the 1990s and 2000s.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each instance, a movement and a party came together. But the partnership was seldom satisfactory to either side. This isn't surprising. While movements are driven by specific causes (punishing ''robber barons,'' ending ''big government''), parties stay relevant by adjusting to new conditions.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movement activists often think politicians are either spineless or unscrupulous -- and sometimes both -- while practicing politicians sometimes find movement activists more trouble than they're worth.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classic example is the mutual distrust that festered between Abraham Lincoln and the radical abolitionists of his day. Lincoln patiently tolerated them even as they raged that he was an opportunist --  ''a first-rate second-rate man,'' in the opinion of the antislavery agitator Wendell Phillips, ''a mere convenience waiting like any other broomstick to be used.''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Lincoln fulfilled most of the abolitionists' hopes -- as circumstances allowed. ''I claim not to have controlled events but confess plainly that events controlled me,'' Lincoln said in 1864.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conservatives who today lionize Ronald Reagan forget how often he, too, disappointed them -- whether by increasing taxes or bargaining with Mikhail Gorbachev. ''So was the critical election of 1980 merely a mirage,'' Irving Kristol wondered in 1983, distraught that ''the administration bumbles along in foreign policy, in social policy, in economic policy.''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grumblings aside, Mr. Reagan managed to placate his movement followers most of the time.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other presidents, Lyndon B. Johnson and George W. Bush, entered the White House with reputations for being skilled politicians, but then took the unusual step of subordinating pragmatic political goals to movement ideals -- and they and their parties paid a steep price. Mr. Johnson's Great Society and War on Poverty programs, though popular at the time, later fed the resentments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deserted the Democratic Party in the 1970s and 1980s.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embraced the crusading vision of two powerful movement factions -- the neoconservatives and the evangelicals -- when he decided to initiate the Iraq war, which damaged his presidency beyond repair.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 Johnson and Mr. Bush succumbed, it seems, to the unusual power of the movements that dominated their years in office. This is understandable since both governed at a time when the movements they were allied with were at peak strength.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abolitionism a century and a half ago, the civil rights movement in the 1960s and ideological conservatism in the 2000s each subsumed the most intense political, economic and cultural passions of the day.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their histories are strikingly parallel. Both emerged in the 1950s as vehicles of protest built on moral and often religious arguments. The Rev. Dr. Martin Luther King Jr. and the Rev. Ralph Abernathy owed much of their authority to their exalted place in the church, as reflected in the Southern Christian Leadership Conference, the civil rights organization they led.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figures in the postwar conservative movement also made their case in religious terms. First it was anti-Communist Catholics like William F. Buckley Jr., Senator Joseph R. McCarthy and Archbishop Fulton J. Sheen; later it was evangelical Protestants like Jerry Falwell and Pat Robertson.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movements reaped their biggest gains when they channeled their arguments into political action. Civil rights leaders sponsored courtroom challenges to Jim Crow and lobbied in support of causes like voting rights, equal housing and fair employment practices.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likewise diligently worked through legal and legislative channels on a range of issues, from school prayer and abortion and gun ownership to attacks on same-sex marriage (with the latest successes coming this week)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movement did more than align itself with a party. It also played a major part in establishing that party's broadest aims and in shaping the values of  its rank-and-file membership.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civil rights movement helped guide the Democratic Party toward an agenda of equal rights and economic justice. Movement conservatives led the insurgent campaigns that transferred power in the Republican Party from the East Coast to the Sunbelt.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telling difference between the candidates in this year's election was their contrasting approaches to the movements attached to their parties. Mr. McCain often gave the impression that he was at the mercy of the conservatives he had struggled against for so many years, while Mr. Obama harnessed the energies of the civil rights movement that made his candidacy possible and was able to balance its visionary ends with his pragmatic means.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performance he may have to repeat more than once over the next four years. </w:t>
      </w:r>
    </w:p>
    <w:p>
      <w:pPr>
        <w:pStyle w:val="Normal482"/>
        <w:keepNext w:val="0"/>
        <w:spacing w:before="240" w:after="0" w:line="260" w:lineRule="atLeast"/>
        <w:ind w:left="0" w:right="0" w:firstLine="0"/>
        <w:jc w:val="left"/>
      </w:pPr>
      <w:r>
        <w:br/>
      </w:r>
      <w:hyperlink r:id="rId3977" w:history="1">
        <w:r>
          <w:rPr>
            <w:rFonts w:ascii="arial" w:eastAsia="arial" w:hAnsi="arial" w:cs="arial"/>
            <w:b w:val="0"/>
            <w:i/>
            <w:strike w:val="0"/>
            <w:color w:val="0077CC"/>
            <w:sz w:val="20"/>
            <w:u w:val="single"/>
            <w:vertAlign w:val="baseline"/>
          </w:rPr>
          <w:t>http://www.nytimes.com</w:t>
        </w:r>
      </w:hyperlink>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850" style="position:absolute;z-index:253016064"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PARTY PARTNERSHIP: Lyndon Johnson joined the Democrats to Martin Luther King Jr.'s civil rights movement, much as Ronald Reagan harnessed Jerry Falwell's evangelical conservatives for the Republicans. (PHOTOGRAPHS, ABOVE BY, HULTON ARCHIVE/GETTY IMAGES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BY CHARLES TASNADI/ASSOCIATED PRESS)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2008</w:t>
      </w:r>
    </w:p>
    <w:p>
      <w:pPr>
        <w:pStyle w:val="Normal482"/>
      </w:pPr>
    </w:p>
    <w:p>
      <w:pPr>
        <w:pStyle w:val="Normal482"/>
        <w:ind w:left="200"/>
        <w:sectPr>
          <w:type w:val="continuous"/>
          <w:pgMar w:top="840" w:right="1000" w:bottom="840" w:left="1000" w:header="400" w:footer="400"/>
          <w:pgNumType w:fmt="decimal"/>
          <w:cols w:space="720"/>
        </w:sectPr>
      </w:pPr>
      <w:r>
        <w:br/>
      </w:r>
      <w:r>
        <w:pict>
          <v:line id="_x0000_s2851"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978"/>
          <w:headerReference w:type="default" r:id="rId3979"/>
          <w:footerReference w:type="even" r:id="rId3980"/>
          <w:footerReference w:type="default" r:id="rId3981"/>
          <w:headerReference w:type="first" r:id="rId3982"/>
          <w:footerReference w:type="first" r:id="rId3983"/>
          <w:pgSz w:w="12240" w:h="15840"/>
          <w:pgMar w:top="840" w:right="1000" w:bottom="840" w:left="1000" w:header="400" w:footer="400"/>
          <w:pgNumType w:fmt="decimal"/>
          <w:cols w:space="720"/>
          <w:titlePg w:val="0"/>
        </w:sectPr>
      </w:pPr>
    </w:p>
    <w:p>
      <w:pPr>
        <w:pStyle w:val="Normal483"/>
      </w:pPr>
    </w:p>
    <w:p>
      <w:pPr>
        <w:pStyle w:val="Normal483"/>
      </w:pPr>
      <w:r>
        <w:pict>
          <v:shape id="_x0000_i2852" type="#_x0000_t75" alt="LexisNexis®" style="width:147.75pt;height:30pt">
            <v:imagedata r:id="rId17" o:title=""/>
          </v:shape>
        </w:pict>
      </w:r>
      <w:r>
        <w:cr/>
      </w:r>
    </w:p>
    <w:p>
      <w:pPr>
        <w:pStyle w:val="Heading1481"/>
        <w:keepNext w:val="0"/>
        <w:spacing w:after="200" w:line="340" w:lineRule="atLeast"/>
        <w:ind w:left="0" w:right="0" w:firstLine="0"/>
        <w:jc w:val="center"/>
      </w:pPr>
      <w:hyperlink r:id="rId3984" w:history="1">
        <w:r>
          <w:rPr>
            <w:rFonts w:ascii="arial" w:eastAsia="arial" w:hAnsi="arial" w:cs="arial"/>
            <w:b/>
            <w:i/>
            <w:strike w:val="0"/>
            <w:color w:val="0077CC"/>
            <w:sz w:val="28"/>
            <w:u w:val="single"/>
            <w:vertAlign w:val="baseline"/>
          </w:rPr>
          <w:t>Our Towns; Different Class Of Resumes In Jobless Line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2001 Wednesday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3"/>
        <w:keepNext w:val="0"/>
        <w:spacing w:after="0" w:line="240" w:lineRule="atLeast"/>
        <w:ind w:right="0"/>
        <w:jc w:val="both"/>
      </w:pPr>
      <w:bookmarkStart w:id="981" w:name="Bookmark_483"/>
      <w:bookmarkEnd w:id="981"/>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MATTHEW PURDY </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ELIZABETH, N.J.  </w:t>
      </w:r>
    </w:p>
    <w:p>
      <w:pPr>
        <w:pStyle w:val="Normal483"/>
        <w:keepNext/>
        <w:spacing w:before="240" w:after="0" w:line="340" w:lineRule="atLeast"/>
        <w:ind w:left="0" w:right="0" w:firstLine="0"/>
        <w:jc w:val="left"/>
      </w:pPr>
      <w:bookmarkStart w:id="982" w:name="Body_481"/>
      <w:bookmarkEnd w:id="982"/>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53" style="position:absolute;z-index:25301811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SALINAS has worked in business most of his adult life, so it was hardly surprising that he showed up at the office yesterday morning wearing a summer-weight suit and patterned tie. What was surprising was that the office, in this case, was the unemployment office.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Salinas, 59, a veteran beverage marketing employee, managed a money transfer company in Morristown, N.J., for the last three years. But at the end of March, he was laid off, along with 4 of the company's 13 other employees. He has left jobs in the past, he said, but "the other times I changed to increase my salary."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after knocking on doors in vain for a month, he has even begun visiting factories. "I don't have to work in a jacket," 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is not falling out of the economy, but the line at the state unemployment benefits office on North Broad Street here illustrates how the slump has begun to sideline those used to going to work in jackets, pumps or any shoes without steel toes.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to the same unemployment office a year ago found the line slightly shorter, but much less varied. Last spring, it was full of the hard-core unemployed and people who had left one job, confident that another would come along soon. One woman in line then had been temporarily laid off from that very unemployment office.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line harbored refugees from a different economic stratum: administrative assistants, a buyer for a recently defunct chain of clothing stores, a recently laid-off manager for a sheet metal manufacturer, a banking services employee leveled by a huge layoff.</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could I have imagined myself standing in an unemployment office?" asked Janet Brady, 42, who lost her job when the auto leasing company she worked for shut down. "Not really."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didn't evaporate with the good times, though, and seems to be keeping the recently unemployed here from despair. But suddenly, former office workers and former warehouse workers find themselves straddling the same fault line. "I feel like a rent-a-worker," said Ed Blasz czak, a lift truck operator who reeled off a resume impressive in its length.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middle-aged woman, laid off from her job as an administrative assistant for a Fortune 500 company where she worked for 30 years, felt the same way. "It's quite a shock," she said, holding a publication called The Employment Guide. "I never had to look for a job. I never had to write a resume."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massive layoff rocked Union County, which includes Wall Street-fed suburbs like Summit,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Elizabeth and much in between. Its March unemployment rate of 4.1 percent is slightly above New Jersey's 3.8 percent and just below the 4.3 percent national rate. But the cumulative effect of downsizings and company failures is evident in the job-search applications of people recently laid off that cross the desk of Donna Westbrook, who oversees the state's unemployment operation 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varied crop," she said, reading through last week's applications. A stock transfer company employee who had been making $33,500. A $45,000-a-year human resources officer for a business systems company. A personal computer specialist who had made $54,000.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an 85K person in front of me," she said of a consumer services director laid off from a communications company. "We weren't getting PC specialists laid off last year."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Westbrook saw the layoffs as only the beginning of a wave of new clients. But on the unemployment line it was anyone's guess how much the tremors would ultimately disrupt their lives.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 Murphy, 27, was laid off last Friday from her job as an administrator at a medical supply company. She went to work there after quitting college, abandoning her first loves -- the flute, the piccolo, the clarinet and the oboe -- because "you can't feed yourself in music." But the boom gave her a nice salary, which she is now afraid she will not be able to match.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the style to which everyone became accustomed in boom times may be an unrealistic expectation. Janet Brady, the laid-off auto leasing employee, was expressing concern about paying for family vacations and for college and private school tuition for her children.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envision devastation, but she and her husband are uneasy. Her children -- bred in the boom -- are, in her word, oblivious. "They take a lot for granted," she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all, who didn't? </w:t>
      </w:r>
    </w:p>
    <w:p>
      <w:pPr>
        <w:pStyle w:val="Normal483"/>
        <w:keepNext w:val="0"/>
        <w:spacing w:before="240" w:after="0" w:line="260" w:lineRule="atLeast"/>
        <w:ind w:left="0" w:right="0" w:firstLine="0"/>
        <w:jc w:val="left"/>
      </w:pPr>
      <w:r>
        <w:br/>
      </w:r>
      <w:hyperlink r:id="rId3985" w:history="1">
        <w:r>
          <w:rPr>
            <w:rFonts w:ascii="arial" w:eastAsia="arial" w:hAnsi="arial" w:cs="arial"/>
            <w:b w:val="0"/>
            <w:i/>
            <w:strike w:val="0"/>
            <w:color w:val="0077CC"/>
            <w:sz w:val="20"/>
            <w:u w:val="single"/>
            <w:vertAlign w:val="baseline"/>
          </w:rPr>
          <w:t>http://www.nytimes.com</w:t>
        </w:r>
      </w:hyperlink>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2001</w:t>
      </w:r>
    </w:p>
    <w:p>
      <w:pPr>
        <w:pStyle w:val="Normal483"/>
      </w:pPr>
    </w:p>
    <w:p>
      <w:pPr>
        <w:pStyle w:val="Normal483"/>
        <w:ind w:left="200"/>
        <w:sectPr>
          <w:type w:val="continuous"/>
          <w:pgMar w:top="840" w:right="1000" w:bottom="840" w:left="1000" w:header="400" w:footer="400"/>
          <w:pgNumType w:fmt="decimal"/>
          <w:cols w:space="720"/>
        </w:sectPr>
      </w:pPr>
      <w:r>
        <w:br/>
      </w:r>
      <w:r>
        <w:pict>
          <v:line id="_x0000_s2854"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986"/>
          <w:headerReference w:type="default" r:id="rId3987"/>
          <w:footerReference w:type="even" r:id="rId3988"/>
          <w:footerReference w:type="default" r:id="rId3989"/>
          <w:headerReference w:type="first" r:id="rId3990"/>
          <w:footerReference w:type="first" r:id="rId3991"/>
          <w:pgSz w:w="12240" w:h="15840"/>
          <w:pgMar w:top="840" w:right="1000" w:bottom="840" w:left="1000" w:header="400" w:footer="400"/>
          <w:pgNumType w:fmt="decimal"/>
          <w:cols w:space="720"/>
          <w:titlePg w:val="0"/>
        </w:sectPr>
      </w:pPr>
    </w:p>
    <w:p>
      <w:pPr>
        <w:pStyle w:val="Normal484"/>
      </w:pPr>
    </w:p>
    <w:p>
      <w:pPr>
        <w:pStyle w:val="Normal484"/>
      </w:pPr>
      <w:r>
        <w:pict>
          <v:shape id="_x0000_i2855" type="#_x0000_t75" alt="LexisNexis®" style="width:147.75pt;height:30pt">
            <v:imagedata r:id="rId17" o:title=""/>
          </v:shape>
        </w:pict>
      </w:r>
      <w:r>
        <w:cr/>
      </w:r>
    </w:p>
    <w:p>
      <w:pPr>
        <w:pStyle w:val="Heading1482"/>
        <w:keepNext w:val="0"/>
        <w:spacing w:after="200" w:line="340" w:lineRule="atLeast"/>
        <w:ind w:left="0" w:right="0" w:firstLine="0"/>
        <w:jc w:val="center"/>
      </w:pPr>
      <w:hyperlink r:id="rId3992" w:history="1">
        <w:r>
          <w:rPr>
            <w:rFonts w:ascii="arial" w:eastAsia="arial" w:hAnsi="arial" w:cs="arial"/>
            <w:b/>
            <w:i/>
            <w:strike w:val="0"/>
            <w:color w:val="0077CC"/>
            <w:sz w:val="28"/>
            <w:u w:val="single"/>
            <w:vertAlign w:val="baseline"/>
          </w:rPr>
          <w:t>Confronting a Crystal Meth Head Who Is Handy With a Chainsaw</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2007 Friday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4"/>
        <w:keepNext w:val="0"/>
        <w:spacing w:after="0" w:line="240" w:lineRule="atLeast"/>
        <w:ind w:right="0"/>
        <w:jc w:val="both"/>
      </w:pPr>
      <w:bookmarkStart w:id="983" w:name="Bookmark_484"/>
      <w:bookmarkEnd w:id="983"/>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18; TV REVIEW 'INTERVENTION'</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HEFFERNAN</w:t>
      </w:r>
    </w:p>
    <w:p>
      <w:pPr>
        <w:pStyle w:val="Normal484"/>
        <w:keepNext/>
        <w:spacing w:before="240" w:after="0" w:line="340" w:lineRule="atLeast"/>
        <w:ind w:left="0" w:right="0" w:firstLine="0"/>
        <w:jc w:val="left"/>
      </w:pPr>
      <w:bookmarkStart w:id="984" w:name="Body_482"/>
      <w:bookmarkEnd w:id="984"/>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56" style="position:absolute;z-index:25302016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love A&amp;E's sick documentary series ''Intervention'' still become anxious before each new episode. Then, after a hiatus, the wariness tends to turn into something closer to blank terror.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when you're feeling pretty good, in other words, like you don't even need a new ''Intervention,'' and could go about your television life in a measured, temperate way, taking it one day at a time and surviving if not quite cold turkey then at least just on the occasional rerun, back it all comes:  the new addicts, the gruesome histories, the sores, the rosacea, the needles, the wily liars and then, at last, the catharsis of the confrontation that is the program's reason for being.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it's back. ''I could probably do as much as you could give me,'' Coley, a logger and crystal methamphetamine addict, says on tonight's episode, the first of four new ones. He is extolling the virtues of being incredibly high on speed while one-handedly felling huge trees. ''I could just move mountains,'' he says.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new one -- or so I tell myself each time with ''Intervention,'' convinced that each macabre particularity makes the fall-and-redemption formula here bearable. And it is new: Coley's snarling chainsaw is an unusual accessory for an ''Intervention'' addict. And not only is his character -- a deranged American frontiersman, a figure from a horror movie -- instantly terrifying, but,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outdoorsman and a head of household, he also comes from a demographic underrepresented on ''Intervention.'' (Perhaps the families of these scary men are reticent to intervene, while the parents of heroin-addicted girls are more forthcoming.)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uniquely fascinating about Coley, however, is his bizarre obsession with finding burl in the woods: the swirly cancerous growth on trees that can be used in guitars and gun handles. His quest for burl takes on epic proportions, and both he and his wife are mindful of the burl-speed connection. There's an unusual poetry in how they discuss it. This is such a far cry from the concerns of other ''Intervention'' addicts -- the money-and-appearance preoccupations of Caylee on next week's episode are more typical -- that even (or especially) a hardened ''Intervention'' viewer will find it difficult to look away.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Coley's house and family are lovely, naturally, but he locks himself away in one of the murky corners that viewers of ''Intervention'' have come to recognize as the addict's refuge. In Coley's case it's a garage stocked with garden tools, flammables and his sacraments: a broken piece of clear plastic on which he flattens out white powder with some kind of credit card. He then heats it up and inhales it. There's also a dog.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on ''Intervention'' have evidently consented to appear in a documentary about addiction. (This in itself is astonishing, since so many of them are shown engaged in illegal activities. Is no one prosecuted for using drugs in these documentaries? Do the producers have any culpability for standing by?) They don't realize that their confederates are planning an ambush with the producers, and a cadre of intervention captains.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protocol for the intervention: People read letters, and cry and hug, but the goal is to get the addict to consent to go to treatment then and there.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that Coley's mother had speed problems of her own, and introduced her son to alcohol at the age of 9. He found her wicked ways thrilling, and was dealing meth with her by the time he was in high school and quickly went to prison. (Caylee of next week's installment also shares addictive behavior with her mother, as well as a grim mutual obsession.) During a period of reform -- after a spell in jail -- Coley met his wife, and they had three children; he's had some treatment for addiction in the past but evidently suffered setbacks after his mother died of an overdose.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Coley's experience with drug treatment suggests that he'll be amenable to the intervention, but I'd never spoil the suspense and give away whether he consents to mend his ways -- or walks out. Addicts on ''Intervention'' do walk out. The feeling of betrayal can be extremely potent.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don't know where I'm going, but I've been there before,'' Coley says, at one point, on his way to seek burl. As the episode rolls on, and tension mounts, Coley becomes among the most endearing of the ''Intervention'' addicts to date. This twistedly compelling series has clearly not lost its appeal. Its compassion for addicts and their families -- and for the thorny idiosyncrasies of their plights -- redeems its seamier side.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are the characters, like Coley. As a man who clearly loves both his mother and wife to distraction, he's also been on drugs for so long that he has a hard time finding the part of his brain that's unaffected by them. Possibly as a consequence, he tends to think and talk with a kind of mandarin detachment, though he's slightly abashed about lapsing into what he calls riddles. At times he turns existential.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being, like, weird or anything, but that's not me in that camera right there,'' he says at some point. You believe him.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INTERVENTION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A&amp;E, tonight at 10, Eastern and Pacific times; 9, Central time.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Sharenow and Colleen Conway, executive producers for A&amp;E Network; Dan Partland, executive producer; Sam Mettler, creator and executive producer for GRB. Produced by GRB.</w:t>
      </w:r>
    </w:p>
    <w:p>
      <w:pPr>
        <w:pStyle w:val="Normal484"/>
        <w:keepNext w:val="0"/>
        <w:spacing w:before="240" w:after="0" w:line="260" w:lineRule="atLeast"/>
        <w:ind w:left="0" w:right="0" w:firstLine="0"/>
        <w:jc w:val="left"/>
      </w:pPr>
      <w:r>
        <w:br/>
      </w:r>
      <w:hyperlink r:id="rId3993" w:history="1">
        <w:r>
          <w:rPr>
            <w:rFonts w:ascii="arial" w:eastAsia="arial" w:hAnsi="arial" w:cs="arial"/>
            <w:b w:val="0"/>
            <w:i/>
            <w:strike w:val="0"/>
            <w:color w:val="0077CC"/>
            <w:sz w:val="20"/>
            <w:u w:val="single"/>
            <w:vertAlign w:val="baseline"/>
          </w:rPr>
          <w:t>http://www.nytimes.com</w:t>
        </w:r>
      </w:hyperlink>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857" style="position:absolute;z-index:253021184"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Coley, a timber cutter and burl hunter with a drug habit, is the latest subject of  ''Intervention,'' the A&amp;E documentary series. (Photograph by  A&amp;E Network)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2007</w:t>
      </w:r>
    </w:p>
    <w:p>
      <w:pPr>
        <w:pStyle w:val="Normal484"/>
      </w:pPr>
    </w:p>
    <w:p>
      <w:pPr>
        <w:pStyle w:val="Normal484"/>
        <w:ind w:left="200"/>
        <w:sectPr>
          <w:type w:val="continuous"/>
          <w:pgMar w:top="840" w:right="1000" w:bottom="840" w:left="1000" w:header="400" w:footer="400"/>
          <w:pgNumType w:fmt="decimal"/>
          <w:cols w:space="720"/>
        </w:sectPr>
      </w:pPr>
      <w:r>
        <w:br/>
      </w:r>
      <w:r>
        <w:pict>
          <v:line id="_x0000_s2858" style="position:absolute;z-index:25302220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994"/>
          <w:headerReference w:type="default" r:id="rId3995"/>
          <w:footerReference w:type="even" r:id="rId3996"/>
          <w:footerReference w:type="default" r:id="rId3997"/>
          <w:headerReference w:type="first" r:id="rId3998"/>
          <w:footerReference w:type="first" r:id="rId3999"/>
          <w:pgSz w:w="12240" w:h="15840"/>
          <w:pgMar w:top="840" w:right="1000" w:bottom="840" w:left="1000" w:header="400" w:footer="400"/>
          <w:pgNumType w:fmt="decimal"/>
          <w:cols w:space="720"/>
          <w:titlePg w:val="0"/>
        </w:sectPr>
      </w:pPr>
    </w:p>
    <w:p>
      <w:pPr>
        <w:pStyle w:val="Normal485"/>
      </w:pPr>
    </w:p>
    <w:p>
      <w:pPr>
        <w:pStyle w:val="Normal485"/>
      </w:pPr>
      <w:r>
        <w:pict>
          <v:shape id="_x0000_i2859" type="#_x0000_t75" alt="LexisNexis®" style="width:147.75pt;height:30pt">
            <v:imagedata r:id="rId17" o:title=""/>
          </v:shape>
        </w:pict>
      </w:r>
      <w:r>
        <w:cr/>
      </w:r>
    </w:p>
    <w:p>
      <w:pPr>
        <w:pStyle w:val="Heading1483"/>
        <w:keepNext w:val="0"/>
        <w:spacing w:after="200" w:line="340" w:lineRule="atLeast"/>
        <w:ind w:left="0" w:right="0" w:firstLine="0"/>
        <w:jc w:val="center"/>
      </w:pPr>
      <w:hyperlink r:id="rId4000" w:history="1">
        <w:r>
          <w:rPr>
            <w:rFonts w:ascii="arial" w:eastAsia="arial" w:hAnsi="arial" w:cs="arial"/>
            <w:b/>
            <w:i/>
            <w:strike w:val="0"/>
            <w:color w:val="0077CC"/>
            <w:sz w:val="28"/>
            <w:u w:val="single"/>
            <w:vertAlign w:val="baseline"/>
          </w:rPr>
          <w:t>RACE FOR CITY HALL: THE COUNCIL;</w:t>
        </w:r>
      </w:hyperlink>
      <w:r>
        <w:br/>
      </w:r>
      <w:hyperlink r:id="rId4001" w:history="1">
        <w:r>
          <w:rPr>
            <w:rFonts w:ascii="arial" w:eastAsia="arial" w:hAnsi="arial" w:cs="arial"/>
            <w:b/>
            <w:i/>
            <w:strike w:val="0"/>
            <w:color w:val="0077CC"/>
            <w:sz w:val="28"/>
            <w:u w:val="single"/>
            <w:vertAlign w:val="baseline"/>
          </w:rPr>
          <w:t>Brooklyn Primary Is a Battle of Resumes and Endorsements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1997, Saturday, Late Edition - Final</w:t>
      </w:r>
    </w:p>
    <w:p>
      <w:pPr>
        <w:pStyle w:val="Normal485"/>
        <w:keepNext w:val="0"/>
        <w:spacing w:after="0" w:line="240" w:lineRule="atLeast"/>
        <w:ind w:right="0"/>
        <w:jc w:val="both"/>
      </w:pPr>
      <w:bookmarkStart w:id="985" w:name="Bookmark_485"/>
      <w:bookmarkEnd w:id="985"/>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27; Column 1; Metropolitan Desk ; Column 1; </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 </w:t>
      </w:r>
    </w:p>
    <w:p>
      <w:pPr>
        <w:pStyle w:val="Normal4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JONATHAN P. HICKS </w:t>
      </w:r>
    </w:p>
    <w:p>
      <w:pPr>
        <w:pStyle w:val="Normal485"/>
        <w:keepNext/>
        <w:spacing w:before="240" w:after="0" w:line="340" w:lineRule="atLeast"/>
        <w:ind w:left="0" w:right="0" w:firstLine="0"/>
        <w:jc w:val="left"/>
      </w:pPr>
      <w:bookmarkStart w:id="986" w:name="Body_483"/>
      <w:bookmarkEnd w:id="986"/>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60" style="position:absolute;z-index:25302323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identifying ways to revitalize Sunset Park and Red Hook, the five Democrats who would like to represent Brooklyn's 38th Council District have a lot in common. All five have promised to lobby for another high school in the district. Each one backs plans to replace the perpetually gridlocked Gowanus Expressway with a tunnel closer to the Brooklyn waterfront.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level of consensus on two major public policy goals, the battle to win the Democratic nomination in Tuesday's primary is largely about political affiliations and resumes of the candidates. And the playing field here appears to be relatively level, because the incumbent, Joan Griffin McCabe, decided earlier this year not to seek re-election.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five candidates running to succeed Ms. McCabe have significant political backing.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Eduardo Castell has the support of Representative Nydia M. Velazquez, who represents part of the Council district and for whom he was chief of staff. Susan Loeb, the director of community affairs for the Brooklyn Public Library, has the endorsement of Assemblyman James Brennan. Angel Rodriguez, an accountant and Democratic district leader, has the backing of the Brooklyn Democratic organization and its chairman, Assemblyman Clarence Norman Jr.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race are Elba I. Haggerty, a public school teacher's aide, and Robert A. McDermott, who is campaigning full time after receiving a master's degree in urban management in May.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active in the Democratic Party describe the race as a three-way contest between Ms. Loeb, Mr. Castell and Mr. Rodriguez. With contributions totaling more than $65,000, Mr. Castell has raised the most money; Ms. Loeb has raised nearly $30,000, and Mr. Rodriguez has reported contributions of $17,500.</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Castell has stressed his four years of working with Representative Velazquez and, before that, with Representative Ted Weiss. "I have a proven track record and legislative and community government experience," he said. "I have proven that I am a coalition builder."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Loeb has discussed her work in developing the Brooklyn New School, which was created by parents in School District 15, and her expertise in city services, gained from working as an aide to Mr. Brennan. "I know exactly how to do the work and would not have a learning curve," she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 on the other hand, has emphasized his work in the community, his role as a Democratic district leader and that he is the only candidate who lives in Sunset Park, the largest section of the district, which also includes chunks of Park Slope, Boerum Hill and Borough Park. Ms. Loeb and Mr. Castell live in Park Slope.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Council was expanded in 1991, the 38th Council District was created to provide greater opportunity for a Hispanic candidate. As in past elections in the district, ethnic politics has played a strong role in this year's primary.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Hispanic residents account for 53 percent of the district's population, according to the 1990 Census, and for the most part live in Sunset Park,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Whites live mostly in the higher-income areas of Park Slope and Boerum Hill and make up 26 percent of the district. Black residents account for 11 percent of the district, while Asian-Americans are nearly 9 percent.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 who said, "I'm the only Puerto Rican candidate," is running against two Hispanic rivals: Mr. Castell, who was born in Cuba, and Ms. Haggerty, who is from Ecuador. Mr. Rodriguez succeeded in having another Puerto Rican candidate, former Assemblyman Javier A. Nieves, removed from the ballot by challenging his nominating petitions. Mr. Nieves is appealing his removal in Federal court.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Loeb, who is white, had sought through petition challenges to remove Mr. McDermott from the ballot. Mr. McDermott, who is also white, said he thought he was challenged because Ms. Loeb wanted to be the only white candidate in the race. Ms. Loeb said she challenged Mr. McDermott's petitions because "we felt there were inconsistencies in the way they were gathered."</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61" style="position:absolute;z-index:25302425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 showing the location of 38th City Council District: The district includes much of Sunset Park and Red Hook.</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1997</w:t>
      </w:r>
    </w:p>
    <w:p>
      <w:pPr>
        <w:pStyle w:val="Normal485"/>
      </w:pPr>
    </w:p>
    <w:p>
      <w:pPr>
        <w:pStyle w:val="Normal485"/>
        <w:ind w:left="200"/>
        <w:sectPr>
          <w:type w:val="continuous"/>
          <w:pgMar w:top="840" w:right="1000" w:bottom="840" w:left="1000" w:header="400" w:footer="400"/>
          <w:pgNumType w:fmt="decimal"/>
          <w:cols w:space="720"/>
        </w:sectPr>
      </w:pPr>
      <w:r>
        <w:br/>
      </w:r>
      <w:r>
        <w:pict>
          <v:line id="_x0000_s2862" style="position:absolute;z-index:25302528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002"/>
          <w:headerReference w:type="default" r:id="rId4003"/>
          <w:footerReference w:type="even" r:id="rId4004"/>
          <w:footerReference w:type="default" r:id="rId4005"/>
          <w:headerReference w:type="first" r:id="rId4006"/>
          <w:footerReference w:type="first" r:id="rId4007"/>
          <w:pgSz w:w="12240" w:h="15840"/>
          <w:pgMar w:top="840" w:right="1000" w:bottom="840" w:left="1000" w:header="400" w:footer="400"/>
          <w:pgNumType w:fmt="decimal"/>
          <w:cols w:space="720"/>
          <w:titlePg w:val="0"/>
        </w:sectPr>
      </w:pPr>
    </w:p>
    <w:p>
      <w:pPr>
        <w:pStyle w:val="Normal486"/>
      </w:pPr>
    </w:p>
    <w:p>
      <w:pPr>
        <w:pStyle w:val="Normal486"/>
      </w:pPr>
      <w:r>
        <w:pict>
          <v:shape id="_x0000_i2863" type="#_x0000_t75" alt="LexisNexis®" style="width:147.75pt;height:30pt">
            <v:imagedata r:id="rId17" o:title=""/>
          </v:shape>
        </w:pict>
      </w:r>
      <w:r>
        <w:cr/>
      </w:r>
    </w:p>
    <w:p>
      <w:pPr>
        <w:pStyle w:val="Heading1484"/>
        <w:keepNext w:val="0"/>
        <w:spacing w:after="200" w:line="340" w:lineRule="atLeast"/>
        <w:ind w:left="0" w:right="0" w:firstLine="0"/>
        <w:jc w:val="center"/>
      </w:pPr>
      <w:hyperlink r:id="rId4008" w:history="1">
        <w:r>
          <w:rPr>
            <w:rFonts w:ascii="arial" w:eastAsia="arial" w:hAnsi="arial" w:cs="arial"/>
            <w:b/>
            <w:i/>
            <w:strike w:val="0"/>
            <w:color w:val="0077CC"/>
            <w:sz w:val="28"/>
            <w:u w:val="single"/>
            <w:vertAlign w:val="baseline"/>
          </w:rPr>
          <w:t>Canal Life: Too Rich for Hans Brinker, and for Hippies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2007 Tuesday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6"/>
        <w:keepNext w:val="0"/>
        <w:spacing w:after="0" w:line="240" w:lineRule="atLeast"/>
        <w:ind w:right="0"/>
        <w:jc w:val="both"/>
      </w:pPr>
      <w:bookmarkStart w:id="987" w:name="Bookmark_486"/>
      <w:bookmarkEnd w:id="987"/>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 AMSTERDAM JOURNAL</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TAGLIABUE</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Aug. 8 </w:t>
      </w:r>
    </w:p>
    <w:p>
      <w:pPr>
        <w:pStyle w:val="Normal486"/>
        <w:keepNext/>
        <w:spacing w:before="240" w:after="0" w:line="340" w:lineRule="atLeast"/>
        <w:ind w:left="0" w:right="0" w:firstLine="0"/>
        <w:jc w:val="left"/>
      </w:pPr>
      <w:bookmarkStart w:id="988" w:name="Body_484"/>
      <w:bookmarkEnd w:id="988"/>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64" style="position:absolute;z-index:25302630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Saturday during the confusion of this watery city's annual Gay Pride Parade along the majestic Princes Canal, a beach umbrella was knocked into the water from the foredeck of Jackie Wijnakker's houseboat, so she dove into the water to fetch it, unsuccessfully. It was only the second time in 17 years that she had jumped into the canal, and she cannot recall what she was trying to retrieve the first time. At any rate, she said with a laugh, ''I'm too old to be diving into canals.''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told the tale as a testament to how clean the water is, despite its murky, khaki color. ''The canals are flushed regularly,'' said Ron Van Heukelom, a neighbor who lives on dry land and has never ventured into the canal.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flushing is necessary because, while most of Amsterdam's 2,800 houseboats have running water, electricity and gas heat, few are connected to sewerage systems and continue to spill their waste into the canals.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houseboats' lack of toilet training is their dirty little secret, one that sits uncomfortably with a new generation of wealthier, more demanding owners who are leading a gentrification of the houseboat scene. In the process, they are displacing the less affluent boat people, many of whom are relics of the 1960s and 1970s era of flower power now struggling to pay the upkeep on their boats.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water is cleaner than it looks,'' said Monique J. M. Jacobs, an official of the city agency responsible for water and the boats. The canals, she explained, are flushed by opening and closing locks about twice a week, and in summer more often. ''Small fish are coming back, and also birds that feed off the fish,'' she said. ''In the old days it was awful. It stank in summer.''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wants to go further. It plans to install sewage pipes along the canals for the boats to hook into. This poses a threat to boat people like Ms. Wijnakker, who will have to pay about $28,000 to link up to the new system. The threat is not imminent; boat owners will have until 2017 to hook up.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Houseboats were traditionally the refuge of people without the means to live on dry land. After World War II,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took to the water when housing on land was unavailable, and old canal barges were cheap, as the Dutch renewed their fleet.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difficult to find a good house on land,'' said Pom Dupre, who has lived for 20 years on a 65-foot boat, the Nova Cura, along the canal. ''And of course, this is a fine neighborhood,'' she added, glancing at the stately 17th-century homes along the canal, many of them law offices or professional services.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drawbacks, she admits. Every four years the boat has to be hauled to a dry dock to have its hull checked for canal-worthiness. The family must find a place to stay, or live on the boat in the wharf; water pipes, which are exposed to the air between boat and canal wall, often freeze in the winter.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make ends meet, or simply to enjoy onboard company, some boat owners have transformed their boats into bed-and-breakfasts. Ms. Wijnakker began taking in guests three years ago and now does a busy trade in summer.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Luc Couvee, 51, a graphic artist, and his wife, Laura Tollenaar, bought a canal freighter on the canal, then added two showers and two bedrooms to take in paying guests. ''I'm a very boat-minded person,'' Mr. Couvee said. ''And it's cheaper than an apartment, though not by much.''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paid about $420,000 for the boat, which they renamed Vreiheid, or freedom. An apartment in the neighborhood would have cost about $700,000. They have solved the sewage problem, installing the necessary plumbing and a cesspool that can be emptied regularly. When the city's plumbing is in place, they will be ready.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popularity of houseboats reflects a general awakening in Amsterdam to the beauty of water. ''Up to the 1970s and '80s, Amsterdam's water was forgotten,'' said Maarten Kloos, an architect who runs Arcam, an independent foundation that promotes architecture. ''Now, not only houseboats, floating has gained currency.''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architecture of some new apartment buildings near the center of Amsterdam suggests huge houseboats. ''Talking about water is now the topic,'' Mr. Kloos said. ''People used to say, 'With the beauty of our 17th-century canals, why can't we get rid of those boats?' '' he said. ''Now, like all of Amsterdam, the boats are more and more bourgeois.''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Kloos might have been thinking of a squat, sleek houseboat on the River Amstel that suggests Mies van der Rohe more than Peter Stuyvesant. Five years ago, Steven Westerop, a personnel executive, left his home in Leiden, a short train ride from Amsterdam, to buy a dilapidated boat on the Amstel from an elderly German who came to Holland during the flower power days. With an architect's help, Mr. Westerop, 46, designed and built a split-level home on a hull that was essentially a reinforced concrete shoebox.</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kinds of boats I didn't like,'' he said. ''I wanted people to say, 'O.K.!' Maybe even a little over the top.''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now a yuppie market,'' he said. ''You need a good job, otherwise you can't afford it.'' The old boat people, like his German, are selling, he said, and all of the houseboats on both sides of his have changed owners in the past five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though, I still feel like a Gypsy,'' he went on. ''But I have a big mortgage.''</w:t>
      </w:r>
    </w:p>
    <w:p>
      <w:pPr>
        <w:pStyle w:val="Normal486"/>
        <w:keepNext w:val="0"/>
        <w:spacing w:before="240" w:after="0" w:line="260" w:lineRule="atLeast"/>
        <w:ind w:left="0" w:right="0" w:firstLine="0"/>
        <w:jc w:val="left"/>
      </w:pPr>
      <w:r>
        <w:br/>
      </w:r>
      <w:hyperlink r:id="rId4009" w:history="1">
        <w:r>
          <w:rPr>
            <w:rFonts w:ascii="arial" w:eastAsia="arial" w:hAnsi="arial" w:cs="arial"/>
            <w:b w:val="0"/>
            <w:i/>
            <w:strike w:val="0"/>
            <w:color w:val="0077CC"/>
            <w:sz w:val="20"/>
            <w:u w:val="single"/>
            <w:vertAlign w:val="baseline"/>
          </w:rPr>
          <w:t>http://www.nytimes.com</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65" style="position:absolute;z-index:253027328"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Houseboats on Princes Canal in Amsterdam, once a low-cost alternative to living on land, have gone upscale in recent years. (PHOTOGRAPH BY HERMAN WOUTERS FOR THE NEW YORK TIMES)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2007</w:t>
      </w:r>
    </w:p>
    <w:p>
      <w:pPr>
        <w:pStyle w:val="Normal486"/>
      </w:pPr>
    </w:p>
    <w:p>
      <w:pPr>
        <w:pStyle w:val="Normal486"/>
        <w:ind w:left="200"/>
        <w:sectPr>
          <w:type w:val="continuous"/>
          <w:pgMar w:top="840" w:right="1000" w:bottom="840" w:left="1000" w:header="400" w:footer="400"/>
          <w:pgNumType w:fmt="decimal"/>
          <w:cols w:space="720"/>
        </w:sectPr>
      </w:pPr>
      <w:r>
        <w:br/>
      </w:r>
      <w:r>
        <w:pict>
          <v:line id="_x0000_s2866" style="position:absolute;z-index:25302835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010"/>
          <w:headerReference w:type="default" r:id="rId4011"/>
          <w:footerReference w:type="even" r:id="rId4012"/>
          <w:footerReference w:type="default" r:id="rId4013"/>
          <w:headerReference w:type="first" r:id="rId4014"/>
          <w:footerReference w:type="first" r:id="rId4015"/>
          <w:pgSz w:w="12240" w:h="15840"/>
          <w:pgMar w:top="840" w:right="1000" w:bottom="840" w:left="1000" w:header="400" w:footer="400"/>
          <w:pgNumType w:fmt="decimal"/>
          <w:cols w:space="720"/>
          <w:titlePg w:val="0"/>
        </w:sectPr>
      </w:pPr>
    </w:p>
    <w:p>
      <w:pPr>
        <w:pStyle w:val="Normal487"/>
      </w:pPr>
    </w:p>
    <w:p>
      <w:pPr>
        <w:pStyle w:val="Normal487"/>
      </w:pPr>
      <w:r>
        <w:pict>
          <v:shape id="_x0000_i2867" type="#_x0000_t75" alt="LexisNexis®" style="width:147.75pt;height:30pt">
            <v:imagedata r:id="rId17" o:title=""/>
          </v:shape>
        </w:pict>
      </w:r>
      <w:r>
        <w:cr/>
      </w:r>
    </w:p>
    <w:p>
      <w:pPr>
        <w:pStyle w:val="Heading1485"/>
        <w:keepNext w:val="0"/>
        <w:spacing w:after="200" w:line="340" w:lineRule="atLeast"/>
        <w:ind w:left="0" w:right="0" w:firstLine="0"/>
        <w:jc w:val="center"/>
      </w:pPr>
      <w:hyperlink r:id="rId4016" w:history="1">
        <w:r>
          <w:rPr>
            <w:rFonts w:ascii="arial" w:eastAsia="arial" w:hAnsi="arial" w:cs="arial"/>
            <w:b/>
            <w:i/>
            <w:strike w:val="0"/>
            <w:color w:val="0077CC"/>
            <w:sz w:val="28"/>
            <w:u w:val="single"/>
            <w:vertAlign w:val="baseline"/>
          </w:rPr>
          <w:t>Romney Proposes a Tax Overhaul, With Lower Rates but a Limit on Deductions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2012 Thursday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7"/>
        <w:keepNext w:val="0"/>
        <w:spacing w:after="0" w:line="240" w:lineRule="atLeast"/>
        <w:ind w:right="0"/>
        <w:jc w:val="both"/>
      </w:pPr>
      <w:bookmarkStart w:id="989" w:name="Bookmark_487"/>
      <w:bookmarkEnd w:id="989"/>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 THE CAUCUS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 Michael Barbaro contributed reporting.</w:t>
      </w:r>
    </w:p>
    <w:p>
      <w:pPr>
        <w:pStyle w:val="Normal487"/>
        <w:keepNext/>
        <w:spacing w:before="240" w:after="0" w:line="340" w:lineRule="atLeast"/>
        <w:ind w:left="0" w:right="0" w:firstLine="0"/>
        <w:jc w:val="left"/>
      </w:pPr>
      <w:bookmarkStart w:id="990" w:name="Body_485"/>
      <w:bookmarkEnd w:id="990"/>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68" style="position:absolute;z-index:25302937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seeking to kick-start his presidential campaign among recalcitrant conservatives, on Wednesday proposed cutting the top income tax for individuals to 28 percent while holding out the prospect of limiting tax deductions.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earlier economic plan called only for preserving the current top tax rate of 35 percent, while holding out the promise of lower rates later in an overhaul of the tax code. But facing a major challenge from the upstart Republican rival Rick Santorum, he chose to outline such an overhaul in Arizona before critical primaries here and in Michigan next Tuesday - and before a televised debate Wednesday night in Mesa, Ariz.</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Chandler, Ariz., Mr. Romney promoted the benefits of his approach.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limit any impact on the deficit, because I do not want to add to the deficit, and also to make sure we continue to have progressivity in our tax code, I'm going to limit the deductions and exemptions, particularly for high-income folks,'' Mr. Romney, a former governor of Massachusetts,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I want to make sure that you understand, for middle-income families, the deductibility of home mortgage interest and charitable contributions, those things will continue,'' he said. ''For high-income folks, we are going to cut back on that, so we make sure that the top 1 percent keeps paying the current share they're paying or more. We want middle-income Americans to be the place we focus our help, because its middle-income Americans that have been hurt by this Obama economy.''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top economic adviser, Glenn Hubbard, said the plan would cut all six current tax brackets - 10 percent, 15 percent, 25 percent, 28 percent, 33 percent, 35 percent, depending on a taxpayer's income - by the same proportion of 20 percent. That would produce this new set of tax brackets: 8 percent, 12 percent, 20 percent, 22.4 percent, 26.4 percent, and 28 percent. ''It's a marginal rate cut for every American,'' Mr. Hubbard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echoing the candidate, he added that Mr. Romney was committed to making his plan both ''revenue neutral'' - meaning it won't add to the budget deficit -- and ''distributionally neutral'' - meaning that it won't shift the tax burden from upper-income Americans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Since the largest benefits from rate reduction would go to upper-income taxpayers, they will also bear the burdens of ''base broadening'' reductions in existing deductions needed to keep the government from hemorrhaging revenue, he explained.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large tax deductions, like the ones for home mortgage interest and state and local taxes, can be politically treacherous because of their popularity with voters and elected officials alike. For now, at least, Mr. Romney will dodge any potential backlash by avoiding such specifics.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will pledge to work with Congress on ''limiting them,'' Mr. Hubbard said, but ''it is not his intention to take on any specific deduction or exclusion and eliminate it.''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praised the work of President Obama'sSimpson-Bowles deficit reduction commission, but criticized the president for ignoring its work. Mr. Romney, however, is also rejecting the commission's recommendation that tax overhaul produce increased government revenue to cut the deficit, while embracing its recommendation to cut the top tax rate to 29 percent or lower.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Hubbard contrasted Mr. Romney's ''pro-growth'' plan with Mr. Obama's proposal to raise taxes on individuals earning more than $200,000 and households earning more than $250,000. He argued that would hurt economic growth by crimping small businesses, many of which file under the individual tax code.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Hubbard, who was an economic adviser to President George W. Bush and is now dean of the business school at Columbia University, also cast the Romney plan as superior to Mr. Santorum's. Mr. Santorum would also cut the top individual rate to 28 percent, the level it reached after Congress and the White House agreed on a tax overhaul plan during the Reagan presidency, while preserving only one more tax bracket of 10 percent. In the name of ''national security,'' Mr. Santorum has also proposed a zero tax rate for manufacturing businesses as a means of preserving and expanding that economic sector.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Santorum plan would significantly expand the budget deficit, Mr. Hubbard said, and the zero rate for manufacturing would result in ''significant capital misallocation.''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''Net-net, it's a job destroyer, not a job creator,'' Mr. Hubbard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Santorum and former Speaker Newt Gingrich, who has proposed an optional ''flat tax'' system of 15 percent, have accused Mr. Romney of timidity. With his new proposal, Mr. Romney seeks to counter that charge in advance of Wednesday night's debate.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plan aims to balance two competing priorities of different Republican factions. By proposing to cut the top rate, he is seeking support among supply-side conservatives who contend that lower marginal rates are the key ingredient for producing economic growth.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vowing to offset the loss of revenue by eliminating some deductions, he is addressing concerns among deficit hawks about expanding the tide of red ink that has the federal government spending an estimated $1.3 trillion more than it takes in this year.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insisting that those unspecified reductions will fall most heavily on the affluent, he is seeking to limit a line of attack that portrays him as a wealthy former financial industry executive who himself has paid taxes at only around the 15 percent rate because most of his income comes from capital gains. Mr. Romney would maintain the current 15 percent rate on dividends and capital gains.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proposed to tax the ''carried interest'' received by many hedge fund and private equity executives at higher ordinary income rates rather than as capital gains, arguing that current law gives them an undue advantage. Mr. Romney himself has benefited handsomely from that.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Hubbard said a President Romney would ask his treasury secretary to study the ''devilishly hard question'' of whether current law should change and tax some of that income at ordinary income rates.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had proposed eliminating capital gains taxes on taxpayers earning less than $200,000, but that drew fire from some conservatives and campaign rivals like Mr. Gingrich on the grounds that it gave unwarranted preference to a specific group and would have small economic impact since those taxpayers receive relatively little in capital gains anyway.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also proposes to eliminate both the estate tax and the alternative minimum tax, while cutting the top corporate tax rate to 25 percent from 35 percent.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Hubbard said three different revenue streams would keep the plan from increasing the budget deficit: the ''dynamic'' effects of economic growth, the additional income that would be subject to taxation through ''base broadening,'' and spending cuts Mr. Romney plans that would reach $500 billion per year by 2016. The campaign promised more specifics on those spending cuts within the next week.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Mr. Romney's tax plan, Mr. Obama's Treasury Department on Wednesday proposed its own corporate tax overhaul plan cutting the top corporate rate to 28 percent by eliminating some existing corporate deductions. Part of the Obama plan includes a minimum tax on the overseas income of United States-based corporations.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Hubbard, accusing the administration of a ''full-throttle attack on multinationals'', said Mr. Romney would propose shifting to a territorial system that would not tax corporate income earned overseas.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87"/>
        <w:keepNext w:val="0"/>
        <w:spacing w:before="240" w:after="0" w:line="260" w:lineRule="atLeast"/>
        <w:ind w:left="0" w:right="0" w:firstLine="0"/>
        <w:jc w:val="left"/>
      </w:pPr>
      <w:r>
        <w:br/>
      </w:r>
      <w:hyperlink r:id="rId4017" w:history="1">
        <w:r>
          <w:rPr>
            <w:rFonts w:ascii="arial" w:eastAsia="arial" w:hAnsi="arial" w:cs="arial"/>
            <w:b w:val="0"/>
            <w:i/>
            <w:strike w:val="0"/>
            <w:color w:val="0077CC"/>
            <w:sz w:val="20"/>
            <w:u w:val="single"/>
            <w:vertAlign w:val="baseline"/>
          </w:rPr>
          <w:t>http://www.nytimes.com</w:t>
        </w:r>
      </w:hyperlink>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2012</w:t>
      </w:r>
    </w:p>
    <w:p>
      <w:pPr>
        <w:pStyle w:val="Normal487"/>
      </w:pPr>
    </w:p>
    <w:p>
      <w:pPr>
        <w:pStyle w:val="Normal487"/>
        <w:ind w:left="200"/>
        <w:sectPr>
          <w:type w:val="continuous"/>
          <w:pgMar w:top="840" w:right="1000" w:bottom="840" w:left="1000" w:header="400" w:footer="400"/>
          <w:pgNumType w:fmt="decimal"/>
          <w:cols w:space="720"/>
        </w:sectPr>
      </w:pPr>
      <w:r>
        <w:br/>
      </w:r>
      <w:r>
        <w:pict>
          <v:line id="_x0000_s2869" style="position:absolute;z-index:25303040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018"/>
          <w:headerReference w:type="default" r:id="rId4019"/>
          <w:footerReference w:type="even" r:id="rId4020"/>
          <w:footerReference w:type="default" r:id="rId4021"/>
          <w:headerReference w:type="first" r:id="rId4022"/>
          <w:footerReference w:type="first" r:id="rId4023"/>
          <w:pgSz w:w="12240" w:h="15840"/>
          <w:pgMar w:top="840" w:right="1000" w:bottom="840" w:left="1000" w:header="400" w:footer="400"/>
          <w:pgNumType w:fmt="decimal"/>
          <w:cols w:space="720"/>
          <w:titlePg w:val="0"/>
        </w:sectPr>
      </w:pPr>
    </w:p>
    <w:p>
      <w:pPr>
        <w:pStyle w:val="Normal488"/>
      </w:pPr>
    </w:p>
    <w:p>
      <w:pPr>
        <w:pStyle w:val="Normal488"/>
      </w:pPr>
      <w:r>
        <w:pict>
          <v:shape id="_x0000_i2870" type="#_x0000_t75" alt="LexisNexis®" style="width:147.75pt;height:30pt">
            <v:imagedata r:id="rId17" o:title=""/>
          </v:shape>
        </w:pict>
      </w:r>
      <w:r>
        <w:cr/>
      </w:r>
    </w:p>
    <w:p>
      <w:pPr>
        <w:pStyle w:val="Heading1486"/>
        <w:keepNext w:val="0"/>
        <w:spacing w:after="200" w:line="340" w:lineRule="atLeast"/>
        <w:ind w:left="0" w:right="0" w:firstLine="0"/>
        <w:jc w:val="center"/>
      </w:pPr>
      <w:hyperlink r:id="rId4024" w:history="1">
        <w:r>
          <w:rPr>
            <w:rFonts w:ascii="arial" w:eastAsia="arial" w:hAnsi="arial" w:cs="arial"/>
            <w:b/>
            <w:i/>
            <w:strike w:val="0"/>
            <w:color w:val="0077CC"/>
            <w:sz w:val="28"/>
            <w:u w:val="single"/>
            <w:vertAlign w:val="baseline"/>
          </w:rPr>
          <w:t>Confronting a Crystal Meth Head Who Is Handy With a Chainsaw; TV Review | 'Intervention'</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2007 Friday 00:00 EST</w:t>
      </w:r>
    </w:p>
    <w:p>
      <w:pPr>
        <w:pStyle w:val="Normal488"/>
        <w:keepNext w:val="0"/>
        <w:spacing w:after="0" w:line="240" w:lineRule="atLeast"/>
        <w:ind w:right="0"/>
        <w:jc w:val="both"/>
      </w:pPr>
      <w:bookmarkStart w:id="991" w:name="Bookmark_488"/>
      <w:bookmarkEnd w:id="991"/>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VIRGINIA HEFFERNAN</w:t>
      </w:r>
    </w:p>
    <w:p>
      <w:pPr>
        <w:pStyle w:val="Normal4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A&amp;E's sick documentary series returns with four episodes, featuring new addicts with gruesome histories that are all uniquely fascinating to watch.</w:t>
      </w:r>
    </w:p>
    <w:p>
      <w:pPr>
        <w:pStyle w:val="Normal488"/>
        <w:keepNext/>
        <w:spacing w:before="240" w:after="0" w:line="340" w:lineRule="atLeast"/>
        <w:ind w:left="0" w:right="0" w:firstLine="0"/>
        <w:jc w:val="left"/>
      </w:pPr>
      <w:bookmarkStart w:id="992" w:name="Body_486"/>
      <w:bookmarkEnd w:id="992"/>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71" style="position:absolute;z-index:25303142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love A&amp;E's sick documentary series "Intervention" still become anxious before each new episode. Then, after a hiatus, the wariness tends to turn into something closer to blank terror.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you're feeling pretty good, in other words, like you don't even need a new "Intervention," and could go about your television life in a measured, temperate way, taking it one day at a time and surviving if not quite cold turkey then at least just on the occasional rerun, back it all comes:  the new addicts, the gruesome histories, the sores, the rosacea, the needles, the wily liars and then, at last, the catharsis of the confrontation that is the program's reason for being.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back. "I could probably do as much as you could give me," Coley, a logger and crystal methamphetamine addict, says on tonight's episode, the first of four new ones. He is extolling the virtues of being incredibly high on speed while one-handedly felling huge trees. "I could just move mountains," he says.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new one - or so I tell myself each time with "Intervention," convinced that each macabre particularity makes the fall-and-redemption formula here bearable. And it is new: Coley's snarling chainsaw is an unusual accessory for an "Intervention" addict. And not only is his character - a deranged American frontiersman, a figure from a horror movie - instantly terrifying, but,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outdoorsman and a head of household, he also comes from a demographic underrepresented on "Intervention." (Perhaps the families of these scary men are reticent to intervene, while the parents of heroin-addicted girls are more forthcoming.)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uniquely fascinating about Coley, however, is his bizarre obsession with finding burl in the woods: the swirly cancerous growth on trees that can be used in guitars and gun handles. His quest for burl takes on epic proportions, and both he and his wife are mindful of the burl-speed connection. There's an unusual poetry in how they discuss it. This is such a far cry from the concerns of other "Intervention" addicts - the money-and-appearance preoccupations of Caylee on next week's episode are more typical - that even (or especially) a hardened "Intervention" viewer will find it difficult to look away.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Coley's house and family are lovely, naturally, but he locks himself away in one of the murky corners that viewers of "Intervention" have come to recognize as the addict's refuge. In Coley's case it's a garage stocked with garden tools, flammables and his sacraments: a broken piece of clear plastic on which he flattens out white powder with some kind of credit card. He then heats it up and inhales it. There's also a dog.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on "Intervention" have evidently consented to appear in a documentary about addiction. (This in itself is astonishing, since so many of them are shown engaged in illegal activities. Is no one prosecuted for using drugs in these documentaries? Do the producers have any culpability for standing by?) They don't realize that their confederates are planning an ambush with the producers, and a cadre of intervention captains.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protocol for the intervention: People read letters, and cry and hug, but the goal is to get the addict to consent to go to treatment then and there.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that Coley's mother had speed problems of her own, and introduced her son to alcohol at the age of 9. He found her wicked ways thrilling, and was dealing meth with her by the time he was in high school and quickly went to prison. (Caylee of next week's installment also shares addictive behavior with her mother, as well as a grim mutual obsession.) During a period of reform - after a spell in jail - Coley met his wife, and they had three children; he's had some treatment for addiction in the past but evidently suffered setbacks after his mother died of an overdose.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Coley's experience with drug treatment suggests that he'll be amenable to the intervention, but I'd never spoil the suspense and give away whether he consents to mend his ways - or walks out. Addicts on "Intervention" do walk out. The feeling of betrayal can be extremely potent.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don't know where I'm going, but I've been there before," Coley says, at one point, on his way to seek burl. As the episode rolls on, and tension mounts, Coley becomes among the most endearing of the "Intervention" addicts to date. This twistedly compelling series has clearly not lost its appeal. Its compassion for addicts and their families - and for the thorny idiosyncrasies of their plights - redeems its seamier side.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characters, like Coley. As a man who clearly loves both his mother and wife to distraction, he's also been on drugs for so long that he has a hard time finding the part of his brain that's unaffected by them. Possibly as a consequence, he tends to think and talk with a kind of mandarin detachment, though he's slightly abashed about lapsing into what he calls riddles. At times he turns existential.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being, like, weird or anything, but that's not me in that camera right there," he says at some point. You believe him.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INTERVENTION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A&amp;E, tonight at 10, Eastern and Pacific times; 9, Central time.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Sharenow and Colleen Conway, executive producers for A&amp;E Network; Dan Partland, executive producer; Sam Mettler, creator and executive producer for GRB. Produced by GRB.</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Coley, a timber cutter and burl hunter with a drug habit, is the latest subject of  "Intervention," the A&amp;E documentary series. (Photograph by  A&amp;E Network)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on addiction returns with an episode about a user at home in the forest.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488"/>
      </w:pPr>
    </w:p>
    <w:p>
      <w:pPr>
        <w:pStyle w:val="Normal488"/>
        <w:ind w:left="200"/>
        <w:sectPr>
          <w:type w:val="continuous"/>
          <w:pgMar w:top="840" w:right="1000" w:bottom="840" w:left="1000" w:header="400" w:footer="400"/>
          <w:pgNumType w:fmt="decimal"/>
          <w:cols w:space="720"/>
        </w:sectPr>
      </w:pPr>
      <w:r>
        <w:br/>
      </w:r>
      <w:r>
        <w:pict>
          <v:line id="_x0000_s2872" style="position:absolute;z-index:25303244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025"/>
          <w:headerReference w:type="default" r:id="rId4026"/>
          <w:footerReference w:type="even" r:id="rId4027"/>
          <w:footerReference w:type="default" r:id="rId4028"/>
          <w:headerReference w:type="first" r:id="rId4029"/>
          <w:footerReference w:type="first" r:id="rId4030"/>
          <w:pgSz w:w="12240" w:h="15840"/>
          <w:pgMar w:top="840" w:right="1000" w:bottom="840" w:left="1000" w:header="400" w:footer="400"/>
          <w:pgNumType w:fmt="decimal"/>
          <w:cols w:space="720"/>
          <w:titlePg w:val="0"/>
        </w:sectPr>
      </w:pPr>
    </w:p>
    <w:p>
      <w:pPr>
        <w:pStyle w:val="Normal489"/>
      </w:pPr>
    </w:p>
    <w:p>
      <w:pPr>
        <w:pStyle w:val="Normal489"/>
      </w:pPr>
      <w:r>
        <w:pict>
          <v:shape id="_x0000_i2873" type="#_x0000_t75" alt="LexisNexis®" style="width:147.75pt;height:30pt">
            <v:imagedata r:id="rId17" o:title=""/>
          </v:shape>
        </w:pict>
      </w:r>
      <w:r>
        <w:cr/>
      </w:r>
    </w:p>
    <w:p>
      <w:pPr>
        <w:pStyle w:val="Heading1487"/>
        <w:keepNext w:val="0"/>
        <w:spacing w:after="200" w:line="340" w:lineRule="atLeast"/>
        <w:ind w:left="0" w:right="0" w:firstLine="0"/>
        <w:jc w:val="center"/>
      </w:pPr>
      <w:hyperlink r:id="rId4031" w:history="1">
        <w:r>
          <w:rPr>
            <w:rFonts w:ascii="arial" w:eastAsia="arial" w:hAnsi="arial" w:cs="arial"/>
            <w:b/>
            <w:i/>
            <w:strike w:val="0"/>
            <w:color w:val="0077CC"/>
            <w:sz w:val="28"/>
            <w:u w:val="single"/>
            <w:vertAlign w:val="baseline"/>
          </w:rPr>
          <w:t>THE 2004 CAMPAIGN: THE NORTH CAROLINA SENATOR; Political Inexperience Is a Plus, Not a Liability, Edwards Says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2004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9"/>
        <w:keepNext w:val="0"/>
        <w:spacing w:after="0" w:line="240" w:lineRule="atLeast"/>
        <w:ind w:right="0"/>
        <w:jc w:val="both"/>
      </w:pPr>
      <w:bookmarkStart w:id="993" w:name="Bookmark_489"/>
      <w:bookmarkEnd w:id="993"/>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3; National Desk; Pg. 12</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NASHUA, N.H., Jan. 3  </w:t>
      </w:r>
    </w:p>
    <w:p>
      <w:pPr>
        <w:pStyle w:val="Normal489"/>
        <w:keepNext/>
        <w:spacing w:before="240" w:after="0" w:line="340" w:lineRule="atLeast"/>
        <w:ind w:left="0" w:right="0" w:firstLine="0"/>
        <w:jc w:val="left"/>
      </w:pPr>
      <w:bookmarkStart w:id="994" w:name="Body_487"/>
      <w:bookmarkEnd w:id="994"/>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74" style="position:absolute;z-index:25303347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Senator John Edwards of North Carolina has been dogged by two questions about his bid for the Democratic nomination: Is he old enough and does he have the experience to be president?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sought to put those doubts to rest in a two-day swing here by emphasizing his age, 50, and by seeking to turn his inexperience into a virtue.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will say to me, 'Now wait a minute, how old are you?' " Mr. Edwards told voters on Saturday at a home in Portsmouth, flashing the boyish grin and wrinkle-free face that are a blessing and a curse. "I am 50 years old. I want everybody to know that."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a first-term senator who has spent most of his adult life as a trial lawyer, said his long years outside Washington were actually an attribute that helped distinguish him in a crowded field of nine candidates, many of them promoting their long resumes in government or, in the case of Gen. Wesley K. Clark, the military.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question for you," Mr. Edwards said. "Do you think that most people who have spent most of their life in politics or have been in Washington for decades are going to change this country? If you do, there are lots of other candidates to choose from."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point still was not clear, on Saturday Mr. Edwards returned to the spot where John F. Kennedy began his presidential campaign and delivered a heavily promoted speech promising that "together we can change America" by instilling optimism and bridging the divide between "two Americas," one rich and the other poor.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who was 43 when elected, "came here to talk about hope, optimism, the future of America," Mr. Edwards said on the steps of Nashua City Hall, with a commemorative bust of Mr. Kennedy several feet in front of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come here to talk about anger," Mr. Edwards said. "He did not come here to talk about cynicism, because John Kennedy knew that cynicism did not build America. Optimism built America."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Edwards said he needed to draw a sharper contrast between himself and the other candidates.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very powerful and compelling experience before I went to the Senate and during the time I have been in the Senate," he said. "I want to make sure people know what the difference is between me and them."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has struggled to break out of the middle of the pack of candidates and to establish himself as the moderate most likely to stop Howard Dean from winning the nomination. He has lagged in polls here, climbing no higher than fifth or sixth place despite intensive campaigning.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advisers say he needs to finish third or better in this state's primary, on Jan. 27, and in the Iowa caucuses, on Jan. 19. Strong finishes, they say, will give him momentum for the South Carolina primary on Feb. 3, which begins a set of Southern primaries that Mr. Edwards is depending on to stop Dr. Dean.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win -- " Mr. Edwards blurted at the end of one speech, quickly amending that to "do well in New Hampshire."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analysts say Mr. Edwards's centrist views -- he voted for the war in Iraq -- play better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tend to be moderate or conservative. But he has lost ground with liberals who have flocked to Dr. Dean.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barely made inroads with liberals, and chances are liberals will be half of the electorate," said Dante Scala, an associate professor at the New Hampshire Institute of Politics at St. Anselm College. "And he has been fighting for moderates and conservatives with four other candidates."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dynamic was on display as Mr. Edwards campaigned over the past two days in the state.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 found himself in a protracted exchange with a self-described liberal who plans to support Dr. Dean or General Clark. The voter asked how Mr. Edwards could have been "snookered" by Mr. Bush into supporting the war against Iraq, even though no unconventional weapons have been found.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of being snookered," Mr. Edwards countered, saying he had believed Saddam Hussein posed a serious threat to the country. "I did what I thought was right and responsible."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no longer raises Iraq directly in his stump speech. Instead, he is heading into the final dash to the early primaries by contrasting his optimistic message with the sniping of other candidates, and by arguing that his years fighting big corporations and insurance companies in the courtroom prepared him to take on President Bush.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ready for this fight,' Mr. Edwards said on Friday night. "I have been preparing for this fight my entire life, and you have got to give me a shot at George Bush."</w:t>
      </w:r>
    </w:p>
    <w:p>
      <w:pPr>
        <w:pStyle w:val="Normal489"/>
        <w:keepNext w:val="0"/>
        <w:spacing w:before="240" w:after="0" w:line="260" w:lineRule="atLeast"/>
        <w:ind w:left="0" w:right="0" w:firstLine="0"/>
        <w:jc w:val="left"/>
      </w:pPr>
      <w:r>
        <w:br/>
      </w:r>
      <w:hyperlink r:id="rId4032" w:history="1">
        <w:r>
          <w:rPr>
            <w:rFonts w:ascii="arial" w:eastAsia="arial" w:hAnsi="arial" w:cs="arial"/>
            <w:b w:val="0"/>
            <w:i/>
            <w:strike w:val="0"/>
            <w:color w:val="0077CC"/>
            <w:sz w:val="20"/>
            <w:u w:val="single"/>
            <w:vertAlign w:val="baseline"/>
          </w:rPr>
          <w:t>http://www.nytimes.com</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75" style="position:absolute;z-index:253034496"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Edwards at a stop yesterday in Nashua, N.H. (Photo by Getty Images)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2004</w:t>
      </w:r>
    </w:p>
    <w:p>
      <w:pPr>
        <w:pStyle w:val="Normal489"/>
      </w:pPr>
    </w:p>
    <w:p>
      <w:pPr>
        <w:pStyle w:val="Normal489"/>
        <w:ind w:left="200"/>
        <w:sectPr>
          <w:type w:val="continuous"/>
          <w:pgMar w:top="840" w:right="1000" w:bottom="840" w:left="1000" w:header="400" w:footer="400"/>
          <w:pgNumType w:fmt="decimal"/>
          <w:cols w:space="720"/>
        </w:sectPr>
      </w:pPr>
      <w:r>
        <w:br/>
      </w:r>
      <w:r>
        <w:pict>
          <v:line id="_x0000_s2876" style="position:absolute;z-index:25303552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033"/>
          <w:headerReference w:type="default" r:id="rId4034"/>
          <w:footerReference w:type="even" r:id="rId4035"/>
          <w:footerReference w:type="default" r:id="rId4036"/>
          <w:headerReference w:type="first" r:id="rId4037"/>
          <w:footerReference w:type="first" r:id="rId4038"/>
          <w:pgSz w:w="12240" w:h="15840"/>
          <w:pgMar w:top="840" w:right="1000" w:bottom="840" w:left="1000" w:header="400" w:footer="400"/>
          <w:pgNumType w:fmt="decimal"/>
          <w:cols w:space="720"/>
          <w:titlePg w:val="0"/>
        </w:sectPr>
      </w:pPr>
    </w:p>
    <w:p>
      <w:pPr>
        <w:pStyle w:val="Normal490"/>
      </w:pPr>
    </w:p>
    <w:p>
      <w:pPr>
        <w:pStyle w:val="Normal490"/>
      </w:pPr>
      <w:r>
        <w:pict>
          <v:shape id="_x0000_i2877" type="#_x0000_t75" alt="LexisNexis®" style="width:147.75pt;height:30pt">
            <v:imagedata r:id="rId17" o:title=""/>
          </v:shape>
        </w:pict>
      </w:r>
      <w:r>
        <w:cr/>
      </w:r>
    </w:p>
    <w:p>
      <w:pPr>
        <w:pStyle w:val="Heading1488"/>
        <w:keepNext w:val="0"/>
        <w:spacing w:after="200" w:line="340" w:lineRule="atLeast"/>
        <w:ind w:left="0" w:right="0" w:firstLine="0"/>
        <w:jc w:val="center"/>
      </w:pPr>
      <w:hyperlink r:id="rId4039" w:history="1">
        <w:r>
          <w:rPr>
            <w:rFonts w:ascii="arial" w:eastAsia="arial" w:hAnsi="arial" w:cs="arial"/>
            <w:b/>
            <w:i/>
            <w:strike w:val="0"/>
            <w:color w:val="0077CC"/>
            <w:sz w:val="28"/>
            <w:u w:val="single"/>
            <w:vertAlign w:val="baseline"/>
          </w:rPr>
          <w:t>Abuse Cases Put Los Angeles Schools Under Fire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2012 Friday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95" w:name="Bookmark_490"/>
      <w:bookmarkEnd w:id="995"/>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490"/>
        <w:keepNext/>
        <w:spacing w:before="240" w:after="0" w:line="340" w:lineRule="atLeast"/>
        <w:ind w:left="0" w:right="0" w:firstLine="0"/>
        <w:jc w:val="left"/>
      </w:pPr>
      <w:bookmarkStart w:id="996" w:name="Body_488"/>
      <w:bookmarkEnd w:id="996"/>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78" style="position:absolute;z-index:25303654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The arrest of a public school teacher here early this month came with plenty of vivid details, thanks to hundreds of photographs that the police say show the teacher covering the eyes and mouths of children with tape and allowing cockroaches to crawl over faces.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accusations alone were enough to prompt outrage. But more came: Another teacher at the same school was arrested on charges of sexually abusing children. Then came news reports that two aides at the school had been fired after being accused of abuse, and that one had been sentenced to 15 years in prison.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other allegations surfaced at schools in the Los Angeles Unified School District: A high school music teacher was removed after being accused of showering with students; a third-grade teacher was being investigated for more than a dozen accusations of sexual abuse; an elementary school janitor was arrested and accused of lewd acts against a child. And on Wednesday, a high school softball coach and special education teacher was arrested on charges of sending inappropriate messages to children over the Internet.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to suggest that these abuse accusations are connected. But they have put an intense spotlight on the way the district monitors its employees and responds to reports of abuse.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have raised fundamental questions for administrators: How does the sprawling district interact with local law enforcement agencies? Once school officials know about accusations of misconduct, when and how should parents be told? And how does the district track teachers who have been accused of wrongdoing but not convicted?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attention has centered on Miramonte Elementary,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school in South Los Angeles where, the police say, dozens of students were abused over several years. Many of the students are children of Latino immigrants, and some worry that parents were reluctant to report the allegations to the police because of their legal status.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Berndt, the teacher accused of photographing students as he abused them, was removed from the classroom last spring, but parents were not told of the accusations or the investigation. He has been charged with 23 counts of lewd acts upon a child.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arrests of Mr. Berndt and the second teacher, many parents at the school said that they were worried for the safety of their children and that administrators had failed to fulfill their basic responsibility.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Deasy, who became the district's superintendent a year ago, responded by transferring the entire staff, shutting the school for two days and putting a new teacher and a social worker in each classroom. The rapid removal of a school's entire staff is unprecedented nationally, several education experts said. The old staff will remain at an unopened school until investigations by the sheriff and school district are completed.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need to be erring on the side of caution on behalf of our students,'' Mr. Deasy said in an interview. ''When something like this emerges, our only choice is to act, and the last thing I wanted was any more surprises.''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Deasy said he was confident he had made the right decision. ''When I told the parents about the decision, I stood in front of a room with thousands of people applauding,''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the nation's second largest, covers the city of Los Angeles and all or parts of several neighboring communities and unincorporated parts of Los Angeles County, and as a result, it must work with several law enforcement agencies. Mr. Deasy said the district was trying to sort out each agency's policies.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Berndt's case, school district officials said, the sheriff's department told them not to speak to any staff members or parents about the matter until the inquiry was completed. On Wednesday, the state agency that accredits teachers sent Mr. Deasy a letter saying he should have informed it when Mr. Berndt was removed from the district last spring, rather than waiting for his arrest, to ensure that he could not be hired in another district.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primary issue, Mr. Deasy said, is what happens after a teacher is accused of wrongdoing. He said that in many cases the district did not appear to keep any central records of accusations of abuse, even if they were substantiated, as long as no formal charges were pressed.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have something that is not criminal but is clearly inappropriate, and the question is: Why would we want that person teaching our children?'' he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said Mr. Berndt was investigated 18 years ago on suspicion of trying to molest a girl, but prosecutors said there had not been enough evidence to charge him. It is unclear whether details about that inquiry were kept in the district's central files.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state law, any school employee who suspects child abuse is required to report it to law enforcement officials. Warren Fletcher, the president of the city's teachers' union, said that every teacher knows the law and that there is no evidence that other teachers were aware of Mr. Berndt's actions. When the staff was transferred, Mr. Fletcher said, the district was unfairly penalizing innocent teachers.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remove every teacher because of the actions of two is really using a hatchet where a scalpel might be better,'' he said. ''These teachers are traumatized, and to suggest that they knew something bad was going on suggests that they are criminals, which is really irresponsible.''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question whether Miramonte's size contributed to the problem. With nearly 1,200 students, it is the district's second-largest elementary school. Mr. Fletcher said the principal was the only manager at the school and suggested there was ''evidence of failure of supervision.''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does not keep track of the number of teachers accused of sexual abuse, but 853 have been pulled from the classroom over the past year for a variety of reasons, a sharp increase largely because Mr. Deasy has encouraged the removal of teachers deemed incompetent. From 2008 until June 2011, 699 teachers were removed from the classroom because of accusations of wrongdoing.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Garcia, the president of the board of education, said that although the spate of accusations had encouraged more students and parents to come forward, the district needed to do more to tell parents how to handle suspicions of abuse. ''We need to encourage everyone to act faster, and that includes district officials,'' Ms. Garcia said. ''We really have to push for some better process than wait until we tell you,'' she added.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Reyes, 46, has several grandchildren at Miramonte, including a few who were in the class of the second teacher arrested on abuse charges. Initially, like several parents, she said she was afraid to send them back to school. But after the staff was removed, she felt reassured.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five parents have officially transferred their students out of the school, and attendance is 92 percent, down just slightly from the average.)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feel comfortable they're protected and things will be all right,'' Ms. Reyes said. On Tuesday night, she learned that a teacher from her son's high school -- who had visited her home several times to give him extra assistance -- had been accused of lewd acts.</w:t>
      </w:r>
    </w:p>
    <w:p>
      <w:pPr>
        <w:pStyle w:val="Normal490"/>
        <w:keepNext w:val="0"/>
        <w:spacing w:before="240" w:after="0" w:line="260" w:lineRule="atLeast"/>
        <w:ind w:left="0" w:right="0" w:firstLine="0"/>
        <w:jc w:val="left"/>
      </w:pPr>
      <w:r>
        <w:br/>
      </w:r>
      <w:hyperlink r:id="rId4040" w:history="1">
        <w:r>
          <w:rPr>
            <w:rFonts w:ascii="arial" w:eastAsia="arial" w:hAnsi="arial" w:cs="arial"/>
            <w:b w:val="0"/>
            <w:i/>
            <w:strike w:val="0"/>
            <w:color w:val="0077CC"/>
            <w:sz w:val="20"/>
            <w:u w:val="single"/>
            <w:vertAlign w:val="baseline"/>
          </w:rPr>
          <w:t>http://www.nytimes.com</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79" style="position:absolute;z-index:253037568"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new staff has been placed at Miramonte Elementary. (A1)</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Miramonte Elementary School in South Los Angeles is the focus of several abuse cases. (PHOTOGRAPHS BY MONICA ALMEIDA/THE NEW YORK TIMES)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Deasy, top, the Los Angeles schools superintendent, replaced Miramonte's staff in response to the abuse cases. Parents on Tuesday protested school budget cuts and the abuse cases. (PHOTOGRAPHS BY DAVID McNEW/REUTERS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ALMEIDA/THE NEW YORK TIMES) (A16)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2012</w:t>
      </w:r>
    </w:p>
    <w:p>
      <w:pPr>
        <w:pStyle w:val="Normal490"/>
      </w:pPr>
    </w:p>
    <w:p>
      <w:pPr>
        <w:pStyle w:val="Normal490"/>
        <w:ind w:left="200"/>
        <w:sectPr>
          <w:type w:val="continuous"/>
          <w:pgMar w:top="840" w:right="1000" w:bottom="840" w:left="1000" w:header="400" w:footer="400"/>
          <w:pgNumType w:fmt="decimal"/>
          <w:cols w:space="720"/>
        </w:sectPr>
      </w:pPr>
      <w:r>
        <w:br/>
      </w:r>
      <w:r>
        <w:pict>
          <v:line id="_x0000_s2880" style="position:absolute;z-index:25303859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041"/>
          <w:headerReference w:type="default" r:id="rId4042"/>
          <w:footerReference w:type="even" r:id="rId4043"/>
          <w:footerReference w:type="default" r:id="rId4044"/>
          <w:headerReference w:type="first" r:id="rId4045"/>
          <w:footerReference w:type="first" r:id="rId4046"/>
          <w:pgSz w:w="12240" w:h="15840"/>
          <w:pgMar w:top="840" w:right="1000" w:bottom="840" w:left="1000" w:header="400" w:footer="400"/>
          <w:pgNumType w:fmt="decimal"/>
          <w:cols w:space="720"/>
          <w:titlePg w:val="0"/>
        </w:sectPr>
      </w:pPr>
    </w:p>
    <w:p>
      <w:pPr>
        <w:pStyle w:val="Normal491"/>
      </w:pPr>
    </w:p>
    <w:p>
      <w:pPr>
        <w:pStyle w:val="Normal491"/>
      </w:pPr>
      <w:r>
        <w:pict>
          <v:shape id="_x0000_i2881" type="#_x0000_t75" alt="LexisNexis®" style="width:147.75pt;height:30pt">
            <v:imagedata r:id="rId17" o:title=""/>
          </v:shape>
        </w:pict>
      </w:r>
      <w:r>
        <w:cr/>
      </w:r>
    </w:p>
    <w:p>
      <w:pPr>
        <w:pStyle w:val="Heading1489"/>
        <w:keepNext w:val="0"/>
        <w:spacing w:after="200" w:line="340" w:lineRule="atLeast"/>
        <w:ind w:left="0" w:right="0" w:firstLine="0"/>
        <w:jc w:val="center"/>
      </w:pPr>
      <w:hyperlink r:id="rId4047" w:history="1">
        <w:r>
          <w:rPr>
            <w:rFonts w:ascii="arial" w:eastAsia="arial" w:hAnsi="arial" w:cs="arial"/>
            <w:b/>
            <w:i/>
            <w:strike w:val="0"/>
            <w:color w:val="0077CC"/>
            <w:sz w:val="28"/>
            <w:u w:val="single"/>
            <w:vertAlign w:val="baseline"/>
          </w:rPr>
          <w:t>Obama's Tax Policy Targets Rising Sector of His Base: the Affluent</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2012 Monday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97" w:name="Bookmark_491"/>
      <w:bookmarkEnd w:id="997"/>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 POLITICAL MEMO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491"/>
        <w:keepNext/>
        <w:spacing w:before="240" w:after="0" w:line="340" w:lineRule="atLeast"/>
        <w:ind w:left="0" w:right="0" w:firstLine="0"/>
        <w:jc w:val="left"/>
      </w:pPr>
      <w:bookmarkStart w:id="998" w:name="Body_489"/>
      <w:bookmarkEnd w:id="998"/>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82" style="position:absolute;z-index:25303961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Partisan clashes over President Obama's proposed tax increases have obscured something remarkable: that the affluent Americans targeted by his policy represent a growing share of his own party's base.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not know it from Republican cries of class warfare swirling around Mr. Obama's new budget, which reiterates his calls for higher taxes on individuals earning more than $200,000 and households earning more than $250,000. Conventional understanding of election-season populism assumes that the president will be looking to stick it to die-hard Republicans.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affluent Americans have represented a growing portion of the Democratic Party for a generation. Even though Jimmy Carter won the presidency in 1976, for example, he trailed the Republican incumbent, Gerald Ford, 62 percent to 38 percent among voters in the highest income group (those earning more than $20,000, the equivalent of roughly $80,000 today) that were measured by people conducting exit polls.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2000, Vice President Al Gore, the Democratic presidential nominee, trailed George W. Bush 54 percent to 43 percent among the highest income group (those earning more than $100,000). In winning the presidency four years ago, Mr. Obama defeated Senator John McCain by 52 percent to 46 percent among voters in the top income group, those earning more than $200,000.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author Charles Murray, in his new book ''Coming Apart,'' which is about the nation's widening class divide, identifies ''Super ZIP codes'' that the ''hyper-wealthy and hyper-elite'' call home. Even as he proposed higher taxes on the wealthy in 2008, Mr. Obama beat Mr. McCain in 8 of the top 10 such ZIP codes -- by a ratio of 2 to 1 in communities like Atherton, Calif., Gladwyne, Pa., and Chappaqua, N.Y.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continued the Democrats' progress among the much larger group of upper-middle-class voters. In counties with above-average incomes that the research organization Patchwork Nation calls Monied 'Burbs, Mr. Obama received 55 percent of the vote, up from the 49 percent President Bill Clinton received in 1996, the 43 percent that the Democratic nominee Michael Dukakis received in 1988 and the 36 percent Mr. Carter received in 1980.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point that he is not lashing out at opponents, Mr. Obama often notes that his proposals would raise his own taxes or those of allies like Warren Buffett, the billionaire investor. But the Democratic Party's increasing electoral success in upper portions of the income scale points to something broader: an argument that people like him have a civic responsibility to bear more of the burden of deficit reduction and to pay for government spending priorities.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opposite of a pander,'' said Dante Chinni, the director of Patchwork Nation. And it carries risks as well as potential rewards.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fallout appears evident in donations from Wall Street executives, who feel particularly aggrieved by Mr. Obama's criticisms and policies. After besting Mr. McCain four years ago with donations from the securities, hedge-fund and banking sectors, the president has seen the former Bain Capital executive Mitt Romney amass far more cash from each of them, according to the Center for Responsive Politics.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latest New York Times/CBS News poll, Mr. Obama is supported by 43 percent and Mr. Romney by 47 percent of voters earning more than $100,000, even as he leads by six percentage points over all in a head-to-head matchup. In 2008, Mr. Obama split voters in the $100,000-plus category evenly with Mr. McCain. Yet Democratic strategists consider that fallout relatively modest and ascribe it more to frustration over gridlock in Washington than ire over potential tax increases. They see Mr. Obama as more vulnerable to defections among economically pinched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than among higher earners whose taxes he would raise.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 part that owes to the cultural influences that turned a large chunk of well-educated baby boomers toward the Democrats beginning in the 1960s. Those include support for activist government in areas like education, training and job creation, which Mr. Obama argues are necessary to spur growth and stem widening inequality of income and wealth.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types of affluent voters who have been going to vote for Democrats are unlikely to be driven away'' by the prospect of higher taxes, said Geoff Garin, a pollster for Democratic candidates and for the ''super PAC'' backing Mr. Obama. ''They have an appreciation for what those higher taxes pay for.''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the tax increases that Mr. Obama supports on households earning more than $250,000 have broad support among high-income voters along with other Americans. In an NBC News/Wall Street Journal survey in August, 59 percent of those earning more than $100,000 called such taxes ''acceptable,'' mirroring the 60 percent support among all Americans.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number of Americans who would actually pay those taxes -- and vote in November -- is tiny compared with the number who would not. Americans earning more than $200,000 made up just 6 percent of the 2008 electorate. Census data from 2009 show that just 2.6 percent of families earned $250,000 or more.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measuring income alone obscures significant differences among the most affluent voters. Democrats fare better among professionals, those with postgraduate degrees, and voters along both coasts, Republicans among those with four-year degrees, business managers and voters in heartland states.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an Upper West Sider in Manhattan, increased taxes are not as problematic to you as if you're a small-business owner in Cincinnati, Ohio,'' said David Winston, a Republican pollster -- even if both have $400,000 incomes.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some House and Senate Democrats in competitive races remain wary of the tax issue, which has mostly kept the party on the defensive since the Ronald Reagan era. Even when they controlled the White House and both chambers of Congress, Democrats could not muster enough support to end the Bush tax cuts for the most affluent taxpayers in 2010.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were Democrats successful in passing a surtax on million-dollar incomes that they wanted to use to finance their jobs proposals, including extension of existing payroll tax cuts. Amid continued Republican resistance, Congress instead extended those cuts on Friday without offsetting revenue.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Winston, who advises House Republican leaders as well as Newt Gingrich, sees a renewed opportunity for his party to make headway among affluent voters after the spring primary season. Once the nomination fight is settled, he explained, the Republican standard-bearer can more clearly articulate why avoiding Mr. Obama's tax increases can produce greater economic growth.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Mr. Winston is right, Democrats see other avenues for holding high-income support in such critical targets as the northern Virginia suburbs, the Research Triangle of North Carolina and metropolitan Denver in Colorado. One is environmental concerns, which helps explain why Mr. Obama blocked the Keystone pipeline from Canada despite arguments that it would create jobs.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the social issues spotlighted by recent debates over same-sex marriage and contraception, including the Obama administration's decision to require that women get free access to birth control coverage under the new health care law. Mr. Garin said that among secular, well-educated, high-income voters, especially women, that debate will help protect Democrats from Republican attacks on tax increases.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to which Republicans are creating a divide with well-educated Americans on social issues is extraordinary,'' Mr. Garin said. ''This is not a zero-sum game.''</w:t>
      </w:r>
    </w:p>
    <w:p>
      <w:pPr>
        <w:pStyle w:val="Normal491"/>
        <w:keepNext w:val="0"/>
        <w:spacing w:before="240" w:after="0" w:line="260" w:lineRule="atLeast"/>
        <w:ind w:left="0" w:right="0" w:firstLine="0"/>
        <w:jc w:val="left"/>
      </w:pPr>
      <w:r>
        <w:br/>
      </w:r>
      <w:hyperlink r:id="rId4048" w:history="1">
        <w:r>
          <w:rPr>
            <w:rFonts w:ascii="arial" w:eastAsia="arial" w:hAnsi="arial" w:cs="arial"/>
            <w:b w:val="0"/>
            <w:i/>
            <w:strike w:val="0"/>
            <w:color w:val="0077CC"/>
            <w:sz w:val="20"/>
            <w:u w:val="single"/>
            <w:vertAlign w:val="baseline"/>
          </w:rPr>
          <w:t>http://www.nytimes.com</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83" style="position:absolute;z-index:25304064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Among members of his cabinet in 2010, President Obama spoke about his plan to raise the taxes of the wealthiest. (PHOTOGRAPH BY JOSHUA ROBERTS/BLOOMBERG)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2012</w:t>
      </w:r>
    </w:p>
    <w:p>
      <w:pPr>
        <w:pStyle w:val="Normal491"/>
      </w:pPr>
    </w:p>
    <w:p>
      <w:pPr>
        <w:pStyle w:val="Normal491"/>
        <w:ind w:left="200"/>
        <w:sectPr>
          <w:type w:val="continuous"/>
          <w:pgMar w:top="840" w:right="1000" w:bottom="840" w:left="1000" w:header="400" w:footer="400"/>
          <w:pgNumType w:fmt="decimal"/>
          <w:cols w:space="720"/>
        </w:sectPr>
      </w:pPr>
      <w:r>
        <w:br/>
      </w:r>
      <w:r>
        <w:pict>
          <v:line id="_x0000_s2884" style="position:absolute;z-index:25304166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049"/>
          <w:headerReference w:type="default" r:id="rId4050"/>
          <w:footerReference w:type="even" r:id="rId4051"/>
          <w:footerReference w:type="default" r:id="rId4052"/>
          <w:headerReference w:type="first" r:id="rId4053"/>
          <w:footerReference w:type="first" r:id="rId4054"/>
          <w:pgSz w:w="12240" w:h="15840"/>
          <w:pgMar w:top="840" w:right="1000" w:bottom="840" w:left="1000" w:header="400" w:footer="400"/>
          <w:pgNumType w:fmt="decimal"/>
          <w:cols w:space="720"/>
          <w:titlePg w:val="0"/>
        </w:sectPr>
      </w:pPr>
    </w:p>
    <w:p>
      <w:pPr>
        <w:pStyle w:val="Normal492"/>
      </w:pPr>
    </w:p>
    <w:p>
      <w:pPr>
        <w:pStyle w:val="Normal492"/>
      </w:pPr>
      <w:r>
        <w:pict>
          <v:shape id="_x0000_i2885" type="#_x0000_t75" alt="LexisNexis®" style="width:147.75pt;height:30pt">
            <v:imagedata r:id="rId17" o:title=""/>
          </v:shape>
        </w:pict>
      </w:r>
      <w:r>
        <w:cr/>
      </w:r>
    </w:p>
    <w:p>
      <w:pPr>
        <w:pStyle w:val="Heading1490"/>
        <w:keepNext w:val="0"/>
        <w:spacing w:after="200" w:line="340" w:lineRule="atLeast"/>
        <w:ind w:left="0" w:right="0" w:firstLine="0"/>
        <w:jc w:val="center"/>
      </w:pPr>
      <w:hyperlink r:id="rId4055" w:history="1">
        <w:r>
          <w:rPr>
            <w:rFonts w:ascii="arial" w:eastAsia="arial" w:hAnsi="arial" w:cs="arial"/>
            <w:b/>
            <w:i/>
            <w:strike w:val="0"/>
            <w:color w:val="0077CC"/>
            <w:sz w:val="28"/>
            <w:u w:val="single"/>
            <w:vertAlign w:val="baseline"/>
          </w:rPr>
          <w:t>F.Y.I.</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1997, Sunday, Late Edition - Final</w:t>
      </w:r>
    </w:p>
    <w:p>
      <w:pPr>
        <w:pStyle w:val="Normal492"/>
        <w:keepNext w:val="0"/>
        <w:spacing w:after="0" w:line="240" w:lineRule="atLeast"/>
        <w:ind w:right="0"/>
        <w:jc w:val="both"/>
      </w:pPr>
      <w:bookmarkStart w:id="999" w:name="Bookmark_492"/>
      <w:bookmarkEnd w:id="999"/>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2; Column 5; The City Weekly Desk ; Column 5; ; Question</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 SCHNEIDER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DANIEL B. SCHNEIDER </w:t>
      </w:r>
    </w:p>
    <w:p>
      <w:pPr>
        <w:pStyle w:val="Normal492"/>
        <w:keepNext/>
        <w:spacing w:before="240" w:after="0" w:line="340" w:lineRule="atLeast"/>
        <w:ind w:left="0" w:right="0" w:firstLine="0"/>
        <w:jc w:val="left"/>
      </w:pPr>
      <w:bookmarkStart w:id="1000" w:name="Body_490"/>
      <w:bookmarkEnd w:id="1000"/>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86" style="position:absolute;z-index:25304268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Glasphalt</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 so many of the streets of the city seem to sparkle?</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1988, the Department of Transportation began to substitute crushed, recycled glass bottles for some of the crushed stone and sand used to make asphalt at the city's plant in Red Hook, Brooklyn. The finely ground specks of glass in the mixture -- known as glasphalt -- are revealed as the road surface is gradually worn away, and they do indeed twinkle in the light.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for long. Christopher Lynn, Transportation Commissioner, said the program was suspended six months ago as dependable suppliers of clean, high-quality glass became scarce, and odors from unclean beer and soda bottles were "baked in" to the fresh asphalt.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 new program, planned for this fall, will re-equip the Red Hook plant to recycle existing supplies of asphalt using microwave heating. The city already has 500,000 tons of asphalt stockpiled in small mountain ranges around the city, Mr. Lynn said, and the 600 lane-miles of road the city mills up for resurfacing each year will provide a steady supply of fresh asphalt. As glasphalt street surfaces are recycled, the glass fragments will gradually be filtered out of the mixture, Mr. Lynn said. So long, sparkle.</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Snapped Together</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a grim strip of Hudson River shoreline between West 129th and 133d Streets is a vast assemblage of graceful architectural forms built of steel scaffolding. Who is responsible for this sculptured city?</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Rod Knox, a Manhattan architect and instructor at Cooper Union, designed the airy complex of gazebos and pavilions and a 75-foot tower in the summer of 1987.</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cathedral-like sculpture was built of off-the-shelf galvanized steel scaffolding materials in a mere six weeks, at a cost of $225,000, Mr. Knox said. Still enthusiastic about the project 10 years later, he estimates it required over a mile of modular steel components that were snapped together over a matrix of railroad ties and anchored with concrete footings.  Then the filigreed shapes were thatched with silver Mylar streamers and draped with string lights that "danced in the wind," Mr. Knox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known as the Harlem-on-the-Hudson Esplanade, the project was hastily commissioned by the Harlem Urban Development Corporation, now defunct, in response to local skepticism over a sprawling, $400 million waterfront renovation plan for the site. That plan, announced in the spring of 1987, included four residential towers, a sleek shopping mall, theaters, offices and a marina, none of which were built.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Knox's fantastical complex, now shorn of lights and streamers, is all that ever became of the grandiose plan. Now bordered by a parking lot for the Fairway supermarket, it is a popular fishing spot.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Getaway in Queens</w:t>
      </w:r>
    </w:p>
    <w:p>
      <w:pPr>
        <w:pStyle w:val="Normal4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understand that there was once a popular beach resort and amusement park on the Queens shoreline between Bowery Bay and Flushing Bay. What became of it?</w:t>
      </w:r>
    </w:p>
    <w:p>
      <w:pPr>
        <w:pStyle w:val="Normal4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It became La Guardia Airport. But from 1886 until the 1920's, Bowery Bay Beach -- later renamed North Beach -- was a seaside haven for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Manhattan, Long Island City and Brooklyn.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known as "the Coney Island of Queens," the resort was financed by William Steinway, the piano manufacturer, who hoped to provide a wholesome retreat for the workers from his nearby factory, and George Ehret, owner of the Hell Gate Brewery in Yorkville, according to Jeffrey Kroessler, a historian at Long Island University. The shady hillsides and clear water of the bay were augmented by bathhouses, saloons and landscaped picnic groves.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North Beach's heyday between 1895 and 1915, electric lights, amusement piers and thrill rides were added, and fireworks displays, vaudeville acts and ragtime music sweetened the atmosphere. Although families and church groups visited to swim or picnic during the day, North Beach at night became a less reputable destination, where single young men and women drank beer, danced and caroused, Mr. Kroessler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Attendance at North Beach declined rapidly after Prohibition closed the dance halls and saloons, and the bathing beaches of the bay became too fouled by untreated sewage to make swimming appealing, Mr. Kroessler said. In the late 1920's, part of Bowery Bay was filled to provide runways for the Glenn Curtiss Airport, and by the late 1930's North Beach had disappeared beneath the city's second municipal airport, later renamed for Mayor Fiorello H. La Guardia.   DANIEL B. SCHNEIDER</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1997</w:t>
      </w:r>
    </w:p>
    <w:p>
      <w:pPr>
        <w:pStyle w:val="Normal492"/>
      </w:pPr>
    </w:p>
    <w:p>
      <w:pPr>
        <w:pStyle w:val="Normal492"/>
        <w:ind w:left="200"/>
        <w:sectPr>
          <w:type w:val="continuous"/>
          <w:pgMar w:top="840" w:right="1000" w:bottom="840" w:left="1000" w:header="400" w:footer="400"/>
          <w:pgNumType w:fmt="decimal"/>
          <w:cols w:space="720"/>
        </w:sectPr>
      </w:pPr>
      <w:r>
        <w:br/>
      </w:r>
      <w:r>
        <w:pict>
          <v:line id="_x0000_s2887" style="position:absolute;z-index:25304371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056"/>
          <w:headerReference w:type="default" r:id="rId4057"/>
          <w:footerReference w:type="even" r:id="rId4058"/>
          <w:footerReference w:type="default" r:id="rId4059"/>
          <w:headerReference w:type="first" r:id="rId4060"/>
          <w:footerReference w:type="first" r:id="rId4061"/>
          <w:pgSz w:w="12240" w:h="15840"/>
          <w:pgMar w:top="840" w:right="1000" w:bottom="840" w:left="1000" w:header="400" w:footer="400"/>
          <w:pgNumType w:fmt="decimal"/>
          <w:cols w:space="720"/>
          <w:titlePg w:val="0"/>
        </w:sectPr>
      </w:pPr>
    </w:p>
    <w:p>
      <w:pPr>
        <w:pStyle w:val="Normal493"/>
      </w:pPr>
    </w:p>
    <w:p>
      <w:pPr>
        <w:pStyle w:val="Normal493"/>
      </w:pPr>
      <w:r>
        <w:pict>
          <v:shape id="_x0000_i2888" type="#_x0000_t75" alt="LexisNexis®" style="width:147.75pt;height:30pt">
            <v:imagedata r:id="rId17" o:title=""/>
          </v:shape>
        </w:pict>
      </w:r>
      <w:r>
        <w:cr/>
      </w:r>
    </w:p>
    <w:p>
      <w:pPr>
        <w:pStyle w:val="Heading1491"/>
        <w:keepNext w:val="0"/>
        <w:spacing w:after="200" w:line="340" w:lineRule="atLeast"/>
        <w:ind w:left="0" w:right="0" w:firstLine="0"/>
        <w:jc w:val="center"/>
      </w:pPr>
      <w:hyperlink r:id="rId4062" w:history="1">
        <w:r>
          <w:rPr>
            <w:rFonts w:ascii="arial" w:eastAsia="arial" w:hAnsi="arial" w:cs="arial"/>
            <w:b/>
            <w:i/>
            <w:strike w:val="0"/>
            <w:color w:val="0077CC"/>
            <w:sz w:val="28"/>
            <w:u w:val="single"/>
            <w:vertAlign w:val="baseline"/>
          </w:rPr>
          <w:t>In His Own Write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2008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3"/>
        <w:keepNext w:val="0"/>
        <w:spacing w:after="0" w:line="240" w:lineRule="atLeast"/>
        <w:ind w:right="0"/>
        <w:jc w:val="both"/>
      </w:pPr>
      <w:bookmarkStart w:id="1001" w:name="Bookmark_493"/>
      <w:bookmarkEnd w:id="1001"/>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MARCEL THEROUX</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Theroux's fourth novel, ''Far North,'' will be published by Farrar, Straus &amp; Giroux next spring.</w:t>
      </w:r>
    </w:p>
    <w:p>
      <w:pPr>
        <w:pStyle w:val="Normal493"/>
        <w:keepNext/>
        <w:spacing w:before="240" w:after="0" w:line="340" w:lineRule="atLeast"/>
        <w:ind w:left="0" w:right="0" w:firstLine="0"/>
        <w:jc w:val="left"/>
      </w:pPr>
      <w:bookmarkStart w:id="1002" w:name="Body_491"/>
      <w:bookmarkEnd w:id="1002"/>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89" style="position:absolute;z-index:25304473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KIERON SMITH, BOY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James Kelman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422 pp. Harcourt. $26</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his substantial and highly praised body of work, James Kelman has sought to portray the life of Scottish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fiction that is sympathetic to their predicament and accurately reflects their language. He's done so, by his account, out of a sense that English literature's institutional elitism has blinded it to the significance of the lives of ''people of my own background.'' The typical Kelman hero -- like the narrator of the 1994 Booker Prize-winning ''How Late It Was, How Late'' -- is a mouthy and indignant character down on his uppers, assailing the reader in a lively and foul-mouthed Scots vernacular.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his 60s, and with his sense of injustice apparently undimmed by his standing as a senior eminence of British letters, Kelman has written ''Kieron Smith, Boy,'' a novel about a hardscrabble Glasgow childhood. The exact time of the story isn't clear from the book, but the details fit the period starting in the 1960s when dwellers in the city's slum tenements were moved to new housing estates on its outskirts.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Kieron, the youngest of two brothers and a perennial outsider, grows from childhood to early adolescence against a background of unstated but obvious poverty. The Glasgow of the novel's era is a rough, sectarian city, its divisions echoing the bloodier conflict across the Irish Sea. Kieron's family is Protestant, but his Celtic name sounds Catholic. He doesn't appear to fit in anywhere. He even speculates that he might be adopted; his socially ambitious mother certainly seems to prefer his older brother, Matt.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unfolds in an unnumbered series of episodes, all told in Kieron's rambling, recursive voice. Events lead Kieron from the inner city to his new home on its outskirts, and include tangles with rough kids, visits to watch the soccer at the Glasgow Rangers' home ground, stints in two new schools, clashes with his brother, faltering steps into a first job and a taste of financial independence. There are so few moments of warmth and intimacy at home that when his dad fixes up an old bicycle it seems like Christmas (at least until the bike gets stolen a page later). Other bright spots in Kieron's rather cheerless world are the library, his grandparents' house and the facility he discovers he has for climbing drainpipes.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novel is written in the first person, it would be wrong, I think, to say that Kieron narrates the book. There's no implied moment of narration and indeed no reason for Kieron to be telling us his story. Instead, the text dramatizes the boy's unfolding consciousness in a way that recalls the modernist experiments of Joyce and Woolf. As the book progresses, the voice alters slightly, its preoccupations change, and the bashful self-censorship -- nude, for instance, appears as n**e  -- gives way to full profanities. I think Kelman intends this as a kind of progress, that he approves of Kieron speaking unapologetically in his own voice. But it's hard to know: Kelman passes no judgment on his young hero. He just starts him up and lets him talk: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went the messages for my grannie and would always go them, so if it was a train to take, I would still go them. I liked going them, only if it was a heavy pile of potatos and all vegetables, carrots and turnips, it was just a heavy bag and it was two hands going up the stair. The shops were round the corner along the road and I knew the ones to go to, if they gived ye good food, some of them did not. My grannie said the ones that were not good, Oh do not go there he is a cheat if his potatos are old and how his carrots are just soft.''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difficult writing of an unexpected sort. If you're not thrown by the Scots usage of ''went messages'' to mean ''got the groceries,'' you'll still struggle to find the sentence's center of gravity. Kieron, and Kelman, give you no help, declining to distinguish what might be important from what's not. And that, in miniature, is how the book works as a whole.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Kelman is a profoundly political writer, concerned with the way that representing speech or policing speech can be a form of social control. Throughout the novel, Kieron's mother and other authority figures try to make him forsake the marked Scots features of his language and use more socially prestigious forms. ''Ye had to speak right all the time, Oh it is not cannay it is cannot, you must not say didnay it is did not. If it is the classroom it is not the gutter. It is the Queen's English, only you must speak the Queen's English.''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clear, by contrast, that Kelman wants his creation to speak in his native idiom, even at the risk of banality. He goes out of his way to avoid anything that smacks of fine writing. There's not a memorable sentence in the entire book. Occasionally, the result is a moving artlessness or a pungent, rhythmic vitality. More often, the effect is one of eye-watering dullness; the words just aren't doing enough heavy lifting to keep the reader interested. Kieron rambles on like the worst kind of bore, in repetitious, loosely connected flights of fancy.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this isn't a bad book. Kelman is a writer of singular will and sincerity. He is, like many highly original artists, proposing to create the taste by which he is judged. In language and structure, he rejects forms that have worked for other writers. He willfully ducks anything that resembles a decisive climax -- as if to write one would do violence to the naturalism of his material. Instead, grittily, by inches, and yammering all the time, Kieron pulls himself virtually unaided into young manhood.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one of the most persistent motifs in the book is of Kieron climbing; up trees, or up ronepipes -- drainpipes -- at the new housing estate. The drainpipe climbing could stand as an image for Kelman's achievement in this book as a whole: the courage and tenacity required to pull it off are undeniable -- but there is scant pleasure to be had watching him do it.</w:t>
      </w:r>
    </w:p>
    <w:p>
      <w:pPr>
        <w:pStyle w:val="Normal493"/>
        <w:keepNext w:val="0"/>
        <w:spacing w:before="240" w:after="0" w:line="260" w:lineRule="atLeast"/>
        <w:ind w:left="0" w:right="0" w:firstLine="0"/>
        <w:jc w:val="left"/>
      </w:pPr>
      <w:r>
        <w:br/>
      </w:r>
      <w:hyperlink r:id="rId4063" w:history="1">
        <w:r>
          <w:rPr>
            <w:rFonts w:ascii="arial" w:eastAsia="arial" w:hAnsi="arial" w:cs="arial"/>
            <w:b w:val="0"/>
            <w:i/>
            <w:strike w:val="0"/>
            <w:color w:val="0077CC"/>
            <w:sz w:val="20"/>
            <w:u w:val="single"/>
            <w:vertAlign w:val="baseline"/>
          </w:rPr>
          <w:t>http://www.nytimes.com</w:t>
        </w:r>
      </w:hyperlink>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90" style="position:absolute;z-index:253045760"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PADDY MOLLOY)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2008</w:t>
      </w:r>
    </w:p>
    <w:p>
      <w:pPr>
        <w:pStyle w:val="Normal493"/>
      </w:pPr>
    </w:p>
    <w:p>
      <w:pPr>
        <w:pStyle w:val="Normal493"/>
        <w:ind w:left="200"/>
        <w:sectPr>
          <w:type w:val="continuous"/>
          <w:pgMar w:top="840" w:right="1000" w:bottom="840" w:left="1000" w:header="400" w:footer="400"/>
          <w:pgNumType w:fmt="decimal"/>
          <w:cols w:space="720"/>
        </w:sectPr>
      </w:pPr>
      <w:r>
        <w:br/>
      </w:r>
      <w:r>
        <w:pict>
          <v:line id="_x0000_s2891" style="position:absolute;z-index:253046784"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064"/>
          <w:headerReference w:type="default" r:id="rId4065"/>
          <w:footerReference w:type="even" r:id="rId4066"/>
          <w:footerReference w:type="default" r:id="rId4067"/>
          <w:headerReference w:type="first" r:id="rId4068"/>
          <w:footerReference w:type="first" r:id="rId4069"/>
          <w:pgSz w:w="12240" w:h="15840"/>
          <w:pgMar w:top="840" w:right="1000" w:bottom="840" w:left="1000" w:header="400" w:footer="400"/>
          <w:pgNumType w:fmt="decimal"/>
          <w:cols w:space="720"/>
          <w:titlePg w:val="0"/>
        </w:sectPr>
      </w:pPr>
    </w:p>
    <w:p>
      <w:pPr>
        <w:pStyle w:val="Normal494"/>
      </w:pPr>
    </w:p>
    <w:p>
      <w:pPr>
        <w:pStyle w:val="Normal494"/>
      </w:pPr>
      <w:r>
        <w:pict>
          <v:shape id="_x0000_i2892" type="#_x0000_t75" alt="LexisNexis®" style="width:147.75pt;height:30pt">
            <v:imagedata r:id="rId17" o:title=""/>
          </v:shape>
        </w:pict>
      </w:r>
      <w:r>
        <w:cr/>
      </w:r>
    </w:p>
    <w:p>
      <w:pPr>
        <w:pStyle w:val="Heading1492"/>
        <w:keepNext w:val="0"/>
        <w:spacing w:after="200" w:line="340" w:lineRule="atLeast"/>
        <w:ind w:left="0" w:right="0" w:firstLine="0"/>
        <w:jc w:val="center"/>
      </w:pPr>
      <w:hyperlink r:id="rId4070" w:history="1">
        <w:r>
          <w:rPr>
            <w:rFonts w:ascii="arial" w:eastAsia="arial" w:hAnsi="arial" w:cs="arial"/>
            <w:b/>
            <w:i/>
            <w:strike w:val="0"/>
            <w:color w:val="0077CC"/>
            <w:sz w:val="28"/>
            <w:u w:val="single"/>
            <w:vertAlign w:val="baseline"/>
          </w:rPr>
          <w:t>Mexico Grows 8.8% in Quarter, Reinforcing Optimism</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1997, Tuesday, Late Edition - Final</w:t>
      </w:r>
    </w:p>
    <w:p>
      <w:pPr>
        <w:pStyle w:val="Normal494"/>
        <w:keepNext w:val="0"/>
        <w:spacing w:after="0" w:line="240" w:lineRule="atLeast"/>
        <w:ind w:right="0"/>
        <w:jc w:val="both"/>
      </w:pPr>
      <w:bookmarkStart w:id="1003" w:name="Bookmark_494"/>
      <w:bookmarkEnd w:id="1003"/>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4; Column 3; Business/Financial Desk ; Column 3;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w:t>
      </w:r>
    </w:p>
    <w:p>
      <w:pPr>
        <w:pStyle w:val="Normal4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 </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Aug. 18</w:t>
      </w:r>
    </w:p>
    <w:p>
      <w:pPr>
        <w:pStyle w:val="Normal494"/>
        <w:keepNext/>
        <w:spacing w:before="240" w:after="0" w:line="340" w:lineRule="atLeast"/>
        <w:ind w:left="0" w:right="0" w:firstLine="0"/>
        <w:jc w:val="left"/>
      </w:pPr>
      <w:bookmarkStart w:id="1004" w:name="Body_492"/>
      <w:bookmarkEnd w:id="1004"/>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93" style="position:absolute;z-index:253047808"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reported today that its economy surged by 8.8 percent in the second quarter over the period a year earlier, surpassing economists' most optimistic expectations and showing that a broad recovery is taking hold.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rate is the highest quarterly jump in 16 years, and it left economists hastily rewriting their projections for 1997 as a whole. Most analysts now expect that Mexico will grow by a vigorous 6 percent for the whole year.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second-quarter figures showed that Mexicans, after more than two years of fiscal crisis prompted by a bungled devaluation of the peso in December 1994, are finally going out to shop, spending on everything from cosmetics to cars to travel. Until now, the nation's recovery had been driven largely by exports.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consumers have regained confidence in the future," said Raymundo Winkler, director of the Center for Economic Studies of the Private Sector, a research institute here.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jobs are opening up at a good clip and everyday buying power is recovering. Official unemployment was down to 3.4 percent in June, its lowest rate since before the financial crisis, though the official figures are widely thought to give an incomplete view because they do not include Mexicans who are only partly employed.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results were the latest in a parade of figures showing that Mexico is recovering from the battering it took after the currency crisis began in December 1994, which led to an international bailout. The strong growth is seen as new vindication for the rigorous fiscal policies of President Ernesto Zedillo and for ambitious efforts by his predecessor, Carlos Salinas de Gortari, to reshape the economy by reducing the role of the state and encouraging foreign investment.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fast turnaround happened because the fundamentals were right since before the crisis started," said Sergio Martin, chief economist in Mexico for ING Barings.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Salinas, who was blamed for the crisis by many Mexicans and who is now in exile, remains one of this country's most unpopular politicians. And the favorable growth figures did not come in time to save President Zedillo's political party, the Institutional Revolutionary Party, from a drubbing in legislative elections on July 6 by voters still suffering from the crisis.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Zedillo's party lost its seven-decade-old legislative majority to a coalition of opposition parties that have sharply criticized his economic policies and proposed changes of a populist sort, mainly cuts in taxes and increases in Government spending. The new Congress takes office on Sept. 1, heralding an uncertain time in Mexican politics.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analysts said the economy's continuing expansion gave President Zedillo some hard evidence to defend his policies, and provided Mexico with a stable underpinning for a tricky political transition.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"Orthodox market measures have worked," Mr. Winkler said. "The Congress should see that it isn't broken, so they shouldn't fix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quarter, Mexican service industries posted a year-over-year gain of 7.7 percent, bringing new balance to an economy that had mainly relied on exports to spur recovery. And construction, which provides many jobs and had come to a virtual halt in the worst months of the crisis, grew 10.2 percent in the quarter.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the economy has been reflected by sharp gains in the stock market; Mexico's main stock index has risen nearly 50 percent this year. And the peso has defied most predictions, remaining steady to slightly stronger throughout 1997, buoyed by billions of dollars in new foreign investment. The peso settled today at 7.76 to the dollar.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looks pretty resilient compared to other markets in Latin America," said Damian Fraser, director of Caspian Research here.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good news, Mexico's financial world received a psychological blow over the weekend, with the killing of the brother of Finance Minister Guillermo Ortiz. Alejandro Ortiz, a private banker, was shot twice at point-blank range while he was sitting in his Mercedes-Benz in the driveway of his home in a stylish neighborhood of Mexico City.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insisted that it was a robbery attempt, though neither the car nor any of Mr. Ortiz's possessions were stolen.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gave special visibility to a crime wave that has affected both affluent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worsening since the economic downturn started, as police and justice systems have neared collapse.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1997</w:t>
      </w:r>
    </w:p>
    <w:p>
      <w:pPr>
        <w:pStyle w:val="Normal494"/>
      </w:pPr>
    </w:p>
    <w:p>
      <w:pPr>
        <w:pStyle w:val="Normal494"/>
        <w:ind w:left="200"/>
        <w:sectPr>
          <w:type w:val="continuous"/>
          <w:pgMar w:top="840" w:right="1000" w:bottom="840" w:left="1000" w:header="400" w:footer="400"/>
          <w:pgNumType w:fmt="decimal"/>
          <w:cols w:space="720"/>
        </w:sectPr>
      </w:pPr>
      <w:r>
        <w:br/>
      </w:r>
      <w:r>
        <w:pict>
          <v:line id="_x0000_s2894" style="position:absolute;z-index:25304883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071"/>
          <w:headerReference w:type="default" r:id="rId4072"/>
          <w:footerReference w:type="even" r:id="rId4073"/>
          <w:footerReference w:type="default" r:id="rId4074"/>
          <w:headerReference w:type="first" r:id="rId4075"/>
          <w:footerReference w:type="first" r:id="rId4076"/>
          <w:pgSz w:w="12240" w:h="15840"/>
          <w:pgMar w:top="840" w:right="1000" w:bottom="840" w:left="1000" w:header="400" w:footer="400"/>
          <w:pgNumType w:fmt="decimal"/>
          <w:cols w:space="720"/>
          <w:titlePg w:val="0"/>
        </w:sectPr>
      </w:pPr>
    </w:p>
    <w:p>
      <w:pPr>
        <w:pStyle w:val="Normal495"/>
      </w:pPr>
    </w:p>
    <w:p>
      <w:pPr>
        <w:pStyle w:val="Normal495"/>
      </w:pPr>
      <w:r>
        <w:pict>
          <v:shape id="_x0000_i2895" type="#_x0000_t75" alt="LexisNexis®" style="width:147.75pt;height:30pt">
            <v:imagedata r:id="rId17" o:title=""/>
          </v:shape>
        </w:pict>
      </w:r>
      <w:r>
        <w:cr/>
      </w:r>
    </w:p>
    <w:p>
      <w:pPr>
        <w:pStyle w:val="Heading1493"/>
        <w:keepNext w:val="0"/>
        <w:spacing w:after="200" w:line="340" w:lineRule="atLeast"/>
        <w:ind w:left="0" w:right="0" w:firstLine="0"/>
        <w:jc w:val="center"/>
      </w:pPr>
      <w:hyperlink r:id="rId4077" w:history="1">
        <w:r>
          <w:rPr>
            <w:rFonts w:ascii="arial" w:eastAsia="arial" w:hAnsi="arial" w:cs="arial"/>
            <w:b/>
            <w:i/>
            <w:strike w:val="0"/>
            <w:color w:val="0077CC"/>
            <w:sz w:val="28"/>
            <w:u w:val="single"/>
            <w:vertAlign w:val="baseline"/>
          </w:rPr>
          <w:t>COPING; Italian Stories, Without Bullets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2001 Sunday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5"/>
        <w:keepNext w:val="0"/>
        <w:spacing w:after="0" w:line="240" w:lineRule="atLeast"/>
        <w:ind w:right="0"/>
        <w:jc w:val="both"/>
      </w:pPr>
      <w:bookmarkStart w:id="1005" w:name="Bookmark_495"/>
      <w:bookmarkEnd w:id="1005"/>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1</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FELICIA R. LEE </w:t>
      </w:r>
    </w:p>
    <w:p>
      <w:pPr>
        <w:pStyle w:val="Normal495"/>
        <w:keepNext/>
        <w:spacing w:before="240" w:after="0" w:line="340" w:lineRule="atLeast"/>
        <w:ind w:left="0" w:right="0" w:firstLine="0"/>
        <w:jc w:val="left"/>
      </w:pPr>
      <w:bookmarkStart w:id="1006" w:name="Body_493"/>
      <w:bookmarkEnd w:id="1006"/>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96" style="position:absolute;z-index:25304985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is not "The Sopranos," the television mob opera, or all those movies and books showing vulgar Italian-Americans wolfing down pasta and working for the Mafia. The problem is that popular culture makes little room for defining Italian-Americans in other ways. And the best solution for Italian-Americans troubled by stereotypes is to passionately support Italian-American writers creating different kinds of characters and exploring issues outside the crime matrix.</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message, communicated with not a little anger, comes from Robert Viscusi, a writer and a professor of English at Brooklyn College, who heads the Italian American Writers Association. In the April newsletter of the group, Mr. Viscusi thundered, "The debate over who shall represent Italian-American culture has reached a crisis."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crisis, he said, because "The Sopranos," while critically acclaimed, is just a more sophisticated take on the same old spaghetti-and-bullets formula and has revived old stereotypes. Meanwhile, Italian-American writers dealing with issues other than the mob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fail to win similar recognition. People know Mario Puzo. But do they know Carole Maso, Diane di Prima, Dana Gioia or Anthony Valerio?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stereotype debate speaks to the way any identifiable group struggles with the issue of identity politics. What makes us a group? Who can represent the group? What do those images means when it comes to discrimination or assimilation?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writers association was formed shortly after after the terror in Bensonhurst, the Brooklyn neighborhood where in 1989 a gang of Italian-American boys murdered Yusuf K. Hawkins, a black 16-year-old, because of his race. The neighborhood's name became shorthand for a widely presumed Italian-American insularity, violence and racism. At the time, Mr. Viscusi wondered about the absence of voices to counter those notions.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he fired off comments on the subject when a "Sopranos" character took on the stereotype question. Dr. Jennifer Melfi, Tony Soprano's therapist, said Italian-Americans wouldn't be so sensitive about stereotypes "if they felt better about themselves."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Viscusi said he would have told Dr. Melfi that the struggle is not about feelings but about helping the larger culture understand Italian-Americans in a way that has "nothing to do with a social club on Mott Street."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writing in this way can be found in New York. As the epicenter of publishing and theater, the port of entry for millions of Italian-Americans at the turn of the century and the home of an unsurpassed network of cultural institutions, New York is where writers will broaden the range of what is considered Italian, Mr. Viscusi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like Steven Varni, who lives in Park Slope, Brooklyn, and wrote "The Inland Sea," a novel about 25 years in the life of an Italian-American family in California. Or Maria Laurino, who lives in Greenwich Village and wrote a series of essays called "Were You Always Italian?," which looks at issues like education, dialect and class. Or even Mr. Viscusi, who lives in Midwood, Brooklyn, and whose novel "Astoria," about Italians coming to America, won the American Book Award in 1996.</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mob in sight.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Italian-American poets, essayists and playwrights whose works represent a range of ideas appear at the monthly readings the writers' group holds at the Cornelia Street Cafe in Greenwich Village. The group has produced a 2,500-title bibliography of Italian writers, 80 percent of whom are Italian-American. Like other writers, they tell tales of love, family and identity, but many claim their work does not find a ready market.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if I want to get recognized as an Italian-American writer, there is a narrow criteria one has to meet: urban, Eastern or Chicago, and write about the mob," Mr. Varni said. "It's also nice to throw in references to food or opera."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Varni said a big part of the problem was that popular culture is built on easily recognizable types. Blacks are urban, and Asian-Americans do not look like Tiger Woods. Ms. Laurino said that when it came to books, the old belief that Italian-Americans are not avid readers limited what is published and showcased.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complain, it does not have the same moral urgency of other groups," Mr. Viscusi said. "We don't have slavery. We don't have the Holocaust."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at stake is not just selling books or screenplays, but self-image and respect. Mr. Viscusi believes too many young Italian-Americans get their ideas about who they are solely from shows like "The Sopranos."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that, Dr. Melfi.</w:t>
      </w:r>
    </w:p>
    <w:p>
      <w:pPr>
        <w:pStyle w:val="Normal495"/>
        <w:keepNext w:val="0"/>
        <w:spacing w:before="240" w:after="0" w:line="260" w:lineRule="atLeast"/>
        <w:ind w:left="0" w:right="0" w:firstLine="0"/>
        <w:jc w:val="left"/>
      </w:pPr>
      <w:r>
        <w:br/>
      </w:r>
      <w:hyperlink r:id="rId4078" w:history="1">
        <w:r>
          <w:rPr>
            <w:rFonts w:ascii="arial" w:eastAsia="arial" w:hAnsi="arial" w:cs="arial"/>
            <w:b w:val="0"/>
            <w:i/>
            <w:strike w:val="0"/>
            <w:color w:val="0077CC"/>
            <w:sz w:val="20"/>
            <w:u w:val="single"/>
            <w:vertAlign w:val="baseline"/>
          </w:rPr>
          <w:t>http://www.nytimes.com</w:t>
        </w:r>
      </w:hyperlink>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97" style="position:absolute;z-index:25305088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(Lisa Haney)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2001</w:t>
      </w:r>
    </w:p>
    <w:p>
      <w:pPr>
        <w:pStyle w:val="Normal495"/>
      </w:pPr>
    </w:p>
    <w:p>
      <w:pPr>
        <w:pStyle w:val="Normal495"/>
        <w:ind w:left="200"/>
        <w:sectPr>
          <w:type w:val="continuous"/>
          <w:pgMar w:top="840" w:right="1000" w:bottom="840" w:left="1000" w:header="400" w:footer="400"/>
          <w:pgNumType w:fmt="decimal"/>
          <w:cols w:space="720"/>
        </w:sectPr>
      </w:pPr>
      <w:r>
        <w:br/>
      </w:r>
      <w:r>
        <w:pict>
          <v:line id="_x0000_s2898" style="position:absolute;z-index:25305190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079"/>
          <w:headerReference w:type="default" r:id="rId4080"/>
          <w:footerReference w:type="even" r:id="rId4081"/>
          <w:footerReference w:type="default" r:id="rId4082"/>
          <w:headerReference w:type="first" r:id="rId4083"/>
          <w:footerReference w:type="first" r:id="rId4084"/>
          <w:pgSz w:w="12240" w:h="15840"/>
          <w:pgMar w:top="840" w:right="1000" w:bottom="840" w:left="1000" w:header="400" w:footer="400"/>
          <w:pgNumType w:fmt="decimal"/>
          <w:cols w:space="720"/>
          <w:titlePg w:val="0"/>
        </w:sectPr>
      </w:pPr>
    </w:p>
    <w:p>
      <w:pPr>
        <w:pStyle w:val="Normal496"/>
      </w:pPr>
    </w:p>
    <w:p>
      <w:pPr>
        <w:pStyle w:val="Normal496"/>
      </w:pPr>
      <w:r>
        <w:pict>
          <v:shape id="_x0000_i2899" type="#_x0000_t75" alt="LexisNexis®" style="width:147.75pt;height:30pt">
            <v:imagedata r:id="rId17" o:title=""/>
          </v:shape>
        </w:pict>
      </w:r>
      <w:r>
        <w:cr/>
      </w:r>
    </w:p>
    <w:p>
      <w:pPr>
        <w:pStyle w:val="Heading1494"/>
        <w:keepNext w:val="0"/>
        <w:spacing w:after="200" w:line="340" w:lineRule="atLeast"/>
        <w:ind w:left="0" w:right="0" w:firstLine="0"/>
        <w:jc w:val="center"/>
      </w:pPr>
      <w:hyperlink r:id="rId4085" w:history="1">
        <w:r>
          <w:rPr>
            <w:rFonts w:ascii="arial" w:eastAsia="arial" w:hAnsi="arial" w:cs="arial"/>
            <w:b/>
            <w:i/>
            <w:strike w:val="0"/>
            <w:color w:val="0077CC"/>
            <w:sz w:val="28"/>
            <w:u w:val="single"/>
            <w:vertAlign w:val="baseline"/>
          </w:rPr>
          <w:t>After Years of Delay, A Lower East Side Gap Is Ready to Be Filled</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2013 Wednesday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1007" w:name="Bookmark_496"/>
      <w:bookmarkEnd w:id="1007"/>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 SQUARE FEET</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RONDA KAYSEN</w:t>
      </w:r>
    </w:p>
    <w:p>
      <w:pPr>
        <w:pStyle w:val="Normal496"/>
        <w:keepNext/>
        <w:spacing w:before="240" w:after="0" w:line="340" w:lineRule="atLeast"/>
        <w:ind w:left="0" w:right="0" w:firstLine="0"/>
        <w:jc w:val="left"/>
      </w:pPr>
      <w:bookmarkStart w:id="1008" w:name="Body_494"/>
      <w:bookmarkEnd w:id="1008"/>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900" style="position:absolute;z-index:25305292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a century after a neighborhood of tenements on the Lower East Side was razed in the name of urban renewal, the area -- which happens to be the largest undeveloped swath of city-owned land in Manhattan south of 96th Street -- is finally poised for redevelopment. Last month, the city released a request for proposals from developers, ending a bitter chapter in New York City's development history.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sites, including several parking lots along the south side of Delancey Street from Essex Street to the Williamsburg Bridge, make up 1.65 million square feet of space for development. The city's proposal is a hard-fought compromise for a six-acre slice of Manhattan that has been a trigger point since nearly 2,000 residents were displaced and most of their homes bulldozed in 1967.</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rest of the Lower East Side grew into a hip neighborhood of fashionable restaurants, chic hotels and glassy condos, the Seward Park Urban Renewal Area stood out as a dreary reminder of the failings of urban planning. But three years ago, the city gingerly revived discussions with vying neighborhood factions.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the community board, they drew a road map for redevelopment, paving the way for a substantial expansion of the Lower East Side, one that will eventually reconnect the northern and southern tiers of the neighborhood. (The Lower East Side stretches from Houston Street south to Canal Street and is bound by the Bowery and the East River.)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years is a very long time to look at those lots everyday, and that wasn't something that we wanted to continue for another 40 years,'' said Gigi Li, the chairwoman of Community Board 3. ''I think this time when all the stakeholders were called, we were really hoping that this would be the time that everything would move along.''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advocates of affordable housing sparred with residents of the powerful Grand Street co-ops, who preferred more market-rate housing and commercial uses for the site. The new agreement splits the difference, calling for 1,000 new units of housing, half of which will be permanently affordable. The 500 affordable units will be a mix of housing for seniors, and low- to moderate-income housing for families earning from 60 to 165 percent of the area's median income.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40 percent of the development area will be reserved for commercial uses, with up to 600,000 square feet of commercial space that will include street level retailing, and a hotel or office space. The plan also calls for 15,000 square feet of open public space and a new public school.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the renewal area ''is a huge hole in that neighborhood. It really turns Delancey into a hard border,'' said Nat Rockett, an executive vice president at Cushman &amp; Wakefield, a commercial real estate firm. ''Putting something on that site will unify the Lower East Side into one relatively contiguous neighborhood.''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 area includes sites north of Delancey, which house the Essex Street market and a health clinic, and a parcel on Grand Street with a five-story residential building and a former fire station. As part of the agreement, a community board task force will weigh in on the proposals, and the city expects to make a final selection by fall.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among developers has been frenzied, city officials said. Since the announcement, bidding information has been downloaded from the city's Web site 750 times by parties in New York, New Jersey and Connecticut as well as other states including Arizona, California, Georgia and Missouri, according to the Department of Housing Preservation and Development, which has led the effort along with the city's Economic Development Corporation.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people turned up at a city information session this month, including representatives from the Related Companies, Forest City Ratner, Edward J. Minskoff Equities and AvalonBay Communities, a developer based in Arlington, Va.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anybody could talk about was Seward Park. The buzz was palpable,'' Mathew M. Wambua, the commissioner of the Department of Housing Preservation and Development, said of his conversations with developers at a recent real estate industry event.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Gotham Organization, which is developing affordable housing in Hell's Kitchen, confirmed through a spokesman that it planned to bid on the site. The city, however, prohibits developers from discussing their proposals publicly.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largest public opportunity that we've seen in a very long time, and developers are cognizant of that,'' said Jamie Torres Springer, a partner at HR&amp;A, a real estate advisory firm that was involved in the development of the High Line. His firm has been advising a developer on a proposal for the renewal area, although he declined to name his client.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developers, however, are wary of the strict restrictions on market-rate housing. ''I think at that ratio, we would have pause to throw our hat in the ring,'' said Joshua A. Schuster, a principal at DHA Capital, which recently built market-rate rental lofts on Pitt Street. Mr. Schuster says he does not plan to bid on the site, but has considered acquiring other sites south of Delancey Street in anticipation of the changes.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still question putting affordable housing on such valuable land. ''Why are you taking a commercial viable location and building affordable housing?'' said Harold Jacob, general manager of the East River Housing Corporation., one of the co-op complexes in the area. ''What the city should have done was build low-income housing in a different area,'' Mr. Jacob, who goes by Heshy,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piece of the redevelopment puzzle is the Essex Street market, a 15,000-square-foot public market at the corner of Essex and Delancey Streets. The market, a collection of food vendors, is housed in an antiquated brick building that lacks public restrooms. But it occupies a prime location on the northern side of Delancey Street. The Economic Development Corporation, which manages the property, pledged to preserve the market in a new, larger space. Vendors worry, though, that a move south of Delancey Street would cost them foot traffic.</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of the real estate market is that developers are not going to give a prime real estate location to the market space. They'll put it in a less desirable spot,'' said Rhonda Kave, owner of Roni-Sue's Chocolates, standing in front of her 200-square foot shop one recent morning.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redevelop this part of the Lower East Side have failed for different reasons over the years. The effort was contentious from the start, sparking protests from advocates of affordable housing long before demolition began.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after the building demolition began in 1967, financing dried up and redevelopment efforts were scuttled. In the 1980s, the LeFrak Organization failed in a bid to redevelop it. Most recently, in 2003, opponents blocked a city effort that called for a mix of low- and middle-income housing at a community board meeting that grew so heated racial epithets were exchanged.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years, positions have softened. The Grand Street co-ops, a longtime labor union stronghold that had the support of Sheldon Silver, the powerful New York State Assembly speaker who represents the Lower East Side, suffered a loss of influence as new residents arrived. New City Council members like Margaret Chin threw their support behind affordable housing. So, on the heels of a rezoning of the Lower East Side in 2008, the community board took another stab at the Seward Park Urban Renewal Area.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dynamics changed; the elected officials changed,'' said Tito Delgado, who lived in a tenement in the area as a boy with his parents and four siblings. ''Once we sat at the table, we realized we had more in common than we thought. That was very enlightening to me.'' He described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made up mainly of immigrants.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fighting and uncertainty, the general mood is one of stunned relief, people involved in the process said. Mr. Delgado, who hopes to return as a tenant in the new development, said: ''This has been quite a journey. I still can't believe it's happening.''</w:t>
      </w:r>
    </w:p>
    <w:p>
      <w:pPr>
        <w:pStyle w:val="Normal496"/>
        <w:keepNext w:val="0"/>
        <w:spacing w:before="240" w:after="0" w:line="260" w:lineRule="atLeast"/>
        <w:ind w:left="0" w:right="0" w:firstLine="0"/>
        <w:jc w:val="left"/>
      </w:pPr>
      <w:r>
        <w:br/>
      </w:r>
      <w:hyperlink r:id="rId4086" w:history="1">
        <w:r>
          <w:rPr>
            <w:rFonts w:ascii="arial" w:eastAsia="arial" w:hAnsi="arial" w:cs="arial"/>
            <w:b w:val="0"/>
            <w:i/>
            <w:strike w:val="0"/>
            <w:color w:val="0077CC"/>
            <w:sz w:val="20"/>
            <w:u w:val="single"/>
            <w:vertAlign w:val="baseline"/>
          </w:rPr>
          <w:t>http://www.nytimes.com/2013/02/27/realestate/commercial/after-nearly-50-years-a-lower-east-side-gap-is-ready-to-be-filled.html</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901" style="position:absolute;z-index:25305395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Pigeons over a parking lot on Clinton Street in the Seward Park Urban Renewal Area on the Lower East Side. Below, the Essex Street market at Delancey Street, which may be moved as the area is redeveloped. (PHOTOGRAPHS BY TODD HEISLER/THE NEW YORK TIMES)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2013</w:t>
      </w:r>
    </w:p>
    <w:p>
      <w:pPr>
        <w:pStyle w:val="Normal496"/>
      </w:pPr>
    </w:p>
    <w:p>
      <w:pPr>
        <w:pStyle w:val="Normal496"/>
        <w:ind w:left="200"/>
        <w:sectPr>
          <w:type w:val="continuous"/>
          <w:pgMar w:top="840" w:right="1000" w:bottom="840" w:left="1000" w:header="400" w:footer="400"/>
          <w:pgNumType w:fmt="decimal"/>
          <w:cols w:space="720"/>
        </w:sectPr>
      </w:pPr>
      <w:r>
        <w:br/>
      </w:r>
      <w:r>
        <w:pict>
          <v:line id="_x0000_s2902" style="position:absolute;z-index:25305497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087"/>
          <w:headerReference w:type="default" r:id="rId4088"/>
          <w:footerReference w:type="even" r:id="rId4089"/>
          <w:footerReference w:type="default" r:id="rId4090"/>
          <w:headerReference w:type="first" r:id="rId4091"/>
          <w:footerReference w:type="first" r:id="rId4092"/>
          <w:pgSz w:w="12240" w:h="15840"/>
          <w:pgMar w:top="840" w:right="1000" w:bottom="840" w:left="1000" w:header="400" w:footer="400"/>
          <w:pgNumType w:fmt="decimal"/>
          <w:cols w:space="720"/>
          <w:titlePg w:val="0"/>
        </w:sectPr>
      </w:pPr>
    </w:p>
    <w:p>
      <w:pPr>
        <w:pStyle w:val="Normal497"/>
      </w:pPr>
    </w:p>
    <w:p>
      <w:pPr>
        <w:pStyle w:val="Normal497"/>
      </w:pPr>
      <w:r>
        <w:pict>
          <v:shape id="_x0000_i2903" type="#_x0000_t75" alt="LexisNexis®" style="width:147.75pt;height:30pt">
            <v:imagedata r:id="rId17" o:title=""/>
          </v:shape>
        </w:pict>
      </w:r>
      <w:r>
        <w:cr/>
      </w:r>
    </w:p>
    <w:p>
      <w:pPr>
        <w:pStyle w:val="Heading1495"/>
        <w:keepNext w:val="0"/>
        <w:spacing w:after="200" w:line="340" w:lineRule="atLeast"/>
        <w:ind w:left="0" w:right="0" w:firstLine="0"/>
        <w:jc w:val="center"/>
      </w:pPr>
      <w:hyperlink r:id="rId4093" w:history="1">
        <w:r>
          <w:rPr>
            <w:rFonts w:ascii="arial" w:eastAsia="arial" w:hAnsi="arial" w:cs="arial"/>
            <w:b/>
            <w:i/>
            <w:strike w:val="0"/>
            <w:color w:val="0077CC"/>
            <w:sz w:val="28"/>
            <w:u w:val="single"/>
            <w:vertAlign w:val="baseline"/>
          </w:rPr>
          <w:t>Louisiana School Made Headlines for Sending Black Kids to Elite Colleges. Here’s the Reality.</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2018 Friday 10:54 EST</w:t>
      </w:r>
    </w:p>
    <w:p>
      <w:pPr>
        <w:pStyle w:val="Normal497"/>
        <w:keepNext w:val="0"/>
        <w:spacing w:after="0" w:line="240" w:lineRule="atLeast"/>
        <w:ind w:right="0"/>
        <w:jc w:val="both"/>
      </w:pPr>
      <w:bookmarkStart w:id="1009" w:name="Bookmark_497"/>
      <w:bookmarkEnd w:id="1009"/>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5050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Erica L. Green, Katie Benner and Annie Flanagan</w:t>
      </w: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T.M. Landry, a school in small-town Louisiana, has garnered national attention for vaulting its underprivileged black students to elite colleges. But the school cut corners and doctored college applications.</w:t>
      </w:r>
    </w:p>
    <w:p>
      <w:pPr>
        <w:pStyle w:val="Normal497"/>
        <w:keepNext/>
        <w:spacing w:before="240" w:after="0" w:line="340" w:lineRule="atLeast"/>
        <w:ind w:left="0" w:right="0" w:firstLine="0"/>
        <w:jc w:val="left"/>
      </w:pPr>
      <w:bookmarkStart w:id="1010" w:name="Body_495"/>
      <w:bookmarkEnd w:id="1010"/>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04" style="position:absolute;z-index:25305600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Landry, a school in small-town Louisiana, has garnered national attention for vaulting its underprivileged black students to elite colleges. But the school cut corners and doctored college applications.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BREAUX BRIDGE, La. — Bryson Sassau’s application would inspire any college admissions officer.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founder of T.M. Landry College Preparatory School described him as a “bright, energetic, compassionate and genuinely well-rounded” student whose alcoholic father had beaten him and his mother and had denied them money for food and shelter. His transcript “speaks for itself,” the founder, Tracey Landry, wrote, but Mr. Sassau should also be lauded for founding a community service program, the Dry House, to help the children of abusive and alcoholic parents. He took four years of honors English, the application said, was a baseball M.V.P. and earned high honors in the “Mathematics Olympiad.”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narrative earned Mr. Sassau acceptance to St. John’s University in New York. There was one problem: None of it was true.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a small piece in a whole fathom of lies,” Mr. Sassau said.</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T.M. Landry has become a viral Cinderella story, a small school run by Michael Landry, a teacher and former salesman, and his wife, Ms. Landry, a nurse, whose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have escaped the rural South for the nation’s most elite colleges. </w:t>
      </w:r>
      <w:hyperlink r:id="rId4094" w:history="1">
        <w:r>
          <w:rPr>
            <w:rFonts w:ascii="arial" w:eastAsia="arial" w:hAnsi="arial" w:cs="arial"/>
            <w:b w:val="0"/>
            <w:i/>
            <w:strike w:val="0"/>
            <w:noProof w:val="0"/>
            <w:color w:val="0077CC"/>
            <w:position w:val="0"/>
            <w:sz w:val="20"/>
            <w:u w:val="single"/>
            <w:vertAlign w:val="baseline"/>
          </w:rPr>
          <w:t>A video of a 16-year-old student opening his Harvard</w:t>
        </w:r>
      </w:hyperlink>
      <w:r>
        <w:rPr>
          <w:rFonts w:ascii="arial" w:eastAsia="arial" w:hAnsi="arial" w:cs="arial"/>
          <w:b w:val="0"/>
          <w:i w:val="0"/>
          <w:strike w:val="0"/>
          <w:noProof w:val="0"/>
          <w:color w:val="000000"/>
          <w:position w:val="0"/>
          <w:sz w:val="20"/>
          <w:u w:val="none"/>
          <w:vertAlign w:val="baseline"/>
        </w:rPr>
        <w:t xml:space="preserve">acceptance letter last year has been viewed more than eight million times. Other Landry students went on to Yale, Brown, Princeton, Stanford, Columbia, Dartmouth, Cornell and Wesleyan.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Landry success stories have been splashed in the past two years on the “Today” show, “Ellen” and the “CBS This Morning.” Education professionals extol T.M. Landry and its 100 or so kindergarten-through-12th-grade students as an example for other Louisiana schools. Wealthy supporters have pushed the Landrys, who have little educational training, to expand to other cities. Small donors, heartened by the web videos, send in a steady stream of cash.</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the school falsified transcripts, made up student accomplishments and mined the worst stereotypes of black America to manufacture up-from-hardship tales that it sold to </w:t>
      </w:r>
      <w:hyperlink r:id="rId4095" w:history="1">
        <w:r>
          <w:rPr>
            <w:rFonts w:ascii="arial" w:eastAsia="arial" w:hAnsi="arial" w:cs="arial"/>
            <w:b w:val="0"/>
            <w:i/>
            <w:strike w:val="0"/>
            <w:noProof w:val="0"/>
            <w:color w:val="0077CC"/>
            <w:position w:val="0"/>
            <w:sz w:val="20"/>
            <w:u w:val="single"/>
            <w:vertAlign w:val="baseline"/>
          </w:rPr>
          <w:t>Ivy League</w:t>
        </w:r>
      </w:hyperlink>
      <w:r>
        <w:rPr>
          <w:rFonts w:ascii="arial" w:eastAsia="arial" w:hAnsi="arial" w:cs="arial"/>
          <w:b w:val="0"/>
          <w:i w:val="0"/>
          <w:strike w:val="0"/>
          <w:noProof w:val="0"/>
          <w:color w:val="000000"/>
          <w:position w:val="0"/>
          <w:sz w:val="20"/>
          <w:u w:val="none"/>
          <w:vertAlign w:val="baseline"/>
        </w:rPr>
        <w:t xml:space="preserve"> schools hungry for diversity. The Landrys also fostered a culture of fear with physical and emotional abuse, students and teachers said. Students were forced to kneel on rice, rocks and hot pavement, and were choked, yelled at and berated.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Landrys’ deception has tainted nearly everyone the school has touched, including students, parents and college admissions officers convinced of a myth.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colleges “want to be able to get behind the black kids going off and succeeding, and going to all of these schools,” said Raymond Smith Jr., who graduated from T.M. Landry in 2017 and enrolled at N.Y.U. He said that Mr. Landry forced him to exaggerate his father’s absence from his life on his N.Y.U. application.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look,” these colleges “getting these bright, high-flying, came-from-nothing-turned-into-something students,” Mr. Smith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portrait of T.M. Landry emerged from interviews with 46 people: parents of former Landry students; current and former students; former teachers; and law enforcement agents. The New York Times also examined student records and court documents showing that Mr. Landry and another teacher at the school had pleaded guilty to crimes related to violence against students, and police records that included multiple witness statements saying that Mr. Landry hit children. The Breaux Bridge Police Department closed the case after deciding it was outside of its jurisdiction.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dream you see on television, all those videos,” said Mr. Sassau’s mother, Alison St. Julien, “it’s really a nightmare.”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Times, the Landrys denied falsifying transcripts and college applications, but Mr. Landry admitted that he hit students and could be rough. “Oh, I yell a lot,” he said. He goads black and white students to compete against one another because that is how the real world works, he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Mr. Landry was sentenced to probation and attended an anger management program after pleading guilty to a count of battery. Despite the documentation, he insisted that he did not plead guilty or serve probation. Mr. Landry said that the victim was a student whose mother asked him to hit her child, and he said he had eased up on physical punishments.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do that anymore,” 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calls himself a “drill sergeant” or “coach,” and asks children to kneel before him to learn humility, for five minutes at most, Mr. Landry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how the students have experienced it. Tyler Sassau, Mr. Sassau’s brother, said he can still feel the humiliation and smell the stench on his clothes from kneeling last year on a bathroom floor for nearly two hours.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going to get up without asking him because if I did, I could’ve got something worse,” he said. “I could barely stand when I got up.”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defense, the Landrys touted the school’s ACT scores and high graduation and college enrollment statistics.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pushed under the microscope, or under the dagger,” Mr. Landry said, because “it had been just black kids going. Society kept saying all these negative things about us because it was just easy to beat this broken-down school.”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who navigated the Landrys’ system and made it to the nation’s top colleges now face their own quandaries.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believe that we all thought we were doing the right thing at the time, and didn’t have a choice,” Mr. Smith said. “It was a cultish mentality.”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Landry produced its first graduating class in 2013, and since then, 50 students have graduated, according to the school’s promotional materials. They have had mixed success in college.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alumni, especially those who spent only a short time at T.M. Landry, have been successful. Bryson Sassau did well in his classes at St. John’s, although he had to quit some advanced science and math courses. Mr. Smith also did well, but with debts mounting had to drop out after his freshman year. Another Landry graduate said he feels at home at Brown in his junior year, has maintained good grades and was recently accepted into a program that prepares students to pursue a doctoral degree.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in the most viral video, who spent only a short time at Landry, is in his first semester at Harvard. Other Landry students have been admitted to Harvard over the past three years, but the university declined to provide information on their status.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yet other Landry students, particularly those who spent multiple years at the school, the results after graduation have been disappointing. Some have withdrawn from college, or transferred to less rigorous programs. </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Asja Jackson, </w:t>
      </w:r>
      <w:hyperlink r:id="rId4096" w:history="1">
        <w:r>
          <w:rPr>
            <w:rFonts w:ascii="arial" w:eastAsia="arial" w:hAnsi="arial" w:cs="arial"/>
            <w:b w:val="0"/>
            <w:i/>
            <w:strike w:val="0"/>
            <w:noProof w:val="0"/>
            <w:color w:val="0077CC"/>
            <w:position w:val="0"/>
            <w:sz w:val="20"/>
            <w:u w:val="single"/>
            <w:vertAlign w:val="baseline"/>
          </w:rPr>
          <w:t>whose Wesleyan University acceptance video also went viral</w:t>
        </w:r>
      </w:hyperlink>
      <w:r>
        <w:rPr>
          <w:rFonts w:ascii="arial" w:eastAsia="arial" w:hAnsi="arial" w:cs="arial"/>
          <w:b w:val="0"/>
          <w:i w:val="0"/>
          <w:strike w:val="0"/>
          <w:noProof w:val="0"/>
          <w:color w:val="000000"/>
          <w:position w:val="0"/>
          <w:sz w:val="20"/>
          <w:u w:val="none"/>
          <w:vertAlign w:val="baseline"/>
        </w:rPr>
        <w:t xml:space="preserve">, decided to leave this month after she said she fell into a depression over her first-semester struggles. She said she “froze and failed” her first chemistry tests and walked out of a biology exam. Her papers, she said, were “childish,” and she was too embarrassed to attend a writing workshop.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studied and worked through the night, like she had done at T.M. Landry since eighth grade, but she just was not “catching it,” she said. She said she eventually stopped eating, talking to her friends, leaving her room or going to class.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understand why people around me were doing well, and I wasn’t,” said Ms. Jackson, who took the advice of her dean and started medical leave. “I couldn’t tell my friends because they would say, ‘How did you get into the school then?’ There were too many questions that I couldn’t answer.”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five T.M. Landry families spoke with local law enforcement, and two more contacted the local education authorities for aid, but little changed.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Ashlee McFarlane, a lawyer at Gerger Khalil &amp;amp; Hennessy in Houston, said dozens of parents, students and staff have left the school and are reaching out to her for help.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Ms. McFarlane said, “they want to protect their children and to finally be heard.”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us on the unity.”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Landry, 49, and Ms. Landry, 50, say that education lifted them from their impoverished childhoods in Breaux Bridge, near Lafayette. Ms. Landry got a nursing degree. Mr. Landry got his bachelor’s degree from the University of Southwestern Louisiana, which was later renamed the University of Louisiana at Lafayette. He was a salesman and, from 2002 through 2004, a certified teacher.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started T.M. Landry in 2005 as a home-school for their son and five children. The early results were not good. Two of the six students ended up in prison, Mr. Landry said. But the couple continued to recruit students from area churches, telling parishioners that teaching was their calling.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Landry, now an unaccredited private school, settled last year into a bare-bones factory building that Mr. Landry has compared to his students: abandoned and run down, but loved by him.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no government funding, the school falls into a narrow category of educational institutions that the state does not regulate or approve, said Erin Bendily, the assistant superintendent of policy and governmental affairs at the Louisiana Department of Education. Some T.M. Landry diplomas say that students meet Louisiana state requirements, but the state does not recognize the diplomas.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we’re not accredited,” Mr. Landry said at a recruiting event this year. “Three years in a row, Harvard took us. Stanford has taken us.”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Landry said he does not participate in state scholarship programs or accept any other funding because it would impair his ability to run the school in a “nontraditional” way.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Mr. Landry has appealed to parents whose children were struggling, bored or ignored in their public and private schools. He told them that his school had special programs for students with disabilities. Parents said he took a deep interest in their lives, called their children “baby girl” and “baby boy,” and shared personal stories about his own family members who had struggles with drugs or had been in prison.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Landry used to tout the school as created for “black troublemakers.” As it became more prominent, it started to appeal to local doctors, paralegals and small-business owners. Some white and Asian families also enrolled their children.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families thought that the Landrys were fighting to give their children a fair shot in a world that often believed they were only capable of being sports stars. Mr. Landry’s mantra: “Why play for a team when you can own the team?”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he was black, I was like, ‘Man, he’s going to uplift these kids,’” said Doresa Barton, whose three children were enrolled at Landry until this year.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us on the unity,” said Letarchia Lewis, a parent, and he capitalized on “a disadvantage that you know we are all a part of.”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cleaned the school, taught younger children, stayed into the night and attended year-round. Nearly every day they would call and respond “I love you” in several languages, and Mr. Landry said the word “kneel” meant “I love you” in his own language, “Mike-a-nese.”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said that they were told to feed and clothe their children — and that Mr. Landry would take care of the rest. Apprehensive families were placated by videos of students solving tough math problems and being accepted to college. “When you see these videos,” Ms. Lewis said, “you want that.”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each viral video and media appearance, donors including wealthy executives and older Americans on fixed incomes sent money. T.M. Landry took in more than $250,000 in donations this year, a portion of which was earmarked by the donors for tuition assistance, according to records of the donations obtained by The Times.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 has not yet offered any scholarships, said Greg Davis, a T.M. Landry board member. Mr. Landry said donations were put into a general account, but he declined to say how the money was spent.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T.M. Landry families, tuition is not cheap — about $600 a month, or $7,200 annually. Mr. Landry’s annual salary has averaged about $86,000, according to four bankruptcy filings, which he says were driven by all of the tuition that he and his wife have covered.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house on water.”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days start at T.M. Landry with a morning meeting, chants and pep talks, a ritual meant to “center” students and help them find their voice and confidence, Mr. Landry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is based loosely on a Montessori model that emphasizes mastery, so classes are optional, the Landrys said. Younger students described their education as learning from computer programs and YouTube videos. Instructors and textbooks are on hand, but the students teach one another. Math and English lessons are taught by the Landrys, who devote most of their attention to older students preparing for the ACT. Select students take dual-enrollment courses at the University of Louisiana in Lafayette.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Broussard, a Landry parent, noticed last fall that his 8-year-old, who had attended the school since he was 3, was writing “chicken scratch.” Mr. Broussard had been happy with the school — his older son had been admitted to Brown after two years at Landry — but he confronted Mr. Landry about his younger son’s progress. Mr. Landry responded that he did not teach sentence structure and just wanted students to love to write.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assessment at Sylvan Learning Center revealed that Mr. Broussard’s younger son was performing two grade levels behind.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him my son for six years, almost every day, 12 months of the year,” Mr. Broussard said of Mr. Landry. “The longer these kids stayed there, the further behind they were.”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Broussard boy’s low test scores spread last fall, and at least eight parents interviewed by The Times had their own students assessed. Of their 11 students, only two were performing at grade level, while the rest had fallen behind or made no progress. One junior was performing at a fourth-grade level in reading and math.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Dodie Thomas, a T.M. Landry grandmother, said she discovered that her 6-year-old granddaughter had never learned phonics and that she could not read. She played with Legos most of the day.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I’ve paid for a high-priced babysitter,” Ms. Thomas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and high school students said they mostly completed worksheets that were recycled every few weeks. They came to recognize the failures in the school.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building a house on water,” Tyler Sassau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students took ACT practice tests day after day and sporadically attended classes. Bryson Sassau, who took the ACT three times, said that once he got to college, he realized an education that revolved around test preparation had ill-served him. “If it wasn’t on the ACT, I didn’t know it,” 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Landrys recruited their own family members and parents of students to serve as instructors. They also pulled in staff from other schools by promising them that they would get rich through consulting jobs or owning one of their own T.M. Landry schools one 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Tanika Williams was hired to teach philosophy last year. She took pride in her lessons, but said that because students were not required to attend class, some showed up infrequently.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look at kids literally walking around all day,” she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half-dozen staff members resigned. Among those remaining was Keidrick Owens, who had been accused at his previous school of instructing older students to whip younger students with a belt. Last fall, Mr. Owens pleaded guilty to contributing to the delinquency of a minor and was sentenced to 18 months’ probation.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my son broken.”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Landry’s booming voice would ring through the school — “I’M GETTING MAD!” — students scurried to get out of his path.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students and staff members told The Times of pupils being humiliated in front of their peers and of racial groups being pitted against one another. Academically weak students were demeaned, and headstrong students were made to kneel.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half-dozen students interviewed said they had witnessed Mr. Landry choking their schoolmates, and three students observed him slam others on desks. Another three students said they saw Mr. Landry place a child with autism in a closet.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Nyjal Mitchell, 16, said he wanted to be accepted by Mr. Landry because he dreamed of attending the Massachusetts Institute of Technology. He cleaned the school. He stayed later than others. He competed fiercely with his classmates. He said he even ignored attacks on his younger sister, Sanaa, who was bullied.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clicked with the idea of doing something with my life,” Mr. Mitchell said. “I had the idea that the only way that would happen was through the school.”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and his parents filed complaints against Mr. Landry in February 2017 with the Breaux Bridge police, detailing what they said were three instances of assault against the young Mr. Mitchell — choking, shoving and dragging. In the family statements to the police, Nyjal Mitchell reported that he also saw Mr. Landry choke three other students, including one with autism.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conducted an investigation into the alleged assaults, which witnesses said took place from late 2016 to January 2017. The inquiry included witness statements from three students and one teacher.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“Nyjal attempted to remove Mike’s hand due to him turning red,” one student said, according to the police report.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episode cited in the report, Mr. Landry dragged Mr. Mitchell by his hoodie across a concrete floor, put his foot on Mr. Mitchell’s throat and made Mr. Mitchell kneel.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Mitchell said he believed the punishment was a “normal” part of being a T.M. Landry student.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my son broken,” said his mother, Mary Mitchell.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investigation, the Breaux Bridge police determined the episodes happened beyond city limits, so the case was referred to the local sheriff, whose office did not comment on its status.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pulling all of the information out of thin air.”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Landry told students that he would ruin their futures if they left the school or told anyone what happened there, according to 20 current and former students interviewed and Terica Fuselier, a former teacher. They said that Mr. Landry threatened to alter or withhold their transcripts, or force them to enroll in a lower grade. Retaliation was a constant worry for students and teachers, Ms. Fuselier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Megan Malveaux, 16, said she believes she received a mediocre transcript from T.M. Landry because she chose to leave the school. An original and a revised document, which had different birth dates, include courses she never took.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Kelvin Simon said that when he found out the school wanted to submit a fraudulent transcript for his daughter’s application to Yale, he told Mr. Landry that he would not pay tuition until the school produced a real transcript. Mr. Landry refused, and Mr. Simon withdrew his daughter in October.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Thanksgiving, Mr. Landry tried to bargain with him: In exchange for an accurate transcript, Mr. Simon would pay no tuition but keep his daughter in the school, according to texts reviewed by The Times. Mr. Landry also advised Mr. Simon to state that his income was below $65,000 on financial aid forms to qualify for a scholarship. Mr. Simon’s daughter chose to withdraw her application to Yale rather than apply through T.M. Landry, which she no longer trusted.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Landry also convinced students that he had special relationships with college deans, particularly at Harvard, and that he could use them to help students get into college — or to keep them out. He told students that college officers observed them through the school’s security cameras, and that the universities were so involved with the school that they set T.M. Landry’s tuition rates.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“Alleged statements made by Mr. Landry seriously misrepresent his relationship, and that of the T.M. Landry School, with the Harvard College admissions office,” said Rachael Dane, a Harvard spokeswoman. Dartmouth and Stanford said that they had no role in the operations of T.M. Landry. St. John’s, Wesleyan, Cornell and N.Y.U. also said that they had no special relationship with Landry. Claims of observing the school through security cameras were absurd, the colleges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into the issues raised by this reporting,” said John H. Beckman, a spokesman at N.Y.U.</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half-dozen current and former students said that Mr. Landry told them to lie on their college applications. In exchange for students’ loyalty, Mr. Landry produced glowing transcripts, including what several students said were high marks in advanced coursework they never took.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pulling all of the information out of thin air,” Bryson Sassau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this week did Mr. Sassau see the application that the Landrys submitted to St. John’s on his behalf. He was stunned and angry about the fabrications. His father paid child support and had never beat him nor his mother, unlike the abusive parent described.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Bryson Sassau had never started an organization called the Dry House — he had never even heard of it — and had never taken the classes or earned the accolades listed.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recommendation from his English teacher praising his debate skills twice referred to another student.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even care about me enough to have the decency to change my name,” Mr. Sassau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Landrys said that they have never falsified information on transcripts or college applications. Instead, Mr. Landry said, he encouraged students to “go deep” on their personal statements, and not to hide their struggles. He would edit the statements, he said, or tell them if he did not agree with their approach.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federal financial aid forms, each parent interviewed said they never saw their child’s college application.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be the perfect student.”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was real.</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097" w:history="1">
        <w:r>
          <w:rPr>
            <w:rFonts w:ascii="arial" w:eastAsia="arial" w:hAnsi="arial" w:cs="arial"/>
            <w:b w:val="0"/>
            <w:i/>
            <w:strike w:val="0"/>
            <w:noProof w:val="0"/>
            <w:color w:val="0077CC"/>
            <w:position w:val="0"/>
            <w:sz w:val="20"/>
            <w:u w:val="single"/>
            <w:vertAlign w:val="baseline"/>
          </w:rPr>
          <w:t>first recorded Ivy League acceptance appeared to come from Brown in 2013</w:t>
        </w:r>
      </w:hyperlink>
      <w:r>
        <w:rPr>
          <w:rFonts w:ascii="arial" w:eastAsia="arial" w:hAnsi="arial" w:cs="arial"/>
          <w:b w:val="0"/>
          <w:i w:val="0"/>
          <w:strike w:val="0"/>
          <w:noProof w:val="0"/>
          <w:color w:val="000000"/>
          <w:position w:val="0"/>
          <w:sz w:val="20"/>
          <w:u w:val="none"/>
          <w:vertAlign w:val="baseline"/>
        </w:rPr>
        <w:t>. It was just one student in a cramped room, his classmate filming behind him. It had five comments and two shares.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first year T.M. Landry secured several Ivy League acceptances, the videos were of higher quality and included reaction shots from students in Ivy League sweatshirts.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this thing where it was no longer about a family,” Mr. Sassau said. “It was more so about publicity.”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parents noticed the biggest shift when T.M. Landry moved in early 2017. The school’s population grew as the Landrys began recruiting high-performing students from other schools, particularly those with high ACT scores. Visitors and cameras paraded through what had become a Potemkin village.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teachers rehearsed in the days before a visitor came, often the same lessons — down to the math problems displayed on the board — that they had run for the last visitor. Students who came to school had to have pristine shoes, fresh hairdos and their scripts ready — name, grade, college aspiration and major.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to paint a positive picture of the school continued even after students left T.M. Landry. When Ms. Jackson reached out to the Landrys to share her struggles at Wesleyan, she said they encouraged her to “stay on the path.” If not for that advice, she said would have left school earlier.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kept telling me that I had to stick it out, and show my school that T.M. Landry is for real,” she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brainwashed.”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students still cry when they discuss their experiences at T.M. Landry.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should have said something,” Ms. Malveaux said. “This isn’t what I wanted my life to be or what I want it to be about. I didn’t want to be part of the lies, and watching kids be abused and not do anything. I was so brainwashed.”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have been consumed with guilt.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pill to swallow,” Doresa Barton said. “You always like to think you would never let anything happen to your children.”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Thomas, the grandmother, said she felt like the Landrys preyed on their own community. “We expect that of other people, but we had an African-American who was one of us and seemed to be doing right by us, and it was a sham,” she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T.M. Landry hit a high of 180 students last year, parents say that enrollment plunged after a July meeting in which Mr. Landry called them a racial slur. Mr. Davis, the board member, blamed the drop on an “onslaught of negativity.”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parents are paying for tutoring or have enrolled their children in home-schools to help them catch up.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is among several students who never received a transcript. Last year, he was required to take ninth- and 10th-grade classes at his public high school. This year, he is doing 10th- and 11th-grade coursework.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all that work and still end up behind, it’s kind of a slap in the face,” he said. He still wants to attend M.I.T.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people to know what I went through,” Mr. Mitchell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Lewis, a Landry parent of three, said that her son Dawson, who has Asperger’s syndrome, left T.M. Landry for another private school this fall, and that he had finally found peers who embraced his quirkiness. Teachers did not make fun of him for having Encopresis, a condition where he soils himself when he is nervous, that had earned him the nickname “Mr. Smelly Man” from Mr. Landry.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son had to leave his new school after about two months because administrators there never received his transcript from the Landrys.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love for my child went as far as my wallet would go for them,” Ms. Lewis said. “All there is to prove that they were at T.M. Landry is check stubs.”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Landrys said that they withhold transcripts only when families do not pay their tuition. They declined to address any specific families or situations.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go to school.”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Landrys announced that they would open another school in the town of Opelousas, about 45 minutes from Breaux Bridge. The announcement rattled T.M. Landry families.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look your son in the face every day and tell him that this person is going to get what’s coming to him, or he’s going to get his punishment, when every other day you see something else that this person is doing, or they’re on to another school, or he’s on TV?” Ms. Mitchell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graduates face an uncertain future. Mr. Smith at N.Y.U. and Bryson Sassau at St. John’s both plan to take G.E.D. exams as a precaution after hearing that other Landry graduates left their colleges to return to Louisiana — only to find that their high school diplomas were not accepted at local colleges or for internships.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now works in the emergency room at a hospital in Louisiana. He believes he will go back to college, but he worries about other students, particularly his younger brother, who is a student at T.M. Landry.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this to keep happening to kids,” he said. “I don’t want parents to keep putting their kids in this abusive situation.”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Sassau had a severe seizure because of his epilepsy on campus this past spring, and St. John’s allowed him to take medical leave. He is set to return in January.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what’s going to happen,” Mr. Sassau said. “I just want to go to school.”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Jackson said that she hopes to enroll at a college in the South, closer to home.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Thanksgiving, The Times went to the school to see if the Landrys would take part in a follow-up interview. The couple agreed, but entered the conference room with about two dozen students who fielded many of the questions.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 whatever you want to write about us on the negative side,” Mr. Landry told a reporter. “But at the end of the day, my sister, if we got kids at Harvard every day, I’m going to fight for Harvard. Why is it O.K. that Asians get to Harvard? Why is it O.K. that white people get to Harvard?”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Landry raised his voice. He accused The Times of saying that it was wrong for T.M. Landry to want the best for its black students. He told his students that he would always fight for them. “We need the haters,” he said. “I welcome the haters.”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raised his arms on either side of him, forming a cross.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Michael Landry. I am the reformer,” he said. “They killed Jesus Christ because he could save the world. I say to myself, who are you compared to Jesus? Nothing! So I stick my arms out and say nail me to the cross if that’s what you want.”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Landry slipped into the familiar call-and-response with his students.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English,” he commanded them.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you,” they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Mandarin,” he yelled.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 ai ni,” they said.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Russian!”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lyublyu vas!”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Tagalog!”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“Mahal kita!”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Mike-a-nese!”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“Kneel,” they shouted.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Mike-a-nese!”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Doris Burke contributed research.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Nyjal Mitchell, a student who said a founder of the T.M. Landry school in Louisiana assaulted him. (A1); Michael and Tracey Landry, who started T.M. Landry in 2005, holding a letter from Harvard in an image on their school’s Facebook page.; Bryson Sassau, left, with his brother, Tyler, said his test-focused education at Landry ill-served him at college. “If it wasn’t on the ACT, I didn’t know it,” he said.; T.M. Landry settled into a bare-bones factory building last year in Breaux Bridge, La. Students and teachers said the Landrys fostered a culture of fear at the school.; BRYSON SASSAU, a former student at T.M. Landry, referring to its co-founder Michael Landry. (A12); MEGAN MALVEAUX, who chose to leave T.M. Landry and got a mediocre transcript.; NYJAL MITCHELL, one of many students who never received transcripts.; Megan Malveaux, left, meeting with a tutor in Lafayette, La. Her transcript from Landry, both the original and revised versions, included courses that she never took. (A13); LETARCHIA LEWIS, a former Landry parent, below with her children, referring to the videos showing students who were accepted to college.; Letarchia Lewis’s son Dawson transitioned to a home school in Carencro, La., where he found peers who embraced the quirkiness that resulted from his Asperger’s syndrome.; Ana Howard, Dawson’s sister, who also attended T.M. Landry. Their mother said that Mr. Landry capitalized on “a disadvantage that you know we are all a part of.” (PHOTOGRAPHS BY ANNIE FLANAGAN FOR THE NEW YORK TIMES) (A14)</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497"/>
      </w:pPr>
    </w:p>
    <w:p>
      <w:pPr>
        <w:pStyle w:val="Normal497"/>
        <w:ind w:left="200"/>
        <w:sectPr>
          <w:type w:val="continuous"/>
          <w:pgMar w:top="840" w:right="1000" w:bottom="840" w:left="1000" w:header="400" w:footer="400"/>
          <w:pgNumType w:fmt="decimal"/>
          <w:cols w:space="720"/>
        </w:sectPr>
      </w:pPr>
      <w:r>
        <w:br/>
      </w:r>
      <w:r>
        <w:pict>
          <v:line id="_x0000_s2905" style="position:absolute;z-index:253057024"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098"/>
          <w:headerReference w:type="default" r:id="rId4099"/>
          <w:footerReference w:type="even" r:id="rId4100"/>
          <w:footerReference w:type="default" r:id="rId4101"/>
          <w:headerReference w:type="first" r:id="rId4102"/>
          <w:footerReference w:type="first" r:id="rId4103"/>
          <w:pgSz w:w="12240" w:h="15840"/>
          <w:pgMar w:top="840" w:right="1000" w:bottom="840" w:left="1000" w:header="400" w:footer="400"/>
          <w:pgNumType w:fmt="decimal"/>
          <w:cols w:space="720"/>
          <w:titlePg w:val="0"/>
        </w:sectPr>
      </w:pPr>
    </w:p>
    <w:p>
      <w:pPr>
        <w:pStyle w:val="Normal498"/>
      </w:pPr>
    </w:p>
    <w:p>
      <w:pPr>
        <w:pStyle w:val="Normal498"/>
      </w:pPr>
      <w:r>
        <w:pict>
          <v:shape id="_x0000_i2906" type="#_x0000_t75" alt="LexisNexis®" style="width:147.75pt;height:30pt">
            <v:imagedata r:id="rId17" o:title=""/>
          </v:shape>
        </w:pict>
      </w:r>
      <w:r>
        <w:cr/>
      </w:r>
    </w:p>
    <w:p>
      <w:pPr>
        <w:pStyle w:val="Heading1496"/>
        <w:keepNext w:val="0"/>
        <w:spacing w:after="200" w:line="340" w:lineRule="atLeast"/>
        <w:ind w:left="0" w:right="0" w:firstLine="0"/>
        <w:jc w:val="center"/>
      </w:pPr>
      <w:hyperlink r:id="rId4104" w:history="1">
        <w:r>
          <w:rPr>
            <w:rFonts w:ascii="arial" w:eastAsia="arial" w:hAnsi="arial" w:cs="arial"/>
            <w:b/>
            <w:i/>
            <w:strike w:val="0"/>
            <w:color w:val="0077CC"/>
            <w:sz w:val="28"/>
            <w:u w:val="single"/>
            <w:vertAlign w:val="baseline"/>
          </w:rPr>
          <w:t>FILM REVIEW; That Poetry of Mamet, Aboard a Boat, Dammit</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2001 Friday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8"/>
        <w:keepNext w:val="0"/>
        <w:spacing w:after="0" w:line="240" w:lineRule="atLeast"/>
        <w:ind w:right="0"/>
        <w:jc w:val="both"/>
      </w:pPr>
      <w:bookmarkStart w:id="1011" w:name="Bookmark_498"/>
      <w:bookmarkEnd w:id="1011"/>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14</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 O. SCOTT </w:t>
      </w:r>
    </w:p>
    <w:p>
      <w:pPr>
        <w:pStyle w:val="Normal498"/>
        <w:keepNext/>
        <w:spacing w:before="240" w:after="0" w:line="340" w:lineRule="atLeast"/>
        <w:ind w:left="0" w:right="0" w:firstLine="0"/>
        <w:jc w:val="left"/>
      </w:pPr>
      <w:bookmarkStart w:id="1012" w:name="Body_496"/>
      <w:bookmarkEnd w:id="1012"/>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07" style="position:absolute;z-index:253058048"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might have been subtitled "How I Spent My Summer Vacation in a David Mamet Play." The film, directed by a Mamet mainstay, Joe Mantegna, was written by Mr. Mamet, and it concerns a young graduate student (he says he goes to school "in Massachusetts, near Boston," which is widely recognized code for Harvard) who spends a season working on the Seaway Queen, a Lake Michigan freight boat. On board he meets an assortment of brawny, big-talking characters, and you can see him drinking up their profane apercus and rambling tall tales with a writer's eager attention. And, of course, a writer is what he will become. The better subtitle might be: "Where My Plays Come From, by David Mamet."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much drama in "Lakeboat," which opens today at the Screening Room. The film's chief pleasure, a considerable one, is in hearing Mr. Mamet's characteristic idiom -- the rude, sprung-rhythm wordplay, the dialogue-of-the-deaf philosophizing -- so close to its real-world source. Over the years the playwright's vernacular poetry has been placed in all sorts of mouths, and tethered to various big themes and important metaphors, but here it is beautifully rooted in the ordinary speech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ethnic Chicago.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dialogue bubbles with disquisitions on women, work and booze ("It's a curse and an elevation"), with roughneck koans ("I knew a guy who ate a chair, just because nobody stopped him") and with heated arguments about nothing, or about whether Steven Seagal is tougher ("starker" in German-tinged Chicagoese) than Clint Eastwood or even Shirley Temple.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unfolds with the leisurely swing of a summer spent doing nothing very strenuous. Mr. Mamet's younger self, Dale Katzman, is played by his real-life younger brother Tony, who has an effortlessly likable, open manner. The older, tougher guys on the boat are glad to have a fresh audience for their bluster and invention, and it becomes clear that Mr. Mamet has such a good ear because he is, or at least was, such a good listener. And Mr. Mantegna, who as an actor is one of the leading interpreters of Mr. Mamet's work, gives generous room to the movie's first-rate ensemble.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Durning and George Wendt play the first mate and his assistant, men of impressive girth who also possess a curious delicacy of manner (at least for Mamet characters). Denis Leary is the ship's fireman, who studies porno magazines as if they were tracts of German philosophy. Andy Garcia has an uncredited silent cameo as a crew member who has had some mysterious trouble ashore: his scenes enact his buddies' divergent, wildly embellished accounts of what must have happened to him.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belongs to three actors less well known to film audiences: J. J. Johnston, who plays Stan, the biggest talker of them all; Jack Wallace, who plays the avuncular, slightly off Fred; and Robert Forster, whose character, Joe, seems both the least articulate and the most sensitive of the group. Mr. Forster, whose most memorable screen performances to date have been in Haskell Wexler's "Medium Cool" and Quentin Tarantino's "Jackie Brown," provides a bass note of melancholy soul under the scrappy bluff of "Lakeboat." Mr. Johnston and Mr. Wallace are old Chicago friends of Mr. Mamet's, and their ease with his expression makes you wonder if he learned it all from them rather than vice versa.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allows you to watch that learning take place, and it also affords a glimpse of what separates Mr. Mamet from the world of his characters. In one scene late in the picture, Joe and Dale are chatting about their lives. "You got it made," the older man says to the younger. His words, spoken without envy or even a sense of specific insight, point to the chasm of class and generation that stretches between him and Dale. It's a delicate moment, which both the older and the younger Mamets -- David, Tony, and, for that matter, Dale -- handle with easy grace.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 is rated R (Under 17 requires accompanying parent or adult guardian). Virtually every line of dialogue suitable for printing in this newspaper is quoted above.</w:t>
      </w:r>
    </w:p>
    <w:p>
      <w:pPr>
        <w:pStyle w:val="Normal498"/>
      </w:pP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LAKEBOAT</w:t>
      </w:r>
    </w:p>
    <w:p>
      <w:pPr>
        <w:pStyle w:val="Normal498"/>
      </w:pP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Joe Mantegna; written by David Mamet, based on his play; director of photography, Paul Sarossy; edited by Christopher Cibelli; music by Bob Mamet; production designer, Thomas Carnegie; produced by Mr. Mantegna, Eric R. Epperson, Tony Mamet and Morris Ruskin; released by Oregon Trail Films Ltd. At the Screening Room, 54 Varick Street, at Laight Street, TriBeCa. Running time: 98 minutes. This film is rated R.</w:t>
      </w:r>
    </w:p>
    <w:p>
      <w:pPr>
        <w:pStyle w:val="Normal498"/>
      </w:pP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Charles Durning (Skippy), Peter Falk (Pierman), Robert Forster (Joe), J. J. Johnston (Stan), Denis Leary (Fireman), Tony Mamet (Dale Katzman), Jack Wallace (Fred) and George Wendt (Collins).</w:t>
      </w:r>
    </w:p>
    <w:p>
      <w:pPr>
        <w:pStyle w:val="Normal498"/>
        <w:keepNext w:val="0"/>
        <w:spacing w:before="240" w:after="0" w:line="260" w:lineRule="atLeast"/>
        <w:ind w:left="0" w:right="0" w:firstLine="0"/>
        <w:jc w:val="left"/>
      </w:pPr>
      <w:r>
        <w:br/>
      </w:r>
      <w:hyperlink r:id="rId4105" w:history="1">
        <w:r>
          <w:rPr>
            <w:rFonts w:ascii="arial" w:eastAsia="arial" w:hAnsi="arial" w:cs="arial"/>
            <w:b w:val="0"/>
            <w:i/>
            <w:strike w:val="0"/>
            <w:color w:val="0077CC"/>
            <w:sz w:val="20"/>
            <w:u w:val="single"/>
            <w:vertAlign w:val="baseline"/>
          </w:rPr>
          <w:t>http://www.nytimes.com</w:t>
        </w:r>
      </w:hyperlink>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908" style="position:absolute;z-index:253059072"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George Wendt, left, and Robert Forster, on the crew in "Lakeboat." (Lakeboat Productions)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2001</w:t>
      </w:r>
    </w:p>
    <w:p>
      <w:pPr>
        <w:pStyle w:val="Normal498"/>
      </w:pPr>
    </w:p>
    <w:p>
      <w:pPr>
        <w:pStyle w:val="Normal498"/>
        <w:ind w:left="200"/>
        <w:sectPr>
          <w:type w:val="continuous"/>
          <w:pgMar w:top="840" w:right="1000" w:bottom="840" w:left="1000" w:header="400" w:footer="400"/>
          <w:pgNumType w:fmt="decimal"/>
          <w:cols w:space="720"/>
        </w:sectPr>
      </w:pPr>
      <w:r>
        <w:br/>
      </w:r>
      <w:r>
        <w:pict>
          <v:line id="_x0000_s2909" style="position:absolute;z-index:253060096"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106"/>
          <w:headerReference w:type="default" r:id="rId4107"/>
          <w:footerReference w:type="even" r:id="rId4108"/>
          <w:footerReference w:type="default" r:id="rId4109"/>
          <w:headerReference w:type="first" r:id="rId4110"/>
          <w:footerReference w:type="first" r:id="rId4111"/>
          <w:pgSz w:w="12240" w:h="15840"/>
          <w:pgMar w:top="840" w:right="1000" w:bottom="840" w:left="1000" w:header="400" w:footer="400"/>
          <w:pgNumType w:fmt="decimal"/>
          <w:cols w:space="720"/>
          <w:titlePg w:val="0"/>
        </w:sectPr>
      </w:pPr>
    </w:p>
    <w:p>
      <w:pPr>
        <w:pStyle w:val="Normal499"/>
      </w:pPr>
    </w:p>
    <w:p>
      <w:pPr>
        <w:pStyle w:val="Normal499"/>
      </w:pPr>
      <w:r>
        <w:pict>
          <v:shape id="_x0000_i2910" type="#_x0000_t75" alt="LexisNexis®" style="width:147.75pt;height:30pt">
            <v:imagedata r:id="rId17" o:title=""/>
          </v:shape>
        </w:pict>
      </w:r>
      <w:r>
        <w:cr/>
      </w:r>
    </w:p>
    <w:p>
      <w:pPr>
        <w:pStyle w:val="Heading1497"/>
        <w:keepNext w:val="0"/>
        <w:spacing w:after="200" w:line="340" w:lineRule="atLeast"/>
        <w:ind w:left="0" w:right="0" w:firstLine="0"/>
        <w:jc w:val="center"/>
      </w:pPr>
      <w:hyperlink r:id="rId4112" w:history="1">
        <w:r>
          <w:rPr>
            <w:rFonts w:ascii="arial" w:eastAsia="arial" w:hAnsi="arial" w:cs="arial"/>
            <w:b/>
            <w:i/>
            <w:strike w:val="0"/>
            <w:color w:val="0077CC"/>
            <w:sz w:val="28"/>
            <w:u w:val="single"/>
            <w:vertAlign w:val="baseline"/>
          </w:rPr>
          <w:t>Ivy League Hopes Were Real. The Rest Was Fake.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2018 Friday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9"/>
        <w:keepNext w:val="0"/>
        <w:spacing w:after="0" w:line="240" w:lineRule="atLeast"/>
        <w:ind w:right="0"/>
        <w:jc w:val="both"/>
      </w:pPr>
      <w:bookmarkStart w:id="1013" w:name="Bookmark_499"/>
      <w:bookmarkEnd w:id="1013"/>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4837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ERICA L. GREEN, KATIE BENNER and ANNIE FLANAGAN</w:t>
      </w:r>
    </w:p>
    <w:p>
      <w:pPr>
        <w:pStyle w:val="Normal499"/>
        <w:keepNext/>
        <w:spacing w:before="240" w:after="0" w:line="340" w:lineRule="atLeast"/>
        <w:ind w:left="0" w:right="0" w:firstLine="0"/>
        <w:jc w:val="left"/>
      </w:pPr>
      <w:bookmarkStart w:id="1014" w:name="Body_497"/>
      <w:bookmarkEnd w:id="1014"/>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11" style="position:absolute;z-index:253061120"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BRIDGE, La. -- Bryson Sassau's application would inspire any college admissions officer.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founder of T.M. Landry College Preparatory School described him as a ''bright, energetic, compassionate and genuinely well-rounded'' student whose alcoholic father had beaten him and his mother and had denied them money for food and shelter. His transcript ''speaks for itself,'' the founder, Tracey Landry, wrote, but Mr. Sassau should also be lauded for founding a community service program, the Dry House, to help the children of abusive and alcoholic parents. He took four years of honors English, the application said, was a baseball M.V.P. and earned high honors in the ''Mathematics Olympiad.''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narrative earned Mr. Sassau acceptance to St. John's University in New York. There was one problem: None of it was true.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just a small piece in a whole fathom of lies,'' Mr. Sassau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has become a viral Cinderella story, a small school run by Michael Landry, a teacher and former salesman, and his wife, Ms. Landry, a nurse, whose predominantly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have escaped the rural South for the nation's most elite colleges. A video of a 16-year-old student opening his Harvard acceptance letter last year has been viewed more than eight million times. Other Landry students went on to Yale, Brown, Princeton, Stanford, Columbia, Dartmouth, Cornell and Wesleyan.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Landry success stories have been splashed in the past two years on the ''Today'' show, ''Ellen'' and the ''CBS Morning News.'' Education professionals extol T.M. Landry and its 100 or so kindergarten-through-12th-grade students as an example for other Louisiana schools. Wealthy supporters have pushed the Landrys, who have little educational training, to expand to other cities. Small donors, heartened by the web videos, send in a steady stream of cash.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the school falsified transcripts, made up student accomplishments and mined the worst stereotypes of black America to manufacture up-from-hardship tales that it sold to Ivy League schools hungry for diversity. The Landrys also fostered a culture of fear with physical and emotional abuse, students and teachers said. Students were forced to kneel on rice, rocks and hot pavement, and were choked, yelled at and berated.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deception has tainted nearly everyone the school has touched, including students, parents and college admissions officers convinced of a myth.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colleges ''want to be able to get behind the black kids going off and succeeding, and going to all of these schools,'' said Raymond Smith Jr., who graduated from T.M. Landry in 2017 and enrolled at N.Y.U. He said that Mr. Landry forced him to exaggerate his father's absence from his life on his N.Y.U. application.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good look,'' these colleges ''getting these bright, high-flying, came-from-nothing-turned-into-something students,'' Mr. Smith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portrait of T.M. Landry emerged from interviews with 46 people: parents of former Landry students; current and former students; former teachers; and law enforcement agents. The New York Times also examined student records and court documents showing that Mr. Landry and another teacher at the school had pleaded guilty to crimes related to violence against students, and police records that included multiple witness statements saying that Mr. Landry hit children. The Breaux Bridge Police Department closed the case after deciding it was outside of its jurisdiction.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dream you see on television, all those videos,'' said Mr. Sassau's mother, Alison St. Julien, ''it's really a nightmare.''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Times, the Landrys denied falsifying transcripts and college applications, but Mr. Landry admitted that he hit students and could be rough. ''Oh, I yell a lot,'' he said. He goads black and white students to compete against one another because that is how the real world works,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Mr. Landry was sentenced to probation and attended an anger management program after pleading guilty to a count of battery. Despite the documentation, he insisted that he did not plead guilty or serve probation. Mr. Landry said that the victim was a student whose mother asked him to hit her child, and he said he had eased up on physical punishments.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do that anymore,''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calls himself a ''drill sergeant'' or ''coach,'' and asks children to kneel before him to learn humility, for five minutes at most, Mr. Landry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how the students have experienced it. Tyler Sassau, Mr. Sassau's brother, said he can still feel the humiliation and smell the stench on his clothes from kneeling last year on a bathroom floor for nearly two hours.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going to get up without asking him because if I did, I could've got something worse,'' he said. ''I could barely stand when I got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defense, the Landrys touted the school's ACT scores and high graduation and college enrollment statistics.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pushed under the microscope, or under the dagger,'' Mr. Landry said, because ''it had been just black kids going. Society kept saying all these negative things about us because it was just easy to beat this broken-down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who navigated the Landrys' system and made it to the nation's top colleges now face their own quandaries.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believe that we all thought we were doing the right thing at the time, and didn't have a choice,'' Mr. Smith said. ''It was a cultish mentality.''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produced its first graduating class in 2013, and since then, 50 students have graduated, according to the school's promotional materials. They have had mixed success in college.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alumni, especially those who spent only a short time at T.M. Landry, have been successful. Bryson Sassau did well in his classes at St. John's, although he had to quit some advanced science and math courses. Mr. Smith also did well, but with debts mounting had to drop out after his freshman year. Another Landry graduate said he feels at home at Brown in his junior year, has maintained good grades and was recently accepted into a program that prepares students to pursue a doctoral degree.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 in the most viral video, who spent only a short time at Landry, is in his first semester at Harvard. Other Landry students have been admitted to Harvard over the past three years, but the university declined to provide information on their status.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yet other Landry students, particularly those who spent multiple years at the school, the results after graduation have been disappointing. Some have withdrawn from college, or transferred to less rigorous programs.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Asja Jackson, whose Wesleyan University acceptance video also went viral, decided to leave this month after she said she fell into a depression over her first-semester struggles. She said she ''froze and failed'' her first chemistry tests and walked out of a biology exam. Her papers, she said, were ''childish,'' and she was too embarrassed to attend a writing workshop.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studied and worked through the night, like she had done at T.M. Landry since eighth grade, but she just was not ''catching it,'' she said. She said she eventually stopped eating, talking to her friends, leaving her room or going to class.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understand why people around me were doing well, and I wasn't,'' said Ms. Jackson, who took the advice of her dean and started medical leave. ''I couldn't tell my friends because they would say, 'How did you get into the school then?' There were too many questions that I couldn't answer.''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five T.M. Landry families spoke with local law enforcement, and two more contacted the local education authorities for aid, but little changed.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Ashlee McFarlane, a lawyer at Gerger Khalil &amp; Hennessy in Houston, said dozens of parents, students and staff have left the school and are reaching out to her for help.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Ms. McFarlane said, ''they want to protect their children and to finally be heard.''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us on the unity.''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49, and Ms. Landry, 50, say that education lifted them from their impoverished childhoods in Breaux Bridge, near Lafayette. Ms. Landry got a nursing degree. Mr. Landry got his bachelor's degree from the University of Southwestern Louisiana, which was later renamed the University of Louisiana at Lafayette. He was a salesman and, from 2002 through 2004, a certified teacher.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started T.M. Landry in 2005 as a home-school for their son and five children. The early results were not good. Two of the six students ended up in prison, Mr. Landry said. But the couple continued to recruit students from area churches, telling parishioners that teaching was their calling.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T.M. Landry, now an unaccredited private school, settled last year into a bare-bones factory building that Mr. Landry has compared to his students: abandoned and run down, but loved by him.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taking no government funding, the school falls into a narrow category of educational institutions that the state does not regulate or approve, said Erin Bendily, the assistant superintendent of policy and governmental affairs at the Louisiana Department of Education. Some T.M. Landry diplomas say that students meet Louisiana state requirements, but the state does not recognize the diplomas.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we're not accredited,'' Mr. Landry said at a recruiting event this year. ''Three years in a row, Harvard took us. Stanford has taken 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said he does not participate in state scholarship programs or accept any other funding because it would impair his ability to run the school in a ''nontraditional'' way.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Mr. Landry has appealed to parents whose children were struggling, bored or ignored in their public and private schools. He told them that his school had special programs for students with disabilities. Parents said he took a deep interest in their lives, called their children ''baby girl'' and ''baby boy,'' and shared personal stories about his own family members who had struggles with drugs or had been in prison.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used to tout the school as created for ''black troublemakers.'' As it became more prominent, it started to appeal to local doctors, paralegals and small-business owners. Some white and Asian families also enrolled their children.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families thought that the Landrys were fighting to give their children a fair shot in a world that often believed they were only capable of being sports stars. Mr. Landry's mantra: ''Why play for a team when you can own the team?''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he was black, I was like, 'Man, he's going to uplift these kids,''' said Doresa Barton, whose three children were enrolled at Landry until this year.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us on the unity,'' said Letarchia Lewis, a parent, and he capitalized on ''a disadvantage that you know we are all a part of.''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cleaned the school, taught younger children, stayed into the night and attended year-round. Nearly every day they would call and respond ''I love you'' in several languages, and Mr. Landry said the word ''kneel'' meant ''I love you'' in his own language, ''Mike-a-nese.''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said that they were told to feed and clothe their children -- and that Mr. Landry would take care of the rest. Apprehensive families were placated by videos of students solving tough math problems and being accepted to college. ''When you see these videos,'' Ms. Lewis said, ''you want that.''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viral video and media appearance, donors including wealthy executives and older Americans on fixed incomes sent money. T.M. Landry took in more than $250,000 in donations this year, a portion of which was earmarked by the donors for tuition assistance, according to records of the donations obtained by The Times.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school has not yet offered any scholarships, said Greg Davis, a T.M. Landry board member. Mr. Landry said donations were put into a general account, but he declined to say how the money was spent.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T.M. Landry families, tuition is not cheap -- about $600 a month, or $7,200 annually. Mr. Landry's annual salary has averaged about $86,000, according to four bankruptcy filings, which he says were driven by all of the tuition that he and his wife have covered.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a house on water.''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days start at T.M. Landry with a morning meeting, chants and pep talks, a ritual meant to ''center'' students and help them find their voice and confidence, Mr. Landry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is based loosely on a Montessori model that emphasizes mastery, so classes are optional, the Landrys said. Younger students described their education as learning from computer programs and YouTube videos. Instructors and textbooks are on hand, but the students teach one another. Math and English lessons are taught by the Landrys, who devote most of their attention to older students preparing for the ACT. Select students take dual-enrollment courses at the University of Louisiana in Lafayette.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Broussard, a Landry parent, noticed last fall that his 8-year-old, who had attended the school since he was 3, was writing ''chicken scratch.'' Mr. Broussard had been happy with the school -- his older son had been admitted to Brown after two years at Landry -- but he confronted Mr. Landry about his younger son's progress. Mr. Landry responded that he did not teach sentence structure and just wanted students to love to write.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independent assessment at Sylvan Learning Center revealed that Mr. Broussard's younger son was performing two grade levels behind.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him my son for six years, almost every day, 12 months of the year,'' Mr. Broussard said of Mr. Landry. ''The longer these kids stayed there, the further behind they were.''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the Broussard boy's low test scores spread last fall, and at least eight parents interviewed by The Times had their own students assessed. Of their 11 students, only two were performing at grade level, while the rest had fallen behind or made no progress. One junior was performing at a fourth-grade level in reading and math.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Dodie Thomas, a T.M. Landry grandmother, said she discovered that her 6-year-old granddaughter had never learned phonics and that she could not read. She played with Legos most of the 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I've paid for a high-priced babysitter,'' Ms. Thomas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and high school students said they mostly completed worksheets that were recycled every few weeks. They came to recognize the failures in the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building a house on water,'' Tyler Sassau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school students took ACT practice tests day after day and sporadically attended classes. Bryson Sassau, who took the ACT three times, said that once he got to college, he realized an education that revolved around test preparation had ill-served him. ''If it wasn't on the ACT, I didn't know it,''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recruited their own family members and parents of students to serve as instructors. They also pulled in staff from other schools by promising them that they would get rich through consulting jobs or owning one of their own T.M. Landry schools one 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Tanika Williams was hired to teach philosophy last year. She took pride in her lessons, but said that because students were not required to attend class, some showed up infrequently.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look at kids literally walking around all day,''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a half-dozen staff members resigned. Among those remaining was Keidrick Owens, who had been accused at his previous school of instructing older students to whip younger students with a belt. Last fall, Mr. Owens pleaded guilty to contributing to the delinquency of a minor and was sentenced to 18 months' probation.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my son broken.''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Landry's booming voice would ring through the school -- ''I'M GETTING MAD!'' -- students scurried to get out of his path.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dozen students and staff members told The Times of pupils being humiliated in front of their peers and of racial groups being pitted against one another. Academically weak students were demeaned, and headstrong students were made to kneel.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half-dozen students interviewed said they had witnessed Mr. Landry choking their schoolmates, and three students observed him slam others on desks. Another three students said they saw Mr. Landry place a child with autism in a closet.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Nyjal Mitchell, 16, said he wanted to be accepted by Mr. Landry because he dreamed of attending the Massachusetts Institute of Technology. He cleaned the school. He stayed later than others. He competed fiercely with his classmates. He said he even ignored attacks on his younger sister, Sanaa, who was bullied.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clicked with the idea of doing something with my life,'' Mr. Mitchell said. ''I had the idea that the only way that would happen was through the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and his parents filed complaints against Mr. Landry in February 2017 with the Breaux Bridge police, detailing what they said were three instances of assault against the young Mr. Mitchell -- choking, shoving and dragging. In the family statements to the police, Nyjal Mitchell reported that he also saw Mr. Landry choke three other students, including one with autism.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conducted an investigation into the alleged assaults, which witnesses said took place from late 2016 to January 2017. The inquiry included witness statements from three students and one teacher.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''Nyjal attempted to remove Mike's hand due to him turning red,'' one student said, according to the police report.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episode cited in the report, Mr. Landry dragged Mr. Mitchell by his hoodie across a concrete floor, put his foot on Mr. Mitchell's throat and made Mr. Mitchell kneel.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said he believed the punishment was a ''normal'' part of being a T.M. Landry student.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my son broken,'' said his mother, Mary Mitchell.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investigation, the Breaux Bridge police determined the episodes happened beyond city limits, so the case was referred to the local sheriff, whose office did not comment on its status.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pulling all of the information out of thin air.''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told students that he would ruin their futures if they left the school or told anyone what happened there, according to 20 current and former students interviewed and Terica Fuselier, a former teacher. They said that Mr. Landry threatened to alter or withhold their transcripts, or force them to enroll in a lower grade. Retaliation was a constant worry for students and teachers, Ms. Fuselier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Megan Malveaux, 16, said she believes she received a mediocre transcript from T.M. Landry because she chose to leave the school. An original and a revised document, which had different birth dates, include courses she never took.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Kelvin Simon said that when he found out the school wanted to submit a fraudulent transcript for his daughter's application to Yale, he told Mr. Landry that he would not pay tuition until the school produced a real transcript. Mr. Landry refused, and Mr. Simon withdrew his daughter in October.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Thanksgiving, Mr. Landry tried to bargain with him: In exchange for an accurate transcript, Mr. Simon would pay no tuition but keep his daughter in the school, according to texts reviewed by The Times. Mr. Landry also advised Mr. Simon to state that his income was below $65,000 on financial aid forms to qualify for a scholarship. Mr. Simon's daughter chose to withdraw her application to Yale rather than apply through T.M. Landry, which she no longer trusted.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also convinced students that he had special relationships with college deans, particularly at Harvard, and that he could use them to help students get into college -- or to keep them out. He told students that college officers observed them through the school's security cameras, and that the universities were so involved with the school that they set T.M. Landry's tuition rates.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''Alleged statements made by Mr. Landry seriously misrepresent his relationship, and that of the T.M. Landry School, with the Harvard College admissions office,'' said Rachael Dane, a Harvard spokeswoman. Dartmouth and Stanford said that they had no role in the operations of T.M. Landry. St. John's, Wesleyan, Cornell and N.Y.U. also said that they had no special relationship with Landry. Claims of observing the school through security cameras were absurd, the colleges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look into the issues raised by this reporting,'' said John H. Beckman, a spokesman at N.Y.U.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half-dozen current and former students said that Mr. Landry told them to lie on their college applications. In exchange for students' loyalty, Mr. Landry produced glowing transcripts, including what several students said were high marks in advanced coursework they never took.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pulling all of the information out of thin air,'' Bryson Sassau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this week did Mr. Sassau see the application that the Landrys submitted to St. John's on his behalf. He was stunned and angry about the fabrications. His father paid child support and had never beat him nor his mother, unlike the abusive parent described.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Bryson Sassau had never started an organization called the Dry House -- he had never even heard of it -- and had never taken the classes or earned the accolades listed.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recommendation from his English teacher praising his debate skills twice referred to another student.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even care about me enough to have the decency to change my name,'' Mr. Sassau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said that they have never falsified information on transcripts or college applications. Instead, Mr. Landry said, he encouraged students to ''go deep'' on their personal statements, and not to hide their struggles. He would edit the statements, he said, or tell them if he did not agree with their approach.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federal financial aid forms, each parent interviewed said they never saw their child's college application.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be the perfect student.''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 was real.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recorded Ivy League acceptance appeared to come from Brown in 2013. It was just one student in a cramped room, his classmate filming behind him. It had five comments and two shares.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first year T.M. Landry secured several Ivy League acceptances, the videos were of higher quality and included reaction shots from students in Ivy League sweatshirts.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became this thing where it was no longer about a family,'' Mr. Sassau said. ''It was more so about publicity.''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and parents noticed the biggest shift when T.M. Landry moved in early 2017. The school's population grew as the Landrys began recruiting high-performing students from other schools, particularly those with high ACT scores. Visitors and cameras paraded through what had become a Potemkin village.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and teachers rehearsed in the days before a visitor came, often the same lessons -- down to the math problems displayed on the board -- that they had run for the last visitor. Students who came to school had to have pristine shoes, fresh hairdos and their scripts ready -- name, grade, college aspiration and major.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pressure to paint a positive picture of the school continued even after students left T.M. Landry. When Ms. Jackson reached out to the Landrys to share her struggles at Wesleyan, she said they encouraged her to ''stay on the path.'' If not for that advice, she said would have left school earlier.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kept telling me that I had to stick it out, and show my school that T.M. Landry is for real,''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 brainwashed.''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students still cry when they discuss their experiences at T.M. Landry.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should have said something,'' Ms. Malveaux said. ''This isn't what I wanted my life to be or what I want it to be about. I didn't want to be part of the lies, and watching kids be abused and not do anything. I was so brainwashed.''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have been consumed with guilt.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tough pill to swallow,'' Doresa Barton said. ''You always like to think you would never let anything happen to your children.''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Thomas, the grandmother, said she felt like the Landrys preyed on their own community. ''We expect that of other people, but we had an African-American who was one of us and seemed to be doing right by us, and it was a sham,''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T.M. Landry hit a high of 180 students last year, parents say that enrollment plunged after a July meeting in which Mr. Landry called them a racial slur. Mr. Davis, the board member, blamed the drop on an ''onslaught of negativity.''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parents are paying for tutoring or have enrolled their children in home-schools to help them catch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Mitchell is among several students who never received a transcript. Last year, he was required to take ninth- and 10th-grade classes at his public high school. This year, he is doing 10th- and 11th-grade coursework.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all that work and still end up behind, it's kind of a slap in the face,'' he said. He still wants to attend M.I.T.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people to know what I went through,'' Mr. Mitchell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Lewis, a Landry parent of three, said that her son Dawson, who has Asperger's syndrome, left T.M. Landry for another private school this fall, and that he had finally found peers who embraced his quirkiness. Teachers did not make fun of him for having Encopresis, a condition where he soils himself when he is nervous, that had earned him the nickname ''Mr. Smelly Man'' from Mr. Landry.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son had to leave his new school after about two months because administrators there never received his transcript from the Landrys.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love for my child went as far as my wallet would go for them,'' Ms. Dawson said. ''All there is to prove that they were at T.M. Landry is check stubs.''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Landrys said that they withhold transcripts only when families do not pay their tuition. They declined to address any specific families or situations.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go to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the Landrys announced that they would open another school in the town of Opelousas, about 45 minutes from Breaux Bridge. The announcement rattled T.M. Landry families.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look your son in the face every day and tell him that this person is going to get what's coming to him, or he's going to get his punishment, when every other day you see something else that this person is doing, or they're on to another school, or he's on TV?'' Ms. Mitchell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graduates face an uncertain future. Mr. Smith at N.Y.U. and Bryson Sassau at St. John's both plan to take G.E.D. exams as a precaution after hearing that other Landry graduates left their colleges to return to Louisiana -- only to find that their high school diplomas were not accepted at local colleges or for internships.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now works in the emergency room at a hospital in Louisiana. He believes he will go back to college, but he worries about other students, particularly his younger brother, who is a student at T.M. Landry.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want this to keep happening to kids,'' he said. ''I don't want parents to keep putting their kids in this abusive situation.''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Sassau had a severe seizure because of his epilepsy on campus this past spring, and St. John's allowed him to take medical leave. He is set to return in January.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what's going to happen,'' Mr. Sassau said. ''I just want to go to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Jackson said that she hopes to enroll at a college in the South, closer to home.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before Thanksgiving, The Times went to the school to see if the Landrys would take part in a follow-up interview. The couple agreed, but entered the conference room with about two dozen students who fielded many of the questions.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 whatever you want to write about us on the negative side,'' Mr. Landry told a reporter. ''But at the end of the day, my sister, if we got kids at Harvard every day, I'm going to fight for Harvard. Why is it O.K. that Asians get to Harvard? Why is it O.K. that white people get to Harvard?''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raised his voice. He accused The Times of saying that it was wrong for T.M. Landry to want the best for its black students. He told his students that he would always fight for them. ''We need the haters,'' he said. ''I welcome the haters.''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raised his arms on either side of him, forming a cross.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name is Michael Landry. I am the reformer,'' he said. ''They killed Jesus Christ because he could save the world. I say to myself, who are you compared to Jesus? Nothing! So I stick my arms out and say nail me to the cross if that's what you want.''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Landry slipped into the familiar call-and-response with his students.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English,'' he commanded them.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you,'' they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Mandarin,'' he yelled.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 ai ni,'' they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 lyublyu vas!''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Tagalog!''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''Mahal kita!''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Mike-a-nese!''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''Kneel,'' they shouted.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Mike-a-nese!''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''Kneel!''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Doris Burke contributed research.</w:t>
      </w:r>
    </w:p>
    <w:p>
      <w:pPr>
        <w:pStyle w:val="Normal499"/>
        <w:keepNext w:val="0"/>
        <w:spacing w:before="240" w:after="0" w:line="260" w:lineRule="atLeast"/>
        <w:ind w:left="0" w:right="0" w:firstLine="0"/>
        <w:jc w:val="left"/>
      </w:pPr>
      <w:r>
        <w:br/>
      </w:r>
      <w:hyperlink r:id="rId4113" w:history="1">
        <w:r>
          <w:rPr>
            <w:rFonts w:ascii="arial" w:eastAsia="arial" w:hAnsi="arial" w:cs="arial"/>
            <w:b w:val="0"/>
            <w:i/>
            <w:strike w:val="0"/>
            <w:color w:val="0077CC"/>
            <w:sz w:val="20"/>
            <w:u w:val="single"/>
            <w:vertAlign w:val="baseline"/>
          </w:rPr>
          <w:t>https://www.nytimes.com/2018/11/30/us/tm-landry-college-prep-black-students.html</w:t>
        </w:r>
      </w:hyperlink>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12" style="position:absolute;z-index:253062144"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Nyjal Mitchell, a student who said a founder of the T.M. Landry school in Louisiana assaulted him. (A1)</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and Tracey Landry, who started T.M. Landry in 2005, holding a letter from Harvard in an image on their school's Facebook page.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Bryson Sassau, left, with his brother, Tyler, said his test-focused education at Landry ill-served him at college. ''If it wasn't on the ACT, I didn't know it,''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Landry settled into a bare-bones factory building last year in Breaux Bridge, La. Students and teachers said the Landrys fostered a culture of fear at the school.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BRYSON SASSAU, a former student at T.M. Landry, referring to its co-founder Michael Landry. (A12)</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MALVEAUX, who chose to leave T.M. Landry and got a mediocre transcript.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NYJAL MITCHELL, one of many students who never received transcripts.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Malveaux, left, meeting with a tutor in Lafayette, La. Her transcript from Landry, both the original and revised versions, included courses that she never took. (A13)</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LETARCHIA LEWIS, a former Landry parent, below with her children, referring to the videos showing students who were accepted to college.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Letarchia Lewis's son Dawson transitioned to a home school in Carencro, La., where he found peers who embraced the quirkiness that resulted from his Asperger's syndrome.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 Howard, Dawson's sister, who also attended T.M. Landry. Their mother said that Mr. Landry capitalized on ''a disadvantage that you know we are all a part of.'' (PHOTOGRAPHS BY ANNIE FLANAGAN FOR THE NEW YORK TIMES) (A14)       </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2018</w:t>
      </w:r>
    </w:p>
    <w:p>
      <w:pPr>
        <w:pStyle w:val="Normal499"/>
      </w:pPr>
    </w:p>
    <w:p>
      <w:pPr>
        <w:pStyle w:val="Normal499"/>
        <w:ind w:left="200"/>
        <w:sectPr>
          <w:type w:val="continuous"/>
          <w:pgMar w:top="840" w:right="1000" w:bottom="840" w:left="1000" w:header="400" w:footer="400"/>
          <w:pgNumType w:fmt="decimal"/>
          <w:cols w:space="720"/>
        </w:sectPr>
      </w:pPr>
      <w:r>
        <w:br/>
      </w:r>
      <w:r>
        <w:pict>
          <v:line id="_x0000_s2913" style="position:absolute;z-index:25306316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114"/>
          <w:headerReference w:type="default" r:id="rId4115"/>
          <w:footerReference w:type="even" r:id="rId4116"/>
          <w:footerReference w:type="default" r:id="rId4117"/>
          <w:headerReference w:type="first" r:id="rId4118"/>
          <w:footerReference w:type="first" r:id="rId4119"/>
          <w:pgSz w:w="12240" w:h="15840"/>
          <w:pgMar w:top="840" w:right="1000" w:bottom="840" w:left="1000" w:header="400" w:footer="400"/>
          <w:pgNumType w:fmt="decimal"/>
          <w:cols w:space="720"/>
          <w:titlePg w:val="0"/>
        </w:sectPr>
      </w:pPr>
    </w:p>
    <w:p>
      <w:pPr>
        <w:pStyle w:val="Normal500"/>
      </w:pPr>
    </w:p>
    <w:p>
      <w:pPr>
        <w:pStyle w:val="Normal500"/>
      </w:pPr>
      <w:r>
        <w:pict>
          <v:shape id="_x0000_i2914" type="#_x0000_t75" alt="LexisNexis®" style="width:147.75pt;height:30pt">
            <v:imagedata r:id="rId17" o:title=""/>
          </v:shape>
        </w:pict>
      </w:r>
      <w:r>
        <w:cr/>
      </w:r>
    </w:p>
    <w:p>
      <w:pPr>
        <w:pStyle w:val="Heading1498"/>
        <w:keepNext w:val="0"/>
        <w:spacing w:after="200" w:line="340" w:lineRule="atLeast"/>
        <w:ind w:left="0" w:right="0" w:firstLine="0"/>
        <w:jc w:val="center"/>
      </w:pPr>
      <w:hyperlink r:id="rId4120" w:history="1">
        <w:r>
          <w:rPr>
            <w:rFonts w:ascii="arial" w:eastAsia="arial" w:hAnsi="arial" w:cs="arial"/>
            <w:b/>
            <w:i/>
            <w:strike w:val="0"/>
            <w:color w:val="0077CC"/>
            <w:sz w:val="28"/>
            <w:u w:val="single"/>
            <w:vertAlign w:val="baseline"/>
          </w:rPr>
          <w:t>Modern Miami Casts Covetous Eye on 'Cuban Plymouth Rock'</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2015 Thursday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0"/>
        <w:keepNext w:val="0"/>
        <w:spacing w:after="0" w:line="240" w:lineRule="atLeast"/>
        <w:ind w:right="0"/>
        <w:jc w:val="both"/>
      </w:pPr>
      <w:bookmarkStart w:id="1015" w:name="Bookmark_500"/>
      <w:bookmarkEnd w:id="1015"/>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2118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LIZETTE ALVAREZ</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Lizette Alvarez has been a reporter for The New York Times since 1995, covering New York, politics, northern Europe, veterans issues and many other topics. She has been based in Florida since 2011 and lives in Miami.</w:t>
      </w:r>
    </w:p>
    <w:p>
      <w:pPr>
        <w:pStyle w:val="Normal500"/>
        <w:keepNext/>
        <w:spacing w:before="240" w:after="0" w:line="340" w:lineRule="atLeast"/>
        <w:ind w:left="0" w:right="0" w:firstLine="0"/>
        <w:jc w:val="left"/>
      </w:pPr>
      <w:bookmarkStart w:id="1016" w:name="Body_498"/>
      <w:bookmarkEnd w:id="1016"/>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15" style="position:absolute;z-index:25306419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 in this series are exploring changes in American politics, culture and technology, drawing on the reporting and personal experiences of New York Times journalists around the country.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where in the world I have lived, no matter how long I have been away or how brief my visit back, Little Havana has always been the one place where the present takes me back to the past.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center of Calle Ocho, I stop by the counter of El Exquisito for my sugar-soaked cafecito and media noche sandwich.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linger at Domino Park to watch the old Cuban men slap fichas on the table and talk trash about their opponents. Then at night, I head to CubaOcho, for hours of frenzied improv by musicians jamming on bongos and trumpets.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time, a kind of cultural despojo -- a cleansing -- occurs as the sights, sounds and scents of the neighborhood never fail to snap me back to my childhood ''Florida room,'' where relatives swapped verbal postcards of a free Cuba frozen in time.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the firstborn American in my Cuban family, Little Havana was my Havana.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Mission and Art Deco buildings nestled near the core of this sprawling metropolis of shopping malls, suburbs and condos, it remains a touchstone: the heart of the Cuban exile experience. A year after Cuba and the United States announced plans to restore diplomatic relations, it is still both a spectacle of Cubanidad and a genuine ethnic enclave that has shaped thousands of Cuban immigrants or their children into American success stories, from Marco Rubio, now a contender for the Republican nomination for president, to teachers, lawyers, doctors, and even Mr. 305, the rapper Pitbull.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 it the Cuban Plymouth Rock,'' said Arva Moore Parks, a historian who lived in Little Havana as a child, when it was a Jewish neighborhood still stocked with Southerners. ''It's an extraordinary piece of history, not just Miami history but American history.''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city has never done much to protect or preserve Little Havana. In recent years, crime, drugs and poverty have spiked again. Many buildings have grown decrepit.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 look east and skyward, you can catch a glimpse of what's coming, at least in ambition, if not scale: the glitzy, glass towers of Brickell and downtown Miami. The new expensive condos are mostly packed with a younger, richer, international crowd, and Little Havana, only minutes away, is the next frontier.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developers who once looked askance at East Little Havana as too run-down and overly restrictive in its zoning are surveying the scruffy houses and apartment buildings here. A few new buildings are already going up, and just as interest in Cuba's Havana intensifies, as I saw during Pope Francis' visit, interest here is swelling.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Havana is at a crossroads,'' Mayor Tomás Regalado of Miami told me. ''For 40 years, it was abandoned. But now the stars are aligning.''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Seeking to balance new development with preservation, the city is working on a new master plan that could relax zoning a bit in some areas and protect others.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Little Havana and beyond, skepticism is common. Residents fret that the area, the last remaining urban neighborhood in Miami where people can walk out of their houses, shop in stores and mingle on sidewalks, is headed for extinction. And it's not hard to understand why they're concerned: Little Havana is poor. Its vulnerable. And the United States has few successful models for preserving the starting line of American dreams.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Lower East Side of Manhattan, the capital of Jewish America at the turn of the 20th century, has largely become just another gentrified playground. Other immigrant enclaves, from New York's Chinatown to San Francisco's Mission District, are struggling in their own ways to resist the economic and cultural forces threatening their authenticity and the landmarks of their struggles.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Little Havana, of all places, really buck that trend?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Picadillo to Fritangas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Havana is, and remains, a temporary refuge for new people trying to reinvent themselves, but it didn't seem that way to Carlos Encenat, 65, a retired teacher, when he arrived here in 1961. His first memory of Little Havana was the sign he saw in a window: ''No pets. No kids. No Cubans.''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my family settled here that same year, they moved into a boardinghouse just off the Miami River. My mother, a cigarette in hand, ordered my sister to stuff her clothes into the refrigerator. It was the only safe haven from marauding cockroaches.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today, small apartments were overstuffed with people. My family eventually moved a little farther west in Little Havana, into a duplex with a flamingo carved into the portico.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relatives squashed into its two bedrooms and the living room. When the landlord knocked, my brother, Frank, and sister, Mariana, and all the other children scrambled under beds and into closets. It was a hard life, but it had its charms.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smell people making picadillo at night -- the Cuban cooking, the sofrito,'' Mr. Encenat told me. ''It was incredible.''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all part of the wave of professionals who arrived here in the early 1960s after escaping Castro's Communist cloak. Leaving behind comfortable homes and wealth, they worked as secretaries (if they spoke English, like my mom), maids, factory workers, taxi drivers -- anything to pay the rent. And they brought their language, culture, can-do spirit and stubborn resilience.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beckoned then for the same reasons as today: It was cheap; landlords were not too picky; decent jobs in downtown Miami and Miami Beach were within easy reach.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Little Havana was also about moving up and moving on. Those who could get out almost always did, like my family, which moved to a two-bedroom house on the outer edge of Coral Gables in 1963.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and South Americans swapped up when they could, too, making room for their compatriots and replacing many of the Cuban establishments I remember.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Gone are most of the Cuban boticas, where the pharmacists eagerly doled out prescription-free antibiotics to Cuban customers. Gone, too, are the long trail of Cuban restaurants, like Casablanca and Ayestarán, that snaked up or just off Eighth and Flagler Streets, where we gorged on boniato (a Cuban sweet potato) and tasajo (beef stewed with citrus). A few barber shops remain, but none have the charm of Nenito and the Cuban special: a shave and a robust anti-Castro tirade.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been replaced by Nicaraguan and Honduran restaurants offering heaping portions of fritangas and baleadas, shoehorned between pawn shops and check cashing joints. More than half the neighborhood's residents are now Central and South Americans.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it's tougher for them. Those who fled the strife of revolution, civil war and the drug war in Central America were not all welcomed and granted legal status, as is the case for Cuban immigrants who reach American shores. Many are poorer and less educated than their Cuban counterparts, too.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were inevitable. After all, Little Havana was once a Jewish neighborhood with synagogues. Greeks lived here, too, which is why a Greek Orthodox cathedral sits nearby. History dictates that one group of immigrants replaces the next; I get it. But for me this transition is filled with melancholy. Memories fade, then disappear.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 Ocho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they are recast and mingled with the new.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hub of Calle Ocho, around 10th Avenue, a refreshing kind of second-generation Cuban cool has settled. I step inside the popular Azucar ice cream parlor, where the owner, Suzy Battle, has fused her grandmother's homemade ice cream recipes with Cuban flavors, like guava, and galleticas Maria, which she lovingly calls Abuela Maria after her grandmother, and which I lovingly savor.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the 1930s building that houses Azucar is another grandchild of Cuban exiles, Bill Fuller. He and his partners are scooping up properties. They are hoping to buff up and preserve the kind of low-scale architecture that commands you to slow down and linger -- the buildings with porches, stoops and charm. But, like Ms. Battle, he is trying to fuse the past with the present, and has plans for a hotel, restaurants and art galleries (some exist already).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evenings, people pour into Ball and Chain, a 1930s-era jazz club. Chet Baker played there. So did Billie Holiday and Count Basie, until the Count shut down the place in 1957 with a lawsuit accusing the owner of stiffing him. Now, the club looking as it did then, a Miami crowd -- not necessarily locals or tourists -- sips ''pastelito daiquiris'' and listens to live Latin music. By day, the club's drummers sit on the sidewalk slapping their congas.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block's anchor is the graceful Art Deco Tower Theater, where my brother and his friends escaped the heat watching Saturday morning cartoons and learning English from James Bond and John Wayne. Now run by Miami-Dade College, it's where my friends and I go for the latest French, Cuban or German films -- another sign of both our evolving tastes and the neighborhood's own changes.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experiences are rare. Most of Little Havana (not unlike Havana itself) is still caught between kitsch and decay, and those trying to redefine the neighborhood must wrestle with both.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come in droves now, drawn to the cigars, rum, music and guayaberas. They step off the double-decker bus and wander into the new tourist center. They watch the old men playing dominoes, like Rene Janeiro, 92, a legendary Little League coach who also made a few attempts by boat to overthrow Fidel Castro.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fishbowl version of Little Havana never seemed plausible to the locals who grew up here. ''Before you didn't, quote, go to Little Havana -- nobody did,'' said Mr. Encenat, who lived not far from Flagler Street and attended local schools. ''You just stopped by for some congri'' -- rice and beans.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logic of Florida, tourists are a boon. They create buzz and build fortunes. They motivate politicians to pay attention. But beyond the three core blocks in the neighborhood, there is not much for visitors to do. They return to the tour bus and to South Beach, which leaves me wondering: How much do we really want Little Havana to be ''discovered?''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often answered before it is asked. ''We are not looking to build Epcot here,'' says Mr. Fuller, whose grandparents lived in the middle-class Shenandoah section of Little Havana. But cookie-cutter growth could be worse. ''Why would anyone come to Little Havana if it looks like their hometown in Nebraska?''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seem to have an ideal in mind. This year, they granted historical preservation protection to several blocks of residential buildings near the Miami River. City leaders also say they are studying cities like Charleston, S.C., Portland, Ore., and Seattle to champion more mixed-use residential buildings and for a way to co-mingle wealthier residents with low-income renters. This has long been a challenge in Florida, where few laws exist to facilitate that.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impatient residents are already eager for change, any change at all. They complain that the city has done far too little to make the neighborhood livable.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drug dealers,'' said Ruvenia Rodriguez, 41, a mother of five who moved here from Honduras. ''Too many men deal drugs. They drink beer. Dogs are barking. We can't walk the sidewalks with the children.''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next breath, she scolded one of her daughters for walking down the street alone.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are still treading lightly, said Jose Fernandez, a real estate investor who lives in Little Havana not far from where he grew up. And they will continue to do so, he added, until the city grapples with the code violations, the dumping of trash and the crime. He should know. He invested in South Beach early on, when he had to fight back the rampant crack dealers.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Miami Beach finally listened to preservationists, beefed up its codes -- like requiring owners to paint -- and aggressively enforced the rules, the big investors began to flock. Then they took over. Now South Beach is unrecognizable -- it's crowded and expensive, hard to find parking and flooded with tourists.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Beach has become something it wasn't meant to be,'' Francisco J. Garcia, the city planning director, said. ''I'd like to do something better here in making it more authentic and livable.''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noble, admirable goal, one I cherish. But to some degree, my Havana -- like the real Havana -- is already not what it was, any more than those of us who call it home. Immigrants change in America. So do their communities.</w:t>
      </w:r>
    </w:p>
    <w:p>
      <w:pPr>
        <w:pStyle w:val="Normal500"/>
        <w:keepNext w:val="0"/>
        <w:spacing w:before="240" w:after="0" w:line="260" w:lineRule="atLeast"/>
        <w:ind w:left="0" w:right="0" w:firstLine="0"/>
        <w:jc w:val="left"/>
      </w:pPr>
      <w:r>
        <w:br/>
      </w:r>
      <w:hyperlink r:id="rId4121" w:history="1">
        <w:r>
          <w:rPr>
            <w:rFonts w:ascii="arial" w:eastAsia="arial" w:hAnsi="arial" w:cs="arial"/>
            <w:b w:val="0"/>
            <w:i/>
            <w:strike w:val="0"/>
            <w:color w:val="0077CC"/>
            <w:sz w:val="20"/>
            <w:u w:val="single"/>
            <w:vertAlign w:val="baseline"/>
          </w:rPr>
          <w:t>http://www.nytimes.com/2015/12/24/us/assignment-america-little-havana.html</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916" style="position:absolute;z-index:253065216"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Along Calle Ocho in Little Havana, which has shaped thousands of Cuban immigrants or their children into success stories. (A1)</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Pedro Bello at his cigar shop on Calle Ocho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the Ball and Chain jazz club, where Billie Holiday and Count Basie were once among the attractions.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Havana is the heart of the Cuban exile experience, including Domino Park, where men gather to play and to talk trash.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on Calle Ocho, across the street from the Art Deco Tower Theater, a local anchor. (PHOTOGRAPHS BY ÁNGEL FRANCO/THE NEW YORK TIMES) (A13)       </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2015</w:t>
      </w:r>
    </w:p>
    <w:p>
      <w:pPr>
        <w:pStyle w:val="Normal500"/>
      </w:pPr>
    </w:p>
    <w:p>
      <w:pPr>
        <w:pStyle w:val="Normal500"/>
        <w:ind w:left="200"/>
      </w:pPr>
      <w:r>
        <w:br/>
      </w:r>
      <w:r>
        <w:pict>
          <v:line id="_x0000_s2917" style="position:absolute;z-index:253066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Ex-Outsiders, Running on Record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Treading a Political Fault Line In New Jersey 's 15th District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The Immigrants Who Oppose Sanctuary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Push to Build Mosques Is Met With Resistance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JERSEY;Bang! You're Suspended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THEATER REVIEW;Blue-Collar Hope Fated For Futility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Assorted Mysteries of Economic Life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The Carolina Nine  - Correction Appended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Swap My Wife, Please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 xml:space="preserve">Town Remembers a Local Girl and Her Dream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Barcelona's Hidden Courtyards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After Months of Practice, Weiner Enters Mayor's Race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Crucial Subset: Female Voters Still Deciding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Sanctuary Bills in Maryland Faced a Surprise Foe: Legal Immigrants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2 Bear Stearns Fund Leaders Are Acquitted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At 'The Hole,' Patrons First Had to Be Frisked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Weekend Warriors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Review/Film; Silence, Crime and Complicity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THE 2000 CAMPAIGN;Campaign Briefing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Love for a Dog That's No Bark and All Yodel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New Video Releases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The Fine, Fading Art Of Riding The Rail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'Identity Politics' Address Real Discrimination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What to Do While Awaiting That N.F.L. Call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Reform Conservatism on Work and Poverty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The Nation; Out of Ammunition, The Economy Faces a New Foe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PRO FOOTBALL; Chrebet and Ex-Giant Arrested in Bar Brawl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Turning Lear Into a Matriarch</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Review/Theater;Australians Adrift in a World of Kewpie Dolls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'The Best Possible Life'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BLOCKS Homes Where Industry Shied Away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Warren Is Now Hot Ticket of the Populist Left, but Resists a Presidential Run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KERRY CAMP SEES EDWARDS HELPING WITH RURAL VOTE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A Seat for the Taking, but First Seeking Traction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How Well Does Contemporary Fiction Address Radical Politics?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Algerian Songs and Friendships, Reborn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Don't Try to Put Anything Over on This Town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FILM REVIEW; An Iranian Family, Facing Conflict Within and Beyond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Brooklyn Youth Fighting for Life After 20 Minutes Under Water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HOME VIDEO; New Video Releases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As the Democrats Take the Stage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On Lucille Avenue, the Immigration Debate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WHAT YOU GET FOR $500,000 IN...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 Christian Convert, on the Run in Afghanistan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In America ; When Hate Sees an Opening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High-Tech Whistle-Stops for Dukakis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All You'd Ever Want to Know About Housing in New York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Feeling the Sting of Republican Barbs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Those Plummy Tones Don't Work, Except When They Do</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TELEVISION REVIEW Romance and Rebellion in Ireland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Developer That Bought Times Building Puts Up For-Sale Sign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Iraq Town Struggles to Recover After Most Residents Fled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Now You Perceive It, Now You Think You Do</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Revisiting the Neighborhood He Escaped From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THE 1992 CAMPAIGN: Overview; Poll Gives Clinton a Post-Perot, Post-Convention Boost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Double Duty: Guarding the Art, and Explaining It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Fear of Losing Benefits Affects Venezuela Vote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 Police Contract Without Tears Or Arbitration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Clinton's Focus in 3rd Debate Is G.O.P. Field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Taking On Skyscrapers to Protect View of an 'Old Friend'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After 36 Years, Town Sifts Through Its Suspicions on a Fatal Fire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FILM REVIEW; Algeria 's Incendiary Mix Of Poverty and Islam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Amid a Citywide Slump, a Local Exception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TRACKING VOTES: CANDIDATES STEP UP DRIVE IN TUESDAY'S NEW YORK PRIMARY Jesse Jackson; From Civil Rights To Infrastructure; Still Marching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House Republicans in California Find a Struggle on Immigration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This Magic Moment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MANAGUA STRIKERS CLASH WITH POLICE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Rose, Fetch Her Ladyship a Sequel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Laborites Head for a Leadership Battle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Political and Class Issues Complicate a Colorado Land Dispute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Liberties; Living la Vida Trumpa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Echoing Protests Past, South Africa Children Push for Better Schools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ART: 2 UNUSUAL WOMEN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House Hunting in ... Oslo</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A New York Primary That Actually Matters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Behind Closed Doors With Donors, a More Candid Romney Emerges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Where Piety Meets Creativity, in Longhand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Denmark Leads Nationalist Challenge to Europe's Open Borders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McCain Takes a Page From Clinton's Playbook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Workers' Rights Are Suffering in China as Manufacturing Goes Capitalist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The Wind Farmers of East 11th Street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U.S. Sees Kidnapping of 3 as Shift by Colombia Rebels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Review/Film; THE 'PEACE RUN,' A PUNGENT LOOK AT POLAND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The Dream - and the Myth - of the 'Women's Vote' Notebook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Blue Collars In Olive Drab</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On My Mind; Cover-Up Chronology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EARNING IT: IN THE VINEYARD; Immigrant's Search For Logic Leads Him To Top of C.P.A. Class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In New Orleans, Progress at Last in the Lower Ninth Ward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After a Racial Incident, Redemption or Payback?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Always on His Own Terms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On Parade, Candidates Get Exposure And Advice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Essex County's Bond Rating Is Downgraded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The Fine Mismating Of a Him and Her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FILM REVIEW; Not the Greatest Family to Grow Up In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State Reduces Tax Breaks for Developers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Crime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Thousands of Acres Ablaze In New Jersey Pinelands Fire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TELEVISION REVIEW; Waking Up To Gumbel, Served in A New Blend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STAGE: CARYL CHURCHILL'S 'TOP GIRLS,' AT THE PUBLIC</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German Public Employees Protest Schroder Austerity Plan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Pole-Vaulter Keeps a Low Profile During Her Ambitious Ascent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Argentines Turn Cash Into Condos In Miami</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A Daughter of France 's 'Lost Territories' Fights for Them</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At the Intersection of Synagogue and Boardwalk, a Feud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The 'Antisocial Socialist' Returns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Blair Spurs Labor Party To Fulfill Dual Mission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Medicare to Cut Payments To Doctors 4.4% Next Year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À La Française in Harlem</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Buyer's Assurance to Starrett City Tenants Is Questioned</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SCANDALS IN THE CHURCH: THE SUCCESSOR Pope's Choice as Interim Leader in Boston Is Praised by Priests and Lay Catholics Alike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Former Illinois Governor, Awaiting Federal Trial, Adds Author to His Resume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As Options Fade, G.O.P. Is Considering Broad Cuts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The Man Show</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Kennedy's Legacy: 'The Cause Endures'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Advocates And Bankers Join to Fight Loan Rules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FILM FESTIVAL REVIEW;Lonely and Literary Behind a Surly Facade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In a Corner Of a Square, His Own Spot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With Anheuser in Hand, InBev Looks to Expand Budweiser 's Reach</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Havana's Vital Biennial, Trumped by a Stifled Voice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Obama's English</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British Plan On Financing For College Draws Protest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Staten Island Man Is Mauled by Neighbor's Pit Bulls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NEW YORK BOOKSHELF; How Gangs Started and Got Those Names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 Neat Enclave Enriched by Waves of Immigrants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Displaced And Adrift In Los Angeles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Plotlines? Brush Strokes Are Enough Critic’s Notebook</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LET ME TAKE OFF MY TINFOIL HAT FOR A MOMENT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Blair and Archrival Are Now Seen Everywhere Together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Habitats/ Long Island City ; In the Shadow of the El</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Odd Jobs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China to Let 50 Slogans Bloom (a Bit, And Just 50)</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How the City Pays for State's Sins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First Lady Tops Opening Night For Democrats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TV: Satire of Ad World From Britain on A&amp;E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Plotlines? Brush Strokes Are Enough</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Barn Door Reopened on Fire After Legend Has Escaped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The Immigrant Advantage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In Queens, Chancellor And School Share Bond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TV Reviews; 'Intimate Contact,' Devastation of AIDS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Our Towns; Neighborhood Is Superseded By Superstore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Banks Amass Glut of Homes, Chilling Sales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Harlem’s French Renaissance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Board Backs Rise in Rent Up to 8.5%</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NEIGHBORHOOD REPORT: SOUTHEASTERN QUEENS; Panel's Proposals to Divide A District Divide a District</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COPING A Woodworker Without White Gloves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The Short Film, an Art Deserving a Longer Life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FILM: THREE FROM LINDSDAY ANDERSON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Michelle Obama Highlights Her Warmer Side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Killings Surge in North Bronx, Testing New Police Tactics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Former Company Town Faces Uncertain Future</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Mortal Debate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Ry Cooder's American West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Lil' Kim Guilty Of Telling Lies About Gunfight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Bulger Guilty As a Mob Tale Ends in Boston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Stock Cars Give Mexicans a Rush</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Americans Living in a Material World</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People Who Live in (Fictional) Glass Houses Populate a New Novel</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After New York Arrest, French Political Maneuvering Begins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Last Stand for a Harlem Landmark</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At Least 29 Are Killed in Bomb Attacks Outside Baghdad Mosques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What Rebound, Stupid?</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FILM FESTIVAL REVIEW; Appearance vs. Reality Amid Taipei's Opulence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Democrats Are Divided, As Some Back G.O.P. Bills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Thomas Piketty and His Critics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 xml:space="preserve">Ex-Trader Tells Story As a Warning </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Longing for More Doors to Open</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Kodak Is Fined $5 Million For Toxic Chemical Leaks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The Echoes Of Piaf In Paris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METRO DIGEST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REAGAN STANCE ON PATCO CAUSES UNIONS ANXIETY</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Left to Die, the South Bronx Rises From Decades of Decay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Sunday Dialogue: Is Classical Music Dying?</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Reagan Meets With Blacks on Education Cuts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With Internet, Exiles Shape World's Image of Syria Revolt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Workers Find It Tough Going Filing Lawsuits Over Job Bias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I Mean It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 xml:space="preserve">Laborites Meet and Blair Takes a Beating </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Our Towns;Growing City Is Counting Its Decibels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Political Memo In the Debate Over Tax Cuts, Both Parties See a Chance to Score Points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TV: RESETTLING THE ELDERLY IN 'MISTAKEN CHARITY'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THE FINANCIAL ARM OF NATIONAL STEEL</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A City Invokes Seizure Laws To Save Homes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For Teenagers, A Wary Dance With New York</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The Fight Stuff</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Bernard Ebbers: Victim Himself Or Mastermind?</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POLAND DECREES STEEP PRICE RISES; WALESA URGES WORKERS TO RESIST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McCain Exceptionalism</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A City Invokes Seizure Laws to Save Homes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Annual Communist Art Sale Might Be the Last</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METRO DIGEST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Immigrants' Children Find Better Lives, Study Shows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Winning Cases, Losing Voters</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At City College, Rich Tradition Meets Change; Proletarian Harvard Turns 150, Its Mission Expanding</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Finland 's Turn to Right Sends Shivers Through Euro Zone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Critic's Choice/Film; Precursor of 'Passion,' And Other Italian Treats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TV REVIEWS; BBC Show Features The Argentine Tango</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 xml:space="preserve">In Blast Police Call Accident, Muscovites See Terrorist Hand </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TV WEEKEND Looking for Love, Finding Heartbreak</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A Huge Nuclear Plant in the Heart of the City? It's Unthinkable Now, but Years Ago...</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Fixating on a Future Royal as Elusive as Cinderella</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Lobbyist With Friendly Ties to Mayor Reaps the Benefits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For Many Bachelors in China, No Property Means No Dates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America 's New Role in Iraq Prompts a Search for Means of Influence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Chronicle and Building Are Reflection of Economy</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Newark Revival Wears Orange Along the River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Jail Term Does Not Deter An Israeli Seeking Votes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How Hillary Became 'Hillary'</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BOMB WOUNDS 18 IN DURBAN STORE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SIGNOFF; Meandering Into the Straight and Narrow</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Chicago Preservationists Fear Losing Ground to Condos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In Occupied Chile , It's a Crime to Be Poor</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Critics' Choice: New CDs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YUGOSLAVS, IN U.S. FORUM, CONCEDE PROBLEMS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New Video Releases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Our Towns Standing Up To Mr. Softee (Don't Laugh)</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To French Soccer Owner-Politician, There's No Bad Publicity</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PRO FOOTBALL The Bawdy King of Baltimore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Mandela on Communism</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City Says the Kingsbridge Armory Will Become a Shopping Center</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NYC After 40 Years, the Nerds No Longer Need Revenge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Hunting for Bargains After a Titan's Fall: Everything Must Go</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Wanted: Cookie-Cutter Colleges?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AN AUGUST RITE RENEWED: THE FRENCH HIT THE ROAD</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Between Bites of Sea Bass, Clinton Talks Up School Aid</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CRITIC'S CHOICE/Film A Family (and a Country) Transformed</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SOCCER 175 Million Brazilians Hold a Samba Celebration</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Without Favors, A Swift Ascent For Sotomayor</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A Market Is a Cultural Bouquet Garni</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Last Stand for a Bungalow Backwater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DIRTY WORK</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New Realities Fight Old Images of Mother</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N.F.L. CONFERENCE CHAMPIONSHIPS; Elmont Comes to Life for Its Hometown Hero</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Our Towns The Rent Is an Arm and a Leg. The Security Deposit? Don't Ask.</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Real and Reel Life: The Aesthetics Of the Dardennes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Codey vs. Corzine: A Rivalry in the Making</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At Aging Mall, Club Store Stirs a Battle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No Cyclone or Hot Dogs, but Still the Boardwalk</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Lesson of Defeat: Obama Comes Out Punching</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F.Y.I.</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A Boon to the Economy Faces Repeal in Montana</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In Lebanon 's Patchwork, a Focus on Armenians' Political Might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 Quiet Side of Fleet Week, in a Staten Island Neighborhood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Obama Campaign Banks on High-Tech Ground Game to Reach Voters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With Contests in 4 States, a Promise Of an Easier Night to Interpret Results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Mexico Seems Poised to Embrace Party It Ousted in 2000</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For Uninsured in Texas, Supreme Court Ruling Adds to Uncertainty</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A Lost 'Honeymooner' Episode on Cable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Swedes Begin to Question Liberal Migration Tenets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In 'O.C.,' You Must Go Home Again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The Big City Puzzling Out The Logic In Living Wage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Californian Would Add Wide Experience to Court</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Hitchcock, Finding His Voice in Silents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When Islanders Return And Find a New World</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WEST SIDERS MAY GET A REPRIEVE FROM THE IRT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Worlds Apart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TEEN-AGE, GOOD AGE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Liberal Democrats Do Well in Tense St. Petersburg Election</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Passions Stir in 'Sleepy Hollow'; Debate on a Name Change for Prestige and Profit</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Report Says 10 Percent of Jobs Lost Post-Sept. 11 Were in Chinatown</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Mayoral Hopes Seen as Muting Fighter's Voice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Killer Posts His Own Fliers After a Police Notification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Citizens Kane, in Family and Fashion</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Complications of a 'For Sale' Sign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Politics in Washington State Are Lively Though Puzzling</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Enclave Links Its Political Fate to Its Rich History</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To Get Out of Those Damned Spots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MORE FAMILIES ARE AMONG HOMELESS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TWO NOT QUITE NICE THINGS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Review/Film; Irish , Unwed, Pregnant: Why Is She Glowing?</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When Self-Interest Clashes With Unruly Desire Movie Review | 'Three Monkeys'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Immigrants in the Middle; Some Workers Want a Union; Others Fear the Costs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DUARTE PLANNING ECONOMIC CHANGES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Trade Pact Thumbs Nose at Displaced Workers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North Korea Has a Hold On Hearts In Japan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Selling the New Car to See His Son Pursue a Dream</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TV REVIEW; 'ROCKSCHOOL' EXPLAINS TODAY'S POPULAR MUSIC</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Decor Is Crimson, and the Ceiling Isn't Glass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Bush Visits Gulf Coast, Stressing Progress in Fixing Hurricane Damage</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Jury Selection to Begin Today For Skakel Trial in '75 Killing</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Big Budget Cuts Add Up to Rage in Wisconsin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‘Quinceañera’: Turning Sweet 15 in Los Angeles’s Immigrant Stew Movie Review</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Everybody Into the Melting Pot: Turning Sweet 15 in Los Angeles's Immigrant Stew</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Lawmakers In Britain Pursue Fox Hunters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Mall Crisis? Call Security. Then Again, Maybe Not. Movie Review | 'Observe and Report'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Mehdi and Sarah and Adrien and Manu, Coupling Under a Cloud Movie Review | 'The Witnesses'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Out of Favor for Benefiting From Favors, Rowland Stirs Varied Sentiments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Mall Crisis? Call Security. Then Again, Maybe Not.</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A Mexican Tradition Runs On Pageantry and Faith</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Psychiatrists Offer Theories About Suspect In Patz Case</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New Tabloid By Murdoch Losing Sales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Den Mother? At 84, She Can Add Great And Grand</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Mehdi and Sarah and Adrien and Manu, Coupling Under a Cloud</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New Value for Land in Rural Ohio</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She's Crazy, He's Macho: Reader, It's Love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For Today's Students, Advice From One Who's Come Full Circle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Home to His Acting and His Activism</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For Returning Teachers, First Lesson Is Asbestos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From the Annals Of Reinvention: Vidal Sassoon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Bound for New Life, Set to Music of the Old World</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There Goes the Neighborhood</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Constituents Go Star-Gazing at the State House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Pataki Vetoes $235 Million From Legislature's Budget</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Bookends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Pictures of the Tired and Poor, Before They Sailed Abroad</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Witness to Luckless Lives on the Periphery</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No Frogs Allowed</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Fighting the Image of the 'Burning' Borough</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Back in the ('30s) U.S.S.R.</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Britain 's Revived Labor Movement Is Spoiling for a Fight</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Vague, Yes, But Schroder Could Unseat Chancellor</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Wal-Mart Sets Agenda of Change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COMPANY NEWS; Jamesway Files for Bankruptcy Protection</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AWARDS GIVEN IN DANCE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COUNTY LINES Through St. Gabriel's Windows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TRAVEL ADVISORY: CORRESPONDENT'S REPORT; Argentine Tourism Pins Hopes on Devalued Peso</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Egypt Intensifies Effort to Crush Wave of Protests, Detaining Hundreds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In Pursuit Of Pleasure And Trout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One Family's Tapestry Of Politics and Crime</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Yanks Blazing On a Sunny Afternoon</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Write-In Mayor Asks Who Cast His 2 Votes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Noam Chomsky: On Trump and the State of the Union The Stone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Review/Film; An Informal Tour of the Country</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Opposition In Tunisia Finds Chance For Rebirth</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Airline for Budget Jet Set</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Discord Dished Up At Every Meal</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A Mayor in the Middle of Two San Franciscos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Bronx Lawmaker Seeks a Sharp Contrast With His Disgraced Predecessor</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Artist Playing Cat-and-Mouse Faces Russia 's Claws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New Video Releases</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Auditors See Rising Defaults In Rural Loans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With Bold Museum, a Virginia City Aims for Visibility</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Announcing Her Existence</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Police Received Two Calls Detailing Boy's Slaying</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SLOW JOB GROWTH DIMS EXPECTATION OF EARLY REVIVAL</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Liberties; Of Cabbages and Cops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GORBACHEV AT FIRST GLANCE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Italians Recover 3 Paintings Stolen in a Brazen Robbery</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Baltimore Journal; As City Buffs Its Image, It Keeps a Place for Hons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Pop Quiz: What Do New York 2004 and Chicago 1968 Have in Common?</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When Foreclosure Looms, Tenants Could Benefit</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Israel Sees a Surge in Immigration by French Jews, but Why?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 xml:space="preserve">Front Row </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Budapest Tries to Sell Hungarians on Capitalism</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Conversations/Kwame Ture; Formerly Stokely Carmichael And Still Ready for the Revolution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School Moves to Sell Its Middle-Class Housing</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Beckham, at 38, Says He'll Bend It No Longer</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ROUND TRIP TO EXHAUSTION</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Off With Her Head? Sure, but Let Her Dance to Shostakovich First</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$20 Million Given to Harvard Medical School</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Exhibition With Disturbing Videos of Animals Leads to Protests in Italy</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Property Owners Lash Double-Digit Tax Increase</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Independent Run For Senate Puts Parties in a Pinch</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In America ; Cleansing CUNY</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CHILDREN OF BRONX HEAR AN APPEAL ON COAST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Palestine Backer or Israeli Spy? Lebanese in Shock Over Arrest</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Reshaping Diplomacy By Tossing The Script</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Saudi Gang-Rape Case Provokes a Rare Debate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THE CALENDAR</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What Henrietta Gave Me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With Brutality and Bribes, Mexican Suspect Thrived</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Storm Damage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UNREST IN INDONESIA : THE CHINESE; The Target Of Violence In a Time Of Wrath</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Love and Other Disappointments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Burbank : A Cinderella City Where Fantasy Pays the Bills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THE 1984 ELECTION: EACH STATE HAS ITS OWN BATTLES; DEMOCRAT VICTOR IN MASSACHUSETTS</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THEATER REVIEW; The Retold Orton Murder Gets Another Retelling</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In Postwar Britain , Mysteries To Solve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Terence Davies Faces His Life a scene from the film with Susan Flanagan, Sally Davies and Nathan Walsh playing three children caught in an air raid during World....</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Storm Effort Causes a Rift in a Shifting Occupy Movement</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'I Wish I Could Tell You He Was a Miserable Bastard'</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Who Was Stephen Paddock? The Mystery of a Nondescript ‘Numbers Guy’</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The 'Thing'</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For Better or Worse, Year of Rooster Dawns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Presidential Election in France Raises New Concerns for Investors</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In America ; Dreams of The Rich &amp; Famous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Why 'Titanic' Conquered the World</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Fat Tail</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After Reaching the Shelter at the End of the Line, Evacuees Are Forced to Move On</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Price Controls Keep Venezuela Cupboards Bare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Smiling Jack</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What I-95 Hasn't Put Asunder</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New &amp; Noteworthy Paperbacks</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FILM REVIEW; Blue Collars And Miseries By the Sea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Cuomo Gains an Ally for a Looming Fight With the Public-Employee Unions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Neediest Fund Aids Family's Fresh Start</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Protestants' Threat to Quit Imperils Power-Sharing in Belfast</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DEAL TO EXTEND BUSH'S TAX CUTS IS SEEN AS NEAR</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Firsts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2 Accuse Unification Church of 'Coercion'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Tensions in the Mideast Reverberate in France</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Ex-Police Chief and His Son Plead Guilty in Corruption</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Our Financial Future? The Prognosis Is Grim Paul Krugman</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PRESIDENTIAL AIDE SCOFFS AT MONDALE TAX PLEDGE</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German Security Plan Falters as Qaeda Suspect Faces Trial</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Convictions and Key Acquittals End Madrid Bomb Trial</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G.O.P. REACTION: BIG DEAL</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How the Twinkie Made the Superrich Even Richer Bottom Line Nation | Part 4</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The Dictator as a Young Poet-Thug</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Men at Work</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Moving On</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FILM REVIEW; No More Steam: Dancer's Decline</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LARGE TURNOUT IN PANAMA PRESIDENTIAL VOTE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Secret Agent Man</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SCREEN: DANISH 'ZAPPA'</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Life After Dark, Plain And Fancy</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Patience With Corzine Wears Thin</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Window Shopping With a Pop Patriarch</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POP REVIEW; Getting Down in Gold Lame 20 Years After Disco Fever</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Zestfully Pursuing A Living, In the Raw</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TV WEEKEND A Crime's Effects Sear Body and Soul</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MURDER SITE: COMMUNITY IN TRANSITION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As a German Neighborhood Changes, a Raunchy Shadow Lingers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In a Wave of Gambling Profits, an Undertow for Some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Big City, Big Labor: A Blue-Collar Past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36 Hours in Cartagena, Colombia</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If It's Hip, Fast and Furious, Is It Cricket?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An Unassuming Witness Steeped in the Underworld</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Painting by Numbers, to Whitney Biennial</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Reminder of War's Cost: A Legacy for a Fatherless Son</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At Legal Fringe, Empty Houses Go to the Needy</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FILM VIEW; 'High Hopes' Votes No On Thatcher</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French Far-Right Leader Convicted of Slighting Holocaust</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THINK TANK;Putting a Little Humbug Back Into Christmas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An Invitation and Excuse To Jump to Conclusions</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South Bronx Churches Will Expand Affordable Housing</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A Tower Fight, but Just What Borough Is This?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In America Unmasking The Poor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U.A.W. at Center of Dispute Over Bailout</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The Universalist</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Rick Perlstein</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Charming, Cunning And Ready For a Con</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For GMC , 100 Years of Hard Labor</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With Candor, Character Is Divulged</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FILM REVIEW He's Poor, She's Rich. Made for Each Other!</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A Rocking End to a Rolling, Screeching Gem</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What Recession? We're Ballplayers</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FILM; An Original Who Plumbs the Ordinary</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Books Are Like Football, Only Safer</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Before Pivotal Tuesday Votes, Big Names Rally to Romney</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AT THE MOVIES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Fond Ties Have Grown Between Chicago and Its Corruption Fighter</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 Most Awful Inferno, 50 Years Ago This Week</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New Albums From Todd Snider, Nite Jewel and Floratone</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SAN GENNARO FESTIVAL ADDING NEW FLAVORS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FILM REVIEW Growing Pains, Without the Psychobabble</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Studiously Unraveling the Intricate Web of Chaplin as Filmmaker and Performer</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Bayonne Journal Members Debate a Legion Hall's Fate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THEATER REVIEW Doing Hard Time in the Holding Cell</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The New Momism</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Gunman Kills One and Wounds Two at a Church in New Jersey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THE 2004 CAMPAIGN: ADVERTISING Campaigns Weigh Rewards And Risks of Going Negative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Booker Prize Winner's Jewish Question</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Turning Passion Into Policy</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Broken Promises, Empty Dreams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A Magnetic Field With Walls and Roof</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How Iran ’s Greatest Director Makes Art of Moral Ambiguity Feature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Rugby Outsiders Try to Find a Foothold</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Regulator of Wall Street Loses Its Hard-Charging Chairman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 xml:space="preserve">Jersey City's Mayor-Elect Seeks Wider Prosperity </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Gulping Comic Bonbons</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Editorial Notebook; The War Against Street Gangs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The Best TV Shows and Movies New to Netflix , Amazon and More in March</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Comptroller's Race Pits a Wall Street Star Against an Albany Veteran: In Attack Mode, Focusing on Integrity</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Disaster Reel</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FESTIVAL OFFERS 26 FILMS BY WOMEN</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Gridiron City</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THEATER; A Character Actor With the Heart of a Leading Man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Real-Life Design: Erecting Solutions To Social Problems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Romney Regains Stride With Victories in 2 States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Michigan a Testing Ground for Doubt on Romney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Comptroller's Race Pits a Wall Street Star Against an Albany Veteran: Running as a Pro; Vilified as a Tycoon</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PRIVATE SCHOOL AID: FOR WHOM AND WHY</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FILM REVIEW; He's Loud and Boorish, She's Shy, for Starters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The Nation Handicapping the Hot Races for Congress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Tolerance Over Race Can Spread, Studies Find</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7-Story Village Mural of Stars of the Left</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MEMORIES OF WAR</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A Son of Detroit Takes On Detroit</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SANDINISTS ON THE BORDER TELL OF AN EBB IN CLASHES</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Carnival Air Fills Chilean Camp as Miners' Rescue Nears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TIGHT RACE LOOMS IN CHICAGO TODAY</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Harnessing a Cause Without Yielding to It</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Our Towns Different Class Of Resumes In Jobless Line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Confronting a Crystal Meth Head Who Is Handy With a Chainsaw</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RACE FOR CITY HALL: THE COUNCIL; Brooklyn Primary Is a Battle of Resumes and Endorsements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Canal Life: Too Rich for Hans Brinker, and for Hippies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Romney Proposes a Tax Overhaul, With Lower Rates but a Limit on Deductions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Confronting a Crystal Meth Head Who Is Handy With a Chainsaw TV Review | 'Intervention'</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2004 CAMPAIGN: THE NORTH CAROLINA SENATOR Political Inexperience Is a Plus, Not a Liability, Edwards Says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Abuse Cases Put Los Angeles Schools Under Fire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Obama's Tax Policy Targets Rising Sector of His Base: the Affluent</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F.Y.I.</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In His Own Write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Mexico Grows 8.8% in Quarter, Reinforcing Optimism</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COPING Italian Stories, Without Bullets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After Years of Delay, A Lower East Side Gap Is Ready to Be Filled</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Louisiana School Made Headlines for Sending Black Kids to Elite Colleges. Here’s the Reality.</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FILM REVIEW That Poetry of Mamet, Aboard a Boat, Dammit</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Ivy League Hopes Were Real. The Rest Was Fake.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Modern Miami Casts Covetous Eye on ' Cuban Plymouth Rock'</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9A8285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AE7DAA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124BDEA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A5CB0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286B298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4D91422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4FD1A9D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5365232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544DB54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57E55CF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58CC7A6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6"/>
  </w:num>
  <w:num w:numId="3">
    <w:abstractNumId w:val="1"/>
  </w:num>
  <w:num w:numId="4">
    <w:abstractNumId w:val="2"/>
  </w:num>
  <w:num w:numId="5">
    <w:abstractNumId w:val="13"/>
  </w:num>
  <w:num w:numId="6">
    <w:abstractNumId w:val="7"/>
  </w:num>
  <w:num w:numId="7">
    <w:abstractNumId w:val="4"/>
  </w:num>
  <w:num w:numId="8">
    <w:abstractNumId w:val="5"/>
  </w:num>
  <w:num w:numId="9">
    <w:abstractNumId w:val="8"/>
  </w:num>
  <w:num w:numId="10">
    <w:abstractNumId w:val="10"/>
  </w:num>
  <w:num w:numId="11">
    <w:abstractNumId w:val="12"/>
  </w:num>
  <w:num w:numId="12">
    <w:abstractNumId w:val="11"/>
  </w:num>
  <w:num w:numId="13">
    <w:abstractNumId w:val="3"/>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rFonts w:ascii="arial" w:eastAsia="arial" w:hAnsi="arial" w:cs="arial"/>
      <w:sz w:val="20"/>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rFonts w:ascii="arial" w:eastAsia="arial" w:hAnsi="arial" w:cs="arial"/>
      <w:sz w:val="20"/>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rFonts w:ascii="arial" w:eastAsia="arial" w:hAnsi="arial" w:cs="arial"/>
      <w:sz w:val="20"/>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rFonts w:ascii="arial" w:eastAsia="arial" w:hAnsi="arial" w:cs="arial"/>
      <w:sz w:val="20"/>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rFonts w:ascii="arial" w:eastAsia="arial" w:hAnsi="arial" w:cs="arial"/>
      <w:sz w:val="20"/>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rFonts w:ascii="arial" w:eastAsia="arial" w:hAnsi="arial" w:cs="arial"/>
      <w:sz w:val="20"/>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6.xml" /><Relationship Id="rId1000" Type="http://schemas.openxmlformats.org/officeDocument/2006/relationships/footer" Target="footer357.xml" /><Relationship Id="rId1001" Type="http://schemas.openxmlformats.org/officeDocument/2006/relationships/hyperlink" Target="https://advance.lexis.com/api/document?collection=news&amp;id=urn:contentItem:4T0D-7PN0-TW8F-G015-00000-00&amp;context=1519360" TargetMode="External" /><Relationship Id="rId1002" Type="http://schemas.openxmlformats.org/officeDocument/2006/relationships/hyperlink" Target="http://www.nytimes.com" TargetMode="External" /><Relationship Id="rId1003" Type="http://schemas.openxmlformats.org/officeDocument/2006/relationships/header" Target="header358.xml" /><Relationship Id="rId1004" Type="http://schemas.openxmlformats.org/officeDocument/2006/relationships/header" Target="header359.xml" /><Relationship Id="rId1005" Type="http://schemas.openxmlformats.org/officeDocument/2006/relationships/footer" Target="footer358.xml" /><Relationship Id="rId1006" Type="http://schemas.openxmlformats.org/officeDocument/2006/relationships/footer" Target="footer359.xml" /><Relationship Id="rId1007" Type="http://schemas.openxmlformats.org/officeDocument/2006/relationships/header" Target="header360.xml" /><Relationship Id="rId1008" Type="http://schemas.openxmlformats.org/officeDocument/2006/relationships/footer" Target="footer360.xml" /><Relationship Id="rId1009" Type="http://schemas.openxmlformats.org/officeDocument/2006/relationships/hyperlink" Target="https://advance.lexis.com/api/document?collection=news&amp;id=urn:contentItem:5GCB-Y8Y1-JBG3-62B7-00000-00&amp;context=1519360" TargetMode="External" /><Relationship Id="rId101" Type="http://schemas.openxmlformats.org/officeDocument/2006/relationships/hyperlink" Target="https://advance.lexis.com/api/document?collection=news&amp;id=urn:contentItem:7X0J-85G1-2PBB-210S-00000-00&amp;context=1519360" TargetMode="External" /><Relationship Id="rId1010" Type="http://schemas.openxmlformats.org/officeDocument/2006/relationships/hyperlink" Target="http://www.nytimes.com/2015/07/05/arts/design/havanas-vital-biennial-was-trumped-by-a-stifled-voice.html" TargetMode="External" /><Relationship Id="rId1011" Type="http://schemas.openxmlformats.org/officeDocument/2006/relationships/header" Target="header361.xml" /><Relationship Id="rId1012" Type="http://schemas.openxmlformats.org/officeDocument/2006/relationships/header" Target="header362.xml" /><Relationship Id="rId1013" Type="http://schemas.openxmlformats.org/officeDocument/2006/relationships/footer" Target="footer361.xml" /><Relationship Id="rId1014" Type="http://schemas.openxmlformats.org/officeDocument/2006/relationships/footer" Target="footer362.xml" /><Relationship Id="rId1015" Type="http://schemas.openxmlformats.org/officeDocument/2006/relationships/header" Target="header363.xml" /><Relationship Id="rId1016" Type="http://schemas.openxmlformats.org/officeDocument/2006/relationships/footer" Target="footer363.xml" /><Relationship Id="rId1017" Type="http://schemas.openxmlformats.org/officeDocument/2006/relationships/hyperlink" Target="https://advance.lexis.com/api/document?collection=news&amp;id=urn:contentItem:56PK-RPV1-JBG3-61PG-00000-00&amp;context=1519360" TargetMode="External" /><Relationship Id="rId1018" Type="http://schemas.openxmlformats.org/officeDocument/2006/relationships/hyperlink" Target="http://www.nytimes.com/2012/09/09/opinion/sunday/obama-and-the-racial-politics-of-american-english.html" TargetMode="External" /><Relationship Id="rId1019" Type="http://schemas.openxmlformats.org/officeDocument/2006/relationships/header" Target="header364.xml" /><Relationship Id="rId102" Type="http://schemas.openxmlformats.org/officeDocument/2006/relationships/hyperlink" Target="http://www.nytimes.com" TargetMode="External" /><Relationship Id="rId1020" Type="http://schemas.openxmlformats.org/officeDocument/2006/relationships/header" Target="header365.xml" /><Relationship Id="rId1021" Type="http://schemas.openxmlformats.org/officeDocument/2006/relationships/footer" Target="footer364.xml" /><Relationship Id="rId1022" Type="http://schemas.openxmlformats.org/officeDocument/2006/relationships/footer" Target="footer365.xml" /><Relationship Id="rId1023" Type="http://schemas.openxmlformats.org/officeDocument/2006/relationships/header" Target="header366.xml" /><Relationship Id="rId1024" Type="http://schemas.openxmlformats.org/officeDocument/2006/relationships/footer" Target="footer366.xml" /><Relationship Id="rId1025" Type="http://schemas.openxmlformats.org/officeDocument/2006/relationships/hyperlink" Target="https://advance.lexis.com/api/document?collection=news&amp;id=urn:contentItem:47CF-S6H0-01CN-H3WJ-00000-00&amp;context=1519360" TargetMode="External" /><Relationship Id="rId1026" Type="http://schemas.openxmlformats.org/officeDocument/2006/relationships/hyperlink" Target="http://www.nytimes.com" TargetMode="External" /><Relationship Id="rId1027" Type="http://schemas.openxmlformats.org/officeDocument/2006/relationships/header" Target="header367.xml" /><Relationship Id="rId1028" Type="http://schemas.openxmlformats.org/officeDocument/2006/relationships/header" Target="header368.xml" /><Relationship Id="rId1029" Type="http://schemas.openxmlformats.org/officeDocument/2006/relationships/footer" Target="footer367.xml" /><Relationship Id="rId103" Type="http://schemas.openxmlformats.org/officeDocument/2006/relationships/header" Target="header37.xml" /><Relationship Id="rId1030" Type="http://schemas.openxmlformats.org/officeDocument/2006/relationships/footer" Target="footer368.xml" /><Relationship Id="rId1031" Type="http://schemas.openxmlformats.org/officeDocument/2006/relationships/header" Target="header369.xml" /><Relationship Id="rId1032" Type="http://schemas.openxmlformats.org/officeDocument/2006/relationships/footer" Target="footer369.xml" /><Relationship Id="rId1033" Type="http://schemas.openxmlformats.org/officeDocument/2006/relationships/hyperlink" Target="https://advance.lexis.com/api/document?collection=news&amp;id=urn:contentItem:4SWM-M610-TW8F-G1NC-00000-00&amp;context=1519360" TargetMode="External" /><Relationship Id="rId1034" Type="http://schemas.openxmlformats.org/officeDocument/2006/relationships/hyperlink" Target="http://www.nytimes.com" TargetMode="External" /><Relationship Id="rId1035" Type="http://schemas.openxmlformats.org/officeDocument/2006/relationships/header" Target="header370.xml" /><Relationship Id="rId1036" Type="http://schemas.openxmlformats.org/officeDocument/2006/relationships/header" Target="header371.xml" /><Relationship Id="rId1037" Type="http://schemas.openxmlformats.org/officeDocument/2006/relationships/footer" Target="footer370.xml" /><Relationship Id="rId1038" Type="http://schemas.openxmlformats.org/officeDocument/2006/relationships/footer" Target="footer371.xml" /><Relationship Id="rId1039" Type="http://schemas.openxmlformats.org/officeDocument/2006/relationships/header" Target="header372.xml" /><Relationship Id="rId104" Type="http://schemas.openxmlformats.org/officeDocument/2006/relationships/header" Target="header38.xml" /><Relationship Id="rId1040" Type="http://schemas.openxmlformats.org/officeDocument/2006/relationships/footer" Target="footer372.xml" /><Relationship Id="rId1041" Type="http://schemas.openxmlformats.org/officeDocument/2006/relationships/hyperlink" Target="https://advance.lexis.com/api/document?collection=news&amp;id=urn:contentItem:3XJB-C760-00RP-K1RX-00000-00&amp;context=1519360" TargetMode="External" /><Relationship Id="rId1042" Type="http://schemas.openxmlformats.org/officeDocument/2006/relationships/hyperlink" Target="https://advance.lexis.com/api/document?collection=news&amp;id=urn:contentItem:3XJB-C760-00RP-K1RX-00000-00&amp;context=1519360" TargetMode="External" /><Relationship Id="rId1043" Type="http://schemas.openxmlformats.org/officeDocument/2006/relationships/hyperlink" Target="http://www.nytimes.com" TargetMode="External" /><Relationship Id="rId1044" Type="http://schemas.openxmlformats.org/officeDocument/2006/relationships/header" Target="header373.xml" /><Relationship Id="rId1045" Type="http://schemas.openxmlformats.org/officeDocument/2006/relationships/header" Target="header374.xml" /><Relationship Id="rId1046" Type="http://schemas.openxmlformats.org/officeDocument/2006/relationships/footer" Target="footer373.xml" /><Relationship Id="rId1047" Type="http://schemas.openxmlformats.org/officeDocument/2006/relationships/footer" Target="footer374.xml" /><Relationship Id="rId1048" Type="http://schemas.openxmlformats.org/officeDocument/2006/relationships/header" Target="header375.xml" /><Relationship Id="rId1049" Type="http://schemas.openxmlformats.org/officeDocument/2006/relationships/footer" Target="footer375.xml" /><Relationship Id="rId105" Type="http://schemas.openxmlformats.org/officeDocument/2006/relationships/footer" Target="footer37.xml" /><Relationship Id="rId1050" Type="http://schemas.openxmlformats.org/officeDocument/2006/relationships/hyperlink" Target="https://advance.lexis.com/api/document?collection=news&amp;id=urn:contentItem:4JNW-B340-TW8F-G26R-00000-00&amp;context=1519360" TargetMode="External" /><Relationship Id="rId1051" Type="http://schemas.openxmlformats.org/officeDocument/2006/relationships/hyperlink" Target="http://www.nytimes.com" TargetMode="External" /><Relationship Id="rId1052" Type="http://schemas.openxmlformats.org/officeDocument/2006/relationships/header" Target="header376.xml" /><Relationship Id="rId1053" Type="http://schemas.openxmlformats.org/officeDocument/2006/relationships/header" Target="header377.xml" /><Relationship Id="rId1054" Type="http://schemas.openxmlformats.org/officeDocument/2006/relationships/footer" Target="footer376.xml" /><Relationship Id="rId1055" Type="http://schemas.openxmlformats.org/officeDocument/2006/relationships/footer" Target="footer377.xml" /><Relationship Id="rId1056" Type="http://schemas.openxmlformats.org/officeDocument/2006/relationships/header" Target="header378.xml" /><Relationship Id="rId1057" Type="http://schemas.openxmlformats.org/officeDocument/2006/relationships/footer" Target="footer378.xml" /><Relationship Id="rId1058" Type="http://schemas.openxmlformats.org/officeDocument/2006/relationships/hyperlink" Target="https://advance.lexis.com/api/document?collection=news&amp;id=urn:contentItem:4SXH-DYK0-TW8F-G0FX-00000-00&amp;context=1519360" TargetMode="External" /><Relationship Id="rId1059" Type="http://schemas.openxmlformats.org/officeDocument/2006/relationships/hyperlink" Target="http://www.nytimes.com" TargetMode="External" /><Relationship Id="rId106" Type="http://schemas.openxmlformats.org/officeDocument/2006/relationships/footer" Target="footer38.xml" /><Relationship Id="rId1060" Type="http://schemas.openxmlformats.org/officeDocument/2006/relationships/header" Target="header379.xml" /><Relationship Id="rId1061" Type="http://schemas.openxmlformats.org/officeDocument/2006/relationships/header" Target="header380.xml" /><Relationship Id="rId1062" Type="http://schemas.openxmlformats.org/officeDocument/2006/relationships/footer" Target="footer379.xml" /><Relationship Id="rId1063" Type="http://schemas.openxmlformats.org/officeDocument/2006/relationships/footer" Target="footer380.xml" /><Relationship Id="rId1064" Type="http://schemas.openxmlformats.org/officeDocument/2006/relationships/header" Target="header381.xml" /><Relationship Id="rId1065" Type="http://schemas.openxmlformats.org/officeDocument/2006/relationships/footer" Target="footer381.xml" /><Relationship Id="rId1066" Type="http://schemas.openxmlformats.org/officeDocument/2006/relationships/hyperlink" Target="https://advance.lexis.com/api/document?collection=news&amp;id=urn:contentItem:5S8W-B4W1-DXY4-X55D-00000-00&amp;context=1519360" TargetMode="External" /><Relationship Id="rId1067" Type="http://schemas.openxmlformats.org/officeDocument/2006/relationships/hyperlink" Target="http://www.victorianweb.org/art/illustration/dumaurier/122.html" TargetMode="External" /><Relationship Id="rId1068" Type="http://schemas.openxmlformats.org/officeDocument/2006/relationships/hyperlink" Target="http://www.nationalgallery.org.uk/paintings/peter-paul-rubens-samson-and-delilah" TargetMode="External" /><Relationship Id="rId1069" Type="http://schemas.openxmlformats.org/officeDocument/2006/relationships/hyperlink" Target="http://www.royalcollection.org.uk/collection/405346/a-lady-at-the-virginal-with-a-gentleman-the-music-lesson" TargetMode="External" /><Relationship Id="rId107" Type="http://schemas.openxmlformats.org/officeDocument/2006/relationships/header" Target="header39.xml" /><Relationship Id="rId1070" Type="http://schemas.openxmlformats.org/officeDocument/2006/relationships/hyperlink" Target="https://www.nytimes.com/2015/01/02/arts/design/j-m-w-turner-paintings-at-east-coast-museums.html" TargetMode="External" /><Relationship Id="rId1071" Type="http://schemas.openxmlformats.org/officeDocument/2006/relationships/header" Target="header382.xml" /><Relationship Id="rId1072" Type="http://schemas.openxmlformats.org/officeDocument/2006/relationships/header" Target="header383.xml" /><Relationship Id="rId1073" Type="http://schemas.openxmlformats.org/officeDocument/2006/relationships/footer" Target="footer382.xml" /><Relationship Id="rId1074" Type="http://schemas.openxmlformats.org/officeDocument/2006/relationships/footer" Target="footer383.xml" /><Relationship Id="rId1075" Type="http://schemas.openxmlformats.org/officeDocument/2006/relationships/header" Target="header384.xml" /><Relationship Id="rId1076" Type="http://schemas.openxmlformats.org/officeDocument/2006/relationships/footer" Target="footer384.xml" /><Relationship Id="rId1077" Type="http://schemas.openxmlformats.org/officeDocument/2006/relationships/hyperlink" Target="https://advance.lexis.com/api/document?collection=news&amp;id=urn:contentItem:531D-DCT1-DXY4-X3JD-00000-00&amp;context=1519360" TargetMode="External" /><Relationship Id="rId1078" Type="http://schemas.openxmlformats.org/officeDocument/2006/relationships/hyperlink" Target="http://www.nytimes.com" TargetMode="External" /><Relationship Id="rId1079" Type="http://schemas.openxmlformats.org/officeDocument/2006/relationships/header" Target="header385.xml" /><Relationship Id="rId108" Type="http://schemas.openxmlformats.org/officeDocument/2006/relationships/footer" Target="footer39.xml" /><Relationship Id="rId1080" Type="http://schemas.openxmlformats.org/officeDocument/2006/relationships/header" Target="header386.xml" /><Relationship Id="rId1081" Type="http://schemas.openxmlformats.org/officeDocument/2006/relationships/footer" Target="footer385.xml" /><Relationship Id="rId1082" Type="http://schemas.openxmlformats.org/officeDocument/2006/relationships/footer" Target="footer386.xml" /><Relationship Id="rId1083" Type="http://schemas.openxmlformats.org/officeDocument/2006/relationships/header" Target="header387.xml" /><Relationship Id="rId1084" Type="http://schemas.openxmlformats.org/officeDocument/2006/relationships/footer" Target="footer387.xml" /><Relationship Id="rId1085" Type="http://schemas.openxmlformats.org/officeDocument/2006/relationships/hyperlink" Target="https://advance.lexis.com/api/document?collection=news&amp;id=urn:contentItem:4FXW-5980-TW8F-G2VJ-00000-00&amp;context=1519360" TargetMode="External" /><Relationship Id="rId1086" Type="http://schemas.openxmlformats.org/officeDocument/2006/relationships/hyperlink" Target="http://www.nytimes.com" TargetMode="External" /><Relationship Id="rId1087" Type="http://schemas.openxmlformats.org/officeDocument/2006/relationships/header" Target="header388.xml" /><Relationship Id="rId1088" Type="http://schemas.openxmlformats.org/officeDocument/2006/relationships/header" Target="header389.xml" /><Relationship Id="rId1089" Type="http://schemas.openxmlformats.org/officeDocument/2006/relationships/footer" Target="footer388.xml" /><Relationship Id="rId109" Type="http://schemas.openxmlformats.org/officeDocument/2006/relationships/hyperlink" Target="https://advance.lexis.com/api/document?collection=news&amp;id=urn:contentItem:4GSY-TY00-TW8F-G3D8-00000-00&amp;context=1519360" TargetMode="External" /><Relationship Id="rId1090" Type="http://schemas.openxmlformats.org/officeDocument/2006/relationships/footer" Target="footer389.xml" /><Relationship Id="rId1091" Type="http://schemas.openxmlformats.org/officeDocument/2006/relationships/header" Target="header390.xml" /><Relationship Id="rId1092" Type="http://schemas.openxmlformats.org/officeDocument/2006/relationships/footer" Target="footer390.xml" /><Relationship Id="rId1093" Type="http://schemas.openxmlformats.org/officeDocument/2006/relationships/hyperlink" Target="https://advance.lexis.com/api/document?collection=news&amp;id=urn:contentItem:3S89-WNY0-008G-F3NB-00000-00&amp;context=1519360" TargetMode="External" /><Relationship Id="rId1094" Type="http://schemas.openxmlformats.org/officeDocument/2006/relationships/hyperlink" Target="https://advance.lexis.com/api/document?collection=news&amp;id=urn:contentItem:3S89-WNY0-008G-F3NB-00000-00&amp;context=1519360" TargetMode="External" /><Relationship Id="rId1095" Type="http://schemas.openxmlformats.org/officeDocument/2006/relationships/header" Target="header391.xml" /><Relationship Id="rId1096" Type="http://schemas.openxmlformats.org/officeDocument/2006/relationships/header" Target="header392.xml" /><Relationship Id="rId1097" Type="http://schemas.openxmlformats.org/officeDocument/2006/relationships/footer" Target="footer391.xml" /><Relationship Id="rId1098" Type="http://schemas.openxmlformats.org/officeDocument/2006/relationships/footer" Target="footer392.xml" /><Relationship Id="rId1099" Type="http://schemas.openxmlformats.org/officeDocument/2006/relationships/header" Target="header393.xml" /><Relationship Id="rId11" Type="http://schemas.openxmlformats.org/officeDocument/2006/relationships/header" Target="header4.xml" /><Relationship Id="rId110" Type="http://schemas.openxmlformats.org/officeDocument/2006/relationships/hyperlink" Target="http://www.nytimes.com" TargetMode="External" /><Relationship Id="rId1100" Type="http://schemas.openxmlformats.org/officeDocument/2006/relationships/footer" Target="footer393.xml" /><Relationship Id="rId1101" Type="http://schemas.openxmlformats.org/officeDocument/2006/relationships/hyperlink" Target="https://advance.lexis.com/api/document?collection=news&amp;id=urn:contentItem:3XCV-5JJ0-00RP-K3JT-00000-00&amp;context=1519360" TargetMode="External" /><Relationship Id="rId1102" Type="http://schemas.openxmlformats.org/officeDocument/2006/relationships/hyperlink" Target="http://www.nytimes.com" TargetMode="External" /><Relationship Id="rId1103" Type="http://schemas.openxmlformats.org/officeDocument/2006/relationships/header" Target="header394.xml" /><Relationship Id="rId1104" Type="http://schemas.openxmlformats.org/officeDocument/2006/relationships/header" Target="header395.xml" /><Relationship Id="rId1105" Type="http://schemas.openxmlformats.org/officeDocument/2006/relationships/footer" Target="footer394.xml" /><Relationship Id="rId1106" Type="http://schemas.openxmlformats.org/officeDocument/2006/relationships/footer" Target="footer395.xml" /><Relationship Id="rId1107" Type="http://schemas.openxmlformats.org/officeDocument/2006/relationships/header" Target="header396.xml" /><Relationship Id="rId1108" Type="http://schemas.openxmlformats.org/officeDocument/2006/relationships/footer" Target="footer396.xml" /><Relationship Id="rId1109" Type="http://schemas.openxmlformats.org/officeDocument/2006/relationships/hyperlink" Target="https://advance.lexis.com/api/document?collection=news&amp;id=urn:contentItem:3XDG-22S0-00RP-K4YR-00000-00&amp;context=1519360" TargetMode="External" /><Relationship Id="rId111" Type="http://schemas.openxmlformats.org/officeDocument/2006/relationships/header" Target="header40.xml" /><Relationship Id="rId1110" Type="http://schemas.openxmlformats.org/officeDocument/2006/relationships/hyperlink" Target="http://www.nytimes.com" TargetMode="External" /><Relationship Id="rId1111" Type="http://schemas.openxmlformats.org/officeDocument/2006/relationships/header" Target="header397.xml" /><Relationship Id="rId1112" Type="http://schemas.openxmlformats.org/officeDocument/2006/relationships/header" Target="header398.xml" /><Relationship Id="rId1113" Type="http://schemas.openxmlformats.org/officeDocument/2006/relationships/footer" Target="footer397.xml" /><Relationship Id="rId1114" Type="http://schemas.openxmlformats.org/officeDocument/2006/relationships/footer" Target="footer398.xml" /><Relationship Id="rId1115" Type="http://schemas.openxmlformats.org/officeDocument/2006/relationships/header" Target="header399.xml" /><Relationship Id="rId1116" Type="http://schemas.openxmlformats.org/officeDocument/2006/relationships/footer" Target="footer399.xml" /><Relationship Id="rId1117" Type="http://schemas.openxmlformats.org/officeDocument/2006/relationships/hyperlink" Target="https://advance.lexis.com/api/document?collection=news&amp;id=urn:contentItem:475X-G170-01CN-H3RK-00000-00&amp;context=1519360" TargetMode="External" /><Relationship Id="rId1118" Type="http://schemas.openxmlformats.org/officeDocument/2006/relationships/hyperlink" Target="http://www.nytimes.com" TargetMode="External" /><Relationship Id="rId1119" Type="http://schemas.openxmlformats.org/officeDocument/2006/relationships/header" Target="header400.xml" /><Relationship Id="rId112" Type="http://schemas.openxmlformats.org/officeDocument/2006/relationships/header" Target="header41.xml" /><Relationship Id="rId1120" Type="http://schemas.openxmlformats.org/officeDocument/2006/relationships/header" Target="header401.xml" /><Relationship Id="rId1121" Type="http://schemas.openxmlformats.org/officeDocument/2006/relationships/footer" Target="footer400.xml" /><Relationship Id="rId1122" Type="http://schemas.openxmlformats.org/officeDocument/2006/relationships/footer" Target="footer401.xml" /><Relationship Id="rId1123" Type="http://schemas.openxmlformats.org/officeDocument/2006/relationships/header" Target="header402.xml" /><Relationship Id="rId1124" Type="http://schemas.openxmlformats.org/officeDocument/2006/relationships/footer" Target="footer402.xml" /><Relationship Id="rId1125" Type="http://schemas.openxmlformats.org/officeDocument/2006/relationships/hyperlink" Target="https://advance.lexis.com/api/document?collection=news&amp;id=urn:contentItem:56H2-6J21-JBG3-60G8-00000-00&amp;context=1519360" TargetMode="External" /><Relationship Id="rId1126" Type="http://schemas.openxmlformats.org/officeDocument/2006/relationships/hyperlink" Target="http://www.nytimes.com/2012/09/05/us/politics/michelle-obama-speaks-as-democratic-convention-begins.html" TargetMode="External" /><Relationship Id="rId1127" Type="http://schemas.openxmlformats.org/officeDocument/2006/relationships/header" Target="header403.xml" /><Relationship Id="rId1128" Type="http://schemas.openxmlformats.org/officeDocument/2006/relationships/header" Target="header404.xml" /><Relationship Id="rId1129" Type="http://schemas.openxmlformats.org/officeDocument/2006/relationships/footer" Target="footer403.xml" /><Relationship Id="rId113" Type="http://schemas.openxmlformats.org/officeDocument/2006/relationships/footer" Target="footer40.xml" /><Relationship Id="rId1130" Type="http://schemas.openxmlformats.org/officeDocument/2006/relationships/footer" Target="footer404.xml" /><Relationship Id="rId1131" Type="http://schemas.openxmlformats.org/officeDocument/2006/relationships/header" Target="header405.xml" /><Relationship Id="rId1132" Type="http://schemas.openxmlformats.org/officeDocument/2006/relationships/footer" Target="footer405.xml" /><Relationship Id="rId1133" Type="http://schemas.openxmlformats.org/officeDocument/2006/relationships/hyperlink" Target="https://advance.lexis.com/api/document?collection=news&amp;id=urn:contentItem:3SJD-PTK0-0017-53C1-00000-00&amp;context=1519360" TargetMode="External" /><Relationship Id="rId1134" Type="http://schemas.openxmlformats.org/officeDocument/2006/relationships/header" Target="header406.xml" /><Relationship Id="rId1135" Type="http://schemas.openxmlformats.org/officeDocument/2006/relationships/header" Target="header407.xml" /><Relationship Id="rId1136" Type="http://schemas.openxmlformats.org/officeDocument/2006/relationships/footer" Target="footer406.xml" /><Relationship Id="rId1137" Type="http://schemas.openxmlformats.org/officeDocument/2006/relationships/footer" Target="footer407.xml" /><Relationship Id="rId1138" Type="http://schemas.openxmlformats.org/officeDocument/2006/relationships/header" Target="header408.xml" /><Relationship Id="rId1139" Type="http://schemas.openxmlformats.org/officeDocument/2006/relationships/footer" Target="footer408.xml" /><Relationship Id="rId114" Type="http://schemas.openxmlformats.org/officeDocument/2006/relationships/footer" Target="footer41.xml" /><Relationship Id="rId1140" Type="http://schemas.openxmlformats.org/officeDocument/2006/relationships/hyperlink" Target="https://advance.lexis.com/api/document?collection=news&amp;id=urn:contentItem:5F03-KTM1-DXY4-X4TK-00000-00&amp;context=1519360" TargetMode="External" /><Relationship Id="rId1141" Type="http://schemas.openxmlformats.org/officeDocument/2006/relationships/hyperlink" Target="http://www.nytimes.com/2015/01/02/arts/an-art-critics-view-of-mr-turner-and-other-art-films.html" TargetMode="External" /><Relationship Id="rId1142" Type="http://schemas.openxmlformats.org/officeDocument/2006/relationships/header" Target="header409.xml" /><Relationship Id="rId1143" Type="http://schemas.openxmlformats.org/officeDocument/2006/relationships/header" Target="header410.xml" /><Relationship Id="rId1144" Type="http://schemas.openxmlformats.org/officeDocument/2006/relationships/footer" Target="footer409.xml" /><Relationship Id="rId1145" Type="http://schemas.openxmlformats.org/officeDocument/2006/relationships/footer" Target="footer410.xml" /><Relationship Id="rId1146" Type="http://schemas.openxmlformats.org/officeDocument/2006/relationships/header" Target="header411.xml" /><Relationship Id="rId1147" Type="http://schemas.openxmlformats.org/officeDocument/2006/relationships/footer" Target="footer411.xml" /><Relationship Id="rId1148" Type="http://schemas.openxmlformats.org/officeDocument/2006/relationships/hyperlink" Target="https://advance.lexis.com/api/document?collection=news&amp;id=urn:contentItem:3SP8-5T20-000P-N3SC-00000-00&amp;context=1519360" TargetMode="External" /><Relationship Id="rId1149" Type="http://schemas.openxmlformats.org/officeDocument/2006/relationships/header" Target="header412.xml" /><Relationship Id="rId115" Type="http://schemas.openxmlformats.org/officeDocument/2006/relationships/header" Target="header42.xml" /><Relationship Id="rId1150" Type="http://schemas.openxmlformats.org/officeDocument/2006/relationships/header" Target="header413.xml" /><Relationship Id="rId1151" Type="http://schemas.openxmlformats.org/officeDocument/2006/relationships/footer" Target="footer412.xml" /><Relationship Id="rId1152" Type="http://schemas.openxmlformats.org/officeDocument/2006/relationships/footer" Target="footer413.xml" /><Relationship Id="rId1153" Type="http://schemas.openxmlformats.org/officeDocument/2006/relationships/header" Target="header414.xml" /><Relationship Id="rId1154" Type="http://schemas.openxmlformats.org/officeDocument/2006/relationships/footer" Target="footer414.xml" /><Relationship Id="rId1155" Type="http://schemas.openxmlformats.org/officeDocument/2006/relationships/hyperlink" Target="https://advance.lexis.com/api/document?collection=news&amp;id=urn:contentItem:5C8S-T0F1-JBG3-6392-00000-00&amp;context=1519360" TargetMode="External" /><Relationship Id="rId1156" Type="http://schemas.openxmlformats.org/officeDocument/2006/relationships/hyperlink" Target="http://www.nytimes.com/2014/05/25/opinion/sunday/the-immigrant-advantage.html" TargetMode="External" /><Relationship Id="rId1157" Type="http://schemas.openxmlformats.org/officeDocument/2006/relationships/header" Target="header415.xml" /><Relationship Id="rId1158" Type="http://schemas.openxmlformats.org/officeDocument/2006/relationships/header" Target="header416.xml" /><Relationship Id="rId1159" Type="http://schemas.openxmlformats.org/officeDocument/2006/relationships/footer" Target="footer415.xml" /><Relationship Id="rId116" Type="http://schemas.openxmlformats.org/officeDocument/2006/relationships/footer" Target="footer42.xml" /><Relationship Id="rId1160" Type="http://schemas.openxmlformats.org/officeDocument/2006/relationships/footer" Target="footer416.xml" /><Relationship Id="rId1161" Type="http://schemas.openxmlformats.org/officeDocument/2006/relationships/header" Target="header417.xml" /><Relationship Id="rId1162" Type="http://schemas.openxmlformats.org/officeDocument/2006/relationships/footer" Target="footer417.xml" /><Relationship Id="rId1163" Type="http://schemas.openxmlformats.org/officeDocument/2006/relationships/hyperlink" Target="https://advance.lexis.com/api/document?collection=news&amp;id=urn:contentItem:56HG-5JJ1-DXY4-X0G6-00000-00&amp;context=1519360" TargetMode="External" /><Relationship Id="rId1164" Type="http://schemas.openxmlformats.org/officeDocument/2006/relationships/hyperlink" Target="http://www.nytimes.com/2012/09/07/nyregion/at-his-alma-mater-in-queens-chancellor-dennis-walcott-is-poppy-to-students.html" TargetMode="External" /><Relationship Id="rId1165" Type="http://schemas.openxmlformats.org/officeDocument/2006/relationships/header" Target="header418.xml" /><Relationship Id="rId1166" Type="http://schemas.openxmlformats.org/officeDocument/2006/relationships/header" Target="header419.xml" /><Relationship Id="rId1167" Type="http://schemas.openxmlformats.org/officeDocument/2006/relationships/footer" Target="footer418.xml" /><Relationship Id="rId1168" Type="http://schemas.openxmlformats.org/officeDocument/2006/relationships/footer" Target="footer419.xml" /><Relationship Id="rId1169" Type="http://schemas.openxmlformats.org/officeDocument/2006/relationships/header" Target="header420.xml" /><Relationship Id="rId117" Type="http://schemas.openxmlformats.org/officeDocument/2006/relationships/hyperlink" Target="https://advance.lexis.com/api/document?collection=news&amp;id=urn:contentItem:56WP-RN51-JBG3-653X-00000-00&amp;context=1519360" TargetMode="External" /><Relationship Id="rId1170" Type="http://schemas.openxmlformats.org/officeDocument/2006/relationships/footer" Target="footer420.xml" /><Relationship Id="rId1171" Type="http://schemas.openxmlformats.org/officeDocument/2006/relationships/hyperlink" Target="https://advance.lexis.com/api/document?collection=news&amp;id=urn:contentItem:3SJD-P7R0-0017-534R-00000-00&amp;context=1519360" TargetMode="External" /><Relationship Id="rId1172" Type="http://schemas.openxmlformats.org/officeDocument/2006/relationships/hyperlink" Target="https://advance.lexis.com/api/document?collection=news&amp;id=urn:contentItem:3SJD-P7R0-0017-534R-00000-00&amp;context=1519360" TargetMode="External" /><Relationship Id="rId1173" Type="http://schemas.openxmlformats.org/officeDocument/2006/relationships/header" Target="header421.xml" /><Relationship Id="rId1174" Type="http://schemas.openxmlformats.org/officeDocument/2006/relationships/header" Target="header422.xml" /><Relationship Id="rId1175" Type="http://schemas.openxmlformats.org/officeDocument/2006/relationships/footer" Target="footer421.xml" /><Relationship Id="rId1176" Type="http://schemas.openxmlformats.org/officeDocument/2006/relationships/footer" Target="footer422.xml" /><Relationship Id="rId1177" Type="http://schemas.openxmlformats.org/officeDocument/2006/relationships/header" Target="header423.xml" /><Relationship Id="rId1178" Type="http://schemas.openxmlformats.org/officeDocument/2006/relationships/footer" Target="footer423.xml" /><Relationship Id="rId1179" Type="http://schemas.openxmlformats.org/officeDocument/2006/relationships/hyperlink" Target="https://advance.lexis.com/api/document?collection=news&amp;id=urn:contentItem:3X4C-1B80-00RP-K1C5-00000-00&amp;context=1519360" TargetMode="External" /><Relationship Id="rId118" Type="http://schemas.openxmlformats.org/officeDocument/2006/relationships/hyperlink" Target="http://www.nytimes.com/2012/10/25/us/politics/female-swing-voters-a-coveted-demographic.html" TargetMode="External" /><Relationship Id="rId1180" Type="http://schemas.openxmlformats.org/officeDocument/2006/relationships/hyperlink" Target="https://advance.lexis.com/api/document?collection=news&amp;id=urn:contentItem:3X4C-1B80-00RP-K1C5-00000-00&amp;context=1519360" TargetMode="External" /><Relationship Id="rId1181" Type="http://schemas.openxmlformats.org/officeDocument/2006/relationships/hyperlink" Target="http://www.nytimes.com" TargetMode="External" /><Relationship Id="rId1182" Type="http://schemas.openxmlformats.org/officeDocument/2006/relationships/header" Target="header424.xml" /><Relationship Id="rId1183" Type="http://schemas.openxmlformats.org/officeDocument/2006/relationships/header" Target="header425.xml" /><Relationship Id="rId1184" Type="http://schemas.openxmlformats.org/officeDocument/2006/relationships/footer" Target="footer424.xml" /><Relationship Id="rId1185" Type="http://schemas.openxmlformats.org/officeDocument/2006/relationships/footer" Target="footer425.xml" /><Relationship Id="rId1186" Type="http://schemas.openxmlformats.org/officeDocument/2006/relationships/header" Target="header426.xml" /><Relationship Id="rId1187" Type="http://schemas.openxmlformats.org/officeDocument/2006/relationships/footer" Target="footer426.xml" /><Relationship Id="rId1188" Type="http://schemas.openxmlformats.org/officeDocument/2006/relationships/hyperlink" Target="https://advance.lexis.com/api/document?collection=news&amp;id=urn:contentItem:52XM-23M1-JBG3-60V1-00000-00&amp;context=1519360" TargetMode="External" /><Relationship Id="rId1189" Type="http://schemas.openxmlformats.org/officeDocument/2006/relationships/hyperlink" Target="http://www.nytimes.com" TargetMode="External" /><Relationship Id="rId119" Type="http://schemas.openxmlformats.org/officeDocument/2006/relationships/header" Target="header43.xml" /><Relationship Id="rId1190" Type="http://schemas.openxmlformats.org/officeDocument/2006/relationships/header" Target="header427.xml" /><Relationship Id="rId1191" Type="http://schemas.openxmlformats.org/officeDocument/2006/relationships/header" Target="header428.xml" /><Relationship Id="rId1192" Type="http://schemas.openxmlformats.org/officeDocument/2006/relationships/footer" Target="footer427.xml" /><Relationship Id="rId1193" Type="http://schemas.openxmlformats.org/officeDocument/2006/relationships/footer" Target="footer428.xml" /><Relationship Id="rId1194" Type="http://schemas.openxmlformats.org/officeDocument/2006/relationships/header" Target="header429.xml" /><Relationship Id="rId1195" Type="http://schemas.openxmlformats.org/officeDocument/2006/relationships/footer" Target="footer429.xml" /><Relationship Id="rId1196" Type="http://schemas.openxmlformats.org/officeDocument/2006/relationships/hyperlink" Target="https://advance.lexis.com/api/document?collection=news&amp;id=urn:contentItem:5N94-0T61-JBG3-620N-00000-00&amp;context=1519360" TargetMode="External" /><Relationship Id="rId1197" Type="http://schemas.openxmlformats.org/officeDocument/2006/relationships/hyperlink" Target="http://chezlucienne.com/" TargetMode="External" /><Relationship Id="rId1198" Type="http://schemas.openxmlformats.org/officeDocument/2006/relationships/hyperlink" Target="http://patisseriedesambassades.com/" TargetMode="External" /><Relationship Id="rId1199" Type="http://schemas.openxmlformats.org/officeDocument/2006/relationships/hyperlink" Target="http://patisseriedesambassades.com/" TargetMode="External" /><Relationship Id="rId12" Type="http://schemas.openxmlformats.org/officeDocument/2006/relationships/header" Target="header5.xml" /><Relationship Id="rId120" Type="http://schemas.openxmlformats.org/officeDocument/2006/relationships/header" Target="header44.xml" /><Relationship Id="rId1200" Type="http://schemas.openxmlformats.org/officeDocument/2006/relationships/hyperlink" Target="http://www.pontybistroharlem.com/" TargetMode="External" /><Relationship Id="rId1201" Type="http://schemas.openxmlformats.org/officeDocument/2006/relationships/hyperlink" Target="http://www.bkfrenchcuisine.com/" TargetMode="External" /><Relationship Id="rId1202" Type="http://schemas.openxmlformats.org/officeDocument/2006/relationships/hyperlink" Target="http://sylviasrestaurant.com/" TargetMode="External" /><Relationship Id="rId1203" Type="http://schemas.openxmlformats.org/officeDocument/2006/relationships/hyperlink" Target="http://amyruths.com/" TargetMode="External" /><Relationship Id="rId1204" Type="http://schemas.openxmlformats.org/officeDocument/2006/relationships/hyperlink" Target="http://www.redroosterharlem.com/" TargetMode="External" /><Relationship Id="rId1205" Type="http://schemas.openxmlformats.org/officeDocument/2006/relationships/hyperlink" Target="http://barawine.com/" TargetMode="External" /><Relationship Id="rId1206" Type="http://schemas.openxmlformats.org/officeDocument/2006/relationships/hyperlink" Target="http://chezlucienne.com/" TargetMode="External" /><Relationship Id="rId1207" Type="http://schemas.openxmlformats.org/officeDocument/2006/relationships/hyperlink" Target="http://www.cheriharlem.com/" TargetMode="External" /><Relationship Id="rId1208" Type="http://schemas.openxmlformats.org/officeDocument/2006/relationships/hyperlink" Target="http://topics.nytimes.com/top/reference/timestopics/subjects/f/feng_shui/index.html?inline=nyt-classifier" TargetMode="External" /><Relationship Id="rId1209" Type="http://schemas.openxmlformats.org/officeDocument/2006/relationships/hyperlink" Target="https://www.maisonharlem.com/" TargetMode="External" /><Relationship Id="rId121" Type="http://schemas.openxmlformats.org/officeDocument/2006/relationships/footer" Target="footer43.xml" /><Relationship Id="rId1210" Type="http://schemas.openxmlformats.org/officeDocument/2006/relationships/hyperlink" Target="https://www.nytimes.com/2014/01/19/travel/james-baldwins-paris.html" TargetMode="External" /><Relationship Id="rId1211" Type="http://schemas.openxmlformats.org/officeDocument/2006/relationships/hyperlink" Target="https://www.nytimes.com/2016/06/08/dining/b-and-k-french-cuisine-harlem-hungry-city.html" TargetMode="External" /><Relationship Id="rId1212" Type="http://schemas.openxmlformats.org/officeDocument/2006/relationships/hyperlink" Target="https://www.nytimes.com/2017/02/10/nyregion/harlem-nyc-books.html" TargetMode="External" /><Relationship Id="rId1213" Type="http://schemas.openxmlformats.org/officeDocument/2006/relationships/header" Target="header430.xml" /><Relationship Id="rId1214" Type="http://schemas.openxmlformats.org/officeDocument/2006/relationships/header" Target="header431.xml" /><Relationship Id="rId1215" Type="http://schemas.openxmlformats.org/officeDocument/2006/relationships/footer" Target="footer430.xml" /><Relationship Id="rId1216" Type="http://schemas.openxmlformats.org/officeDocument/2006/relationships/footer" Target="footer431.xml" /><Relationship Id="rId1217" Type="http://schemas.openxmlformats.org/officeDocument/2006/relationships/header" Target="header432.xml" /><Relationship Id="rId1218" Type="http://schemas.openxmlformats.org/officeDocument/2006/relationships/footer" Target="footer432.xml" /><Relationship Id="rId1219" Type="http://schemas.openxmlformats.org/officeDocument/2006/relationships/hyperlink" Target="https://advance.lexis.com/api/document?collection=news&amp;id=urn:contentItem:4ST3-45M0-TW8F-G15D-00000-00&amp;context=1519360" TargetMode="External" /><Relationship Id="rId122" Type="http://schemas.openxmlformats.org/officeDocument/2006/relationships/footer" Target="footer44.xml" /><Relationship Id="rId1220" Type="http://schemas.openxmlformats.org/officeDocument/2006/relationships/hyperlink" Target="http://www.nytimes.com" TargetMode="External" /><Relationship Id="rId1221" Type="http://schemas.openxmlformats.org/officeDocument/2006/relationships/header" Target="header433.xml" /><Relationship Id="rId1222" Type="http://schemas.openxmlformats.org/officeDocument/2006/relationships/header" Target="header434.xml" /><Relationship Id="rId1223" Type="http://schemas.openxmlformats.org/officeDocument/2006/relationships/footer" Target="footer433.xml" /><Relationship Id="rId1224" Type="http://schemas.openxmlformats.org/officeDocument/2006/relationships/footer" Target="footer434.xml" /><Relationship Id="rId1225" Type="http://schemas.openxmlformats.org/officeDocument/2006/relationships/header" Target="header435.xml" /><Relationship Id="rId1226" Type="http://schemas.openxmlformats.org/officeDocument/2006/relationships/footer" Target="footer435.xml" /><Relationship Id="rId1227" Type="http://schemas.openxmlformats.org/officeDocument/2006/relationships/hyperlink" Target="https://advance.lexis.com/api/document?collection=news&amp;id=urn:contentItem:3S89-X2N0-008G-F33X-00000-00&amp;context=1519360" TargetMode="External" /><Relationship Id="rId1228" Type="http://schemas.openxmlformats.org/officeDocument/2006/relationships/hyperlink" Target="https://advance.lexis.com/api/document?collection=news&amp;id=urn:contentItem:3S89-X2N0-008G-F33X-00000-00&amp;context=1519360" TargetMode="External" /><Relationship Id="rId1229" Type="http://schemas.openxmlformats.org/officeDocument/2006/relationships/header" Target="header436.xml" /><Relationship Id="rId123" Type="http://schemas.openxmlformats.org/officeDocument/2006/relationships/header" Target="header45.xml" /><Relationship Id="rId1230" Type="http://schemas.openxmlformats.org/officeDocument/2006/relationships/header" Target="header437.xml" /><Relationship Id="rId1231" Type="http://schemas.openxmlformats.org/officeDocument/2006/relationships/footer" Target="footer436.xml" /><Relationship Id="rId1232" Type="http://schemas.openxmlformats.org/officeDocument/2006/relationships/footer" Target="footer437.xml" /><Relationship Id="rId1233" Type="http://schemas.openxmlformats.org/officeDocument/2006/relationships/header" Target="header438.xml" /><Relationship Id="rId1234" Type="http://schemas.openxmlformats.org/officeDocument/2006/relationships/footer" Target="footer438.xml" /><Relationship Id="rId1235" Type="http://schemas.openxmlformats.org/officeDocument/2006/relationships/hyperlink" Target="https://advance.lexis.com/api/document?collection=news&amp;id=urn:contentItem:474M-R4G0-01CN-H1B1-00000-00&amp;context=1519360" TargetMode="External" /><Relationship Id="rId1236" Type="http://schemas.openxmlformats.org/officeDocument/2006/relationships/hyperlink" Target="mailto:anemona@nytimes.com" TargetMode="External" /><Relationship Id="rId1237" Type="http://schemas.openxmlformats.org/officeDocument/2006/relationships/hyperlink" Target="http://www.nytimes.com" TargetMode="External" /><Relationship Id="rId1238" Type="http://schemas.openxmlformats.org/officeDocument/2006/relationships/header" Target="header439.xml" /><Relationship Id="rId1239" Type="http://schemas.openxmlformats.org/officeDocument/2006/relationships/header" Target="header440.xml" /><Relationship Id="rId124" Type="http://schemas.openxmlformats.org/officeDocument/2006/relationships/footer" Target="footer45.xml" /><Relationship Id="rId1240" Type="http://schemas.openxmlformats.org/officeDocument/2006/relationships/footer" Target="footer439.xml" /><Relationship Id="rId1241" Type="http://schemas.openxmlformats.org/officeDocument/2006/relationships/footer" Target="footer440.xml" /><Relationship Id="rId1242" Type="http://schemas.openxmlformats.org/officeDocument/2006/relationships/header" Target="header441.xml" /><Relationship Id="rId1243" Type="http://schemas.openxmlformats.org/officeDocument/2006/relationships/footer" Target="footer441.xml" /><Relationship Id="rId1244" Type="http://schemas.openxmlformats.org/officeDocument/2006/relationships/hyperlink" Target="https://advance.lexis.com/api/document?collection=news&amp;id=urn:contentItem:4FMJ-MNK0-TW8F-G269-00000-00&amp;context=1519360" TargetMode="External" /><Relationship Id="rId1245" Type="http://schemas.openxmlformats.org/officeDocument/2006/relationships/hyperlink" Target="http://www.nytimes.com" TargetMode="External" /><Relationship Id="rId1246" Type="http://schemas.openxmlformats.org/officeDocument/2006/relationships/header" Target="header442.xml" /><Relationship Id="rId1247" Type="http://schemas.openxmlformats.org/officeDocument/2006/relationships/header" Target="header443.xml" /><Relationship Id="rId1248" Type="http://schemas.openxmlformats.org/officeDocument/2006/relationships/footer" Target="footer442.xml" /><Relationship Id="rId1249" Type="http://schemas.openxmlformats.org/officeDocument/2006/relationships/footer" Target="footer443.xml" /><Relationship Id="rId125" Type="http://schemas.openxmlformats.org/officeDocument/2006/relationships/hyperlink" Target="https://advance.lexis.com/api/document?collection=news&amp;id=urn:contentItem:5NGV-S4S1-JBG3-62C4-00000-00&amp;context=1519360" TargetMode="External" /><Relationship Id="rId1250" Type="http://schemas.openxmlformats.org/officeDocument/2006/relationships/header" Target="header444.xml" /><Relationship Id="rId1251" Type="http://schemas.openxmlformats.org/officeDocument/2006/relationships/footer" Target="footer444.xml" /><Relationship Id="rId1252" Type="http://schemas.openxmlformats.org/officeDocument/2006/relationships/hyperlink" Target="https://advance.lexis.com/api/document?collection=news&amp;id=urn:contentItem:3SJD-P790-0017-52WH-00000-00&amp;context=1519360" TargetMode="External" /><Relationship Id="rId1253" Type="http://schemas.openxmlformats.org/officeDocument/2006/relationships/header" Target="header445.xml" /><Relationship Id="rId1254" Type="http://schemas.openxmlformats.org/officeDocument/2006/relationships/header" Target="header446.xml" /><Relationship Id="rId1255" Type="http://schemas.openxmlformats.org/officeDocument/2006/relationships/footer" Target="footer445.xml" /><Relationship Id="rId1256" Type="http://schemas.openxmlformats.org/officeDocument/2006/relationships/footer" Target="footer446.xml" /><Relationship Id="rId1257" Type="http://schemas.openxmlformats.org/officeDocument/2006/relationships/header" Target="header447.xml" /><Relationship Id="rId1258" Type="http://schemas.openxmlformats.org/officeDocument/2006/relationships/footer" Target="footer447.xml" /><Relationship Id="rId1259" Type="http://schemas.openxmlformats.org/officeDocument/2006/relationships/hyperlink" Target="https://advance.lexis.com/api/document?collection=news&amp;id=urn:contentItem:4SSW-1SS0-TW8F-G0PS-00000-00&amp;context=1519360" TargetMode="External" /><Relationship Id="rId126" Type="http://schemas.openxmlformats.org/officeDocument/2006/relationships/hyperlink" Target="http://www.montgomeryschoolsmd.org/about/" TargetMode="External" /><Relationship Id="rId1260" Type="http://schemas.openxmlformats.org/officeDocument/2006/relationships/hyperlink" Target="http://www.nytimes.com" TargetMode="External" /><Relationship Id="rId1261" Type="http://schemas.openxmlformats.org/officeDocument/2006/relationships/header" Target="header448.xml" /><Relationship Id="rId1262" Type="http://schemas.openxmlformats.org/officeDocument/2006/relationships/header" Target="header449.xml" /><Relationship Id="rId1263" Type="http://schemas.openxmlformats.org/officeDocument/2006/relationships/footer" Target="footer448.xml" /><Relationship Id="rId1264" Type="http://schemas.openxmlformats.org/officeDocument/2006/relationships/footer" Target="footer449.xml" /><Relationship Id="rId1265" Type="http://schemas.openxmlformats.org/officeDocument/2006/relationships/header" Target="header450.xml" /><Relationship Id="rId1266" Type="http://schemas.openxmlformats.org/officeDocument/2006/relationships/footer" Target="footer450.xml" /><Relationship Id="rId1267" Type="http://schemas.openxmlformats.org/officeDocument/2006/relationships/hyperlink" Target="https://advance.lexis.com/api/document?collection=news&amp;id=urn:contentItem:5C7G-36S1-JBG3-63BD-00000-00&amp;context=1519360" TargetMode="External" /><Relationship Id="rId1268" Type="http://schemas.openxmlformats.org/officeDocument/2006/relationships/hyperlink" Target="http://www.nytimes.com/2014/05/19/nyregion/killings-surge-in-north-bronx-testing-new-police-tactics.html" TargetMode="External" /><Relationship Id="rId1269" Type="http://schemas.openxmlformats.org/officeDocument/2006/relationships/header" Target="header451.xml" /><Relationship Id="rId127" Type="http://schemas.openxmlformats.org/officeDocument/2006/relationships/hyperlink" Target="http://www.montgomeryschoolsmd.org/about/" TargetMode="External" /><Relationship Id="rId1270" Type="http://schemas.openxmlformats.org/officeDocument/2006/relationships/header" Target="header452.xml" /><Relationship Id="rId1271" Type="http://schemas.openxmlformats.org/officeDocument/2006/relationships/footer" Target="footer451.xml" /><Relationship Id="rId1272" Type="http://schemas.openxmlformats.org/officeDocument/2006/relationships/footer" Target="footer452.xml" /><Relationship Id="rId1273" Type="http://schemas.openxmlformats.org/officeDocument/2006/relationships/header" Target="header453.xml" /><Relationship Id="rId1274" Type="http://schemas.openxmlformats.org/officeDocument/2006/relationships/footer" Target="footer453.xml" /><Relationship Id="rId1275" Type="http://schemas.openxmlformats.org/officeDocument/2006/relationships/hyperlink" Target="https://advance.lexis.com/api/document?collection=news&amp;id=urn:contentItem:4SSW-1SS0-TW8F-G0NC-00000-00&amp;context=1519360" TargetMode="External" /><Relationship Id="rId1276" Type="http://schemas.openxmlformats.org/officeDocument/2006/relationships/hyperlink" Target="http://www.nytimes.com" TargetMode="External" /><Relationship Id="rId1277" Type="http://schemas.openxmlformats.org/officeDocument/2006/relationships/header" Target="header454.xml" /><Relationship Id="rId1278" Type="http://schemas.openxmlformats.org/officeDocument/2006/relationships/header" Target="header455.xml" /><Relationship Id="rId1279" Type="http://schemas.openxmlformats.org/officeDocument/2006/relationships/footer" Target="footer454.xml" /><Relationship Id="rId128" Type="http://schemas.openxmlformats.org/officeDocument/2006/relationships/hyperlink" Target="http://www.montgomerycountymd.gov/COUNCIL/Resources/Files/agenda/cm/2010/100114/20100114_ED1.pdf" TargetMode="External" /><Relationship Id="rId1280" Type="http://schemas.openxmlformats.org/officeDocument/2006/relationships/footer" Target="footer455.xml" /><Relationship Id="rId1281" Type="http://schemas.openxmlformats.org/officeDocument/2006/relationships/header" Target="header456.xml" /><Relationship Id="rId1282" Type="http://schemas.openxmlformats.org/officeDocument/2006/relationships/footer" Target="footer456.xml" /><Relationship Id="rId1283" Type="http://schemas.openxmlformats.org/officeDocument/2006/relationships/hyperlink" Target="https://advance.lexis.com/api/document?collection=news&amp;id=urn:contentItem:52VY-1KP1-DXY4-X2BP-00000-00&amp;context=1519360" TargetMode="External" /><Relationship Id="rId1284" Type="http://schemas.openxmlformats.org/officeDocument/2006/relationships/hyperlink" Target="http://www.nytimes.com" TargetMode="External" /><Relationship Id="rId1285" Type="http://schemas.openxmlformats.org/officeDocument/2006/relationships/header" Target="header457.xml" /><Relationship Id="rId1286" Type="http://schemas.openxmlformats.org/officeDocument/2006/relationships/header" Target="header458.xml" /><Relationship Id="rId1287" Type="http://schemas.openxmlformats.org/officeDocument/2006/relationships/footer" Target="footer457.xml" /><Relationship Id="rId1288" Type="http://schemas.openxmlformats.org/officeDocument/2006/relationships/footer" Target="footer458.xml" /><Relationship Id="rId1289" Type="http://schemas.openxmlformats.org/officeDocument/2006/relationships/header" Target="header459.xml" /><Relationship Id="rId129" Type="http://schemas.openxmlformats.org/officeDocument/2006/relationships/hyperlink" Target="http://www.montgomeryschoolsmd.org/uploadedFiles/departments/budget/fy2018/BudgetinBrief2018.pdf" TargetMode="External" /><Relationship Id="rId1290" Type="http://schemas.openxmlformats.org/officeDocument/2006/relationships/footer" Target="footer459.xml" /><Relationship Id="rId1291" Type="http://schemas.openxmlformats.org/officeDocument/2006/relationships/hyperlink" Target="https://advance.lexis.com/api/document?collection=news&amp;id=urn:contentItem:4V0C-H5T0-TW8F-G0F8-00000-00&amp;context=1519360" TargetMode="External" /><Relationship Id="rId1292" Type="http://schemas.openxmlformats.org/officeDocument/2006/relationships/hyperlink" Target="http://www.nytimes.com" TargetMode="External" /><Relationship Id="rId1293" Type="http://schemas.openxmlformats.org/officeDocument/2006/relationships/header" Target="header460.xml" /><Relationship Id="rId1294" Type="http://schemas.openxmlformats.org/officeDocument/2006/relationships/header" Target="header461.xml" /><Relationship Id="rId1295" Type="http://schemas.openxmlformats.org/officeDocument/2006/relationships/footer" Target="footer460.xml" /><Relationship Id="rId1296" Type="http://schemas.openxmlformats.org/officeDocument/2006/relationships/footer" Target="footer461.xml" /><Relationship Id="rId1297" Type="http://schemas.openxmlformats.org/officeDocument/2006/relationships/header" Target="header462.xml" /><Relationship Id="rId1298" Type="http://schemas.openxmlformats.org/officeDocument/2006/relationships/footer" Target="footer462.xml" /><Relationship Id="rId1299" Type="http://schemas.openxmlformats.org/officeDocument/2006/relationships/hyperlink" Target="https://advance.lexis.com/api/document?collection=news&amp;id=urn:contentItem:4FRB-7YR0-TW8F-G1PX-00000-00&amp;context=1519360" TargetMode="External" /><Relationship Id="rId13" Type="http://schemas.openxmlformats.org/officeDocument/2006/relationships/footer" Target="footer4.xml" /><Relationship Id="rId130" Type="http://schemas.openxmlformats.org/officeDocument/2006/relationships/hyperlink" Target="http://www.pewsocialtrends.org/2012/06/19/the-rise-of-asian-americans/" TargetMode="External" /><Relationship Id="rId1300" Type="http://schemas.openxmlformats.org/officeDocument/2006/relationships/hyperlink" Target="http://www.nytimes.com" TargetMode="External" /><Relationship Id="rId1301" Type="http://schemas.openxmlformats.org/officeDocument/2006/relationships/header" Target="header463.xml" /><Relationship Id="rId1302" Type="http://schemas.openxmlformats.org/officeDocument/2006/relationships/header" Target="header464.xml" /><Relationship Id="rId1303" Type="http://schemas.openxmlformats.org/officeDocument/2006/relationships/footer" Target="footer463.xml" /><Relationship Id="rId1304" Type="http://schemas.openxmlformats.org/officeDocument/2006/relationships/footer" Target="footer464.xml" /><Relationship Id="rId1305" Type="http://schemas.openxmlformats.org/officeDocument/2006/relationships/header" Target="header465.xml" /><Relationship Id="rId1306" Type="http://schemas.openxmlformats.org/officeDocument/2006/relationships/footer" Target="footer465.xml" /><Relationship Id="rId1307" Type="http://schemas.openxmlformats.org/officeDocument/2006/relationships/hyperlink" Target="https://advance.lexis.com/api/document?collection=news&amp;id=urn:contentItem:5940-7GK1-JBG3-6331-00000-00&amp;context=1519360" TargetMode="External" /><Relationship Id="rId1308" Type="http://schemas.openxmlformats.org/officeDocument/2006/relationships/hyperlink" Target="http://www.nytimes.com/2013/08/13/us/james-whitey-bulger-verdict.html" TargetMode="External" /><Relationship Id="rId1309" Type="http://schemas.openxmlformats.org/officeDocument/2006/relationships/header" Target="header466.xml" /><Relationship Id="rId131" Type="http://schemas.openxmlformats.org/officeDocument/2006/relationships/hyperlink" Target="https://clinton4.nara.gov/WH/New/other/sotu.html" TargetMode="External" /><Relationship Id="rId1310" Type="http://schemas.openxmlformats.org/officeDocument/2006/relationships/header" Target="header467.xml" /><Relationship Id="rId1311" Type="http://schemas.openxmlformats.org/officeDocument/2006/relationships/footer" Target="footer466.xml" /><Relationship Id="rId1312" Type="http://schemas.openxmlformats.org/officeDocument/2006/relationships/footer" Target="footer467.xml" /><Relationship Id="rId1313" Type="http://schemas.openxmlformats.org/officeDocument/2006/relationships/header" Target="header468.xml" /><Relationship Id="rId1314" Type="http://schemas.openxmlformats.org/officeDocument/2006/relationships/footer" Target="footer468.xml" /><Relationship Id="rId1315" Type="http://schemas.openxmlformats.org/officeDocument/2006/relationships/hyperlink" Target="https://advance.lexis.com/api/document?collection=news&amp;id=urn:contentItem:4FN0-9R60-TW8F-G3F1-00000-00&amp;context=1519360" TargetMode="External" /><Relationship Id="rId1316" Type="http://schemas.openxmlformats.org/officeDocument/2006/relationships/hyperlink" Target="http://www.nytimes.com" TargetMode="External" /><Relationship Id="rId1317" Type="http://schemas.openxmlformats.org/officeDocument/2006/relationships/header" Target="header469.xml" /><Relationship Id="rId1318" Type="http://schemas.openxmlformats.org/officeDocument/2006/relationships/header" Target="header470.xml" /><Relationship Id="rId1319" Type="http://schemas.openxmlformats.org/officeDocument/2006/relationships/footer" Target="footer469.xml" /><Relationship Id="rId132" Type="http://schemas.openxmlformats.org/officeDocument/2006/relationships/hyperlink" Target="https://clinton4.nara.gov/WH/New/other/sotu.html" TargetMode="External" /><Relationship Id="rId1320" Type="http://schemas.openxmlformats.org/officeDocument/2006/relationships/footer" Target="footer470.xml" /><Relationship Id="rId1321" Type="http://schemas.openxmlformats.org/officeDocument/2006/relationships/header" Target="header471.xml" /><Relationship Id="rId1322" Type="http://schemas.openxmlformats.org/officeDocument/2006/relationships/footer" Target="footer471.xml" /><Relationship Id="rId1323" Type="http://schemas.openxmlformats.org/officeDocument/2006/relationships/hyperlink" Target="https://advance.lexis.com/api/document?collection=news&amp;id=urn:contentItem:4SRD-30V0-TW8F-G05J-00000-00&amp;context=1519360" TargetMode="External" /><Relationship Id="rId1324" Type="http://schemas.openxmlformats.org/officeDocument/2006/relationships/hyperlink" Target="http://www.nytimes.com" TargetMode="External" /><Relationship Id="rId1325" Type="http://schemas.openxmlformats.org/officeDocument/2006/relationships/header" Target="header472.xml" /><Relationship Id="rId1326" Type="http://schemas.openxmlformats.org/officeDocument/2006/relationships/header" Target="header473.xml" /><Relationship Id="rId1327" Type="http://schemas.openxmlformats.org/officeDocument/2006/relationships/footer" Target="footer472.xml" /><Relationship Id="rId1328" Type="http://schemas.openxmlformats.org/officeDocument/2006/relationships/footer" Target="footer473.xml" /><Relationship Id="rId1329" Type="http://schemas.openxmlformats.org/officeDocument/2006/relationships/header" Target="header474.xml" /><Relationship Id="rId133" Type="http://schemas.openxmlformats.org/officeDocument/2006/relationships/hyperlink" Target="https://www.nytimes.com/2017/03/08/us/trump-immigration-border.html" TargetMode="External" /><Relationship Id="rId1330" Type="http://schemas.openxmlformats.org/officeDocument/2006/relationships/footer" Target="footer474.xml" /><Relationship Id="rId1331" Type="http://schemas.openxmlformats.org/officeDocument/2006/relationships/hyperlink" Target="https://advance.lexis.com/api/document?collection=news&amp;id=urn:contentItem:4MS3-HSY0-TW8F-G2VC-00000-00&amp;context=1519360" TargetMode="External" /><Relationship Id="rId1332" Type="http://schemas.openxmlformats.org/officeDocument/2006/relationships/hyperlink" Target="http://www.nytimes.com" TargetMode="External" /><Relationship Id="rId1333" Type="http://schemas.openxmlformats.org/officeDocument/2006/relationships/header" Target="header475.xml" /><Relationship Id="rId1334" Type="http://schemas.openxmlformats.org/officeDocument/2006/relationships/header" Target="header476.xml" /><Relationship Id="rId1335" Type="http://schemas.openxmlformats.org/officeDocument/2006/relationships/footer" Target="footer475.xml" /><Relationship Id="rId1336" Type="http://schemas.openxmlformats.org/officeDocument/2006/relationships/footer" Target="footer476.xml" /><Relationship Id="rId1337" Type="http://schemas.openxmlformats.org/officeDocument/2006/relationships/header" Target="header477.xml" /><Relationship Id="rId1338" Type="http://schemas.openxmlformats.org/officeDocument/2006/relationships/footer" Target="footer477.xml" /><Relationship Id="rId1339" Type="http://schemas.openxmlformats.org/officeDocument/2006/relationships/hyperlink" Target="https://advance.lexis.com/api/document?collection=news&amp;id=urn:contentItem:52WJ-63D1-JBG3-61VG-00000-00&amp;context=1519360" TargetMode="External" /><Relationship Id="rId134" Type="http://schemas.openxmlformats.org/officeDocument/2006/relationships/hyperlink" Target="https://www.census.gov/quickfacts/table/AFN120212/24027" TargetMode="External" /><Relationship Id="rId1340" Type="http://schemas.openxmlformats.org/officeDocument/2006/relationships/hyperlink" Target="http://www.nytimes.com" TargetMode="External" /><Relationship Id="rId1341" Type="http://schemas.openxmlformats.org/officeDocument/2006/relationships/header" Target="header478.xml" /><Relationship Id="rId1342" Type="http://schemas.openxmlformats.org/officeDocument/2006/relationships/header" Target="header479.xml" /><Relationship Id="rId1343" Type="http://schemas.openxmlformats.org/officeDocument/2006/relationships/footer" Target="footer478.xml" /><Relationship Id="rId1344" Type="http://schemas.openxmlformats.org/officeDocument/2006/relationships/footer" Target="footer479.xml" /><Relationship Id="rId1345" Type="http://schemas.openxmlformats.org/officeDocument/2006/relationships/header" Target="header480.xml" /><Relationship Id="rId1346" Type="http://schemas.openxmlformats.org/officeDocument/2006/relationships/footer" Target="footer480.xml" /><Relationship Id="rId1347" Type="http://schemas.openxmlformats.org/officeDocument/2006/relationships/hyperlink" Target="https://advance.lexis.com/api/document?collection=news&amp;id=urn:contentItem:5DWJ-TYF1-DXY4-X1B5-00000-00&amp;context=1519360" TargetMode="External" /><Relationship Id="rId1348" Type="http://schemas.openxmlformats.org/officeDocument/2006/relationships/hyperlink" Target="http://www.nytimes.com/2014/12/21/nyregion/in-harlem-renaissance-theater-is-at-the-crossroads-of-demolition-and-preservation.html" TargetMode="External" /><Relationship Id="rId1349" Type="http://schemas.openxmlformats.org/officeDocument/2006/relationships/header" Target="header481.xml" /><Relationship Id="rId135" Type="http://schemas.openxmlformats.org/officeDocument/2006/relationships/hyperlink" Target="https://www.census.gov/quickfacts/table/AFN120212/24027" TargetMode="External" /><Relationship Id="rId1350" Type="http://schemas.openxmlformats.org/officeDocument/2006/relationships/header" Target="header482.xml" /><Relationship Id="rId1351" Type="http://schemas.openxmlformats.org/officeDocument/2006/relationships/footer" Target="footer481.xml" /><Relationship Id="rId1352" Type="http://schemas.openxmlformats.org/officeDocument/2006/relationships/footer" Target="footer482.xml" /><Relationship Id="rId1353" Type="http://schemas.openxmlformats.org/officeDocument/2006/relationships/header" Target="header483.xml" /><Relationship Id="rId1354" Type="http://schemas.openxmlformats.org/officeDocument/2006/relationships/footer" Target="footer483.xml" /><Relationship Id="rId1355" Type="http://schemas.openxmlformats.org/officeDocument/2006/relationships/hyperlink" Target="https://advance.lexis.com/api/document?collection=news&amp;id=urn:contentItem:7W8X-4000-Y8TC-S1TG-00000-00&amp;context=1519360" TargetMode="External" /><Relationship Id="rId1356" Type="http://schemas.openxmlformats.org/officeDocument/2006/relationships/hyperlink" Target="http://www.nytimes.com" TargetMode="External" /><Relationship Id="rId1357" Type="http://schemas.openxmlformats.org/officeDocument/2006/relationships/header" Target="header484.xml" /><Relationship Id="rId1358" Type="http://schemas.openxmlformats.org/officeDocument/2006/relationships/header" Target="header485.xml" /><Relationship Id="rId1359" Type="http://schemas.openxmlformats.org/officeDocument/2006/relationships/footer" Target="footer484.xml" /><Relationship Id="rId136" Type="http://schemas.openxmlformats.org/officeDocument/2006/relationships/header" Target="header46.xml" /><Relationship Id="rId1360" Type="http://schemas.openxmlformats.org/officeDocument/2006/relationships/footer" Target="footer485.xml" /><Relationship Id="rId1361" Type="http://schemas.openxmlformats.org/officeDocument/2006/relationships/header" Target="header486.xml" /><Relationship Id="rId1362" Type="http://schemas.openxmlformats.org/officeDocument/2006/relationships/footer" Target="footer486.xml" /><Relationship Id="rId1363" Type="http://schemas.openxmlformats.org/officeDocument/2006/relationships/hyperlink" Target="https://advance.lexis.com/api/document?collection=news&amp;id=urn:contentItem:3S89-XFB0-008G-F347-00000-00&amp;context=1519360" TargetMode="External" /><Relationship Id="rId1364" Type="http://schemas.openxmlformats.org/officeDocument/2006/relationships/header" Target="header487.xml" /><Relationship Id="rId1365" Type="http://schemas.openxmlformats.org/officeDocument/2006/relationships/header" Target="header488.xml" /><Relationship Id="rId1366" Type="http://schemas.openxmlformats.org/officeDocument/2006/relationships/footer" Target="footer487.xml" /><Relationship Id="rId1367" Type="http://schemas.openxmlformats.org/officeDocument/2006/relationships/footer" Target="footer488.xml" /><Relationship Id="rId1368" Type="http://schemas.openxmlformats.org/officeDocument/2006/relationships/header" Target="header489.xml" /><Relationship Id="rId1369" Type="http://schemas.openxmlformats.org/officeDocument/2006/relationships/footer" Target="footer489.xml" /><Relationship Id="rId137" Type="http://schemas.openxmlformats.org/officeDocument/2006/relationships/header" Target="header47.xml" /><Relationship Id="rId1370" Type="http://schemas.openxmlformats.org/officeDocument/2006/relationships/hyperlink" Target="https://advance.lexis.com/api/document?collection=news&amp;id=urn:contentItem:3S89-XX00-008G-F2KG-00000-00&amp;context=1519360" TargetMode="External" /><Relationship Id="rId1371" Type="http://schemas.openxmlformats.org/officeDocument/2006/relationships/hyperlink" Target="https://advance.lexis.com/api/document?collection=news&amp;id=urn:contentItem:3S89-XX00-008G-F2KG-00000-00&amp;context=1519360" TargetMode="External" /><Relationship Id="rId1372" Type="http://schemas.openxmlformats.org/officeDocument/2006/relationships/header" Target="header490.xml" /><Relationship Id="rId1373" Type="http://schemas.openxmlformats.org/officeDocument/2006/relationships/header" Target="header491.xml" /><Relationship Id="rId1374" Type="http://schemas.openxmlformats.org/officeDocument/2006/relationships/footer" Target="footer490.xml" /><Relationship Id="rId1375" Type="http://schemas.openxmlformats.org/officeDocument/2006/relationships/footer" Target="footer491.xml" /><Relationship Id="rId1376" Type="http://schemas.openxmlformats.org/officeDocument/2006/relationships/header" Target="header492.xml" /><Relationship Id="rId1377" Type="http://schemas.openxmlformats.org/officeDocument/2006/relationships/footer" Target="footer492.xml" /><Relationship Id="rId1378" Type="http://schemas.openxmlformats.org/officeDocument/2006/relationships/hyperlink" Target="https://advance.lexis.com/api/document?collection=news&amp;id=urn:contentItem:4FNV-9MX0-TW8F-G2XB-00000-00&amp;context=1519360" TargetMode="External" /><Relationship Id="rId1379" Type="http://schemas.openxmlformats.org/officeDocument/2006/relationships/hyperlink" Target="http://www.nytimes.com" TargetMode="External" /><Relationship Id="rId138" Type="http://schemas.openxmlformats.org/officeDocument/2006/relationships/footer" Target="footer46.xml" /><Relationship Id="rId1380" Type="http://schemas.openxmlformats.org/officeDocument/2006/relationships/header" Target="header493.xml" /><Relationship Id="rId1381" Type="http://schemas.openxmlformats.org/officeDocument/2006/relationships/header" Target="header494.xml" /><Relationship Id="rId1382" Type="http://schemas.openxmlformats.org/officeDocument/2006/relationships/footer" Target="footer493.xml" /><Relationship Id="rId1383" Type="http://schemas.openxmlformats.org/officeDocument/2006/relationships/footer" Target="footer494.xml" /><Relationship Id="rId1384" Type="http://schemas.openxmlformats.org/officeDocument/2006/relationships/header" Target="header495.xml" /><Relationship Id="rId1385" Type="http://schemas.openxmlformats.org/officeDocument/2006/relationships/footer" Target="footer495.xml" /><Relationship Id="rId1386" Type="http://schemas.openxmlformats.org/officeDocument/2006/relationships/hyperlink" Target="https://advance.lexis.com/api/document?collection=news&amp;id=urn:contentItem:5C6D-83X1-DXY4-X30W-00000-00&amp;context=1519360" TargetMode="External" /><Relationship Id="rId1387" Type="http://schemas.openxmlformats.org/officeDocument/2006/relationships/hyperlink" Target="http://www.nytimes.com/2014/05/14/opinion/edsall-thomas-piketty-and-his-critics.html" TargetMode="External" /><Relationship Id="rId1388" Type="http://schemas.openxmlformats.org/officeDocument/2006/relationships/header" Target="header496.xml" /><Relationship Id="rId1389" Type="http://schemas.openxmlformats.org/officeDocument/2006/relationships/header" Target="header497.xml" /><Relationship Id="rId139" Type="http://schemas.openxmlformats.org/officeDocument/2006/relationships/footer" Target="footer47.xml" /><Relationship Id="rId1390" Type="http://schemas.openxmlformats.org/officeDocument/2006/relationships/footer" Target="footer496.xml" /><Relationship Id="rId1391" Type="http://schemas.openxmlformats.org/officeDocument/2006/relationships/footer" Target="footer497.xml" /><Relationship Id="rId1392" Type="http://schemas.openxmlformats.org/officeDocument/2006/relationships/header" Target="header498.xml" /><Relationship Id="rId1393" Type="http://schemas.openxmlformats.org/officeDocument/2006/relationships/footer" Target="footer498.xml" /><Relationship Id="rId1394" Type="http://schemas.openxmlformats.org/officeDocument/2006/relationships/hyperlink" Target="https://advance.lexis.com/api/document?collection=news&amp;id=urn:contentItem:4MNH-54N0-TW8F-G30V-00000-00&amp;context=1519360" TargetMode="External" /><Relationship Id="rId1395" Type="http://schemas.openxmlformats.org/officeDocument/2006/relationships/hyperlink" Target="http://www.nytimes.com" TargetMode="External" /><Relationship Id="rId1396" Type="http://schemas.openxmlformats.org/officeDocument/2006/relationships/header" Target="header499.xml" /><Relationship Id="rId1397" Type="http://schemas.openxmlformats.org/officeDocument/2006/relationships/header" Target="header500.xml" /><Relationship Id="rId1398" Type="http://schemas.openxmlformats.org/officeDocument/2006/relationships/footer" Target="footer499.xml" /><Relationship Id="rId1399" Type="http://schemas.openxmlformats.org/officeDocument/2006/relationships/footer" Target="footer500.xml" /><Relationship Id="rId14" Type="http://schemas.openxmlformats.org/officeDocument/2006/relationships/footer" Target="footer5.xml" /><Relationship Id="rId140" Type="http://schemas.openxmlformats.org/officeDocument/2006/relationships/header" Target="header48.xml" /><Relationship Id="rId1400" Type="http://schemas.openxmlformats.org/officeDocument/2006/relationships/header" Target="header501.xml" /><Relationship Id="rId1401" Type="http://schemas.openxmlformats.org/officeDocument/2006/relationships/footer" Target="footer501.xml" /><Relationship Id="rId1402" Type="http://schemas.openxmlformats.org/officeDocument/2006/relationships/hyperlink" Target="https://advance.lexis.com/api/document?collection=news&amp;id=urn:contentItem:5G8C-BPF1-JBG3-611J-00000-00&amp;context=1519360" TargetMode="External" /><Relationship Id="rId1403" Type="http://schemas.openxmlformats.org/officeDocument/2006/relationships/hyperlink" Target="http://www.nytimes.com/2015/06/21/movies/broadening-a-transgender-tale-that-has-only-just-begun.html" TargetMode="External" /><Relationship Id="rId1404" Type="http://schemas.openxmlformats.org/officeDocument/2006/relationships/header" Target="header502.xml" /><Relationship Id="rId1405" Type="http://schemas.openxmlformats.org/officeDocument/2006/relationships/header" Target="header503.xml" /><Relationship Id="rId1406" Type="http://schemas.openxmlformats.org/officeDocument/2006/relationships/footer" Target="footer502.xml" /><Relationship Id="rId1407" Type="http://schemas.openxmlformats.org/officeDocument/2006/relationships/footer" Target="footer503.xml" /><Relationship Id="rId1408" Type="http://schemas.openxmlformats.org/officeDocument/2006/relationships/header" Target="header504.xml" /><Relationship Id="rId1409" Type="http://schemas.openxmlformats.org/officeDocument/2006/relationships/footer" Target="footer504.xml" /><Relationship Id="rId141" Type="http://schemas.openxmlformats.org/officeDocument/2006/relationships/footer" Target="footer48.xml" /><Relationship Id="rId1410" Type="http://schemas.openxmlformats.org/officeDocument/2006/relationships/hyperlink" Target="https://advance.lexis.com/api/document?collection=news&amp;id=urn:contentItem:3S89-XT10-008G-F0H3-00000-00&amp;context=1519360" TargetMode="External" /><Relationship Id="rId1411" Type="http://schemas.openxmlformats.org/officeDocument/2006/relationships/header" Target="header505.xml" /><Relationship Id="rId1412" Type="http://schemas.openxmlformats.org/officeDocument/2006/relationships/header" Target="header506.xml" /><Relationship Id="rId1413" Type="http://schemas.openxmlformats.org/officeDocument/2006/relationships/footer" Target="footer505.xml" /><Relationship Id="rId1414" Type="http://schemas.openxmlformats.org/officeDocument/2006/relationships/footer" Target="footer506.xml" /><Relationship Id="rId1415" Type="http://schemas.openxmlformats.org/officeDocument/2006/relationships/header" Target="header507.xml" /><Relationship Id="rId1416" Type="http://schemas.openxmlformats.org/officeDocument/2006/relationships/footer" Target="footer507.xml" /><Relationship Id="rId1417" Type="http://schemas.openxmlformats.org/officeDocument/2006/relationships/hyperlink" Target="https://advance.lexis.com/api/document?collection=news&amp;id=urn:contentItem:3S89-X230-008G-F2J6-00000-00&amp;context=1519360" TargetMode="External" /><Relationship Id="rId1418" Type="http://schemas.openxmlformats.org/officeDocument/2006/relationships/header" Target="header508.xml" /><Relationship Id="rId1419" Type="http://schemas.openxmlformats.org/officeDocument/2006/relationships/header" Target="header509.xml" /><Relationship Id="rId142" Type="http://schemas.openxmlformats.org/officeDocument/2006/relationships/hyperlink" Target="https://advance.lexis.com/api/document?collection=news&amp;id=urn:contentItem:7X2N-8PF0-Y8TC-S3K6-00000-00&amp;context=1519360" TargetMode="External" /><Relationship Id="rId1420" Type="http://schemas.openxmlformats.org/officeDocument/2006/relationships/footer" Target="footer508.xml" /><Relationship Id="rId1421" Type="http://schemas.openxmlformats.org/officeDocument/2006/relationships/footer" Target="footer509.xml" /><Relationship Id="rId1422" Type="http://schemas.openxmlformats.org/officeDocument/2006/relationships/header" Target="header510.xml" /><Relationship Id="rId1423" Type="http://schemas.openxmlformats.org/officeDocument/2006/relationships/footer" Target="footer510.xml" /><Relationship Id="rId1424" Type="http://schemas.openxmlformats.org/officeDocument/2006/relationships/hyperlink" Target="https://advance.lexis.com/api/document?collection=news&amp;id=urn:contentItem:3S89-Y330-008G-F2JT-00000-00&amp;context=1519360" TargetMode="External" /><Relationship Id="rId1425" Type="http://schemas.openxmlformats.org/officeDocument/2006/relationships/header" Target="header511.xml" /><Relationship Id="rId1426" Type="http://schemas.openxmlformats.org/officeDocument/2006/relationships/header" Target="header512.xml" /><Relationship Id="rId1427" Type="http://schemas.openxmlformats.org/officeDocument/2006/relationships/footer" Target="footer511.xml" /><Relationship Id="rId1428" Type="http://schemas.openxmlformats.org/officeDocument/2006/relationships/footer" Target="footer512.xml" /><Relationship Id="rId1429" Type="http://schemas.openxmlformats.org/officeDocument/2006/relationships/header" Target="header513.xml" /><Relationship Id="rId143" Type="http://schemas.openxmlformats.org/officeDocument/2006/relationships/hyperlink" Target="http://www.nytimes.com" TargetMode="External" /><Relationship Id="rId1430" Type="http://schemas.openxmlformats.org/officeDocument/2006/relationships/footer" Target="footer513.xml" /><Relationship Id="rId1431" Type="http://schemas.openxmlformats.org/officeDocument/2006/relationships/hyperlink" Target="https://advance.lexis.com/api/document?collection=news&amp;id=urn:contentItem:3S8G-DTK0-000B-Y383-00000-00&amp;context=1519360" TargetMode="External" /><Relationship Id="rId1432" Type="http://schemas.openxmlformats.org/officeDocument/2006/relationships/header" Target="header514.xml" /><Relationship Id="rId1433" Type="http://schemas.openxmlformats.org/officeDocument/2006/relationships/header" Target="header515.xml" /><Relationship Id="rId1434" Type="http://schemas.openxmlformats.org/officeDocument/2006/relationships/footer" Target="footer514.xml" /><Relationship Id="rId1435" Type="http://schemas.openxmlformats.org/officeDocument/2006/relationships/footer" Target="footer515.xml" /><Relationship Id="rId1436" Type="http://schemas.openxmlformats.org/officeDocument/2006/relationships/header" Target="header516.xml" /><Relationship Id="rId1437" Type="http://schemas.openxmlformats.org/officeDocument/2006/relationships/footer" Target="footer516.xml" /><Relationship Id="rId1438" Type="http://schemas.openxmlformats.org/officeDocument/2006/relationships/hyperlink" Target="https://advance.lexis.com/api/document?collection=news&amp;id=urn:contentItem:3S89-X9P0-008G-F09Y-00000-00&amp;context=1519360" TargetMode="External" /><Relationship Id="rId1439" Type="http://schemas.openxmlformats.org/officeDocument/2006/relationships/header" Target="header517.xml" /><Relationship Id="rId144" Type="http://schemas.openxmlformats.org/officeDocument/2006/relationships/header" Target="header49.xml" /><Relationship Id="rId1440" Type="http://schemas.openxmlformats.org/officeDocument/2006/relationships/header" Target="header518.xml" /><Relationship Id="rId1441" Type="http://schemas.openxmlformats.org/officeDocument/2006/relationships/footer" Target="footer517.xml" /><Relationship Id="rId1442" Type="http://schemas.openxmlformats.org/officeDocument/2006/relationships/footer" Target="footer518.xml" /><Relationship Id="rId1443" Type="http://schemas.openxmlformats.org/officeDocument/2006/relationships/header" Target="header519.xml" /><Relationship Id="rId1444" Type="http://schemas.openxmlformats.org/officeDocument/2006/relationships/footer" Target="footer519.xml" /><Relationship Id="rId1445" Type="http://schemas.openxmlformats.org/officeDocument/2006/relationships/hyperlink" Target="https://advance.lexis.com/api/document?collection=news&amp;id=urn:contentItem:574B-W4G1-JBG3-63JN-00000-00&amp;context=1519360" TargetMode="External" /><Relationship Id="rId1446" Type="http://schemas.openxmlformats.org/officeDocument/2006/relationships/hyperlink" Target="http://www.nytimes.com/2012/11/25/opinion/sunday/sunday-dialogue-is-classical-music-dying.html" TargetMode="External" /><Relationship Id="rId1447" Type="http://schemas.openxmlformats.org/officeDocument/2006/relationships/header" Target="header520.xml" /><Relationship Id="rId1448" Type="http://schemas.openxmlformats.org/officeDocument/2006/relationships/header" Target="header521.xml" /><Relationship Id="rId1449" Type="http://schemas.openxmlformats.org/officeDocument/2006/relationships/footer" Target="footer520.xml" /><Relationship Id="rId145" Type="http://schemas.openxmlformats.org/officeDocument/2006/relationships/header" Target="header50.xml" /><Relationship Id="rId1450" Type="http://schemas.openxmlformats.org/officeDocument/2006/relationships/footer" Target="footer521.xml" /><Relationship Id="rId1451" Type="http://schemas.openxmlformats.org/officeDocument/2006/relationships/header" Target="header522.xml" /><Relationship Id="rId1452" Type="http://schemas.openxmlformats.org/officeDocument/2006/relationships/footer" Target="footer522.xml" /><Relationship Id="rId1453" Type="http://schemas.openxmlformats.org/officeDocument/2006/relationships/hyperlink" Target="https://advance.lexis.com/api/document?collection=news&amp;id=urn:contentItem:3SJD-V2T0-0017-54RC-00000-00&amp;context=1519360" TargetMode="External" /><Relationship Id="rId1454" Type="http://schemas.openxmlformats.org/officeDocument/2006/relationships/header" Target="header523.xml" /><Relationship Id="rId1455" Type="http://schemas.openxmlformats.org/officeDocument/2006/relationships/header" Target="header524.xml" /><Relationship Id="rId1456" Type="http://schemas.openxmlformats.org/officeDocument/2006/relationships/footer" Target="footer523.xml" /><Relationship Id="rId1457" Type="http://schemas.openxmlformats.org/officeDocument/2006/relationships/footer" Target="footer524.xml" /><Relationship Id="rId1458" Type="http://schemas.openxmlformats.org/officeDocument/2006/relationships/header" Target="header525.xml" /><Relationship Id="rId1459" Type="http://schemas.openxmlformats.org/officeDocument/2006/relationships/footer" Target="footer525.xml" /><Relationship Id="rId146" Type="http://schemas.openxmlformats.org/officeDocument/2006/relationships/footer" Target="footer49.xml" /><Relationship Id="rId1460" Type="http://schemas.openxmlformats.org/officeDocument/2006/relationships/hyperlink" Target="https://advance.lexis.com/api/document?collection=news&amp;id=urn:contentItem:52PF-MM31-JBG3-62J2-00000-00&amp;context=1519360" TargetMode="External" /><Relationship Id="rId1461" Type="http://schemas.openxmlformats.org/officeDocument/2006/relationships/hyperlink" Target="http://www.nytimes.com" TargetMode="External" /><Relationship Id="rId1462" Type="http://schemas.openxmlformats.org/officeDocument/2006/relationships/header" Target="header526.xml" /><Relationship Id="rId1463" Type="http://schemas.openxmlformats.org/officeDocument/2006/relationships/header" Target="header527.xml" /><Relationship Id="rId1464" Type="http://schemas.openxmlformats.org/officeDocument/2006/relationships/footer" Target="footer526.xml" /><Relationship Id="rId1465" Type="http://schemas.openxmlformats.org/officeDocument/2006/relationships/footer" Target="footer527.xml" /><Relationship Id="rId1466" Type="http://schemas.openxmlformats.org/officeDocument/2006/relationships/header" Target="header528.xml" /><Relationship Id="rId1467" Type="http://schemas.openxmlformats.org/officeDocument/2006/relationships/footer" Target="footer528.xml" /><Relationship Id="rId1468" Type="http://schemas.openxmlformats.org/officeDocument/2006/relationships/hyperlink" Target="https://advance.lexis.com/api/document?collection=news&amp;id=urn:contentItem:3S8G-YN30-000D-G4JT-00000-00&amp;context=1519360" TargetMode="External" /><Relationship Id="rId1469" Type="http://schemas.openxmlformats.org/officeDocument/2006/relationships/header" Target="header529.xml" /><Relationship Id="rId147" Type="http://schemas.openxmlformats.org/officeDocument/2006/relationships/footer" Target="footer50.xml" /><Relationship Id="rId1470" Type="http://schemas.openxmlformats.org/officeDocument/2006/relationships/header" Target="header530.xml" /><Relationship Id="rId1471" Type="http://schemas.openxmlformats.org/officeDocument/2006/relationships/footer" Target="footer529.xml" /><Relationship Id="rId1472" Type="http://schemas.openxmlformats.org/officeDocument/2006/relationships/footer" Target="footer530.xml" /><Relationship Id="rId1473" Type="http://schemas.openxmlformats.org/officeDocument/2006/relationships/header" Target="header531.xml" /><Relationship Id="rId1474" Type="http://schemas.openxmlformats.org/officeDocument/2006/relationships/footer" Target="footer531.xml" /><Relationship Id="rId1475" Type="http://schemas.openxmlformats.org/officeDocument/2006/relationships/hyperlink" Target="https://advance.lexis.com/api/document?collection=news&amp;id=urn:contentItem:56BS-JTG1-DXY4-X1M4-00000-00&amp;context=1519360" TargetMode="External" /><Relationship Id="rId1476" Type="http://schemas.openxmlformats.org/officeDocument/2006/relationships/hyperlink" Target="http://www.nytimes.com/2012/08/12/books/review/sincerity-by-r-jay-magill-jr.html" TargetMode="External" /><Relationship Id="rId1477" Type="http://schemas.openxmlformats.org/officeDocument/2006/relationships/header" Target="header532.xml" /><Relationship Id="rId1478" Type="http://schemas.openxmlformats.org/officeDocument/2006/relationships/header" Target="header533.xml" /><Relationship Id="rId1479" Type="http://schemas.openxmlformats.org/officeDocument/2006/relationships/footer" Target="footer532.xml" /><Relationship Id="rId148" Type="http://schemas.openxmlformats.org/officeDocument/2006/relationships/header" Target="header51.xml" /><Relationship Id="rId1480" Type="http://schemas.openxmlformats.org/officeDocument/2006/relationships/footer" Target="footer533.xml" /><Relationship Id="rId1481" Type="http://schemas.openxmlformats.org/officeDocument/2006/relationships/header" Target="header534.xml" /><Relationship Id="rId1482" Type="http://schemas.openxmlformats.org/officeDocument/2006/relationships/footer" Target="footer534.xml" /><Relationship Id="rId1483" Type="http://schemas.openxmlformats.org/officeDocument/2006/relationships/hyperlink" Target="https://advance.lexis.com/api/document?collection=news&amp;id=urn:contentItem:46WK-MR70-01CN-H24W-00000-00&amp;context=1519360" TargetMode="External" /><Relationship Id="rId1484" Type="http://schemas.openxmlformats.org/officeDocument/2006/relationships/hyperlink" Target="http://www.nytimes.com" TargetMode="External" /><Relationship Id="rId1485" Type="http://schemas.openxmlformats.org/officeDocument/2006/relationships/header" Target="header535.xml" /><Relationship Id="rId1486" Type="http://schemas.openxmlformats.org/officeDocument/2006/relationships/header" Target="header536.xml" /><Relationship Id="rId1487" Type="http://schemas.openxmlformats.org/officeDocument/2006/relationships/footer" Target="footer535.xml" /><Relationship Id="rId1488" Type="http://schemas.openxmlformats.org/officeDocument/2006/relationships/footer" Target="footer536.xml" /><Relationship Id="rId1489" Type="http://schemas.openxmlformats.org/officeDocument/2006/relationships/header" Target="header537.xml" /><Relationship Id="rId149" Type="http://schemas.openxmlformats.org/officeDocument/2006/relationships/footer" Target="footer51.xml" /><Relationship Id="rId1490" Type="http://schemas.openxmlformats.org/officeDocument/2006/relationships/footer" Target="footer537.xml" /><Relationship Id="rId1491" Type="http://schemas.openxmlformats.org/officeDocument/2006/relationships/hyperlink" Target="https://advance.lexis.com/api/document?collection=news&amp;id=urn:contentItem:3WMY-3W70-00RP-K0V6-00000-00&amp;context=1519360" TargetMode="External" /><Relationship Id="rId1492" Type="http://schemas.openxmlformats.org/officeDocument/2006/relationships/hyperlink" Target="https://advance.lexis.com/api/document?collection=news&amp;id=urn:contentItem:3WMY-3W70-00RP-K0V6-00000-00&amp;context=1519360" TargetMode="External" /><Relationship Id="rId1493" Type="http://schemas.openxmlformats.org/officeDocument/2006/relationships/hyperlink" Target="http://www.nytimes.com" TargetMode="External" /><Relationship Id="rId1494" Type="http://schemas.openxmlformats.org/officeDocument/2006/relationships/header" Target="header538.xml" /><Relationship Id="rId1495" Type="http://schemas.openxmlformats.org/officeDocument/2006/relationships/header" Target="header539.xml" /><Relationship Id="rId1496" Type="http://schemas.openxmlformats.org/officeDocument/2006/relationships/footer" Target="footer538.xml" /><Relationship Id="rId1497" Type="http://schemas.openxmlformats.org/officeDocument/2006/relationships/footer" Target="footer539.xml" /><Relationship Id="rId1498" Type="http://schemas.openxmlformats.org/officeDocument/2006/relationships/header" Target="header540.xml" /><Relationship Id="rId1499" Type="http://schemas.openxmlformats.org/officeDocument/2006/relationships/footer" Target="footer540.xml" /><Relationship Id="rId15" Type="http://schemas.openxmlformats.org/officeDocument/2006/relationships/header" Target="header6.xml" /><Relationship Id="rId150" Type="http://schemas.openxmlformats.org/officeDocument/2006/relationships/hyperlink" Target="https://advance.lexis.com/api/document?collection=news&amp;id=urn:contentItem:3SJ5-45H0-0014-52KP-00000-00&amp;context=1519360" TargetMode="External" /><Relationship Id="rId1500" Type="http://schemas.openxmlformats.org/officeDocument/2006/relationships/hyperlink" Target="https://advance.lexis.com/api/document?collection=news&amp;id=urn:contentItem:47R2-D180-01KN-22SS-00000-00&amp;context=1519360" TargetMode="External" /><Relationship Id="rId1501" Type="http://schemas.openxmlformats.org/officeDocument/2006/relationships/hyperlink" Target="http://www.nytimes.com" TargetMode="External" /><Relationship Id="rId1502" Type="http://schemas.openxmlformats.org/officeDocument/2006/relationships/header" Target="header541.xml" /><Relationship Id="rId1503" Type="http://schemas.openxmlformats.org/officeDocument/2006/relationships/header" Target="header542.xml" /><Relationship Id="rId1504" Type="http://schemas.openxmlformats.org/officeDocument/2006/relationships/footer" Target="footer541.xml" /><Relationship Id="rId1505" Type="http://schemas.openxmlformats.org/officeDocument/2006/relationships/footer" Target="footer542.xml" /><Relationship Id="rId1506" Type="http://schemas.openxmlformats.org/officeDocument/2006/relationships/header" Target="header543.xml" /><Relationship Id="rId1507" Type="http://schemas.openxmlformats.org/officeDocument/2006/relationships/footer" Target="footer543.xml" /><Relationship Id="rId1508" Type="http://schemas.openxmlformats.org/officeDocument/2006/relationships/hyperlink" Target="https://advance.lexis.com/api/document?collection=news&amp;id=urn:contentItem:3SJD-V7V0-0017-53HF-00000-00&amp;context=1519360" TargetMode="External" /><Relationship Id="rId1509" Type="http://schemas.openxmlformats.org/officeDocument/2006/relationships/header" Target="header544.xml" /><Relationship Id="rId151" Type="http://schemas.openxmlformats.org/officeDocument/2006/relationships/header" Target="header52.xml" /><Relationship Id="rId1510" Type="http://schemas.openxmlformats.org/officeDocument/2006/relationships/header" Target="header545.xml" /><Relationship Id="rId1511" Type="http://schemas.openxmlformats.org/officeDocument/2006/relationships/footer" Target="footer544.xml" /><Relationship Id="rId1512" Type="http://schemas.openxmlformats.org/officeDocument/2006/relationships/footer" Target="footer545.xml" /><Relationship Id="rId1513" Type="http://schemas.openxmlformats.org/officeDocument/2006/relationships/header" Target="header546.xml" /><Relationship Id="rId1514" Type="http://schemas.openxmlformats.org/officeDocument/2006/relationships/footer" Target="footer546.xml" /><Relationship Id="rId1515" Type="http://schemas.openxmlformats.org/officeDocument/2006/relationships/hyperlink" Target="https://advance.lexis.com/api/document?collection=news&amp;id=urn:contentItem:3S8G-DMJ0-000B-Y2H6-00000-00&amp;context=1519360" TargetMode="External" /><Relationship Id="rId1516" Type="http://schemas.openxmlformats.org/officeDocument/2006/relationships/header" Target="header547.xml" /><Relationship Id="rId1517" Type="http://schemas.openxmlformats.org/officeDocument/2006/relationships/header" Target="header548.xml" /><Relationship Id="rId1518" Type="http://schemas.openxmlformats.org/officeDocument/2006/relationships/footer" Target="footer547.xml" /><Relationship Id="rId1519" Type="http://schemas.openxmlformats.org/officeDocument/2006/relationships/footer" Target="footer548.xml" /><Relationship Id="rId152" Type="http://schemas.openxmlformats.org/officeDocument/2006/relationships/header" Target="header53.xml" /><Relationship Id="rId1520" Type="http://schemas.openxmlformats.org/officeDocument/2006/relationships/header" Target="header549.xml" /><Relationship Id="rId1521" Type="http://schemas.openxmlformats.org/officeDocument/2006/relationships/footer" Target="footer549.xml" /><Relationship Id="rId1522" Type="http://schemas.openxmlformats.org/officeDocument/2006/relationships/hyperlink" Target="https://advance.lexis.com/api/document?collection=news&amp;id=urn:contentItem:5910-MXD1-DXY4-X0JB-00000-00&amp;context=1519360" TargetMode="External" /><Relationship Id="rId1523" Type="http://schemas.openxmlformats.org/officeDocument/2006/relationships/hyperlink" Target="http://www.nytimes.com/2013/07/30/business/in-a-shift-eminent-domain-saves-homes.html" TargetMode="External" /><Relationship Id="rId1524" Type="http://schemas.openxmlformats.org/officeDocument/2006/relationships/header" Target="header550.xml" /><Relationship Id="rId1525" Type="http://schemas.openxmlformats.org/officeDocument/2006/relationships/header" Target="header551.xml" /><Relationship Id="rId1526" Type="http://schemas.openxmlformats.org/officeDocument/2006/relationships/footer" Target="footer550.xml" /><Relationship Id="rId1527" Type="http://schemas.openxmlformats.org/officeDocument/2006/relationships/footer" Target="footer551.xml" /><Relationship Id="rId1528" Type="http://schemas.openxmlformats.org/officeDocument/2006/relationships/header" Target="header552.xml" /><Relationship Id="rId1529" Type="http://schemas.openxmlformats.org/officeDocument/2006/relationships/footer" Target="footer552.xml" /><Relationship Id="rId153" Type="http://schemas.openxmlformats.org/officeDocument/2006/relationships/footer" Target="footer52.xml" /><Relationship Id="rId1530" Type="http://schemas.openxmlformats.org/officeDocument/2006/relationships/hyperlink" Target="https://advance.lexis.com/api/document?collection=news&amp;id=urn:contentItem:4CH2-DHG0-TW8F-G2NP-00000-00&amp;context=1519360" TargetMode="External" /><Relationship Id="rId1531" Type="http://schemas.openxmlformats.org/officeDocument/2006/relationships/hyperlink" Target="http://www.nytimes.com" TargetMode="External" /><Relationship Id="rId1532" Type="http://schemas.openxmlformats.org/officeDocument/2006/relationships/header" Target="header553.xml" /><Relationship Id="rId1533" Type="http://schemas.openxmlformats.org/officeDocument/2006/relationships/header" Target="header554.xml" /><Relationship Id="rId1534" Type="http://schemas.openxmlformats.org/officeDocument/2006/relationships/footer" Target="footer553.xml" /><Relationship Id="rId1535" Type="http://schemas.openxmlformats.org/officeDocument/2006/relationships/footer" Target="footer554.xml" /><Relationship Id="rId1536" Type="http://schemas.openxmlformats.org/officeDocument/2006/relationships/header" Target="header555.xml" /><Relationship Id="rId1537" Type="http://schemas.openxmlformats.org/officeDocument/2006/relationships/footer" Target="footer555.xml" /><Relationship Id="rId1538" Type="http://schemas.openxmlformats.org/officeDocument/2006/relationships/hyperlink" Target="https://advance.lexis.com/api/document?collection=news&amp;id=urn:contentItem:4SG4-8RH0-TW8F-G18M-00000-00&amp;context=1519360" TargetMode="External" /><Relationship Id="rId1539" Type="http://schemas.openxmlformats.org/officeDocument/2006/relationships/hyperlink" Target="http://www.nytimes.com" TargetMode="External" /><Relationship Id="rId154" Type="http://schemas.openxmlformats.org/officeDocument/2006/relationships/footer" Target="footer53.xml" /><Relationship Id="rId1540" Type="http://schemas.openxmlformats.org/officeDocument/2006/relationships/header" Target="header556.xml" /><Relationship Id="rId1541" Type="http://schemas.openxmlformats.org/officeDocument/2006/relationships/header" Target="header557.xml" /><Relationship Id="rId1542" Type="http://schemas.openxmlformats.org/officeDocument/2006/relationships/footer" Target="footer556.xml" /><Relationship Id="rId1543" Type="http://schemas.openxmlformats.org/officeDocument/2006/relationships/footer" Target="footer557.xml" /><Relationship Id="rId1544" Type="http://schemas.openxmlformats.org/officeDocument/2006/relationships/header" Target="header558.xml" /><Relationship Id="rId1545" Type="http://schemas.openxmlformats.org/officeDocument/2006/relationships/footer" Target="footer558.xml" /><Relationship Id="rId1546" Type="http://schemas.openxmlformats.org/officeDocument/2006/relationships/hyperlink" Target="https://advance.lexis.com/api/document?collection=news&amp;id=urn:contentItem:4FBF-M3P0-TW8F-G28X-00000-00&amp;context=1519360" TargetMode="External" /><Relationship Id="rId1547" Type="http://schemas.openxmlformats.org/officeDocument/2006/relationships/hyperlink" Target="http://www.nytimes.com" TargetMode="External" /><Relationship Id="rId1548" Type="http://schemas.openxmlformats.org/officeDocument/2006/relationships/header" Target="header559.xml" /><Relationship Id="rId1549" Type="http://schemas.openxmlformats.org/officeDocument/2006/relationships/header" Target="header560.xml" /><Relationship Id="rId155" Type="http://schemas.openxmlformats.org/officeDocument/2006/relationships/header" Target="header54.xml" /><Relationship Id="rId1550" Type="http://schemas.openxmlformats.org/officeDocument/2006/relationships/footer" Target="footer559.xml" /><Relationship Id="rId1551" Type="http://schemas.openxmlformats.org/officeDocument/2006/relationships/footer" Target="footer560.xml" /><Relationship Id="rId1552" Type="http://schemas.openxmlformats.org/officeDocument/2006/relationships/header" Target="header561.xml" /><Relationship Id="rId1553" Type="http://schemas.openxmlformats.org/officeDocument/2006/relationships/footer" Target="footer561.xml" /><Relationship Id="rId1554" Type="http://schemas.openxmlformats.org/officeDocument/2006/relationships/hyperlink" Target="https://advance.lexis.com/api/document?collection=news&amp;id=urn:contentItem:3SJD-THT0-0017-537H-00000-00&amp;context=1519360" TargetMode="External" /><Relationship Id="rId1555" Type="http://schemas.openxmlformats.org/officeDocument/2006/relationships/header" Target="header562.xml" /><Relationship Id="rId1556" Type="http://schemas.openxmlformats.org/officeDocument/2006/relationships/header" Target="header563.xml" /><Relationship Id="rId1557" Type="http://schemas.openxmlformats.org/officeDocument/2006/relationships/footer" Target="footer562.xml" /><Relationship Id="rId1558" Type="http://schemas.openxmlformats.org/officeDocument/2006/relationships/footer" Target="footer563.xml" /><Relationship Id="rId1559" Type="http://schemas.openxmlformats.org/officeDocument/2006/relationships/header" Target="header564.xml" /><Relationship Id="rId156" Type="http://schemas.openxmlformats.org/officeDocument/2006/relationships/footer" Target="footer54.xml" /><Relationship Id="rId1560" Type="http://schemas.openxmlformats.org/officeDocument/2006/relationships/footer" Target="footer564.xml" /><Relationship Id="rId1561" Type="http://schemas.openxmlformats.org/officeDocument/2006/relationships/hyperlink" Target="https://advance.lexis.com/api/document?collection=news&amp;id=urn:contentItem:4SJ7-XKD0-TW8F-G119-00000-00&amp;context=1519360" TargetMode="External" /><Relationship Id="rId1562" Type="http://schemas.openxmlformats.org/officeDocument/2006/relationships/hyperlink" Target="http://www.nytimes.com" TargetMode="External" /><Relationship Id="rId1563" Type="http://schemas.openxmlformats.org/officeDocument/2006/relationships/header" Target="header565.xml" /><Relationship Id="rId1564" Type="http://schemas.openxmlformats.org/officeDocument/2006/relationships/header" Target="header566.xml" /><Relationship Id="rId1565" Type="http://schemas.openxmlformats.org/officeDocument/2006/relationships/footer" Target="footer565.xml" /><Relationship Id="rId1566" Type="http://schemas.openxmlformats.org/officeDocument/2006/relationships/footer" Target="footer566.xml" /><Relationship Id="rId1567" Type="http://schemas.openxmlformats.org/officeDocument/2006/relationships/header" Target="header567.xml" /><Relationship Id="rId1568" Type="http://schemas.openxmlformats.org/officeDocument/2006/relationships/footer" Target="footer567.xml" /><Relationship Id="rId1569" Type="http://schemas.openxmlformats.org/officeDocument/2006/relationships/hyperlink" Target="https://advance.lexis.com/api/document?collection=news&amp;id=urn:contentItem:631H-XMN1-DXY4-X2WV-00000-00&amp;context=1519360" TargetMode="External" /><Relationship Id="rId157" Type="http://schemas.openxmlformats.org/officeDocument/2006/relationships/hyperlink" Target="https://advance.lexis.com/api/document?collection=news&amp;id=urn:contentItem:3YSN-2YT0-00MH-F2T6-00000-00&amp;context=1519360" TargetMode="External" /><Relationship Id="rId1570" Type="http://schemas.openxmlformats.org/officeDocument/2006/relationships/hyperlink" Target="https://www.nytimes.com/2021/06/29/us/supreme-court-eminent-domain.html" TargetMode="External" /><Relationship Id="rId1571" Type="http://schemas.openxmlformats.org/officeDocument/2006/relationships/hyperlink" Target="https://www.nytimes.com/2021/06/29/us/supreme-court-eminent-domain.html" TargetMode="External" /><Relationship Id="rId1572" Type="http://schemas.openxmlformats.org/officeDocument/2006/relationships/hyperlink" Target="https://www.nytimes.com/2021/06/29/us/supreme-court-eminent-domain.html" TargetMode="External" /><Relationship Id="rId1573" Type="http://schemas.openxmlformats.org/officeDocument/2006/relationships/hyperlink" Target="https://www.nytimes.com/2021/06/29/us/supreme-court-eminent-domain.html" TargetMode="External" /><Relationship Id="rId1574" Type="http://schemas.openxmlformats.org/officeDocument/2006/relationships/hyperlink" Target="https://www.nytimes.com/2021/06/29/us/supreme-court-eminent-domain.html" TargetMode="External" /><Relationship Id="rId1575" Type="http://schemas.openxmlformats.org/officeDocument/2006/relationships/hyperlink" Target="https://www.nytimes.com/2021/06/29/us/supreme-court-eminent-domain.html" TargetMode="External" /><Relationship Id="rId1576" Type="http://schemas.openxmlformats.org/officeDocument/2006/relationships/hyperlink" Target="https://www.nytimes.com/2021/06/29/us/supreme-court-eminent-domain.html" TargetMode="External" /><Relationship Id="rId1577" Type="http://schemas.openxmlformats.org/officeDocument/2006/relationships/header" Target="header568.xml" /><Relationship Id="rId1578" Type="http://schemas.openxmlformats.org/officeDocument/2006/relationships/header" Target="header569.xml" /><Relationship Id="rId1579" Type="http://schemas.openxmlformats.org/officeDocument/2006/relationships/footer" Target="footer568.xml" /><Relationship Id="rId158" Type="http://schemas.openxmlformats.org/officeDocument/2006/relationships/hyperlink" Target="http://www.nytimes.com" TargetMode="External" /><Relationship Id="rId1580" Type="http://schemas.openxmlformats.org/officeDocument/2006/relationships/footer" Target="footer569.xml" /><Relationship Id="rId1581" Type="http://schemas.openxmlformats.org/officeDocument/2006/relationships/header" Target="header570.xml" /><Relationship Id="rId1582" Type="http://schemas.openxmlformats.org/officeDocument/2006/relationships/footer" Target="footer570.xml" /><Relationship Id="rId1583" Type="http://schemas.openxmlformats.org/officeDocument/2006/relationships/hyperlink" Target="https://advance.lexis.com/api/document?collection=news&amp;id=urn:contentItem:3W8H-GGW0-007F-G3YB-00000-00&amp;context=1519360" TargetMode="External" /><Relationship Id="rId1584" Type="http://schemas.openxmlformats.org/officeDocument/2006/relationships/hyperlink" Target="http://www.nytimes.com" TargetMode="External" /><Relationship Id="rId1585" Type="http://schemas.openxmlformats.org/officeDocument/2006/relationships/header" Target="header571.xml" /><Relationship Id="rId1586" Type="http://schemas.openxmlformats.org/officeDocument/2006/relationships/header" Target="header572.xml" /><Relationship Id="rId1587" Type="http://schemas.openxmlformats.org/officeDocument/2006/relationships/footer" Target="footer571.xml" /><Relationship Id="rId1588" Type="http://schemas.openxmlformats.org/officeDocument/2006/relationships/footer" Target="footer572.xml" /><Relationship Id="rId1589" Type="http://schemas.openxmlformats.org/officeDocument/2006/relationships/header" Target="header573.xml" /><Relationship Id="rId159" Type="http://schemas.openxmlformats.org/officeDocument/2006/relationships/header" Target="header55.xml" /><Relationship Id="rId1590" Type="http://schemas.openxmlformats.org/officeDocument/2006/relationships/footer" Target="footer573.xml" /><Relationship Id="rId1591" Type="http://schemas.openxmlformats.org/officeDocument/2006/relationships/hyperlink" Target="https://advance.lexis.com/api/document?collection=news&amp;id=urn:contentItem:3S89-YCY0-008G-F4XS-00000-00&amp;context=1519360" TargetMode="External" /><Relationship Id="rId1592" Type="http://schemas.openxmlformats.org/officeDocument/2006/relationships/header" Target="header574.xml" /><Relationship Id="rId1593" Type="http://schemas.openxmlformats.org/officeDocument/2006/relationships/header" Target="header575.xml" /><Relationship Id="rId1594" Type="http://schemas.openxmlformats.org/officeDocument/2006/relationships/footer" Target="footer574.xml" /><Relationship Id="rId1595" Type="http://schemas.openxmlformats.org/officeDocument/2006/relationships/footer" Target="footer575.xml" /><Relationship Id="rId1596" Type="http://schemas.openxmlformats.org/officeDocument/2006/relationships/header" Target="header576.xml" /><Relationship Id="rId1597" Type="http://schemas.openxmlformats.org/officeDocument/2006/relationships/footer" Target="footer576.xml" /><Relationship Id="rId1598" Type="http://schemas.openxmlformats.org/officeDocument/2006/relationships/hyperlink" Target="https://advance.lexis.com/api/document?collection=news&amp;id=urn:contentItem:4SJ2-W0K0-TW8F-G0GY-00000-00&amp;context=1519360" TargetMode="External" /><Relationship Id="rId1599" Type="http://schemas.openxmlformats.org/officeDocument/2006/relationships/hyperlink" Target="http://www.nytimes.com" TargetMode="External" /><Relationship Id="rId16" Type="http://schemas.openxmlformats.org/officeDocument/2006/relationships/footer" Target="footer6.xml" /><Relationship Id="rId160" Type="http://schemas.openxmlformats.org/officeDocument/2006/relationships/header" Target="header56.xml" /><Relationship Id="rId1600" Type="http://schemas.openxmlformats.org/officeDocument/2006/relationships/header" Target="header577.xml" /><Relationship Id="rId1601" Type="http://schemas.openxmlformats.org/officeDocument/2006/relationships/header" Target="header578.xml" /><Relationship Id="rId1602" Type="http://schemas.openxmlformats.org/officeDocument/2006/relationships/footer" Target="footer577.xml" /><Relationship Id="rId1603" Type="http://schemas.openxmlformats.org/officeDocument/2006/relationships/footer" Target="footer578.xml" /><Relationship Id="rId1604" Type="http://schemas.openxmlformats.org/officeDocument/2006/relationships/header" Target="header579.xml" /><Relationship Id="rId1605" Type="http://schemas.openxmlformats.org/officeDocument/2006/relationships/footer" Target="footer579.xml" /><Relationship Id="rId1606" Type="http://schemas.openxmlformats.org/officeDocument/2006/relationships/hyperlink" Target="https://advance.lexis.com/api/document?collection=news&amp;id=urn:contentItem:4FBF-M3P0-TW8F-G2D3-00000-00&amp;context=1519360" TargetMode="External" /><Relationship Id="rId1607" Type="http://schemas.openxmlformats.org/officeDocument/2006/relationships/hyperlink" Target="http://www.nytimes.com" TargetMode="External" /><Relationship Id="rId1608" Type="http://schemas.openxmlformats.org/officeDocument/2006/relationships/header" Target="header580.xml" /><Relationship Id="rId1609" Type="http://schemas.openxmlformats.org/officeDocument/2006/relationships/header" Target="header581.xml" /><Relationship Id="rId161" Type="http://schemas.openxmlformats.org/officeDocument/2006/relationships/footer" Target="footer55.xml" /><Relationship Id="rId1610" Type="http://schemas.openxmlformats.org/officeDocument/2006/relationships/footer" Target="footer580.xml" /><Relationship Id="rId1611" Type="http://schemas.openxmlformats.org/officeDocument/2006/relationships/footer" Target="footer581.xml" /><Relationship Id="rId1612" Type="http://schemas.openxmlformats.org/officeDocument/2006/relationships/header" Target="header582.xml" /><Relationship Id="rId1613" Type="http://schemas.openxmlformats.org/officeDocument/2006/relationships/footer" Target="footer582.xml" /><Relationship Id="rId1614" Type="http://schemas.openxmlformats.org/officeDocument/2006/relationships/hyperlink" Target="https://advance.lexis.com/api/document?collection=news&amp;id=urn:contentItem:3SP8-7N90-000P-N1CV-00000-00&amp;context=1519360" TargetMode="External" /><Relationship Id="rId1615" Type="http://schemas.openxmlformats.org/officeDocument/2006/relationships/hyperlink" Target="https://advance.lexis.com/api/document?collection=news&amp;id=urn:contentItem:3SP8-7N90-000P-N1CV-00000-00&amp;context=1519360" TargetMode="External" /><Relationship Id="rId1616" Type="http://schemas.openxmlformats.org/officeDocument/2006/relationships/header" Target="header583.xml" /><Relationship Id="rId1617" Type="http://schemas.openxmlformats.org/officeDocument/2006/relationships/header" Target="header584.xml" /><Relationship Id="rId1618" Type="http://schemas.openxmlformats.org/officeDocument/2006/relationships/footer" Target="footer583.xml" /><Relationship Id="rId1619" Type="http://schemas.openxmlformats.org/officeDocument/2006/relationships/footer" Target="footer584.xml" /><Relationship Id="rId162" Type="http://schemas.openxmlformats.org/officeDocument/2006/relationships/footer" Target="footer56.xml" /><Relationship Id="rId1620" Type="http://schemas.openxmlformats.org/officeDocument/2006/relationships/header" Target="header585.xml" /><Relationship Id="rId1621" Type="http://schemas.openxmlformats.org/officeDocument/2006/relationships/footer" Target="footer585.xml" /><Relationship Id="rId1622" Type="http://schemas.openxmlformats.org/officeDocument/2006/relationships/hyperlink" Target="https://advance.lexis.com/api/document?collection=news&amp;id=urn:contentItem:52P0-YSC1-DXY4-X10W-00000-00&amp;context=1519360" TargetMode="External" /><Relationship Id="rId1623" Type="http://schemas.openxmlformats.org/officeDocument/2006/relationships/hyperlink" Target="http://www.nytimes.com" TargetMode="External" /><Relationship Id="rId1624" Type="http://schemas.openxmlformats.org/officeDocument/2006/relationships/header" Target="header586.xml" /><Relationship Id="rId1625" Type="http://schemas.openxmlformats.org/officeDocument/2006/relationships/header" Target="header587.xml" /><Relationship Id="rId1626" Type="http://schemas.openxmlformats.org/officeDocument/2006/relationships/footer" Target="footer586.xml" /><Relationship Id="rId1627" Type="http://schemas.openxmlformats.org/officeDocument/2006/relationships/footer" Target="footer587.xml" /><Relationship Id="rId1628" Type="http://schemas.openxmlformats.org/officeDocument/2006/relationships/header" Target="header588.xml" /><Relationship Id="rId1629" Type="http://schemas.openxmlformats.org/officeDocument/2006/relationships/footer" Target="footer588.xml" /><Relationship Id="rId163" Type="http://schemas.openxmlformats.org/officeDocument/2006/relationships/header" Target="header57.xml" /><Relationship Id="rId1630" Type="http://schemas.openxmlformats.org/officeDocument/2006/relationships/hyperlink" Target="https://advance.lexis.com/api/document?collection=news&amp;id=urn:contentItem:3S8B-0620-008G-F3TG-00000-00&amp;context=1519360" TargetMode="External" /><Relationship Id="rId1631" Type="http://schemas.openxmlformats.org/officeDocument/2006/relationships/hyperlink" Target="https://advance.lexis.com/api/document?collection=news&amp;id=urn:contentItem:3S8B-0620-008G-F3TG-00000-00&amp;context=1519360" TargetMode="External" /><Relationship Id="rId1632" Type="http://schemas.openxmlformats.org/officeDocument/2006/relationships/header" Target="header589.xml" /><Relationship Id="rId1633" Type="http://schemas.openxmlformats.org/officeDocument/2006/relationships/header" Target="header590.xml" /><Relationship Id="rId1634" Type="http://schemas.openxmlformats.org/officeDocument/2006/relationships/footer" Target="footer589.xml" /><Relationship Id="rId1635" Type="http://schemas.openxmlformats.org/officeDocument/2006/relationships/footer" Target="footer590.xml" /><Relationship Id="rId1636" Type="http://schemas.openxmlformats.org/officeDocument/2006/relationships/header" Target="header591.xml" /><Relationship Id="rId1637" Type="http://schemas.openxmlformats.org/officeDocument/2006/relationships/footer" Target="footer591.xml" /><Relationship Id="rId1638" Type="http://schemas.openxmlformats.org/officeDocument/2006/relationships/hyperlink" Target="https://advance.lexis.com/api/document?collection=news&amp;id=urn:contentItem:3S8G-8HD0-0007-H0JK-00000-00&amp;context=1519360" TargetMode="External" /><Relationship Id="rId1639" Type="http://schemas.openxmlformats.org/officeDocument/2006/relationships/hyperlink" Target="https://advance.lexis.com/api/document?collection=news&amp;id=urn:contentItem:3S8G-8HD0-0007-H0JK-00000-00&amp;context=1519360" TargetMode="External" /><Relationship Id="rId164" Type="http://schemas.openxmlformats.org/officeDocument/2006/relationships/footer" Target="footer57.xml" /><Relationship Id="rId1640" Type="http://schemas.openxmlformats.org/officeDocument/2006/relationships/header" Target="header592.xml" /><Relationship Id="rId1641" Type="http://schemas.openxmlformats.org/officeDocument/2006/relationships/header" Target="header593.xml" /><Relationship Id="rId1642" Type="http://schemas.openxmlformats.org/officeDocument/2006/relationships/footer" Target="footer592.xml" /><Relationship Id="rId1643" Type="http://schemas.openxmlformats.org/officeDocument/2006/relationships/footer" Target="footer593.xml" /><Relationship Id="rId1644" Type="http://schemas.openxmlformats.org/officeDocument/2006/relationships/header" Target="header594.xml" /><Relationship Id="rId1645" Type="http://schemas.openxmlformats.org/officeDocument/2006/relationships/footer" Target="footer594.xml" /><Relationship Id="rId1646" Type="http://schemas.openxmlformats.org/officeDocument/2006/relationships/hyperlink" Target="https://advance.lexis.com/api/document?collection=news&amp;id=urn:contentItem:46K2-NJS0-01CN-H22R-00000-00&amp;context=1519360" TargetMode="External" /><Relationship Id="rId1647" Type="http://schemas.openxmlformats.org/officeDocument/2006/relationships/hyperlink" Target="http://www.nytimes.com" TargetMode="External" /><Relationship Id="rId1648" Type="http://schemas.openxmlformats.org/officeDocument/2006/relationships/header" Target="header595.xml" /><Relationship Id="rId1649" Type="http://schemas.openxmlformats.org/officeDocument/2006/relationships/header" Target="header596.xml" /><Relationship Id="rId165" Type="http://schemas.openxmlformats.org/officeDocument/2006/relationships/hyperlink" Target="https://advance.lexis.com/api/document?collection=news&amp;id=urn:contentItem:3SJ5-3WF0-0014-54F9-00000-00&amp;context=1519360" TargetMode="External" /><Relationship Id="rId1650" Type="http://schemas.openxmlformats.org/officeDocument/2006/relationships/footer" Target="footer595.xml" /><Relationship Id="rId1651" Type="http://schemas.openxmlformats.org/officeDocument/2006/relationships/footer" Target="footer596.xml" /><Relationship Id="rId1652" Type="http://schemas.openxmlformats.org/officeDocument/2006/relationships/header" Target="header597.xml" /><Relationship Id="rId1653" Type="http://schemas.openxmlformats.org/officeDocument/2006/relationships/footer" Target="footer597.xml" /><Relationship Id="rId1654" Type="http://schemas.openxmlformats.org/officeDocument/2006/relationships/hyperlink" Target="https://advance.lexis.com/api/document?collection=news&amp;id=urn:contentItem:46K8-PWY0-01CN-H2BJ-00000-00&amp;context=1519360" TargetMode="External" /><Relationship Id="rId1655" Type="http://schemas.openxmlformats.org/officeDocument/2006/relationships/hyperlink" Target="http://www.nytimes.com" TargetMode="External" /><Relationship Id="rId1656" Type="http://schemas.openxmlformats.org/officeDocument/2006/relationships/header" Target="header598.xml" /><Relationship Id="rId1657" Type="http://schemas.openxmlformats.org/officeDocument/2006/relationships/header" Target="header599.xml" /><Relationship Id="rId1658" Type="http://schemas.openxmlformats.org/officeDocument/2006/relationships/footer" Target="footer598.xml" /><Relationship Id="rId1659" Type="http://schemas.openxmlformats.org/officeDocument/2006/relationships/footer" Target="footer599.xml" /><Relationship Id="rId166" Type="http://schemas.openxmlformats.org/officeDocument/2006/relationships/hyperlink" Target="https://advance.lexis.com/api/document?collection=news&amp;id=urn:contentItem:3SJ5-3WF0-0014-54F9-00000-00&amp;context=1519360" TargetMode="External" /><Relationship Id="rId1660" Type="http://schemas.openxmlformats.org/officeDocument/2006/relationships/header" Target="header600.xml" /><Relationship Id="rId1661" Type="http://schemas.openxmlformats.org/officeDocument/2006/relationships/footer" Target="footer600.xml" /><Relationship Id="rId1662" Type="http://schemas.openxmlformats.org/officeDocument/2006/relationships/hyperlink" Target="https://advance.lexis.com/api/document?collection=news&amp;id=urn:contentItem:52M9-5XK1-DXY4-X17B-00000-00&amp;context=1519360" TargetMode="External" /><Relationship Id="rId1663" Type="http://schemas.openxmlformats.org/officeDocument/2006/relationships/hyperlink" Target="http://www.nytimes.com" TargetMode="External" /><Relationship Id="rId1664" Type="http://schemas.openxmlformats.org/officeDocument/2006/relationships/header" Target="header601.xml" /><Relationship Id="rId1665" Type="http://schemas.openxmlformats.org/officeDocument/2006/relationships/header" Target="header602.xml" /><Relationship Id="rId1666" Type="http://schemas.openxmlformats.org/officeDocument/2006/relationships/footer" Target="footer601.xml" /><Relationship Id="rId1667" Type="http://schemas.openxmlformats.org/officeDocument/2006/relationships/footer" Target="footer602.xml" /><Relationship Id="rId1668" Type="http://schemas.openxmlformats.org/officeDocument/2006/relationships/header" Target="header603.xml" /><Relationship Id="rId1669" Type="http://schemas.openxmlformats.org/officeDocument/2006/relationships/footer" Target="footer603.xml" /><Relationship Id="rId167" Type="http://schemas.openxmlformats.org/officeDocument/2006/relationships/header" Target="header58.xml" /><Relationship Id="rId1670" Type="http://schemas.openxmlformats.org/officeDocument/2006/relationships/hyperlink" Target="https://advance.lexis.com/api/document?collection=news&amp;id=urn:contentItem:52NT-06K1-JBG3-63P9-00000-00&amp;context=1519360" TargetMode="External" /><Relationship Id="rId1671" Type="http://schemas.openxmlformats.org/officeDocument/2006/relationships/hyperlink" Target="http://www.nytimes.com" TargetMode="External" /><Relationship Id="rId1672" Type="http://schemas.openxmlformats.org/officeDocument/2006/relationships/header" Target="header604.xml" /><Relationship Id="rId1673" Type="http://schemas.openxmlformats.org/officeDocument/2006/relationships/header" Target="header605.xml" /><Relationship Id="rId1674" Type="http://schemas.openxmlformats.org/officeDocument/2006/relationships/footer" Target="footer604.xml" /><Relationship Id="rId1675" Type="http://schemas.openxmlformats.org/officeDocument/2006/relationships/footer" Target="footer605.xml" /><Relationship Id="rId1676" Type="http://schemas.openxmlformats.org/officeDocument/2006/relationships/header" Target="header606.xml" /><Relationship Id="rId1677" Type="http://schemas.openxmlformats.org/officeDocument/2006/relationships/footer" Target="footer606.xml" /><Relationship Id="rId1678" Type="http://schemas.openxmlformats.org/officeDocument/2006/relationships/hyperlink" Target="https://advance.lexis.com/api/document?collection=news&amp;id=urn:contentItem:5JBK-CV41-JBG3-63NR-00000-00&amp;context=1519360" TargetMode="External" /><Relationship Id="rId1679" Type="http://schemas.openxmlformats.org/officeDocument/2006/relationships/hyperlink" Target="http://www.nytimes.com/2016/03/20/nyregion/harold-ickes-mentor-to-mayor-bill-de-blasio-builds-lobbying-victories.html" TargetMode="External" /><Relationship Id="rId168" Type="http://schemas.openxmlformats.org/officeDocument/2006/relationships/header" Target="header59.xml" /><Relationship Id="rId1680" Type="http://schemas.openxmlformats.org/officeDocument/2006/relationships/header" Target="header607.xml" /><Relationship Id="rId1681" Type="http://schemas.openxmlformats.org/officeDocument/2006/relationships/header" Target="header608.xml" /><Relationship Id="rId1682" Type="http://schemas.openxmlformats.org/officeDocument/2006/relationships/footer" Target="footer607.xml" /><Relationship Id="rId1683" Type="http://schemas.openxmlformats.org/officeDocument/2006/relationships/footer" Target="footer608.xml" /><Relationship Id="rId1684" Type="http://schemas.openxmlformats.org/officeDocument/2006/relationships/header" Target="header609.xml" /><Relationship Id="rId1685" Type="http://schemas.openxmlformats.org/officeDocument/2006/relationships/footer" Target="footer609.xml" /><Relationship Id="rId1686" Type="http://schemas.openxmlformats.org/officeDocument/2006/relationships/hyperlink" Target="https://advance.lexis.com/api/document?collection=news&amp;id=urn:contentItem:52MH-5431-DXY4-X3NG-00000-00&amp;context=1519360" TargetMode="External" /><Relationship Id="rId1687" Type="http://schemas.openxmlformats.org/officeDocument/2006/relationships/hyperlink" Target="http://www.nytimes.com" TargetMode="External" /><Relationship Id="rId1688" Type="http://schemas.openxmlformats.org/officeDocument/2006/relationships/header" Target="header610.xml" /><Relationship Id="rId1689" Type="http://schemas.openxmlformats.org/officeDocument/2006/relationships/header" Target="header611.xml" /><Relationship Id="rId169" Type="http://schemas.openxmlformats.org/officeDocument/2006/relationships/footer" Target="footer58.xml" /><Relationship Id="rId1690" Type="http://schemas.openxmlformats.org/officeDocument/2006/relationships/footer" Target="footer610.xml" /><Relationship Id="rId1691" Type="http://schemas.openxmlformats.org/officeDocument/2006/relationships/footer" Target="footer611.xml" /><Relationship Id="rId1692" Type="http://schemas.openxmlformats.org/officeDocument/2006/relationships/header" Target="header612.xml" /><Relationship Id="rId1693" Type="http://schemas.openxmlformats.org/officeDocument/2006/relationships/footer" Target="footer612.xml" /><Relationship Id="rId1694" Type="http://schemas.openxmlformats.org/officeDocument/2006/relationships/hyperlink" Target="https://advance.lexis.com/api/document?collection=news&amp;id=urn:contentItem:7W3B-W0V1-2PBB-20B8-00000-00&amp;context=1519360" TargetMode="External" /><Relationship Id="rId1695" Type="http://schemas.openxmlformats.org/officeDocument/2006/relationships/hyperlink" Target="http://www.nytimes.com" TargetMode="External" /><Relationship Id="rId1696" Type="http://schemas.openxmlformats.org/officeDocument/2006/relationships/header" Target="header613.xml" /><Relationship Id="rId1697" Type="http://schemas.openxmlformats.org/officeDocument/2006/relationships/header" Target="header614.xml" /><Relationship Id="rId1698" Type="http://schemas.openxmlformats.org/officeDocument/2006/relationships/footer" Target="footer613.xml" /><Relationship Id="rId1699" Type="http://schemas.openxmlformats.org/officeDocument/2006/relationships/footer" Target="footer614.xml" /><Relationship Id="rId17" Type="http://schemas.openxmlformats.org/officeDocument/2006/relationships/image" Target="media/image3.png" /><Relationship Id="rId170" Type="http://schemas.openxmlformats.org/officeDocument/2006/relationships/footer" Target="footer59.xml" /><Relationship Id="rId1700" Type="http://schemas.openxmlformats.org/officeDocument/2006/relationships/header" Target="header615.xml" /><Relationship Id="rId1701" Type="http://schemas.openxmlformats.org/officeDocument/2006/relationships/footer" Target="footer615.xml" /><Relationship Id="rId1702" Type="http://schemas.openxmlformats.org/officeDocument/2006/relationships/hyperlink" Target="https://advance.lexis.com/api/document?collection=news&amp;id=urn:contentItem:52KG-24G1-DXY4-X41B-00000-00&amp;context=1519360" TargetMode="External" /><Relationship Id="rId1703" Type="http://schemas.openxmlformats.org/officeDocument/2006/relationships/hyperlink" Target="mailto:gshih@baycitizen.org" TargetMode="External" /><Relationship Id="rId1704" Type="http://schemas.openxmlformats.org/officeDocument/2006/relationships/hyperlink" Target="http://www.nytimes.com" TargetMode="External" /><Relationship Id="rId1705" Type="http://schemas.openxmlformats.org/officeDocument/2006/relationships/header" Target="header616.xml" /><Relationship Id="rId1706" Type="http://schemas.openxmlformats.org/officeDocument/2006/relationships/header" Target="header617.xml" /><Relationship Id="rId1707" Type="http://schemas.openxmlformats.org/officeDocument/2006/relationships/footer" Target="footer616.xml" /><Relationship Id="rId1708" Type="http://schemas.openxmlformats.org/officeDocument/2006/relationships/footer" Target="footer617.xml" /><Relationship Id="rId1709" Type="http://schemas.openxmlformats.org/officeDocument/2006/relationships/header" Target="header618.xml" /><Relationship Id="rId171" Type="http://schemas.openxmlformats.org/officeDocument/2006/relationships/header" Target="header60.xml" /><Relationship Id="rId1710" Type="http://schemas.openxmlformats.org/officeDocument/2006/relationships/footer" Target="footer618.xml" /><Relationship Id="rId1711" Type="http://schemas.openxmlformats.org/officeDocument/2006/relationships/hyperlink" Target="https://advance.lexis.com/api/document?collection=news&amp;id=urn:contentItem:58Y3-S5N1-DXY4-X2XW-00000-00&amp;context=1519360" TargetMode="External" /><Relationship Id="rId1712" Type="http://schemas.openxmlformats.org/officeDocument/2006/relationships/hyperlink" Target="http://www.nytimes.com/2013/07/21/arts/design/newark-passaic-waterfront.html" TargetMode="External" /><Relationship Id="rId1713" Type="http://schemas.openxmlformats.org/officeDocument/2006/relationships/header" Target="header619.xml" /><Relationship Id="rId1714" Type="http://schemas.openxmlformats.org/officeDocument/2006/relationships/header" Target="header620.xml" /><Relationship Id="rId1715" Type="http://schemas.openxmlformats.org/officeDocument/2006/relationships/footer" Target="footer619.xml" /><Relationship Id="rId1716" Type="http://schemas.openxmlformats.org/officeDocument/2006/relationships/footer" Target="footer620.xml" /><Relationship Id="rId1717" Type="http://schemas.openxmlformats.org/officeDocument/2006/relationships/header" Target="header621.xml" /><Relationship Id="rId1718" Type="http://schemas.openxmlformats.org/officeDocument/2006/relationships/footer" Target="footer621.xml" /><Relationship Id="rId1719" Type="http://schemas.openxmlformats.org/officeDocument/2006/relationships/hyperlink" Target="https://advance.lexis.com/api/document?collection=news&amp;id=urn:contentItem:3W82-BDB0-007F-G2W9-00000-00&amp;context=1519360" TargetMode="External" /><Relationship Id="rId172" Type="http://schemas.openxmlformats.org/officeDocument/2006/relationships/footer" Target="footer60.xml" /><Relationship Id="rId1720" Type="http://schemas.openxmlformats.org/officeDocument/2006/relationships/hyperlink" Target="http://www.nytimes.com" TargetMode="External" /><Relationship Id="rId1721" Type="http://schemas.openxmlformats.org/officeDocument/2006/relationships/header" Target="header622.xml" /><Relationship Id="rId1722" Type="http://schemas.openxmlformats.org/officeDocument/2006/relationships/header" Target="header623.xml" /><Relationship Id="rId1723" Type="http://schemas.openxmlformats.org/officeDocument/2006/relationships/footer" Target="footer622.xml" /><Relationship Id="rId1724" Type="http://schemas.openxmlformats.org/officeDocument/2006/relationships/footer" Target="footer623.xml" /><Relationship Id="rId1725" Type="http://schemas.openxmlformats.org/officeDocument/2006/relationships/header" Target="header624.xml" /><Relationship Id="rId1726" Type="http://schemas.openxmlformats.org/officeDocument/2006/relationships/footer" Target="footer624.xml" /><Relationship Id="rId1727" Type="http://schemas.openxmlformats.org/officeDocument/2006/relationships/hyperlink" Target="https://advance.lexis.com/api/document?collection=news&amp;id=urn:contentItem:5KYC-8C01-JBG3-641K-00000-00&amp;context=1519360" TargetMode="External" /><Relationship Id="rId1728" Type="http://schemas.openxmlformats.org/officeDocument/2006/relationships/hyperlink" Target="http://www.nytimes.com/2016/10/16/magazine/how-hillary-clinton-became-hillary.html" TargetMode="External" /><Relationship Id="rId1729" Type="http://schemas.openxmlformats.org/officeDocument/2006/relationships/header" Target="header625.xml" /><Relationship Id="rId173" Type="http://schemas.openxmlformats.org/officeDocument/2006/relationships/hyperlink" Target="https://advance.lexis.com/api/document?collection=news&amp;id=urn:contentItem:3YS0-XTM0-00MH-F202-00000-00&amp;context=1519360" TargetMode="External" /><Relationship Id="rId1730" Type="http://schemas.openxmlformats.org/officeDocument/2006/relationships/header" Target="header626.xml" /><Relationship Id="rId1731" Type="http://schemas.openxmlformats.org/officeDocument/2006/relationships/footer" Target="footer625.xml" /><Relationship Id="rId1732" Type="http://schemas.openxmlformats.org/officeDocument/2006/relationships/footer" Target="footer626.xml" /><Relationship Id="rId1733" Type="http://schemas.openxmlformats.org/officeDocument/2006/relationships/header" Target="header627.xml" /><Relationship Id="rId1734" Type="http://schemas.openxmlformats.org/officeDocument/2006/relationships/footer" Target="footer627.xml" /><Relationship Id="rId1735" Type="http://schemas.openxmlformats.org/officeDocument/2006/relationships/hyperlink" Target="https://advance.lexis.com/api/document?collection=news&amp;id=urn:contentItem:3S8G-9C20-0007-H0VM-00000-00&amp;context=1519360" TargetMode="External" /><Relationship Id="rId1736" Type="http://schemas.openxmlformats.org/officeDocument/2006/relationships/header" Target="header628.xml" /><Relationship Id="rId1737" Type="http://schemas.openxmlformats.org/officeDocument/2006/relationships/header" Target="header629.xml" /><Relationship Id="rId1738" Type="http://schemas.openxmlformats.org/officeDocument/2006/relationships/footer" Target="footer628.xml" /><Relationship Id="rId1739" Type="http://schemas.openxmlformats.org/officeDocument/2006/relationships/footer" Target="footer629.xml" /><Relationship Id="rId174" Type="http://schemas.openxmlformats.org/officeDocument/2006/relationships/hyperlink" Target="https://advance.lexis.com/api/document?collection=news&amp;id=urn:contentItem:3YS0-XTM0-00MH-F202-00000-00&amp;context=1519360" TargetMode="External" /><Relationship Id="rId1740" Type="http://schemas.openxmlformats.org/officeDocument/2006/relationships/header" Target="header630.xml" /><Relationship Id="rId1741" Type="http://schemas.openxmlformats.org/officeDocument/2006/relationships/footer" Target="footer630.xml" /><Relationship Id="rId1742" Type="http://schemas.openxmlformats.org/officeDocument/2006/relationships/hyperlink" Target="https://advance.lexis.com/api/document?collection=news&amp;id=urn:contentItem:3W73-GB90-007F-G0VR-00000-00&amp;context=1519360" TargetMode="External" /><Relationship Id="rId1743" Type="http://schemas.openxmlformats.org/officeDocument/2006/relationships/hyperlink" Target="https://advance.lexis.com/api/document?collection=news&amp;id=urn:contentItem:3W73-GB90-007F-G0VR-00000-00&amp;context=1519360" TargetMode="External" /><Relationship Id="rId1744" Type="http://schemas.openxmlformats.org/officeDocument/2006/relationships/hyperlink" Target="http://www.nytimes.com" TargetMode="External" /><Relationship Id="rId1745" Type="http://schemas.openxmlformats.org/officeDocument/2006/relationships/header" Target="header631.xml" /><Relationship Id="rId1746" Type="http://schemas.openxmlformats.org/officeDocument/2006/relationships/header" Target="header632.xml" /><Relationship Id="rId1747" Type="http://schemas.openxmlformats.org/officeDocument/2006/relationships/footer" Target="footer631.xml" /><Relationship Id="rId1748" Type="http://schemas.openxmlformats.org/officeDocument/2006/relationships/footer" Target="footer632.xml" /><Relationship Id="rId1749" Type="http://schemas.openxmlformats.org/officeDocument/2006/relationships/header" Target="header633.xml" /><Relationship Id="rId175" Type="http://schemas.openxmlformats.org/officeDocument/2006/relationships/hyperlink" Target="http://www.nytimes.com" TargetMode="External" /><Relationship Id="rId1750" Type="http://schemas.openxmlformats.org/officeDocument/2006/relationships/footer" Target="footer633.xml" /><Relationship Id="rId1751" Type="http://schemas.openxmlformats.org/officeDocument/2006/relationships/hyperlink" Target="https://advance.lexis.com/api/document?collection=news&amp;id=urn:contentItem:4M92-XK10-TW8F-G1RV-00000-00&amp;context=1519360" TargetMode="External" /><Relationship Id="rId1752" Type="http://schemas.openxmlformats.org/officeDocument/2006/relationships/hyperlink" Target="http://www.nytimes.com" TargetMode="External" /><Relationship Id="rId1753" Type="http://schemas.openxmlformats.org/officeDocument/2006/relationships/header" Target="header634.xml" /><Relationship Id="rId1754" Type="http://schemas.openxmlformats.org/officeDocument/2006/relationships/header" Target="header635.xml" /><Relationship Id="rId1755" Type="http://schemas.openxmlformats.org/officeDocument/2006/relationships/footer" Target="footer634.xml" /><Relationship Id="rId1756" Type="http://schemas.openxmlformats.org/officeDocument/2006/relationships/footer" Target="footer635.xml" /><Relationship Id="rId1757" Type="http://schemas.openxmlformats.org/officeDocument/2006/relationships/header" Target="header636.xml" /><Relationship Id="rId1758" Type="http://schemas.openxmlformats.org/officeDocument/2006/relationships/footer" Target="footer636.xml" /><Relationship Id="rId1759" Type="http://schemas.openxmlformats.org/officeDocument/2006/relationships/hyperlink" Target="https://advance.lexis.com/api/document?collection=news&amp;id=urn:contentItem:3S8G-8WP0-0007-H0T5-00000-00&amp;context=1519360" TargetMode="External" /><Relationship Id="rId176" Type="http://schemas.openxmlformats.org/officeDocument/2006/relationships/header" Target="header61.xml" /><Relationship Id="rId1760" Type="http://schemas.openxmlformats.org/officeDocument/2006/relationships/header" Target="header637.xml" /><Relationship Id="rId1761" Type="http://schemas.openxmlformats.org/officeDocument/2006/relationships/header" Target="header638.xml" /><Relationship Id="rId1762" Type="http://schemas.openxmlformats.org/officeDocument/2006/relationships/footer" Target="footer637.xml" /><Relationship Id="rId1763" Type="http://schemas.openxmlformats.org/officeDocument/2006/relationships/footer" Target="footer638.xml" /><Relationship Id="rId1764" Type="http://schemas.openxmlformats.org/officeDocument/2006/relationships/header" Target="header639.xml" /><Relationship Id="rId1765" Type="http://schemas.openxmlformats.org/officeDocument/2006/relationships/footer" Target="footer639.xml" /><Relationship Id="rId1766" Type="http://schemas.openxmlformats.org/officeDocument/2006/relationships/hyperlink" Target="https://advance.lexis.com/api/document?collection=news&amp;id=urn:contentItem:52JC-FM81-JBG3-649K-00000-00&amp;context=1519360" TargetMode="External" /><Relationship Id="rId1767" Type="http://schemas.openxmlformats.org/officeDocument/2006/relationships/hyperlink" Target="http://www.nytimes.com" TargetMode="External" /><Relationship Id="rId1768" Type="http://schemas.openxmlformats.org/officeDocument/2006/relationships/header" Target="header640.xml" /><Relationship Id="rId1769" Type="http://schemas.openxmlformats.org/officeDocument/2006/relationships/header" Target="header641.xml" /><Relationship Id="rId177" Type="http://schemas.openxmlformats.org/officeDocument/2006/relationships/header" Target="header62.xml" /><Relationship Id="rId1770" Type="http://schemas.openxmlformats.org/officeDocument/2006/relationships/footer" Target="footer640.xml" /><Relationship Id="rId1771" Type="http://schemas.openxmlformats.org/officeDocument/2006/relationships/footer" Target="footer641.xml" /><Relationship Id="rId1772" Type="http://schemas.openxmlformats.org/officeDocument/2006/relationships/header" Target="header642.xml" /><Relationship Id="rId1773" Type="http://schemas.openxmlformats.org/officeDocument/2006/relationships/footer" Target="footer642.xml" /><Relationship Id="rId1774" Type="http://schemas.openxmlformats.org/officeDocument/2006/relationships/hyperlink" Target="https://advance.lexis.com/api/document?collection=news&amp;id=urn:contentItem:3S8G-9810-0007-H1DP-00000-00&amp;context=1519360" TargetMode="External" /><Relationship Id="rId1775" Type="http://schemas.openxmlformats.org/officeDocument/2006/relationships/header" Target="header643.xml" /><Relationship Id="rId1776" Type="http://schemas.openxmlformats.org/officeDocument/2006/relationships/header" Target="header644.xml" /><Relationship Id="rId1777" Type="http://schemas.openxmlformats.org/officeDocument/2006/relationships/footer" Target="footer643.xml" /><Relationship Id="rId1778" Type="http://schemas.openxmlformats.org/officeDocument/2006/relationships/footer" Target="footer644.xml" /><Relationship Id="rId1779" Type="http://schemas.openxmlformats.org/officeDocument/2006/relationships/header" Target="header645.xml" /><Relationship Id="rId178" Type="http://schemas.openxmlformats.org/officeDocument/2006/relationships/footer" Target="footer61.xml" /><Relationship Id="rId1780" Type="http://schemas.openxmlformats.org/officeDocument/2006/relationships/footer" Target="footer645.xml" /><Relationship Id="rId1781" Type="http://schemas.openxmlformats.org/officeDocument/2006/relationships/hyperlink" Target="https://advance.lexis.com/api/document?collection=news&amp;id=urn:contentItem:3W0K-WF30-007F-G38H-00000-00&amp;context=1519360" TargetMode="External" /><Relationship Id="rId1782" Type="http://schemas.openxmlformats.org/officeDocument/2006/relationships/hyperlink" Target="http://www.nytimes.com" TargetMode="External" /><Relationship Id="rId1783" Type="http://schemas.openxmlformats.org/officeDocument/2006/relationships/header" Target="header646.xml" /><Relationship Id="rId1784" Type="http://schemas.openxmlformats.org/officeDocument/2006/relationships/header" Target="header647.xml" /><Relationship Id="rId1785" Type="http://schemas.openxmlformats.org/officeDocument/2006/relationships/footer" Target="footer646.xml" /><Relationship Id="rId1786" Type="http://schemas.openxmlformats.org/officeDocument/2006/relationships/footer" Target="footer647.xml" /><Relationship Id="rId1787" Type="http://schemas.openxmlformats.org/officeDocument/2006/relationships/header" Target="header648.xml" /><Relationship Id="rId1788" Type="http://schemas.openxmlformats.org/officeDocument/2006/relationships/footer" Target="footer648.xml" /><Relationship Id="rId1789" Type="http://schemas.openxmlformats.org/officeDocument/2006/relationships/hyperlink" Target="https://advance.lexis.com/api/document?collection=news&amp;id=urn:contentItem:467X-0460-01CN-H1BC-00000-00&amp;context=1519360" TargetMode="External" /><Relationship Id="rId179" Type="http://schemas.openxmlformats.org/officeDocument/2006/relationships/footer" Target="footer62.xml" /><Relationship Id="rId1790" Type="http://schemas.openxmlformats.org/officeDocument/2006/relationships/hyperlink" Target="http://www.nytimes.com" TargetMode="External" /><Relationship Id="rId1791" Type="http://schemas.openxmlformats.org/officeDocument/2006/relationships/header" Target="header649.xml" /><Relationship Id="rId1792" Type="http://schemas.openxmlformats.org/officeDocument/2006/relationships/header" Target="header650.xml" /><Relationship Id="rId1793" Type="http://schemas.openxmlformats.org/officeDocument/2006/relationships/footer" Target="footer649.xml" /><Relationship Id="rId1794" Type="http://schemas.openxmlformats.org/officeDocument/2006/relationships/footer" Target="footer650.xml" /><Relationship Id="rId1795" Type="http://schemas.openxmlformats.org/officeDocument/2006/relationships/header" Target="header651.xml" /><Relationship Id="rId1796" Type="http://schemas.openxmlformats.org/officeDocument/2006/relationships/footer" Target="footer651.xml" /><Relationship Id="rId1797" Type="http://schemas.openxmlformats.org/officeDocument/2006/relationships/hyperlink" Target="https://advance.lexis.com/api/document?collection=news&amp;id=urn:contentItem:3S89-V760-008G-F0X8-00000-00&amp;context=1519360" TargetMode="External" /><Relationship Id="rId1798" Type="http://schemas.openxmlformats.org/officeDocument/2006/relationships/header" Target="header652.xml" /><Relationship Id="rId1799" Type="http://schemas.openxmlformats.org/officeDocument/2006/relationships/header" Target="header653.xml" /><Relationship Id="rId18" Type="http://schemas.openxmlformats.org/officeDocument/2006/relationships/hyperlink" Target="https://advance.lexis.com/api/document?collection=news&amp;id=urn:contentItem:56XC-J3S1-JBG3-6127-00000-00&amp;context=1519360" TargetMode="External" /><Relationship Id="rId180" Type="http://schemas.openxmlformats.org/officeDocument/2006/relationships/header" Target="header63.xml" /><Relationship Id="rId1800" Type="http://schemas.openxmlformats.org/officeDocument/2006/relationships/footer" Target="footer652.xml" /><Relationship Id="rId1801" Type="http://schemas.openxmlformats.org/officeDocument/2006/relationships/footer" Target="footer653.xml" /><Relationship Id="rId1802" Type="http://schemas.openxmlformats.org/officeDocument/2006/relationships/header" Target="header654.xml" /><Relationship Id="rId1803" Type="http://schemas.openxmlformats.org/officeDocument/2006/relationships/footer" Target="footer654.xml" /><Relationship Id="rId1804" Type="http://schemas.openxmlformats.org/officeDocument/2006/relationships/hyperlink" Target="https://advance.lexis.com/api/document?collection=news&amp;id=urn:contentItem:4243-WY10-0109-T544-00000-00&amp;context=1519360" TargetMode="External" /><Relationship Id="rId1805" Type="http://schemas.openxmlformats.org/officeDocument/2006/relationships/hyperlink" Target="http://www.nytimes.com" TargetMode="External" /><Relationship Id="rId1806" Type="http://schemas.openxmlformats.org/officeDocument/2006/relationships/header" Target="header655.xml" /><Relationship Id="rId1807" Type="http://schemas.openxmlformats.org/officeDocument/2006/relationships/header" Target="header656.xml" /><Relationship Id="rId1808" Type="http://schemas.openxmlformats.org/officeDocument/2006/relationships/footer" Target="footer655.xml" /><Relationship Id="rId1809" Type="http://schemas.openxmlformats.org/officeDocument/2006/relationships/footer" Target="footer656.xml" /><Relationship Id="rId181" Type="http://schemas.openxmlformats.org/officeDocument/2006/relationships/footer" Target="footer63.xml" /><Relationship Id="rId1810" Type="http://schemas.openxmlformats.org/officeDocument/2006/relationships/header" Target="header657.xml" /><Relationship Id="rId1811" Type="http://schemas.openxmlformats.org/officeDocument/2006/relationships/footer" Target="footer657.xml" /><Relationship Id="rId1812" Type="http://schemas.openxmlformats.org/officeDocument/2006/relationships/hyperlink" Target="https://advance.lexis.com/api/document?collection=news&amp;id=urn:contentItem:3S8G-9ND0-0007-H4D5-00000-00&amp;context=1519360" TargetMode="External" /><Relationship Id="rId1813" Type="http://schemas.openxmlformats.org/officeDocument/2006/relationships/header" Target="header658.xml" /><Relationship Id="rId1814" Type="http://schemas.openxmlformats.org/officeDocument/2006/relationships/header" Target="header659.xml" /><Relationship Id="rId1815" Type="http://schemas.openxmlformats.org/officeDocument/2006/relationships/footer" Target="footer658.xml" /><Relationship Id="rId1816" Type="http://schemas.openxmlformats.org/officeDocument/2006/relationships/footer" Target="footer659.xml" /><Relationship Id="rId1817" Type="http://schemas.openxmlformats.org/officeDocument/2006/relationships/header" Target="header660.xml" /><Relationship Id="rId1818" Type="http://schemas.openxmlformats.org/officeDocument/2006/relationships/footer" Target="footer660.xml" /><Relationship Id="rId1819" Type="http://schemas.openxmlformats.org/officeDocument/2006/relationships/hyperlink" Target="https://advance.lexis.com/api/document?collection=news&amp;id=urn:contentItem:4SBG-T740-TW8F-G12P-00000-00&amp;context=1519360" TargetMode="External" /><Relationship Id="rId182" Type="http://schemas.openxmlformats.org/officeDocument/2006/relationships/hyperlink" Target="https://advance.lexis.com/api/document?collection=news&amp;id=urn:contentItem:7X39-5PS0-Y8TC-S4F4-00000-00&amp;context=1519360" TargetMode="External" /><Relationship Id="rId1820" Type="http://schemas.openxmlformats.org/officeDocument/2006/relationships/hyperlink" Target="http://www.nytimes.com" TargetMode="External" /><Relationship Id="rId1821" Type="http://schemas.openxmlformats.org/officeDocument/2006/relationships/header" Target="header661.xml" /><Relationship Id="rId1822" Type="http://schemas.openxmlformats.org/officeDocument/2006/relationships/header" Target="header662.xml" /><Relationship Id="rId1823" Type="http://schemas.openxmlformats.org/officeDocument/2006/relationships/footer" Target="footer661.xml" /><Relationship Id="rId1824" Type="http://schemas.openxmlformats.org/officeDocument/2006/relationships/footer" Target="footer662.xml" /><Relationship Id="rId1825" Type="http://schemas.openxmlformats.org/officeDocument/2006/relationships/header" Target="header663.xml" /><Relationship Id="rId1826" Type="http://schemas.openxmlformats.org/officeDocument/2006/relationships/footer" Target="footer663.xml" /><Relationship Id="rId1827" Type="http://schemas.openxmlformats.org/officeDocument/2006/relationships/hyperlink" Target="https://advance.lexis.com/api/document?collection=news&amp;id=urn:contentItem:460F-3T70-01CN-H3M1-00000-00&amp;context=1519360" TargetMode="External" /><Relationship Id="rId1828" Type="http://schemas.openxmlformats.org/officeDocument/2006/relationships/hyperlink" Target="http://www.nytimes.com" TargetMode="External" /><Relationship Id="rId1829" Type="http://schemas.openxmlformats.org/officeDocument/2006/relationships/header" Target="header664.xml" /><Relationship Id="rId183" Type="http://schemas.openxmlformats.org/officeDocument/2006/relationships/hyperlink" Target="http://www.nytimes.com" TargetMode="External" /><Relationship Id="rId1830" Type="http://schemas.openxmlformats.org/officeDocument/2006/relationships/header" Target="header665.xml" /><Relationship Id="rId1831" Type="http://schemas.openxmlformats.org/officeDocument/2006/relationships/footer" Target="footer664.xml" /><Relationship Id="rId1832" Type="http://schemas.openxmlformats.org/officeDocument/2006/relationships/footer" Target="footer665.xml" /><Relationship Id="rId1833" Type="http://schemas.openxmlformats.org/officeDocument/2006/relationships/header" Target="header666.xml" /><Relationship Id="rId1834" Type="http://schemas.openxmlformats.org/officeDocument/2006/relationships/footer" Target="footer666.xml" /><Relationship Id="rId1835" Type="http://schemas.openxmlformats.org/officeDocument/2006/relationships/hyperlink" Target="https://advance.lexis.com/api/document?collection=news&amp;id=urn:contentItem:52GN-NS91-DXY4-X0NY-00000-00&amp;context=1519360" TargetMode="External" /><Relationship Id="rId1836" Type="http://schemas.openxmlformats.org/officeDocument/2006/relationships/hyperlink" Target="http://www.nytimes.com" TargetMode="External" /><Relationship Id="rId1837" Type="http://schemas.openxmlformats.org/officeDocument/2006/relationships/header" Target="header667.xml" /><Relationship Id="rId1838" Type="http://schemas.openxmlformats.org/officeDocument/2006/relationships/header" Target="header668.xml" /><Relationship Id="rId1839" Type="http://schemas.openxmlformats.org/officeDocument/2006/relationships/footer" Target="footer667.xml" /><Relationship Id="rId184" Type="http://schemas.openxmlformats.org/officeDocument/2006/relationships/header" Target="header64.xml" /><Relationship Id="rId1840" Type="http://schemas.openxmlformats.org/officeDocument/2006/relationships/footer" Target="footer668.xml" /><Relationship Id="rId1841" Type="http://schemas.openxmlformats.org/officeDocument/2006/relationships/header" Target="header669.xml" /><Relationship Id="rId1842" Type="http://schemas.openxmlformats.org/officeDocument/2006/relationships/footer" Target="footer669.xml" /><Relationship Id="rId1843" Type="http://schemas.openxmlformats.org/officeDocument/2006/relationships/hyperlink" Target="https://advance.lexis.com/api/document?collection=news&amp;id=urn:contentItem:4M3R-4FY0-TW8F-G35N-00000-00&amp;context=1519360" TargetMode="External" /><Relationship Id="rId1844" Type="http://schemas.openxmlformats.org/officeDocument/2006/relationships/hyperlink" Target="http://www.nytimes.com" TargetMode="External" /><Relationship Id="rId1845" Type="http://schemas.openxmlformats.org/officeDocument/2006/relationships/header" Target="header670.xml" /><Relationship Id="rId1846" Type="http://schemas.openxmlformats.org/officeDocument/2006/relationships/header" Target="header671.xml" /><Relationship Id="rId1847" Type="http://schemas.openxmlformats.org/officeDocument/2006/relationships/footer" Target="footer670.xml" /><Relationship Id="rId1848" Type="http://schemas.openxmlformats.org/officeDocument/2006/relationships/footer" Target="footer671.xml" /><Relationship Id="rId1849" Type="http://schemas.openxmlformats.org/officeDocument/2006/relationships/header" Target="header672.xml" /><Relationship Id="rId185" Type="http://schemas.openxmlformats.org/officeDocument/2006/relationships/header" Target="header65.xml" /><Relationship Id="rId1850" Type="http://schemas.openxmlformats.org/officeDocument/2006/relationships/footer" Target="footer672.xml" /><Relationship Id="rId1851" Type="http://schemas.openxmlformats.org/officeDocument/2006/relationships/hyperlink" Target="https://advance.lexis.com/api/document?collection=news&amp;id=urn:contentItem:3S8G-9KV0-0007-H1NP-00000-00&amp;context=1519360" TargetMode="External" /><Relationship Id="rId1852" Type="http://schemas.openxmlformats.org/officeDocument/2006/relationships/header" Target="header673.xml" /><Relationship Id="rId1853" Type="http://schemas.openxmlformats.org/officeDocument/2006/relationships/header" Target="header674.xml" /><Relationship Id="rId1854" Type="http://schemas.openxmlformats.org/officeDocument/2006/relationships/footer" Target="footer673.xml" /><Relationship Id="rId1855" Type="http://schemas.openxmlformats.org/officeDocument/2006/relationships/footer" Target="footer674.xml" /><Relationship Id="rId1856" Type="http://schemas.openxmlformats.org/officeDocument/2006/relationships/header" Target="header675.xml" /><Relationship Id="rId1857" Type="http://schemas.openxmlformats.org/officeDocument/2006/relationships/footer" Target="footer675.xml" /><Relationship Id="rId1858" Type="http://schemas.openxmlformats.org/officeDocument/2006/relationships/hyperlink" Target="https://advance.lexis.com/api/document?collection=news&amp;id=urn:contentItem:3VPP-GDH0-007F-G1R4-00000-00&amp;context=1519360" TargetMode="External" /><Relationship Id="rId1859" Type="http://schemas.openxmlformats.org/officeDocument/2006/relationships/hyperlink" Target="http://www.nytimes.com" TargetMode="External" /><Relationship Id="rId186" Type="http://schemas.openxmlformats.org/officeDocument/2006/relationships/footer" Target="footer64.xml" /><Relationship Id="rId1860" Type="http://schemas.openxmlformats.org/officeDocument/2006/relationships/header" Target="header676.xml" /><Relationship Id="rId1861" Type="http://schemas.openxmlformats.org/officeDocument/2006/relationships/header" Target="header677.xml" /><Relationship Id="rId1862" Type="http://schemas.openxmlformats.org/officeDocument/2006/relationships/footer" Target="footer676.xml" /><Relationship Id="rId1863" Type="http://schemas.openxmlformats.org/officeDocument/2006/relationships/footer" Target="footer677.xml" /><Relationship Id="rId1864" Type="http://schemas.openxmlformats.org/officeDocument/2006/relationships/header" Target="header678.xml" /><Relationship Id="rId1865" Type="http://schemas.openxmlformats.org/officeDocument/2006/relationships/footer" Target="footer678.xml" /><Relationship Id="rId1866" Type="http://schemas.openxmlformats.org/officeDocument/2006/relationships/hyperlink" Target="https://advance.lexis.com/api/document?collection=news&amp;id=urn:contentItem:466V-1VD0-01CN-H4SC-00000-00&amp;context=1519360" TargetMode="External" /><Relationship Id="rId1867" Type="http://schemas.openxmlformats.org/officeDocument/2006/relationships/hyperlink" Target="http://www.nytimes.com" TargetMode="External" /><Relationship Id="rId1868" Type="http://schemas.openxmlformats.org/officeDocument/2006/relationships/header" Target="header679.xml" /><Relationship Id="rId1869" Type="http://schemas.openxmlformats.org/officeDocument/2006/relationships/header" Target="header680.xml" /><Relationship Id="rId187" Type="http://schemas.openxmlformats.org/officeDocument/2006/relationships/footer" Target="footer65.xml" /><Relationship Id="rId1870" Type="http://schemas.openxmlformats.org/officeDocument/2006/relationships/footer" Target="footer679.xml" /><Relationship Id="rId1871" Type="http://schemas.openxmlformats.org/officeDocument/2006/relationships/footer" Target="footer680.xml" /><Relationship Id="rId1872" Type="http://schemas.openxmlformats.org/officeDocument/2006/relationships/header" Target="header681.xml" /><Relationship Id="rId1873" Type="http://schemas.openxmlformats.org/officeDocument/2006/relationships/footer" Target="footer681.xml" /><Relationship Id="rId1874" Type="http://schemas.openxmlformats.org/officeDocument/2006/relationships/hyperlink" Target="https://advance.lexis.com/api/document?collection=news&amp;id=urn:contentItem:4660-60M0-01CN-H3M1-00000-00&amp;context=1519360" TargetMode="External" /><Relationship Id="rId1875" Type="http://schemas.openxmlformats.org/officeDocument/2006/relationships/hyperlink" Target="http://www.nytimes.com" TargetMode="External" /><Relationship Id="rId1876" Type="http://schemas.openxmlformats.org/officeDocument/2006/relationships/header" Target="header682.xml" /><Relationship Id="rId1877" Type="http://schemas.openxmlformats.org/officeDocument/2006/relationships/header" Target="header683.xml" /><Relationship Id="rId1878" Type="http://schemas.openxmlformats.org/officeDocument/2006/relationships/footer" Target="footer682.xml" /><Relationship Id="rId1879" Type="http://schemas.openxmlformats.org/officeDocument/2006/relationships/footer" Target="footer683.xml" /><Relationship Id="rId188" Type="http://schemas.openxmlformats.org/officeDocument/2006/relationships/header" Target="header66.xml" /><Relationship Id="rId1880" Type="http://schemas.openxmlformats.org/officeDocument/2006/relationships/header" Target="header684.xml" /><Relationship Id="rId1881" Type="http://schemas.openxmlformats.org/officeDocument/2006/relationships/footer" Target="footer684.xml" /><Relationship Id="rId1882" Type="http://schemas.openxmlformats.org/officeDocument/2006/relationships/hyperlink" Target="https://advance.lexis.com/api/document?collection=news&amp;id=urn:contentItem:7VVR-RFB1-2PBB-220F-00000-00&amp;context=1519360" TargetMode="External" /><Relationship Id="rId1883" Type="http://schemas.openxmlformats.org/officeDocument/2006/relationships/hyperlink" Target="http://www.nytimes.com" TargetMode="External" /><Relationship Id="rId1884" Type="http://schemas.openxmlformats.org/officeDocument/2006/relationships/header" Target="header685.xml" /><Relationship Id="rId1885" Type="http://schemas.openxmlformats.org/officeDocument/2006/relationships/header" Target="header686.xml" /><Relationship Id="rId1886" Type="http://schemas.openxmlformats.org/officeDocument/2006/relationships/footer" Target="footer685.xml" /><Relationship Id="rId1887" Type="http://schemas.openxmlformats.org/officeDocument/2006/relationships/footer" Target="footer686.xml" /><Relationship Id="rId1888" Type="http://schemas.openxmlformats.org/officeDocument/2006/relationships/header" Target="header687.xml" /><Relationship Id="rId1889" Type="http://schemas.openxmlformats.org/officeDocument/2006/relationships/footer" Target="footer687.xml" /><Relationship Id="rId189" Type="http://schemas.openxmlformats.org/officeDocument/2006/relationships/footer" Target="footer66.xml" /><Relationship Id="rId1890" Type="http://schemas.openxmlformats.org/officeDocument/2006/relationships/hyperlink" Target="https://advance.lexis.com/api/document?collection=news&amp;id=urn:contentItem:561M-4V61-DXY4-X06R-00000-00&amp;context=1519360" TargetMode="External" /><Relationship Id="rId1891" Type="http://schemas.openxmlformats.org/officeDocument/2006/relationships/hyperlink" Target="http://www.nytimes.com" TargetMode="External" /><Relationship Id="rId1892" Type="http://schemas.openxmlformats.org/officeDocument/2006/relationships/header" Target="header688.xml" /><Relationship Id="rId1893" Type="http://schemas.openxmlformats.org/officeDocument/2006/relationships/header" Target="header689.xml" /><Relationship Id="rId1894" Type="http://schemas.openxmlformats.org/officeDocument/2006/relationships/footer" Target="footer688.xml" /><Relationship Id="rId1895" Type="http://schemas.openxmlformats.org/officeDocument/2006/relationships/footer" Target="footer689.xml" /><Relationship Id="rId1896" Type="http://schemas.openxmlformats.org/officeDocument/2006/relationships/header" Target="header690.xml" /><Relationship Id="rId1897" Type="http://schemas.openxmlformats.org/officeDocument/2006/relationships/footer" Target="footer690.xml" /><Relationship Id="rId1898" Type="http://schemas.openxmlformats.org/officeDocument/2006/relationships/hyperlink" Target="https://advance.lexis.com/api/document?collection=news&amp;id=urn:contentItem:49V4-9300-01KN-21Y3-00000-00&amp;context=1519360" TargetMode="External" /><Relationship Id="rId1899" Type="http://schemas.openxmlformats.org/officeDocument/2006/relationships/hyperlink" Target="http://www.nytimes.com" TargetMode="External" /><Relationship Id="rId19" Type="http://schemas.openxmlformats.org/officeDocument/2006/relationships/hyperlink" Target="http://www.nytimes.com/2012/10/28/us/politics/republican-incumbents-ex-outsiders-run-on-record-in-congress.html" TargetMode="External" /><Relationship Id="rId190" Type="http://schemas.openxmlformats.org/officeDocument/2006/relationships/hyperlink" Target="https://advance.lexis.com/api/document?collection=news&amp;id=urn:contentItem:3YF8-64S0-00MH-F2KG-00000-00&amp;context=1519360" TargetMode="External" /><Relationship Id="rId1900" Type="http://schemas.openxmlformats.org/officeDocument/2006/relationships/header" Target="header691.xml" /><Relationship Id="rId1901" Type="http://schemas.openxmlformats.org/officeDocument/2006/relationships/header" Target="header692.xml" /><Relationship Id="rId1902" Type="http://schemas.openxmlformats.org/officeDocument/2006/relationships/footer" Target="footer691.xml" /><Relationship Id="rId1903" Type="http://schemas.openxmlformats.org/officeDocument/2006/relationships/footer" Target="footer692.xml" /><Relationship Id="rId1904" Type="http://schemas.openxmlformats.org/officeDocument/2006/relationships/header" Target="header693.xml" /><Relationship Id="rId1905" Type="http://schemas.openxmlformats.org/officeDocument/2006/relationships/footer" Target="footer693.xml" /><Relationship Id="rId1906" Type="http://schemas.openxmlformats.org/officeDocument/2006/relationships/hyperlink" Target="https://advance.lexis.com/api/document?collection=news&amp;id=urn:contentItem:4S15-6FV0-TW8F-G098-00000-00&amp;context=1519360" TargetMode="External" /><Relationship Id="rId1907" Type="http://schemas.openxmlformats.org/officeDocument/2006/relationships/hyperlink" Target="http://www.nytimes.com" TargetMode="External" /><Relationship Id="rId1908" Type="http://schemas.openxmlformats.org/officeDocument/2006/relationships/header" Target="header694.xml" /><Relationship Id="rId1909" Type="http://schemas.openxmlformats.org/officeDocument/2006/relationships/header" Target="header695.xml" /><Relationship Id="rId191" Type="http://schemas.openxmlformats.org/officeDocument/2006/relationships/hyperlink" Target="http://www.nytimes.com" TargetMode="External" /><Relationship Id="rId1910" Type="http://schemas.openxmlformats.org/officeDocument/2006/relationships/footer" Target="footer694.xml" /><Relationship Id="rId1911" Type="http://schemas.openxmlformats.org/officeDocument/2006/relationships/footer" Target="footer695.xml" /><Relationship Id="rId1912" Type="http://schemas.openxmlformats.org/officeDocument/2006/relationships/header" Target="header696.xml" /><Relationship Id="rId1913" Type="http://schemas.openxmlformats.org/officeDocument/2006/relationships/footer" Target="footer696.xml" /><Relationship Id="rId1914" Type="http://schemas.openxmlformats.org/officeDocument/2006/relationships/hyperlink" Target="https://advance.lexis.com/api/document?collection=news&amp;id=urn:contentItem:3SC4-7DS0-000P-2558-00000-00&amp;context=1519360" TargetMode="External" /><Relationship Id="rId1915" Type="http://schemas.openxmlformats.org/officeDocument/2006/relationships/header" Target="header697.xml" /><Relationship Id="rId1916" Type="http://schemas.openxmlformats.org/officeDocument/2006/relationships/header" Target="header698.xml" /><Relationship Id="rId1917" Type="http://schemas.openxmlformats.org/officeDocument/2006/relationships/footer" Target="footer697.xml" /><Relationship Id="rId1918" Type="http://schemas.openxmlformats.org/officeDocument/2006/relationships/footer" Target="footer698.xml" /><Relationship Id="rId1919" Type="http://schemas.openxmlformats.org/officeDocument/2006/relationships/header" Target="header699.xml" /><Relationship Id="rId192" Type="http://schemas.openxmlformats.org/officeDocument/2006/relationships/header" Target="header67.xml" /><Relationship Id="rId1920" Type="http://schemas.openxmlformats.org/officeDocument/2006/relationships/footer" Target="footer699.xml" /><Relationship Id="rId1921" Type="http://schemas.openxmlformats.org/officeDocument/2006/relationships/hyperlink" Target="https://advance.lexis.com/api/document?collection=news&amp;id=urn:contentItem:3VK9-4DJ0-007F-G2JK-00000-00&amp;context=1519360" TargetMode="External" /><Relationship Id="rId1922" Type="http://schemas.openxmlformats.org/officeDocument/2006/relationships/hyperlink" Target="https://advance.lexis.com/api/document?collection=news&amp;id=urn:contentItem:3VK9-4DJ0-007F-G2JK-00000-00&amp;context=1519360" TargetMode="External" /><Relationship Id="rId1923" Type="http://schemas.openxmlformats.org/officeDocument/2006/relationships/hyperlink" Target="http://www.nytimes.com" TargetMode="External" /><Relationship Id="rId1924" Type="http://schemas.openxmlformats.org/officeDocument/2006/relationships/header" Target="header700.xml" /><Relationship Id="rId1925" Type="http://schemas.openxmlformats.org/officeDocument/2006/relationships/header" Target="header701.xml" /><Relationship Id="rId1926" Type="http://schemas.openxmlformats.org/officeDocument/2006/relationships/footer" Target="footer700.xml" /><Relationship Id="rId1927" Type="http://schemas.openxmlformats.org/officeDocument/2006/relationships/footer" Target="footer701.xml" /><Relationship Id="rId1928" Type="http://schemas.openxmlformats.org/officeDocument/2006/relationships/header" Target="header702.xml" /><Relationship Id="rId1929" Type="http://schemas.openxmlformats.org/officeDocument/2006/relationships/footer" Target="footer702.xml" /><Relationship Id="rId193" Type="http://schemas.openxmlformats.org/officeDocument/2006/relationships/header" Target="header68.xml" /><Relationship Id="rId1930" Type="http://schemas.openxmlformats.org/officeDocument/2006/relationships/hyperlink" Target="https://advance.lexis.com/api/document?collection=news&amp;id=urn:contentItem:45YT-5G60-01CN-H2PT-00000-00&amp;context=1519360" TargetMode="External" /><Relationship Id="rId1931" Type="http://schemas.openxmlformats.org/officeDocument/2006/relationships/hyperlink" Target="http://www.nytimes.com" TargetMode="External" /><Relationship Id="rId1932" Type="http://schemas.openxmlformats.org/officeDocument/2006/relationships/header" Target="header703.xml" /><Relationship Id="rId1933" Type="http://schemas.openxmlformats.org/officeDocument/2006/relationships/header" Target="header704.xml" /><Relationship Id="rId1934" Type="http://schemas.openxmlformats.org/officeDocument/2006/relationships/footer" Target="footer703.xml" /><Relationship Id="rId1935" Type="http://schemas.openxmlformats.org/officeDocument/2006/relationships/footer" Target="footer704.xml" /><Relationship Id="rId1936" Type="http://schemas.openxmlformats.org/officeDocument/2006/relationships/header" Target="header705.xml" /><Relationship Id="rId1937" Type="http://schemas.openxmlformats.org/officeDocument/2006/relationships/footer" Target="footer705.xml" /><Relationship Id="rId1938" Type="http://schemas.openxmlformats.org/officeDocument/2006/relationships/hyperlink" Target="https://advance.lexis.com/api/document?collection=news&amp;id=urn:contentItem:7VS6-T4C0-Y8TC-S1VR-00000-00&amp;context=1519360" TargetMode="External" /><Relationship Id="rId1939" Type="http://schemas.openxmlformats.org/officeDocument/2006/relationships/hyperlink" Target="http://www.nytimes.com" TargetMode="External" /><Relationship Id="rId194" Type="http://schemas.openxmlformats.org/officeDocument/2006/relationships/footer" Target="footer67.xml" /><Relationship Id="rId1940" Type="http://schemas.openxmlformats.org/officeDocument/2006/relationships/header" Target="header706.xml" /><Relationship Id="rId1941" Type="http://schemas.openxmlformats.org/officeDocument/2006/relationships/header" Target="header707.xml" /><Relationship Id="rId1942" Type="http://schemas.openxmlformats.org/officeDocument/2006/relationships/footer" Target="footer706.xml" /><Relationship Id="rId1943" Type="http://schemas.openxmlformats.org/officeDocument/2006/relationships/footer" Target="footer707.xml" /><Relationship Id="rId1944" Type="http://schemas.openxmlformats.org/officeDocument/2006/relationships/header" Target="header708.xml" /><Relationship Id="rId1945" Type="http://schemas.openxmlformats.org/officeDocument/2006/relationships/footer" Target="footer708.xml" /><Relationship Id="rId1946" Type="http://schemas.openxmlformats.org/officeDocument/2006/relationships/hyperlink" Target="https://advance.lexis.com/api/document?collection=news&amp;id=urn:contentItem:4DTY-HXK0-TW8F-G1WB-00000-00&amp;context=1519360" TargetMode="External" /><Relationship Id="rId1947" Type="http://schemas.openxmlformats.org/officeDocument/2006/relationships/hyperlink" Target="http://www.nytimes.com" TargetMode="External" /><Relationship Id="rId1948" Type="http://schemas.openxmlformats.org/officeDocument/2006/relationships/header" Target="header709.xml" /><Relationship Id="rId1949" Type="http://schemas.openxmlformats.org/officeDocument/2006/relationships/header" Target="header710.xml" /><Relationship Id="rId195" Type="http://schemas.openxmlformats.org/officeDocument/2006/relationships/footer" Target="footer68.xml" /><Relationship Id="rId1950" Type="http://schemas.openxmlformats.org/officeDocument/2006/relationships/footer" Target="footer709.xml" /><Relationship Id="rId1951" Type="http://schemas.openxmlformats.org/officeDocument/2006/relationships/footer" Target="footer710.xml" /><Relationship Id="rId1952" Type="http://schemas.openxmlformats.org/officeDocument/2006/relationships/header" Target="header711.xml" /><Relationship Id="rId1953" Type="http://schemas.openxmlformats.org/officeDocument/2006/relationships/footer" Target="footer711.xml" /><Relationship Id="rId1954" Type="http://schemas.openxmlformats.org/officeDocument/2006/relationships/hyperlink" Target="https://advance.lexis.com/api/document?collection=news&amp;id=urn:contentItem:4DNX-S070-TW8F-G2S3-00000-00&amp;context=1519360" TargetMode="External" /><Relationship Id="rId1955" Type="http://schemas.openxmlformats.org/officeDocument/2006/relationships/hyperlink" Target="http://www.nytimes.com" TargetMode="External" /><Relationship Id="rId1956" Type="http://schemas.openxmlformats.org/officeDocument/2006/relationships/header" Target="header712.xml" /><Relationship Id="rId1957" Type="http://schemas.openxmlformats.org/officeDocument/2006/relationships/header" Target="header713.xml" /><Relationship Id="rId1958" Type="http://schemas.openxmlformats.org/officeDocument/2006/relationships/footer" Target="footer712.xml" /><Relationship Id="rId1959" Type="http://schemas.openxmlformats.org/officeDocument/2006/relationships/footer" Target="footer713.xml" /><Relationship Id="rId196" Type="http://schemas.openxmlformats.org/officeDocument/2006/relationships/header" Target="header69.xml" /><Relationship Id="rId1960" Type="http://schemas.openxmlformats.org/officeDocument/2006/relationships/header" Target="header714.xml" /><Relationship Id="rId1961" Type="http://schemas.openxmlformats.org/officeDocument/2006/relationships/footer" Target="footer714.xml" /><Relationship Id="rId1962" Type="http://schemas.openxmlformats.org/officeDocument/2006/relationships/hyperlink" Target="https://advance.lexis.com/api/document?collection=news&amp;id=urn:contentItem:560S-8991-JBG3-63Y9-00000-00&amp;context=1519360" TargetMode="External" /><Relationship Id="rId1963" Type="http://schemas.openxmlformats.org/officeDocument/2006/relationships/hyperlink" Target="http://www.nytimes.com" TargetMode="External" /><Relationship Id="rId1964" Type="http://schemas.openxmlformats.org/officeDocument/2006/relationships/header" Target="header715.xml" /><Relationship Id="rId1965" Type="http://schemas.openxmlformats.org/officeDocument/2006/relationships/header" Target="header716.xml" /><Relationship Id="rId1966" Type="http://schemas.openxmlformats.org/officeDocument/2006/relationships/footer" Target="footer715.xml" /><Relationship Id="rId1967" Type="http://schemas.openxmlformats.org/officeDocument/2006/relationships/footer" Target="footer716.xml" /><Relationship Id="rId1968" Type="http://schemas.openxmlformats.org/officeDocument/2006/relationships/header" Target="header717.xml" /><Relationship Id="rId1969" Type="http://schemas.openxmlformats.org/officeDocument/2006/relationships/footer" Target="footer717.xml" /><Relationship Id="rId197" Type="http://schemas.openxmlformats.org/officeDocument/2006/relationships/footer" Target="footer69.xml" /><Relationship Id="rId1970" Type="http://schemas.openxmlformats.org/officeDocument/2006/relationships/hyperlink" Target="https://advance.lexis.com/api/document?collection=news&amp;id=urn:contentItem:4S0G-GCW0-TW8F-G02B-00000-00&amp;context=1519360" TargetMode="External" /><Relationship Id="rId1971" Type="http://schemas.openxmlformats.org/officeDocument/2006/relationships/hyperlink" Target="http://www.nytimes.com" TargetMode="External" /><Relationship Id="rId1972" Type="http://schemas.openxmlformats.org/officeDocument/2006/relationships/header" Target="header718.xml" /><Relationship Id="rId1973" Type="http://schemas.openxmlformats.org/officeDocument/2006/relationships/header" Target="header719.xml" /><Relationship Id="rId1974" Type="http://schemas.openxmlformats.org/officeDocument/2006/relationships/footer" Target="footer718.xml" /><Relationship Id="rId1975" Type="http://schemas.openxmlformats.org/officeDocument/2006/relationships/footer" Target="footer719.xml" /><Relationship Id="rId1976" Type="http://schemas.openxmlformats.org/officeDocument/2006/relationships/header" Target="header720.xml" /><Relationship Id="rId1977" Type="http://schemas.openxmlformats.org/officeDocument/2006/relationships/footer" Target="footer720.xml" /><Relationship Id="rId1978" Type="http://schemas.openxmlformats.org/officeDocument/2006/relationships/hyperlink" Target="https://advance.lexis.com/api/document?collection=news&amp;id=urn:contentItem:3VRJ-JVM0-007F-G42H-00000-00&amp;context=1519360" TargetMode="External" /><Relationship Id="rId1979" Type="http://schemas.openxmlformats.org/officeDocument/2006/relationships/hyperlink" Target="http://www.nytimes.com" TargetMode="External" /><Relationship Id="rId198" Type="http://schemas.openxmlformats.org/officeDocument/2006/relationships/hyperlink" Target="https://advance.lexis.com/api/document?collection=news&amp;id=urn:contentItem:3S89-79J0-0005-G4D3-00000-00&amp;context=1519360" TargetMode="External" /><Relationship Id="rId1980" Type="http://schemas.openxmlformats.org/officeDocument/2006/relationships/header" Target="header721.xml" /><Relationship Id="rId1981" Type="http://schemas.openxmlformats.org/officeDocument/2006/relationships/header" Target="header722.xml" /><Relationship Id="rId1982" Type="http://schemas.openxmlformats.org/officeDocument/2006/relationships/footer" Target="footer721.xml" /><Relationship Id="rId1983" Type="http://schemas.openxmlformats.org/officeDocument/2006/relationships/footer" Target="footer722.xml" /><Relationship Id="rId1984" Type="http://schemas.openxmlformats.org/officeDocument/2006/relationships/header" Target="header723.xml" /><Relationship Id="rId1985" Type="http://schemas.openxmlformats.org/officeDocument/2006/relationships/footer" Target="footer723.xml" /><Relationship Id="rId1986" Type="http://schemas.openxmlformats.org/officeDocument/2006/relationships/hyperlink" Target="https://advance.lexis.com/api/document?collection=news&amp;id=urn:contentItem:52B1-8KP1-JBG3-6088-00000-00&amp;context=1519360" TargetMode="External" /><Relationship Id="rId1987" Type="http://schemas.openxmlformats.org/officeDocument/2006/relationships/hyperlink" Target="http://www.nytimes.com" TargetMode="External" /><Relationship Id="rId1988" Type="http://schemas.openxmlformats.org/officeDocument/2006/relationships/header" Target="header724.xml" /><Relationship Id="rId1989" Type="http://schemas.openxmlformats.org/officeDocument/2006/relationships/header" Target="header725.xml" /><Relationship Id="rId199" Type="http://schemas.openxmlformats.org/officeDocument/2006/relationships/header" Target="header70.xml" /><Relationship Id="rId1990" Type="http://schemas.openxmlformats.org/officeDocument/2006/relationships/footer" Target="footer724.xml" /><Relationship Id="rId1991" Type="http://schemas.openxmlformats.org/officeDocument/2006/relationships/footer" Target="footer725.xml" /><Relationship Id="rId1992" Type="http://schemas.openxmlformats.org/officeDocument/2006/relationships/header" Target="header726.xml" /><Relationship Id="rId1993" Type="http://schemas.openxmlformats.org/officeDocument/2006/relationships/footer" Target="footer726.xml" /><Relationship Id="rId1994" Type="http://schemas.openxmlformats.org/officeDocument/2006/relationships/hyperlink" Target="https://advance.lexis.com/api/document?collection=news&amp;id=urn:contentItem:7VSM-17B1-2PBB-22R1-00000-00&amp;context=1519360" TargetMode="External" /><Relationship Id="rId1995" Type="http://schemas.openxmlformats.org/officeDocument/2006/relationships/hyperlink" Target="http://www.nytimes.com" TargetMode="External" /><Relationship Id="rId1996" Type="http://schemas.openxmlformats.org/officeDocument/2006/relationships/header" Target="header727.xml" /><Relationship Id="rId1997" Type="http://schemas.openxmlformats.org/officeDocument/2006/relationships/header" Target="header728.xml" /><Relationship Id="rId1998" Type="http://schemas.openxmlformats.org/officeDocument/2006/relationships/footer" Target="footer727.xml" /><Relationship Id="rId1999" Type="http://schemas.openxmlformats.org/officeDocument/2006/relationships/footer" Target="footer728.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71.xml" /><Relationship Id="rId2000" Type="http://schemas.openxmlformats.org/officeDocument/2006/relationships/header" Target="header729.xml" /><Relationship Id="rId2001" Type="http://schemas.openxmlformats.org/officeDocument/2006/relationships/footer" Target="footer729.xml" /><Relationship Id="rId2002" Type="http://schemas.openxmlformats.org/officeDocument/2006/relationships/hyperlink" Target="https://advance.lexis.com/api/document?collection=news&amp;id=urn:contentItem:7VS0-5670-Y8TC-S0KD-00000-00&amp;context=1519360" TargetMode="External" /><Relationship Id="rId2003" Type="http://schemas.openxmlformats.org/officeDocument/2006/relationships/hyperlink" Target="http://www.nytimes.com" TargetMode="External" /><Relationship Id="rId2004" Type="http://schemas.openxmlformats.org/officeDocument/2006/relationships/header" Target="header730.xml" /><Relationship Id="rId2005" Type="http://schemas.openxmlformats.org/officeDocument/2006/relationships/header" Target="header731.xml" /><Relationship Id="rId2006" Type="http://schemas.openxmlformats.org/officeDocument/2006/relationships/footer" Target="footer730.xml" /><Relationship Id="rId2007" Type="http://schemas.openxmlformats.org/officeDocument/2006/relationships/footer" Target="footer731.xml" /><Relationship Id="rId2008" Type="http://schemas.openxmlformats.org/officeDocument/2006/relationships/header" Target="header732.xml" /><Relationship Id="rId2009" Type="http://schemas.openxmlformats.org/officeDocument/2006/relationships/footer" Target="footer732.xml" /><Relationship Id="rId201" Type="http://schemas.openxmlformats.org/officeDocument/2006/relationships/footer" Target="footer70.xml" /><Relationship Id="rId2010" Type="http://schemas.openxmlformats.org/officeDocument/2006/relationships/hyperlink" Target="https://advance.lexis.com/api/document?collection=news&amp;id=urn:contentItem:5604-BS91-JBG3-6437-00000-00&amp;context=1519360" TargetMode="External" /><Relationship Id="rId2011" Type="http://schemas.openxmlformats.org/officeDocument/2006/relationships/hyperlink" Target="http://www.nytimes.com" TargetMode="External" /><Relationship Id="rId2012" Type="http://schemas.openxmlformats.org/officeDocument/2006/relationships/header" Target="header733.xml" /><Relationship Id="rId2013" Type="http://schemas.openxmlformats.org/officeDocument/2006/relationships/header" Target="header734.xml" /><Relationship Id="rId2014" Type="http://schemas.openxmlformats.org/officeDocument/2006/relationships/footer" Target="footer733.xml" /><Relationship Id="rId2015" Type="http://schemas.openxmlformats.org/officeDocument/2006/relationships/footer" Target="footer734.xml" /><Relationship Id="rId2016" Type="http://schemas.openxmlformats.org/officeDocument/2006/relationships/header" Target="header735.xml" /><Relationship Id="rId2017" Type="http://schemas.openxmlformats.org/officeDocument/2006/relationships/footer" Target="footer735.xml" /><Relationship Id="rId2018" Type="http://schemas.openxmlformats.org/officeDocument/2006/relationships/hyperlink" Target="https://advance.lexis.com/api/document?collection=news&amp;id=urn:contentItem:4S02-NGW0-TW8F-G11S-00000-00&amp;context=1519360" TargetMode="External" /><Relationship Id="rId2019" Type="http://schemas.openxmlformats.org/officeDocument/2006/relationships/hyperlink" Target="http://www.nytimes.com" TargetMode="External" /><Relationship Id="rId202" Type="http://schemas.openxmlformats.org/officeDocument/2006/relationships/footer" Target="footer71.xml" /><Relationship Id="rId2020" Type="http://schemas.openxmlformats.org/officeDocument/2006/relationships/header" Target="header736.xml" /><Relationship Id="rId2021" Type="http://schemas.openxmlformats.org/officeDocument/2006/relationships/header" Target="header737.xml" /><Relationship Id="rId2022" Type="http://schemas.openxmlformats.org/officeDocument/2006/relationships/footer" Target="footer736.xml" /><Relationship Id="rId2023" Type="http://schemas.openxmlformats.org/officeDocument/2006/relationships/footer" Target="footer737.xml" /><Relationship Id="rId2024" Type="http://schemas.openxmlformats.org/officeDocument/2006/relationships/header" Target="header738.xml" /><Relationship Id="rId2025" Type="http://schemas.openxmlformats.org/officeDocument/2006/relationships/footer" Target="footer738.xml" /><Relationship Id="rId2026" Type="http://schemas.openxmlformats.org/officeDocument/2006/relationships/hyperlink" Target="https://advance.lexis.com/api/document?collection=news&amp;id=urn:contentItem:560S-8991-JBG3-6407-00000-00&amp;context=1519360" TargetMode="External" /><Relationship Id="rId2027" Type="http://schemas.openxmlformats.org/officeDocument/2006/relationships/hyperlink" Target="http://www.nytimes.com" TargetMode="External" /><Relationship Id="rId2028" Type="http://schemas.openxmlformats.org/officeDocument/2006/relationships/header" Target="header739.xml" /><Relationship Id="rId2029" Type="http://schemas.openxmlformats.org/officeDocument/2006/relationships/header" Target="header740.xml" /><Relationship Id="rId203" Type="http://schemas.openxmlformats.org/officeDocument/2006/relationships/header" Target="header72.xml" /><Relationship Id="rId2030" Type="http://schemas.openxmlformats.org/officeDocument/2006/relationships/footer" Target="footer739.xml" /><Relationship Id="rId2031" Type="http://schemas.openxmlformats.org/officeDocument/2006/relationships/footer" Target="footer740.xml" /><Relationship Id="rId2032" Type="http://schemas.openxmlformats.org/officeDocument/2006/relationships/header" Target="header741.xml" /><Relationship Id="rId2033" Type="http://schemas.openxmlformats.org/officeDocument/2006/relationships/footer" Target="footer741.xml" /><Relationship Id="rId2034" Type="http://schemas.openxmlformats.org/officeDocument/2006/relationships/hyperlink" Target="https://advance.lexis.com/api/document?collection=news&amp;id=urn:contentItem:560S-8991-JBG3-63WF-00000-00&amp;context=1519360" TargetMode="External" /><Relationship Id="rId2035" Type="http://schemas.openxmlformats.org/officeDocument/2006/relationships/hyperlink" Target="http://www.nytimes.com" TargetMode="External" /><Relationship Id="rId2036" Type="http://schemas.openxmlformats.org/officeDocument/2006/relationships/header" Target="header742.xml" /><Relationship Id="rId2037" Type="http://schemas.openxmlformats.org/officeDocument/2006/relationships/header" Target="header743.xml" /><Relationship Id="rId2038" Type="http://schemas.openxmlformats.org/officeDocument/2006/relationships/footer" Target="footer742.xml" /><Relationship Id="rId2039" Type="http://schemas.openxmlformats.org/officeDocument/2006/relationships/footer" Target="footer743.xml" /><Relationship Id="rId204" Type="http://schemas.openxmlformats.org/officeDocument/2006/relationships/footer" Target="footer72.xml" /><Relationship Id="rId2040" Type="http://schemas.openxmlformats.org/officeDocument/2006/relationships/header" Target="header744.xml" /><Relationship Id="rId2041" Type="http://schemas.openxmlformats.org/officeDocument/2006/relationships/footer" Target="footer744.xml" /><Relationship Id="rId2042" Type="http://schemas.openxmlformats.org/officeDocument/2006/relationships/hyperlink" Target="https://advance.lexis.com/api/document?collection=news&amp;id=urn:contentItem:4DJP-GCT0-TW8F-G21Y-00000-00&amp;context=1519360" TargetMode="External" /><Relationship Id="rId2043" Type="http://schemas.openxmlformats.org/officeDocument/2006/relationships/hyperlink" Target="http://www.nytimes.com" TargetMode="External" /><Relationship Id="rId2044" Type="http://schemas.openxmlformats.org/officeDocument/2006/relationships/header" Target="header745.xml" /><Relationship Id="rId2045" Type="http://schemas.openxmlformats.org/officeDocument/2006/relationships/header" Target="header746.xml" /><Relationship Id="rId2046" Type="http://schemas.openxmlformats.org/officeDocument/2006/relationships/footer" Target="footer745.xml" /><Relationship Id="rId2047" Type="http://schemas.openxmlformats.org/officeDocument/2006/relationships/footer" Target="footer746.xml" /><Relationship Id="rId2048" Type="http://schemas.openxmlformats.org/officeDocument/2006/relationships/header" Target="header747.xml" /><Relationship Id="rId2049" Type="http://schemas.openxmlformats.org/officeDocument/2006/relationships/footer" Target="footer747.xml" /><Relationship Id="rId205" Type="http://schemas.openxmlformats.org/officeDocument/2006/relationships/hyperlink" Target="https://advance.lexis.com/api/document?collection=news&amp;id=urn:contentItem:5M8B-6P61-JBG3-62PH-00000-00&amp;context=1519360" TargetMode="External" /><Relationship Id="rId2050" Type="http://schemas.openxmlformats.org/officeDocument/2006/relationships/hyperlink" Target="https://advance.lexis.com/api/document?collection=news&amp;id=urn:contentItem:528H-F2C1-JBG3-60NC-00000-00&amp;context=1519360" TargetMode="External" /><Relationship Id="rId2051" Type="http://schemas.openxmlformats.org/officeDocument/2006/relationships/hyperlink" Target="http://www.nytimes.com" TargetMode="External" /><Relationship Id="rId2052" Type="http://schemas.openxmlformats.org/officeDocument/2006/relationships/header" Target="header748.xml" /><Relationship Id="rId2053" Type="http://schemas.openxmlformats.org/officeDocument/2006/relationships/header" Target="header749.xml" /><Relationship Id="rId2054" Type="http://schemas.openxmlformats.org/officeDocument/2006/relationships/footer" Target="footer748.xml" /><Relationship Id="rId2055" Type="http://schemas.openxmlformats.org/officeDocument/2006/relationships/footer" Target="footer749.xml" /><Relationship Id="rId2056" Type="http://schemas.openxmlformats.org/officeDocument/2006/relationships/header" Target="header750.xml" /><Relationship Id="rId2057" Type="http://schemas.openxmlformats.org/officeDocument/2006/relationships/footer" Target="footer750.xml" /><Relationship Id="rId2058" Type="http://schemas.openxmlformats.org/officeDocument/2006/relationships/hyperlink" Target="https://advance.lexis.com/api/document?collection=news&amp;id=urn:contentItem:4DPS-F670-TW8F-G2WT-00000-00&amp;context=1519360" TargetMode="External" /><Relationship Id="rId2059" Type="http://schemas.openxmlformats.org/officeDocument/2006/relationships/hyperlink" Target="http://www.nytimes.com" TargetMode="External" /><Relationship Id="rId206" Type="http://schemas.openxmlformats.org/officeDocument/2006/relationships/hyperlink" Target="http://www.nytimes.com/roomfordebate/2016/11/23/is-criticism-of-identity-politics-racist-or-long-overdue" TargetMode="External" /><Relationship Id="rId2060" Type="http://schemas.openxmlformats.org/officeDocument/2006/relationships/header" Target="header751.xml" /><Relationship Id="rId2061" Type="http://schemas.openxmlformats.org/officeDocument/2006/relationships/header" Target="header752.xml" /><Relationship Id="rId2062" Type="http://schemas.openxmlformats.org/officeDocument/2006/relationships/footer" Target="footer751.xml" /><Relationship Id="rId2063" Type="http://schemas.openxmlformats.org/officeDocument/2006/relationships/footer" Target="footer752.xml" /><Relationship Id="rId2064" Type="http://schemas.openxmlformats.org/officeDocument/2006/relationships/header" Target="header753.xml" /><Relationship Id="rId2065" Type="http://schemas.openxmlformats.org/officeDocument/2006/relationships/footer" Target="footer753.xml" /><Relationship Id="rId2066" Type="http://schemas.openxmlformats.org/officeDocument/2006/relationships/hyperlink" Target="https://advance.lexis.com/api/document?collection=news&amp;id=urn:contentItem:45SW-V5Y0-01CN-H3XR-00000-00&amp;context=1519360" TargetMode="External" /><Relationship Id="rId2067" Type="http://schemas.openxmlformats.org/officeDocument/2006/relationships/hyperlink" Target="http://www.nytimes.com" TargetMode="External" /><Relationship Id="rId2068" Type="http://schemas.openxmlformats.org/officeDocument/2006/relationships/header" Target="header754.xml" /><Relationship Id="rId2069" Type="http://schemas.openxmlformats.org/officeDocument/2006/relationships/header" Target="header755.xml" /><Relationship Id="rId207" Type="http://schemas.openxmlformats.org/officeDocument/2006/relationships/header" Target="header73.xml" /><Relationship Id="rId2070" Type="http://schemas.openxmlformats.org/officeDocument/2006/relationships/footer" Target="footer754.xml" /><Relationship Id="rId2071" Type="http://schemas.openxmlformats.org/officeDocument/2006/relationships/footer" Target="footer755.xml" /><Relationship Id="rId2072" Type="http://schemas.openxmlformats.org/officeDocument/2006/relationships/header" Target="header756.xml" /><Relationship Id="rId2073" Type="http://schemas.openxmlformats.org/officeDocument/2006/relationships/footer" Target="footer756.xml" /><Relationship Id="rId2074" Type="http://schemas.openxmlformats.org/officeDocument/2006/relationships/hyperlink" Target="https://advance.lexis.com/api/document?collection=news&amp;id=urn:contentItem:7VRB-6T71-2PBB-206B-00000-00&amp;context=1519360" TargetMode="External" /><Relationship Id="rId2075" Type="http://schemas.openxmlformats.org/officeDocument/2006/relationships/hyperlink" Target="http://www.nytimes.com" TargetMode="External" /><Relationship Id="rId2076" Type="http://schemas.openxmlformats.org/officeDocument/2006/relationships/header" Target="header757.xml" /><Relationship Id="rId2077" Type="http://schemas.openxmlformats.org/officeDocument/2006/relationships/header" Target="header758.xml" /><Relationship Id="rId2078" Type="http://schemas.openxmlformats.org/officeDocument/2006/relationships/footer" Target="footer757.xml" /><Relationship Id="rId2079" Type="http://schemas.openxmlformats.org/officeDocument/2006/relationships/footer" Target="footer758.xml" /><Relationship Id="rId208" Type="http://schemas.openxmlformats.org/officeDocument/2006/relationships/header" Target="header74.xml" /><Relationship Id="rId2080" Type="http://schemas.openxmlformats.org/officeDocument/2006/relationships/header" Target="header759.xml" /><Relationship Id="rId2081" Type="http://schemas.openxmlformats.org/officeDocument/2006/relationships/footer" Target="footer759.xml" /><Relationship Id="rId2082" Type="http://schemas.openxmlformats.org/officeDocument/2006/relationships/hyperlink" Target="https://advance.lexis.com/api/document?collection=news&amp;id=urn:contentItem:58R4-KB61-JBG3-6228-00000-00&amp;context=1519360" TargetMode="External" /><Relationship Id="rId2083" Type="http://schemas.openxmlformats.org/officeDocument/2006/relationships/hyperlink" Target="http://www.nytimes.com/2013/06/23/movies/silent-hitchcock-films-come-to-the-harvey-theater-in-brooklyn.html" TargetMode="External" /><Relationship Id="rId2084" Type="http://schemas.openxmlformats.org/officeDocument/2006/relationships/header" Target="header760.xml" /><Relationship Id="rId2085" Type="http://schemas.openxmlformats.org/officeDocument/2006/relationships/header" Target="header761.xml" /><Relationship Id="rId2086" Type="http://schemas.openxmlformats.org/officeDocument/2006/relationships/footer" Target="footer760.xml" /><Relationship Id="rId2087" Type="http://schemas.openxmlformats.org/officeDocument/2006/relationships/footer" Target="footer761.xml" /><Relationship Id="rId2088" Type="http://schemas.openxmlformats.org/officeDocument/2006/relationships/header" Target="header762.xml" /><Relationship Id="rId2089" Type="http://schemas.openxmlformats.org/officeDocument/2006/relationships/footer" Target="footer762.xml" /><Relationship Id="rId209" Type="http://schemas.openxmlformats.org/officeDocument/2006/relationships/footer" Target="footer73.xml" /><Relationship Id="rId2090" Type="http://schemas.openxmlformats.org/officeDocument/2006/relationships/hyperlink" Target="https://advance.lexis.com/api/document?collection=news&amp;id=urn:contentItem:3V9M-HRY0-007F-G1HD-00000-00&amp;context=1519360" TargetMode="External" /><Relationship Id="rId2091" Type="http://schemas.openxmlformats.org/officeDocument/2006/relationships/header" Target="header763.xml" /><Relationship Id="rId2092" Type="http://schemas.openxmlformats.org/officeDocument/2006/relationships/header" Target="header764.xml" /><Relationship Id="rId2093" Type="http://schemas.openxmlformats.org/officeDocument/2006/relationships/footer" Target="footer763.xml" /><Relationship Id="rId2094" Type="http://schemas.openxmlformats.org/officeDocument/2006/relationships/footer" Target="footer764.xml" /><Relationship Id="rId2095" Type="http://schemas.openxmlformats.org/officeDocument/2006/relationships/header" Target="header765.xml" /><Relationship Id="rId2096" Type="http://schemas.openxmlformats.org/officeDocument/2006/relationships/footer" Target="footer765.xml" /><Relationship Id="rId2097" Type="http://schemas.openxmlformats.org/officeDocument/2006/relationships/hyperlink" Target="https://advance.lexis.com/api/document?collection=news&amp;id=urn:contentItem:3S8G-BT20-0007-H39S-00000-00&amp;context=1519360" TargetMode="External" /><Relationship Id="rId2098" Type="http://schemas.openxmlformats.org/officeDocument/2006/relationships/header" Target="header766.xml" /><Relationship Id="rId2099" Type="http://schemas.openxmlformats.org/officeDocument/2006/relationships/header" Target="header767.xml" /><Relationship Id="rId21" Type="http://schemas.openxmlformats.org/officeDocument/2006/relationships/header" Target="header8.xml" /><Relationship Id="rId210" Type="http://schemas.openxmlformats.org/officeDocument/2006/relationships/footer" Target="footer74.xml" /><Relationship Id="rId2100" Type="http://schemas.openxmlformats.org/officeDocument/2006/relationships/footer" Target="footer766.xml" /><Relationship Id="rId2101" Type="http://schemas.openxmlformats.org/officeDocument/2006/relationships/footer" Target="footer767.xml" /><Relationship Id="rId2102" Type="http://schemas.openxmlformats.org/officeDocument/2006/relationships/header" Target="header768.xml" /><Relationship Id="rId2103" Type="http://schemas.openxmlformats.org/officeDocument/2006/relationships/footer" Target="footer768.xml" /><Relationship Id="rId2104" Type="http://schemas.openxmlformats.org/officeDocument/2006/relationships/hyperlink" Target="https://advance.lexis.com/api/document?collection=news&amp;id=urn:contentItem:5K0G-Y9H1-DXY4-X2W6-00000-00&amp;context=1519360" TargetMode="External" /><Relationship Id="rId2105" Type="http://schemas.openxmlformats.org/officeDocument/2006/relationships/hyperlink" Target="http://www.nytimes.com/2016/06/12/magazine/choosing-a-school-for-my-daughter-in-a-segregated-city.html" TargetMode="External" /><Relationship Id="rId2106" Type="http://schemas.openxmlformats.org/officeDocument/2006/relationships/header" Target="header769.xml" /><Relationship Id="rId2107" Type="http://schemas.openxmlformats.org/officeDocument/2006/relationships/header" Target="header770.xml" /><Relationship Id="rId2108" Type="http://schemas.openxmlformats.org/officeDocument/2006/relationships/footer" Target="footer769.xml" /><Relationship Id="rId2109" Type="http://schemas.openxmlformats.org/officeDocument/2006/relationships/footer" Target="footer770.xml" /><Relationship Id="rId211" Type="http://schemas.openxmlformats.org/officeDocument/2006/relationships/header" Target="header75.xml" /><Relationship Id="rId2110" Type="http://schemas.openxmlformats.org/officeDocument/2006/relationships/header" Target="header771.xml" /><Relationship Id="rId2111" Type="http://schemas.openxmlformats.org/officeDocument/2006/relationships/footer" Target="footer771.xml" /><Relationship Id="rId2112" Type="http://schemas.openxmlformats.org/officeDocument/2006/relationships/hyperlink" Target="https://advance.lexis.com/api/document?collection=news&amp;id=urn:contentItem:3S8G-DR50-000B-Y2SR-00000-00&amp;context=1519360" TargetMode="External" /><Relationship Id="rId2113" Type="http://schemas.openxmlformats.org/officeDocument/2006/relationships/header" Target="header772.xml" /><Relationship Id="rId2114" Type="http://schemas.openxmlformats.org/officeDocument/2006/relationships/header" Target="header773.xml" /><Relationship Id="rId2115" Type="http://schemas.openxmlformats.org/officeDocument/2006/relationships/footer" Target="footer772.xml" /><Relationship Id="rId2116" Type="http://schemas.openxmlformats.org/officeDocument/2006/relationships/footer" Target="footer773.xml" /><Relationship Id="rId2117" Type="http://schemas.openxmlformats.org/officeDocument/2006/relationships/header" Target="header774.xml" /><Relationship Id="rId2118" Type="http://schemas.openxmlformats.org/officeDocument/2006/relationships/footer" Target="footer774.xml" /><Relationship Id="rId2119" Type="http://schemas.openxmlformats.org/officeDocument/2006/relationships/hyperlink" Target="https://advance.lexis.com/api/document?collection=news&amp;id=urn:contentItem:3V8J-8310-007F-G4PB-00000-00&amp;context=1519360" TargetMode="External" /><Relationship Id="rId212" Type="http://schemas.openxmlformats.org/officeDocument/2006/relationships/footer" Target="footer75.xml" /><Relationship Id="rId2120" Type="http://schemas.openxmlformats.org/officeDocument/2006/relationships/header" Target="header775.xml" /><Relationship Id="rId2121" Type="http://schemas.openxmlformats.org/officeDocument/2006/relationships/header" Target="header776.xml" /><Relationship Id="rId2122" Type="http://schemas.openxmlformats.org/officeDocument/2006/relationships/footer" Target="footer775.xml" /><Relationship Id="rId2123" Type="http://schemas.openxmlformats.org/officeDocument/2006/relationships/footer" Target="footer776.xml" /><Relationship Id="rId2124" Type="http://schemas.openxmlformats.org/officeDocument/2006/relationships/header" Target="header777.xml" /><Relationship Id="rId2125" Type="http://schemas.openxmlformats.org/officeDocument/2006/relationships/footer" Target="footer777.xml" /><Relationship Id="rId2126" Type="http://schemas.openxmlformats.org/officeDocument/2006/relationships/hyperlink" Target="https://advance.lexis.com/api/document?collection=news&amp;id=urn:contentItem:3S89-38W0-0005-G4D2-00000-00&amp;context=1519360" TargetMode="External" /><Relationship Id="rId2127" Type="http://schemas.openxmlformats.org/officeDocument/2006/relationships/hyperlink" Target="https://advance.lexis.com/api/document?collection=news&amp;id=urn:contentItem:3S89-38W0-0005-G4D2-00000-00&amp;context=1519360" TargetMode="External" /><Relationship Id="rId2128" Type="http://schemas.openxmlformats.org/officeDocument/2006/relationships/header" Target="header778.xml" /><Relationship Id="rId2129" Type="http://schemas.openxmlformats.org/officeDocument/2006/relationships/header" Target="header779.xml" /><Relationship Id="rId213" Type="http://schemas.openxmlformats.org/officeDocument/2006/relationships/hyperlink" Target="https://advance.lexis.com/api/document?collection=news&amp;id=urn:contentItem:4NJG-BND0-TW8F-G1R4-00000-00&amp;context=1519360" TargetMode="External" /><Relationship Id="rId2130" Type="http://schemas.openxmlformats.org/officeDocument/2006/relationships/footer" Target="footer778.xml" /><Relationship Id="rId2131" Type="http://schemas.openxmlformats.org/officeDocument/2006/relationships/footer" Target="footer779.xml" /><Relationship Id="rId2132" Type="http://schemas.openxmlformats.org/officeDocument/2006/relationships/header" Target="header780.xml" /><Relationship Id="rId2133" Type="http://schemas.openxmlformats.org/officeDocument/2006/relationships/footer" Target="footer780.xml" /><Relationship Id="rId2134" Type="http://schemas.openxmlformats.org/officeDocument/2006/relationships/hyperlink" Target="https://advance.lexis.com/api/document?collection=news&amp;id=urn:contentItem:45HD-W1R0-01CN-H06C-00000-00&amp;context=1519360" TargetMode="External" /><Relationship Id="rId2135" Type="http://schemas.openxmlformats.org/officeDocument/2006/relationships/hyperlink" Target="http://www.nytimes.com" TargetMode="External" /><Relationship Id="rId2136" Type="http://schemas.openxmlformats.org/officeDocument/2006/relationships/header" Target="header781.xml" /><Relationship Id="rId2137" Type="http://schemas.openxmlformats.org/officeDocument/2006/relationships/header" Target="header782.xml" /><Relationship Id="rId2138" Type="http://schemas.openxmlformats.org/officeDocument/2006/relationships/footer" Target="footer781.xml" /><Relationship Id="rId2139" Type="http://schemas.openxmlformats.org/officeDocument/2006/relationships/footer" Target="footer782.xml" /><Relationship Id="rId214" Type="http://schemas.openxmlformats.org/officeDocument/2006/relationships/hyperlink" Target="mailto:E-mail:theisland@nytimes.com" TargetMode="External" /><Relationship Id="rId2140" Type="http://schemas.openxmlformats.org/officeDocument/2006/relationships/header" Target="header783.xml" /><Relationship Id="rId2141" Type="http://schemas.openxmlformats.org/officeDocument/2006/relationships/footer" Target="footer783.xml" /><Relationship Id="rId2142" Type="http://schemas.openxmlformats.org/officeDocument/2006/relationships/hyperlink" Target="https://advance.lexis.com/api/document?collection=news&amp;id=urn:contentItem:55WJ-PJM1-DXY4-X1G6-00000-00&amp;context=1519360" TargetMode="External" /><Relationship Id="rId2143" Type="http://schemas.openxmlformats.org/officeDocument/2006/relationships/hyperlink" Target="http://www.nytimes.com" TargetMode="External" /><Relationship Id="rId2144" Type="http://schemas.openxmlformats.org/officeDocument/2006/relationships/header" Target="header784.xml" /><Relationship Id="rId2145" Type="http://schemas.openxmlformats.org/officeDocument/2006/relationships/header" Target="header785.xml" /><Relationship Id="rId2146" Type="http://schemas.openxmlformats.org/officeDocument/2006/relationships/footer" Target="footer784.xml" /><Relationship Id="rId2147" Type="http://schemas.openxmlformats.org/officeDocument/2006/relationships/footer" Target="footer785.xml" /><Relationship Id="rId2148" Type="http://schemas.openxmlformats.org/officeDocument/2006/relationships/header" Target="header786.xml" /><Relationship Id="rId2149" Type="http://schemas.openxmlformats.org/officeDocument/2006/relationships/footer" Target="footer786.xml" /><Relationship Id="rId215" Type="http://schemas.openxmlformats.org/officeDocument/2006/relationships/hyperlink" Target="http://www.nytimes.com" TargetMode="External" /><Relationship Id="rId2150" Type="http://schemas.openxmlformats.org/officeDocument/2006/relationships/hyperlink" Target="https://advance.lexis.com/api/document?collection=news&amp;id=urn:contentItem:45NG-98H0-01CN-H2R2-00000-00&amp;context=1519360" TargetMode="External" /><Relationship Id="rId2151" Type="http://schemas.openxmlformats.org/officeDocument/2006/relationships/hyperlink" Target="http://www.nytimes.com" TargetMode="External" /><Relationship Id="rId2152" Type="http://schemas.openxmlformats.org/officeDocument/2006/relationships/header" Target="header787.xml" /><Relationship Id="rId2153" Type="http://schemas.openxmlformats.org/officeDocument/2006/relationships/header" Target="header788.xml" /><Relationship Id="rId2154" Type="http://schemas.openxmlformats.org/officeDocument/2006/relationships/footer" Target="footer787.xml" /><Relationship Id="rId2155" Type="http://schemas.openxmlformats.org/officeDocument/2006/relationships/footer" Target="footer788.xml" /><Relationship Id="rId2156" Type="http://schemas.openxmlformats.org/officeDocument/2006/relationships/header" Target="header789.xml" /><Relationship Id="rId2157" Type="http://schemas.openxmlformats.org/officeDocument/2006/relationships/footer" Target="footer789.xml" /><Relationship Id="rId2158" Type="http://schemas.openxmlformats.org/officeDocument/2006/relationships/hyperlink" Target="https://advance.lexis.com/api/document?collection=news&amp;id=urn:contentItem:58P1-XYG1-DXY4-X03G-00000-00&amp;context=1519360" TargetMode="External" /><Relationship Id="rId2159" Type="http://schemas.openxmlformats.org/officeDocument/2006/relationships/hyperlink" Target="http://www.nytimes.com/2013/06/18/fashion/citizens-kane-in-family-and-fashion.html" TargetMode="External" /><Relationship Id="rId216" Type="http://schemas.openxmlformats.org/officeDocument/2006/relationships/header" Target="header76.xml" /><Relationship Id="rId2160" Type="http://schemas.openxmlformats.org/officeDocument/2006/relationships/header" Target="header790.xml" /><Relationship Id="rId2161" Type="http://schemas.openxmlformats.org/officeDocument/2006/relationships/header" Target="header791.xml" /><Relationship Id="rId2162" Type="http://schemas.openxmlformats.org/officeDocument/2006/relationships/footer" Target="footer790.xml" /><Relationship Id="rId2163" Type="http://schemas.openxmlformats.org/officeDocument/2006/relationships/footer" Target="footer791.xml" /><Relationship Id="rId2164" Type="http://schemas.openxmlformats.org/officeDocument/2006/relationships/header" Target="header792.xml" /><Relationship Id="rId2165" Type="http://schemas.openxmlformats.org/officeDocument/2006/relationships/footer" Target="footer792.xml" /><Relationship Id="rId2166" Type="http://schemas.openxmlformats.org/officeDocument/2006/relationships/hyperlink" Target="https://advance.lexis.com/api/document?collection=news&amp;id=urn:contentItem:4KSJ-BSS0-TW8F-G23M-00000-00&amp;context=1519360" TargetMode="External" /><Relationship Id="rId2167" Type="http://schemas.openxmlformats.org/officeDocument/2006/relationships/hyperlink" Target="http://www.nytimes.com" TargetMode="External" /><Relationship Id="rId2168" Type="http://schemas.openxmlformats.org/officeDocument/2006/relationships/header" Target="header793.xml" /><Relationship Id="rId2169" Type="http://schemas.openxmlformats.org/officeDocument/2006/relationships/header" Target="header794.xml" /><Relationship Id="rId217" Type="http://schemas.openxmlformats.org/officeDocument/2006/relationships/header" Target="header77.xml" /><Relationship Id="rId2170" Type="http://schemas.openxmlformats.org/officeDocument/2006/relationships/footer" Target="footer793.xml" /><Relationship Id="rId2171" Type="http://schemas.openxmlformats.org/officeDocument/2006/relationships/footer" Target="footer794.xml" /><Relationship Id="rId2172" Type="http://schemas.openxmlformats.org/officeDocument/2006/relationships/header" Target="header795.xml" /><Relationship Id="rId2173" Type="http://schemas.openxmlformats.org/officeDocument/2006/relationships/footer" Target="footer795.xml" /><Relationship Id="rId2174" Type="http://schemas.openxmlformats.org/officeDocument/2006/relationships/hyperlink" Target="https://advance.lexis.com/api/document?collection=news&amp;id=urn:contentItem:4RSR-44W0-TW8F-G195-00000-00&amp;context=1519360" TargetMode="External" /><Relationship Id="rId2175" Type="http://schemas.openxmlformats.org/officeDocument/2006/relationships/hyperlink" Target="http://www.nytimes.com" TargetMode="External" /><Relationship Id="rId2176" Type="http://schemas.openxmlformats.org/officeDocument/2006/relationships/header" Target="header796.xml" /><Relationship Id="rId2177" Type="http://schemas.openxmlformats.org/officeDocument/2006/relationships/header" Target="header797.xml" /><Relationship Id="rId2178" Type="http://schemas.openxmlformats.org/officeDocument/2006/relationships/footer" Target="footer796.xml" /><Relationship Id="rId2179" Type="http://schemas.openxmlformats.org/officeDocument/2006/relationships/footer" Target="footer797.xml" /><Relationship Id="rId218" Type="http://schemas.openxmlformats.org/officeDocument/2006/relationships/footer" Target="footer76.xml" /><Relationship Id="rId2180" Type="http://schemas.openxmlformats.org/officeDocument/2006/relationships/header" Target="header798.xml" /><Relationship Id="rId2181" Type="http://schemas.openxmlformats.org/officeDocument/2006/relationships/footer" Target="footer798.xml" /><Relationship Id="rId2182" Type="http://schemas.openxmlformats.org/officeDocument/2006/relationships/hyperlink" Target="https://advance.lexis.com/api/document?collection=news&amp;id=urn:contentItem:45JX-PN50-01CN-H30H-00000-00&amp;context=1519360" TargetMode="External" /><Relationship Id="rId2183" Type="http://schemas.openxmlformats.org/officeDocument/2006/relationships/hyperlink" Target="http://www.nytimes.com" TargetMode="External" /><Relationship Id="rId2184" Type="http://schemas.openxmlformats.org/officeDocument/2006/relationships/header" Target="header799.xml" /><Relationship Id="rId2185" Type="http://schemas.openxmlformats.org/officeDocument/2006/relationships/header" Target="header800.xml" /><Relationship Id="rId2186" Type="http://schemas.openxmlformats.org/officeDocument/2006/relationships/footer" Target="footer799.xml" /><Relationship Id="rId2187" Type="http://schemas.openxmlformats.org/officeDocument/2006/relationships/footer" Target="footer800.xml" /><Relationship Id="rId2188" Type="http://schemas.openxmlformats.org/officeDocument/2006/relationships/header" Target="header801.xml" /><Relationship Id="rId2189" Type="http://schemas.openxmlformats.org/officeDocument/2006/relationships/footer" Target="footer801.xml" /><Relationship Id="rId219" Type="http://schemas.openxmlformats.org/officeDocument/2006/relationships/footer" Target="footer77.xml" /><Relationship Id="rId2190" Type="http://schemas.openxmlformats.org/officeDocument/2006/relationships/hyperlink" Target="https://advance.lexis.com/api/document?collection=news&amp;id=urn:contentItem:7VJ7-KYX0-Y8TC-S43S-00000-00&amp;context=1519360" TargetMode="External" /><Relationship Id="rId2191" Type="http://schemas.openxmlformats.org/officeDocument/2006/relationships/hyperlink" Target="http://www.nytimes.com" TargetMode="External" /><Relationship Id="rId2192" Type="http://schemas.openxmlformats.org/officeDocument/2006/relationships/header" Target="header802.xml" /><Relationship Id="rId2193" Type="http://schemas.openxmlformats.org/officeDocument/2006/relationships/header" Target="header803.xml" /><Relationship Id="rId2194" Type="http://schemas.openxmlformats.org/officeDocument/2006/relationships/footer" Target="footer802.xml" /><Relationship Id="rId2195" Type="http://schemas.openxmlformats.org/officeDocument/2006/relationships/footer" Target="footer803.xml" /><Relationship Id="rId2196" Type="http://schemas.openxmlformats.org/officeDocument/2006/relationships/header" Target="header804.xml" /><Relationship Id="rId2197" Type="http://schemas.openxmlformats.org/officeDocument/2006/relationships/footer" Target="footer804.xml" /><Relationship Id="rId2198" Type="http://schemas.openxmlformats.org/officeDocument/2006/relationships/hyperlink" Target="https://advance.lexis.com/api/document?collection=news&amp;id=urn:contentItem:3S8G-8B30-0007-J10M-00000-00&amp;context=1519360" TargetMode="External" /><Relationship Id="rId2199" Type="http://schemas.openxmlformats.org/officeDocument/2006/relationships/header" Target="header805.xml" /><Relationship Id="rId22" Type="http://schemas.openxmlformats.org/officeDocument/2006/relationships/footer" Target="footer7.xml" /><Relationship Id="rId220" Type="http://schemas.openxmlformats.org/officeDocument/2006/relationships/header" Target="header78.xml" /><Relationship Id="rId2200" Type="http://schemas.openxmlformats.org/officeDocument/2006/relationships/header" Target="header806.xml" /><Relationship Id="rId2201" Type="http://schemas.openxmlformats.org/officeDocument/2006/relationships/footer" Target="footer805.xml" /><Relationship Id="rId2202" Type="http://schemas.openxmlformats.org/officeDocument/2006/relationships/footer" Target="footer806.xml" /><Relationship Id="rId2203" Type="http://schemas.openxmlformats.org/officeDocument/2006/relationships/header" Target="header807.xml" /><Relationship Id="rId2204" Type="http://schemas.openxmlformats.org/officeDocument/2006/relationships/footer" Target="footer807.xml" /><Relationship Id="rId2205" Type="http://schemas.openxmlformats.org/officeDocument/2006/relationships/hyperlink" Target="https://advance.lexis.com/api/document?collection=news&amp;id=urn:contentItem:3S8G-CCC0-0007-H2YK-00000-00&amp;context=1519360" TargetMode="External" /><Relationship Id="rId2206" Type="http://schemas.openxmlformats.org/officeDocument/2006/relationships/header" Target="header808.xml" /><Relationship Id="rId2207" Type="http://schemas.openxmlformats.org/officeDocument/2006/relationships/header" Target="header809.xml" /><Relationship Id="rId2208" Type="http://schemas.openxmlformats.org/officeDocument/2006/relationships/footer" Target="footer808.xml" /><Relationship Id="rId2209" Type="http://schemas.openxmlformats.org/officeDocument/2006/relationships/footer" Target="footer809.xml" /><Relationship Id="rId221" Type="http://schemas.openxmlformats.org/officeDocument/2006/relationships/footer" Target="footer78.xml" /><Relationship Id="rId2210" Type="http://schemas.openxmlformats.org/officeDocument/2006/relationships/header" Target="header810.xml" /><Relationship Id="rId2211" Type="http://schemas.openxmlformats.org/officeDocument/2006/relationships/footer" Target="footer810.xml" /><Relationship Id="rId2212" Type="http://schemas.openxmlformats.org/officeDocument/2006/relationships/hyperlink" Target="https://advance.lexis.com/api/document?collection=news&amp;id=urn:contentItem:3SC6-VB80-0024-J187-00000-00&amp;context=1519360" TargetMode="External" /><Relationship Id="rId2213" Type="http://schemas.openxmlformats.org/officeDocument/2006/relationships/hyperlink" Target="https://advance.lexis.com/api/document?collection=news&amp;id=urn:contentItem:3SC6-VB80-0024-J187-00000-00&amp;context=1519360" TargetMode="External" /><Relationship Id="rId2214" Type="http://schemas.openxmlformats.org/officeDocument/2006/relationships/header" Target="header811.xml" /><Relationship Id="rId2215" Type="http://schemas.openxmlformats.org/officeDocument/2006/relationships/header" Target="header812.xml" /><Relationship Id="rId2216" Type="http://schemas.openxmlformats.org/officeDocument/2006/relationships/footer" Target="footer811.xml" /><Relationship Id="rId2217" Type="http://schemas.openxmlformats.org/officeDocument/2006/relationships/footer" Target="footer812.xml" /><Relationship Id="rId2218" Type="http://schemas.openxmlformats.org/officeDocument/2006/relationships/header" Target="header813.xml" /><Relationship Id="rId2219" Type="http://schemas.openxmlformats.org/officeDocument/2006/relationships/footer" Target="footer813.xml" /><Relationship Id="rId222" Type="http://schemas.openxmlformats.org/officeDocument/2006/relationships/hyperlink" Target="https://advance.lexis.com/api/document?collection=news&amp;id=urn:contentItem:5CHV-79D1-DY2M-W013-00000-00&amp;context=1519360" TargetMode="External" /><Relationship Id="rId2220" Type="http://schemas.openxmlformats.org/officeDocument/2006/relationships/hyperlink" Target="https://advance.lexis.com/api/document?collection=news&amp;id=urn:contentItem:5MMT-C491-JBG3-636J-00000-00&amp;context=1519360" TargetMode="External" /><Relationship Id="rId2221" Type="http://schemas.openxmlformats.org/officeDocument/2006/relationships/hyperlink" Target="http://movies.nytimes.com/movie/285961/Distant/overview" TargetMode="External" /><Relationship Id="rId2222" Type="http://schemas.openxmlformats.org/officeDocument/2006/relationships/hyperlink" Target="http://movies.nytimes.com/movie/348255/Climates/overview" TargetMode="External" /><Relationship Id="rId2223" Type="http://schemas.openxmlformats.org/officeDocument/2006/relationships/hyperlink" Target="http://movies.nytimes.com/movie/453520/3-Monkeys/overview" TargetMode="External" /><Relationship Id="rId2224" Type="http://schemas.openxmlformats.org/officeDocument/2006/relationships/header" Target="header814.xml" /><Relationship Id="rId2225" Type="http://schemas.openxmlformats.org/officeDocument/2006/relationships/header" Target="header815.xml" /><Relationship Id="rId2226" Type="http://schemas.openxmlformats.org/officeDocument/2006/relationships/footer" Target="footer814.xml" /><Relationship Id="rId2227" Type="http://schemas.openxmlformats.org/officeDocument/2006/relationships/footer" Target="footer815.xml" /><Relationship Id="rId2228" Type="http://schemas.openxmlformats.org/officeDocument/2006/relationships/header" Target="header816.xml" /><Relationship Id="rId2229" Type="http://schemas.openxmlformats.org/officeDocument/2006/relationships/footer" Target="footer816.xml" /><Relationship Id="rId223" Type="http://schemas.openxmlformats.org/officeDocument/2006/relationships/hyperlink" Target="http://douthat.blogs.nytimes.com/2014/06/23/reform-conservatism-and-immigration/?module=BlogPost-Title&amp;version=Blog%20Main&amp;contentCollection=Opinion&amp;action=Click&amp;pgtype=Blogs&amp;region=Body" TargetMode="External" /><Relationship Id="rId2230" Type="http://schemas.openxmlformats.org/officeDocument/2006/relationships/hyperlink" Target="https://advance.lexis.com/api/document?collection=news&amp;id=urn:contentItem:41CM-JVN0-00MH-F2Y0-00000-00&amp;context=1519360" TargetMode="External" /><Relationship Id="rId2231" Type="http://schemas.openxmlformats.org/officeDocument/2006/relationships/hyperlink" Target="https://advance.lexis.com/api/document?collection=news&amp;id=urn:contentItem:41CM-JVN0-00MH-F2Y0-00000-00&amp;context=1519360" TargetMode="External" /><Relationship Id="rId2232" Type="http://schemas.openxmlformats.org/officeDocument/2006/relationships/hyperlink" Target="http://www.nytimes.com" TargetMode="External" /><Relationship Id="rId2233" Type="http://schemas.openxmlformats.org/officeDocument/2006/relationships/header" Target="header817.xml" /><Relationship Id="rId2234" Type="http://schemas.openxmlformats.org/officeDocument/2006/relationships/header" Target="header818.xml" /><Relationship Id="rId2235" Type="http://schemas.openxmlformats.org/officeDocument/2006/relationships/footer" Target="footer817.xml" /><Relationship Id="rId2236" Type="http://schemas.openxmlformats.org/officeDocument/2006/relationships/footer" Target="footer818.xml" /><Relationship Id="rId2237" Type="http://schemas.openxmlformats.org/officeDocument/2006/relationships/header" Target="header819.xml" /><Relationship Id="rId2238" Type="http://schemas.openxmlformats.org/officeDocument/2006/relationships/footer" Target="footer819.xml" /><Relationship Id="rId2239" Type="http://schemas.openxmlformats.org/officeDocument/2006/relationships/hyperlink" Target="https://advance.lexis.com/api/document?collection=news&amp;id=urn:contentItem:3S8G-CCS0-0007-H3H9-00000-00&amp;context=1519360" TargetMode="External" /><Relationship Id="rId224" Type="http://schemas.openxmlformats.org/officeDocument/2006/relationships/hyperlink" Target="http://douthat.blogs.nytimes.com/2014/06/24/reform-conservatism-and-climate-change/?module=BlogPost-Title&amp;version=Blog%20Main&amp;contentCollection=Opinion&amp;action=Click&amp;pgtype=Blogs&amp;region=Body" TargetMode="External" /><Relationship Id="rId2240" Type="http://schemas.openxmlformats.org/officeDocument/2006/relationships/header" Target="header820.xml" /><Relationship Id="rId2241" Type="http://schemas.openxmlformats.org/officeDocument/2006/relationships/header" Target="header821.xml" /><Relationship Id="rId2242" Type="http://schemas.openxmlformats.org/officeDocument/2006/relationships/footer" Target="footer820.xml" /><Relationship Id="rId2243" Type="http://schemas.openxmlformats.org/officeDocument/2006/relationships/footer" Target="footer821.xml" /><Relationship Id="rId2244" Type="http://schemas.openxmlformats.org/officeDocument/2006/relationships/header" Target="header822.xml" /><Relationship Id="rId2245" Type="http://schemas.openxmlformats.org/officeDocument/2006/relationships/footer" Target="footer822.xml" /><Relationship Id="rId2246" Type="http://schemas.openxmlformats.org/officeDocument/2006/relationships/hyperlink" Target="https://advance.lexis.com/api/document?collection=news&amp;id=urn:contentItem:3SC6-VCS0-0024-J3CR-00000-00&amp;context=1519360" TargetMode="External" /><Relationship Id="rId2247" Type="http://schemas.openxmlformats.org/officeDocument/2006/relationships/header" Target="header823.xml" /><Relationship Id="rId2248" Type="http://schemas.openxmlformats.org/officeDocument/2006/relationships/header" Target="header824.xml" /><Relationship Id="rId2249" Type="http://schemas.openxmlformats.org/officeDocument/2006/relationships/footer" Target="footer823.xml" /><Relationship Id="rId225" Type="http://schemas.openxmlformats.org/officeDocument/2006/relationships/hyperlink" Target="http://www.nytimes.com/2014/06/18/opinion/thomas-edsall-cutting-the-poor-out-of-welfare.html?_r=1" TargetMode="External" /><Relationship Id="rId2250" Type="http://schemas.openxmlformats.org/officeDocument/2006/relationships/footer" Target="footer824.xml" /><Relationship Id="rId2251" Type="http://schemas.openxmlformats.org/officeDocument/2006/relationships/header" Target="header825.xml" /><Relationship Id="rId2252" Type="http://schemas.openxmlformats.org/officeDocument/2006/relationships/footer" Target="footer825.xml" /><Relationship Id="rId2253" Type="http://schemas.openxmlformats.org/officeDocument/2006/relationships/hyperlink" Target="https://advance.lexis.com/api/document?collection=news&amp;id=urn:contentItem:45G0-CY10-01CN-H2T5-00000-00&amp;context=1519360" TargetMode="External" /><Relationship Id="rId2254" Type="http://schemas.openxmlformats.org/officeDocument/2006/relationships/hyperlink" Target="http://www.nytimes.com" TargetMode="External" /><Relationship Id="rId2255" Type="http://schemas.openxmlformats.org/officeDocument/2006/relationships/header" Target="header826.xml" /><Relationship Id="rId2256" Type="http://schemas.openxmlformats.org/officeDocument/2006/relationships/header" Target="header827.xml" /><Relationship Id="rId2257" Type="http://schemas.openxmlformats.org/officeDocument/2006/relationships/footer" Target="footer826.xml" /><Relationship Id="rId2258" Type="http://schemas.openxmlformats.org/officeDocument/2006/relationships/footer" Target="footer827.xml" /><Relationship Id="rId2259" Type="http://schemas.openxmlformats.org/officeDocument/2006/relationships/header" Target="header828.xml" /><Relationship Id="rId226" Type="http://schemas.openxmlformats.org/officeDocument/2006/relationships/hyperlink" Target="http://www.forbes.com/sites/scottwinship/2014/06/19/work-promoting-safety-net-reforms-have-helped-the-poor/2/" TargetMode="External" /><Relationship Id="rId2260" Type="http://schemas.openxmlformats.org/officeDocument/2006/relationships/footer" Target="footer828.xml" /><Relationship Id="rId2261" Type="http://schemas.openxmlformats.org/officeDocument/2006/relationships/hyperlink" Target="https://advance.lexis.com/api/document?collection=news&amp;id=urn:contentItem:4KP7-FJ00-TW8F-G21W-00000-00&amp;context=1519360" TargetMode="External" /><Relationship Id="rId2262" Type="http://schemas.openxmlformats.org/officeDocument/2006/relationships/hyperlink" Target="http://www.nytimes.com" TargetMode="External" /><Relationship Id="rId2263" Type="http://schemas.openxmlformats.org/officeDocument/2006/relationships/header" Target="header829.xml" /><Relationship Id="rId2264" Type="http://schemas.openxmlformats.org/officeDocument/2006/relationships/header" Target="header830.xml" /><Relationship Id="rId2265" Type="http://schemas.openxmlformats.org/officeDocument/2006/relationships/footer" Target="footer829.xml" /><Relationship Id="rId2266" Type="http://schemas.openxmlformats.org/officeDocument/2006/relationships/footer" Target="footer830.xml" /><Relationship Id="rId2267" Type="http://schemas.openxmlformats.org/officeDocument/2006/relationships/header" Target="header831.xml" /><Relationship Id="rId2268" Type="http://schemas.openxmlformats.org/officeDocument/2006/relationships/footer" Target="footer831.xml" /><Relationship Id="rId2269" Type="http://schemas.openxmlformats.org/officeDocument/2006/relationships/hyperlink" Target="https://advance.lexis.com/api/document?collection=news&amp;id=urn:contentItem:3S8G-8XR0-0007-J1SV-00000-00&amp;context=1519360" TargetMode="External" /><Relationship Id="rId227" Type="http://schemas.openxmlformats.org/officeDocument/2006/relationships/hyperlink" Target="http://www2.census.gov/prod2/popscan/p60-175.pdf" TargetMode="External" /><Relationship Id="rId2270" Type="http://schemas.openxmlformats.org/officeDocument/2006/relationships/hyperlink" Target="https://advance.lexis.com/api/document?collection=news&amp;id=urn:contentItem:3S8G-8XR0-0007-J1SV-00000-00&amp;context=1519360" TargetMode="External" /><Relationship Id="rId2271" Type="http://schemas.openxmlformats.org/officeDocument/2006/relationships/header" Target="header832.xml" /><Relationship Id="rId2272" Type="http://schemas.openxmlformats.org/officeDocument/2006/relationships/header" Target="header833.xml" /><Relationship Id="rId2273" Type="http://schemas.openxmlformats.org/officeDocument/2006/relationships/footer" Target="footer832.xml" /><Relationship Id="rId2274" Type="http://schemas.openxmlformats.org/officeDocument/2006/relationships/footer" Target="footer833.xml" /><Relationship Id="rId2275" Type="http://schemas.openxmlformats.org/officeDocument/2006/relationships/header" Target="header834.xml" /><Relationship Id="rId2276" Type="http://schemas.openxmlformats.org/officeDocument/2006/relationships/footer" Target="footer834.xml" /><Relationship Id="rId2277" Type="http://schemas.openxmlformats.org/officeDocument/2006/relationships/hyperlink" Target="https://advance.lexis.com/api/document?collection=news&amp;id=urn:contentItem:4RSR-44W0-TW8F-G1H6-00000-00&amp;context=1519360" TargetMode="External" /><Relationship Id="rId2278" Type="http://schemas.openxmlformats.org/officeDocument/2006/relationships/hyperlink" Target="http://www.nytimes.com" TargetMode="External" /><Relationship Id="rId2279" Type="http://schemas.openxmlformats.org/officeDocument/2006/relationships/header" Target="header835.xml" /><Relationship Id="rId228" Type="http://schemas.openxmlformats.org/officeDocument/2006/relationships/hyperlink" Target="http://www.census.gov/hhes/www/cpstables/032013/pov/pov22_100.htm" TargetMode="External" /><Relationship Id="rId2280" Type="http://schemas.openxmlformats.org/officeDocument/2006/relationships/header" Target="header836.xml" /><Relationship Id="rId2281" Type="http://schemas.openxmlformats.org/officeDocument/2006/relationships/footer" Target="footer835.xml" /><Relationship Id="rId2282" Type="http://schemas.openxmlformats.org/officeDocument/2006/relationships/footer" Target="footer836.xml" /><Relationship Id="rId2283" Type="http://schemas.openxmlformats.org/officeDocument/2006/relationships/header" Target="header837.xml" /><Relationship Id="rId2284" Type="http://schemas.openxmlformats.org/officeDocument/2006/relationships/footer" Target="footer837.xml" /><Relationship Id="rId2285" Type="http://schemas.openxmlformats.org/officeDocument/2006/relationships/hyperlink" Target="https://advance.lexis.com/api/document?collection=news&amp;id=urn:contentItem:4KS4-JV00-TW8F-G2C7-00000-00&amp;context=1519360" TargetMode="External" /><Relationship Id="rId2286" Type="http://schemas.openxmlformats.org/officeDocument/2006/relationships/hyperlink" Target="http://www.nytimes.com" TargetMode="External" /><Relationship Id="rId2287" Type="http://schemas.openxmlformats.org/officeDocument/2006/relationships/header" Target="header838.xml" /><Relationship Id="rId2288" Type="http://schemas.openxmlformats.org/officeDocument/2006/relationships/header" Target="header839.xml" /><Relationship Id="rId2289" Type="http://schemas.openxmlformats.org/officeDocument/2006/relationships/footer" Target="footer838.xml" /><Relationship Id="rId229" Type="http://schemas.openxmlformats.org/officeDocument/2006/relationships/hyperlink" Target="http://blogs-images.forbes.com/scottwinship/files/2014/06/edsall.png" TargetMode="External" /><Relationship Id="rId2290" Type="http://schemas.openxmlformats.org/officeDocument/2006/relationships/footer" Target="footer839.xml" /><Relationship Id="rId2291" Type="http://schemas.openxmlformats.org/officeDocument/2006/relationships/header" Target="header840.xml" /><Relationship Id="rId2292" Type="http://schemas.openxmlformats.org/officeDocument/2006/relationships/footer" Target="footer840.xml" /><Relationship Id="rId2293" Type="http://schemas.openxmlformats.org/officeDocument/2006/relationships/hyperlink" Target="https://advance.lexis.com/api/document?collection=news&amp;id=urn:contentItem:45GT-28B0-01CN-H462-00000-00&amp;context=1519360" TargetMode="External" /><Relationship Id="rId2294" Type="http://schemas.openxmlformats.org/officeDocument/2006/relationships/hyperlink" Target="http://www.nytimes.com" TargetMode="External" /><Relationship Id="rId2295" Type="http://schemas.openxmlformats.org/officeDocument/2006/relationships/header" Target="header841.xml" /><Relationship Id="rId2296" Type="http://schemas.openxmlformats.org/officeDocument/2006/relationships/header" Target="header842.xml" /><Relationship Id="rId2297" Type="http://schemas.openxmlformats.org/officeDocument/2006/relationships/footer" Target="footer841.xml" /><Relationship Id="rId2298" Type="http://schemas.openxmlformats.org/officeDocument/2006/relationships/footer" Target="footer842.xml" /><Relationship Id="rId2299" Type="http://schemas.openxmlformats.org/officeDocument/2006/relationships/header" Target="header843.xml" /><Relationship Id="rId23" Type="http://schemas.openxmlformats.org/officeDocument/2006/relationships/footer" Target="footer8.xml" /><Relationship Id="rId230" Type="http://schemas.openxmlformats.org/officeDocument/2006/relationships/hyperlink" Target="http://npc.umich.edu/publications/u/2013-06-npc-working-paper.pdf" TargetMode="External" /><Relationship Id="rId2300" Type="http://schemas.openxmlformats.org/officeDocument/2006/relationships/footer" Target="footer843.xml" /><Relationship Id="rId2301" Type="http://schemas.openxmlformats.org/officeDocument/2006/relationships/hyperlink" Target="https://advance.lexis.com/api/document?collection=news&amp;id=urn:contentItem:526B-YSG1-JBG3-635B-00000-00&amp;context=1519360" TargetMode="External" /><Relationship Id="rId2302" Type="http://schemas.openxmlformats.org/officeDocument/2006/relationships/hyperlink" Target="http://www.nytimes.com" TargetMode="External" /><Relationship Id="rId2303" Type="http://schemas.openxmlformats.org/officeDocument/2006/relationships/header" Target="header844.xml" /><Relationship Id="rId2304" Type="http://schemas.openxmlformats.org/officeDocument/2006/relationships/header" Target="header845.xml" /><Relationship Id="rId2305" Type="http://schemas.openxmlformats.org/officeDocument/2006/relationships/footer" Target="footer844.xml" /><Relationship Id="rId2306" Type="http://schemas.openxmlformats.org/officeDocument/2006/relationships/footer" Target="footer845.xml" /><Relationship Id="rId2307" Type="http://schemas.openxmlformats.org/officeDocument/2006/relationships/header" Target="header846.xml" /><Relationship Id="rId2308" Type="http://schemas.openxmlformats.org/officeDocument/2006/relationships/footer" Target="footer846.xml" /><Relationship Id="rId2309" Type="http://schemas.openxmlformats.org/officeDocument/2006/relationships/hyperlink" Target="https://advance.lexis.com/api/document?collection=news&amp;id=urn:contentItem:5N24-TDH1-JBG3-61DP-00000-00&amp;context=1519360" TargetMode="External" /><Relationship Id="rId231" Type="http://schemas.openxmlformats.org/officeDocument/2006/relationships/hyperlink" Target="https://courseworks.columbia.edu/access/content/group/c5a1ef92-c03c-4d88-0018-ea43dd3cc5db/Working%20Papers%20for%20website/Anchored%20SPM.December7.pdf" TargetMode="External" /><Relationship Id="rId2310" Type="http://schemas.openxmlformats.org/officeDocument/2006/relationships/hyperlink" Target="http://movies.nytimes.com/movie/48700/A-Taste-of-Honey/overview" TargetMode="External" /><Relationship Id="rId2311" Type="http://schemas.openxmlformats.org/officeDocument/2006/relationships/header" Target="header847.xml" /><Relationship Id="rId2312" Type="http://schemas.openxmlformats.org/officeDocument/2006/relationships/header" Target="header848.xml" /><Relationship Id="rId2313" Type="http://schemas.openxmlformats.org/officeDocument/2006/relationships/footer" Target="footer847.xml" /><Relationship Id="rId2314" Type="http://schemas.openxmlformats.org/officeDocument/2006/relationships/footer" Target="footer848.xml" /><Relationship Id="rId2315" Type="http://schemas.openxmlformats.org/officeDocument/2006/relationships/header" Target="header849.xml" /><Relationship Id="rId2316" Type="http://schemas.openxmlformats.org/officeDocument/2006/relationships/footer" Target="footer849.xml" /><Relationship Id="rId2317" Type="http://schemas.openxmlformats.org/officeDocument/2006/relationships/hyperlink" Target="https://advance.lexis.com/api/document?collection=news&amp;id=urn:contentItem:4KJT-7BF0-TW8F-G255-00000-00&amp;context=1519360" TargetMode="External" /><Relationship Id="rId2318" Type="http://schemas.openxmlformats.org/officeDocument/2006/relationships/hyperlink" Target="http://www.nytimes.com" TargetMode="External" /><Relationship Id="rId2319" Type="http://schemas.openxmlformats.org/officeDocument/2006/relationships/header" Target="header850.xml" /><Relationship Id="rId232" Type="http://schemas.openxmlformats.org/officeDocument/2006/relationships/hyperlink" Target="http://douthat.blogs.nytimes.com/2014/02/04/obamacare-and-the-decline-of-work/" TargetMode="External" /><Relationship Id="rId2320" Type="http://schemas.openxmlformats.org/officeDocument/2006/relationships/header" Target="header851.xml" /><Relationship Id="rId2321" Type="http://schemas.openxmlformats.org/officeDocument/2006/relationships/footer" Target="footer850.xml" /><Relationship Id="rId2322" Type="http://schemas.openxmlformats.org/officeDocument/2006/relationships/footer" Target="footer851.xml" /><Relationship Id="rId2323" Type="http://schemas.openxmlformats.org/officeDocument/2006/relationships/header" Target="header852.xml" /><Relationship Id="rId2324" Type="http://schemas.openxmlformats.org/officeDocument/2006/relationships/footer" Target="footer852.xml" /><Relationship Id="rId2325" Type="http://schemas.openxmlformats.org/officeDocument/2006/relationships/hyperlink" Target="https://advance.lexis.com/api/document?collection=news&amp;id=urn:contentItem:45D7-9TK0-01CN-H316-00000-00&amp;context=1519360" TargetMode="External" /><Relationship Id="rId2326" Type="http://schemas.openxmlformats.org/officeDocument/2006/relationships/hyperlink" Target="http://www.nytimes.com" TargetMode="External" /><Relationship Id="rId2327" Type="http://schemas.openxmlformats.org/officeDocument/2006/relationships/header" Target="header853.xml" /><Relationship Id="rId2328" Type="http://schemas.openxmlformats.org/officeDocument/2006/relationships/header" Target="header854.xml" /><Relationship Id="rId2329" Type="http://schemas.openxmlformats.org/officeDocument/2006/relationships/footer" Target="footer853.xml" /><Relationship Id="rId233" Type="http://schemas.openxmlformats.org/officeDocument/2006/relationships/hyperlink" Target="http://douthat.blogs.nytimes.com/2014/02/05/liberals-obamacare-and-work/?module=BlogPost-Title&amp;version=Blog%20Main&amp;contentCollection=Opinion&amp;action=Click&amp;pgtype=Blogs&amp;region=Body" TargetMode="External" /><Relationship Id="rId2330" Type="http://schemas.openxmlformats.org/officeDocument/2006/relationships/footer" Target="footer854.xml" /><Relationship Id="rId2331" Type="http://schemas.openxmlformats.org/officeDocument/2006/relationships/header" Target="header855.xml" /><Relationship Id="rId2332" Type="http://schemas.openxmlformats.org/officeDocument/2006/relationships/footer" Target="footer855.xml" /><Relationship Id="rId2333" Type="http://schemas.openxmlformats.org/officeDocument/2006/relationships/hyperlink" Target="https://advance.lexis.com/api/document?collection=news&amp;id=urn:contentItem:5N03-WB91-DXY4-X0CG-00000-00&amp;context=1519360" TargetMode="External" /><Relationship Id="rId2334" Type="http://schemas.openxmlformats.org/officeDocument/2006/relationships/hyperlink" Target="http://movies.nytimes.com/movie/446722/Observe-and-Report/overview" TargetMode="External" /><Relationship Id="rId2335" Type="http://schemas.openxmlformats.org/officeDocument/2006/relationships/hyperlink" Target="http://movies.nytimes.com/person/471234/Jody-Hill?inline=nyt-per" TargetMode="External" /><Relationship Id="rId2336" Type="http://schemas.openxmlformats.org/officeDocument/2006/relationships/hyperlink" Target="http://movies.nytimes.com/person/297862/Seth-Rogen?inline=nyt-per" TargetMode="External" /><Relationship Id="rId2337" Type="http://schemas.openxmlformats.org/officeDocument/2006/relationships/hyperlink" Target="http://movies.nytimes.com/movie/347147/The-Foot-Fist-Way/overview" TargetMode="External" /><Relationship Id="rId2338" Type="http://schemas.openxmlformats.org/officeDocument/2006/relationships/hyperlink" Target="http://movies.nytimes.com/movie/425991/East-Bound-and-Down/overview" TargetMode="External" /><Relationship Id="rId2339" Type="http://schemas.openxmlformats.org/officeDocument/2006/relationships/hyperlink" Target="http://movies.nytimes.com/movie/133562/Dumb-Dumber/overview" TargetMode="External" /><Relationship Id="rId234" Type="http://schemas.openxmlformats.org/officeDocument/2006/relationships/hyperlink" Target="http://www.nytimes.com/2012/12/09/opinion/sunday/kristof-profiting-from-a-childs-illiteracy.html?pagewanted=all&amp;_r=0" TargetMode="External" /><Relationship Id="rId2340" Type="http://schemas.openxmlformats.org/officeDocument/2006/relationships/hyperlink" Target="http://movies.nytimes.com/gst/movies/titlelist.html?v_idlist=48731;156067;158397&amp;inline=nyt_ttl" TargetMode="External" /><Relationship Id="rId2341" Type="http://schemas.openxmlformats.org/officeDocument/2006/relationships/hyperlink" Target="http://www.nytimes.com/2009/04/05/movies/05itzk.html" TargetMode="External" /><Relationship Id="rId2342" Type="http://schemas.openxmlformats.org/officeDocument/2006/relationships/hyperlink" Target="http://www.nytimes.com/2009/01/22/movies/22mall.html" TargetMode="External" /><Relationship Id="rId2343" Type="http://schemas.openxmlformats.org/officeDocument/2006/relationships/header" Target="header856.xml" /><Relationship Id="rId2344" Type="http://schemas.openxmlformats.org/officeDocument/2006/relationships/header" Target="header857.xml" /><Relationship Id="rId2345" Type="http://schemas.openxmlformats.org/officeDocument/2006/relationships/footer" Target="footer856.xml" /><Relationship Id="rId2346" Type="http://schemas.openxmlformats.org/officeDocument/2006/relationships/footer" Target="footer857.xml" /><Relationship Id="rId2347" Type="http://schemas.openxmlformats.org/officeDocument/2006/relationships/header" Target="header858.xml" /><Relationship Id="rId2348" Type="http://schemas.openxmlformats.org/officeDocument/2006/relationships/footer" Target="footer858.xml" /><Relationship Id="rId2349" Type="http://schemas.openxmlformats.org/officeDocument/2006/relationships/hyperlink" Target="https://advance.lexis.com/api/document?collection=news&amp;id=urn:contentItem:5N12-SWY1-DXY4-X2YR-00000-00&amp;context=1519360" TargetMode="External" /><Relationship Id="rId235" Type="http://schemas.openxmlformats.org/officeDocument/2006/relationships/hyperlink" Target="http://douthat.blogs.nytimes.com/2012/12/11/poverty-and-perverse-incentives/" TargetMode="External" /><Relationship Id="rId2350" Type="http://schemas.openxmlformats.org/officeDocument/2006/relationships/hyperlink" Target="http://topics.nytimes.com/top/reference/timestopics/people/t/andre_techine/index.html?inline=nyt-per" TargetMode="External" /><Relationship Id="rId2351" Type="http://schemas.openxmlformats.org/officeDocument/2006/relationships/hyperlink" Target="http://movies.nytimes.com/movie/319120/Changing-Times/overview" TargetMode="External" /><Relationship Id="rId2352" Type="http://schemas.openxmlformats.org/officeDocument/2006/relationships/hyperlink" Target="http://movies.nytimes.com/movie/134121/Wild-Reeds/overview" TargetMode="External" /><Relationship Id="rId2353" Type="http://schemas.openxmlformats.org/officeDocument/2006/relationships/hyperlink" Target="http://movies.nytimes.com/gst/movies/titlelist.html?v_idlist=152679;155165;386349&amp;inline=nyt_ttl" TargetMode="External" /><Relationship Id="rId2354" Type="http://schemas.openxmlformats.org/officeDocument/2006/relationships/hyperlink" Target="http://topics.nytimes.com/top/reference/timestopics/people/t/andre_techine/index.html?inline=nyt-per" TargetMode="External" /><Relationship Id="rId2355" Type="http://schemas.openxmlformats.org/officeDocument/2006/relationships/header" Target="header859.xml" /><Relationship Id="rId2356" Type="http://schemas.openxmlformats.org/officeDocument/2006/relationships/header" Target="header860.xml" /><Relationship Id="rId2357" Type="http://schemas.openxmlformats.org/officeDocument/2006/relationships/footer" Target="footer859.xml" /><Relationship Id="rId2358" Type="http://schemas.openxmlformats.org/officeDocument/2006/relationships/footer" Target="footer860.xml" /><Relationship Id="rId2359" Type="http://schemas.openxmlformats.org/officeDocument/2006/relationships/header" Target="header861.xml" /><Relationship Id="rId236" Type="http://schemas.openxmlformats.org/officeDocument/2006/relationships/hyperlink" Target="http://douthat.blogs.nytimes.com/2014/02/19/when-work-disappears/" TargetMode="External" /><Relationship Id="rId2360" Type="http://schemas.openxmlformats.org/officeDocument/2006/relationships/footer" Target="footer861.xml" /><Relationship Id="rId2361" Type="http://schemas.openxmlformats.org/officeDocument/2006/relationships/hyperlink" Target="https://advance.lexis.com/api/document?collection=news&amp;id=urn:contentItem:4RNY-HCG0-TW8F-G1N3-00000-00&amp;context=1519360" TargetMode="External" /><Relationship Id="rId2362" Type="http://schemas.openxmlformats.org/officeDocument/2006/relationships/hyperlink" Target="http://www.nytimes.com" TargetMode="External" /><Relationship Id="rId2363" Type="http://schemas.openxmlformats.org/officeDocument/2006/relationships/header" Target="header862.xml" /><Relationship Id="rId2364" Type="http://schemas.openxmlformats.org/officeDocument/2006/relationships/header" Target="header863.xml" /><Relationship Id="rId2365" Type="http://schemas.openxmlformats.org/officeDocument/2006/relationships/footer" Target="footer862.xml" /><Relationship Id="rId2366" Type="http://schemas.openxmlformats.org/officeDocument/2006/relationships/footer" Target="footer863.xml" /><Relationship Id="rId2367" Type="http://schemas.openxmlformats.org/officeDocument/2006/relationships/header" Target="header864.xml" /><Relationship Id="rId2368" Type="http://schemas.openxmlformats.org/officeDocument/2006/relationships/footer" Target="footer864.xml" /><Relationship Id="rId2369" Type="http://schemas.openxmlformats.org/officeDocument/2006/relationships/hyperlink" Target="https://advance.lexis.com/api/document?collection=news&amp;id=urn:contentItem:7VDV-6W01-2PBB-206H-00000-00&amp;context=1519360" TargetMode="External" /><Relationship Id="rId237" Type="http://schemas.openxmlformats.org/officeDocument/2006/relationships/header" Target="header79.xml" /><Relationship Id="rId2370" Type="http://schemas.openxmlformats.org/officeDocument/2006/relationships/hyperlink" Target="http://www.nytimes.com" TargetMode="External" /><Relationship Id="rId2371" Type="http://schemas.openxmlformats.org/officeDocument/2006/relationships/header" Target="header865.xml" /><Relationship Id="rId2372" Type="http://schemas.openxmlformats.org/officeDocument/2006/relationships/header" Target="header866.xml" /><Relationship Id="rId2373" Type="http://schemas.openxmlformats.org/officeDocument/2006/relationships/footer" Target="footer865.xml" /><Relationship Id="rId2374" Type="http://schemas.openxmlformats.org/officeDocument/2006/relationships/footer" Target="footer866.xml" /><Relationship Id="rId2375" Type="http://schemas.openxmlformats.org/officeDocument/2006/relationships/header" Target="header867.xml" /><Relationship Id="rId2376" Type="http://schemas.openxmlformats.org/officeDocument/2006/relationships/footer" Target="footer867.xml" /><Relationship Id="rId2377" Type="http://schemas.openxmlformats.org/officeDocument/2006/relationships/hyperlink" Target="https://advance.lexis.com/api/document?collection=news&amp;id=urn:contentItem:7VF8-1DS1-2PBB-20MS-00000-00&amp;context=1519360" TargetMode="External" /><Relationship Id="rId2378" Type="http://schemas.openxmlformats.org/officeDocument/2006/relationships/hyperlink" Target="http://www.nytimes.com" TargetMode="External" /><Relationship Id="rId2379" Type="http://schemas.openxmlformats.org/officeDocument/2006/relationships/header" Target="header868.xml" /><Relationship Id="rId238" Type="http://schemas.openxmlformats.org/officeDocument/2006/relationships/header" Target="header80.xml" /><Relationship Id="rId2380" Type="http://schemas.openxmlformats.org/officeDocument/2006/relationships/header" Target="header869.xml" /><Relationship Id="rId2381" Type="http://schemas.openxmlformats.org/officeDocument/2006/relationships/footer" Target="footer868.xml" /><Relationship Id="rId2382" Type="http://schemas.openxmlformats.org/officeDocument/2006/relationships/footer" Target="footer869.xml" /><Relationship Id="rId2383" Type="http://schemas.openxmlformats.org/officeDocument/2006/relationships/header" Target="header870.xml" /><Relationship Id="rId2384" Type="http://schemas.openxmlformats.org/officeDocument/2006/relationships/footer" Target="footer870.xml" /><Relationship Id="rId2385" Type="http://schemas.openxmlformats.org/officeDocument/2006/relationships/hyperlink" Target="https://advance.lexis.com/api/document?collection=news&amp;id=urn:contentItem:55ST-3421-JBG3-61NY-00000-00&amp;context=1519360" TargetMode="External" /><Relationship Id="rId2386" Type="http://schemas.openxmlformats.org/officeDocument/2006/relationships/hyperlink" Target="http://www.nytimes.com" TargetMode="External" /><Relationship Id="rId2387" Type="http://schemas.openxmlformats.org/officeDocument/2006/relationships/header" Target="header871.xml" /><Relationship Id="rId2388" Type="http://schemas.openxmlformats.org/officeDocument/2006/relationships/header" Target="header872.xml" /><Relationship Id="rId2389" Type="http://schemas.openxmlformats.org/officeDocument/2006/relationships/footer" Target="footer871.xml" /><Relationship Id="rId239" Type="http://schemas.openxmlformats.org/officeDocument/2006/relationships/footer" Target="footer79.xml" /><Relationship Id="rId2390" Type="http://schemas.openxmlformats.org/officeDocument/2006/relationships/footer" Target="footer872.xml" /><Relationship Id="rId2391" Type="http://schemas.openxmlformats.org/officeDocument/2006/relationships/header" Target="header873.xml" /><Relationship Id="rId2392" Type="http://schemas.openxmlformats.org/officeDocument/2006/relationships/footer" Target="footer873.xml" /><Relationship Id="rId2393" Type="http://schemas.openxmlformats.org/officeDocument/2006/relationships/hyperlink" Target="https://advance.lexis.com/api/document?collection=news&amp;id=urn:contentItem:55T7-1HG1-JBG3-63JH-00000-00&amp;context=1519360" TargetMode="External" /><Relationship Id="rId2394" Type="http://schemas.openxmlformats.org/officeDocument/2006/relationships/hyperlink" Target="http://www.nytimes.com" TargetMode="External" /><Relationship Id="rId2395" Type="http://schemas.openxmlformats.org/officeDocument/2006/relationships/header" Target="header874.xml" /><Relationship Id="rId2396" Type="http://schemas.openxmlformats.org/officeDocument/2006/relationships/header" Target="header875.xml" /><Relationship Id="rId2397" Type="http://schemas.openxmlformats.org/officeDocument/2006/relationships/footer" Target="footer874.xml" /><Relationship Id="rId2398" Type="http://schemas.openxmlformats.org/officeDocument/2006/relationships/footer" Target="footer875.xml" /><Relationship Id="rId2399" Type="http://schemas.openxmlformats.org/officeDocument/2006/relationships/header" Target="header876.xml" /><Relationship Id="rId24" Type="http://schemas.openxmlformats.org/officeDocument/2006/relationships/header" Target="header9.xml" /><Relationship Id="rId240" Type="http://schemas.openxmlformats.org/officeDocument/2006/relationships/footer" Target="footer80.xml" /><Relationship Id="rId2400" Type="http://schemas.openxmlformats.org/officeDocument/2006/relationships/footer" Target="footer876.xml" /><Relationship Id="rId2401" Type="http://schemas.openxmlformats.org/officeDocument/2006/relationships/hyperlink" Target="https://advance.lexis.com/api/document?collection=news&amp;id=urn:contentItem:45CK-7SS0-01CN-H1V4-00000-00&amp;context=1519360" TargetMode="External" /><Relationship Id="rId2402" Type="http://schemas.openxmlformats.org/officeDocument/2006/relationships/hyperlink" Target="http://www.nytimes.com" TargetMode="External" /><Relationship Id="rId2403" Type="http://schemas.openxmlformats.org/officeDocument/2006/relationships/header" Target="header877.xml" /><Relationship Id="rId2404" Type="http://schemas.openxmlformats.org/officeDocument/2006/relationships/header" Target="header878.xml" /><Relationship Id="rId2405" Type="http://schemas.openxmlformats.org/officeDocument/2006/relationships/footer" Target="footer877.xml" /><Relationship Id="rId2406" Type="http://schemas.openxmlformats.org/officeDocument/2006/relationships/footer" Target="footer878.xml" /><Relationship Id="rId2407" Type="http://schemas.openxmlformats.org/officeDocument/2006/relationships/header" Target="header879.xml" /><Relationship Id="rId2408" Type="http://schemas.openxmlformats.org/officeDocument/2006/relationships/footer" Target="footer879.xml" /><Relationship Id="rId2409" Type="http://schemas.openxmlformats.org/officeDocument/2006/relationships/hyperlink" Target="https://advance.lexis.com/api/document?collection=news&amp;id=urn:contentItem:4RR7-79G0-TW8F-G07G-00000-00&amp;context=1519360" TargetMode="External" /><Relationship Id="rId241" Type="http://schemas.openxmlformats.org/officeDocument/2006/relationships/header" Target="header81.xml" /><Relationship Id="rId2410" Type="http://schemas.openxmlformats.org/officeDocument/2006/relationships/hyperlink" Target="http://www.nytimes.com" TargetMode="External" /><Relationship Id="rId2411" Type="http://schemas.openxmlformats.org/officeDocument/2006/relationships/header" Target="header880.xml" /><Relationship Id="rId2412" Type="http://schemas.openxmlformats.org/officeDocument/2006/relationships/header" Target="header881.xml" /><Relationship Id="rId2413" Type="http://schemas.openxmlformats.org/officeDocument/2006/relationships/footer" Target="footer880.xml" /><Relationship Id="rId2414" Type="http://schemas.openxmlformats.org/officeDocument/2006/relationships/footer" Target="footer881.xml" /><Relationship Id="rId2415" Type="http://schemas.openxmlformats.org/officeDocument/2006/relationships/header" Target="header882.xml" /><Relationship Id="rId2416" Type="http://schemas.openxmlformats.org/officeDocument/2006/relationships/footer" Target="footer882.xml" /><Relationship Id="rId2417" Type="http://schemas.openxmlformats.org/officeDocument/2006/relationships/hyperlink" Target="https://advance.lexis.com/api/document?collection=news&amp;id=urn:contentItem:55TF-0NF1-JBG3-63H6-00000-00&amp;context=1519360" TargetMode="External" /><Relationship Id="rId2418" Type="http://schemas.openxmlformats.org/officeDocument/2006/relationships/hyperlink" Target="http://www.nytimes.com" TargetMode="External" /><Relationship Id="rId2419" Type="http://schemas.openxmlformats.org/officeDocument/2006/relationships/header" Target="header883.xml" /><Relationship Id="rId242" Type="http://schemas.openxmlformats.org/officeDocument/2006/relationships/footer" Target="footer81.xml" /><Relationship Id="rId2420" Type="http://schemas.openxmlformats.org/officeDocument/2006/relationships/header" Target="header884.xml" /><Relationship Id="rId2421" Type="http://schemas.openxmlformats.org/officeDocument/2006/relationships/footer" Target="footer883.xml" /><Relationship Id="rId2422" Type="http://schemas.openxmlformats.org/officeDocument/2006/relationships/footer" Target="footer884.xml" /><Relationship Id="rId2423" Type="http://schemas.openxmlformats.org/officeDocument/2006/relationships/header" Target="header885.xml" /><Relationship Id="rId2424" Type="http://schemas.openxmlformats.org/officeDocument/2006/relationships/footer" Target="footer885.xml" /><Relationship Id="rId2425" Type="http://schemas.openxmlformats.org/officeDocument/2006/relationships/hyperlink" Target="https://advance.lexis.com/api/document?collection=news&amp;id=urn:contentItem:4RPK-G1V0-TW8F-G0CW-00000-00&amp;context=1519360" TargetMode="External" /><Relationship Id="rId2426" Type="http://schemas.openxmlformats.org/officeDocument/2006/relationships/hyperlink" Target="http://www.nytimes.com" TargetMode="External" /><Relationship Id="rId2427" Type="http://schemas.openxmlformats.org/officeDocument/2006/relationships/header" Target="header886.xml" /><Relationship Id="rId2428" Type="http://schemas.openxmlformats.org/officeDocument/2006/relationships/header" Target="header887.xml" /><Relationship Id="rId2429" Type="http://schemas.openxmlformats.org/officeDocument/2006/relationships/footer" Target="footer886.xml" /><Relationship Id="rId243" Type="http://schemas.openxmlformats.org/officeDocument/2006/relationships/hyperlink" Target="https://advance.lexis.com/api/document?collection=news&amp;id=urn:contentItem:489G-SJC0-01KN-23GN-00000-00&amp;context=1519360" TargetMode="External" /><Relationship Id="rId2430" Type="http://schemas.openxmlformats.org/officeDocument/2006/relationships/footer" Target="footer887.xml" /><Relationship Id="rId2431" Type="http://schemas.openxmlformats.org/officeDocument/2006/relationships/header" Target="header888.xml" /><Relationship Id="rId2432" Type="http://schemas.openxmlformats.org/officeDocument/2006/relationships/footer" Target="footer888.xml" /><Relationship Id="rId2433" Type="http://schemas.openxmlformats.org/officeDocument/2006/relationships/hyperlink" Target="https://advance.lexis.com/api/document?collection=news&amp;id=urn:contentItem:7VF8-1DS1-2PBB-20WX-00000-00&amp;context=1519360" TargetMode="External" /><Relationship Id="rId2434" Type="http://schemas.openxmlformats.org/officeDocument/2006/relationships/hyperlink" Target="http://www.nytimes.com" TargetMode="External" /><Relationship Id="rId2435" Type="http://schemas.openxmlformats.org/officeDocument/2006/relationships/header" Target="header889.xml" /><Relationship Id="rId2436" Type="http://schemas.openxmlformats.org/officeDocument/2006/relationships/header" Target="header890.xml" /><Relationship Id="rId2437" Type="http://schemas.openxmlformats.org/officeDocument/2006/relationships/footer" Target="footer889.xml" /><Relationship Id="rId2438" Type="http://schemas.openxmlformats.org/officeDocument/2006/relationships/footer" Target="footer890.xml" /><Relationship Id="rId2439" Type="http://schemas.openxmlformats.org/officeDocument/2006/relationships/header" Target="header891.xml" /><Relationship Id="rId244" Type="http://schemas.openxmlformats.org/officeDocument/2006/relationships/hyperlink" Target="http://www.nytimes.com" TargetMode="External" /><Relationship Id="rId2440" Type="http://schemas.openxmlformats.org/officeDocument/2006/relationships/footer" Target="footer891.xml" /><Relationship Id="rId2441" Type="http://schemas.openxmlformats.org/officeDocument/2006/relationships/hyperlink" Target="https://advance.lexis.com/api/document?collection=news&amp;id=urn:contentItem:7VB8-J5D0-Y8TC-S4RJ-00000-00&amp;context=1519360" TargetMode="External" /><Relationship Id="rId2442" Type="http://schemas.openxmlformats.org/officeDocument/2006/relationships/hyperlink" Target="http://www.nytimes.com" TargetMode="External" /><Relationship Id="rId2443" Type="http://schemas.openxmlformats.org/officeDocument/2006/relationships/header" Target="header892.xml" /><Relationship Id="rId2444" Type="http://schemas.openxmlformats.org/officeDocument/2006/relationships/header" Target="header893.xml" /><Relationship Id="rId2445" Type="http://schemas.openxmlformats.org/officeDocument/2006/relationships/footer" Target="footer892.xml" /><Relationship Id="rId2446" Type="http://schemas.openxmlformats.org/officeDocument/2006/relationships/footer" Target="footer893.xml" /><Relationship Id="rId2447" Type="http://schemas.openxmlformats.org/officeDocument/2006/relationships/header" Target="header894.xml" /><Relationship Id="rId2448" Type="http://schemas.openxmlformats.org/officeDocument/2006/relationships/footer" Target="footer894.xml" /><Relationship Id="rId2449" Type="http://schemas.openxmlformats.org/officeDocument/2006/relationships/hyperlink" Target="https://advance.lexis.com/api/document?collection=news&amp;id=urn:contentItem:3SC6-VWT0-0024-J1JT-00000-00&amp;context=1519360" TargetMode="External" /><Relationship Id="rId245" Type="http://schemas.openxmlformats.org/officeDocument/2006/relationships/header" Target="header82.xml" /><Relationship Id="rId2450" Type="http://schemas.openxmlformats.org/officeDocument/2006/relationships/header" Target="header895.xml" /><Relationship Id="rId2451" Type="http://schemas.openxmlformats.org/officeDocument/2006/relationships/header" Target="header896.xml" /><Relationship Id="rId2452" Type="http://schemas.openxmlformats.org/officeDocument/2006/relationships/footer" Target="footer895.xml" /><Relationship Id="rId2453" Type="http://schemas.openxmlformats.org/officeDocument/2006/relationships/footer" Target="footer896.xml" /><Relationship Id="rId2454" Type="http://schemas.openxmlformats.org/officeDocument/2006/relationships/header" Target="header897.xml" /><Relationship Id="rId2455" Type="http://schemas.openxmlformats.org/officeDocument/2006/relationships/footer" Target="footer897.xml" /><Relationship Id="rId2456" Type="http://schemas.openxmlformats.org/officeDocument/2006/relationships/hyperlink" Target="https://advance.lexis.com/api/document?collection=news&amp;id=urn:contentItem:5242-24R1-DXY4-X4NM-00000-00&amp;context=1519360" TargetMode="External" /><Relationship Id="rId2457" Type="http://schemas.openxmlformats.org/officeDocument/2006/relationships/hyperlink" Target="http://www.nytimes.com" TargetMode="External" /><Relationship Id="rId2458" Type="http://schemas.openxmlformats.org/officeDocument/2006/relationships/header" Target="header898.xml" /><Relationship Id="rId2459" Type="http://schemas.openxmlformats.org/officeDocument/2006/relationships/header" Target="header899.xml" /><Relationship Id="rId246" Type="http://schemas.openxmlformats.org/officeDocument/2006/relationships/header" Target="header83.xml" /><Relationship Id="rId2460" Type="http://schemas.openxmlformats.org/officeDocument/2006/relationships/footer" Target="footer898.xml" /><Relationship Id="rId2461" Type="http://schemas.openxmlformats.org/officeDocument/2006/relationships/footer" Target="footer899.xml" /><Relationship Id="rId2462" Type="http://schemas.openxmlformats.org/officeDocument/2006/relationships/header" Target="header900.xml" /><Relationship Id="rId2463" Type="http://schemas.openxmlformats.org/officeDocument/2006/relationships/footer" Target="footer900.xml" /><Relationship Id="rId2464" Type="http://schemas.openxmlformats.org/officeDocument/2006/relationships/hyperlink" Target="https://advance.lexis.com/api/document?collection=news&amp;id=urn:contentItem:4RNR-MVP0-TW8F-G0FD-00000-00&amp;context=1519360" TargetMode="External" /><Relationship Id="rId2465" Type="http://schemas.openxmlformats.org/officeDocument/2006/relationships/hyperlink" Target="http://www.nytimes.com" TargetMode="External" /><Relationship Id="rId2466" Type="http://schemas.openxmlformats.org/officeDocument/2006/relationships/header" Target="header901.xml" /><Relationship Id="rId2467" Type="http://schemas.openxmlformats.org/officeDocument/2006/relationships/header" Target="header902.xml" /><Relationship Id="rId2468" Type="http://schemas.openxmlformats.org/officeDocument/2006/relationships/footer" Target="footer901.xml" /><Relationship Id="rId2469" Type="http://schemas.openxmlformats.org/officeDocument/2006/relationships/footer" Target="footer902.xml" /><Relationship Id="rId247" Type="http://schemas.openxmlformats.org/officeDocument/2006/relationships/footer" Target="footer82.xml" /><Relationship Id="rId2470" Type="http://schemas.openxmlformats.org/officeDocument/2006/relationships/header" Target="header903.xml" /><Relationship Id="rId2471" Type="http://schemas.openxmlformats.org/officeDocument/2006/relationships/footer" Target="footer903.xml" /><Relationship Id="rId2472" Type="http://schemas.openxmlformats.org/officeDocument/2006/relationships/hyperlink" Target="https://advance.lexis.com/api/document?collection=news&amp;id=urn:contentItem:3SC6-VXB0-0024-J2BM-00000-00&amp;context=1519360" TargetMode="External" /><Relationship Id="rId2473" Type="http://schemas.openxmlformats.org/officeDocument/2006/relationships/header" Target="header904.xml" /><Relationship Id="rId2474" Type="http://schemas.openxmlformats.org/officeDocument/2006/relationships/header" Target="header905.xml" /><Relationship Id="rId2475" Type="http://schemas.openxmlformats.org/officeDocument/2006/relationships/footer" Target="footer904.xml" /><Relationship Id="rId2476" Type="http://schemas.openxmlformats.org/officeDocument/2006/relationships/footer" Target="footer905.xml" /><Relationship Id="rId2477" Type="http://schemas.openxmlformats.org/officeDocument/2006/relationships/header" Target="header906.xml" /><Relationship Id="rId2478" Type="http://schemas.openxmlformats.org/officeDocument/2006/relationships/footer" Target="footer906.xml" /><Relationship Id="rId2479" Type="http://schemas.openxmlformats.org/officeDocument/2006/relationships/hyperlink" Target="https://advance.lexis.com/api/document?collection=news&amp;id=urn:contentItem:459F-N680-01CN-H2JV-00000-00&amp;context=1519360" TargetMode="External" /><Relationship Id="rId248" Type="http://schemas.openxmlformats.org/officeDocument/2006/relationships/footer" Target="footer83.xml" /><Relationship Id="rId2480" Type="http://schemas.openxmlformats.org/officeDocument/2006/relationships/hyperlink" Target="http://www.nytimes.com" TargetMode="External" /><Relationship Id="rId2481" Type="http://schemas.openxmlformats.org/officeDocument/2006/relationships/header" Target="header907.xml" /><Relationship Id="rId2482" Type="http://schemas.openxmlformats.org/officeDocument/2006/relationships/header" Target="header908.xml" /><Relationship Id="rId2483" Type="http://schemas.openxmlformats.org/officeDocument/2006/relationships/footer" Target="footer907.xml" /><Relationship Id="rId2484" Type="http://schemas.openxmlformats.org/officeDocument/2006/relationships/footer" Target="footer908.xml" /><Relationship Id="rId2485" Type="http://schemas.openxmlformats.org/officeDocument/2006/relationships/header" Target="header909.xml" /><Relationship Id="rId2486" Type="http://schemas.openxmlformats.org/officeDocument/2006/relationships/footer" Target="footer909.xml" /><Relationship Id="rId2487" Type="http://schemas.openxmlformats.org/officeDocument/2006/relationships/hyperlink" Target="https://advance.lexis.com/api/document?collection=news&amp;id=urn:contentItem:4D4S-4990-TW8F-G2MX-00000-00&amp;context=1519360" TargetMode="External" /><Relationship Id="rId2488" Type="http://schemas.openxmlformats.org/officeDocument/2006/relationships/hyperlink" Target="http://www.nytimes.com" TargetMode="External" /><Relationship Id="rId2489" Type="http://schemas.openxmlformats.org/officeDocument/2006/relationships/header" Target="header910.xml" /><Relationship Id="rId249" Type="http://schemas.openxmlformats.org/officeDocument/2006/relationships/header" Target="header84.xml" /><Relationship Id="rId2490" Type="http://schemas.openxmlformats.org/officeDocument/2006/relationships/header" Target="header911.xml" /><Relationship Id="rId2491" Type="http://schemas.openxmlformats.org/officeDocument/2006/relationships/footer" Target="footer910.xml" /><Relationship Id="rId2492" Type="http://schemas.openxmlformats.org/officeDocument/2006/relationships/footer" Target="footer911.xml" /><Relationship Id="rId2493" Type="http://schemas.openxmlformats.org/officeDocument/2006/relationships/header" Target="header912.xml" /><Relationship Id="rId2494" Type="http://schemas.openxmlformats.org/officeDocument/2006/relationships/footer" Target="footer912.xml" /><Relationship Id="rId2495" Type="http://schemas.openxmlformats.org/officeDocument/2006/relationships/hyperlink" Target="https://advance.lexis.com/api/document?collection=news&amp;id=urn:contentItem:5BPC-1RT1-JBG3-655M-00000-00&amp;context=1519360" TargetMode="External" /><Relationship Id="rId2496" Type="http://schemas.openxmlformats.org/officeDocument/2006/relationships/hyperlink" Target="http://www.nytimes.com/2014/03/09/books/review/whats-it-like-reading-peyton-place-today.html" TargetMode="External" /><Relationship Id="rId2497" Type="http://schemas.openxmlformats.org/officeDocument/2006/relationships/header" Target="header913.xml" /><Relationship Id="rId2498" Type="http://schemas.openxmlformats.org/officeDocument/2006/relationships/header" Target="header914.xml" /><Relationship Id="rId2499" Type="http://schemas.openxmlformats.org/officeDocument/2006/relationships/footer" Target="footer913.xml" /><Relationship Id="rId25" Type="http://schemas.openxmlformats.org/officeDocument/2006/relationships/footer" Target="footer9.xml" /><Relationship Id="rId250" Type="http://schemas.openxmlformats.org/officeDocument/2006/relationships/footer" Target="footer84.xml" /><Relationship Id="rId2500" Type="http://schemas.openxmlformats.org/officeDocument/2006/relationships/footer" Target="footer914.xml" /><Relationship Id="rId2501" Type="http://schemas.openxmlformats.org/officeDocument/2006/relationships/header" Target="header915.xml" /><Relationship Id="rId2502" Type="http://schemas.openxmlformats.org/officeDocument/2006/relationships/footer" Target="footer915.xml" /><Relationship Id="rId2503" Type="http://schemas.openxmlformats.org/officeDocument/2006/relationships/hyperlink" Target="https://advance.lexis.com/api/document?collection=news&amp;id=urn:contentItem:4KFT-MCH0-TW8F-G371-00000-00&amp;context=1519360" TargetMode="External" /><Relationship Id="rId2504" Type="http://schemas.openxmlformats.org/officeDocument/2006/relationships/hyperlink" Target="http://www.nytimes.com" TargetMode="External" /><Relationship Id="rId2505" Type="http://schemas.openxmlformats.org/officeDocument/2006/relationships/header" Target="header916.xml" /><Relationship Id="rId2506" Type="http://schemas.openxmlformats.org/officeDocument/2006/relationships/header" Target="header917.xml" /><Relationship Id="rId2507" Type="http://schemas.openxmlformats.org/officeDocument/2006/relationships/footer" Target="footer916.xml" /><Relationship Id="rId2508" Type="http://schemas.openxmlformats.org/officeDocument/2006/relationships/footer" Target="footer917.xml" /><Relationship Id="rId2509" Type="http://schemas.openxmlformats.org/officeDocument/2006/relationships/header" Target="header918.xml" /><Relationship Id="rId251" Type="http://schemas.openxmlformats.org/officeDocument/2006/relationships/hyperlink" Target="https://advance.lexis.com/api/document?collection=news&amp;id=urn:contentItem:3YHK-P840-00MH-F363-00000-00&amp;context=1519360" TargetMode="External" /><Relationship Id="rId2510" Type="http://schemas.openxmlformats.org/officeDocument/2006/relationships/footer" Target="footer918.xml" /><Relationship Id="rId2511" Type="http://schemas.openxmlformats.org/officeDocument/2006/relationships/hyperlink" Target="https://advance.lexis.com/api/document?collection=news&amp;id=urn:contentItem:7VF1-D5Y1-2PBB-204D-00000-00&amp;context=1519360" TargetMode="External" /><Relationship Id="rId2512" Type="http://schemas.openxmlformats.org/officeDocument/2006/relationships/hyperlink" Target="http://www.nytimes.com" TargetMode="External" /><Relationship Id="rId2513" Type="http://schemas.openxmlformats.org/officeDocument/2006/relationships/header" Target="header919.xml" /><Relationship Id="rId2514" Type="http://schemas.openxmlformats.org/officeDocument/2006/relationships/header" Target="header920.xml" /><Relationship Id="rId2515" Type="http://schemas.openxmlformats.org/officeDocument/2006/relationships/footer" Target="footer919.xml" /><Relationship Id="rId2516" Type="http://schemas.openxmlformats.org/officeDocument/2006/relationships/footer" Target="footer920.xml" /><Relationship Id="rId2517" Type="http://schemas.openxmlformats.org/officeDocument/2006/relationships/header" Target="header921.xml" /><Relationship Id="rId2518" Type="http://schemas.openxmlformats.org/officeDocument/2006/relationships/footer" Target="footer921.xml" /><Relationship Id="rId2519" Type="http://schemas.openxmlformats.org/officeDocument/2006/relationships/hyperlink" Target="https://advance.lexis.com/api/document?collection=news&amp;id=urn:contentItem:3YFP-5NW0-00MH-F3B3-00000-00&amp;context=1519360" TargetMode="External" /><Relationship Id="rId252" Type="http://schemas.openxmlformats.org/officeDocument/2006/relationships/hyperlink" Target="https://advance.lexis.com/api/document?collection=news&amp;id=urn:contentItem:3YHK-P840-00MH-F363-00000-00&amp;context=1519360" TargetMode="External" /><Relationship Id="rId2520" Type="http://schemas.openxmlformats.org/officeDocument/2006/relationships/hyperlink" Target="http://www.nrcsa.com" TargetMode="External" /><Relationship Id="rId2521" Type="http://schemas.openxmlformats.org/officeDocument/2006/relationships/hyperlink" Target="http://www.amerispan.com" TargetMode="External" /><Relationship Id="rId2522" Type="http://schemas.openxmlformats.org/officeDocument/2006/relationships/hyperlink" Target="http://www.linguatec.cl" TargetMode="External" /><Relationship Id="rId2523" Type="http://schemas.openxmlformats.org/officeDocument/2006/relationships/hyperlink" Target="http://www.nytimes.com" TargetMode="External" /><Relationship Id="rId2524" Type="http://schemas.openxmlformats.org/officeDocument/2006/relationships/header" Target="header922.xml" /><Relationship Id="rId2525" Type="http://schemas.openxmlformats.org/officeDocument/2006/relationships/header" Target="header923.xml" /><Relationship Id="rId2526" Type="http://schemas.openxmlformats.org/officeDocument/2006/relationships/footer" Target="footer922.xml" /><Relationship Id="rId2527" Type="http://schemas.openxmlformats.org/officeDocument/2006/relationships/footer" Target="footer923.xml" /><Relationship Id="rId2528" Type="http://schemas.openxmlformats.org/officeDocument/2006/relationships/header" Target="header924.xml" /><Relationship Id="rId2529" Type="http://schemas.openxmlformats.org/officeDocument/2006/relationships/footer" Target="footer924.xml" /><Relationship Id="rId253" Type="http://schemas.openxmlformats.org/officeDocument/2006/relationships/hyperlink" Target="http://www.nytimes.com" TargetMode="External" /><Relationship Id="rId2530" Type="http://schemas.openxmlformats.org/officeDocument/2006/relationships/hyperlink" Target="https://advance.lexis.com/api/document?collection=news&amp;id=urn:contentItem:58JV-98F1-DXY4-X3FT-00000-00&amp;context=1519360" TargetMode="External" /><Relationship Id="rId2531" Type="http://schemas.openxmlformats.org/officeDocument/2006/relationships/hyperlink" Target="http://www.nytimes.com/2013/06/03/nyregion/the-bronx-struggles-to-shed-burning-borough-image.html" TargetMode="External" /><Relationship Id="rId2532" Type="http://schemas.openxmlformats.org/officeDocument/2006/relationships/header" Target="header925.xml" /><Relationship Id="rId2533" Type="http://schemas.openxmlformats.org/officeDocument/2006/relationships/header" Target="header926.xml" /><Relationship Id="rId2534" Type="http://schemas.openxmlformats.org/officeDocument/2006/relationships/footer" Target="footer925.xml" /><Relationship Id="rId2535" Type="http://schemas.openxmlformats.org/officeDocument/2006/relationships/footer" Target="footer926.xml" /><Relationship Id="rId2536" Type="http://schemas.openxmlformats.org/officeDocument/2006/relationships/header" Target="header927.xml" /><Relationship Id="rId2537" Type="http://schemas.openxmlformats.org/officeDocument/2006/relationships/footer" Target="footer927.xml" /><Relationship Id="rId2538" Type="http://schemas.openxmlformats.org/officeDocument/2006/relationships/hyperlink" Target="https://advance.lexis.com/api/document?collection=news&amp;id=urn:contentItem:58J0-DRG1-DXY4-X0CG-00000-00&amp;context=1519360" TargetMode="External" /><Relationship Id="rId2539" Type="http://schemas.openxmlformats.org/officeDocument/2006/relationships/hyperlink" Target="http://www.nytimes.com/2013/05/30/greathomesanddestinations/back-in-the-30s-ussr.html" TargetMode="External" /><Relationship Id="rId254" Type="http://schemas.openxmlformats.org/officeDocument/2006/relationships/header" Target="header85.xml" /><Relationship Id="rId2540" Type="http://schemas.openxmlformats.org/officeDocument/2006/relationships/header" Target="header928.xml" /><Relationship Id="rId2541" Type="http://schemas.openxmlformats.org/officeDocument/2006/relationships/header" Target="header929.xml" /><Relationship Id="rId2542" Type="http://schemas.openxmlformats.org/officeDocument/2006/relationships/footer" Target="footer928.xml" /><Relationship Id="rId2543" Type="http://schemas.openxmlformats.org/officeDocument/2006/relationships/footer" Target="footer929.xml" /><Relationship Id="rId2544" Type="http://schemas.openxmlformats.org/officeDocument/2006/relationships/header" Target="header930.xml" /><Relationship Id="rId2545" Type="http://schemas.openxmlformats.org/officeDocument/2006/relationships/footer" Target="footer930.xml" /><Relationship Id="rId2546" Type="http://schemas.openxmlformats.org/officeDocument/2006/relationships/hyperlink" Target="https://advance.lexis.com/api/document?collection=news&amp;id=urn:contentItem:4550-K7C0-01CN-H45T-00000-00&amp;context=1519360" TargetMode="External" /><Relationship Id="rId2547" Type="http://schemas.openxmlformats.org/officeDocument/2006/relationships/hyperlink" Target="http://www.nytimes.com" TargetMode="External" /><Relationship Id="rId2548" Type="http://schemas.openxmlformats.org/officeDocument/2006/relationships/header" Target="header931.xml" /><Relationship Id="rId2549" Type="http://schemas.openxmlformats.org/officeDocument/2006/relationships/header" Target="header932.xml" /><Relationship Id="rId255" Type="http://schemas.openxmlformats.org/officeDocument/2006/relationships/header" Target="header86.xml" /><Relationship Id="rId2550" Type="http://schemas.openxmlformats.org/officeDocument/2006/relationships/footer" Target="footer931.xml" /><Relationship Id="rId2551" Type="http://schemas.openxmlformats.org/officeDocument/2006/relationships/footer" Target="footer932.xml" /><Relationship Id="rId2552" Type="http://schemas.openxmlformats.org/officeDocument/2006/relationships/header" Target="header933.xml" /><Relationship Id="rId2553" Type="http://schemas.openxmlformats.org/officeDocument/2006/relationships/footer" Target="footer933.xml" /><Relationship Id="rId2554" Type="http://schemas.openxmlformats.org/officeDocument/2006/relationships/hyperlink" Target="https://advance.lexis.com/api/document?collection=news&amp;id=urn:contentItem:3TR0-C6P0-007F-G055-00000-00&amp;context=1519360" TargetMode="External" /><Relationship Id="rId2555" Type="http://schemas.openxmlformats.org/officeDocument/2006/relationships/header" Target="header934.xml" /><Relationship Id="rId2556" Type="http://schemas.openxmlformats.org/officeDocument/2006/relationships/header" Target="header935.xml" /><Relationship Id="rId2557" Type="http://schemas.openxmlformats.org/officeDocument/2006/relationships/footer" Target="footer934.xml" /><Relationship Id="rId2558" Type="http://schemas.openxmlformats.org/officeDocument/2006/relationships/footer" Target="footer935.xml" /><Relationship Id="rId2559" Type="http://schemas.openxmlformats.org/officeDocument/2006/relationships/header" Target="header936.xml" /><Relationship Id="rId256" Type="http://schemas.openxmlformats.org/officeDocument/2006/relationships/footer" Target="footer85.xml" /><Relationship Id="rId2560" Type="http://schemas.openxmlformats.org/officeDocument/2006/relationships/footer" Target="footer936.xml" /><Relationship Id="rId2561" Type="http://schemas.openxmlformats.org/officeDocument/2006/relationships/hyperlink" Target="https://advance.lexis.com/api/document?collection=news&amp;id=urn:contentItem:4RNH-F7P0-TW8F-G104-00000-00&amp;context=1519360" TargetMode="External" /><Relationship Id="rId2562" Type="http://schemas.openxmlformats.org/officeDocument/2006/relationships/hyperlink" Target="http://www.nytimes.com" TargetMode="External" /><Relationship Id="rId2563" Type="http://schemas.openxmlformats.org/officeDocument/2006/relationships/header" Target="header937.xml" /><Relationship Id="rId2564" Type="http://schemas.openxmlformats.org/officeDocument/2006/relationships/header" Target="header938.xml" /><Relationship Id="rId2565" Type="http://schemas.openxmlformats.org/officeDocument/2006/relationships/footer" Target="footer937.xml" /><Relationship Id="rId2566" Type="http://schemas.openxmlformats.org/officeDocument/2006/relationships/footer" Target="footer938.xml" /><Relationship Id="rId2567" Type="http://schemas.openxmlformats.org/officeDocument/2006/relationships/header" Target="header939.xml" /><Relationship Id="rId2568" Type="http://schemas.openxmlformats.org/officeDocument/2006/relationships/footer" Target="footer939.xml" /><Relationship Id="rId2569" Type="http://schemas.openxmlformats.org/officeDocument/2006/relationships/hyperlink" Target="https://advance.lexis.com/api/document?collection=news&amp;id=urn:contentItem:3SC6-W960-0024-J1YC-00000-00&amp;context=1519360" TargetMode="External" /><Relationship Id="rId257" Type="http://schemas.openxmlformats.org/officeDocument/2006/relationships/footer" Target="footer86.xml" /><Relationship Id="rId2570" Type="http://schemas.openxmlformats.org/officeDocument/2006/relationships/hyperlink" Target="https://advance.lexis.com/api/document?collection=news&amp;id=urn:contentItem:3SC6-W960-0024-J1YC-00000-00&amp;context=1519360" TargetMode="External" /><Relationship Id="rId2571" Type="http://schemas.openxmlformats.org/officeDocument/2006/relationships/header" Target="header940.xml" /><Relationship Id="rId2572" Type="http://schemas.openxmlformats.org/officeDocument/2006/relationships/header" Target="header941.xml" /><Relationship Id="rId2573" Type="http://schemas.openxmlformats.org/officeDocument/2006/relationships/footer" Target="footer940.xml" /><Relationship Id="rId2574" Type="http://schemas.openxmlformats.org/officeDocument/2006/relationships/footer" Target="footer941.xml" /><Relationship Id="rId2575" Type="http://schemas.openxmlformats.org/officeDocument/2006/relationships/header" Target="header942.xml" /><Relationship Id="rId2576" Type="http://schemas.openxmlformats.org/officeDocument/2006/relationships/footer" Target="footer942.xml" /><Relationship Id="rId2577" Type="http://schemas.openxmlformats.org/officeDocument/2006/relationships/hyperlink" Target="https://advance.lexis.com/api/document?collection=news&amp;id=urn:contentItem:3S8G-9580-0007-J271-00000-00&amp;context=1519360" TargetMode="External" /><Relationship Id="rId2578" Type="http://schemas.openxmlformats.org/officeDocument/2006/relationships/header" Target="header943.xml" /><Relationship Id="rId2579" Type="http://schemas.openxmlformats.org/officeDocument/2006/relationships/header" Target="header944.xml" /><Relationship Id="rId258" Type="http://schemas.openxmlformats.org/officeDocument/2006/relationships/header" Target="header87.xml" /><Relationship Id="rId2580" Type="http://schemas.openxmlformats.org/officeDocument/2006/relationships/footer" Target="footer943.xml" /><Relationship Id="rId2581" Type="http://schemas.openxmlformats.org/officeDocument/2006/relationships/footer" Target="footer944.xml" /><Relationship Id="rId2582" Type="http://schemas.openxmlformats.org/officeDocument/2006/relationships/header" Target="header945.xml" /><Relationship Id="rId2583" Type="http://schemas.openxmlformats.org/officeDocument/2006/relationships/footer" Target="footer945.xml" /><Relationship Id="rId2584" Type="http://schemas.openxmlformats.org/officeDocument/2006/relationships/hyperlink" Target="https://advance.lexis.com/api/document?collection=news&amp;id=urn:contentItem:455D-7TY0-01CN-H4TH-00000-00&amp;context=1519360" TargetMode="External" /><Relationship Id="rId2585" Type="http://schemas.openxmlformats.org/officeDocument/2006/relationships/hyperlink" Target="http://www.nytimes.com" TargetMode="External" /><Relationship Id="rId2586" Type="http://schemas.openxmlformats.org/officeDocument/2006/relationships/header" Target="header946.xml" /><Relationship Id="rId2587" Type="http://schemas.openxmlformats.org/officeDocument/2006/relationships/header" Target="header947.xml" /><Relationship Id="rId2588" Type="http://schemas.openxmlformats.org/officeDocument/2006/relationships/footer" Target="footer946.xml" /><Relationship Id="rId2589" Type="http://schemas.openxmlformats.org/officeDocument/2006/relationships/footer" Target="footer947.xml" /><Relationship Id="rId259" Type="http://schemas.openxmlformats.org/officeDocument/2006/relationships/footer" Target="footer87.xml" /><Relationship Id="rId2590" Type="http://schemas.openxmlformats.org/officeDocument/2006/relationships/header" Target="header948.xml" /><Relationship Id="rId2591" Type="http://schemas.openxmlformats.org/officeDocument/2006/relationships/footer" Target="footer948.xml" /><Relationship Id="rId2592" Type="http://schemas.openxmlformats.org/officeDocument/2006/relationships/hyperlink" Target="https://advance.lexis.com/api/document?collection=news&amp;id=urn:contentItem:455D-7TX0-01CN-H4R5-00000-00&amp;context=1519360" TargetMode="External" /><Relationship Id="rId2593" Type="http://schemas.openxmlformats.org/officeDocument/2006/relationships/hyperlink" Target="http://www.nytimes.com" TargetMode="External" /><Relationship Id="rId2594" Type="http://schemas.openxmlformats.org/officeDocument/2006/relationships/header" Target="header949.xml" /><Relationship Id="rId2595" Type="http://schemas.openxmlformats.org/officeDocument/2006/relationships/header" Target="header950.xml" /><Relationship Id="rId2596" Type="http://schemas.openxmlformats.org/officeDocument/2006/relationships/footer" Target="footer949.xml" /><Relationship Id="rId2597" Type="http://schemas.openxmlformats.org/officeDocument/2006/relationships/footer" Target="footer950.xml" /><Relationship Id="rId2598" Type="http://schemas.openxmlformats.org/officeDocument/2006/relationships/header" Target="header951.xml" /><Relationship Id="rId2599" Type="http://schemas.openxmlformats.org/officeDocument/2006/relationships/footer" Target="footer951.xml" /><Relationship Id="rId26" Type="http://schemas.openxmlformats.org/officeDocument/2006/relationships/hyperlink" Target="https://advance.lexis.com/api/document?collection=news&amp;id=urn:contentItem:3S89-6J80-0005-G1YJ-00000-00&amp;context=1519360" TargetMode="External" /><Relationship Id="rId260" Type="http://schemas.openxmlformats.org/officeDocument/2006/relationships/hyperlink" Target="https://advance.lexis.com/api/document?collection=news&amp;id=urn:contentItem:3SJ5-4B60-0014-54PH-00000-00&amp;context=1519360" TargetMode="External" /><Relationship Id="rId2600" Type="http://schemas.openxmlformats.org/officeDocument/2006/relationships/hyperlink" Target="https://advance.lexis.com/api/document?collection=news&amp;id=urn:contentItem:521W-7MD1-JBG3-62K3-00000-00&amp;context=1519360" TargetMode="External" /><Relationship Id="rId2601" Type="http://schemas.openxmlformats.org/officeDocument/2006/relationships/hyperlink" Target="http://www.nytimes.com" TargetMode="External" /><Relationship Id="rId2602" Type="http://schemas.openxmlformats.org/officeDocument/2006/relationships/header" Target="header952.xml" /><Relationship Id="rId2603" Type="http://schemas.openxmlformats.org/officeDocument/2006/relationships/header" Target="header953.xml" /><Relationship Id="rId2604" Type="http://schemas.openxmlformats.org/officeDocument/2006/relationships/footer" Target="footer952.xml" /><Relationship Id="rId2605" Type="http://schemas.openxmlformats.org/officeDocument/2006/relationships/footer" Target="footer953.xml" /><Relationship Id="rId2606" Type="http://schemas.openxmlformats.org/officeDocument/2006/relationships/header" Target="header954.xml" /><Relationship Id="rId2607" Type="http://schemas.openxmlformats.org/officeDocument/2006/relationships/footer" Target="footer954.xml" /><Relationship Id="rId2608" Type="http://schemas.openxmlformats.org/officeDocument/2006/relationships/hyperlink" Target="https://advance.lexis.com/api/document?collection=news&amp;id=urn:contentItem:55PN-CCM1-DXY4-X353-00000-00&amp;context=1519360" TargetMode="External" /><Relationship Id="rId2609" Type="http://schemas.openxmlformats.org/officeDocument/2006/relationships/hyperlink" Target="http://www.nytimes.com" TargetMode="External" /><Relationship Id="rId261" Type="http://schemas.openxmlformats.org/officeDocument/2006/relationships/header" Target="header88.xml" /><Relationship Id="rId2610" Type="http://schemas.openxmlformats.org/officeDocument/2006/relationships/header" Target="header955.xml" /><Relationship Id="rId2611" Type="http://schemas.openxmlformats.org/officeDocument/2006/relationships/header" Target="header956.xml" /><Relationship Id="rId2612" Type="http://schemas.openxmlformats.org/officeDocument/2006/relationships/footer" Target="footer955.xml" /><Relationship Id="rId2613" Type="http://schemas.openxmlformats.org/officeDocument/2006/relationships/footer" Target="footer956.xml" /><Relationship Id="rId2614" Type="http://schemas.openxmlformats.org/officeDocument/2006/relationships/header" Target="header957.xml" /><Relationship Id="rId2615" Type="http://schemas.openxmlformats.org/officeDocument/2006/relationships/footer" Target="footer957.xml" /><Relationship Id="rId2616" Type="http://schemas.openxmlformats.org/officeDocument/2006/relationships/hyperlink" Target="https://advance.lexis.com/api/document?collection=news&amp;id=urn:contentItem:4KBT-YTF0-TW8F-G3CF-00000-00&amp;context=1519360" TargetMode="External" /><Relationship Id="rId2617" Type="http://schemas.openxmlformats.org/officeDocument/2006/relationships/hyperlink" Target="http://www.nytimes.com" TargetMode="External" /><Relationship Id="rId2618" Type="http://schemas.openxmlformats.org/officeDocument/2006/relationships/header" Target="header958.xml" /><Relationship Id="rId2619" Type="http://schemas.openxmlformats.org/officeDocument/2006/relationships/header" Target="header959.xml" /><Relationship Id="rId262" Type="http://schemas.openxmlformats.org/officeDocument/2006/relationships/header" Target="header89.xml" /><Relationship Id="rId2620" Type="http://schemas.openxmlformats.org/officeDocument/2006/relationships/footer" Target="footer958.xml" /><Relationship Id="rId2621" Type="http://schemas.openxmlformats.org/officeDocument/2006/relationships/footer" Target="footer959.xml" /><Relationship Id="rId2622" Type="http://schemas.openxmlformats.org/officeDocument/2006/relationships/header" Target="header960.xml" /><Relationship Id="rId2623" Type="http://schemas.openxmlformats.org/officeDocument/2006/relationships/footer" Target="footer960.xml" /><Relationship Id="rId2624" Type="http://schemas.openxmlformats.org/officeDocument/2006/relationships/hyperlink" Target="https://advance.lexis.com/api/document?collection=news&amp;id=urn:contentItem:4D2D-D6K0-TW8F-G27F-00000-00&amp;context=1519360" TargetMode="External" /><Relationship Id="rId2625" Type="http://schemas.openxmlformats.org/officeDocument/2006/relationships/hyperlink" Target="http://www.nytimes.com" TargetMode="External" /><Relationship Id="rId2626" Type="http://schemas.openxmlformats.org/officeDocument/2006/relationships/header" Target="header961.xml" /><Relationship Id="rId2627" Type="http://schemas.openxmlformats.org/officeDocument/2006/relationships/header" Target="header962.xml" /><Relationship Id="rId2628" Type="http://schemas.openxmlformats.org/officeDocument/2006/relationships/footer" Target="footer961.xml" /><Relationship Id="rId2629" Type="http://schemas.openxmlformats.org/officeDocument/2006/relationships/footer" Target="footer962.xml" /><Relationship Id="rId263" Type="http://schemas.openxmlformats.org/officeDocument/2006/relationships/footer" Target="footer88.xml" /><Relationship Id="rId2630" Type="http://schemas.openxmlformats.org/officeDocument/2006/relationships/header" Target="header963.xml" /><Relationship Id="rId2631" Type="http://schemas.openxmlformats.org/officeDocument/2006/relationships/footer" Target="footer963.xml" /><Relationship Id="rId2632" Type="http://schemas.openxmlformats.org/officeDocument/2006/relationships/hyperlink" Target="https://advance.lexis.com/api/document?collection=news&amp;id=urn:contentItem:450X-XFV0-01CN-H1GF-00000-00&amp;context=1519360" TargetMode="External" /><Relationship Id="rId2633" Type="http://schemas.openxmlformats.org/officeDocument/2006/relationships/hyperlink" Target="http://www.nytimes.com" TargetMode="External" /><Relationship Id="rId2634" Type="http://schemas.openxmlformats.org/officeDocument/2006/relationships/header" Target="header964.xml" /><Relationship Id="rId2635" Type="http://schemas.openxmlformats.org/officeDocument/2006/relationships/header" Target="header965.xml" /><Relationship Id="rId2636" Type="http://schemas.openxmlformats.org/officeDocument/2006/relationships/footer" Target="footer964.xml" /><Relationship Id="rId2637" Type="http://schemas.openxmlformats.org/officeDocument/2006/relationships/footer" Target="footer965.xml" /><Relationship Id="rId2638" Type="http://schemas.openxmlformats.org/officeDocument/2006/relationships/header" Target="header966.xml" /><Relationship Id="rId2639" Type="http://schemas.openxmlformats.org/officeDocument/2006/relationships/footer" Target="footer966.xml" /><Relationship Id="rId264" Type="http://schemas.openxmlformats.org/officeDocument/2006/relationships/footer" Target="footer89.xml" /><Relationship Id="rId2640" Type="http://schemas.openxmlformats.org/officeDocument/2006/relationships/hyperlink" Target="https://advance.lexis.com/api/document?collection=news&amp;id=urn:contentItem:5NY6-TVV1-DXY4-X4MN-00000-00&amp;context=1519360" TargetMode="External" /><Relationship Id="rId2641" Type="http://schemas.openxmlformats.org/officeDocument/2006/relationships/hyperlink" Target="https://www.nytimes.com/2017/06/19/opinion/is-your-god-dead.html" TargetMode="External" /><Relationship Id="rId2642" Type="http://schemas.openxmlformats.org/officeDocument/2006/relationships/hyperlink" Target="https://www.umb.edu/academics/cla/faculty/thomas_ferguson" TargetMode="External" /><Relationship Id="rId2643" Type="http://schemas.openxmlformats.org/officeDocument/2006/relationships/hyperlink" Target="http://thebulletin.org/" TargetMode="External" /><Relationship Id="rId2644" Type="http://schemas.openxmlformats.org/officeDocument/2006/relationships/hyperlink" Target="http://thebulletin.org/how-us-nuclear-force-modernization-undermining-strategic-stability-burst-height-compensating-super10578" TargetMode="External" /><Relationship Id="rId2645" Type="http://schemas.openxmlformats.org/officeDocument/2006/relationships/hyperlink" Target="http://thebulletin.org/timeline" TargetMode="External" /><Relationship Id="rId2646" Type="http://schemas.openxmlformats.org/officeDocument/2006/relationships/hyperlink" Target="https://www.kirkusreviews.com/book-reviews/peter-catapano/modern-ethics-in-77-arguments/" TargetMode="External" /><Relationship Id="rId2647" Type="http://schemas.openxmlformats.org/officeDocument/2006/relationships/hyperlink" Target="http://bit.ly/1MW2kN3" TargetMode="External" /><Relationship Id="rId2648" Type="http://schemas.openxmlformats.org/officeDocument/2006/relationships/hyperlink" Target="https://www.facebook.com/nytopinion" TargetMode="External" /><Relationship Id="rId2649" Type="http://schemas.openxmlformats.org/officeDocument/2006/relationships/hyperlink" Target="http://twitter.com/NYTOpinion" TargetMode="External" /><Relationship Id="rId265" Type="http://schemas.openxmlformats.org/officeDocument/2006/relationships/header" Target="header90.xml" /><Relationship Id="rId2650" Type="http://schemas.openxmlformats.org/officeDocument/2006/relationships/hyperlink" Target="http://www.nytimes.com/newsletters/opiniontoday/" TargetMode="External" /><Relationship Id="rId2651" Type="http://schemas.openxmlformats.org/officeDocument/2006/relationships/header" Target="header967.xml" /><Relationship Id="rId2652" Type="http://schemas.openxmlformats.org/officeDocument/2006/relationships/header" Target="header968.xml" /><Relationship Id="rId2653" Type="http://schemas.openxmlformats.org/officeDocument/2006/relationships/footer" Target="footer967.xml" /><Relationship Id="rId2654" Type="http://schemas.openxmlformats.org/officeDocument/2006/relationships/footer" Target="footer968.xml" /><Relationship Id="rId2655" Type="http://schemas.openxmlformats.org/officeDocument/2006/relationships/header" Target="header969.xml" /><Relationship Id="rId2656" Type="http://schemas.openxmlformats.org/officeDocument/2006/relationships/footer" Target="footer969.xml" /><Relationship Id="rId2657" Type="http://schemas.openxmlformats.org/officeDocument/2006/relationships/hyperlink" Target="https://advance.lexis.com/api/document?collection=news&amp;id=urn:contentItem:3SC6-W780-0024-J4J2-00000-00&amp;context=1519360" TargetMode="External" /><Relationship Id="rId2658" Type="http://schemas.openxmlformats.org/officeDocument/2006/relationships/hyperlink" Target="https://advance.lexis.com/api/document?collection=news&amp;id=urn:contentItem:3SC6-W780-0024-J4J2-00000-00&amp;context=1519360" TargetMode="External" /><Relationship Id="rId2659" Type="http://schemas.openxmlformats.org/officeDocument/2006/relationships/header" Target="header970.xml" /><Relationship Id="rId266" Type="http://schemas.openxmlformats.org/officeDocument/2006/relationships/footer" Target="footer90.xml" /><Relationship Id="rId2660" Type="http://schemas.openxmlformats.org/officeDocument/2006/relationships/header" Target="header971.xml" /><Relationship Id="rId2661" Type="http://schemas.openxmlformats.org/officeDocument/2006/relationships/footer" Target="footer970.xml" /><Relationship Id="rId2662" Type="http://schemas.openxmlformats.org/officeDocument/2006/relationships/footer" Target="footer971.xml" /><Relationship Id="rId2663" Type="http://schemas.openxmlformats.org/officeDocument/2006/relationships/header" Target="header972.xml" /><Relationship Id="rId2664" Type="http://schemas.openxmlformats.org/officeDocument/2006/relationships/footer" Target="footer972.xml" /><Relationship Id="rId2665" Type="http://schemas.openxmlformats.org/officeDocument/2006/relationships/hyperlink" Target="https://advance.lexis.com/api/document?collection=news&amp;id=urn:contentItem:520K-SG11-JBG3-61B4-00000-00&amp;context=1519360" TargetMode="External" /><Relationship Id="rId2666" Type="http://schemas.openxmlformats.org/officeDocument/2006/relationships/hyperlink" Target="http://www.nytimes.com" TargetMode="External" /><Relationship Id="rId2667" Type="http://schemas.openxmlformats.org/officeDocument/2006/relationships/header" Target="header973.xml" /><Relationship Id="rId2668" Type="http://schemas.openxmlformats.org/officeDocument/2006/relationships/header" Target="header974.xml" /><Relationship Id="rId2669" Type="http://schemas.openxmlformats.org/officeDocument/2006/relationships/footer" Target="footer973.xml" /><Relationship Id="rId267" Type="http://schemas.openxmlformats.org/officeDocument/2006/relationships/hyperlink" Target="https://advance.lexis.com/api/document?collection=news&amp;id=urn:contentItem:3SJ5-4970-0014-51X1-00000-00&amp;context=1519360" TargetMode="External" /><Relationship Id="rId2670" Type="http://schemas.openxmlformats.org/officeDocument/2006/relationships/footer" Target="footer974.xml" /><Relationship Id="rId2671" Type="http://schemas.openxmlformats.org/officeDocument/2006/relationships/header" Target="header975.xml" /><Relationship Id="rId2672" Type="http://schemas.openxmlformats.org/officeDocument/2006/relationships/footer" Target="footer975.xml" /><Relationship Id="rId2673" Type="http://schemas.openxmlformats.org/officeDocument/2006/relationships/hyperlink" Target="https://advance.lexis.com/api/document?collection=news&amp;id=urn:contentItem:5BN8-H171-DXY4-X2GS-00000-00&amp;context=1519360" TargetMode="External" /><Relationship Id="rId2674" Type="http://schemas.openxmlformats.org/officeDocument/2006/relationships/hyperlink" Target="http://www.nytimes.com/2014/02/27/business/international/private-jet-airline-bets-on-a-thrifty-streak-in-the-rich.html" TargetMode="External" /><Relationship Id="rId2675" Type="http://schemas.openxmlformats.org/officeDocument/2006/relationships/header" Target="header976.xml" /><Relationship Id="rId2676" Type="http://schemas.openxmlformats.org/officeDocument/2006/relationships/header" Target="header977.xml" /><Relationship Id="rId2677" Type="http://schemas.openxmlformats.org/officeDocument/2006/relationships/footer" Target="footer976.xml" /><Relationship Id="rId2678" Type="http://schemas.openxmlformats.org/officeDocument/2006/relationships/footer" Target="footer977.xml" /><Relationship Id="rId2679" Type="http://schemas.openxmlformats.org/officeDocument/2006/relationships/header" Target="header978.xml" /><Relationship Id="rId268" Type="http://schemas.openxmlformats.org/officeDocument/2006/relationships/hyperlink" Target="https://advance.lexis.com/api/document?collection=news&amp;id=urn:contentItem:3SJ5-4970-0014-51X1-00000-00&amp;context=1519360" TargetMode="External" /><Relationship Id="rId2680" Type="http://schemas.openxmlformats.org/officeDocument/2006/relationships/footer" Target="footer978.xml" /><Relationship Id="rId2681" Type="http://schemas.openxmlformats.org/officeDocument/2006/relationships/hyperlink" Target="https://advance.lexis.com/api/document?collection=news&amp;id=urn:contentItem:51XX-0W81-JBG3-61MT-00000-00&amp;context=1519360" TargetMode="External" /><Relationship Id="rId2682" Type="http://schemas.openxmlformats.org/officeDocument/2006/relationships/hyperlink" Target="http://www.nytimes.com" TargetMode="External" /><Relationship Id="rId2683" Type="http://schemas.openxmlformats.org/officeDocument/2006/relationships/header" Target="header979.xml" /><Relationship Id="rId2684" Type="http://schemas.openxmlformats.org/officeDocument/2006/relationships/header" Target="header980.xml" /><Relationship Id="rId2685" Type="http://schemas.openxmlformats.org/officeDocument/2006/relationships/footer" Target="footer979.xml" /><Relationship Id="rId2686" Type="http://schemas.openxmlformats.org/officeDocument/2006/relationships/footer" Target="footer980.xml" /><Relationship Id="rId2687" Type="http://schemas.openxmlformats.org/officeDocument/2006/relationships/header" Target="header981.xml" /><Relationship Id="rId2688" Type="http://schemas.openxmlformats.org/officeDocument/2006/relationships/footer" Target="footer981.xml" /><Relationship Id="rId2689" Type="http://schemas.openxmlformats.org/officeDocument/2006/relationships/hyperlink" Target="https://advance.lexis.com/api/document?collection=news&amp;id=urn:contentItem:5BKS-R861-DXY4-X4JN-00000-00&amp;context=1519360" TargetMode="External" /><Relationship Id="rId269" Type="http://schemas.openxmlformats.org/officeDocument/2006/relationships/header" Target="header91.xml" /><Relationship Id="rId2690" Type="http://schemas.openxmlformats.org/officeDocument/2006/relationships/hyperlink" Target="http://www.nytimes.com/2014/02/25/us/a-mayor-in-the-middle-of-two-san-franciscos.html" TargetMode="External" /><Relationship Id="rId2691" Type="http://schemas.openxmlformats.org/officeDocument/2006/relationships/header" Target="header982.xml" /><Relationship Id="rId2692" Type="http://schemas.openxmlformats.org/officeDocument/2006/relationships/header" Target="header983.xml" /><Relationship Id="rId2693" Type="http://schemas.openxmlformats.org/officeDocument/2006/relationships/footer" Target="footer982.xml" /><Relationship Id="rId2694" Type="http://schemas.openxmlformats.org/officeDocument/2006/relationships/footer" Target="footer983.xml" /><Relationship Id="rId2695" Type="http://schemas.openxmlformats.org/officeDocument/2006/relationships/header" Target="header984.xml" /><Relationship Id="rId2696" Type="http://schemas.openxmlformats.org/officeDocument/2006/relationships/footer" Target="footer984.xml" /><Relationship Id="rId2697" Type="http://schemas.openxmlformats.org/officeDocument/2006/relationships/hyperlink" Target="https://advance.lexis.com/api/document?collection=news&amp;id=urn:contentItem:55MY-KSP1-DXY4-X4VH-00000-00&amp;context=1519360" TargetMode="External" /><Relationship Id="rId2698" Type="http://schemas.openxmlformats.org/officeDocument/2006/relationships/hyperlink" Target="http://www.nytimes.com" TargetMode="External" /><Relationship Id="rId2699" Type="http://schemas.openxmlformats.org/officeDocument/2006/relationships/header" Target="header985.xml" /><Relationship Id="rId27" Type="http://schemas.openxmlformats.org/officeDocument/2006/relationships/header" Target="header10.xml" /><Relationship Id="rId270" Type="http://schemas.openxmlformats.org/officeDocument/2006/relationships/header" Target="header92.xml" /><Relationship Id="rId2700" Type="http://schemas.openxmlformats.org/officeDocument/2006/relationships/header" Target="header986.xml" /><Relationship Id="rId2701" Type="http://schemas.openxmlformats.org/officeDocument/2006/relationships/footer" Target="footer985.xml" /><Relationship Id="rId2702" Type="http://schemas.openxmlformats.org/officeDocument/2006/relationships/footer" Target="footer986.xml" /><Relationship Id="rId2703" Type="http://schemas.openxmlformats.org/officeDocument/2006/relationships/header" Target="header987.xml" /><Relationship Id="rId2704" Type="http://schemas.openxmlformats.org/officeDocument/2006/relationships/footer" Target="footer987.xml" /><Relationship Id="rId2705" Type="http://schemas.openxmlformats.org/officeDocument/2006/relationships/hyperlink" Target="https://advance.lexis.com/api/document?collection=news&amp;id=urn:contentItem:520T-PK41-DXY4-X52X-00000-00&amp;context=1519360" TargetMode="External" /><Relationship Id="rId2706" Type="http://schemas.openxmlformats.org/officeDocument/2006/relationships/hyperlink" Target="http://www.nytimes.com" TargetMode="External" /><Relationship Id="rId2707" Type="http://schemas.openxmlformats.org/officeDocument/2006/relationships/header" Target="header988.xml" /><Relationship Id="rId2708" Type="http://schemas.openxmlformats.org/officeDocument/2006/relationships/header" Target="header989.xml" /><Relationship Id="rId2709" Type="http://schemas.openxmlformats.org/officeDocument/2006/relationships/footer" Target="footer988.xml" /><Relationship Id="rId271" Type="http://schemas.openxmlformats.org/officeDocument/2006/relationships/footer" Target="footer91.xml" /><Relationship Id="rId2710" Type="http://schemas.openxmlformats.org/officeDocument/2006/relationships/footer" Target="footer989.xml" /><Relationship Id="rId2711" Type="http://schemas.openxmlformats.org/officeDocument/2006/relationships/header" Target="header990.xml" /><Relationship Id="rId2712" Type="http://schemas.openxmlformats.org/officeDocument/2006/relationships/footer" Target="footer990.xml" /><Relationship Id="rId2713" Type="http://schemas.openxmlformats.org/officeDocument/2006/relationships/hyperlink" Target="https://advance.lexis.com/api/document?collection=news&amp;id=urn:contentItem:3T2V-NJD0-007F-G4C8-00000-00&amp;context=1519360" TargetMode="External" /><Relationship Id="rId2714" Type="http://schemas.openxmlformats.org/officeDocument/2006/relationships/header" Target="header991.xml" /><Relationship Id="rId2715" Type="http://schemas.openxmlformats.org/officeDocument/2006/relationships/header" Target="header992.xml" /><Relationship Id="rId2716" Type="http://schemas.openxmlformats.org/officeDocument/2006/relationships/footer" Target="footer991.xml" /><Relationship Id="rId2717" Type="http://schemas.openxmlformats.org/officeDocument/2006/relationships/footer" Target="footer992.xml" /><Relationship Id="rId2718" Type="http://schemas.openxmlformats.org/officeDocument/2006/relationships/header" Target="header993.xml" /><Relationship Id="rId2719" Type="http://schemas.openxmlformats.org/officeDocument/2006/relationships/footer" Target="footer993.xml" /><Relationship Id="rId272" Type="http://schemas.openxmlformats.org/officeDocument/2006/relationships/footer" Target="footer92.xml" /><Relationship Id="rId2720" Type="http://schemas.openxmlformats.org/officeDocument/2006/relationships/hyperlink" Target="https://advance.lexis.com/api/document?collection=news&amp;id=urn:contentItem:51Y3-YMK1-JBG3-6494-00000-00&amp;context=1519360" TargetMode="External" /><Relationship Id="rId2721" Type="http://schemas.openxmlformats.org/officeDocument/2006/relationships/hyperlink" Target="http://www.nytimes.com" TargetMode="External" /><Relationship Id="rId2722" Type="http://schemas.openxmlformats.org/officeDocument/2006/relationships/header" Target="header994.xml" /><Relationship Id="rId2723" Type="http://schemas.openxmlformats.org/officeDocument/2006/relationships/header" Target="header995.xml" /><Relationship Id="rId2724" Type="http://schemas.openxmlformats.org/officeDocument/2006/relationships/footer" Target="footer994.xml" /><Relationship Id="rId2725" Type="http://schemas.openxmlformats.org/officeDocument/2006/relationships/footer" Target="footer995.xml" /><Relationship Id="rId2726" Type="http://schemas.openxmlformats.org/officeDocument/2006/relationships/header" Target="header996.xml" /><Relationship Id="rId2727" Type="http://schemas.openxmlformats.org/officeDocument/2006/relationships/footer" Target="footer996.xml" /><Relationship Id="rId2728" Type="http://schemas.openxmlformats.org/officeDocument/2006/relationships/hyperlink" Target="https://advance.lexis.com/api/document?collection=news&amp;id=urn:contentItem:4RG0-64Y0-TW8F-G07J-00000-00&amp;context=1519360" TargetMode="External" /><Relationship Id="rId2729" Type="http://schemas.openxmlformats.org/officeDocument/2006/relationships/hyperlink" Target="http://www.nytimes.com" TargetMode="External" /><Relationship Id="rId273" Type="http://schemas.openxmlformats.org/officeDocument/2006/relationships/header" Target="header93.xml" /><Relationship Id="rId2730" Type="http://schemas.openxmlformats.org/officeDocument/2006/relationships/header" Target="header997.xml" /><Relationship Id="rId2731" Type="http://schemas.openxmlformats.org/officeDocument/2006/relationships/header" Target="header998.xml" /><Relationship Id="rId2732" Type="http://schemas.openxmlformats.org/officeDocument/2006/relationships/footer" Target="footer997.xml" /><Relationship Id="rId2733" Type="http://schemas.openxmlformats.org/officeDocument/2006/relationships/footer" Target="footer998.xml" /><Relationship Id="rId2734" Type="http://schemas.openxmlformats.org/officeDocument/2006/relationships/header" Target="header999.xml" /><Relationship Id="rId2735" Type="http://schemas.openxmlformats.org/officeDocument/2006/relationships/footer" Target="footer999.xml" /><Relationship Id="rId2736" Type="http://schemas.openxmlformats.org/officeDocument/2006/relationships/hyperlink" Target="https://advance.lexis.com/api/document?collection=news&amp;id=urn:contentItem:51X2-W231-JBG3-64MN-00000-00&amp;context=1519360" TargetMode="External" /><Relationship Id="rId2737" Type="http://schemas.openxmlformats.org/officeDocument/2006/relationships/hyperlink" Target="http://www.nytimes.com" TargetMode="External" /><Relationship Id="rId2738" Type="http://schemas.openxmlformats.org/officeDocument/2006/relationships/header" Target="header1000.xml" /><Relationship Id="rId2739" Type="http://schemas.openxmlformats.org/officeDocument/2006/relationships/header" Target="header1001.xml" /><Relationship Id="rId274" Type="http://schemas.openxmlformats.org/officeDocument/2006/relationships/footer" Target="footer93.xml" /><Relationship Id="rId2740" Type="http://schemas.openxmlformats.org/officeDocument/2006/relationships/footer" Target="footer1000.xml" /><Relationship Id="rId2741" Type="http://schemas.openxmlformats.org/officeDocument/2006/relationships/footer" Target="footer1001.xml" /><Relationship Id="rId2742" Type="http://schemas.openxmlformats.org/officeDocument/2006/relationships/header" Target="header1002.xml" /><Relationship Id="rId2743" Type="http://schemas.openxmlformats.org/officeDocument/2006/relationships/footer" Target="footer1002.xml" /><Relationship Id="rId2744" Type="http://schemas.openxmlformats.org/officeDocument/2006/relationships/hyperlink" Target="https://advance.lexis.com/api/document?collection=news&amp;id=urn:contentItem:3SC6-WPC0-0024-J1V8-00000-00&amp;context=1519360" TargetMode="External" /><Relationship Id="rId2745" Type="http://schemas.openxmlformats.org/officeDocument/2006/relationships/header" Target="header1003.xml" /><Relationship Id="rId2746" Type="http://schemas.openxmlformats.org/officeDocument/2006/relationships/header" Target="header1004.xml" /><Relationship Id="rId2747" Type="http://schemas.openxmlformats.org/officeDocument/2006/relationships/footer" Target="footer1003.xml" /><Relationship Id="rId2748" Type="http://schemas.openxmlformats.org/officeDocument/2006/relationships/footer" Target="footer1004.xml" /><Relationship Id="rId2749" Type="http://schemas.openxmlformats.org/officeDocument/2006/relationships/header" Target="header1005.xml" /><Relationship Id="rId275" Type="http://schemas.openxmlformats.org/officeDocument/2006/relationships/hyperlink" Target="https://advance.lexis.com/api/document?collection=news&amp;id=urn:contentItem:489G-SJC0-01KN-23HW-00000-00&amp;context=1519360" TargetMode="External" /><Relationship Id="rId2750" Type="http://schemas.openxmlformats.org/officeDocument/2006/relationships/footer" Target="footer1005.xml" /><Relationship Id="rId2751" Type="http://schemas.openxmlformats.org/officeDocument/2006/relationships/hyperlink" Target="https://advance.lexis.com/api/document?collection=news&amp;id=urn:contentItem:51WV-4MN1-JBG3-62K1-00000-00&amp;context=1519360" TargetMode="External" /><Relationship Id="rId2752" Type="http://schemas.openxmlformats.org/officeDocument/2006/relationships/hyperlink" Target="http://www.nytimes.com" TargetMode="External" /><Relationship Id="rId2753" Type="http://schemas.openxmlformats.org/officeDocument/2006/relationships/header" Target="header1006.xml" /><Relationship Id="rId2754" Type="http://schemas.openxmlformats.org/officeDocument/2006/relationships/header" Target="header1007.xml" /><Relationship Id="rId2755" Type="http://schemas.openxmlformats.org/officeDocument/2006/relationships/footer" Target="footer1006.xml" /><Relationship Id="rId2756" Type="http://schemas.openxmlformats.org/officeDocument/2006/relationships/footer" Target="footer1007.xml" /><Relationship Id="rId2757" Type="http://schemas.openxmlformats.org/officeDocument/2006/relationships/header" Target="header1008.xml" /><Relationship Id="rId2758" Type="http://schemas.openxmlformats.org/officeDocument/2006/relationships/footer" Target="footer1008.xml" /><Relationship Id="rId2759" Type="http://schemas.openxmlformats.org/officeDocument/2006/relationships/hyperlink" Target="https://advance.lexis.com/api/document?collection=news&amp;id=urn:contentItem:3T7S-CSD0-007F-G284-00000-00&amp;context=1519360" TargetMode="External" /><Relationship Id="rId276" Type="http://schemas.openxmlformats.org/officeDocument/2006/relationships/hyperlink" Target="http://www.nytimes.com" TargetMode="External" /><Relationship Id="rId2760" Type="http://schemas.openxmlformats.org/officeDocument/2006/relationships/hyperlink" Target="https://advance.lexis.com/api/document?collection=news&amp;id=urn:contentItem:3T7S-CSD0-007F-G284-00000-00&amp;context=1519360" TargetMode="External" /><Relationship Id="rId2761" Type="http://schemas.openxmlformats.org/officeDocument/2006/relationships/header" Target="header1009.xml" /><Relationship Id="rId2762" Type="http://schemas.openxmlformats.org/officeDocument/2006/relationships/header" Target="header1010.xml" /><Relationship Id="rId2763" Type="http://schemas.openxmlformats.org/officeDocument/2006/relationships/footer" Target="footer1009.xml" /><Relationship Id="rId2764" Type="http://schemas.openxmlformats.org/officeDocument/2006/relationships/footer" Target="footer1010.xml" /><Relationship Id="rId2765" Type="http://schemas.openxmlformats.org/officeDocument/2006/relationships/header" Target="header1011.xml" /><Relationship Id="rId2766" Type="http://schemas.openxmlformats.org/officeDocument/2006/relationships/footer" Target="footer1011.xml" /><Relationship Id="rId2767" Type="http://schemas.openxmlformats.org/officeDocument/2006/relationships/hyperlink" Target="https://advance.lexis.com/api/document?collection=news&amp;id=urn:contentItem:3S8G-BR40-0007-J3D6-00000-00&amp;context=1519360" TargetMode="External" /><Relationship Id="rId2768" Type="http://schemas.openxmlformats.org/officeDocument/2006/relationships/header" Target="header1012.xml" /><Relationship Id="rId2769" Type="http://schemas.openxmlformats.org/officeDocument/2006/relationships/header" Target="header1013.xml" /><Relationship Id="rId277" Type="http://schemas.openxmlformats.org/officeDocument/2006/relationships/header" Target="header94.xml" /><Relationship Id="rId2770" Type="http://schemas.openxmlformats.org/officeDocument/2006/relationships/footer" Target="footer1012.xml" /><Relationship Id="rId2771" Type="http://schemas.openxmlformats.org/officeDocument/2006/relationships/footer" Target="footer1013.xml" /><Relationship Id="rId2772" Type="http://schemas.openxmlformats.org/officeDocument/2006/relationships/header" Target="header1014.xml" /><Relationship Id="rId2773" Type="http://schemas.openxmlformats.org/officeDocument/2006/relationships/footer" Target="footer1014.xml" /><Relationship Id="rId2774" Type="http://schemas.openxmlformats.org/officeDocument/2006/relationships/hyperlink" Target="https://advance.lexis.com/api/document?collection=news&amp;id=urn:contentItem:3T3P-SJ70-007F-G0NR-00000-00&amp;context=1519360" TargetMode="External" /><Relationship Id="rId2775" Type="http://schemas.openxmlformats.org/officeDocument/2006/relationships/header" Target="header1015.xml" /><Relationship Id="rId2776" Type="http://schemas.openxmlformats.org/officeDocument/2006/relationships/header" Target="header1016.xml" /><Relationship Id="rId2777" Type="http://schemas.openxmlformats.org/officeDocument/2006/relationships/footer" Target="footer1015.xml" /><Relationship Id="rId2778" Type="http://schemas.openxmlformats.org/officeDocument/2006/relationships/footer" Target="footer1016.xml" /><Relationship Id="rId2779" Type="http://schemas.openxmlformats.org/officeDocument/2006/relationships/header" Target="header1017.xml" /><Relationship Id="rId278" Type="http://schemas.openxmlformats.org/officeDocument/2006/relationships/header" Target="header95.xml" /><Relationship Id="rId2780" Type="http://schemas.openxmlformats.org/officeDocument/2006/relationships/footer" Target="footer1017.xml" /><Relationship Id="rId2781" Type="http://schemas.openxmlformats.org/officeDocument/2006/relationships/hyperlink" Target="https://advance.lexis.com/api/document?collection=news&amp;id=urn:contentItem:3SWY-CX70-007F-G16K-00000-00&amp;context=1519360" TargetMode="External" /><Relationship Id="rId2782" Type="http://schemas.openxmlformats.org/officeDocument/2006/relationships/hyperlink" Target="https://advance.lexis.com/api/document?collection=news&amp;id=urn:contentItem:3SWY-CX70-007F-G16K-00000-00&amp;context=1519360" TargetMode="External" /><Relationship Id="rId2783" Type="http://schemas.openxmlformats.org/officeDocument/2006/relationships/header" Target="header1018.xml" /><Relationship Id="rId2784" Type="http://schemas.openxmlformats.org/officeDocument/2006/relationships/header" Target="header1019.xml" /><Relationship Id="rId2785" Type="http://schemas.openxmlformats.org/officeDocument/2006/relationships/footer" Target="footer1018.xml" /><Relationship Id="rId2786" Type="http://schemas.openxmlformats.org/officeDocument/2006/relationships/footer" Target="footer1019.xml" /><Relationship Id="rId2787" Type="http://schemas.openxmlformats.org/officeDocument/2006/relationships/header" Target="header1020.xml" /><Relationship Id="rId2788" Type="http://schemas.openxmlformats.org/officeDocument/2006/relationships/footer" Target="footer1020.xml" /><Relationship Id="rId2789" Type="http://schemas.openxmlformats.org/officeDocument/2006/relationships/hyperlink" Target="https://advance.lexis.com/api/document?collection=news&amp;id=urn:contentItem:4CWR-1SM0-TW8F-G25M-00000-00&amp;context=1519360" TargetMode="External" /><Relationship Id="rId279" Type="http://schemas.openxmlformats.org/officeDocument/2006/relationships/footer" Target="footer94.xml" /><Relationship Id="rId2790" Type="http://schemas.openxmlformats.org/officeDocument/2006/relationships/hyperlink" Target="http://www.nytimes.com" TargetMode="External" /><Relationship Id="rId2791" Type="http://schemas.openxmlformats.org/officeDocument/2006/relationships/header" Target="header1021.xml" /><Relationship Id="rId2792" Type="http://schemas.openxmlformats.org/officeDocument/2006/relationships/header" Target="header1022.xml" /><Relationship Id="rId2793" Type="http://schemas.openxmlformats.org/officeDocument/2006/relationships/footer" Target="footer1021.xml" /><Relationship Id="rId2794" Type="http://schemas.openxmlformats.org/officeDocument/2006/relationships/footer" Target="footer1022.xml" /><Relationship Id="rId2795" Type="http://schemas.openxmlformats.org/officeDocument/2006/relationships/header" Target="header1023.xml" /><Relationship Id="rId2796" Type="http://schemas.openxmlformats.org/officeDocument/2006/relationships/footer" Target="footer1023.xml" /><Relationship Id="rId2797" Type="http://schemas.openxmlformats.org/officeDocument/2006/relationships/hyperlink" Target="https://advance.lexis.com/api/document?collection=news&amp;id=urn:contentItem:7V4P-N431-2PBB-24N2-00000-00&amp;context=1519360" TargetMode="External" /><Relationship Id="rId2798" Type="http://schemas.openxmlformats.org/officeDocument/2006/relationships/hyperlink" Target="http://www.nytimes.com" TargetMode="External" /><Relationship Id="rId2799" Type="http://schemas.openxmlformats.org/officeDocument/2006/relationships/header" Target="header1024.xml" /><Relationship Id="rId28" Type="http://schemas.openxmlformats.org/officeDocument/2006/relationships/header" Target="header11.xml" /><Relationship Id="rId280" Type="http://schemas.openxmlformats.org/officeDocument/2006/relationships/footer" Target="footer95.xml" /><Relationship Id="rId2800" Type="http://schemas.openxmlformats.org/officeDocument/2006/relationships/header" Target="header1025.xml" /><Relationship Id="rId2801" Type="http://schemas.openxmlformats.org/officeDocument/2006/relationships/footer" Target="footer1024.xml" /><Relationship Id="rId2802" Type="http://schemas.openxmlformats.org/officeDocument/2006/relationships/footer" Target="footer1025.xml" /><Relationship Id="rId2803" Type="http://schemas.openxmlformats.org/officeDocument/2006/relationships/header" Target="header1026.xml" /><Relationship Id="rId2804" Type="http://schemas.openxmlformats.org/officeDocument/2006/relationships/footer" Target="footer1026.xml" /><Relationship Id="rId2805" Type="http://schemas.openxmlformats.org/officeDocument/2006/relationships/hyperlink" Target="https://advance.lexis.com/api/document?collection=news&amp;id=urn:contentItem:4CSJ-29X0-TW8F-G318-00000-00&amp;context=1519360" TargetMode="External" /><Relationship Id="rId2806" Type="http://schemas.openxmlformats.org/officeDocument/2006/relationships/hyperlink" Target="http://www.nytimes.com" TargetMode="External" /><Relationship Id="rId2807" Type="http://schemas.openxmlformats.org/officeDocument/2006/relationships/header" Target="header1027.xml" /><Relationship Id="rId2808" Type="http://schemas.openxmlformats.org/officeDocument/2006/relationships/header" Target="header1028.xml" /><Relationship Id="rId2809" Type="http://schemas.openxmlformats.org/officeDocument/2006/relationships/footer" Target="footer1027.xml" /><Relationship Id="rId281" Type="http://schemas.openxmlformats.org/officeDocument/2006/relationships/header" Target="header96.xml" /><Relationship Id="rId2810" Type="http://schemas.openxmlformats.org/officeDocument/2006/relationships/footer" Target="footer1028.xml" /><Relationship Id="rId2811" Type="http://schemas.openxmlformats.org/officeDocument/2006/relationships/header" Target="header1029.xml" /><Relationship Id="rId2812" Type="http://schemas.openxmlformats.org/officeDocument/2006/relationships/footer" Target="footer1029.xml" /><Relationship Id="rId2813" Type="http://schemas.openxmlformats.org/officeDocument/2006/relationships/hyperlink" Target="https://advance.lexis.com/api/document?collection=news&amp;id=urn:contentItem:44KD-9M00-0109-T0P9-00000-00&amp;context=1519360" TargetMode="External" /><Relationship Id="rId2814" Type="http://schemas.openxmlformats.org/officeDocument/2006/relationships/hyperlink" Target="http://www.nytimes.com" TargetMode="External" /><Relationship Id="rId2815" Type="http://schemas.openxmlformats.org/officeDocument/2006/relationships/header" Target="header1030.xml" /><Relationship Id="rId2816" Type="http://schemas.openxmlformats.org/officeDocument/2006/relationships/header" Target="header1031.xml" /><Relationship Id="rId2817" Type="http://schemas.openxmlformats.org/officeDocument/2006/relationships/footer" Target="footer1030.xml" /><Relationship Id="rId2818" Type="http://schemas.openxmlformats.org/officeDocument/2006/relationships/footer" Target="footer1031.xml" /><Relationship Id="rId2819" Type="http://schemas.openxmlformats.org/officeDocument/2006/relationships/header" Target="header1032.xml" /><Relationship Id="rId282" Type="http://schemas.openxmlformats.org/officeDocument/2006/relationships/footer" Target="footer96.xml" /><Relationship Id="rId2820" Type="http://schemas.openxmlformats.org/officeDocument/2006/relationships/footer" Target="footer1032.xml" /><Relationship Id="rId2821" Type="http://schemas.openxmlformats.org/officeDocument/2006/relationships/hyperlink" Target="https://advance.lexis.com/api/document?collection=news&amp;id=urn:contentItem:3SC6-WV70-0024-J24K-00000-00&amp;context=1519360" TargetMode="External" /><Relationship Id="rId2822" Type="http://schemas.openxmlformats.org/officeDocument/2006/relationships/header" Target="header1033.xml" /><Relationship Id="rId2823" Type="http://schemas.openxmlformats.org/officeDocument/2006/relationships/header" Target="header1034.xml" /><Relationship Id="rId2824" Type="http://schemas.openxmlformats.org/officeDocument/2006/relationships/footer" Target="footer1033.xml" /><Relationship Id="rId2825" Type="http://schemas.openxmlformats.org/officeDocument/2006/relationships/footer" Target="footer1034.xml" /><Relationship Id="rId2826" Type="http://schemas.openxmlformats.org/officeDocument/2006/relationships/header" Target="header1035.xml" /><Relationship Id="rId2827" Type="http://schemas.openxmlformats.org/officeDocument/2006/relationships/footer" Target="footer1035.xml" /><Relationship Id="rId2828" Type="http://schemas.openxmlformats.org/officeDocument/2006/relationships/hyperlink" Target="https://advance.lexis.com/api/document?collection=news&amp;id=urn:contentItem:3S89-2BP0-0005-G1F8-00000-00&amp;context=1519360" TargetMode="External" /><Relationship Id="rId2829" Type="http://schemas.openxmlformats.org/officeDocument/2006/relationships/hyperlink" Target="https://advance.lexis.com/api/document?collection=news&amp;id=urn:contentItem:3S89-2BP0-0005-G1F8-00000-00&amp;context=1519360" TargetMode="External" /><Relationship Id="rId283" Type="http://schemas.openxmlformats.org/officeDocument/2006/relationships/hyperlink" Target="https://advance.lexis.com/api/document?collection=news&amp;id=urn:contentItem:485V-RK20-01KN-21GJ-00000-00&amp;context=1519360" TargetMode="External" /><Relationship Id="rId2830" Type="http://schemas.openxmlformats.org/officeDocument/2006/relationships/header" Target="header1036.xml" /><Relationship Id="rId2831" Type="http://schemas.openxmlformats.org/officeDocument/2006/relationships/header" Target="header1037.xml" /><Relationship Id="rId2832" Type="http://schemas.openxmlformats.org/officeDocument/2006/relationships/footer" Target="footer1036.xml" /><Relationship Id="rId2833" Type="http://schemas.openxmlformats.org/officeDocument/2006/relationships/footer" Target="footer1037.xml" /><Relationship Id="rId2834" Type="http://schemas.openxmlformats.org/officeDocument/2006/relationships/header" Target="header1038.xml" /><Relationship Id="rId2835" Type="http://schemas.openxmlformats.org/officeDocument/2006/relationships/footer" Target="footer1038.xml" /><Relationship Id="rId2836" Type="http://schemas.openxmlformats.org/officeDocument/2006/relationships/hyperlink" Target="https://advance.lexis.com/api/document?collection=news&amp;id=urn:contentItem:4R9X-RYC0-TW8F-G1FH-00000-00&amp;context=1519360" TargetMode="External" /><Relationship Id="rId2837" Type="http://schemas.openxmlformats.org/officeDocument/2006/relationships/hyperlink" Target="http://www.nytimes.com" TargetMode="External" /><Relationship Id="rId2838" Type="http://schemas.openxmlformats.org/officeDocument/2006/relationships/header" Target="header1039.xml" /><Relationship Id="rId2839" Type="http://schemas.openxmlformats.org/officeDocument/2006/relationships/header" Target="header1040.xml" /><Relationship Id="rId284" Type="http://schemas.openxmlformats.org/officeDocument/2006/relationships/hyperlink" Target="http://www.nytimes.com" TargetMode="External" /><Relationship Id="rId2840" Type="http://schemas.openxmlformats.org/officeDocument/2006/relationships/footer" Target="footer1039.xml" /><Relationship Id="rId2841" Type="http://schemas.openxmlformats.org/officeDocument/2006/relationships/footer" Target="footer1040.xml" /><Relationship Id="rId2842" Type="http://schemas.openxmlformats.org/officeDocument/2006/relationships/header" Target="header1041.xml" /><Relationship Id="rId2843" Type="http://schemas.openxmlformats.org/officeDocument/2006/relationships/footer" Target="footer1041.xml" /><Relationship Id="rId2844" Type="http://schemas.openxmlformats.org/officeDocument/2006/relationships/hyperlink" Target="https://advance.lexis.com/api/document?collection=news&amp;id=urn:contentItem:58F6-T3F1-DXY4-X3KM-00000-00&amp;context=1519360" TargetMode="External" /><Relationship Id="rId2845" Type="http://schemas.openxmlformats.org/officeDocument/2006/relationships/hyperlink" Target="http://www.nytimes.com/2013/05/17/sports/soccer/david-beckham-announces-retirement-from-soccer.html" TargetMode="External" /><Relationship Id="rId2846" Type="http://schemas.openxmlformats.org/officeDocument/2006/relationships/header" Target="header1042.xml" /><Relationship Id="rId2847" Type="http://schemas.openxmlformats.org/officeDocument/2006/relationships/header" Target="header1043.xml" /><Relationship Id="rId2848" Type="http://schemas.openxmlformats.org/officeDocument/2006/relationships/footer" Target="footer1042.xml" /><Relationship Id="rId2849" Type="http://schemas.openxmlformats.org/officeDocument/2006/relationships/footer" Target="footer1043.xml" /><Relationship Id="rId285" Type="http://schemas.openxmlformats.org/officeDocument/2006/relationships/header" Target="header97.xml" /><Relationship Id="rId2850" Type="http://schemas.openxmlformats.org/officeDocument/2006/relationships/header" Target="header1044.xml" /><Relationship Id="rId2851" Type="http://schemas.openxmlformats.org/officeDocument/2006/relationships/footer" Target="footer1044.xml" /><Relationship Id="rId2852" Type="http://schemas.openxmlformats.org/officeDocument/2006/relationships/hyperlink" Target="https://advance.lexis.com/api/document?collection=news&amp;id=urn:contentItem:3S8G-BNJ0-0007-J0T4-00000-00&amp;context=1519360" TargetMode="External" /><Relationship Id="rId2853" Type="http://schemas.openxmlformats.org/officeDocument/2006/relationships/header" Target="header1045.xml" /><Relationship Id="rId2854" Type="http://schemas.openxmlformats.org/officeDocument/2006/relationships/header" Target="header1046.xml" /><Relationship Id="rId2855" Type="http://schemas.openxmlformats.org/officeDocument/2006/relationships/footer" Target="footer1045.xml" /><Relationship Id="rId2856" Type="http://schemas.openxmlformats.org/officeDocument/2006/relationships/footer" Target="footer1046.xml" /><Relationship Id="rId2857" Type="http://schemas.openxmlformats.org/officeDocument/2006/relationships/header" Target="header1047.xml" /><Relationship Id="rId2858" Type="http://schemas.openxmlformats.org/officeDocument/2006/relationships/footer" Target="footer1047.xml" /><Relationship Id="rId2859" Type="http://schemas.openxmlformats.org/officeDocument/2006/relationships/hyperlink" Target="https://advance.lexis.com/api/document?collection=news&amp;id=urn:contentItem:7V4X-NKN0-Y8TC-S1DH-00000-00&amp;context=1519360" TargetMode="External" /><Relationship Id="rId286" Type="http://schemas.openxmlformats.org/officeDocument/2006/relationships/header" Target="header98.xml" /><Relationship Id="rId2860" Type="http://schemas.openxmlformats.org/officeDocument/2006/relationships/hyperlink" Target="http://www.nytimes.com" TargetMode="External" /><Relationship Id="rId2861" Type="http://schemas.openxmlformats.org/officeDocument/2006/relationships/header" Target="header1048.xml" /><Relationship Id="rId2862" Type="http://schemas.openxmlformats.org/officeDocument/2006/relationships/header" Target="header1049.xml" /><Relationship Id="rId2863" Type="http://schemas.openxmlformats.org/officeDocument/2006/relationships/footer" Target="footer1048.xml" /><Relationship Id="rId2864" Type="http://schemas.openxmlformats.org/officeDocument/2006/relationships/footer" Target="footer1049.xml" /><Relationship Id="rId2865" Type="http://schemas.openxmlformats.org/officeDocument/2006/relationships/header" Target="header1050.xml" /><Relationship Id="rId2866" Type="http://schemas.openxmlformats.org/officeDocument/2006/relationships/footer" Target="footer1050.xml" /><Relationship Id="rId2867" Type="http://schemas.openxmlformats.org/officeDocument/2006/relationships/hyperlink" Target="https://advance.lexis.com/api/document?collection=news&amp;id=urn:contentItem:3SC6-WYW0-0024-J25J-00000-00&amp;context=1519360" TargetMode="External" /><Relationship Id="rId2868" Type="http://schemas.openxmlformats.org/officeDocument/2006/relationships/header" Target="header1051.xml" /><Relationship Id="rId2869" Type="http://schemas.openxmlformats.org/officeDocument/2006/relationships/header" Target="header1052.xml" /><Relationship Id="rId287" Type="http://schemas.openxmlformats.org/officeDocument/2006/relationships/footer" Target="footer97.xml" /><Relationship Id="rId2870" Type="http://schemas.openxmlformats.org/officeDocument/2006/relationships/footer" Target="footer1051.xml" /><Relationship Id="rId2871" Type="http://schemas.openxmlformats.org/officeDocument/2006/relationships/footer" Target="footer1052.xml" /><Relationship Id="rId2872" Type="http://schemas.openxmlformats.org/officeDocument/2006/relationships/header" Target="header1053.xml" /><Relationship Id="rId2873" Type="http://schemas.openxmlformats.org/officeDocument/2006/relationships/footer" Target="footer1053.xml" /><Relationship Id="rId2874" Type="http://schemas.openxmlformats.org/officeDocument/2006/relationships/hyperlink" Target="https://advance.lexis.com/api/document?collection=news&amp;id=urn:contentItem:7V42-T2P0-Y8TC-S091-00000-00&amp;context=1519360" TargetMode="External" /><Relationship Id="rId2875" Type="http://schemas.openxmlformats.org/officeDocument/2006/relationships/hyperlink" Target="http://www.nytimes.com" TargetMode="External" /><Relationship Id="rId2876" Type="http://schemas.openxmlformats.org/officeDocument/2006/relationships/header" Target="header1054.xml" /><Relationship Id="rId2877" Type="http://schemas.openxmlformats.org/officeDocument/2006/relationships/header" Target="header1055.xml" /><Relationship Id="rId2878" Type="http://schemas.openxmlformats.org/officeDocument/2006/relationships/footer" Target="footer1054.xml" /><Relationship Id="rId2879" Type="http://schemas.openxmlformats.org/officeDocument/2006/relationships/footer" Target="footer1055.xml" /><Relationship Id="rId288" Type="http://schemas.openxmlformats.org/officeDocument/2006/relationships/footer" Target="footer98.xml" /><Relationship Id="rId2880" Type="http://schemas.openxmlformats.org/officeDocument/2006/relationships/header" Target="header1056.xml" /><Relationship Id="rId2881" Type="http://schemas.openxmlformats.org/officeDocument/2006/relationships/footer" Target="footer1056.xml" /><Relationship Id="rId2882" Type="http://schemas.openxmlformats.org/officeDocument/2006/relationships/hyperlink" Target="https://advance.lexis.com/api/document?collection=news&amp;id=urn:contentItem:7V49-DDP1-2PBB-222X-00000-00&amp;context=1519360" TargetMode="External" /><Relationship Id="rId2883" Type="http://schemas.openxmlformats.org/officeDocument/2006/relationships/hyperlink" Target="http://www.nytimes.com" TargetMode="External" /><Relationship Id="rId2884" Type="http://schemas.openxmlformats.org/officeDocument/2006/relationships/header" Target="header1057.xml" /><Relationship Id="rId2885" Type="http://schemas.openxmlformats.org/officeDocument/2006/relationships/header" Target="header1058.xml" /><Relationship Id="rId2886" Type="http://schemas.openxmlformats.org/officeDocument/2006/relationships/footer" Target="footer1057.xml" /><Relationship Id="rId2887" Type="http://schemas.openxmlformats.org/officeDocument/2006/relationships/footer" Target="footer1058.xml" /><Relationship Id="rId2888" Type="http://schemas.openxmlformats.org/officeDocument/2006/relationships/header" Target="header1059.xml" /><Relationship Id="rId2889" Type="http://schemas.openxmlformats.org/officeDocument/2006/relationships/footer" Target="footer1059.xml" /><Relationship Id="rId289" Type="http://schemas.openxmlformats.org/officeDocument/2006/relationships/header" Target="header99.xml" /><Relationship Id="rId2890" Type="http://schemas.openxmlformats.org/officeDocument/2006/relationships/hyperlink" Target="https://advance.lexis.com/api/document?collection=news&amp;id=urn:contentItem:55K7-V8C1-JBG3-632X-00000-00&amp;context=1519360" TargetMode="External" /><Relationship Id="rId2891" Type="http://schemas.openxmlformats.org/officeDocument/2006/relationships/hyperlink" Target="http://www.nytimes.com" TargetMode="External" /><Relationship Id="rId2892" Type="http://schemas.openxmlformats.org/officeDocument/2006/relationships/header" Target="header1060.xml" /><Relationship Id="rId2893" Type="http://schemas.openxmlformats.org/officeDocument/2006/relationships/header" Target="header1061.xml" /><Relationship Id="rId2894" Type="http://schemas.openxmlformats.org/officeDocument/2006/relationships/footer" Target="footer1060.xml" /><Relationship Id="rId2895" Type="http://schemas.openxmlformats.org/officeDocument/2006/relationships/footer" Target="footer1061.xml" /><Relationship Id="rId2896" Type="http://schemas.openxmlformats.org/officeDocument/2006/relationships/header" Target="header1062.xml" /><Relationship Id="rId2897" Type="http://schemas.openxmlformats.org/officeDocument/2006/relationships/footer" Target="footer1062.xml" /><Relationship Id="rId2898" Type="http://schemas.openxmlformats.org/officeDocument/2006/relationships/hyperlink" Target="https://advance.lexis.com/api/document?collection=news&amp;id=urn:contentItem:3ST5-V4M0-007F-G1FB-00000-00&amp;context=1519360" TargetMode="External" /><Relationship Id="rId2899" Type="http://schemas.openxmlformats.org/officeDocument/2006/relationships/hyperlink" Target="https://advance.lexis.com/api/document?collection=news&amp;id=urn:contentItem:3ST5-V4M0-007F-G1FB-00000-00&amp;context=1519360" TargetMode="External" /><Relationship Id="rId29" Type="http://schemas.openxmlformats.org/officeDocument/2006/relationships/footer" Target="footer10.xml" /><Relationship Id="rId290" Type="http://schemas.openxmlformats.org/officeDocument/2006/relationships/footer" Target="footer99.xml" /><Relationship Id="rId2900" Type="http://schemas.openxmlformats.org/officeDocument/2006/relationships/header" Target="header1063.xml" /><Relationship Id="rId2901" Type="http://schemas.openxmlformats.org/officeDocument/2006/relationships/header" Target="header1064.xml" /><Relationship Id="rId2902" Type="http://schemas.openxmlformats.org/officeDocument/2006/relationships/footer" Target="footer1063.xml" /><Relationship Id="rId2903" Type="http://schemas.openxmlformats.org/officeDocument/2006/relationships/footer" Target="footer1064.xml" /><Relationship Id="rId2904" Type="http://schemas.openxmlformats.org/officeDocument/2006/relationships/header" Target="header1065.xml" /><Relationship Id="rId2905" Type="http://schemas.openxmlformats.org/officeDocument/2006/relationships/footer" Target="footer1065.xml" /><Relationship Id="rId2906" Type="http://schemas.openxmlformats.org/officeDocument/2006/relationships/hyperlink" Target="https://advance.lexis.com/api/document?collection=news&amp;id=urn:contentItem:3S8G-GJH0-0008-N503-00000-00&amp;context=1519360" TargetMode="External" /><Relationship Id="rId2907" Type="http://schemas.openxmlformats.org/officeDocument/2006/relationships/header" Target="header1066.xml" /><Relationship Id="rId2908" Type="http://schemas.openxmlformats.org/officeDocument/2006/relationships/header" Target="header1067.xml" /><Relationship Id="rId2909" Type="http://schemas.openxmlformats.org/officeDocument/2006/relationships/footer" Target="footer1066.xml" /><Relationship Id="rId291" Type="http://schemas.openxmlformats.org/officeDocument/2006/relationships/hyperlink" Target="https://advance.lexis.com/api/document?collection=news&amp;id=urn:contentItem:59G6-V6H1-DXY4-X02W-00000-00&amp;context=1519360" TargetMode="External" /><Relationship Id="rId2910" Type="http://schemas.openxmlformats.org/officeDocument/2006/relationships/footer" Target="footer1067.xml" /><Relationship Id="rId2911" Type="http://schemas.openxmlformats.org/officeDocument/2006/relationships/header" Target="header1068.xml" /><Relationship Id="rId2912" Type="http://schemas.openxmlformats.org/officeDocument/2006/relationships/footer" Target="footer1068.xml" /><Relationship Id="rId2913" Type="http://schemas.openxmlformats.org/officeDocument/2006/relationships/hyperlink" Target="https://advance.lexis.com/api/document?collection=news&amp;id=urn:contentItem:7V25-0G40-Y8TC-S4GS-00000-00&amp;context=1519360" TargetMode="External" /><Relationship Id="rId2914" Type="http://schemas.openxmlformats.org/officeDocument/2006/relationships/hyperlink" Target="http://www.nytimes.com" TargetMode="External" /><Relationship Id="rId2915" Type="http://schemas.openxmlformats.org/officeDocument/2006/relationships/header" Target="header1069.xml" /><Relationship Id="rId2916" Type="http://schemas.openxmlformats.org/officeDocument/2006/relationships/header" Target="header1070.xml" /><Relationship Id="rId2917" Type="http://schemas.openxmlformats.org/officeDocument/2006/relationships/footer" Target="footer1069.xml" /><Relationship Id="rId2918" Type="http://schemas.openxmlformats.org/officeDocument/2006/relationships/footer" Target="footer1070.xml" /><Relationship Id="rId2919" Type="http://schemas.openxmlformats.org/officeDocument/2006/relationships/header" Target="header1071.xml" /><Relationship Id="rId292" Type="http://schemas.openxmlformats.org/officeDocument/2006/relationships/hyperlink" Target="http://www.nytimes.com/2013/09/30/us/politics/warren-is-now-the-hot-ticket-on-the-far-left.html" TargetMode="External" /><Relationship Id="rId2920" Type="http://schemas.openxmlformats.org/officeDocument/2006/relationships/footer" Target="footer1071.xml" /><Relationship Id="rId2921" Type="http://schemas.openxmlformats.org/officeDocument/2006/relationships/hyperlink" Target="https://advance.lexis.com/api/document?collection=news&amp;id=urn:contentItem:7V2J-W041-2PBB-230V-00000-00&amp;context=1519360" TargetMode="External" /><Relationship Id="rId2922" Type="http://schemas.openxmlformats.org/officeDocument/2006/relationships/hyperlink" Target="http://www.nytimes.com" TargetMode="External" /><Relationship Id="rId2923" Type="http://schemas.openxmlformats.org/officeDocument/2006/relationships/header" Target="header1072.xml" /><Relationship Id="rId2924" Type="http://schemas.openxmlformats.org/officeDocument/2006/relationships/header" Target="header1073.xml" /><Relationship Id="rId2925" Type="http://schemas.openxmlformats.org/officeDocument/2006/relationships/footer" Target="footer1072.xml" /><Relationship Id="rId2926" Type="http://schemas.openxmlformats.org/officeDocument/2006/relationships/footer" Target="footer1073.xml" /><Relationship Id="rId2927" Type="http://schemas.openxmlformats.org/officeDocument/2006/relationships/header" Target="header1074.xml" /><Relationship Id="rId2928" Type="http://schemas.openxmlformats.org/officeDocument/2006/relationships/footer" Target="footer1074.xml" /><Relationship Id="rId2929" Type="http://schemas.openxmlformats.org/officeDocument/2006/relationships/hyperlink" Target="https://advance.lexis.com/api/document?collection=news&amp;id=urn:contentItem:4R81-4V50-TW8F-G0RP-00000-00&amp;context=1519360" TargetMode="External" /><Relationship Id="rId293" Type="http://schemas.openxmlformats.org/officeDocument/2006/relationships/header" Target="header100.xml" /><Relationship Id="rId2930" Type="http://schemas.openxmlformats.org/officeDocument/2006/relationships/hyperlink" Target="http://www.nytimes.com" TargetMode="External" /><Relationship Id="rId2931" Type="http://schemas.openxmlformats.org/officeDocument/2006/relationships/header" Target="header1075.xml" /><Relationship Id="rId2932" Type="http://schemas.openxmlformats.org/officeDocument/2006/relationships/header" Target="header1076.xml" /><Relationship Id="rId2933" Type="http://schemas.openxmlformats.org/officeDocument/2006/relationships/footer" Target="footer1075.xml" /><Relationship Id="rId2934" Type="http://schemas.openxmlformats.org/officeDocument/2006/relationships/footer" Target="footer1076.xml" /><Relationship Id="rId2935" Type="http://schemas.openxmlformats.org/officeDocument/2006/relationships/header" Target="header1077.xml" /><Relationship Id="rId2936" Type="http://schemas.openxmlformats.org/officeDocument/2006/relationships/footer" Target="footer1077.xml" /><Relationship Id="rId2937" Type="http://schemas.openxmlformats.org/officeDocument/2006/relationships/hyperlink" Target="https://advance.lexis.com/api/document?collection=news&amp;id=urn:contentItem:3S8G-CC00-0007-J20B-00000-00&amp;context=1519360" TargetMode="External" /><Relationship Id="rId2938" Type="http://schemas.openxmlformats.org/officeDocument/2006/relationships/header" Target="header1078.xml" /><Relationship Id="rId2939" Type="http://schemas.openxmlformats.org/officeDocument/2006/relationships/header" Target="header1079.xml" /><Relationship Id="rId294" Type="http://schemas.openxmlformats.org/officeDocument/2006/relationships/header" Target="header101.xml" /><Relationship Id="rId2940" Type="http://schemas.openxmlformats.org/officeDocument/2006/relationships/footer" Target="footer1078.xml" /><Relationship Id="rId2941" Type="http://schemas.openxmlformats.org/officeDocument/2006/relationships/footer" Target="footer1079.xml" /><Relationship Id="rId2942" Type="http://schemas.openxmlformats.org/officeDocument/2006/relationships/header" Target="header1080.xml" /><Relationship Id="rId2943" Type="http://schemas.openxmlformats.org/officeDocument/2006/relationships/footer" Target="footer1080.xml" /><Relationship Id="rId2944" Type="http://schemas.openxmlformats.org/officeDocument/2006/relationships/hyperlink" Target="https://advance.lexis.com/api/document?collection=news&amp;id=urn:contentItem:4CJJ-6TP0-TW8F-G0XD-00000-00&amp;context=1519360" TargetMode="External" /><Relationship Id="rId2945" Type="http://schemas.openxmlformats.org/officeDocument/2006/relationships/hyperlink" Target="http://www.nytimes.com" TargetMode="External" /><Relationship Id="rId2946" Type="http://schemas.openxmlformats.org/officeDocument/2006/relationships/header" Target="header1081.xml" /><Relationship Id="rId2947" Type="http://schemas.openxmlformats.org/officeDocument/2006/relationships/header" Target="header1082.xml" /><Relationship Id="rId2948" Type="http://schemas.openxmlformats.org/officeDocument/2006/relationships/footer" Target="footer1081.xml" /><Relationship Id="rId2949" Type="http://schemas.openxmlformats.org/officeDocument/2006/relationships/footer" Target="footer1082.xml" /><Relationship Id="rId295" Type="http://schemas.openxmlformats.org/officeDocument/2006/relationships/footer" Target="footer100.xml" /><Relationship Id="rId2950" Type="http://schemas.openxmlformats.org/officeDocument/2006/relationships/header" Target="header1083.xml" /><Relationship Id="rId2951" Type="http://schemas.openxmlformats.org/officeDocument/2006/relationships/footer" Target="footer1083.xml" /><Relationship Id="rId2952" Type="http://schemas.openxmlformats.org/officeDocument/2006/relationships/hyperlink" Target="https://advance.lexis.com/api/document?collection=news&amp;id=urn:contentItem:3STV-9DG0-007F-G2VJ-00000-00&amp;context=1519360" TargetMode="External" /><Relationship Id="rId2953" Type="http://schemas.openxmlformats.org/officeDocument/2006/relationships/header" Target="header1084.xml" /><Relationship Id="rId2954" Type="http://schemas.openxmlformats.org/officeDocument/2006/relationships/header" Target="header1085.xml" /><Relationship Id="rId2955" Type="http://schemas.openxmlformats.org/officeDocument/2006/relationships/footer" Target="footer1084.xml" /><Relationship Id="rId2956" Type="http://schemas.openxmlformats.org/officeDocument/2006/relationships/footer" Target="footer1085.xml" /><Relationship Id="rId2957" Type="http://schemas.openxmlformats.org/officeDocument/2006/relationships/header" Target="header1086.xml" /><Relationship Id="rId2958" Type="http://schemas.openxmlformats.org/officeDocument/2006/relationships/footer" Target="footer1086.xml" /><Relationship Id="rId2959" Type="http://schemas.openxmlformats.org/officeDocument/2006/relationships/hyperlink" Target="https://advance.lexis.com/api/document?collection=news&amp;id=urn:contentItem:4K0V-3WV0-TW8F-G3C9-00000-00&amp;context=1519360" TargetMode="External" /><Relationship Id="rId296" Type="http://schemas.openxmlformats.org/officeDocument/2006/relationships/footer" Target="footer101.xml" /><Relationship Id="rId2960" Type="http://schemas.openxmlformats.org/officeDocument/2006/relationships/hyperlink" Target="http://www.nytimes.com" TargetMode="External" /><Relationship Id="rId2961" Type="http://schemas.openxmlformats.org/officeDocument/2006/relationships/header" Target="header1087.xml" /><Relationship Id="rId2962" Type="http://schemas.openxmlformats.org/officeDocument/2006/relationships/header" Target="header1088.xml" /><Relationship Id="rId2963" Type="http://schemas.openxmlformats.org/officeDocument/2006/relationships/footer" Target="footer1087.xml" /><Relationship Id="rId2964" Type="http://schemas.openxmlformats.org/officeDocument/2006/relationships/footer" Target="footer1088.xml" /><Relationship Id="rId2965" Type="http://schemas.openxmlformats.org/officeDocument/2006/relationships/header" Target="header1089.xml" /><Relationship Id="rId2966" Type="http://schemas.openxmlformats.org/officeDocument/2006/relationships/footer" Target="footer1089.xml" /><Relationship Id="rId2967" Type="http://schemas.openxmlformats.org/officeDocument/2006/relationships/hyperlink" Target="https://advance.lexis.com/api/document?collection=news&amp;id=urn:contentItem:3SPM-8740-007F-G240-00000-00&amp;context=1519360" TargetMode="External" /><Relationship Id="rId2968" Type="http://schemas.openxmlformats.org/officeDocument/2006/relationships/hyperlink" Target="https://advance.lexis.com/api/document?collection=news&amp;id=urn:contentItem:3SPM-8740-007F-G240-00000-00&amp;context=1519360" TargetMode="External" /><Relationship Id="rId2969" Type="http://schemas.openxmlformats.org/officeDocument/2006/relationships/header" Target="header1090.xml" /><Relationship Id="rId297" Type="http://schemas.openxmlformats.org/officeDocument/2006/relationships/header" Target="header102.xml" /><Relationship Id="rId2970" Type="http://schemas.openxmlformats.org/officeDocument/2006/relationships/header" Target="header1091.xml" /><Relationship Id="rId2971" Type="http://schemas.openxmlformats.org/officeDocument/2006/relationships/footer" Target="footer1090.xml" /><Relationship Id="rId2972" Type="http://schemas.openxmlformats.org/officeDocument/2006/relationships/footer" Target="footer1091.xml" /><Relationship Id="rId2973" Type="http://schemas.openxmlformats.org/officeDocument/2006/relationships/header" Target="header1092.xml" /><Relationship Id="rId2974" Type="http://schemas.openxmlformats.org/officeDocument/2006/relationships/footer" Target="footer1092.xml" /><Relationship Id="rId2975" Type="http://schemas.openxmlformats.org/officeDocument/2006/relationships/hyperlink" Target="https://advance.lexis.com/api/document?collection=news&amp;id=urn:contentItem:7V0W-8RT1-2PBB-24C6-00000-00&amp;context=1519360" TargetMode="External" /><Relationship Id="rId2976" Type="http://schemas.openxmlformats.org/officeDocument/2006/relationships/hyperlink" Target="http://www.nytimes.com" TargetMode="External" /><Relationship Id="rId2977" Type="http://schemas.openxmlformats.org/officeDocument/2006/relationships/header" Target="header1093.xml" /><Relationship Id="rId2978" Type="http://schemas.openxmlformats.org/officeDocument/2006/relationships/header" Target="header1094.xml" /><Relationship Id="rId2979" Type="http://schemas.openxmlformats.org/officeDocument/2006/relationships/footer" Target="footer1093.xml" /><Relationship Id="rId298" Type="http://schemas.openxmlformats.org/officeDocument/2006/relationships/footer" Target="footer102.xml" /><Relationship Id="rId2980" Type="http://schemas.openxmlformats.org/officeDocument/2006/relationships/footer" Target="footer1094.xml" /><Relationship Id="rId2981" Type="http://schemas.openxmlformats.org/officeDocument/2006/relationships/header" Target="header1095.xml" /><Relationship Id="rId2982" Type="http://schemas.openxmlformats.org/officeDocument/2006/relationships/footer" Target="footer1095.xml" /><Relationship Id="rId2983" Type="http://schemas.openxmlformats.org/officeDocument/2006/relationships/hyperlink" Target="https://advance.lexis.com/api/document?collection=news&amp;id=urn:contentItem:3S89-5CH0-0005-G0MD-00000-00&amp;context=1519360" TargetMode="External" /><Relationship Id="rId2984" Type="http://schemas.openxmlformats.org/officeDocument/2006/relationships/header" Target="header1096.xml" /><Relationship Id="rId2985" Type="http://schemas.openxmlformats.org/officeDocument/2006/relationships/header" Target="header1097.xml" /><Relationship Id="rId2986" Type="http://schemas.openxmlformats.org/officeDocument/2006/relationships/footer" Target="footer1096.xml" /><Relationship Id="rId2987" Type="http://schemas.openxmlformats.org/officeDocument/2006/relationships/footer" Target="footer1097.xml" /><Relationship Id="rId2988" Type="http://schemas.openxmlformats.org/officeDocument/2006/relationships/header" Target="header1098.xml" /><Relationship Id="rId2989" Type="http://schemas.openxmlformats.org/officeDocument/2006/relationships/footer" Target="footer1098.xml" /><Relationship Id="rId299" Type="http://schemas.openxmlformats.org/officeDocument/2006/relationships/hyperlink" Target="https://advance.lexis.com/api/document?collection=news&amp;id=urn:contentItem:4CTK-HHX0-TW8F-G2W1-00000-00&amp;context=1519360" TargetMode="External" /><Relationship Id="rId2990" Type="http://schemas.openxmlformats.org/officeDocument/2006/relationships/hyperlink" Target="https://advance.lexis.com/api/document?collection=news&amp;id=urn:contentItem:3S8G-GXK0-0008-N4PN-00000-00&amp;context=1519360" TargetMode="External" /><Relationship Id="rId2991" Type="http://schemas.openxmlformats.org/officeDocument/2006/relationships/hyperlink" Target="https://advance.lexis.com/api/document?collection=news&amp;id=urn:contentItem:3S8G-GXK0-0008-N4PN-00000-00&amp;context=1519360" TargetMode="External" /><Relationship Id="rId2992" Type="http://schemas.openxmlformats.org/officeDocument/2006/relationships/header" Target="header1099.xml" /><Relationship Id="rId2993" Type="http://schemas.openxmlformats.org/officeDocument/2006/relationships/header" Target="header1100.xml" /><Relationship Id="rId2994" Type="http://schemas.openxmlformats.org/officeDocument/2006/relationships/footer" Target="footer1099.xml" /><Relationship Id="rId2995" Type="http://schemas.openxmlformats.org/officeDocument/2006/relationships/footer" Target="footer1100.xml" /><Relationship Id="rId2996" Type="http://schemas.openxmlformats.org/officeDocument/2006/relationships/header" Target="header1101.xml" /><Relationship Id="rId2997" Type="http://schemas.openxmlformats.org/officeDocument/2006/relationships/footer" Target="footer1101.xml" /><Relationship Id="rId2998" Type="http://schemas.openxmlformats.org/officeDocument/2006/relationships/hyperlink" Target="https://advance.lexis.com/api/document?collection=news&amp;id=urn:contentItem:3SRX-0CK0-007F-G4F4-00000-00&amp;context=1519360" TargetMode="External" /><Relationship Id="rId2999" Type="http://schemas.openxmlformats.org/officeDocument/2006/relationships/hyperlink" Target="https://advance.lexis.com/api/document?collection=news&amp;id=urn:contentItem:3SRX-0CK0-007F-G4F4-00000-00&amp;context=1519360" TargetMode="Externa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yperlink" Target="http://www.nytimes.com" TargetMode="External" /><Relationship Id="rId3000" Type="http://schemas.openxmlformats.org/officeDocument/2006/relationships/header" Target="header1102.xml" /><Relationship Id="rId3001" Type="http://schemas.openxmlformats.org/officeDocument/2006/relationships/header" Target="header1103.xml" /><Relationship Id="rId3002" Type="http://schemas.openxmlformats.org/officeDocument/2006/relationships/footer" Target="footer1102.xml" /><Relationship Id="rId3003" Type="http://schemas.openxmlformats.org/officeDocument/2006/relationships/footer" Target="footer1103.xml" /><Relationship Id="rId3004" Type="http://schemas.openxmlformats.org/officeDocument/2006/relationships/header" Target="header1104.xml" /><Relationship Id="rId3005" Type="http://schemas.openxmlformats.org/officeDocument/2006/relationships/footer" Target="footer1104.xml" /><Relationship Id="rId3006" Type="http://schemas.openxmlformats.org/officeDocument/2006/relationships/hyperlink" Target="https://advance.lexis.com/api/document?collection=news&amp;id=urn:contentItem:4JV4-51P0-TW8F-G211-00000-00&amp;context=1519360" TargetMode="External" /><Relationship Id="rId3007" Type="http://schemas.openxmlformats.org/officeDocument/2006/relationships/hyperlink" Target="http://www.nytimes.com" TargetMode="External" /><Relationship Id="rId3008" Type="http://schemas.openxmlformats.org/officeDocument/2006/relationships/header" Target="header1105.xml" /><Relationship Id="rId3009" Type="http://schemas.openxmlformats.org/officeDocument/2006/relationships/header" Target="header1106.xml" /><Relationship Id="rId301" Type="http://schemas.openxmlformats.org/officeDocument/2006/relationships/header" Target="header103.xml" /><Relationship Id="rId3010" Type="http://schemas.openxmlformats.org/officeDocument/2006/relationships/footer" Target="footer1105.xml" /><Relationship Id="rId3011" Type="http://schemas.openxmlformats.org/officeDocument/2006/relationships/footer" Target="footer1106.xml" /><Relationship Id="rId3012" Type="http://schemas.openxmlformats.org/officeDocument/2006/relationships/header" Target="header1107.xml" /><Relationship Id="rId3013" Type="http://schemas.openxmlformats.org/officeDocument/2006/relationships/footer" Target="footer1107.xml" /><Relationship Id="rId3014" Type="http://schemas.openxmlformats.org/officeDocument/2006/relationships/hyperlink" Target="https://advance.lexis.com/api/document?collection=news&amp;id=urn:contentItem:3SJB-3800-002S-X4DT-00000-00&amp;context=1519360" TargetMode="External" /><Relationship Id="rId3015" Type="http://schemas.openxmlformats.org/officeDocument/2006/relationships/header" Target="header1108.xml" /><Relationship Id="rId3016" Type="http://schemas.openxmlformats.org/officeDocument/2006/relationships/header" Target="header1109.xml" /><Relationship Id="rId3017" Type="http://schemas.openxmlformats.org/officeDocument/2006/relationships/footer" Target="footer1108.xml" /><Relationship Id="rId3018" Type="http://schemas.openxmlformats.org/officeDocument/2006/relationships/footer" Target="footer1109.xml" /><Relationship Id="rId3019" Type="http://schemas.openxmlformats.org/officeDocument/2006/relationships/header" Target="header1110.xml" /><Relationship Id="rId302" Type="http://schemas.openxmlformats.org/officeDocument/2006/relationships/header" Target="header104.xml" /><Relationship Id="rId3020" Type="http://schemas.openxmlformats.org/officeDocument/2006/relationships/footer" Target="footer1110.xml" /><Relationship Id="rId3021" Type="http://schemas.openxmlformats.org/officeDocument/2006/relationships/hyperlink" Target="https://advance.lexis.com/api/document?collection=news&amp;id=urn:contentItem:589T-8901-JBG3-64BG-00000-00&amp;context=1519360" TargetMode="External" /><Relationship Id="rId3022" Type="http://schemas.openxmlformats.org/officeDocument/2006/relationships/hyperlink" Target="http://www.nytimes.com/2013/05/01/nyregion/occupy-movements-changing-focus-causes-rift.html" TargetMode="External" /><Relationship Id="rId3023" Type="http://schemas.openxmlformats.org/officeDocument/2006/relationships/header" Target="header1111.xml" /><Relationship Id="rId3024" Type="http://schemas.openxmlformats.org/officeDocument/2006/relationships/header" Target="header1112.xml" /><Relationship Id="rId3025" Type="http://schemas.openxmlformats.org/officeDocument/2006/relationships/footer" Target="footer1111.xml" /><Relationship Id="rId3026" Type="http://schemas.openxmlformats.org/officeDocument/2006/relationships/footer" Target="footer1112.xml" /><Relationship Id="rId3027" Type="http://schemas.openxmlformats.org/officeDocument/2006/relationships/header" Target="header1113.xml" /><Relationship Id="rId3028" Type="http://schemas.openxmlformats.org/officeDocument/2006/relationships/footer" Target="footer1113.xml" /><Relationship Id="rId3029" Type="http://schemas.openxmlformats.org/officeDocument/2006/relationships/hyperlink" Target="https://advance.lexis.com/api/document?collection=news&amp;id=urn:contentItem:5PNG-VYX1-DXY4-X1KJ-00000-00&amp;context=1519360" TargetMode="External" /><Relationship Id="rId303" Type="http://schemas.openxmlformats.org/officeDocument/2006/relationships/footer" Target="footer103.xml" /><Relationship Id="rId3030" Type="http://schemas.openxmlformats.org/officeDocument/2006/relationships/hyperlink" Target="https://www.nytimes.com/2017/10/07/us/stephen-paddock-vegas.html" TargetMode="External" /><Relationship Id="rId3031" Type="http://schemas.openxmlformats.org/officeDocument/2006/relationships/header" Target="header1114.xml" /><Relationship Id="rId3032" Type="http://schemas.openxmlformats.org/officeDocument/2006/relationships/header" Target="header1115.xml" /><Relationship Id="rId3033" Type="http://schemas.openxmlformats.org/officeDocument/2006/relationships/footer" Target="footer1114.xml" /><Relationship Id="rId3034" Type="http://schemas.openxmlformats.org/officeDocument/2006/relationships/footer" Target="footer1115.xml" /><Relationship Id="rId3035" Type="http://schemas.openxmlformats.org/officeDocument/2006/relationships/header" Target="header1116.xml" /><Relationship Id="rId3036" Type="http://schemas.openxmlformats.org/officeDocument/2006/relationships/footer" Target="footer1116.xml" /><Relationship Id="rId3037" Type="http://schemas.openxmlformats.org/officeDocument/2006/relationships/hyperlink" Target="https://advance.lexis.com/api/document?collection=news&amp;id=urn:contentItem:5PNY-MFP1-DXY4-X24P-00000-00&amp;context=1519360" TargetMode="External" /><Relationship Id="rId3038" Type="http://schemas.openxmlformats.org/officeDocument/2006/relationships/hyperlink" Target="https://www.nytimes.com/2017/10/02/us/vegas-victims-names.html" TargetMode="External" /><Relationship Id="rId3039" Type="http://schemas.openxmlformats.org/officeDocument/2006/relationships/hyperlink" Target="https://www.nytimes.com/2017/10/05/us/vegas-motive-mass-shootings.html" TargetMode="External" /><Relationship Id="rId304" Type="http://schemas.openxmlformats.org/officeDocument/2006/relationships/footer" Target="footer104.xml" /><Relationship Id="rId3040" Type="http://schemas.openxmlformats.org/officeDocument/2006/relationships/hyperlink" Target="https://www.nytimes.com/2017/10/04/us/marilou-danley-stephen-paddock.html" TargetMode="External" /><Relationship Id="rId3041" Type="http://schemas.openxmlformats.org/officeDocument/2006/relationships/hyperlink" Target="https://www.nytimes.com/2017/10/02/us/benjamin-paddock-stephen-paddock.html" TargetMode="External" /><Relationship Id="rId3042" Type="http://schemas.openxmlformats.org/officeDocument/2006/relationships/hyperlink" Target="https://maps.google.com/?q=1256+W.+29&amp;entry=gmail&amp;source=g" TargetMode="External" /><Relationship Id="rId3043" Type="http://schemas.openxmlformats.org/officeDocument/2006/relationships/hyperlink" Target="https://www.nytimes.com/2017/10/02/us/vegas-victims-names.html" TargetMode="External" /><Relationship Id="rId3044" Type="http://schemas.openxmlformats.org/officeDocument/2006/relationships/hyperlink" Target="https://www.nytimes.com/2017/10/04/us/mandalay-bay-hotel-security.html" TargetMode="External" /><Relationship Id="rId3045" Type="http://schemas.openxmlformats.org/officeDocument/2006/relationships/hyperlink" Target="https://www.nytimes.com/2017/10/05/us/vegas-motive-mass-shootings.html" TargetMode="External" /><Relationship Id="rId3046" Type="http://schemas.openxmlformats.org/officeDocument/2006/relationships/header" Target="header1117.xml" /><Relationship Id="rId3047" Type="http://schemas.openxmlformats.org/officeDocument/2006/relationships/header" Target="header1118.xml" /><Relationship Id="rId3048" Type="http://schemas.openxmlformats.org/officeDocument/2006/relationships/footer" Target="footer1117.xml" /><Relationship Id="rId3049" Type="http://schemas.openxmlformats.org/officeDocument/2006/relationships/footer" Target="footer1118.xml" /><Relationship Id="rId305" Type="http://schemas.openxmlformats.org/officeDocument/2006/relationships/header" Target="header105.xml" /><Relationship Id="rId3050" Type="http://schemas.openxmlformats.org/officeDocument/2006/relationships/header" Target="header1119.xml" /><Relationship Id="rId3051" Type="http://schemas.openxmlformats.org/officeDocument/2006/relationships/footer" Target="footer1119.xml" /><Relationship Id="rId3052" Type="http://schemas.openxmlformats.org/officeDocument/2006/relationships/hyperlink" Target="https://advance.lexis.com/api/document?collection=news&amp;id=urn:contentItem:449J-3WS0-0109-T4M4-00000-00&amp;context=1519360" TargetMode="External" /><Relationship Id="rId3053" Type="http://schemas.openxmlformats.org/officeDocument/2006/relationships/hyperlink" Target="http://www.nytimes.com" TargetMode="External" /><Relationship Id="rId3054" Type="http://schemas.openxmlformats.org/officeDocument/2006/relationships/header" Target="header1120.xml" /><Relationship Id="rId3055" Type="http://schemas.openxmlformats.org/officeDocument/2006/relationships/header" Target="header1121.xml" /><Relationship Id="rId3056" Type="http://schemas.openxmlformats.org/officeDocument/2006/relationships/footer" Target="footer1120.xml" /><Relationship Id="rId3057" Type="http://schemas.openxmlformats.org/officeDocument/2006/relationships/footer" Target="footer1121.xml" /><Relationship Id="rId3058" Type="http://schemas.openxmlformats.org/officeDocument/2006/relationships/header" Target="header1122.xml" /><Relationship Id="rId3059" Type="http://schemas.openxmlformats.org/officeDocument/2006/relationships/footer" Target="footer1122.xml" /><Relationship Id="rId306" Type="http://schemas.openxmlformats.org/officeDocument/2006/relationships/footer" Target="footer105.xml" /><Relationship Id="rId3060" Type="http://schemas.openxmlformats.org/officeDocument/2006/relationships/hyperlink" Target="https://advance.lexis.com/api/document?collection=news&amp;id=urn:contentItem:3SC6-XJF0-0024-J4T9-00000-00&amp;context=1519360" TargetMode="External" /><Relationship Id="rId3061" Type="http://schemas.openxmlformats.org/officeDocument/2006/relationships/header" Target="header1123.xml" /><Relationship Id="rId3062" Type="http://schemas.openxmlformats.org/officeDocument/2006/relationships/header" Target="header1124.xml" /><Relationship Id="rId3063" Type="http://schemas.openxmlformats.org/officeDocument/2006/relationships/footer" Target="footer1123.xml" /><Relationship Id="rId3064" Type="http://schemas.openxmlformats.org/officeDocument/2006/relationships/footer" Target="footer1124.xml" /><Relationship Id="rId3065" Type="http://schemas.openxmlformats.org/officeDocument/2006/relationships/header" Target="header1125.xml" /><Relationship Id="rId3066" Type="http://schemas.openxmlformats.org/officeDocument/2006/relationships/footer" Target="footer1125.xml" /><Relationship Id="rId3067" Type="http://schemas.openxmlformats.org/officeDocument/2006/relationships/hyperlink" Target="https://advance.lexis.com/api/document?collection=news&amp;id=urn:contentItem:55F6-CW11-JBG3-64RX-00000-00&amp;context=1519360" TargetMode="External" /><Relationship Id="rId3068" Type="http://schemas.openxmlformats.org/officeDocument/2006/relationships/hyperlink" Target="http://www.nytimes.com" TargetMode="External" /><Relationship Id="rId3069" Type="http://schemas.openxmlformats.org/officeDocument/2006/relationships/header" Target="header1126.xml" /><Relationship Id="rId307" Type="http://schemas.openxmlformats.org/officeDocument/2006/relationships/hyperlink" Target="https://advance.lexis.com/api/document?collection=news&amp;id=urn:contentItem:56TK-1WG1-JBG3-62PD-00000-00&amp;context=1519360" TargetMode="External" /><Relationship Id="rId3070" Type="http://schemas.openxmlformats.org/officeDocument/2006/relationships/header" Target="header1127.xml" /><Relationship Id="rId3071" Type="http://schemas.openxmlformats.org/officeDocument/2006/relationships/footer" Target="footer1126.xml" /><Relationship Id="rId3072" Type="http://schemas.openxmlformats.org/officeDocument/2006/relationships/footer" Target="footer1127.xml" /><Relationship Id="rId3073" Type="http://schemas.openxmlformats.org/officeDocument/2006/relationships/header" Target="header1128.xml" /><Relationship Id="rId3074" Type="http://schemas.openxmlformats.org/officeDocument/2006/relationships/footer" Target="footer1128.xml" /><Relationship Id="rId3075" Type="http://schemas.openxmlformats.org/officeDocument/2006/relationships/hyperlink" Target="https://advance.lexis.com/api/document?collection=news&amp;id=urn:contentItem:3SJC-WY80-007F-G413-00000-00&amp;context=1519360" TargetMode="External" /><Relationship Id="rId3076" Type="http://schemas.openxmlformats.org/officeDocument/2006/relationships/hyperlink" Target="https://advance.lexis.com/api/document?collection=news&amp;id=urn:contentItem:3SJC-WY80-007F-G413-00000-00&amp;context=1519360" TargetMode="External" /><Relationship Id="rId3077" Type="http://schemas.openxmlformats.org/officeDocument/2006/relationships/header" Target="header1129.xml" /><Relationship Id="rId3078" Type="http://schemas.openxmlformats.org/officeDocument/2006/relationships/header" Target="header1130.xml" /><Relationship Id="rId3079" Type="http://schemas.openxmlformats.org/officeDocument/2006/relationships/footer" Target="footer1129.xml" /><Relationship Id="rId308" Type="http://schemas.openxmlformats.org/officeDocument/2006/relationships/hyperlink" Target="http://www.nytimes.com/2012/10/15/nyregion/in-crucial-race-mark-murphy-a-democrat-seeks-traction.html" TargetMode="External" /><Relationship Id="rId3080" Type="http://schemas.openxmlformats.org/officeDocument/2006/relationships/footer" Target="footer1130.xml" /><Relationship Id="rId3081" Type="http://schemas.openxmlformats.org/officeDocument/2006/relationships/header" Target="header1131.xml" /><Relationship Id="rId3082" Type="http://schemas.openxmlformats.org/officeDocument/2006/relationships/footer" Target="footer1131.xml" /><Relationship Id="rId3083" Type="http://schemas.openxmlformats.org/officeDocument/2006/relationships/hyperlink" Target="https://advance.lexis.com/api/document?collection=news&amp;id=urn:contentItem:3SJC-WY10-007F-G3P3-00000-00&amp;context=1519360" TargetMode="External" /><Relationship Id="rId3084" Type="http://schemas.openxmlformats.org/officeDocument/2006/relationships/header" Target="header1132.xml" /><Relationship Id="rId3085" Type="http://schemas.openxmlformats.org/officeDocument/2006/relationships/header" Target="header1133.xml" /><Relationship Id="rId3086" Type="http://schemas.openxmlformats.org/officeDocument/2006/relationships/footer" Target="footer1132.xml" /><Relationship Id="rId3087" Type="http://schemas.openxmlformats.org/officeDocument/2006/relationships/footer" Target="footer1133.xml" /><Relationship Id="rId3088" Type="http://schemas.openxmlformats.org/officeDocument/2006/relationships/header" Target="header1134.xml" /><Relationship Id="rId3089" Type="http://schemas.openxmlformats.org/officeDocument/2006/relationships/footer" Target="footer1134.xml" /><Relationship Id="rId309" Type="http://schemas.openxmlformats.org/officeDocument/2006/relationships/header" Target="header106.xml" /><Relationship Id="rId3090" Type="http://schemas.openxmlformats.org/officeDocument/2006/relationships/hyperlink" Target="https://advance.lexis.com/api/document?collection=news&amp;id=urn:contentItem:7TYV-1FJ1-2PBB-201J-00000-00&amp;context=1519360" TargetMode="External" /><Relationship Id="rId3091" Type="http://schemas.openxmlformats.org/officeDocument/2006/relationships/hyperlink" Target="mailto:safireonlanguage@nytimes.com" TargetMode="External" /><Relationship Id="rId3092" Type="http://schemas.openxmlformats.org/officeDocument/2006/relationships/hyperlink" Target="http://www.nytimes.com" TargetMode="External" /><Relationship Id="rId3093" Type="http://schemas.openxmlformats.org/officeDocument/2006/relationships/header" Target="header1135.xml" /><Relationship Id="rId3094" Type="http://schemas.openxmlformats.org/officeDocument/2006/relationships/header" Target="header1136.xml" /><Relationship Id="rId3095" Type="http://schemas.openxmlformats.org/officeDocument/2006/relationships/footer" Target="footer1135.xml" /><Relationship Id="rId3096" Type="http://schemas.openxmlformats.org/officeDocument/2006/relationships/footer" Target="footer1136.xml" /><Relationship Id="rId3097" Type="http://schemas.openxmlformats.org/officeDocument/2006/relationships/header" Target="header1137.xml" /><Relationship Id="rId3098" Type="http://schemas.openxmlformats.org/officeDocument/2006/relationships/footer" Target="footer1137.xml" /><Relationship Id="rId3099" Type="http://schemas.openxmlformats.org/officeDocument/2006/relationships/hyperlink" Target="https://advance.lexis.com/api/document?collection=news&amp;id=urn:contentItem:4JT2-25G0-TW8F-G1WS-00000-00&amp;context=1519360" TargetMode="External" /><Relationship Id="rId31" Type="http://schemas.openxmlformats.org/officeDocument/2006/relationships/header" Target="header12.xml" /><Relationship Id="rId310" Type="http://schemas.openxmlformats.org/officeDocument/2006/relationships/header" Target="header107.xml" /><Relationship Id="rId3100" Type="http://schemas.openxmlformats.org/officeDocument/2006/relationships/hyperlink" Target="http://www.nytimes.com" TargetMode="External" /><Relationship Id="rId3101" Type="http://schemas.openxmlformats.org/officeDocument/2006/relationships/header" Target="header1138.xml" /><Relationship Id="rId3102" Type="http://schemas.openxmlformats.org/officeDocument/2006/relationships/header" Target="header1139.xml" /><Relationship Id="rId3103" Type="http://schemas.openxmlformats.org/officeDocument/2006/relationships/footer" Target="footer1138.xml" /><Relationship Id="rId3104" Type="http://schemas.openxmlformats.org/officeDocument/2006/relationships/footer" Target="footer1139.xml" /><Relationship Id="rId3105" Type="http://schemas.openxmlformats.org/officeDocument/2006/relationships/header" Target="header1140.xml" /><Relationship Id="rId3106" Type="http://schemas.openxmlformats.org/officeDocument/2006/relationships/footer" Target="footer1140.xml" /><Relationship Id="rId3107" Type="http://schemas.openxmlformats.org/officeDocument/2006/relationships/hyperlink" Target="https://advance.lexis.com/api/document?collection=news&amp;id=urn:contentItem:55FV-9F91-JBG3-61S9-00000-00&amp;context=1519360" TargetMode="External" /><Relationship Id="rId3108" Type="http://schemas.openxmlformats.org/officeDocument/2006/relationships/hyperlink" Target="http://www.nytimes.com" TargetMode="External" /><Relationship Id="rId3109" Type="http://schemas.openxmlformats.org/officeDocument/2006/relationships/header" Target="header1141.xml" /><Relationship Id="rId311" Type="http://schemas.openxmlformats.org/officeDocument/2006/relationships/footer" Target="footer106.xml" /><Relationship Id="rId3110" Type="http://schemas.openxmlformats.org/officeDocument/2006/relationships/header" Target="header1142.xml" /><Relationship Id="rId3111" Type="http://schemas.openxmlformats.org/officeDocument/2006/relationships/footer" Target="footer1141.xml" /><Relationship Id="rId3112" Type="http://schemas.openxmlformats.org/officeDocument/2006/relationships/footer" Target="footer1142.xml" /><Relationship Id="rId3113" Type="http://schemas.openxmlformats.org/officeDocument/2006/relationships/header" Target="header1143.xml" /><Relationship Id="rId3114" Type="http://schemas.openxmlformats.org/officeDocument/2006/relationships/footer" Target="footer1143.xml" /><Relationship Id="rId3115" Type="http://schemas.openxmlformats.org/officeDocument/2006/relationships/hyperlink" Target="https://advance.lexis.com/api/document?collection=news&amp;id=urn:contentItem:7TYV-1FJ1-2PBB-2021-00000-00&amp;context=1519360" TargetMode="External" /><Relationship Id="rId3116" Type="http://schemas.openxmlformats.org/officeDocument/2006/relationships/hyperlink" Target="http://www.nytimes.com" TargetMode="External" /><Relationship Id="rId3117" Type="http://schemas.openxmlformats.org/officeDocument/2006/relationships/header" Target="header1144.xml" /><Relationship Id="rId3118" Type="http://schemas.openxmlformats.org/officeDocument/2006/relationships/header" Target="header1145.xml" /><Relationship Id="rId3119" Type="http://schemas.openxmlformats.org/officeDocument/2006/relationships/footer" Target="footer1144.xml" /><Relationship Id="rId312" Type="http://schemas.openxmlformats.org/officeDocument/2006/relationships/footer" Target="footer107.xml" /><Relationship Id="rId3120" Type="http://schemas.openxmlformats.org/officeDocument/2006/relationships/footer" Target="footer1145.xml" /><Relationship Id="rId3121" Type="http://schemas.openxmlformats.org/officeDocument/2006/relationships/header" Target="header1146.xml" /><Relationship Id="rId3122" Type="http://schemas.openxmlformats.org/officeDocument/2006/relationships/footer" Target="footer1146.xml" /><Relationship Id="rId3123" Type="http://schemas.openxmlformats.org/officeDocument/2006/relationships/hyperlink" Target="https://advance.lexis.com/api/document?collection=news&amp;id=urn:contentItem:5866-N0X1-DXY4-X1MK-00000-00&amp;context=1519360" TargetMode="External" /><Relationship Id="rId3124" Type="http://schemas.openxmlformats.org/officeDocument/2006/relationships/hyperlink" Target="http://www.nytimes.com/2013/04/14/realestate/saugatuck-conn-what-i-95-hasnt-put-asunder.html" TargetMode="External" /><Relationship Id="rId3125" Type="http://schemas.openxmlformats.org/officeDocument/2006/relationships/header" Target="header1147.xml" /><Relationship Id="rId3126" Type="http://schemas.openxmlformats.org/officeDocument/2006/relationships/header" Target="header1148.xml" /><Relationship Id="rId3127" Type="http://schemas.openxmlformats.org/officeDocument/2006/relationships/footer" Target="footer1147.xml" /><Relationship Id="rId3128" Type="http://schemas.openxmlformats.org/officeDocument/2006/relationships/footer" Target="footer1148.xml" /><Relationship Id="rId3129" Type="http://schemas.openxmlformats.org/officeDocument/2006/relationships/header" Target="header1149.xml" /><Relationship Id="rId313" Type="http://schemas.openxmlformats.org/officeDocument/2006/relationships/header" Target="header108.xml" /><Relationship Id="rId3130" Type="http://schemas.openxmlformats.org/officeDocument/2006/relationships/footer" Target="footer1149.xml" /><Relationship Id="rId3131" Type="http://schemas.openxmlformats.org/officeDocument/2006/relationships/hyperlink" Target="https://advance.lexis.com/api/document?collection=news&amp;id=urn:contentItem:446J-2G30-0109-T2W3-00000-00&amp;context=1519360" TargetMode="External" /><Relationship Id="rId3132" Type="http://schemas.openxmlformats.org/officeDocument/2006/relationships/hyperlink" Target="http://www.nytimes.com" TargetMode="External" /><Relationship Id="rId3133" Type="http://schemas.openxmlformats.org/officeDocument/2006/relationships/header" Target="header1150.xml" /><Relationship Id="rId3134" Type="http://schemas.openxmlformats.org/officeDocument/2006/relationships/header" Target="header1151.xml" /><Relationship Id="rId3135" Type="http://schemas.openxmlformats.org/officeDocument/2006/relationships/footer" Target="footer1150.xml" /><Relationship Id="rId3136" Type="http://schemas.openxmlformats.org/officeDocument/2006/relationships/footer" Target="footer1151.xml" /><Relationship Id="rId3137" Type="http://schemas.openxmlformats.org/officeDocument/2006/relationships/header" Target="header1152.xml" /><Relationship Id="rId3138" Type="http://schemas.openxmlformats.org/officeDocument/2006/relationships/footer" Target="footer1152.xml" /><Relationship Id="rId3139" Type="http://schemas.openxmlformats.org/officeDocument/2006/relationships/hyperlink" Target="https://advance.lexis.com/api/document?collection=news&amp;id=urn:contentItem:3S9Y-MWJ0-007F-G1YJ-00000-00&amp;context=1519360" TargetMode="External" /><Relationship Id="rId314" Type="http://schemas.openxmlformats.org/officeDocument/2006/relationships/footer" Target="footer108.xml" /><Relationship Id="rId3140" Type="http://schemas.openxmlformats.org/officeDocument/2006/relationships/hyperlink" Target="https://advance.lexis.com/api/document?collection=news&amp;id=urn:contentItem:3S9Y-MWJ0-007F-G1YJ-00000-00&amp;context=1519360" TargetMode="External" /><Relationship Id="rId3141" Type="http://schemas.openxmlformats.org/officeDocument/2006/relationships/header" Target="header1153.xml" /><Relationship Id="rId3142" Type="http://schemas.openxmlformats.org/officeDocument/2006/relationships/header" Target="header1154.xml" /><Relationship Id="rId3143" Type="http://schemas.openxmlformats.org/officeDocument/2006/relationships/footer" Target="footer1153.xml" /><Relationship Id="rId3144" Type="http://schemas.openxmlformats.org/officeDocument/2006/relationships/footer" Target="footer1154.xml" /><Relationship Id="rId3145" Type="http://schemas.openxmlformats.org/officeDocument/2006/relationships/header" Target="header1155.xml" /><Relationship Id="rId3146" Type="http://schemas.openxmlformats.org/officeDocument/2006/relationships/footer" Target="footer1155.xml" /><Relationship Id="rId3147" Type="http://schemas.openxmlformats.org/officeDocument/2006/relationships/hyperlink" Target="https://advance.lexis.com/api/document?collection=news&amp;id=urn:contentItem:51NN-1F61-JBG3-64DR-00000-00&amp;context=1519360" TargetMode="External" /><Relationship Id="rId3148" Type="http://schemas.openxmlformats.org/officeDocument/2006/relationships/hyperlink" Target="http://www.nytimes.com" TargetMode="External" /><Relationship Id="rId3149" Type="http://schemas.openxmlformats.org/officeDocument/2006/relationships/header" Target="header1156.xml" /><Relationship Id="rId315" Type="http://schemas.openxmlformats.org/officeDocument/2006/relationships/hyperlink" Target="https://advance.lexis.com/api/document?collection=news&amp;id=urn:contentItem:59DH-XWT1-DXY4-X48K-00000-00&amp;context=1519360" TargetMode="External" /><Relationship Id="rId3150" Type="http://schemas.openxmlformats.org/officeDocument/2006/relationships/header" Target="header1157.xml" /><Relationship Id="rId3151" Type="http://schemas.openxmlformats.org/officeDocument/2006/relationships/footer" Target="footer1156.xml" /><Relationship Id="rId3152" Type="http://schemas.openxmlformats.org/officeDocument/2006/relationships/footer" Target="footer1157.xml" /><Relationship Id="rId3153" Type="http://schemas.openxmlformats.org/officeDocument/2006/relationships/header" Target="header1158.xml" /><Relationship Id="rId3154" Type="http://schemas.openxmlformats.org/officeDocument/2006/relationships/footer" Target="footer1158.xml" /><Relationship Id="rId3155" Type="http://schemas.openxmlformats.org/officeDocument/2006/relationships/hyperlink" Target="https://advance.lexis.com/api/document?collection=news&amp;id=urn:contentItem:3SC4-7010-000P-23K9-00000-00&amp;context=1519360" TargetMode="External" /><Relationship Id="rId3156" Type="http://schemas.openxmlformats.org/officeDocument/2006/relationships/header" Target="header1159.xml" /><Relationship Id="rId3157" Type="http://schemas.openxmlformats.org/officeDocument/2006/relationships/header" Target="header1160.xml" /><Relationship Id="rId3158" Type="http://schemas.openxmlformats.org/officeDocument/2006/relationships/footer" Target="footer1159.xml" /><Relationship Id="rId3159" Type="http://schemas.openxmlformats.org/officeDocument/2006/relationships/footer" Target="footer1160.xml" /><Relationship Id="rId316" Type="http://schemas.openxmlformats.org/officeDocument/2006/relationships/hyperlink" Target="http://www.nytimes.com/2013/09/22/books/review/how-well-does-contemporary-fiction-address-radical-politics.html" TargetMode="External" /><Relationship Id="rId3160" Type="http://schemas.openxmlformats.org/officeDocument/2006/relationships/header" Target="header1161.xml" /><Relationship Id="rId3161" Type="http://schemas.openxmlformats.org/officeDocument/2006/relationships/footer" Target="footer1161.xml" /><Relationship Id="rId3162" Type="http://schemas.openxmlformats.org/officeDocument/2006/relationships/hyperlink" Target="https://advance.lexis.com/api/document?collection=news&amp;id=urn:contentItem:4458-2BY0-0109-T0J7-00000-00&amp;context=1519360" TargetMode="External" /><Relationship Id="rId3163" Type="http://schemas.openxmlformats.org/officeDocument/2006/relationships/hyperlink" Target="http://www.nytimes.com" TargetMode="External" /><Relationship Id="rId3164" Type="http://schemas.openxmlformats.org/officeDocument/2006/relationships/header" Target="header1162.xml" /><Relationship Id="rId3165" Type="http://schemas.openxmlformats.org/officeDocument/2006/relationships/header" Target="header1163.xml" /><Relationship Id="rId3166" Type="http://schemas.openxmlformats.org/officeDocument/2006/relationships/footer" Target="footer1162.xml" /><Relationship Id="rId3167" Type="http://schemas.openxmlformats.org/officeDocument/2006/relationships/footer" Target="footer1163.xml" /><Relationship Id="rId3168" Type="http://schemas.openxmlformats.org/officeDocument/2006/relationships/header" Target="header1164.xml" /><Relationship Id="rId3169" Type="http://schemas.openxmlformats.org/officeDocument/2006/relationships/footer" Target="footer1164.xml" /><Relationship Id="rId317" Type="http://schemas.openxmlformats.org/officeDocument/2006/relationships/header" Target="header109.xml" /><Relationship Id="rId3170" Type="http://schemas.openxmlformats.org/officeDocument/2006/relationships/hyperlink" Target="https://advance.lexis.com/api/document?collection=news&amp;id=urn:contentItem:51MT-4W61-DXY4-X4V2-00000-00&amp;context=1519360" TargetMode="External" /><Relationship Id="rId3171" Type="http://schemas.openxmlformats.org/officeDocument/2006/relationships/hyperlink" Target="http://www.nytimes.com" TargetMode="External" /><Relationship Id="rId3172" Type="http://schemas.openxmlformats.org/officeDocument/2006/relationships/header" Target="header1165.xml" /><Relationship Id="rId3173" Type="http://schemas.openxmlformats.org/officeDocument/2006/relationships/header" Target="header1166.xml" /><Relationship Id="rId3174" Type="http://schemas.openxmlformats.org/officeDocument/2006/relationships/footer" Target="footer1165.xml" /><Relationship Id="rId3175" Type="http://schemas.openxmlformats.org/officeDocument/2006/relationships/footer" Target="footer1166.xml" /><Relationship Id="rId3176" Type="http://schemas.openxmlformats.org/officeDocument/2006/relationships/header" Target="header1167.xml" /><Relationship Id="rId3177" Type="http://schemas.openxmlformats.org/officeDocument/2006/relationships/footer" Target="footer1167.xml" /><Relationship Id="rId3178" Type="http://schemas.openxmlformats.org/officeDocument/2006/relationships/hyperlink" Target="https://advance.lexis.com/api/document?collection=news&amp;id=urn:contentItem:3S8G-J450-0008-N176-00000-00&amp;context=1519360" TargetMode="External" /><Relationship Id="rId3179" Type="http://schemas.openxmlformats.org/officeDocument/2006/relationships/header" Target="header1168.xml" /><Relationship Id="rId318" Type="http://schemas.openxmlformats.org/officeDocument/2006/relationships/header" Target="header110.xml" /><Relationship Id="rId3180" Type="http://schemas.openxmlformats.org/officeDocument/2006/relationships/header" Target="header1169.xml" /><Relationship Id="rId3181" Type="http://schemas.openxmlformats.org/officeDocument/2006/relationships/footer" Target="footer1168.xml" /><Relationship Id="rId3182" Type="http://schemas.openxmlformats.org/officeDocument/2006/relationships/footer" Target="footer1169.xml" /><Relationship Id="rId3183" Type="http://schemas.openxmlformats.org/officeDocument/2006/relationships/header" Target="header1170.xml" /><Relationship Id="rId3184" Type="http://schemas.openxmlformats.org/officeDocument/2006/relationships/footer" Target="footer1170.xml" /><Relationship Id="rId3185" Type="http://schemas.openxmlformats.org/officeDocument/2006/relationships/hyperlink" Target="https://advance.lexis.com/api/document?collection=news&amp;id=urn:contentItem:3SC6-XBC0-0024-J1GM-00000-00&amp;context=1519360" TargetMode="External" /><Relationship Id="rId3186" Type="http://schemas.openxmlformats.org/officeDocument/2006/relationships/header" Target="header1171.xml" /><Relationship Id="rId3187" Type="http://schemas.openxmlformats.org/officeDocument/2006/relationships/header" Target="header1172.xml" /><Relationship Id="rId3188" Type="http://schemas.openxmlformats.org/officeDocument/2006/relationships/footer" Target="footer1171.xml" /><Relationship Id="rId3189" Type="http://schemas.openxmlformats.org/officeDocument/2006/relationships/footer" Target="footer1172.xml" /><Relationship Id="rId319" Type="http://schemas.openxmlformats.org/officeDocument/2006/relationships/footer" Target="footer109.xml" /><Relationship Id="rId3190" Type="http://schemas.openxmlformats.org/officeDocument/2006/relationships/header" Target="header1173.xml" /><Relationship Id="rId3191" Type="http://schemas.openxmlformats.org/officeDocument/2006/relationships/footer" Target="footer1173.xml" /><Relationship Id="rId3192" Type="http://schemas.openxmlformats.org/officeDocument/2006/relationships/hyperlink" Target="https://advance.lexis.com/api/document?collection=news&amp;id=urn:contentItem:4VDY-3K40-TW8F-G1KR-00000-00&amp;context=1519360" TargetMode="External" /><Relationship Id="rId3193" Type="http://schemas.openxmlformats.org/officeDocument/2006/relationships/hyperlink" Target="http://www.nytimes.com" TargetMode="External" /><Relationship Id="rId3194" Type="http://schemas.openxmlformats.org/officeDocument/2006/relationships/header" Target="header1174.xml" /><Relationship Id="rId3195" Type="http://schemas.openxmlformats.org/officeDocument/2006/relationships/header" Target="header1175.xml" /><Relationship Id="rId3196" Type="http://schemas.openxmlformats.org/officeDocument/2006/relationships/footer" Target="footer1174.xml" /><Relationship Id="rId3197" Type="http://schemas.openxmlformats.org/officeDocument/2006/relationships/footer" Target="footer1175.xml" /><Relationship Id="rId3198" Type="http://schemas.openxmlformats.org/officeDocument/2006/relationships/header" Target="header1176.xml" /><Relationship Id="rId3199" Type="http://schemas.openxmlformats.org/officeDocument/2006/relationships/footer" Target="footer1176.xml" /><Relationship Id="rId32" Type="http://schemas.openxmlformats.org/officeDocument/2006/relationships/footer" Target="footer12.xml" /><Relationship Id="rId320" Type="http://schemas.openxmlformats.org/officeDocument/2006/relationships/footer" Target="footer110.xml" /><Relationship Id="rId3200" Type="http://schemas.openxmlformats.org/officeDocument/2006/relationships/hyperlink" Target="https://advance.lexis.com/api/document?collection=news&amp;id=urn:contentItem:3S7T-Y150-007F-G3H5-00000-00&amp;context=1519360" TargetMode="External" /><Relationship Id="rId3201" Type="http://schemas.openxmlformats.org/officeDocument/2006/relationships/header" Target="header1177.xml" /><Relationship Id="rId3202" Type="http://schemas.openxmlformats.org/officeDocument/2006/relationships/header" Target="header1178.xml" /><Relationship Id="rId3203" Type="http://schemas.openxmlformats.org/officeDocument/2006/relationships/footer" Target="footer1177.xml" /><Relationship Id="rId3204" Type="http://schemas.openxmlformats.org/officeDocument/2006/relationships/footer" Target="footer1178.xml" /><Relationship Id="rId3205" Type="http://schemas.openxmlformats.org/officeDocument/2006/relationships/header" Target="header1179.xml" /><Relationship Id="rId3206" Type="http://schemas.openxmlformats.org/officeDocument/2006/relationships/footer" Target="footer1179.xml" /><Relationship Id="rId3207" Type="http://schemas.openxmlformats.org/officeDocument/2006/relationships/hyperlink" Target="https://advance.lexis.com/api/document?collection=news&amp;id=urn:contentItem:5P9H-R5Y1-DXY4-X0WD-00000-00&amp;context=1519360" TargetMode="External" /><Relationship Id="rId3208" Type="http://schemas.openxmlformats.org/officeDocument/2006/relationships/hyperlink" Target="http://select.nytimes.com/2006/04/24/opinion/24krugman.html?hp" TargetMode="External" /><Relationship Id="rId3209" Type="http://schemas.openxmlformats.org/officeDocument/2006/relationships/hyperlink" Target="http://www.bea.gov/bea/newsrel/transnewsrelease.htm" TargetMode="External" /><Relationship Id="rId321" Type="http://schemas.openxmlformats.org/officeDocument/2006/relationships/header" Target="header111.xml" /><Relationship Id="rId3210" Type="http://schemas.openxmlformats.org/officeDocument/2006/relationships/hyperlink" Target="http://www.bea.gov/bea/newsrelarchive/2005/intinv04.pdf" TargetMode="External" /><Relationship Id="rId3211" Type="http://schemas.openxmlformats.org/officeDocument/2006/relationships/hyperlink" Target="http://www.rgemonitor.com/blog/setser/124664/" TargetMode="External" /><Relationship Id="rId3212" Type="http://schemas.openxmlformats.org/officeDocument/2006/relationships/hyperlink" Target="http://shop.ceps.be/BookDetail.php?item_id=1319" TargetMode="External" /><Relationship Id="rId3213" Type="http://schemas.openxmlformats.org/officeDocument/2006/relationships/header" Target="header1180.xml" /><Relationship Id="rId3214" Type="http://schemas.openxmlformats.org/officeDocument/2006/relationships/header" Target="header1181.xml" /><Relationship Id="rId3215" Type="http://schemas.openxmlformats.org/officeDocument/2006/relationships/footer" Target="footer1180.xml" /><Relationship Id="rId3216" Type="http://schemas.openxmlformats.org/officeDocument/2006/relationships/footer" Target="footer1181.xml" /><Relationship Id="rId3217" Type="http://schemas.openxmlformats.org/officeDocument/2006/relationships/header" Target="header1182.xml" /><Relationship Id="rId3218" Type="http://schemas.openxmlformats.org/officeDocument/2006/relationships/footer" Target="footer1182.xml" /><Relationship Id="rId3219" Type="http://schemas.openxmlformats.org/officeDocument/2006/relationships/hyperlink" Target="https://advance.lexis.com/api/document?collection=news&amp;id=urn:contentItem:3S8G-J240-0008-N2TN-00000-00&amp;context=1519360" TargetMode="External" /><Relationship Id="rId322" Type="http://schemas.openxmlformats.org/officeDocument/2006/relationships/footer" Target="footer111.xml" /><Relationship Id="rId3220" Type="http://schemas.openxmlformats.org/officeDocument/2006/relationships/header" Target="header1183.xml" /><Relationship Id="rId3221" Type="http://schemas.openxmlformats.org/officeDocument/2006/relationships/header" Target="header1184.xml" /><Relationship Id="rId3222" Type="http://schemas.openxmlformats.org/officeDocument/2006/relationships/footer" Target="footer1183.xml" /><Relationship Id="rId3223" Type="http://schemas.openxmlformats.org/officeDocument/2006/relationships/footer" Target="footer1184.xml" /><Relationship Id="rId3224" Type="http://schemas.openxmlformats.org/officeDocument/2006/relationships/header" Target="header1185.xml" /><Relationship Id="rId3225" Type="http://schemas.openxmlformats.org/officeDocument/2006/relationships/footer" Target="footer1185.xml" /><Relationship Id="rId3226" Type="http://schemas.openxmlformats.org/officeDocument/2006/relationships/hyperlink" Target="https://advance.lexis.com/api/document?collection=news&amp;id=urn:contentItem:4C9P-SJH0-01KN-21J1-00000-00&amp;context=1519360" TargetMode="External" /><Relationship Id="rId3227" Type="http://schemas.openxmlformats.org/officeDocument/2006/relationships/hyperlink" Target="http://www.nytimes.com" TargetMode="External" /><Relationship Id="rId3228" Type="http://schemas.openxmlformats.org/officeDocument/2006/relationships/header" Target="header1186.xml" /><Relationship Id="rId3229" Type="http://schemas.openxmlformats.org/officeDocument/2006/relationships/header" Target="header1187.xml" /><Relationship Id="rId323" Type="http://schemas.openxmlformats.org/officeDocument/2006/relationships/hyperlink" Target="https://advance.lexis.com/api/document?collection=news&amp;id=urn:contentItem:56T5-3NB1-DXY4-X18Y-00000-00&amp;context=1519360" TargetMode="External" /><Relationship Id="rId3230" Type="http://schemas.openxmlformats.org/officeDocument/2006/relationships/footer" Target="footer1186.xml" /><Relationship Id="rId3231" Type="http://schemas.openxmlformats.org/officeDocument/2006/relationships/footer" Target="footer1187.xml" /><Relationship Id="rId3232" Type="http://schemas.openxmlformats.org/officeDocument/2006/relationships/header" Target="header1188.xml" /><Relationship Id="rId3233" Type="http://schemas.openxmlformats.org/officeDocument/2006/relationships/footer" Target="footer1188.xml" /><Relationship Id="rId3234" Type="http://schemas.openxmlformats.org/officeDocument/2006/relationships/hyperlink" Target="https://advance.lexis.com/api/document?collection=news&amp;id=urn:contentItem:4R1M-25S0-TW8F-G145-00000-00&amp;context=1519360" TargetMode="External" /><Relationship Id="rId3235" Type="http://schemas.openxmlformats.org/officeDocument/2006/relationships/hyperlink" Target="http://www.nytimes.com" TargetMode="External" /><Relationship Id="rId3236" Type="http://schemas.openxmlformats.org/officeDocument/2006/relationships/header" Target="header1189.xml" /><Relationship Id="rId3237" Type="http://schemas.openxmlformats.org/officeDocument/2006/relationships/header" Target="header1190.xml" /><Relationship Id="rId3238" Type="http://schemas.openxmlformats.org/officeDocument/2006/relationships/footer" Target="footer1189.xml" /><Relationship Id="rId3239" Type="http://schemas.openxmlformats.org/officeDocument/2006/relationships/footer" Target="footer1190.xml" /><Relationship Id="rId324" Type="http://schemas.openxmlformats.org/officeDocument/2006/relationships/hyperlink" Target="http://www.nytimes.com/2012/10/13/arts/music/algerian-chaabi-musicians-reunite-in-the-band-el-gusto.html" TargetMode="External" /><Relationship Id="rId3240" Type="http://schemas.openxmlformats.org/officeDocument/2006/relationships/header" Target="header1191.xml" /><Relationship Id="rId3241" Type="http://schemas.openxmlformats.org/officeDocument/2006/relationships/footer" Target="footer1191.xml" /><Relationship Id="rId3242" Type="http://schemas.openxmlformats.org/officeDocument/2006/relationships/hyperlink" Target="https://advance.lexis.com/api/document?collection=news&amp;id=urn:contentItem:3S8G-J1N0-0008-N29P-00000-00&amp;context=1519360" TargetMode="External" /><Relationship Id="rId3243" Type="http://schemas.openxmlformats.org/officeDocument/2006/relationships/header" Target="header1192.xml" /><Relationship Id="rId3244" Type="http://schemas.openxmlformats.org/officeDocument/2006/relationships/header" Target="header1193.xml" /><Relationship Id="rId3245" Type="http://schemas.openxmlformats.org/officeDocument/2006/relationships/footer" Target="footer1192.xml" /><Relationship Id="rId3246" Type="http://schemas.openxmlformats.org/officeDocument/2006/relationships/footer" Target="footer1193.xml" /><Relationship Id="rId3247" Type="http://schemas.openxmlformats.org/officeDocument/2006/relationships/header" Target="header1194.xml" /><Relationship Id="rId3248" Type="http://schemas.openxmlformats.org/officeDocument/2006/relationships/footer" Target="footer1194.xml" /><Relationship Id="rId3249" Type="http://schemas.openxmlformats.org/officeDocument/2006/relationships/hyperlink" Target="https://advance.lexis.com/api/document?collection=news&amp;id=urn:contentItem:5N98-HTS1-DXY4-X02X-00000-00&amp;context=1519360" TargetMode="External" /><Relationship Id="rId325" Type="http://schemas.openxmlformats.org/officeDocument/2006/relationships/header" Target="header112.xml" /><Relationship Id="rId3250" Type="http://schemas.openxmlformats.org/officeDocument/2006/relationships/hyperlink" Target="http://www.today.com/food/sweet-comeback-al-helps-twinkies-make-their-return-6C10636132" TargetMode="External" /><Relationship Id="rId3251" Type="http://schemas.openxmlformats.org/officeDocument/2006/relationships/hyperlink" Target="https://www.nytimes.com/2016/12/10/business/dealbook/just-how-much-do-the-top-private-equity-earners-make.html" TargetMode="External" /><Relationship Id="rId3252" Type="http://schemas.openxmlformats.org/officeDocument/2006/relationships/hyperlink" Target="http://www.equilar.com/" TargetMode="External" /><Relationship Id="rId3253" Type="http://schemas.openxmlformats.org/officeDocument/2006/relationships/hyperlink" Target="https://www.nytimes.com/2016/12/02/business/dealbook/silicon-valley-chiefs-absent-trump-cabinet-of-business-advisers.html" TargetMode="External" /><Relationship Id="rId3254" Type="http://schemas.openxmlformats.org/officeDocument/2006/relationships/hyperlink" Target="http://www.oheka.com/" TargetMode="External" /><Relationship Id="rId3255" Type="http://schemas.openxmlformats.org/officeDocument/2006/relationships/hyperlink" Target="http://review.chicagobooth.edu/magazine/winter-2013/private-equity-buyouts-job-killers-or-productivity-boosters" TargetMode="External" /><Relationship Id="rId3256" Type="http://schemas.openxmlformats.org/officeDocument/2006/relationships/hyperlink" Target="http://www.investmentcouncil.org/new-report-private-equity-boosts-local-employment-growth/" TargetMode="External" /><Relationship Id="rId3257" Type="http://schemas.openxmlformats.org/officeDocument/2006/relationships/hyperlink" Target="http://www.investmentcouncil.org/new-report-private-equity-boosts-local-employment-growth/" TargetMode="External" /><Relationship Id="rId3258" Type="http://schemas.openxmlformats.org/officeDocument/2006/relationships/hyperlink" Target="http://www.investmentcouncil.org/new-report-private-equity-boosts-local-employment-growth/" TargetMode="External" /><Relationship Id="rId3259" Type="http://schemas.openxmlformats.org/officeDocument/2006/relationships/hyperlink" Target="http://www.investmentcouncil.org/new-report-private-equity-boosts-local-employment-growth/" TargetMode="External" /><Relationship Id="rId326" Type="http://schemas.openxmlformats.org/officeDocument/2006/relationships/header" Target="header113.xml" /><Relationship Id="rId3260" Type="http://schemas.openxmlformats.org/officeDocument/2006/relationships/hyperlink" Target="http://www.investmentcouncil.org/new-report-private-equity-boosts-local-employment-growth/" TargetMode="External" /><Relationship Id="rId3261" Type="http://schemas.openxmlformats.org/officeDocument/2006/relationships/hyperlink" Target="http://www.investmentcouncil.org/new-report-private-equity-boosts-local-employment-growth/" TargetMode="External" /><Relationship Id="rId3262" Type="http://schemas.openxmlformats.org/officeDocument/2006/relationships/hyperlink" Target="http://www.investmentcouncil.org/new-report-private-equity-boosts-local-employment-growth/" TargetMode="External" /><Relationship Id="rId3263" Type="http://schemas.openxmlformats.org/officeDocument/2006/relationships/hyperlink" Target="https://www.nytimes.com/2016/07/06/business/dealbook/twinkies-gores-hostess-brands.html" TargetMode="External" /><Relationship Id="rId3264" Type="http://schemas.openxmlformats.org/officeDocument/2006/relationships/hyperlink" Target="http://www.nytimes.com/2016/12/10/business/dealbook/the-rich-history-of-twinkies.html" TargetMode="External" /><Relationship Id="rId3265" Type="http://schemas.openxmlformats.org/officeDocument/2006/relationships/hyperlink" Target="http://www.nytimes.com/2016/12/10/business/dealbook/just-how-much-do-the-top-private-equity-earners-make.html" TargetMode="External" /><Relationship Id="rId3266" Type="http://schemas.openxmlformats.org/officeDocument/2006/relationships/header" Target="header1195.xml" /><Relationship Id="rId3267" Type="http://schemas.openxmlformats.org/officeDocument/2006/relationships/header" Target="header1196.xml" /><Relationship Id="rId3268" Type="http://schemas.openxmlformats.org/officeDocument/2006/relationships/footer" Target="footer1195.xml" /><Relationship Id="rId3269" Type="http://schemas.openxmlformats.org/officeDocument/2006/relationships/footer" Target="footer1196.xml" /><Relationship Id="rId327" Type="http://schemas.openxmlformats.org/officeDocument/2006/relationships/footer" Target="footer112.xml" /><Relationship Id="rId3270" Type="http://schemas.openxmlformats.org/officeDocument/2006/relationships/header" Target="header1197.xml" /><Relationship Id="rId3271" Type="http://schemas.openxmlformats.org/officeDocument/2006/relationships/footer" Target="footer1197.xml" /><Relationship Id="rId3272" Type="http://schemas.openxmlformats.org/officeDocument/2006/relationships/hyperlink" Target="https://advance.lexis.com/api/document?collection=news&amp;id=urn:contentItem:4PXV-89W0-TW8F-G01H-00000-00&amp;context=1519360" TargetMode="External" /><Relationship Id="rId3273" Type="http://schemas.openxmlformats.org/officeDocument/2006/relationships/hyperlink" Target="http://www.nytimes.com" TargetMode="External" /><Relationship Id="rId3274" Type="http://schemas.openxmlformats.org/officeDocument/2006/relationships/header" Target="header1198.xml" /><Relationship Id="rId3275" Type="http://schemas.openxmlformats.org/officeDocument/2006/relationships/header" Target="header1199.xml" /><Relationship Id="rId3276" Type="http://schemas.openxmlformats.org/officeDocument/2006/relationships/footer" Target="footer1198.xml" /><Relationship Id="rId3277" Type="http://schemas.openxmlformats.org/officeDocument/2006/relationships/footer" Target="footer1199.xml" /><Relationship Id="rId3278" Type="http://schemas.openxmlformats.org/officeDocument/2006/relationships/header" Target="header1200.xml" /><Relationship Id="rId3279" Type="http://schemas.openxmlformats.org/officeDocument/2006/relationships/footer" Target="footer1200.xml" /><Relationship Id="rId328" Type="http://schemas.openxmlformats.org/officeDocument/2006/relationships/footer" Target="footer113.xml" /><Relationship Id="rId3280" Type="http://schemas.openxmlformats.org/officeDocument/2006/relationships/hyperlink" Target="https://advance.lexis.com/api/document?collection=news&amp;id=urn:contentItem:4C63-MVC0-TW8F-G2DC-00000-00&amp;context=1519360" TargetMode="External" /><Relationship Id="rId3281" Type="http://schemas.openxmlformats.org/officeDocument/2006/relationships/hyperlink" Target="http://www.nytimes.com" TargetMode="External" /><Relationship Id="rId3282" Type="http://schemas.openxmlformats.org/officeDocument/2006/relationships/header" Target="header1201.xml" /><Relationship Id="rId3283" Type="http://schemas.openxmlformats.org/officeDocument/2006/relationships/header" Target="header1202.xml" /><Relationship Id="rId3284" Type="http://schemas.openxmlformats.org/officeDocument/2006/relationships/footer" Target="footer1201.xml" /><Relationship Id="rId3285" Type="http://schemas.openxmlformats.org/officeDocument/2006/relationships/footer" Target="footer1202.xml" /><Relationship Id="rId3286" Type="http://schemas.openxmlformats.org/officeDocument/2006/relationships/header" Target="header1203.xml" /><Relationship Id="rId3287" Type="http://schemas.openxmlformats.org/officeDocument/2006/relationships/footer" Target="footer1203.xml" /><Relationship Id="rId3288" Type="http://schemas.openxmlformats.org/officeDocument/2006/relationships/hyperlink" Target="https://advance.lexis.com/api/document?collection=news&amp;id=urn:contentItem:4PWT-65R0-TW8F-G0T3-00000-00&amp;context=1519360" TargetMode="External" /><Relationship Id="rId3289" Type="http://schemas.openxmlformats.org/officeDocument/2006/relationships/hyperlink" Target="http://www.nytimes.com" TargetMode="External" /><Relationship Id="rId329" Type="http://schemas.openxmlformats.org/officeDocument/2006/relationships/header" Target="header114.xml" /><Relationship Id="rId3290" Type="http://schemas.openxmlformats.org/officeDocument/2006/relationships/header" Target="header1204.xml" /><Relationship Id="rId3291" Type="http://schemas.openxmlformats.org/officeDocument/2006/relationships/header" Target="header1205.xml" /><Relationship Id="rId3292" Type="http://schemas.openxmlformats.org/officeDocument/2006/relationships/footer" Target="footer1204.xml" /><Relationship Id="rId3293" Type="http://schemas.openxmlformats.org/officeDocument/2006/relationships/footer" Target="footer1205.xml" /><Relationship Id="rId3294" Type="http://schemas.openxmlformats.org/officeDocument/2006/relationships/header" Target="header1206.xml" /><Relationship Id="rId3295" Type="http://schemas.openxmlformats.org/officeDocument/2006/relationships/footer" Target="footer1206.xml" /><Relationship Id="rId3296" Type="http://schemas.openxmlformats.org/officeDocument/2006/relationships/hyperlink" Target="https://advance.lexis.com/api/document?collection=news&amp;id=urn:contentItem:3RYH-59K0-007F-G31J-00000-00&amp;context=1519360" TargetMode="External" /><Relationship Id="rId3297" Type="http://schemas.openxmlformats.org/officeDocument/2006/relationships/hyperlink" Target="https://advance.lexis.com/api/document?collection=news&amp;id=urn:contentItem:3RYH-59K0-007F-G31J-00000-00&amp;context=1519360" TargetMode="External" /><Relationship Id="rId3298" Type="http://schemas.openxmlformats.org/officeDocument/2006/relationships/header" Target="header1207.xml" /><Relationship Id="rId3299" Type="http://schemas.openxmlformats.org/officeDocument/2006/relationships/header" Target="header1208.xml" /><Relationship Id="rId33" Type="http://schemas.openxmlformats.org/officeDocument/2006/relationships/hyperlink" Target="https://advance.lexis.com/api/document?collection=news&amp;id=urn:contentItem:5NH8-DSK1-JBG3-6042-00000-00&amp;context=1519360" TargetMode="External" /><Relationship Id="rId330" Type="http://schemas.openxmlformats.org/officeDocument/2006/relationships/footer" Target="footer114.xml" /><Relationship Id="rId3300" Type="http://schemas.openxmlformats.org/officeDocument/2006/relationships/footer" Target="footer1207.xml" /><Relationship Id="rId3301" Type="http://schemas.openxmlformats.org/officeDocument/2006/relationships/footer" Target="footer1208.xml" /><Relationship Id="rId3302" Type="http://schemas.openxmlformats.org/officeDocument/2006/relationships/header" Target="header1209.xml" /><Relationship Id="rId3303" Type="http://schemas.openxmlformats.org/officeDocument/2006/relationships/footer" Target="footer1209.xml" /><Relationship Id="rId3304" Type="http://schemas.openxmlformats.org/officeDocument/2006/relationships/hyperlink" Target="https://advance.lexis.com/api/document?collection=news&amp;id=urn:contentItem:3S8G-JRV0-0008-N0F7-00000-00&amp;context=1519360" TargetMode="External" /><Relationship Id="rId3305" Type="http://schemas.openxmlformats.org/officeDocument/2006/relationships/header" Target="header1210.xml" /><Relationship Id="rId3306" Type="http://schemas.openxmlformats.org/officeDocument/2006/relationships/header" Target="header1211.xml" /><Relationship Id="rId3307" Type="http://schemas.openxmlformats.org/officeDocument/2006/relationships/footer" Target="footer1210.xml" /><Relationship Id="rId3308" Type="http://schemas.openxmlformats.org/officeDocument/2006/relationships/footer" Target="footer1211.xml" /><Relationship Id="rId3309" Type="http://schemas.openxmlformats.org/officeDocument/2006/relationships/header" Target="header1212.xml" /><Relationship Id="rId331" Type="http://schemas.openxmlformats.org/officeDocument/2006/relationships/hyperlink" Target="https://advance.lexis.com/api/document?collection=news&amp;id=urn:contentItem:4NJG-BNC0-TW8F-G3BB-00000-00&amp;context=1519360" TargetMode="External" /><Relationship Id="rId3310" Type="http://schemas.openxmlformats.org/officeDocument/2006/relationships/footer" Target="footer1212.xml" /><Relationship Id="rId3311" Type="http://schemas.openxmlformats.org/officeDocument/2006/relationships/hyperlink" Target="https://advance.lexis.com/api/document?collection=news&amp;id=urn:contentItem:4JFX-96Y0-TW8F-G26B-00000-00&amp;context=1519360" TargetMode="External" /><Relationship Id="rId3312" Type="http://schemas.openxmlformats.org/officeDocument/2006/relationships/hyperlink" Target="http://www.nytimes.com" TargetMode="External" /><Relationship Id="rId3313" Type="http://schemas.openxmlformats.org/officeDocument/2006/relationships/header" Target="header1213.xml" /><Relationship Id="rId3314" Type="http://schemas.openxmlformats.org/officeDocument/2006/relationships/header" Target="header1214.xml" /><Relationship Id="rId3315" Type="http://schemas.openxmlformats.org/officeDocument/2006/relationships/footer" Target="footer1213.xml" /><Relationship Id="rId3316" Type="http://schemas.openxmlformats.org/officeDocument/2006/relationships/footer" Target="footer1214.xml" /><Relationship Id="rId3317" Type="http://schemas.openxmlformats.org/officeDocument/2006/relationships/header" Target="header1215.xml" /><Relationship Id="rId3318" Type="http://schemas.openxmlformats.org/officeDocument/2006/relationships/footer" Target="footer1215.xml" /><Relationship Id="rId3319" Type="http://schemas.openxmlformats.org/officeDocument/2006/relationships/hyperlink" Target="https://advance.lexis.com/api/document?collection=news&amp;id=urn:contentItem:3S8G-JN60-0008-N230-00000-00&amp;context=1519360" TargetMode="External" /><Relationship Id="rId332" Type="http://schemas.openxmlformats.org/officeDocument/2006/relationships/hyperlink" Target="http://www.nytimes.com" TargetMode="External" /><Relationship Id="rId3320" Type="http://schemas.openxmlformats.org/officeDocument/2006/relationships/header" Target="header1216.xml" /><Relationship Id="rId3321" Type="http://schemas.openxmlformats.org/officeDocument/2006/relationships/header" Target="header1217.xml" /><Relationship Id="rId3322" Type="http://schemas.openxmlformats.org/officeDocument/2006/relationships/footer" Target="footer1216.xml" /><Relationship Id="rId3323" Type="http://schemas.openxmlformats.org/officeDocument/2006/relationships/footer" Target="footer1217.xml" /><Relationship Id="rId3324" Type="http://schemas.openxmlformats.org/officeDocument/2006/relationships/header" Target="header1218.xml" /><Relationship Id="rId3325" Type="http://schemas.openxmlformats.org/officeDocument/2006/relationships/footer" Target="footer1218.xml" /><Relationship Id="rId3326" Type="http://schemas.openxmlformats.org/officeDocument/2006/relationships/hyperlink" Target="https://advance.lexis.com/api/document?collection=news&amp;id=urn:contentItem:3S89-7410-0005-G377-00000-00&amp;context=1519360" TargetMode="External" /><Relationship Id="rId3327" Type="http://schemas.openxmlformats.org/officeDocument/2006/relationships/header" Target="header1219.xml" /><Relationship Id="rId3328" Type="http://schemas.openxmlformats.org/officeDocument/2006/relationships/header" Target="header1220.xml" /><Relationship Id="rId3329" Type="http://schemas.openxmlformats.org/officeDocument/2006/relationships/footer" Target="footer1219.xml" /><Relationship Id="rId333" Type="http://schemas.openxmlformats.org/officeDocument/2006/relationships/header" Target="header115.xml" /><Relationship Id="rId3330" Type="http://schemas.openxmlformats.org/officeDocument/2006/relationships/footer" Target="footer1220.xml" /><Relationship Id="rId3331" Type="http://schemas.openxmlformats.org/officeDocument/2006/relationships/header" Target="header1221.xml" /><Relationship Id="rId3332" Type="http://schemas.openxmlformats.org/officeDocument/2006/relationships/footer" Target="footer1221.xml" /><Relationship Id="rId3333" Type="http://schemas.openxmlformats.org/officeDocument/2006/relationships/hyperlink" Target="https://advance.lexis.com/api/document?collection=news&amp;id=urn:contentItem:4PSJ-VB70-TW8F-G1B2-00000-00&amp;context=1519360" TargetMode="External" /><Relationship Id="rId3334" Type="http://schemas.openxmlformats.org/officeDocument/2006/relationships/hyperlink" Target="http://www.nytimes.com" TargetMode="External" /><Relationship Id="rId3335" Type="http://schemas.openxmlformats.org/officeDocument/2006/relationships/header" Target="header1222.xml" /><Relationship Id="rId3336" Type="http://schemas.openxmlformats.org/officeDocument/2006/relationships/header" Target="header1223.xml" /><Relationship Id="rId3337" Type="http://schemas.openxmlformats.org/officeDocument/2006/relationships/footer" Target="footer1222.xml" /><Relationship Id="rId3338" Type="http://schemas.openxmlformats.org/officeDocument/2006/relationships/footer" Target="footer1223.xml" /><Relationship Id="rId3339" Type="http://schemas.openxmlformats.org/officeDocument/2006/relationships/header" Target="header1224.xml" /><Relationship Id="rId334" Type="http://schemas.openxmlformats.org/officeDocument/2006/relationships/header" Target="header116.xml" /><Relationship Id="rId3340" Type="http://schemas.openxmlformats.org/officeDocument/2006/relationships/footer" Target="footer1224.xml" /><Relationship Id="rId3341" Type="http://schemas.openxmlformats.org/officeDocument/2006/relationships/hyperlink" Target="https://advance.lexis.com/api/document?collection=news&amp;id=urn:contentItem:585R-TP61-DXY4-X465-00000-00&amp;context=1519360" TargetMode="External" /><Relationship Id="rId3342" Type="http://schemas.openxmlformats.org/officeDocument/2006/relationships/hyperlink" Target="http://www.nytimes.com/2013/04/12/arts/design/claes-oldenburg-is-subject-of-2-shows-at-moma.html" TargetMode="External" /><Relationship Id="rId3343" Type="http://schemas.openxmlformats.org/officeDocument/2006/relationships/header" Target="header1225.xml" /><Relationship Id="rId3344" Type="http://schemas.openxmlformats.org/officeDocument/2006/relationships/header" Target="header1226.xml" /><Relationship Id="rId3345" Type="http://schemas.openxmlformats.org/officeDocument/2006/relationships/footer" Target="footer1225.xml" /><Relationship Id="rId3346" Type="http://schemas.openxmlformats.org/officeDocument/2006/relationships/footer" Target="footer1226.xml" /><Relationship Id="rId3347" Type="http://schemas.openxmlformats.org/officeDocument/2006/relationships/header" Target="header1227.xml" /><Relationship Id="rId3348" Type="http://schemas.openxmlformats.org/officeDocument/2006/relationships/footer" Target="footer1227.xml" /><Relationship Id="rId3349" Type="http://schemas.openxmlformats.org/officeDocument/2006/relationships/hyperlink" Target="https://advance.lexis.com/api/document?collection=news&amp;id=urn:contentItem:3RXN-3ST0-007F-G1J9-00000-00&amp;context=1519360" TargetMode="External" /><Relationship Id="rId335" Type="http://schemas.openxmlformats.org/officeDocument/2006/relationships/footer" Target="footer115.xml" /><Relationship Id="rId3350" Type="http://schemas.openxmlformats.org/officeDocument/2006/relationships/hyperlink" Target="https://advance.lexis.com/api/document?collection=news&amp;id=urn:contentItem:3RXN-3ST0-007F-G1J9-00000-00&amp;context=1519360" TargetMode="External" /><Relationship Id="rId3351" Type="http://schemas.openxmlformats.org/officeDocument/2006/relationships/header" Target="header1228.xml" /><Relationship Id="rId3352" Type="http://schemas.openxmlformats.org/officeDocument/2006/relationships/header" Target="header1229.xml" /><Relationship Id="rId3353" Type="http://schemas.openxmlformats.org/officeDocument/2006/relationships/footer" Target="footer1228.xml" /><Relationship Id="rId3354" Type="http://schemas.openxmlformats.org/officeDocument/2006/relationships/footer" Target="footer1229.xml" /><Relationship Id="rId3355" Type="http://schemas.openxmlformats.org/officeDocument/2006/relationships/header" Target="header1230.xml" /><Relationship Id="rId3356" Type="http://schemas.openxmlformats.org/officeDocument/2006/relationships/footer" Target="footer1230.xml" /><Relationship Id="rId3357" Type="http://schemas.openxmlformats.org/officeDocument/2006/relationships/hyperlink" Target="https://advance.lexis.com/api/document?collection=news&amp;id=urn:contentItem:4C4K-WDJ0-TW8F-G2SY-00000-00&amp;context=1519360" TargetMode="External" /><Relationship Id="rId3358" Type="http://schemas.openxmlformats.org/officeDocument/2006/relationships/hyperlink" Target="mailto:amh@nytimes.com" TargetMode="External" /><Relationship Id="rId3359" Type="http://schemas.openxmlformats.org/officeDocument/2006/relationships/hyperlink" Target="http://www.nytimes.com" TargetMode="External" /><Relationship Id="rId336" Type="http://schemas.openxmlformats.org/officeDocument/2006/relationships/footer" Target="footer116.xml" /><Relationship Id="rId3360" Type="http://schemas.openxmlformats.org/officeDocument/2006/relationships/header" Target="header1231.xml" /><Relationship Id="rId3361" Type="http://schemas.openxmlformats.org/officeDocument/2006/relationships/header" Target="header1232.xml" /><Relationship Id="rId3362" Type="http://schemas.openxmlformats.org/officeDocument/2006/relationships/footer" Target="footer1231.xml" /><Relationship Id="rId3363" Type="http://schemas.openxmlformats.org/officeDocument/2006/relationships/footer" Target="footer1232.xml" /><Relationship Id="rId3364" Type="http://schemas.openxmlformats.org/officeDocument/2006/relationships/header" Target="header1233.xml" /><Relationship Id="rId3365" Type="http://schemas.openxmlformats.org/officeDocument/2006/relationships/footer" Target="footer1233.xml" /><Relationship Id="rId3366" Type="http://schemas.openxmlformats.org/officeDocument/2006/relationships/hyperlink" Target="https://advance.lexis.com/api/document?collection=news&amp;id=urn:contentItem:43S5-NFP0-0109-T08M-00000-00&amp;context=1519360" TargetMode="External" /><Relationship Id="rId3367" Type="http://schemas.openxmlformats.org/officeDocument/2006/relationships/hyperlink" Target="http://www.nytimes.com" TargetMode="External" /><Relationship Id="rId3368" Type="http://schemas.openxmlformats.org/officeDocument/2006/relationships/header" Target="header1234.xml" /><Relationship Id="rId3369" Type="http://schemas.openxmlformats.org/officeDocument/2006/relationships/header" Target="header1235.xml" /><Relationship Id="rId337" Type="http://schemas.openxmlformats.org/officeDocument/2006/relationships/header" Target="header117.xml" /><Relationship Id="rId3370" Type="http://schemas.openxmlformats.org/officeDocument/2006/relationships/footer" Target="footer1234.xml" /><Relationship Id="rId3371" Type="http://schemas.openxmlformats.org/officeDocument/2006/relationships/footer" Target="footer1235.xml" /><Relationship Id="rId3372" Type="http://schemas.openxmlformats.org/officeDocument/2006/relationships/header" Target="header1236.xml" /><Relationship Id="rId3373" Type="http://schemas.openxmlformats.org/officeDocument/2006/relationships/footer" Target="footer1236.xml" /><Relationship Id="rId3374" Type="http://schemas.openxmlformats.org/officeDocument/2006/relationships/hyperlink" Target="https://advance.lexis.com/api/document?collection=news&amp;id=urn:contentItem:3S8G-JYN0-0008-N02J-00000-00&amp;context=1519360" TargetMode="External" /><Relationship Id="rId3375" Type="http://schemas.openxmlformats.org/officeDocument/2006/relationships/header" Target="header1237.xml" /><Relationship Id="rId3376" Type="http://schemas.openxmlformats.org/officeDocument/2006/relationships/header" Target="header1238.xml" /><Relationship Id="rId3377" Type="http://schemas.openxmlformats.org/officeDocument/2006/relationships/footer" Target="footer1237.xml" /><Relationship Id="rId3378" Type="http://schemas.openxmlformats.org/officeDocument/2006/relationships/footer" Target="footer1238.xml" /><Relationship Id="rId3379" Type="http://schemas.openxmlformats.org/officeDocument/2006/relationships/header" Target="header1239.xml" /><Relationship Id="rId338" Type="http://schemas.openxmlformats.org/officeDocument/2006/relationships/footer" Target="footer117.xml" /><Relationship Id="rId3380" Type="http://schemas.openxmlformats.org/officeDocument/2006/relationships/footer" Target="footer1239.xml" /><Relationship Id="rId3381" Type="http://schemas.openxmlformats.org/officeDocument/2006/relationships/hyperlink" Target="https://advance.lexis.com/api/document?collection=news&amp;id=urn:contentItem:4V8F-NT20-TW8F-G1GH-00000-00&amp;context=1519360" TargetMode="External" /><Relationship Id="rId3382" Type="http://schemas.openxmlformats.org/officeDocument/2006/relationships/hyperlink" Target="http://www.nytimes.com" TargetMode="External" /><Relationship Id="rId3383" Type="http://schemas.openxmlformats.org/officeDocument/2006/relationships/header" Target="header1240.xml" /><Relationship Id="rId3384" Type="http://schemas.openxmlformats.org/officeDocument/2006/relationships/header" Target="header1241.xml" /><Relationship Id="rId3385" Type="http://schemas.openxmlformats.org/officeDocument/2006/relationships/footer" Target="footer1240.xml" /><Relationship Id="rId3386" Type="http://schemas.openxmlformats.org/officeDocument/2006/relationships/footer" Target="footer1241.xml" /><Relationship Id="rId3387" Type="http://schemas.openxmlformats.org/officeDocument/2006/relationships/header" Target="header1242.xml" /><Relationship Id="rId3388" Type="http://schemas.openxmlformats.org/officeDocument/2006/relationships/footer" Target="footer1242.xml" /><Relationship Id="rId3389" Type="http://schemas.openxmlformats.org/officeDocument/2006/relationships/hyperlink" Target="https://advance.lexis.com/api/document?collection=news&amp;id=urn:contentItem:4PVX-BV90-TW8F-G0HB-00000-00&amp;context=1519360" TargetMode="External" /><Relationship Id="rId339" Type="http://schemas.openxmlformats.org/officeDocument/2006/relationships/hyperlink" Target="https://advance.lexis.com/api/document?collection=news&amp;id=urn:contentItem:484K-12F0-01KN-2475-00000-00&amp;context=1519360" TargetMode="External" /><Relationship Id="rId3390" Type="http://schemas.openxmlformats.org/officeDocument/2006/relationships/hyperlink" Target="http://www.nytimes.com" TargetMode="External" /><Relationship Id="rId3391" Type="http://schemas.openxmlformats.org/officeDocument/2006/relationships/header" Target="header1243.xml" /><Relationship Id="rId3392" Type="http://schemas.openxmlformats.org/officeDocument/2006/relationships/header" Target="header1244.xml" /><Relationship Id="rId3393" Type="http://schemas.openxmlformats.org/officeDocument/2006/relationships/footer" Target="footer1243.xml" /><Relationship Id="rId3394" Type="http://schemas.openxmlformats.org/officeDocument/2006/relationships/footer" Target="footer1244.xml" /><Relationship Id="rId3395" Type="http://schemas.openxmlformats.org/officeDocument/2006/relationships/header" Target="header1245.xml" /><Relationship Id="rId3396" Type="http://schemas.openxmlformats.org/officeDocument/2006/relationships/footer" Target="footer1245.xml" /><Relationship Id="rId3397" Type="http://schemas.openxmlformats.org/officeDocument/2006/relationships/hyperlink" Target="https://advance.lexis.com/api/document?collection=news&amp;id=urn:contentItem:3RW0-4J50-007F-G37R-00000-00&amp;context=1519360" TargetMode="External" /><Relationship Id="rId3398" Type="http://schemas.openxmlformats.org/officeDocument/2006/relationships/header" Target="header1246.xml" /><Relationship Id="rId3399" Type="http://schemas.openxmlformats.org/officeDocument/2006/relationships/header" Target="header1247.xml" /><Relationship Id="rId34" Type="http://schemas.openxmlformats.org/officeDocument/2006/relationships/hyperlink" Target="https://www.nytimes.com/2017/05/08/us/legal-immigrants-who-oppose-illegal-immigration.html" TargetMode="External" /><Relationship Id="rId340" Type="http://schemas.openxmlformats.org/officeDocument/2006/relationships/hyperlink" Target="http://www.nytimes.com" TargetMode="External" /><Relationship Id="rId3400" Type="http://schemas.openxmlformats.org/officeDocument/2006/relationships/footer" Target="footer1246.xml" /><Relationship Id="rId3401" Type="http://schemas.openxmlformats.org/officeDocument/2006/relationships/footer" Target="footer1247.xml" /><Relationship Id="rId3402" Type="http://schemas.openxmlformats.org/officeDocument/2006/relationships/header" Target="header1248.xml" /><Relationship Id="rId3403" Type="http://schemas.openxmlformats.org/officeDocument/2006/relationships/footer" Target="footer1248.xml" /><Relationship Id="rId3404" Type="http://schemas.openxmlformats.org/officeDocument/2006/relationships/hyperlink" Target="https://advance.lexis.com/api/document?collection=news&amp;id=urn:contentItem:5D4N-JCK1-DXY4-X2YB-00000-00&amp;context=1519360" TargetMode="External" /><Relationship Id="rId3405" Type="http://schemas.openxmlformats.org/officeDocument/2006/relationships/hyperlink" Target="http://www.demente.com.co" TargetMode="External" /><Relationship Id="rId3406" Type="http://schemas.openxmlformats.org/officeDocument/2006/relationships/hyperlink" Target="http://www.nytimes.com/2014/09/14/travel/things-to-do-in-36-hours-in-cartagena-colombia.html" TargetMode="External" /><Relationship Id="rId3407" Type="http://schemas.openxmlformats.org/officeDocument/2006/relationships/header" Target="header1249.xml" /><Relationship Id="rId3408" Type="http://schemas.openxmlformats.org/officeDocument/2006/relationships/header" Target="header1250.xml" /><Relationship Id="rId3409" Type="http://schemas.openxmlformats.org/officeDocument/2006/relationships/footer" Target="footer1249.xml" /><Relationship Id="rId341" Type="http://schemas.openxmlformats.org/officeDocument/2006/relationships/header" Target="header118.xml" /><Relationship Id="rId3410" Type="http://schemas.openxmlformats.org/officeDocument/2006/relationships/footer" Target="footer1250.xml" /><Relationship Id="rId3411" Type="http://schemas.openxmlformats.org/officeDocument/2006/relationships/header" Target="header1251.xml" /><Relationship Id="rId3412" Type="http://schemas.openxmlformats.org/officeDocument/2006/relationships/footer" Target="footer1251.xml" /><Relationship Id="rId3413" Type="http://schemas.openxmlformats.org/officeDocument/2006/relationships/hyperlink" Target="https://advance.lexis.com/api/document?collection=news&amp;id=urn:contentItem:4PRR-1350-TW8F-G1FH-00000-00&amp;context=1519360" TargetMode="External" /><Relationship Id="rId3414" Type="http://schemas.openxmlformats.org/officeDocument/2006/relationships/hyperlink" Target="http://www.nytimes.com" TargetMode="External" /><Relationship Id="rId3415" Type="http://schemas.openxmlformats.org/officeDocument/2006/relationships/header" Target="header1252.xml" /><Relationship Id="rId3416" Type="http://schemas.openxmlformats.org/officeDocument/2006/relationships/header" Target="header1253.xml" /><Relationship Id="rId3417" Type="http://schemas.openxmlformats.org/officeDocument/2006/relationships/footer" Target="footer1252.xml" /><Relationship Id="rId3418" Type="http://schemas.openxmlformats.org/officeDocument/2006/relationships/footer" Target="footer1253.xml" /><Relationship Id="rId3419" Type="http://schemas.openxmlformats.org/officeDocument/2006/relationships/header" Target="header1254.xml" /><Relationship Id="rId342" Type="http://schemas.openxmlformats.org/officeDocument/2006/relationships/header" Target="header119.xml" /><Relationship Id="rId3420" Type="http://schemas.openxmlformats.org/officeDocument/2006/relationships/footer" Target="footer1254.xml" /><Relationship Id="rId3421" Type="http://schemas.openxmlformats.org/officeDocument/2006/relationships/hyperlink" Target="https://advance.lexis.com/api/document?collection=news&amp;id=urn:contentItem:4JH5-FB20-TW8F-G33M-00000-00&amp;context=1519360" TargetMode="External" /><Relationship Id="rId3422" Type="http://schemas.openxmlformats.org/officeDocument/2006/relationships/hyperlink" Target="http://www.nytimes.com" TargetMode="External" /><Relationship Id="rId3423" Type="http://schemas.openxmlformats.org/officeDocument/2006/relationships/header" Target="header1255.xml" /><Relationship Id="rId3424" Type="http://schemas.openxmlformats.org/officeDocument/2006/relationships/header" Target="header1256.xml" /><Relationship Id="rId3425" Type="http://schemas.openxmlformats.org/officeDocument/2006/relationships/footer" Target="footer1255.xml" /><Relationship Id="rId3426" Type="http://schemas.openxmlformats.org/officeDocument/2006/relationships/footer" Target="footer1256.xml" /><Relationship Id="rId3427" Type="http://schemas.openxmlformats.org/officeDocument/2006/relationships/header" Target="header1257.xml" /><Relationship Id="rId3428" Type="http://schemas.openxmlformats.org/officeDocument/2006/relationships/footer" Target="footer1257.xml" /><Relationship Id="rId3429" Type="http://schemas.openxmlformats.org/officeDocument/2006/relationships/hyperlink" Target="https://advance.lexis.com/api/document?collection=news&amp;id=urn:contentItem:5583-VFP1-DXY4-X3VJ-00000-00&amp;context=1519360" TargetMode="External" /><Relationship Id="rId343" Type="http://schemas.openxmlformats.org/officeDocument/2006/relationships/footer" Target="footer118.xml" /><Relationship Id="rId3430" Type="http://schemas.openxmlformats.org/officeDocument/2006/relationships/hyperlink" Target="http://www.nytimes.com" TargetMode="External" /><Relationship Id="rId3431" Type="http://schemas.openxmlformats.org/officeDocument/2006/relationships/header" Target="header1258.xml" /><Relationship Id="rId3432" Type="http://schemas.openxmlformats.org/officeDocument/2006/relationships/header" Target="header1259.xml" /><Relationship Id="rId3433" Type="http://schemas.openxmlformats.org/officeDocument/2006/relationships/footer" Target="footer1258.xml" /><Relationship Id="rId3434" Type="http://schemas.openxmlformats.org/officeDocument/2006/relationships/footer" Target="footer1259.xml" /><Relationship Id="rId3435" Type="http://schemas.openxmlformats.org/officeDocument/2006/relationships/header" Target="header1260.xml" /><Relationship Id="rId3436" Type="http://schemas.openxmlformats.org/officeDocument/2006/relationships/footer" Target="footer1260.xml" /><Relationship Id="rId3437" Type="http://schemas.openxmlformats.org/officeDocument/2006/relationships/hyperlink" Target="https://advance.lexis.com/api/document?collection=news&amp;id=urn:contentItem:4V6S-0X30-TW8F-G0GK-00000-00&amp;context=1519360" TargetMode="External" /><Relationship Id="rId3438" Type="http://schemas.openxmlformats.org/officeDocument/2006/relationships/hyperlink" Target="http://www.nytimes.com" TargetMode="External" /><Relationship Id="rId3439" Type="http://schemas.openxmlformats.org/officeDocument/2006/relationships/header" Target="header1261.xml" /><Relationship Id="rId344" Type="http://schemas.openxmlformats.org/officeDocument/2006/relationships/footer" Target="footer119.xml" /><Relationship Id="rId3440" Type="http://schemas.openxmlformats.org/officeDocument/2006/relationships/header" Target="header1262.xml" /><Relationship Id="rId3441" Type="http://schemas.openxmlformats.org/officeDocument/2006/relationships/footer" Target="footer1261.xml" /><Relationship Id="rId3442" Type="http://schemas.openxmlformats.org/officeDocument/2006/relationships/footer" Target="footer1262.xml" /><Relationship Id="rId3443" Type="http://schemas.openxmlformats.org/officeDocument/2006/relationships/header" Target="header1263.xml" /><Relationship Id="rId3444" Type="http://schemas.openxmlformats.org/officeDocument/2006/relationships/footer" Target="footer1263.xml" /><Relationship Id="rId3445" Type="http://schemas.openxmlformats.org/officeDocument/2006/relationships/hyperlink" Target="https://advance.lexis.com/api/document?collection=news&amp;id=urn:contentItem:51F1-XYJ1-DXY4-X1RW-00000-00&amp;context=1519360" TargetMode="External" /><Relationship Id="rId3446" Type="http://schemas.openxmlformats.org/officeDocument/2006/relationships/hyperlink" Target="http://www.nytimes.com" TargetMode="External" /><Relationship Id="rId3447" Type="http://schemas.openxmlformats.org/officeDocument/2006/relationships/header" Target="header1264.xml" /><Relationship Id="rId3448" Type="http://schemas.openxmlformats.org/officeDocument/2006/relationships/header" Target="header1265.xml" /><Relationship Id="rId3449" Type="http://schemas.openxmlformats.org/officeDocument/2006/relationships/footer" Target="footer1264.xml" /><Relationship Id="rId345" Type="http://schemas.openxmlformats.org/officeDocument/2006/relationships/header" Target="header120.xml" /><Relationship Id="rId3450" Type="http://schemas.openxmlformats.org/officeDocument/2006/relationships/footer" Target="footer1265.xml" /><Relationship Id="rId3451" Type="http://schemas.openxmlformats.org/officeDocument/2006/relationships/header" Target="header1266.xml" /><Relationship Id="rId3452" Type="http://schemas.openxmlformats.org/officeDocument/2006/relationships/footer" Target="footer1266.xml" /><Relationship Id="rId3453" Type="http://schemas.openxmlformats.org/officeDocument/2006/relationships/hyperlink" Target="https://advance.lexis.com/api/document?collection=news&amp;id=urn:contentItem:3SJB-6FJ0-002S-X0YR-00000-00&amp;context=1519360" TargetMode="External" /><Relationship Id="rId3454" Type="http://schemas.openxmlformats.org/officeDocument/2006/relationships/hyperlink" Target="https://advance.lexis.com/api/document?collection=news&amp;id=urn:contentItem:3SJB-6FJ0-002S-X0YR-00000-00&amp;context=1519360" TargetMode="External" /><Relationship Id="rId3455" Type="http://schemas.openxmlformats.org/officeDocument/2006/relationships/header" Target="header1267.xml" /><Relationship Id="rId3456" Type="http://schemas.openxmlformats.org/officeDocument/2006/relationships/header" Target="header1268.xml" /><Relationship Id="rId3457" Type="http://schemas.openxmlformats.org/officeDocument/2006/relationships/footer" Target="footer1267.xml" /><Relationship Id="rId3458" Type="http://schemas.openxmlformats.org/officeDocument/2006/relationships/footer" Target="footer1268.xml" /><Relationship Id="rId3459" Type="http://schemas.openxmlformats.org/officeDocument/2006/relationships/header" Target="header1269.xml" /><Relationship Id="rId346" Type="http://schemas.openxmlformats.org/officeDocument/2006/relationships/footer" Target="footer120.xml" /><Relationship Id="rId3460" Type="http://schemas.openxmlformats.org/officeDocument/2006/relationships/footer" Target="footer1269.xml" /><Relationship Id="rId3461" Type="http://schemas.openxmlformats.org/officeDocument/2006/relationships/hyperlink" Target="https://advance.lexis.com/api/document?collection=news&amp;id=urn:contentItem:3RMS-50R0-000P-N2MT-00000-00&amp;context=1519360" TargetMode="External" /><Relationship Id="rId3462" Type="http://schemas.openxmlformats.org/officeDocument/2006/relationships/header" Target="header1270.xml" /><Relationship Id="rId3463" Type="http://schemas.openxmlformats.org/officeDocument/2006/relationships/header" Target="header1271.xml" /><Relationship Id="rId3464" Type="http://schemas.openxmlformats.org/officeDocument/2006/relationships/footer" Target="footer1270.xml" /><Relationship Id="rId3465" Type="http://schemas.openxmlformats.org/officeDocument/2006/relationships/footer" Target="footer1271.xml" /><Relationship Id="rId3466" Type="http://schemas.openxmlformats.org/officeDocument/2006/relationships/header" Target="header1272.xml" /><Relationship Id="rId3467" Type="http://schemas.openxmlformats.org/officeDocument/2006/relationships/footer" Target="footer1272.xml" /><Relationship Id="rId3468" Type="http://schemas.openxmlformats.org/officeDocument/2006/relationships/hyperlink" Target="https://advance.lexis.com/api/document?collection=news&amp;id=urn:contentItem:3RK8-CF10-000P-N54H-00000-00&amp;context=1519360" TargetMode="External" /><Relationship Id="rId3469" Type="http://schemas.openxmlformats.org/officeDocument/2006/relationships/hyperlink" Target="https://advance.lexis.com/api/document?collection=news&amp;id=urn:contentItem:3RK8-CF10-000P-N54H-00000-00&amp;context=1519360" TargetMode="External" /><Relationship Id="rId347" Type="http://schemas.openxmlformats.org/officeDocument/2006/relationships/hyperlink" Target="https://advance.lexis.com/api/document?collection=news&amp;id=urn:contentItem:4GH8-WXF0-TW8F-G20G-00000-00&amp;context=1519360" TargetMode="External" /><Relationship Id="rId3470" Type="http://schemas.openxmlformats.org/officeDocument/2006/relationships/header" Target="header1273.xml" /><Relationship Id="rId3471" Type="http://schemas.openxmlformats.org/officeDocument/2006/relationships/header" Target="header1274.xml" /><Relationship Id="rId3472" Type="http://schemas.openxmlformats.org/officeDocument/2006/relationships/footer" Target="footer1273.xml" /><Relationship Id="rId3473" Type="http://schemas.openxmlformats.org/officeDocument/2006/relationships/footer" Target="footer1274.xml" /><Relationship Id="rId3474" Type="http://schemas.openxmlformats.org/officeDocument/2006/relationships/header" Target="header1275.xml" /><Relationship Id="rId3475" Type="http://schemas.openxmlformats.org/officeDocument/2006/relationships/footer" Target="footer1275.xml" /><Relationship Id="rId3476" Type="http://schemas.openxmlformats.org/officeDocument/2006/relationships/hyperlink" Target="https://advance.lexis.com/api/document?collection=news&amp;id=urn:contentItem:4BY2-39S0-TW8F-G384-00000-00&amp;context=1519360" TargetMode="External" /><Relationship Id="rId3477" Type="http://schemas.openxmlformats.org/officeDocument/2006/relationships/hyperlink" Target="http://www.nytimes.com" TargetMode="External" /><Relationship Id="rId3478" Type="http://schemas.openxmlformats.org/officeDocument/2006/relationships/header" Target="header1276.xml" /><Relationship Id="rId3479" Type="http://schemas.openxmlformats.org/officeDocument/2006/relationships/header" Target="header1277.xml" /><Relationship Id="rId348" Type="http://schemas.openxmlformats.org/officeDocument/2006/relationships/hyperlink" Target="http://www.nytimes.com" TargetMode="External" /><Relationship Id="rId3480" Type="http://schemas.openxmlformats.org/officeDocument/2006/relationships/footer" Target="footer1276.xml" /><Relationship Id="rId3481" Type="http://schemas.openxmlformats.org/officeDocument/2006/relationships/footer" Target="footer1277.xml" /><Relationship Id="rId3482" Type="http://schemas.openxmlformats.org/officeDocument/2006/relationships/header" Target="header1278.xml" /><Relationship Id="rId3483" Type="http://schemas.openxmlformats.org/officeDocument/2006/relationships/footer" Target="footer1278.xml" /><Relationship Id="rId3484" Type="http://schemas.openxmlformats.org/officeDocument/2006/relationships/hyperlink" Target="https://advance.lexis.com/api/document?collection=news&amp;id=urn:contentItem:3RJF-4V30-000P-N3GR-00000-00&amp;context=1519360" TargetMode="External" /><Relationship Id="rId3485" Type="http://schemas.openxmlformats.org/officeDocument/2006/relationships/header" Target="header1279.xml" /><Relationship Id="rId3486" Type="http://schemas.openxmlformats.org/officeDocument/2006/relationships/header" Target="header1280.xml" /><Relationship Id="rId3487" Type="http://schemas.openxmlformats.org/officeDocument/2006/relationships/footer" Target="footer1279.xml" /><Relationship Id="rId3488" Type="http://schemas.openxmlformats.org/officeDocument/2006/relationships/footer" Target="footer1280.xml" /><Relationship Id="rId3489" Type="http://schemas.openxmlformats.org/officeDocument/2006/relationships/header" Target="header1281.xml" /><Relationship Id="rId349" Type="http://schemas.openxmlformats.org/officeDocument/2006/relationships/header" Target="header121.xml" /><Relationship Id="rId3490" Type="http://schemas.openxmlformats.org/officeDocument/2006/relationships/footer" Target="footer1281.xml" /><Relationship Id="rId3491" Type="http://schemas.openxmlformats.org/officeDocument/2006/relationships/hyperlink" Target="https://advance.lexis.com/api/document?collection=news&amp;id=urn:contentItem:4PPW-1DR0-TW8F-G14C-00000-00&amp;context=1519360" TargetMode="External" /><Relationship Id="rId3492" Type="http://schemas.openxmlformats.org/officeDocument/2006/relationships/hyperlink" Target="http://www.nytimes.com" TargetMode="External" /><Relationship Id="rId3493" Type="http://schemas.openxmlformats.org/officeDocument/2006/relationships/header" Target="header1282.xml" /><Relationship Id="rId3494" Type="http://schemas.openxmlformats.org/officeDocument/2006/relationships/header" Target="header1283.xml" /><Relationship Id="rId3495" Type="http://schemas.openxmlformats.org/officeDocument/2006/relationships/footer" Target="footer1282.xml" /><Relationship Id="rId3496" Type="http://schemas.openxmlformats.org/officeDocument/2006/relationships/footer" Target="footer1283.xml" /><Relationship Id="rId3497" Type="http://schemas.openxmlformats.org/officeDocument/2006/relationships/header" Target="header1284.xml" /><Relationship Id="rId3498" Type="http://schemas.openxmlformats.org/officeDocument/2006/relationships/footer" Target="footer1284.xml" /><Relationship Id="rId3499" Type="http://schemas.openxmlformats.org/officeDocument/2006/relationships/hyperlink" Target="https://advance.lexis.com/api/document?collection=news&amp;id=urn:contentItem:43M9-WRJ0-0109-T43B-00000-00&amp;context=1519360" TargetMode="External" /><Relationship Id="rId35" Type="http://schemas.openxmlformats.org/officeDocument/2006/relationships/header" Target="header13.xml" /><Relationship Id="rId350" Type="http://schemas.openxmlformats.org/officeDocument/2006/relationships/header" Target="header122.xml" /><Relationship Id="rId3500" Type="http://schemas.openxmlformats.org/officeDocument/2006/relationships/hyperlink" Target="http://www.nytimes.com" TargetMode="External" /><Relationship Id="rId3501" Type="http://schemas.openxmlformats.org/officeDocument/2006/relationships/header" Target="header1285.xml" /><Relationship Id="rId3502" Type="http://schemas.openxmlformats.org/officeDocument/2006/relationships/header" Target="header1286.xml" /><Relationship Id="rId3503" Type="http://schemas.openxmlformats.org/officeDocument/2006/relationships/footer" Target="footer1285.xml" /><Relationship Id="rId3504" Type="http://schemas.openxmlformats.org/officeDocument/2006/relationships/footer" Target="footer1286.xml" /><Relationship Id="rId3505" Type="http://schemas.openxmlformats.org/officeDocument/2006/relationships/header" Target="header1287.xml" /><Relationship Id="rId3506" Type="http://schemas.openxmlformats.org/officeDocument/2006/relationships/footer" Target="footer1287.xml" /><Relationship Id="rId3507" Type="http://schemas.openxmlformats.org/officeDocument/2006/relationships/hyperlink" Target="https://advance.lexis.com/api/document?collection=news&amp;id=urn:contentItem:4V4M-8F30-TW8F-G01G-00000-00&amp;context=1519360" TargetMode="External" /><Relationship Id="rId3508" Type="http://schemas.openxmlformats.org/officeDocument/2006/relationships/hyperlink" Target="http://www.nytimes.com" TargetMode="External" /><Relationship Id="rId3509" Type="http://schemas.openxmlformats.org/officeDocument/2006/relationships/header" Target="header1288.xml" /><Relationship Id="rId351" Type="http://schemas.openxmlformats.org/officeDocument/2006/relationships/footer" Target="footer121.xml" /><Relationship Id="rId3510" Type="http://schemas.openxmlformats.org/officeDocument/2006/relationships/header" Target="header1289.xml" /><Relationship Id="rId3511" Type="http://schemas.openxmlformats.org/officeDocument/2006/relationships/footer" Target="footer1288.xml" /><Relationship Id="rId3512" Type="http://schemas.openxmlformats.org/officeDocument/2006/relationships/footer" Target="footer1289.xml" /><Relationship Id="rId3513" Type="http://schemas.openxmlformats.org/officeDocument/2006/relationships/header" Target="header1290.xml" /><Relationship Id="rId3514" Type="http://schemas.openxmlformats.org/officeDocument/2006/relationships/footer" Target="footer1290.xml" /><Relationship Id="rId3515" Type="http://schemas.openxmlformats.org/officeDocument/2006/relationships/hyperlink" Target="https://advance.lexis.com/api/document?collection=news&amp;id=urn:contentItem:5VBG-Y9F1-DXY4-X100-00000-00&amp;context=1519360" TargetMode="External" /><Relationship Id="rId3516" Type="http://schemas.openxmlformats.org/officeDocument/2006/relationships/hyperlink" Target="https://www.nytimes.com/2019/01/31/magazine/asghar-farhadis-iran-film.html" TargetMode="External" /><Relationship Id="rId3517" Type="http://schemas.openxmlformats.org/officeDocument/2006/relationships/header" Target="header1291.xml" /><Relationship Id="rId3518" Type="http://schemas.openxmlformats.org/officeDocument/2006/relationships/header" Target="header1292.xml" /><Relationship Id="rId3519" Type="http://schemas.openxmlformats.org/officeDocument/2006/relationships/footer" Target="footer1291.xml" /><Relationship Id="rId352" Type="http://schemas.openxmlformats.org/officeDocument/2006/relationships/footer" Target="footer122.xml" /><Relationship Id="rId3520" Type="http://schemas.openxmlformats.org/officeDocument/2006/relationships/footer" Target="footer1292.xml" /><Relationship Id="rId3521" Type="http://schemas.openxmlformats.org/officeDocument/2006/relationships/header" Target="header1293.xml" /><Relationship Id="rId3522" Type="http://schemas.openxmlformats.org/officeDocument/2006/relationships/footer" Target="footer1293.xml" /><Relationship Id="rId3523" Type="http://schemas.openxmlformats.org/officeDocument/2006/relationships/hyperlink" Target="https://advance.lexis.com/api/document?collection=news&amp;id=urn:contentItem:5D1P-3HJ1-DXY4-X1TF-00000-00&amp;context=1519360" TargetMode="External" /><Relationship Id="rId3524" Type="http://schemas.openxmlformats.org/officeDocument/2006/relationships/hyperlink" Target="http://www.nytimes.com/2014/08/31/books/review/rick-perlstein-by-the-book.html" TargetMode="External" /><Relationship Id="rId3525" Type="http://schemas.openxmlformats.org/officeDocument/2006/relationships/header" Target="header1294.xml" /><Relationship Id="rId3526" Type="http://schemas.openxmlformats.org/officeDocument/2006/relationships/header" Target="header1295.xml" /><Relationship Id="rId3527" Type="http://schemas.openxmlformats.org/officeDocument/2006/relationships/footer" Target="footer1294.xml" /><Relationship Id="rId3528" Type="http://schemas.openxmlformats.org/officeDocument/2006/relationships/footer" Target="footer1295.xml" /><Relationship Id="rId3529" Type="http://schemas.openxmlformats.org/officeDocument/2006/relationships/header" Target="header1296.xml" /><Relationship Id="rId353" Type="http://schemas.openxmlformats.org/officeDocument/2006/relationships/header" Target="header123.xml" /><Relationship Id="rId3530" Type="http://schemas.openxmlformats.org/officeDocument/2006/relationships/footer" Target="footer1296.xml" /><Relationship Id="rId3531" Type="http://schemas.openxmlformats.org/officeDocument/2006/relationships/hyperlink" Target="https://advance.lexis.com/api/document?collection=news&amp;id=urn:contentItem:4J90-BXK0-TW8F-G1X2-00000-00&amp;context=1519360" TargetMode="External" /><Relationship Id="rId3532" Type="http://schemas.openxmlformats.org/officeDocument/2006/relationships/hyperlink" Target="http://www.nytimes.com" TargetMode="External" /><Relationship Id="rId3533" Type="http://schemas.openxmlformats.org/officeDocument/2006/relationships/header" Target="header1297.xml" /><Relationship Id="rId3534" Type="http://schemas.openxmlformats.org/officeDocument/2006/relationships/header" Target="header1298.xml" /><Relationship Id="rId3535" Type="http://schemas.openxmlformats.org/officeDocument/2006/relationships/footer" Target="footer1297.xml" /><Relationship Id="rId3536" Type="http://schemas.openxmlformats.org/officeDocument/2006/relationships/footer" Target="footer1298.xml" /><Relationship Id="rId3537" Type="http://schemas.openxmlformats.org/officeDocument/2006/relationships/header" Target="header1299.xml" /><Relationship Id="rId3538" Type="http://schemas.openxmlformats.org/officeDocument/2006/relationships/footer" Target="footer1299.xml" /><Relationship Id="rId3539" Type="http://schemas.openxmlformats.org/officeDocument/2006/relationships/hyperlink" Target="https://advance.lexis.com/api/document?collection=news&amp;id=urn:contentItem:556M-25W1-DXY4-X1C5-00000-00&amp;context=1519360" TargetMode="External" /><Relationship Id="rId354" Type="http://schemas.openxmlformats.org/officeDocument/2006/relationships/footer" Target="footer123.xml" /><Relationship Id="rId3540" Type="http://schemas.openxmlformats.org/officeDocument/2006/relationships/hyperlink" Target="http://www.nytimes.com" TargetMode="External" /><Relationship Id="rId3541" Type="http://schemas.openxmlformats.org/officeDocument/2006/relationships/header" Target="header1300.xml" /><Relationship Id="rId3542" Type="http://schemas.openxmlformats.org/officeDocument/2006/relationships/header" Target="header1301.xml" /><Relationship Id="rId3543" Type="http://schemas.openxmlformats.org/officeDocument/2006/relationships/footer" Target="footer1300.xml" /><Relationship Id="rId3544" Type="http://schemas.openxmlformats.org/officeDocument/2006/relationships/footer" Target="footer1301.xml" /><Relationship Id="rId3545" Type="http://schemas.openxmlformats.org/officeDocument/2006/relationships/header" Target="header1302.xml" /><Relationship Id="rId3546" Type="http://schemas.openxmlformats.org/officeDocument/2006/relationships/footer" Target="footer1302.xml" /><Relationship Id="rId3547" Type="http://schemas.openxmlformats.org/officeDocument/2006/relationships/hyperlink" Target="https://advance.lexis.com/api/document?collection=news&amp;id=urn:contentItem:4J90-BXK0-TW8F-G217-00000-00&amp;context=1519360" TargetMode="External" /><Relationship Id="rId3548" Type="http://schemas.openxmlformats.org/officeDocument/2006/relationships/hyperlink" Target="mailto:selenasports@nytimes.com" TargetMode="External" /><Relationship Id="rId3549" Type="http://schemas.openxmlformats.org/officeDocument/2006/relationships/hyperlink" Target="http://www.nytimes.com" TargetMode="External" /><Relationship Id="rId355" Type="http://schemas.openxmlformats.org/officeDocument/2006/relationships/hyperlink" Target="https://advance.lexis.com/api/document?collection=news&amp;id=urn:contentItem:3YGS-34Y0-00MH-F13V-00000-00&amp;context=1519360" TargetMode="External" /><Relationship Id="rId3550" Type="http://schemas.openxmlformats.org/officeDocument/2006/relationships/header" Target="header1303.xml" /><Relationship Id="rId3551" Type="http://schemas.openxmlformats.org/officeDocument/2006/relationships/header" Target="header1304.xml" /><Relationship Id="rId3552" Type="http://schemas.openxmlformats.org/officeDocument/2006/relationships/footer" Target="footer1303.xml" /><Relationship Id="rId3553" Type="http://schemas.openxmlformats.org/officeDocument/2006/relationships/footer" Target="footer1304.xml" /><Relationship Id="rId3554" Type="http://schemas.openxmlformats.org/officeDocument/2006/relationships/header" Target="header1305.xml" /><Relationship Id="rId3555" Type="http://schemas.openxmlformats.org/officeDocument/2006/relationships/footer" Target="footer1305.xml" /><Relationship Id="rId3556" Type="http://schemas.openxmlformats.org/officeDocument/2006/relationships/hyperlink" Target="https://advance.lexis.com/api/document?collection=news&amp;id=urn:contentItem:43CR-27J0-0109-T2FT-00000-00&amp;context=1519360" TargetMode="External" /><Relationship Id="rId3557" Type="http://schemas.openxmlformats.org/officeDocument/2006/relationships/hyperlink" Target="http://www.nytimes.com" TargetMode="External" /><Relationship Id="rId3558" Type="http://schemas.openxmlformats.org/officeDocument/2006/relationships/header" Target="header1306.xml" /><Relationship Id="rId3559" Type="http://schemas.openxmlformats.org/officeDocument/2006/relationships/header" Target="header1307.xml" /><Relationship Id="rId356" Type="http://schemas.openxmlformats.org/officeDocument/2006/relationships/hyperlink" Target="https://advance.lexis.com/api/document?collection=news&amp;id=urn:contentItem:3YGS-34Y0-00MH-F13V-00000-00&amp;context=1519360" TargetMode="External" /><Relationship Id="rId3560" Type="http://schemas.openxmlformats.org/officeDocument/2006/relationships/footer" Target="footer1306.xml" /><Relationship Id="rId3561" Type="http://schemas.openxmlformats.org/officeDocument/2006/relationships/footer" Target="footer1307.xml" /><Relationship Id="rId3562" Type="http://schemas.openxmlformats.org/officeDocument/2006/relationships/header" Target="header1308.xml" /><Relationship Id="rId3563" Type="http://schemas.openxmlformats.org/officeDocument/2006/relationships/footer" Target="footer1308.xml" /><Relationship Id="rId3564" Type="http://schemas.openxmlformats.org/officeDocument/2006/relationships/hyperlink" Target="https://advance.lexis.com/api/document?collection=news&amp;id=urn:contentItem:4BS5-8K40-TW8F-G2M2-00000-00&amp;context=1519360" TargetMode="External" /><Relationship Id="rId3565" Type="http://schemas.openxmlformats.org/officeDocument/2006/relationships/hyperlink" Target="http://www.nytimes.com" TargetMode="External" /><Relationship Id="rId3566" Type="http://schemas.openxmlformats.org/officeDocument/2006/relationships/header" Target="header1309.xml" /><Relationship Id="rId3567" Type="http://schemas.openxmlformats.org/officeDocument/2006/relationships/header" Target="header1310.xml" /><Relationship Id="rId3568" Type="http://schemas.openxmlformats.org/officeDocument/2006/relationships/footer" Target="footer1309.xml" /><Relationship Id="rId3569" Type="http://schemas.openxmlformats.org/officeDocument/2006/relationships/footer" Target="footer1310.xml" /><Relationship Id="rId357" Type="http://schemas.openxmlformats.org/officeDocument/2006/relationships/hyperlink" Target="http://www.nytimes.com" TargetMode="External" /><Relationship Id="rId3570" Type="http://schemas.openxmlformats.org/officeDocument/2006/relationships/header" Target="header1311.xml" /><Relationship Id="rId3571" Type="http://schemas.openxmlformats.org/officeDocument/2006/relationships/footer" Target="footer1311.xml" /><Relationship Id="rId3572" Type="http://schemas.openxmlformats.org/officeDocument/2006/relationships/hyperlink" Target="https://advance.lexis.com/api/document?collection=news&amp;id=urn:contentItem:4V3C-3TB0-TW8F-G0ND-00000-00&amp;context=1519360" TargetMode="External" /><Relationship Id="rId3573" Type="http://schemas.openxmlformats.org/officeDocument/2006/relationships/hyperlink" Target="http://www.nytimes.com" TargetMode="External" /><Relationship Id="rId3574" Type="http://schemas.openxmlformats.org/officeDocument/2006/relationships/header" Target="header1312.xml" /><Relationship Id="rId3575" Type="http://schemas.openxmlformats.org/officeDocument/2006/relationships/header" Target="header1313.xml" /><Relationship Id="rId3576" Type="http://schemas.openxmlformats.org/officeDocument/2006/relationships/footer" Target="footer1312.xml" /><Relationship Id="rId3577" Type="http://schemas.openxmlformats.org/officeDocument/2006/relationships/footer" Target="footer1313.xml" /><Relationship Id="rId3578" Type="http://schemas.openxmlformats.org/officeDocument/2006/relationships/header" Target="header1314.xml" /><Relationship Id="rId3579" Type="http://schemas.openxmlformats.org/officeDocument/2006/relationships/footer" Target="footer1314.xml" /><Relationship Id="rId358" Type="http://schemas.openxmlformats.org/officeDocument/2006/relationships/header" Target="header124.xml" /><Relationship Id="rId3580" Type="http://schemas.openxmlformats.org/officeDocument/2006/relationships/hyperlink" Target="https://advance.lexis.com/api/document?collection=news&amp;id=urn:contentItem:3S89-2790-0005-G07F-00000-00&amp;context=1519360" TargetMode="External" /><Relationship Id="rId3581" Type="http://schemas.openxmlformats.org/officeDocument/2006/relationships/hyperlink" Target="https://advance.lexis.com/api/document?collection=news&amp;id=urn:contentItem:3S89-2790-0005-G07F-00000-00&amp;context=1519360" TargetMode="External" /><Relationship Id="rId3582" Type="http://schemas.openxmlformats.org/officeDocument/2006/relationships/header" Target="header1315.xml" /><Relationship Id="rId3583" Type="http://schemas.openxmlformats.org/officeDocument/2006/relationships/header" Target="header1316.xml" /><Relationship Id="rId3584" Type="http://schemas.openxmlformats.org/officeDocument/2006/relationships/footer" Target="footer1315.xml" /><Relationship Id="rId3585" Type="http://schemas.openxmlformats.org/officeDocument/2006/relationships/footer" Target="footer1316.xml" /><Relationship Id="rId3586" Type="http://schemas.openxmlformats.org/officeDocument/2006/relationships/header" Target="header1317.xml" /><Relationship Id="rId3587" Type="http://schemas.openxmlformats.org/officeDocument/2006/relationships/footer" Target="footer1317.xml" /><Relationship Id="rId3588" Type="http://schemas.openxmlformats.org/officeDocument/2006/relationships/hyperlink" Target="https://advance.lexis.com/api/document?collection=news&amp;id=urn:contentItem:5D17-52N1-DXY4-X459-00000-00&amp;context=1519360" TargetMode="External" /><Relationship Id="rId3589" Type="http://schemas.openxmlformats.org/officeDocument/2006/relationships/hyperlink" Target="http://www.nytimes.com/2014/08/29/books/football-and-other-books-of-the-season.html" TargetMode="External" /><Relationship Id="rId359" Type="http://schemas.openxmlformats.org/officeDocument/2006/relationships/header" Target="header125.xml" /><Relationship Id="rId3590" Type="http://schemas.openxmlformats.org/officeDocument/2006/relationships/header" Target="header1318.xml" /><Relationship Id="rId3591" Type="http://schemas.openxmlformats.org/officeDocument/2006/relationships/header" Target="header1319.xml" /><Relationship Id="rId3592" Type="http://schemas.openxmlformats.org/officeDocument/2006/relationships/footer" Target="footer1318.xml" /><Relationship Id="rId3593" Type="http://schemas.openxmlformats.org/officeDocument/2006/relationships/footer" Target="footer1319.xml" /><Relationship Id="rId3594" Type="http://schemas.openxmlformats.org/officeDocument/2006/relationships/header" Target="header1320.xml" /><Relationship Id="rId3595" Type="http://schemas.openxmlformats.org/officeDocument/2006/relationships/footer" Target="footer1320.xml" /><Relationship Id="rId3596" Type="http://schemas.openxmlformats.org/officeDocument/2006/relationships/hyperlink" Target="https://advance.lexis.com/api/document?collection=news&amp;id=urn:contentItem:553T-V9S1-DXY4-X3MW-00000-00&amp;context=1519360" TargetMode="External" /><Relationship Id="rId3597" Type="http://schemas.openxmlformats.org/officeDocument/2006/relationships/hyperlink" Target="http://www.nytimes.com" TargetMode="External" /><Relationship Id="rId3598" Type="http://schemas.openxmlformats.org/officeDocument/2006/relationships/header" Target="header1321.xml" /><Relationship Id="rId3599" Type="http://schemas.openxmlformats.org/officeDocument/2006/relationships/header" Target="header1322.xml" /><Relationship Id="rId36" Type="http://schemas.openxmlformats.org/officeDocument/2006/relationships/header" Target="header14.xml" /><Relationship Id="rId360" Type="http://schemas.openxmlformats.org/officeDocument/2006/relationships/footer" Target="footer124.xml" /><Relationship Id="rId3600" Type="http://schemas.openxmlformats.org/officeDocument/2006/relationships/footer" Target="footer1321.xml" /><Relationship Id="rId3601" Type="http://schemas.openxmlformats.org/officeDocument/2006/relationships/footer" Target="footer1322.xml" /><Relationship Id="rId3602" Type="http://schemas.openxmlformats.org/officeDocument/2006/relationships/header" Target="header1323.xml" /><Relationship Id="rId3603" Type="http://schemas.openxmlformats.org/officeDocument/2006/relationships/footer" Target="footer1323.xml" /><Relationship Id="rId3604" Type="http://schemas.openxmlformats.org/officeDocument/2006/relationships/hyperlink" Target="https://advance.lexis.com/api/document?collection=news&amp;id=urn:contentItem:3XVV-9JJ0-00RP-K2NT-00000-00&amp;context=1519360" TargetMode="External" /><Relationship Id="rId3605" Type="http://schemas.openxmlformats.org/officeDocument/2006/relationships/hyperlink" Target="http://www.nytimes.com" TargetMode="External" /><Relationship Id="rId3606" Type="http://schemas.openxmlformats.org/officeDocument/2006/relationships/header" Target="header1324.xml" /><Relationship Id="rId3607" Type="http://schemas.openxmlformats.org/officeDocument/2006/relationships/header" Target="header1325.xml" /><Relationship Id="rId3608" Type="http://schemas.openxmlformats.org/officeDocument/2006/relationships/footer" Target="footer1324.xml" /><Relationship Id="rId3609" Type="http://schemas.openxmlformats.org/officeDocument/2006/relationships/footer" Target="footer1325.xml" /><Relationship Id="rId361" Type="http://schemas.openxmlformats.org/officeDocument/2006/relationships/footer" Target="footer125.xml" /><Relationship Id="rId3610" Type="http://schemas.openxmlformats.org/officeDocument/2006/relationships/header" Target="header1326.xml" /><Relationship Id="rId3611" Type="http://schemas.openxmlformats.org/officeDocument/2006/relationships/footer" Target="footer1326.xml" /><Relationship Id="rId3612" Type="http://schemas.openxmlformats.org/officeDocument/2006/relationships/hyperlink" Target="https://advance.lexis.com/api/document?collection=news&amp;id=urn:contentItem:4V40-D290-TW8F-G0WX-00000-00&amp;context=1519360" TargetMode="External" /><Relationship Id="rId3613" Type="http://schemas.openxmlformats.org/officeDocument/2006/relationships/hyperlink" Target="http://www.nytimes.com" TargetMode="External" /><Relationship Id="rId3614" Type="http://schemas.openxmlformats.org/officeDocument/2006/relationships/header" Target="header1327.xml" /><Relationship Id="rId3615" Type="http://schemas.openxmlformats.org/officeDocument/2006/relationships/header" Target="header1328.xml" /><Relationship Id="rId3616" Type="http://schemas.openxmlformats.org/officeDocument/2006/relationships/footer" Target="footer1327.xml" /><Relationship Id="rId3617" Type="http://schemas.openxmlformats.org/officeDocument/2006/relationships/footer" Target="footer1328.xml" /><Relationship Id="rId3618" Type="http://schemas.openxmlformats.org/officeDocument/2006/relationships/header" Target="header1329.xml" /><Relationship Id="rId3619" Type="http://schemas.openxmlformats.org/officeDocument/2006/relationships/footer" Target="footer1329.xml" /><Relationship Id="rId362" Type="http://schemas.openxmlformats.org/officeDocument/2006/relationships/header" Target="header126.xml" /><Relationship Id="rId3620" Type="http://schemas.openxmlformats.org/officeDocument/2006/relationships/hyperlink" Target="https://advance.lexis.com/api/document?collection=news&amp;id=urn:contentItem:4V34-GHK0-TW8F-G1N4-00000-00&amp;context=1519360" TargetMode="External" /><Relationship Id="rId3621" Type="http://schemas.openxmlformats.org/officeDocument/2006/relationships/hyperlink" Target="http://www.nytimes.com" TargetMode="External" /><Relationship Id="rId3622" Type="http://schemas.openxmlformats.org/officeDocument/2006/relationships/header" Target="header1330.xml" /><Relationship Id="rId3623" Type="http://schemas.openxmlformats.org/officeDocument/2006/relationships/header" Target="header1331.xml" /><Relationship Id="rId3624" Type="http://schemas.openxmlformats.org/officeDocument/2006/relationships/footer" Target="footer1330.xml" /><Relationship Id="rId3625" Type="http://schemas.openxmlformats.org/officeDocument/2006/relationships/footer" Target="footer1331.xml" /><Relationship Id="rId3626" Type="http://schemas.openxmlformats.org/officeDocument/2006/relationships/header" Target="header1332.xml" /><Relationship Id="rId3627" Type="http://schemas.openxmlformats.org/officeDocument/2006/relationships/footer" Target="footer1332.xml" /><Relationship Id="rId3628" Type="http://schemas.openxmlformats.org/officeDocument/2006/relationships/hyperlink" Target="https://advance.lexis.com/api/document?collection=news&amp;id=urn:contentItem:5541-TJB1-DXY4-X526-00000-00&amp;context=1519360" TargetMode="External" /><Relationship Id="rId3629" Type="http://schemas.openxmlformats.org/officeDocument/2006/relationships/hyperlink" Target="http://www.nytimes.com" TargetMode="External" /><Relationship Id="rId363" Type="http://schemas.openxmlformats.org/officeDocument/2006/relationships/footer" Target="footer126.xml" /><Relationship Id="rId3630" Type="http://schemas.openxmlformats.org/officeDocument/2006/relationships/header" Target="header1333.xml" /><Relationship Id="rId3631" Type="http://schemas.openxmlformats.org/officeDocument/2006/relationships/header" Target="header1334.xml" /><Relationship Id="rId3632" Type="http://schemas.openxmlformats.org/officeDocument/2006/relationships/footer" Target="footer1333.xml" /><Relationship Id="rId3633" Type="http://schemas.openxmlformats.org/officeDocument/2006/relationships/footer" Target="footer1334.xml" /><Relationship Id="rId3634" Type="http://schemas.openxmlformats.org/officeDocument/2006/relationships/header" Target="header1335.xml" /><Relationship Id="rId3635" Type="http://schemas.openxmlformats.org/officeDocument/2006/relationships/footer" Target="footer1335.xml" /><Relationship Id="rId3636" Type="http://schemas.openxmlformats.org/officeDocument/2006/relationships/hyperlink" Target="https://advance.lexis.com/api/document?collection=news&amp;id=urn:contentItem:3S8G-JHS0-0008-Y1RR-00000-00&amp;context=1519360" TargetMode="External" /><Relationship Id="rId3637" Type="http://schemas.openxmlformats.org/officeDocument/2006/relationships/header" Target="header1336.xml" /><Relationship Id="rId3638" Type="http://schemas.openxmlformats.org/officeDocument/2006/relationships/header" Target="header1337.xml" /><Relationship Id="rId3639" Type="http://schemas.openxmlformats.org/officeDocument/2006/relationships/footer" Target="footer1336.xml" /><Relationship Id="rId364" Type="http://schemas.openxmlformats.org/officeDocument/2006/relationships/hyperlink" Target="https://advance.lexis.com/api/document?collection=news&amp;id=urn:contentItem:4T9C-50D0-TW8F-G0KG-00000-00&amp;context=1519360" TargetMode="External" /><Relationship Id="rId3640" Type="http://schemas.openxmlformats.org/officeDocument/2006/relationships/footer" Target="footer1337.xml" /><Relationship Id="rId3641" Type="http://schemas.openxmlformats.org/officeDocument/2006/relationships/header" Target="header1338.xml" /><Relationship Id="rId3642" Type="http://schemas.openxmlformats.org/officeDocument/2006/relationships/footer" Target="footer1338.xml" /><Relationship Id="rId3643" Type="http://schemas.openxmlformats.org/officeDocument/2006/relationships/hyperlink" Target="https://advance.lexis.com/api/document?collection=news&amp;id=urn:contentItem:43CR-27J0-0109-T2FK-00000-00&amp;context=1519360" TargetMode="External" /><Relationship Id="rId3644" Type="http://schemas.openxmlformats.org/officeDocument/2006/relationships/hyperlink" Target="http://www.nytimes.com" TargetMode="External" /><Relationship Id="rId3645" Type="http://schemas.openxmlformats.org/officeDocument/2006/relationships/header" Target="header1339.xml" /><Relationship Id="rId3646" Type="http://schemas.openxmlformats.org/officeDocument/2006/relationships/header" Target="header1340.xml" /><Relationship Id="rId3647" Type="http://schemas.openxmlformats.org/officeDocument/2006/relationships/footer" Target="footer1339.xml" /><Relationship Id="rId3648" Type="http://schemas.openxmlformats.org/officeDocument/2006/relationships/footer" Target="footer1340.xml" /><Relationship Id="rId3649" Type="http://schemas.openxmlformats.org/officeDocument/2006/relationships/header" Target="header1341.xml" /><Relationship Id="rId365" Type="http://schemas.openxmlformats.org/officeDocument/2006/relationships/hyperlink" Target="http://www.nytimes.com" TargetMode="External" /><Relationship Id="rId3650" Type="http://schemas.openxmlformats.org/officeDocument/2006/relationships/footer" Target="footer1341.xml" /><Relationship Id="rId3651" Type="http://schemas.openxmlformats.org/officeDocument/2006/relationships/hyperlink" Target="https://advance.lexis.com/api/document?collection=news&amp;id=urn:contentItem:4BP6-XWD0-TW8F-G24P-00000-00&amp;context=1519360" TargetMode="External" /><Relationship Id="rId3652" Type="http://schemas.openxmlformats.org/officeDocument/2006/relationships/hyperlink" Target="http://www.nytimes.com" TargetMode="External" /><Relationship Id="rId3653" Type="http://schemas.openxmlformats.org/officeDocument/2006/relationships/header" Target="header1342.xml" /><Relationship Id="rId3654" Type="http://schemas.openxmlformats.org/officeDocument/2006/relationships/header" Target="header1343.xml" /><Relationship Id="rId3655" Type="http://schemas.openxmlformats.org/officeDocument/2006/relationships/footer" Target="footer1342.xml" /><Relationship Id="rId3656" Type="http://schemas.openxmlformats.org/officeDocument/2006/relationships/footer" Target="footer1343.xml" /><Relationship Id="rId3657" Type="http://schemas.openxmlformats.org/officeDocument/2006/relationships/header" Target="header1344.xml" /><Relationship Id="rId3658" Type="http://schemas.openxmlformats.org/officeDocument/2006/relationships/footer" Target="footer1344.xml" /><Relationship Id="rId3659" Type="http://schemas.openxmlformats.org/officeDocument/2006/relationships/hyperlink" Target="https://advance.lexis.com/api/document?collection=news&amp;id=urn:contentItem:43BN-45Y0-0109-T0VY-00000-00&amp;context=1519360" TargetMode="External" /><Relationship Id="rId366" Type="http://schemas.openxmlformats.org/officeDocument/2006/relationships/header" Target="header127.xml" /><Relationship Id="rId3660" Type="http://schemas.openxmlformats.org/officeDocument/2006/relationships/hyperlink" Target="http://www.nytimes.com" TargetMode="External" /><Relationship Id="rId3661" Type="http://schemas.openxmlformats.org/officeDocument/2006/relationships/header" Target="header1345.xml" /><Relationship Id="rId3662" Type="http://schemas.openxmlformats.org/officeDocument/2006/relationships/header" Target="header1346.xml" /><Relationship Id="rId3663" Type="http://schemas.openxmlformats.org/officeDocument/2006/relationships/footer" Target="footer1345.xml" /><Relationship Id="rId3664" Type="http://schemas.openxmlformats.org/officeDocument/2006/relationships/footer" Target="footer1346.xml" /><Relationship Id="rId3665" Type="http://schemas.openxmlformats.org/officeDocument/2006/relationships/header" Target="header1347.xml" /><Relationship Id="rId3666" Type="http://schemas.openxmlformats.org/officeDocument/2006/relationships/footer" Target="footer1347.xml" /><Relationship Id="rId3667" Type="http://schemas.openxmlformats.org/officeDocument/2006/relationships/hyperlink" Target="https://advance.lexis.com/api/document?collection=news&amp;id=urn:contentItem:4389-F940-0109-T0VG-00000-00&amp;context=1519360" TargetMode="External" /><Relationship Id="rId3668" Type="http://schemas.openxmlformats.org/officeDocument/2006/relationships/hyperlink" Target="http://www.nytimes.com" TargetMode="External" /><Relationship Id="rId3669" Type="http://schemas.openxmlformats.org/officeDocument/2006/relationships/header" Target="header1348.xml" /><Relationship Id="rId367" Type="http://schemas.openxmlformats.org/officeDocument/2006/relationships/header" Target="header128.xml" /><Relationship Id="rId3670" Type="http://schemas.openxmlformats.org/officeDocument/2006/relationships/header" Target="header1349.xml" /><Relationship Id="rId3671" Type="http://schemas.openxmlformats.org/officeDocument/2006/relationships/footer" Target="footer1348.xml" /><Relationship Id="rId3672" Type="http://schemas.openxmlformats.org/officeDocument/2006/relationships/footer" Target="footer1349.xml" /><Relationship Id="rId3673" Type="http://schemas.openxmlformats.org/officeDocument/2006/relationships/header" Target="header1350.xml" /><Relationship Id="rId3674" Type="http://schemas.openxmlformats.org/officeDocument/2006/relationships/footer" Target="footer1350.xml" /><Relationship Id="rId3675" Type="http://schemas.openxmlformats.org/officeDocument/2006/relationships/hyperlink" Target="https://advance.lexis.com/api/document?collection=news&amp;id=urn:contentItem:51C4-RK71-JBG3-62M3-00000-00&amp;context=1519360" TargetMode="External" /><Relationship Id="rId3676" Type="http://schemas.openxmlformats.org/officeDocument/2006/relationships/hyperlink" Target="http://www.nytimes.com" TargetMode="External" /><Relationship Id="rId3677" Type="http://schemas.openxmlformats.org/officeDocument/2006/relationships/header" Target="header1351.xml" /><Relationship Id="rId3678" Type="http://schemas.openxmlformats.org/officeDocument/2006/relationships/header" Target="header1352.xml" /><Relationship Id="rId3679" Type="http://schemas.openxmlformats.org/officeDocument/2006/relationships/footer" Target="footer1351.xml" /><Relationship Id="rId368" Type="http://schemas.openxmlformats.org/officeDocument/2006/relationships/footer" Target="footer127.xml" /><Relationship Id="rId3680" Type="http://schemas.openxmlformats.org/officeDocument/2006/relationships/footer" Target="footer1352.xml" /><Relationship Id="rId3681" Type="http://schemas.openxmlformats.org/officeDocument/2006/relationships/header" Target="header1353.xml" /><Relationship Id="rId3682" Type="http://schemas.openxmlformats.org/officeDocument/2006/relationships/footer" Target="footer1353.xml" /><Relationship Id="rId3683" Type="http://schemas.openxmlformats.org/officeDocument/2006/relationships/hyperlink" Target="https://advance.lexis.com/api/document?collection=news&amp;id=urn:contentItem:4V0J-SRR0-TW8F-G12P-00000-00&amp;context=1519360" TargetMode="External" /><Relationship Id="rId3684" Type="http://schemas.openxmlformats.org/officeDocument/2006/relationships/hyperlink" Target="http://www.nytimes.com" TargetMode="External" /><Relationship Id="rId3685" Type="http://schemas.openxmlformats.org/officeDocument/2006/relationships/header" Target="header1354.xml" /><Relationship Id="rId3686" Type="http://schemas.openxmlformats.org/officeDocument/2006/relationships/header" Target="header1355.xml" /><Relationship Id="rId3687" Type="http://schemas.openxmlformats.org/officeDocument/2006/relationships/footer" Target="footer1354.xml" /><Relationship Id="rId3688" Type="http://schemas.openxmlformats.org/officeDocument/2006/relationships/footer" Target="footer1355.xml" /><Relationship Id="rId3689" Type="http://schemas.openxmlformats.org/officeDocument/2006/relationships/header" Target="header1356.xml" /><Relationship Id="rId369" Type="http://schemas.openxmlformats.org/officeDocument/2006/relationships/footer" Target="footer128.xml" /><Relationship Id="rId3690" Type="http://schemas.openxmlformats.org/officeDocument/2006/relationships/footer" Target="footer1356.xml" /><Relationship Id="rId3691" Type="http://schemas.openxmlformats.org/officeDocument/2006/relationships/hyperlink" Target="https://advance.lexis.com/api/document?collection=news&amp;id=urn:contentItem:4BKW-9XD0-01KN-22V5-00000-00&amp;context=1519360" TargetMode="External" /><Relationship Id="rId3692" Type="http://schemas.openxmlformats.org/officeDocument/2006/relationships/hyperlink" Target="http://www.nytimes.com" TargetMode="External" /><Relationship Id="rId3693" Type="http://schemas.openxmlformats.org/officeDocument/2006/relationships/header" Target="header1357.xml" /><Relationship Id="rId3694" Type="http://schemas.openxmlformats.org/officeDocument/2006/relationships/header" Target="header1358.xml" /><Relationship Id="rId3695" Type="http://schemas.openxmlformats.org/officeDocument/2006/relationships/footer" Target="footer1357.xml" /><Relationship Id="rId3696" Type="http://schemas.openxmlformats.org/officeDocument/2006/relationships/footer" Target="footer1358.xml" /><Relationship Id="rId3697" Type="http://schemas.openxmlformats.org/officeDocument/2006/relationships/header" Target="header1359.xml" /><Relationship Id="rId3698" Type="http://schemas.openxmlformats.org/officeDocument/2006/relationships/footer" Target="footer1359.xml" /><Relationship Id="rId3699" Type="http://schemas.openxmlformats.org/officeDocument/2006/relationships/hyperlink" Target="https://advance.lexis.com/api/document?collection=news&amp;id=urn:contentItem:518J-B1K1-JBG3-62W6-00000-00&amp;context=1519360" TargetMode="External" /><Relationship Id="rId37" Type="http://schemas.openxmlformats.org/officeDocument/2006/relationships/footer" Target="footer13.xml" /><Relationship Id="rId370" Type="http://schemas.openxmlformats.org/officeDocument/2006/relationships/header" Target="header129.xml" /><Relationship Id="rId3700" Type="http://schemas.openxmlformats.org/officeDocument/2006/relationships/hyperlink" Target="http://www.nytimes.com" TargetMode="External" /><Relationship Id="rId3701" Type="http://schemas.openxmlformats.org/officeDocument/2006/relationships/header" Target="header1360.xml" /><Relationship Id="rId3702" Type="http://schemas.openxmlformats.org/officeDocument/2006/relationships/header" Target="header1361.xml" /><Relationship Id="rId3703" Type="http://schemas.openxmlformats.org/officeDocument/2006/relationships/footer" Target="footer1360.xml" /><Relationship Id="rId3704" Type="http://schemas.openxmlformats.org/officeDocument/2006/relationships/footer" Target="footer1361.xml" /><Relationship Id="rId3705" Type="http://schemas.openxmlformats.org/officeDocument/2006/relationships/header" Target="header1362.xml" /><Relationship Id="rId3706" Type="http://schemas.openxmlformats.org/officeDocument/2006/relationships/footer" Target="footer1362.xml" /><Relationship Id="rId3707" Type="http://schemas.openxmlformats.org/officeDocument/2006/relationships/hyperlink" Target="https://advance.lexis.com/api/document?collection=news&amp;id=urn:contentItem:5B6Y-1YD1-JBG3-607W-00000-00&amp;context=1519360" TargetMode="External" /><Relationship Id="rId3708" Type="http://schemas.openxmlformats.org/officeDocument/2006/relationships/hyperlink" Target="http://www.nytimes.com/2014/01/05/nyregion/de-blasios-next-task-is-turning-passion-into-policy.html" TargetMode="External" /><Relationship Id="rId3709" Type="http://schemas.openxmlformats.org/officeDocument/2006/relationships/header" Target="header1363.xml" /><Relationship Id="rId371" Type="http://schemas.openxmlformats.org/officeDocument/2006/relationships/footer" Target="footer129.xml" /><Relationship Id="rId3710" Type="http://schemas.openxmlformats.org/officeDocument/2006/relationships/header" Target="header1364.xml" /><Relationship Id="rId3711" Type="http://schemas.openxmlformats.org/officeDocument/2006/relationships/footer" Target="footer1363.xml" /><Relationship Id="rId3712" Type="http://schemas.openxmlformats.org/officeDocument/2006/relationships/footer" Target="footer1364.xml" /><Relationship Id="rId3713" Type="http://schemas.openxmlformats.org/officeDocument/2006/relationships/header" Target="header1365.xml" /><Relationship Id="rId3714" Type="http://schemas.openxmlformats.org/officeDocument/2006/relationships/footer" Target="footer1365.xml" /><Relationship Id="rId3715" Type="http://schemas.openxmlformats.org/officeDocument/2006/relationships/hyperlink" Target="https://advance.lexis.com/api/document?collection=news&amp;id=urn:contentItem:3SC4-8J60-000P-21MM-00000-00&amp;context=1519360" TargetMode="External" /><Relationship Id="rId3716" Type="http://schemas.openxmlformats.org/officeDocument/2006/relationships/header" Target="header1366.xml" /><Relationship Id="rId3717" Type="http://schemas.openxmlformats.org/officeDocument/2006/relationships/header" Target="header1367.xml" /><Relationship Id="rId3718" Type="http://schemas.openxmlformats.org/officeDocument/2006/relationships/footer" Target="footer1366.xml" /><Relationship Id="rId3719" Type="http://schemas.openxmlformats.org/officeDocument/2006/relationships/footer" Target="footer1367.xml" /><Relationship Id="rId372" Type="http://schemas.openxmlformats.org/officeDocument/2006/relationships/hyperlink" Target="https://advance.lexis.com/api/document?collection=news&amp;id=urn:contentItem:4K8G-62J0-TW8F-G2R5-00000-00&amp;context=1519360" TargetMode="External" /><Relationship Id="rId3720" Type="http://schemas.openxmlformats.org/officeDocument/2006/relationships/header" Target="header1368.xml" /><Relationship Id="rId3721" Type="http://schemas.openxmlformats.org/officeDocument/2006/relationships/footer" Target="footer1368.xml" /><Relationship Id="rId3722" Type="http://schemas.openxmlformats.org/officeDocument/2006/relationships/hyperlink" Target="https://advance.lexis.com/api/document?collection=news&amp;id=urn:contentItem:519M-Y9V1-JBG3-64N2-00000-00&amp;context=1519360" TargetMode="External" /><Relationship Id="rId3723" Type="http://schemas.openxmlformats.org/officeDocument/2006/relationships/hyperlink" Target="mailto:habitats@nytimes.com" TargetMode="External" /><Relationship Id="rId3724" Type="http://schemas.openxmlformats.org/officeDocument/2006/relationships/hyperlink" Target="http://www.nytimes.com" TargetMode="External" /><Relationship Id="rId3725" Type="http://schemas.openxmlformats.org/officeDocument/2006/relationships/header" Target="header1369.xml" /><Relationship Id="rId3726" Type="http://schemas.openxmlformats.org/officeDocument/2006/relationships/header" Target="header1370.xml" /><Relationship Id="rId3727" Type="http://schemas.openxmlformats.org/officeDocument/2006/relationships/footer" Target="footer1369.xml" /><Relationship Id="rId3728" Type="http://schemas.openxmlformats.org/officeDocument/2006/relationships/footer" Target="footer1370.xml" /><Relationship Id="rId3729" Type="http://schemas.openxmlformats.org/officeDocument/2006/relationships/header" Target="header1371.xml" /><Relationship Id="rId373" Type="http://schemas.openxmlformats.org/officeDocument/2006/relationships/hyperlink" Target="http://www.nytimes.com" TargetMode="External" /><Relationship Id="rId3730" Type="http://schemas.openxmlformats.org/officeDocument/2006/relationships/footer" Target="footer1371.xml" /><Relationship Id="rId3731" Type="http://schemas.openxmlformats.org/officeDocument/2006/relationships/hyperlink" Target="https://advance.lexis.com/api/document?collection=news&amp;id=urn:contentItem:5VB1-MV71-JBG3-61VX-00000-00&amp;context=1519360" TargetMode="External" /><Relationship Id="rId3732" Type="http://schemas.openxmlformats.org/officeDocument/2006/relationships/hyperlink" Target="https://www.nytimes.com/2017/01/27/us/politics/trump-syrian-refugees.html" TargetMode="External" /><Relationship Id="rId3733" Type="http://schemas.openxmlformats.org/officeDocument/2006/relationships/hyperlink" Target="https://www.nytimes.com/2017/01/29/movies/trump-immigration-oscars-iranian-director-asghar-farhadi.html" TargetMode="External" /><Relationship Id="rId3734" Type="http://schemas.openxmlformats.org/officeDocument/2006/relationships/hyperlink" Target="https://www.nytimes.com/interactive/2018/12/05/magazine/great-performers-best-actors-2018.html" TargetMode="External" /><Relationship Id="rId3735" Type="http://schemas.openxmlformats.org/officeDocument/2006/relationships/hyperlink" Target="https://www.nytimes.com/2013/12/20/movies/the-past-with-berenice-bejo-directed-by-asghar-farhadi.html" TargetMode="External" /><Relationship Id="rId3736" Type="http://schemas.openxmlformats.org/officeDocument/2006/relationships/hyperlink" Target="https://www.nytimes.com/2017/01/26/movies/the-salesman-review-asghar-farhadi.html" TargetMode="External" /><Relationship Id="rId3737" Type="http://schemas.openxmlformats.org/officeDocument/2006/relationships/hyperlink" Target="https://www.nytimes.com/2017/02/27/world/middleeast/asghar-farhadi-oscar-iran.html" TargetMode="External" /><Relationship Id="rId3738" Type="http://schemas.openxmlformats.org/officeDocument/2006/relationships/hyperlink" Target="https://www.nytimes.com/2017/01/26/movies/the-salesman-review-asghar-farhadi.html" TargetMode="External" /><Relationship Id="rId3739" Type="http://schemas.openxmlformats.org/officeDocument/2006/relationships/hyperlink" Target="https://www.nytimes.com/2011/12/30/movies/a-separation-directed-by-asghar-farhadi-review.html" TargetMode="External" /><Relationship Id="rId374" Type="http://schemas.openxmlformats.org/officeDocument/2006/relationships/header" Target="header130.xml" /><Relationship Id="rId3740" Type="http://schemas.openxmlformats.org/officeDocument/2006/relationships/header" Target="header1372.xml" /><Relationship Id="rId3741" Type="http://schemas.openxmlformats.org/officeDocument/2006/relationships/header" Target="header1373.xml" /><Relationship Id="rId3742" Type="http://schemas.openxmlformats.org/officeDocument/2006/relationships/footer" Target="footer1372.xml" /><Relationship Id="rId3743" Type="http://schemas.openxmlformats.org/officeDocument/2006/relationships/footer" Target="footer1373.xml" /><Relationship Id="rId3744" Type="http://schemas.openxmlformats.org/officeDocument/2006/relationships/header" Target="header1374.xml" /><Relationship Id="rId3745" Type="http://schemas.openxmlformats.org/officeDocument/2006/relationships/footer" Target="footer1374.xml" /><Relationship Id="rId3746" Type="http://schemas.openxmlformats.org/officeDocument/2006/relationships/hyperlink" Target="https://advance.lexis.com/api/document?collection=news&amp;id=urn:contentItem:5D0C-9731-DXY4-X1SC-00000-00&amp;context=1519360" TargetMode="External" /><Relationship Id="rId3747" Type="http://schemas.openxmlformats.org/officeDocument/2006/relationships/hyperlink" Target="http://www.nytimes.com/2014/08/25/sports/rugby/rugby-outsiders-try-to-find-a-foothold-.html" TargetMode="External" /><Relationship Id="rId3748" Type="http://schemas.openxmlformats.org/officeDocument/2006/relationships/header" Target="header1375.xml" /><Relationship Id="rId3749" Type="http://schemas.openxmlformats.org/officeDocument/2006/relationships/header" Target="header1376.xml" /><Relationship Id="rId375" Type="http://schemas.openxmlformats.org/officeDocument/2006/relationships/header" Target="header131.xml" /><Relationship Id="rId3750" Type="http://schemas.openxmlformats.org/officeDocument/2006/relationships/footer" Target="footer1375.xml" /><Relationship Id="rId3751" Type="http://schemas.openxmlformats.org/officeDocument/2006/relationships/footer" Target="footer1376.xml" /><Relationship Id="rId3752" Type="http://schemas.openxmlformats.org/officeDocument/2006/relationships/header" Target="header1377.xml" /><Relationship Id="rId3753" Type="http://schemas.openxmlformats.org/officeDocument/2006/relationships/footer" Target="footer1377.xml" /><Relationship Id="rId3754" Type="http://schemas.openxmlformats.org/officeDocument/2006/relationships/hyperlink" Target="https://advance.lexis.com/api/document?collection=news&amp;id=urn:contentItem:5B6G-2F81-JBG3-605B-00000-00&amp;context=1519360" TargetMode="External" /><Relationship Id="rId3755" Type="http://schemas.openxmlformats.org/officeDocument/2006/relationships/hyperlink" Target="http://dealbook.nytimes.com/2014/01/02/regulator-of-wall-street-loses-its-hard-charging-chairman/" TargetMode="External" /><Relationship Id="rId3756" Type="http://schemas.openxmlformats.org/officeDocument/2006/relationships/header" Target="header1378.xml" /><Relationship Id="rId3757" Type="http://schemas.openxmlformats.org/officeDocument/2006/relationships/header" Target="header1379.xml" /><Relationship Id="rId3758" Type="http://schemas.openxmlformats.org/officeDocument/2006/relationships/footer" Target="footer1378.xml" /><Relationship Id="rId3759" Type="http://schemas.openxmlformats.org/officeDocument/2006/relationships/footer" Target="footer1379.xml" /><Relationship Id="rId376" Type="http://schemas.openxmlformats.org/officeDocument/2006/relationships/footer" Target="footer130.xml" /><Relationship Id="rId3760" Type="http://schemas.openxmlformats.org/officeDocument/2006/relationships/header" Target="header1380.xml" /><Relationship Id="rId3761" Type="http://schemas.openxmlformats.org/officeDocument/2006/relationships/footer" Target="footer1380.xml" /><Relationship Id="rId3762" Type="http://schemas.openxmlformats.org/officeDocument/2006/relationships/hyperlink" Target="https://advance.lexis.com/api/document?collection=news&amp;id=urn:contentItem:4371-KB20-0109-T3VM-00000-00&amp;context=1519360" TargetMode="External" /><Relationship Id="rId3763" Type="http://schemas.openxmlformats.org/officeDocument/2006/relationships/hyperlink" Target="http://www.nytimes.com" TargetMode="External" /><Relationship Id="rId3764" Type="http://schemas.openxmlformats.org/officeDocument/2006/relationships/header" Target="header1381.xml" /><Relationship Id="rId3765" Type="http://schemas.openxmlformats.org/officeDocument/2006/relationships/header" Target="header1382.xml" /><Relationship Id="rId3766" Type="http://schemas.openxmlformats.org/officeDocument/2006/relationships/footer" Target="footer1381.xml" /><Relationship Id="rId3767" Type="http://schemas.openxmlformats.org/officeDocument/2006/relationships/footer" Target="footer1382.xml" /><Relationship Id="rId3768" Type="http://schemas.openxmlformats.org/officeDocument/2006/relationships/header" Target="header1383.xml" /><Relationship Id="rId3769" Type="http://schemas.openxmlformats.org/officeDocument/2006/relationships/footer" Target="footer1383.xml" /><Relationship Id="rId377" Type="http://schemas.openxmlformats.org/officeDocument/2006/relationships/footer" Target="footer131.xml" /><Relationship Id="rId3770" Type="http://schemas.openxmlformats.org/officeDocument/2006/relationships/hyperlink" Target="https://advance.lexis.com/api/document?collection=news&amp;id=urn:contentItem:5807-F281-JBG3-62Y4-00000-00&amp;context=1519360" TargetMode="External" /><Relationship Id="rId3771" Type="http://schemas.openxmlformats.org/officeDocument/2006/relationships/hyperlink" Target="http://www.nytimes.com/2013/03/17/movies/homevideo/on-dvd-michel-audiards-tontons-flingueurs-and-barbouzes.html" TargetMode="External" /><Relationship Id="rId3772" Type="http://schemas.openxmlformats.org/officeDocument/2006/relationships/header" Target="header1384.xml" /><Relationship Id="rId3773" Type="http://schemas.openxmlformats.org/officeDocument/2006/relationships/header" Target="header1385.xml" /><Relationship Id="rId3774" Type="http://schemas.openxmlformats.org/officeDocument/2006/relationships/footer" Target="footer1384.xml" /><Relationship Id="rId3775" Type="http://schemas.openxmlformats.org/officeDocument/2006/relationships/footer" Target="footer1385.xml" /><Relationship Id="rId3776" Type="http://schemas.openxmlformats.org/officeDocument/2006/relationships/header" Target="header1386.xml" /><Relationship Id="rId3777" Type="http://schemas.openxmlformats.org/officeDocument/2006/relationships/footer" Target="footer1386.xml" /><Relationship Id="rId3778" Type="http://schemas.openxmlformats.org/officeDocument/2006/relationships/hyperlink" Target="https://advance.lexis.com/api/document?collection=news&amp;id=urn:contentItem:3SC4-8C90-000P-203M-00000-00&amp;context=1519360" TargetMode="External" /><Relationship Id="rId3779" Type="http://schemas.openxmlformats.org/officeDocument/2006/relationships/hyperlink" Target="https://advance.lexis.com/api/document?collection=news&amp;id=urn:contentItem:3SC4-8C90-000P-203M-00000-00&amp;context=1519360" TargetMode="External" /><Relationship Id="rId378" Type="http://schemas.openxmlformats.org/officeDocument/2006/relationships/header" Target="header132.xml" /><Relationship Id="rId3780" Type="http://schemas.openxmlformats.org/officeDocument/2006/relationships/header" Target="header1387.xml" /><Relationship Id="rId3781" Type="http://schemas.openxmlformats.org/officeDocument/2006/relationships/header" Target="header1388.xml" /><Relationship Id="rId3782" Type="http://schemas.openxmlformats.org/officeDocument/2006/relationships/footer" Target="footer1387.xml" /><Relationship Id="rId3783" Type="http://schemas.openxmlformats.org/officeDocument/2006/relationships/footer" Target="footer1388.xml" /><Relationship Id="rId3784" Type="http://schemas.openxmlformats.org/officeDocument/2006/relationships/header" Target="header1389.xml" /><Relationship Id="rId3785" Type="http://schemas.openxmlformats.org/officeDocument/2006/relationships/footer" Target="footer1389.xml" /><Relationship Id="rId3786" Type="http://schemas.openxmlformats.org/officeDocument/2006/relationships/hyperlink" Target="https://advance.lexis.com/api/document?collection=news&amp;id=urn:contentItem:5RSB-WK31-DXY4-X1XK-00000-00&amp;context=1519360" TargetMode="External" /><Relationship Id="rId3787" Type="http://schemas.openxmlformats.org/officeDocument/2006/relationships/hyperlink" Target="https://www.nytimes.com/watching/recommendations/adventureland" TargetMode="External" /><Relationship Id="rId3788" Type="http://schemas.openxmlformats.org/officeDocument/2006/relationships/hyperlink" Target="https://www.nytimes.com/watching/titles/ghostbusters" TargetMode="External" /><Relationship Id="rId3789" Type="http://schemas.openxmlformats.org/officeDocument/2006/relationships/hyperlink" Target="https://www.nytimes.com/watching/recommendations/moon" TargetMode="External" /><Relationship Id="rId379" Type="http://schemas.openxmlformats.org/officeDocument/2006/relationships/footer" Target="footer132.xml" /><Relationship Id="rId3790" Type="http://schemas.openxmlformats.org/officeDocument/2006/relationships/hyperlink" Target="https://www.nytimes.com/watching/titles/revolutionary-road" TargetMode="External" /><Relationship Id="rId3791" Type="http://schemas.openxmlformats.org/officeDocument/2006/relationships/hyperlink" Target="https://www.nytimes.com/watching/recommendations/watching-film-up-in-the-air" TargetMode="External" /><Relationship Id="rId3792" Type="http://schemas.openxmlformats.org/officeDocument/2006/relationships/hyperlink" Target="https://www.nytimes.com/watching/titles/benji" TargetMode="External" /><Relationship Id="rId3793" Type="http://schemas.openxmlformats.org/officeDocument/2006/relationships/hyperlink" Target="https://www.nytimes.com/watching/titles/flint-town" TargetMode="External" /><Relationship Id="rId3794" Type="http://schemas.openxmlformats.org/officeDocument/2006/relationships/hyperlink" Target="https://www.nytimes.com/watching/recommendations/watching-tv-jessica-jones" TargetMode="External" /><Relationship Id="rId3795" Type="http://schemas.openxmlformats.org/officeDocument/2006/relationships/hyperlink" Target="https://www.nytimes.com/watching/recommendations/watching-tv-jessica-jones" TargetMode="External" /><Relationship Id="rId3796" Type="http://schemas.openxmlformats.org/officeDocument/2006/relationships/hyperlink" Target="https://www.nytimes.com/watching/titles/collateral-tv" TargetMode="External" /><Relationship Id="rId3797" Type="http://schemas.openxmlformats.org/officeDocument/2006/relationships/hyperlink" Target="https://www.nytimes.com/watching/titles/on-my-block" TargetMode="External" /><Relationship Id="rId3798" Type="http://schemas.openxmlformats.org/officeDocument/2006/relationships/hyperlink" Target="https://www.nytimes.com/watching/titles/wild-wild-country" TargetMode="External" /><Relationship Id="rId3799" Type="http://schemas.openxmlformats.org/officeDocument/2006/relationships/hyperlink" Target="https://www.nytimes.com/watching/titles/alexa-and-katie" TargetMode="External" /><Relationship Id="rId38" Type="http://schemas.openxmlformats.org/officeDocument/2006/relationships/footer" Target="footer14.xml" /><Relationship Id="rId380" Type="http://schemas.openxmlformats.org/officeDocument/2006/relationships/hyperlink" Target="https://advance.lexis.com/api/document?collection=news&amp;id=urn:contentItem:7WY2-9780-Y8TC-S01N-00000-00&amp;context=1519360" TargetMode="External" /><Relationship Id="rId3800" Type="http://schemas.openxmlformats.org/officeDocument/2006/relationships/hyperlink" Target="https://www.nytimes.com/watching/titles/the-mechanism" TargetMode="External" /><Relationship Id="rId3801" Type="http://schemas.openxmlformats.org/officeDocument/2006/relationships/hyperlink" Target="https://www.nytimes.com/watching/titles/les-affames" TargetMode="External" /><Relationship Id="rId3802" Type="http://schemas.openxmlformats.org/officeDocument/2006/relationships/hyperlink" Target="https://www.nytimes.com/watching/titles/game-over-man" TargetMode="External" /><Relationship Id="rId3803" Type="http://schemas.openxmlformats.org/officeDocument/2006/relationships/hyperlink" Target="https://www.nytimes.com/watching/titles/layla-m" TargetMode="External" /><Relationship Id="rId3804" Type="http://schemas.openxmlformats.org/officeDocument/2006/relationships/hyperlink" Target="https://www.nytimes.com/watching/titles/the-accused" TargetMode="External" /><Relationship Id="rId3805" Type="http://schemas.openxmlformats.org/officeDocument/2006/relationships/hyperlink" Target="https://www.nytimes.com/watching/titles/jeff-who-lives-at-home" TargetMode="External" /><Relationship Id="rId3806" Type="http://schemas.openxmlformats.org/officeDocument/2006/relationships/hyperlink" Target="https://www.nytimes.com/watching/titles/the-secret-of-nimh" TargetMode="External" /><Relationship Id="rId3807" Type="http://schemas.openxmlformats.org/officeDocument/2006/relationships/hyperlink" Target="https://www.nytimes.com/watching/recommendations/young-adult" TargetMode="External" /><Relationship Id="rId3808" Type="http://schemas.openxmlformats.org/officeDocument/2006/relationships/hyperlink" Target="https://www.nytimes.com/watching/recommendations/young-adult" TargetMode="External" /><Relationship Id="rId3809" Type="http://schemas.openxmlformats.org/officeDocument/2006/relationships/hyperlink" Target="https://www.nytimes.com/watching/titles/brads-status" TargetMode="External" /><Relationship Id="rId381" Type="http://schemas.openxmlformats.org/officeDocument/2006/relationships/hyperlink" Target="http://www.nytimes.com" TargetMode="External" /><Relationship Id="rId3810" Type="http://schemas.openxmlformats.org/officeDocument/2006/relationships/hyperlink" Target="https://www.nytimes.com/watching/titles/the-remix" TargetMode="External" /><Relationship Id="rId3811" Type="http://schemas.openxmlformats.org/officeDocument/2006/relationships/hyperlink" Target="https://www.nytimes.com/watching/titles/the-little-hours" TargetMode="External" /><Relationship Id="rId3812" Type="http://schemas.openxmlformats.org/officeDocument/2006/relationships/hyperlink" Target="https://www.nytimes.com/watching/titles/the-square-ostlund" TargetMode="External" /><Relationship Id="rId3813" Type="http://schemas.openxmlformats.org/officeDocument/2006/relationships/hyperlink" Target="https://www.nytimes.com/watching/titles/hard-sun" TargetMode="External" /><Relationship Id="rId3814" Type="http://schemas.openxmlformats.org/officeDocument/2006/relationships/hyperlink" Target="https://www.nytimes.com/watching/recommendations/watching-film-force-majeure" TargetMode="External" /><Relationship Id="rId3815" Type="http://schemas.openxmlformats.org/officeDocument/2006/relationships/hyperlink" Target="https://www.nytimes.com/watching/titles/hello-i-must-be-going" TargetMode="External" /><Relationship Id="rId3816" Type="http://schemas.openxmlformats.org/officeDocument/2006/relationships/hyperlink" Target="https://www.nytimes.com/watching/titles/march-of-the-penguins-2" TargetMode="External" /><Relationship Id="rId3817" Type="http://schemas.openxmlformats.org/officeDocument/2006/relationships/hyperlink" Target="https://www.nytimes.com/watching/recommendations/watching-film-die-hard" TargetMode="External" /><Relationship Id="rId3818" Type="http://schemas.openxmlformats.org/officeDocument/2006/relationships/hyperlink" Target="https://www.nytimes.com/watching/recommendations/watching-film-the-french-connection" TargetMode="External" /><Relationship Id="rId3819" Type="http://schemas.openxmlformats.org/officeDocument/2006/relationships/hyperlink" Target="https://www.nytimes.com/watching/recommendations/watching-film-the-silence-of-the-lambs" TargetMode="External" /><Relationship Id="rId382" Type="http://schemas.openxmlformats.org/officeDocument/2006/relationships/header" Target="header133.xml" /><Relationship Id="rId3820" Type="http://schemas.openxmlformats.org/officeDocument/2006/relationships/hyperlink" Target="https://www.nytimes.com/watching/titles/wargames" TargetMode="External" /><Relationship Id="rId3821" Type="http://schemas.openxmlformats.org/officeDocument/2006/relationships/hyperlink" Target="https://www.nytimes.com/watching/titles/atomic-blonde" TargetMode="External" /><Relationship Id="rId3822" Type="http://schemas.openxmlformats.org/officeDocument/2006/relationships/hyperlink" Target="https://www.nytimes.com/watching/titles/girls-trip" TargetMode="External" /><Relationship Id="rId3823" Type="http://schemas.openxmlformats.org/officeDocument/2006/relationships/header" Target="header1390.xml" /><Relationship Id="rId3824" Type="http://schemas.openxmlformats.org/officeDocument/2006/relationships/header" Target="header1391.xml" /><Relationship Id="rId3825" Type="http://schemas.openxmlformats.org/officeDocument/2006/relationships/footer" Target="footer1390.xml" /><Relationship Id="rId3826" Type="http://schemas.openxmlformats.org/officeDocument/2006/relationships/footer" Target="footer1391.xml" /><Relationship Id="rId3827" Type="http://schemas.openxmlformats.org/officeDocument/2006/relationships/header" Target="header1392.xml" /><Relationship Id="rId3828" Type="http://schemas.openxmlformats.org/officeDocument/2006/relationships/footer" Target="footer1392.xml" /><Relationship Id="rId3829" Type="http://schemas.openxmlformats.org/officeDocument/2006/relationships/hyperlink" Target="https://advance.lexis.com/api/document?collection=news&amp;id=urn:contentItem:5196-8GW1-DXY4-X2BK-00000-00&amp;context=1519360" TargetMode="External" /><Relationship Id="rId383" Type="http://schemas.openxmlformats.org/officeDocument/2006/relationships/header" Target="header134.xml" /><Relationship Id="rId3830" Type="http://schemas.openxmlformats.org/officeDocument/2006/relationships/hyperlink" Target="http://www.nytimes.com" TargetMode="External" /><Relationship Id="rId3831" Type="http://schemas.openxmlformats.org/officeDocument/2006/relationships/header" Target="header1393.xml" /><Relationship Id="rId3832" Type="http://schemas.openxmlformats.org/officeDocument/2006/relationships/header" Target="header1394.xml" /><Relationship Id="rId3833" Type="http://schemas.openxmlformats.org/officeDocument/2006/relationships/footer" Target="footer1393.xml" /><Relationship Id="rId3834" Type="http://schemas.openxmlformats.org/officeDocument/2006/relationships/footer" Target="footer1394.xml" /><Relationship Id="rId3835" Type="http://schemas.openxmlformats.org/officeDocument/2006/relationships/header" Target="header1395.xml" /><Relationship Id="rId3836" Type="http://schemas.openxmlformats.org/officeDocument/2006/relationships/footer" Target="footer1395.xml" /><Relationship Id="rId3837" Type="http://schemas.openxmlformats.org/officeDocument/2006/relationships/hyperlink" Target="https://advance.lexis.com/api/document?collection=news&amp;id=urn:contentItem:4V0C-H5T0-TW8F-G0J5-00000-00&amp;context=1519360" TargetMode="External" /><Relationship Id="rId3838" Type="http://schemas.openxmlformats.org/officeDocument/2006/relationships/hyperlink" Target="http://www.nytimes.com" TargetMode="External" /><Relationship Id="rId3839" Type="http://schemas.openxmlformats.org/officeDocument/2006/relationships/header" Target="header1396.xml" /><Relationship Id="rId384" Type="http://schemas.openxmlformats.org/officeDocument/2006/relationships/footer" Target="footer133.xml" /><Relationship Id="rId3840" Type="http://schemas.openxmlformats.org/officeDocument/2006/relationships/header" Target="header1397.xml" /><Relationship Id="rId3841" Type="http://schemas.openxmlformats.org/officeDocument/2006/relationships/footer" Target="footer1396.xml" /><Relationship Id="rId3842" Type="http://schemas.openxmlformats.org/officeDocument/2006/relationships/footer" Target="footer1397.xml" /><Relationship Id="rId3843" Type="http://schemas.openxmlformats.org/officeDocument/2006/relationships/header" Target="header1398.xml" /><Relationship Id="rId3844" Type="http://schemas.openxmlformats.org/officeDocument/2006/relationships/footer" Target="footer1398.xml" /><Relationship Id="rId3845" Type="http://schemas.openxmlformats.org/officeDocument/2006/relationships/hyperlink" Target="https://advance.lexis.com/api/document?collection=news&amp;id=urn:contentItem:3S8G-JHT0-0008-Y1V0-00000-00&amp;context=1519360" TargetMode="External" /><Relationship Id="rId3846" Type="http://schemas.openxmlformats.org/officeDocument/2006/relationships/header" Target="header1399.xml" /><Relationship Id="rId3847" Type="http://schemas.openxmlformats.org/officeDocument/2006/relationships/header" Target="header1400.xml" /><Relationship Id="rId3848" Type="http://schemas.openxmlformats.org/officeDocument/2006/relationships/footer" Target="footer1399.xml" /><Relationship Id="rId3849" Type="http://schemas.openxmlformats.org/officeDocument/2006/relationships/footer" Target="footer1400.xml" /><Relationship Id="rId385" Type="http://schemas.openxmlformats.org/officeDocument/2006/relationships/footer" Target="footer134.xml" /><Relationship Id="rId3850" Type="http://schemas.openxmlformats.org/officeDocument/2006/relationships/header" Target="header1401.xml" /><Relationship Id="rId3851" Type="http://schemas.openxmlformats.org/officeDocument/2006/relationships/footer" Target="footer1401.xml" /><Relationship Id="rId3852" Type="http://schemas.openxmlformats.org/officeDocument/2006/relationships/hyperlink" Target="https://advance.lexis.com/api/document?collection=news&amp;id=urn:contentItem:4J66-ND30-TW8F-G2R9-00000-00&amp;context=1519360" TargetMode="External" /><Relationship Id="rId3853" Type="http://schemas.openxmlformats.org/officeDocument/2006/relationships/hyperlink" Target="http://www.nytimes.com" TargetMode="External" /><Relationship Id="rId3854" Type="http://schemas.openxmlformats.org/officeDocument/2006/relationships/header" Target="header1402.xml" /><Relationship Id="rId3855" Type="http://schemas.openxmlformats.org/officeDocument/2006/relationships/header" Target="header1403.xml" /><Relationship Id="rId3856" Type="http://schemas.openxmlformats.org/officeDocument/2006/relationships/footer" Target="footer1402.xml" /><Relationship Id="rId3857" Type="http://schemas.openxmlformats.org/officeDocument/2006/relationships/footer" Target="footer1403.xml" /><Relationship Id="rId3858" Type="http://schemas.openxmlformats.org/officeDocument/2006/relationships/header" Target="header1404.xml" /><Relationship Id="rId3859" Type="http://schemas.openxmlformats.org/officeDocument/2006/relationships/footer" Target="footer1404.xml" /><Relationship Id="rId386" Type="http://schemas.openxmlformats.org/officeDocument/2006/relationships/header" Target="header135.xml" /><Relationship Id="rId3860" Type="http://schemas.openxmlformats.org/officeDocument/2006/relationships/hyperlink" Target="https://advance.lexis.com/api/document?collection=news&amp;id=urn:contentItem:3S89-2NG0-0005-G4D0-00000-00&amp;context=1519360" TargetMode="External" /><Relationship Id="rId3861" Type="http://schemas.openxmlformats.org/officeDocument/2006/relationships/hyperlink" Target="https://advance.lexis.com/api/document?collection=news&amp;id=urn:contentItem:3S89-2NG0-0005-G4D0-00000-00&amp;context=1519360" TargetMode="External" /><Relationship Id="rId3862" Type="http://schemas.openxmlformats.org/officeDocument/2006/relationships/header" Target="header1405.xml" /><Relationship Id="rId3863" Type="http://schemas.openxmlformats.org/officeDocument/2006/relationships/header" Target="header1406.xml" /><Relationship Id="rId3864" Type="http://schemas.openxmlformats.org/officeDocument/2006/relationships/footer" Target="footer1405.xml" /><Relationship Id="rId3865" Type="http://schemas.openxmlformats.org/officeDocument/2006/relationships/footer" Target="footer1406.xml" /><Relationship Id="rId3866" Type="http://schemas.openxmlformats.org/officeDocument/2006/relationships/header" Target="header1407.xml" /><Relationship Id="rId3867" Type="http://schemas.openxmlformats.org/officeDocument/2006/relationships/footer" Target="footer1407.xml" /><Relationship Id="rId3868" Type="http://schemas.openxmlformats.org/officeDocument/2006/relationships/hyperlink" Target="https://advance.lexis.com/api/document?collection=news&amp;id=urn:contentItem:517P-H851-JBG3-60N4-00000-00&amp;context=1519360" TargetMode="External" /><Relationship Id="rId3869" Type="http://schemas.openxmlformats.org/officeDocument/2006/relationships/hyperlink" Target="http://www.nytimes.com" TargetMode="External" /><Relationship Id="rId387" Type="http://schemas.openxmlformats.org/officeDocument/2006/relationships/footer" Target="footer135.xml" /><Relationship Id="rId3870" Type="http://schemas.openxmlformats.org/officeDocument/2006/relationships/header" Target="header1408.xml" /><Relationship Id="rId3871" Type="http://schemas.openxmlformats.org/officeDocument/2006/relationships/header" Target="header1409.xml" /><Relationship Id="rId3872" Type="http://schemas.openxmlformats.org/officeDocument/2006/relationships/footer" Target="footer1408.xml" /><Relationship Id="rId3873" Type="http://schemas.openxmlformats.org/officeDocument/2006/relationships/footer" Target="footer1409.xml" /><Relationship Id="rId3874" Type="http://schemas.openxmlformats.org/officeDocument/2006/relationships/header" Target="header1410.xml" /><Relationship Id="rId3875" Type="http://schemas.openxmlformats.org/officeDocument/2006/relationships/footer" Target="footer1410.xml" /><Relationship Id="rId3876" Type="http://schemas.openxmlformats.org/officeDocument/2006/relationships/hyperlink" Target="https://advance.lexis.com/api/document?collection=news&amp;id=urn:contentItem:552S-0XC1-DXY4-X2J5-00000-00&amp;context=1519360" TargetMode="External" /><Relationship Id="rId3877" Type="http://schemas.openxmlformats.org/officeDocument/2006/relationships/hyperlink" Target="http://www.nytimes.com" TargetMode="External" /><Relationship Id="rId3878" Type="http://schemas.openxmlformats.org/officeDocument/2006/relationships/header" Target="header1411.xml" /><Relationship Id="rId3879" Type="http://schemas.openxmlformats.org/officeDocument/2006/relationships/header" Target="header1412.xml" /><Relationship Id="rId388" Type="http://schemas.openxmlformats.org/officeDocument/2006/relationships/hyperlink" Target="https://advance.lexis.com/api/document?collection=news&amp;id=urn:contentItem:5CGS-06R1-JBG3-60TD-00000-00&amp;context=1519360" TargetMode="External" /><Relationship Id="rId3880" Type="http://schemas.openxmlformats.org/officeDocument/2006/relationships/footer" Target="footer1411.xml" /><Relationship Id="rId3881" Type="http://schemas.openxmlformats.org/officeDocument/2006/relationships/footer" Target="footer1412.xml" /><Relationship Id="rId3882" Type="http://schemas.openxmlformats.org/officeDocument/2006/relationships/header" Target="header1413.xml" /><Relationship Id="rId3883" Type="http://schemas.openxmlformats.org/officeDocument/2006/relationships/footer" Target="footer1413.xml" /><Relationship Id="rId3884" Type="http://schemas.openxmlformats.org/officeDocument/2006/relationships/hyperlink" Target="https://advance.lexis.com/api/document?collection=news&amp;id=urn:contentItem:552J-16Y1-DXY4-X18R-00000-00&amp;context=1519360" TargetMode="External" /><Relationship Id="rId3885" Type="http://schemas.openxmlformats.org/officeDocument/2006/relationships/hyperlink" Target="http://www.nytimes.com" TargetMode="External" /><Relationship Id="rId3886" Type="http://schemas.openxmlformats.org/officeDocument/2006/relationships/header" Target="header1414.xml" /><Relationship Id="rId3887" Type="http://schemas.openxmlformats.org/officeDocument/2006/relationships/header" Target="header1415.xml" /><Relationship Id="rId3888" Type="http://schemas.openxmlformats.org/officeDocument/2006/relationships/footer" Target="footer1414.xml" /><Relationship Id="rId3889" Type="http://schemas.openxmlformats.org/officeDocument/2006/relationships/footer" Target="footer1415.xml" /><Relationship Id="rId389" Type="http://schemas.openxmlformats.org/officeDocument/2006/relationships/hyperlink" Target="http://www.nytimes.com/2014/06/22/world/asia/afghanistan-a-christian-convert-on-the-run.html" TargetMode="External" /><Relationship Id="rId3890" Type="http://schemas.openxmlformats.org/officeDocument/2006/relationships/header" Target="header1416.xml" /><Relationship Id="rId3891" Type="http://schemas.openxmlformats.org/officeDocument/2006/relationships/footer" Target="footer1416.xml" /><Relationship Id="rId3892" Type="http://schemas.openxmlformats.org/officeDocument/2006/relationships/hyperlink" Target="https://advance.lexis.com/api/document?collection=news&amp;id=urn:contentItem:5196-8GW1-DXY4-X2D7-00000-00&amp;context=1519360" TargetMode="External" /><Relationship Id="rId3893" Type="http://schemas.openxmlformats.org/officeDocument/2006/relationships/hyperlink" Target="http://www.nytimes.com" TargetMode="External" /><Relationship Id="rId3894" Type="http://schemas.openxmlformats.org/officeDocument/2006/relationships/header" Target="header1417.xml" /><Relationship Id="rId3895" Type="http://schemas.openxmlformats.org/officeDocument/2006/relationships/header" Target="header1418.xml" /><Relationship Id="rId3896" Type="http://schemas.openxmlformats.org/officeDocument/2006/relationships/footer" Target="footer1417.xml" /><Relationship Id="rId3897" Type="http://schemas.openxmlformats.org/officeDocument/2006/relationships/footer" Target="footer1418.xml" /><Relationship Id="rId3898" Type="http://schemas.openxmlformats.org/officeDocument/2006/relationships/header" Target="header1419.xml" /><Relationship Id="rId3899" Type="http://schemas.openxmlformats.org/officeDocument/2006/relationships/footer" Target="footer1419.xml" /><Relationship Id="rId39" Type="http://schemas.openxmlformats.org/officeDocument/2006/relationships/header" Target="header15.xml" /><Relationship Id="rId390" Type="http://schemas.openxmlformats.org/officeDocument/2006/relationships/header" Target="header136.xml" /><Relationship Id="rId3900" Type="http://schemas.openxmlformats.org/officeDocument/2006/relationships/hyperlink" Target="https://advance.lexis.com/api/document?collection=news&amp;id=urn:contentItem:3S8G-K2H0-0008-Y36K-00000-00&amp;context=1519360" TargetMode="External" /><Relationship Id="rId3901" Type="http://schemas.openxmlformats.org/officeDocument/2006/relationships/header" Target="header1420.xml" /><Relationship Id="rId3902" Type="http://schemas.openxmlformats.org/officeDocument/2006/relationships/header" Target="header1421.xml" /><Relationship Id="rId3903" Type="http://schemas.openxmlformats.org/officeDocument/2006/relationships/footer" Target="footer1420.xml" /><Relationship Id="rId3904" Type="http://schemas.openxmlformats.org/officeDocument/2006/relationships/footer" Target="footer1421.xml" /><Relationship Id="rId3905" Type="http://schemas.openxmlformats.org/officeDocument/2006/relationships/header" Target="header1422.xml" /><Relationship Id="rId3906" Type="http://schemas.openxmlformats.org/officeDocument/2006/relationships/footer" Target="footer1422.xml" /><Relationship Id="rId3907" Type="http://schemas.openxmlformats.org/officeDocument/2006/relationships/hyperlink" Target="https://advance.lexis.com/api/document?collection=news&amp;id=urn:contentItem:3SP8-4V50-000P-N506-00000-00&amp;context=1519360" TargetMode="External" /><Relationship Id="rId3908" Type="http://schemas.openxmlformats.org/officeDocument/2006/relationships/hyperlink" Target="https://advance.lexis.com/api/document?collection=news&amp;id=urn:contentItem:3SP8-4V50-000P-N506-00000-00&amp;context=1519360" TargetMode="External" /><Relationship Id="rId3909" Type="http://schemas.openxmlformats.org/officeDocument/2006/relationships/header" Target="header1423.xml" /><Relationship Id="rId391" Type="http://schemas.openxmlformats.org/officeDocument/2006/relationships/header" Target="header137.xml" /><Relationship Id="rId3910" Type="http://schemas.openxmlformats.org/officeDocument/2006/relationships/header" Target="header1424.xml" /><Relationship Id="rId3911" Type="http://schemas.openxmlformats.org/officeDocument/2006/relationships/footer" Target="footer1423.xml" /><Relationship Id="rId3912" Type="http://schemas.openxmlformats.org/officeDocument/2006/relationships/footer" Target="footer1424.xml" /><Relationship Id="rId3913" Type="http://schemas.openxmlformats.org/officeDocument/2006/relationships/header" Target="header1425.xml" /><Relationship Id="rId3914" Type="http://schemas.openxmlformats.org/officeDocument/2006/relationships/footer" Target="footer1425.xml" /><Relationship Id="rId3915" Type="http://schemas.openxmlformats.org/officeDocument/2006/relationships/hyperlink" Target="https://advance.lexis.com/api/document?collection=news&amp;id=urn:contentItem:474M-R4H0-01CN-H1DP-00000-00&amp;context=1519360" TargetMode="External" /><Relationship Id="rId3916" Type="http://schemas.openxmlformats.org/officeDocument/2006/relationships/hyperlink" Target="http://www.nytimes.com" TargetMode="External" /><Relationship Id="rId3917" Type="http://schemas.openxmlformats.org/officeDocument/2006/relationships/header" Target="header1426.xml" /><Relationship Id="rId3918" Type="http://schemas.openxmlformats.org/officeDocument/2006/relationships/header" Target="header1427.xml" /><Relationship Id="rId3919" Type="http://schemas.openxmlformats.org/officeDocument/2006/relationships/footer" Target="footer1426.xml" /><Relationship Id="rId392" Type="http://schemas.openxmlformats.org/officeDocument/2006/relationships/footer" Target="footer136.xml" /><Relationship Id="rId3920" Type="http://schemas.openxmlformats.org/officeDocument/2006/relationships/footer" Target="footer1427.xml" /><Relationship Id="rId3921" Type="http://schemas.openxmlformats.org/officeDocument/2006/relationships/header" Target="header1428.xml" /><Relationship Id="rId3922" Type="http://schemas.openxmlformats.org/officeDocument/2006/relationships/footer" Target="footer1428.xml" /><Relationship Id="rId3923" Type="http://schemas.openxmlformats.org/officeDocument/2006/relationships/hyperlink" Target="https://advance.lexis.com/api/document?collection=news&amp;id=urn:contentItem:4TVY-7KF0-TW8F-G0VR-00000-00&amp;context=1519360" TargetMode="External" /><Relationship Id="rId3924" Type="http://schemas.openxmlformats.org/officeDocument/2006/relationships/hyperlink" Target="http://www.nytimes.com" TargetMode="External" /><Relationship Id="rId3925" Type="http://schemas.openxmlformats.org/officeDocument/2006/relationships/header" Target="header1429.xml" /><Relationship Id="rId3926" Type="http://schemas.openxmlformats.org/officeDocument/2006/relationships/header" Target="header1430.xml" /><Relationship Id="rId3927" Type="http://schemas.openxmlformats.org/officeDocument/2006/relationships/footer" Target="footer1429.xml" /><Relationship Id="rId3928" Type="http://schemas.openxmlformats.org/officeDocument/2006/relationships/footer" Target="footer1430.xml" /><Relationship Id="rId3929" Type="http://schemas.openxmlformats.org/officeDocument/2006/relationships/header" Target="header1431.xml" /><Relationship Id="rId393" Type="http://schemas.openxmlformats.org/officeDocument/2006/relationships/footer" Target="footer137.xml" /><Relationship Id="rId3930" Type="http://schemas.openxmlformats.org/officeDocument/2006/relationships/footer" Target="footer1431.xml" /><Relationship Id="rId3931" Type="http://schemas.openxmlformats.org/officeDocument/2006/relationships/hyperlink" Target="https://advance.lexis.com/api/document?collection=news&amp;id=urn:contentItem:3SJ5-43D0-0014-52KN-00000-00&amp;context=1519360" TargetMode="External" /><Relationship Id="rId3932" Type="http://schemas.openxmlformats.org/officeDocument/2006/relationships/header" Target="header1432.xml" /><Relationship Id="rId3933" Type="http://schemas.openxmlformats.org/officeDocument/2006/relationships/header" Target="header1433.xml" /><Relationship Id="rId3934" Type="http://schemas.openxmlformats.org/officeDocument/2006/relationships/footer" Target="footer1432.xml" /><Relationship Id="rId3935" Type="http://schemas.openxmlformats.org/officeDocument/2006/relationships/footer" Target="footer1433.xml" /><Relationship Id="rId3936" Type="http://schemas.openxmlformats.org/officeDocument/2006/relationships/header" Target="header1434.xml" /><Relationship Id="rId3937" Type="http://schemas.openxmlformats.org/officeDocument/2006/relationships/footer" Target="footer1434.xml" /><Relationship Id="rId3938" Type="http://schemas.openxmlformats.org/officeDocument/2006/relationships/hyperlink" Target="https://advance.lexis.com/api/document?collection=news&amp;id=urn:contentItem:4BMH-3NK0-TW8F-G2TX-00000-00&amp;context=1519360" TargetMode="External" /><Relationship Id="rId3939" Type="http://schemas.openxmlformats.org/officeDocument/2006/relationships/hyperlink" Target="http://www.nytimes.com" TargetMode="External" /><Relationship Id="rId394" Type="http://schemas.openxmlformats.org/officeDocument/2006/relationships/header" Target="header138.xml" /><Relationship Id="rId3940" Type="http://schemas.openxmlformats.org/officeDocument/2006/relationships/header" Target="header1435.xml" /><Relationship Id="rId3941" Type="http://schemas.openxmlformats.org/officeDocument/2006/relationships/header" Target="header1436.xml" /><Relationship Id="rId3942" Type="http://schemas.openxmlformats.org/officeDocument/2006/relationships/footer" Target="footer1435.xml" /><Relationship Id="rId3943" Type="http://schemas.openxmlformats.org/officeDocument/2006/relationships/footer" Target="footer1436.xml" /><Relationship Id="rId3944" Type="http://schemas.openxmlformats.org/officeDocument/2006/relationships/header" Target="header1437.xml" /><Relationship Id="rId3945" Type="http://schemas.openxmlformats.org/officeDocument/2006/relationships/footer" Target="footer1437.xml" /><Relationship Id="rId3946" Type="http://schemas.openxmlformats.org/officeDocument/2006/relationships/hyperlink" Target="https://advance.lexis.com/api/document?collection=news&amp;id=urn:contentItem:4TYP-XY00-TW8F-G0VV-00000-00&amp;context=1519360" TargetMode="External" /><Relationship Id="rId3947" Type="http://schemas.openxmlformats.org/officeDocument/2006/relationships/hyperlink" Target="http://www.nytimes.com" TargetMode="External" /><Relationship Id="rId3948" Type="http://schemas.openxmlformats.org/officeDocument/2006/relationships/header" Target="header1438.xml" /><Relationship Id="rId3949" Type="http://schemas.openxmlformats.org/officeDocument/2006/relationships/header" Target="header1439.xml" /><Relationship Id="rId395" Type="http://schemas.openxmlformats.org/officeDocument/2006/relationships/footer" Target="footer138.xml" /><Relationship Id="rId3950" Type="http://schemas.openxmlformats.org/officeDocument/2006/relationships/footer" Target="footer1438.xml" /><Relationship Id="rId3951" Type="http://schemas.openxmlformats.org/officeDocument/2006/relationships/footer" Target="footer1439.xml" /><Relationship Id="rId3952" Type="http://schemas.openxmlformats.org/officeDocument/2006/relationships/header" Target="header1440.xml" /><Relationship Id="rId3953" Type="http://schemas.openxmlformats.org/officeDocument/2006/relationships/footer" Target="footer1440.xml" /><Relationship Id="rId3954" Type="http://schemas.openxmlformats.org/officeDocument/2006/relationships/hyperlink" Target="https://advance.lexis.com/api/document?collection=news&amp;id=urn:contentItem:3S8G-KWW0-0008-Y06F-00000-00&amp;context=1519360" TargetMode="External" /><Relationship Id="rId3955" Type="http://schemas.openxmlformats.org/officeDocument/2006/relationships/header" Target="header1441.xml" /><Relationship Id="rId3956" Type="http://schemas.openxmlformats.org/officeDocument/2006/relationships/header" Target="header1442.xml" /><Relationship Id="rId3957" Type="http://schemas.openxmlformats.org/officeDocument/2006/relationships/footer" Target="footer1441.xml" /><Relationship Id="rId3958" Type="http://schemas.openxmlformats.org/officeDocument/2006/relationships/footer" Target="footer1442.xml" /><Relationship Id="rId3959" Type="http://schemas.openxmlformats.org/officeDocument/2006/relationships/header" Target="header1443.xml" /><Relationship Id="rId396" Type="http://schemas.openxmlformats.org/officeDocument/2006/relationships/hyperlink" Target="https://advance.lexis.com/api/document?collection=news&amp;id=urn:contentItem:3YBX-B110-00MH-F2W4-00000-00&amp;context=1519360" TargetMode="External" /><Relationship Id="rId3960" Type="http://schemas.openxmlformats.org/officeDocument/2006/relationships/footer" Target="footer1443.xml" /><Relationship Id="rId3961" Type="http://schemas.openxmlformats.org/officeDocument/2006/relationships/hyperlink" Target="https://advance.lexis.com/api/document?collection=news&amp;id=urn:contentItem:516V-HP81-DXY4-X1BK-00000-00&amp;context=1519360" TargetMode="External" /><Relationship Id="rId3962" Type="http://schemas.openxmlformats.org/officeDocument/2006/relationships/hyperlink" Target="http://www.nytimes.com" TargetMode="External" /><Relationship Id="rId3963" Type="http://schemas.openxmlformats.org/officeDocument/2006/relationships/header" Target="header1444.xml" /><Relationship Id="rId3964" Type="http://schemas.openxmlformats.org/officeDocument/2006/relationships/header" Target="header1445.xml" /><Relationship Id="rId3965" Type="http://schemas.openxmlformats.org/officeDocument/2006/relationships/footer" Target="footer1444.xml" /><Relationship Id="rId3966" Type="http://schemas.openxmlformats.org/officeDocument/2006/relationships/footer" Target="footer1445.xml" /><Relationship Id="rId3967" Type="http://schemas.openxmlformats.org/officeDocument/2006/relationships/header" Target="header1446.xml" /><Relationship Id="rId3968" Type="http://schemas.openxmlformats.org/officeDocument/2006/relationships/footer" Target="footer1446.xml" /><Relationship Id="rId3969" Type="http://schemas.openxmlformats.org/officeDocument/2006/relationships/hyperlink" Target="https://advance.lexis.com/api/document?collection=news&amp;id=urn:contentItem:3S8G-JYH0-0008-Y3JD-00000-00&amp;context=1519360" TargetMode="External" /><Relationship Id="rId397" Type="http://schemas.openxmlformats.org/officeDocument/2006/relationships/hyperlink" Target="https://advance.lexis.com/api/document?collection=news&amp;id=urn:contentItem:3YBX-B110-00MH-F2W4-00000-00&amp;context=1519360" TargetMode="External" /><Relationship Id="rId3970" Type="http://schemas.openxmlformats.org/officeDocument/2006/relationships/header" Target="header1447.xml" /><Relationship Id="rId3971" Type="http://schemas.openxmlformats.org/officeDocument/2006/relationships/header" Target="header1448.xml" /><Relationship Id="rId3972" Type="http://schemas.openxmlformats.org/officeDocument/2006/relationships/footer" Target="footer1447.xml" /><Relationship Id="rId3973" Type="http://schemas.openxmlformats.org/officeDocument/2006/relationships/footer" Target="footer1448.xml" /><Relationship Id="rId3974" Type="http://schemas.openxmlformats.org/officeDocument/2006/relationships/header" Target="header1449.xml" /><Relationship Id="rId3975" Type="http://schemas.openxmlformats.org/officeDocument/2006/relationships/footer" Target="footer1449.xml" /><Relationship Id="rId3976" Type="http://schemas.openxmlformats.org/officeDocument/2006/relationships/hyperlink" Target="https://advance.lexis.com/api/document?collection=news&amp;id=urn:contentItem:4TWC-XNJ0-TW8F-G08C-00000-00&amp;context=1519360" TargetMode="External" /><Relationship Id="rId3977" Type="http://schemas.openxmlformats.org/officeDocument/2006/relationships/hyperlink" Target="http://www.nytimes.com" TargetMode="External" /><Relationship Id="rId3978" Type="http://schemas.openxmlformats.org/officeDocument/2006/relationships/header" Target="header1450.xml" /><Relationship Id="rId3979" Type="http://schemas.openxmlformats.org/officeDocument/2006/relationships/header" Target="header1451.xml" /><Relationship Id="rId398" Type="http://schemas.openxmlformats.org/officeDocument/2006/relationships/hyperlink" Target="http://www.nytimes.com" TargetMode="External" /><Relationship Id="rId3980" Type="http://schemas.openxmlformats.org/officeDocument/2006/relationships/footer" Target="footer1450.xml" /><Relationship Id="rId3981" Type="http://schemas.openxmlformats.org/officeDocument/2006/relationships/footer" Target="footer1451.xml" /><Relationship Id="rId3982" Type="http://schemas.openxmlformats.org/officeDocument/2006/relationships/header" Target="header1452.xml" /><Relationship Id="rId3983" Type="http://schemas.openxmlformats.org/officeDocument/2006/relationships/footer" Target="footer1452.xml" /><Relationship Id="rId3984" Type="http://schemas.openxmlformats.org/officeDocument/2006/relationships/hyperlink" Target="https://advance.lexis.com/api/document?collection=news&amp;id=urn:contentItem:42YB-TJF0-0109-T4VW-00000-00&amp;context=1519360" TargetMode="External" /><Relationship Id="rId3985" Type="http://schemas.openxmlformats.org/officeDocument/2006/relationships/hyperlink" Target="http://www.nytimes.com" TargetMode="External" /><Relationship Id="rId3986" Type="http://schemas.openxmlformats.org/officeDocument/2006/relationships/header" Target="header1453.xml" /><Relationship Id="rId3987" Type="http://schemas.openxmlformats.org/officeDocument/2006/relationships/header" Target="header1454.xml" /><Relationship Id="rId3988" Type="http://schemas.openxmlformats.org/officeDocument/2006/relationships/footer" Target="footer1453.xml" /><Relationship Id="rId3989" Type="http://schemas.openxmlformats.org/officeDocument/2006/relationships/footer" Target="footer1454.xml" /><Relationship Id="rId399" Type="http://schemas.openxmlformats.org/officeDocument/2006/relationships/header" Target="header139.xml" /><Relationship Id="rId3990" Type="http://schemas.openxmlformats.org/officeDocument/2006/relationships/header" Target="header1455.xml" /><Relationship Id="rId3991" Type="http://schemas.openxmlformats.org/officeDocument/2006/relationships/footer" Target="footer1455.xml" /><Relationship Id="rId3992" Type="http://schemas.openxmlformats.org/officeDocument/2006/relationships/hyperlink" Target="https://advance.lexis.com/api/document?collection=news&amp;id=urn:contentItem:4PCX-FX80-TW8F-G4KP-00000-00&amp;context=1519360" TargetMode="External" /><Relationship Id="rId3993" Type="http://schemas.openxmlformats.org/officeDocument/2006/relationships/hyperlink" Target="http://www.nytimes.com" TargetMode="External" /><Relationship Id="rId3994" Type="http://schemas.openxmlformats.org/officeDocument/2006/relationships/header" Target="header1456.xml" /><Relationship Id="rId3995" Type="http://schemas.openxmlformats.org/officeDocument/2006/relationships/header" Target="header1457.xml" /><Relationship Id="rId3996" Type="http://schemas.openxmlformats.org/officeDocument/2006/relationships/footer" Target="footer1456.xml" /><Relationship Id="rId3997" Type="http://schemas.openxmlformats.org/officeDocument/2006/relationships/footer" Target="footer1457.xml" /><Relationship Id="rId3998" Type="http://schemas.openxmlformats.org/officeDocument/2006/relationships/header" Target="header1458.xml" /><Relationship Id="rId3999" Type="http://schemas.openxmlformats.org/officeDocument/2006/relationships/footer" Target="footer1458.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eader" Target="header140.xml" /><Relationship Id="rId4000" Type="http://schemas.openxmlformats.org/officeDocument/2006/relationships/hyperlink" Target="https://advance.lexis.com/api/document?collection=news&amp;id=urn:contentItem:3SP8-56B0-000P-N29B-00000-00&amp;context=1519360" TargetMode="External" /><Relationship Id="rId4001" Type="http://schemas.openxmlformats.org/officeDocument/2006/relationships/hyperlink" Target="https://advance.lexis.com/api/document?collection=news&amp;id=urn:contentItem:3SP8-56B0-000P-N29B-00000-00&amp;context=1519360" TargetMode="External" /><Relationship Id="rId4002" Type="http://schemas.openxmlformats.org/officeDocument/2006/relationships/header" Target="header1459.xml" /><Relationship Id="rId4003" Type="http://schemas.openxmlformats.org/officeDocument/2006/relationships/header" Target="header1460.xml" /><Relationship Id="rId4004" Type="http://schemas.openxmlformats.org/officeDocument/2006/relationships/footer" Target="footer1459.xml" /><Relationship Id="rId4005" Type="http://schemas.openxmlformats.org/officeDocument/2006/relationships/footer" Target="footer1460.xml" /><Relationship Id="rId4006" Type="http://schemas.openxmlformats.org/officeDocument/2006/relationships/header" Target="header1461.xml" /><Relationship Id="rId4007" Type="http://schemas.openxmlformats.org/officeDocument/2006/relationships/footer" Target="footer1461.xml" /><Relationship Id="rId4008" Type="http://schemas.openxmlformats.org/officeDocument/2006/relationships/hyperlink" Target="https://advance.lexis.com/api/document?collection=news&amp;id=urn:contentItem:4PDS-FMX0-TW8F-G3PC-00000-00&amp;context=1519360" TargetMode="External" /><Relationship Id="rId4009" Type="http://schemas.openxmlformats.org/officeDocument/2006/relationships/hyperlink" Target="http://www.nytimes.com" TargetMode="External" /><Relationship Id="rId401" Type="http://schemas.openxmlformats.org/officeDocument/2006/relationships/footer" Target="footer139.xml" /><Relationship Id="rId4010" Type="http://schemas.openxmlformats.org/officeDocument/2006/relationships/header" Target="header1462.xml" /><Relationship Id="rId4011" Type="http://schemas.openxmlformats.org/officeDocument/2006/relationships/header" Target="header1463.xml" /><Relationship Id="rId4012" Type="http://schemas.openxmlformats.org/officeDocument/2006/relationships/footer" Target="footer1462.xml" /><Relationship Id="rId4013" Type="http://schemas.openxmlformats.org/officeDocument/2006/relationships/footer" Target="footer1463.xml" /><Relationship Id="rId4014" Type="http://schemas.openxmlformats.org/officeDocument/2006/relationships/header" Target="header1464.xml" /><Relationship Id="rId4015" Type="http://schemas.openxmlformats.org/officeDocument/2006/relationships/footer" Target="footer1464.xml" /><Relationship Id="rId4016" Type="http://schemas.openxmlformats.org/officeDocument/2006/relationships/hyperlink" Target="https://advance.lexis.com/api/document?collection=news&amp;id=urn:contentItem:551G-58V1-JBG3-6138-00000-00&amp;context=1519360" TargetMode="External" /><Relationship Id="rId4017" Type="http://schemas.openxmlformats.org/officeDocument/2006/relationships/hyperlink" Target="http://www.nytimes.com" TargetMode="External" /><Relationship Id="rId4018" Type="http://schemas.openxmlformats.org/officeDocument/2006/relationships/header" Target="header1465.xml" /><Relationship Id="rId4019" Type="http://schemas.openxmlformats.org/officeDocument/2006/relationships/header" Target="header1466.xml" /><Relationship Id="rId402" Type="http://schemas.openxmlformats.org/officeDocument/2006/relationships/footer" Target="footer140.xml" /><Relationship Id="rId4020" Type="http://schemas.openxmlformats.org/officeDocument/2006/relationships/footer" Target="footer1465.xml" /><Relationship Id="rId4021" Type="http://schemas.openxmlformats.org/officeDocument/2006/relationships/footer" Target="footer1466.xml" /><Relationship Id="rId4022" Type="http://schemas.openxmlformats.org/officeDocument/2006/relationships/header" Target="header1467.xml" /><Relationship Id="rId4023" Type="http://schemas.openxmlformats.org/officeDocument/2006/relationships/footer" Target="footer1467.xml" /><Relationship Id="rId4024" Type="http://schemas.openxmlformats.org/officeDocument/2006/relationships/hyperlink" Target="https://advance.lexis.com/api/document?collection=news&amp;id=urn:contentItem:5MP8-BDR1-JBG3-63KH-00000-00&amp;context=1519360" TargetMode="External" /><Relationship Id="rId4025" Type="http://schemas.openxmlformats.org/officeDocument/2006/relationships/header" Target="header1468.xml" /><Relationship Id="rId4026" Type="http://schemas.openxmlformats.org/officeDocument/2006/relationships/header" Target="header1469.xml" /><Relationship Id="rId4027" Type="http://schemas.openxmlformats.org/officeDocument/2006/relationships/footer" Target="footer1468.xml" /><Relationship Id="rId4028" Type="http://schemas.openxmlformats.org/officeDocument/2006/relationships/footer" Target="footer1469.xml" /><Relationship Id="rId4029" Type="http://schemas.openxmlformats.org/officeDocument/2006/relationships/header" Target="header1470.xml" /><Relationship Id="rId403" Type="http://schemas.openxmlformats.org/officeDocument/2006/relationships/header" Target="header141.xml" /><Relationship Id="rId4030" Type="http://schemas.openxmlformats.org/officeDocument/2006/relationships/footer" Target="footer1470.xml" /><Relationship Id="rId4031" Type="http://schemas.openxmlformats.org/officeDocument/2006/relationships/hyperlink" Target="https://advance.lexis.com/api/document?collection=news&amp;id=urn:contentItem:4BCP-9M70-01KN-2430-00000-00&amp;context=1519360" TargetMode="External" /><Relationship Id="rId4032" Type="http://schemas.openxmlformats.org/officeDocument/2006/relationships/hyperlink" Target="http://www.nytimes.com" TargetMode="External" /><Relationship Id="rId4033" Type="http://schemas.openxmlformats.org/officeDocument/2006/relationships/header" Target="header1471.xml" /><Relationship Id="rId4034" Type="http://schemas.openxmlformats.org/officeDocument/2006/relationships/header" Target="header1472.xml" /><Relationship Id="rId4035" Type="http://schemas.openxmlformats.org/officeDocument/2006/relationships/footer" Target="footer1471.xml" /><Relationship Id="rId4036" Type="http://schemas.openxmlformats.org/officeDocument/2006/relationships/footer" Target="footer1472.xml" /><Relationship Id="rId4037" Type="http://schemas.openxmlformats.org/officeDocument/2006/relationships/header" Target="header1473.xml" /><Relationship Id="rId4038" Type="http://schemas.openxmlformats.org/officeDocument/2006/relationships/footer" Target="footer1473.xml" /><Relationship Id="rId4039" Type="http://schemas.openxmlformats.org/officeDocument/2006/relationships/hyperlink" Target="https://advance.lexis.com/api/document?collection=news&amp;id=urn:contentItem:5506-B6V1-JBG3-655R-00000-00&amp;context=1519360" TargetMode="External" /><Relationship Id="rId404" Type="http://schemas.openxmlformats.org/officeDocument/2006/relationships/footer" Target="footer141.xml" /><Relationship Id="rId4040" Type="http://schemas.openxmlformats.org/officeDocument/2006/relationships/hyperlink" Target="http://www.nytimes.com" TargetMode="External" /><Relationship Id="rId4041" Type="http://schemas.openxmlformats.org/officeDocument/2006/relationships/header" Target="header1474.xml" /><Relationship Id="rId4042" Type="http://schemas.openxmlformats.org/officeDocument/2006/relationships/header" Target="header1475.xml" /><Relationship Id="rId4043" Type="http://schemas.openxmlformats.org/officeDocument/2006/relationships/footer" Target="footer1474.xml" /><Relationship Id="rId4044" Type="http://schemas.openxmlformats.org/officeDocument/2006/relationships/footer" Target="footer1475.xml" /><Relationship Id="rId4045" Type="http://schemas.openxmlformats.org/officeDocument/2006/relationships/header" Target="header1476.xml" /><Relationship Id="rId4046" Type="http://schemas.openxmlformats.org/officeDocument/2006/relationships/footer" Target="footer1476.xml" /><Relationship Id="rId4047" Type="http://schemas.openxmlformats.org/officeDocument/2006/relationships/hyperlink" Target="https://advance.lexis.com/api/document?collection=news&amp;id=urn:contentItem:550V-7NR1-JBG3-62GR-00000-00&amp;context=1519360" TargetMode="External" /><Relationship Id="rId4048" Type="http://schemas.openxmlformats.org/officeDocument/2006/relationships/hyperlink" Target="http://www.nytimes.com" TargetMode="External" /><Relationship Id="rId4049" Type="http://schemas.openxmlformats.org/officeDocument/2006/relationships/header" Target="header1477.xml" /><Relationship Id="rId405" Type="http://schemas.openxmlformats.org/officeDocument/2006/relationships/hyperlink" Target="https://advance.lexis.com/api/document?collection=news&amp;id=urn:contentItem:3SJ5-4610-0014-53P2-00000-00&amp;context=1519360" TargetMode="External" /><Relationship Id="rId4050" Type="http://schemas.openxmlformats.org/officeDocument/2006/relationships/header" Target="header1478.xml" /><Relationship Id="rId4051" Type="http://schemas.openxmlformats.org/officeDocument/2006/relationships/footer" Target="footer1477.xml" /><Relationship Id="rId4052" Type="http://schemas.openxmlformats.org/officeDocument/2006/relationships/footer" Target="footer1478.xml" /><Relationship Id="rId4053" Type="http://schemas.openxmlformats.org/officeDocument/2006/relationships/header" Target="header1479.xml" /><Relationship Id="rId4054" Type="http://schemas.openxmlformats.org/officeDocument/2006/relationships/footer" Target="footer1479.xml" /><Relationship Id="rId4055" Type="http://schemas.openxmlformats.org/officeDocument/2006/relationships/hyperlink" Target="https://advance.lexis.com/api/document?collection=news&amp;id=urn:contentItem:3SP8-5KT0-000P-N17K-00000-00&amp;context=1519360" TargetMode="External" /><Relationship Id="rId4056" Type="http://schemas.openxmlformats.org/officeDocument/2006/relationships/header" Target="header1480.xml" /><Relationship Id="rId4057" Type="http://schemas.openxmlformats.org/officeDocument/2006/relationships/header" Target="header1481.xml" /><Relationship Id="rId4058" Type="http://schemas.openxmlformats.org/officeDocument/2006/relationships/footer" Target="footer1480.xml" /><Relationship Id="rId4059" Type="http://schemas.openxmlformats.org/officeDocument/2006/relationships/footer" Target="footer1481.xml" /><Relationship Id="rId406" Type="http://schemas.openxmlformats.org/officeDocument/2006/relationships/header" Target="header142.xml" /><Relationship Id="rId4060" Type="http://schemas.openxmlformats.org/officeDocument/2006/relationships/header" Target="header1482.xml" /><Relationship Id="rId4061" Type="http://schemas.openxmlformats.org/officeDocument/2006/relationships/footer" Target="footer1482.xml" /><Relationship Id="rId4062" Type="http://schemas.openxmlformats.org/officeDocument/2006/relationships/hyperlink" Target="https://advance.lexis.com/api/document?collection=news&amp;id=urn:contentItem:4TXW-R070-TW8F-G048-00000-00&amp;context=1519360" TargetMode="External" /><Relationship Id="rId4063" Type="http://schemas.openxmlformats.org/officeDocument/2006/relationships/hyperlink" Target="http://www.nytimes.com" TargetMode="External" /><Relationship Id="rId4064" Type="http://schemas.openxmlformats.org/officeDocument/2006/relationships/header" Target="header1483.xml" /><Relationship Id="rId4065" Type="http://schemas.openxmlformats.org/officeDocument/2006/relationships/header" Target="header1484.xml" /><Relationship Id="rId4066" Type="http://schemas.openxmlformats.org/officeDocument/2006/relationships/footer" Target="footer1483.xml" /><Relationship Id="rId4067" Type="http://schemas.openxmlformats.org/officeDocument/2006/relationships/footer" Target="footer1484.xml" /><Relationship Id="rId4068" Type="http://schemas.openxmlformats.org/officeDocument/2006/relationships/header" Target="header1485.xml" /><Relationship Id="rId4069" Type="http://schemas.openxmlformats.org/officeDocument/2006/relationships/footer" Target="footer1485.xml" /><Relationship Id="rId407" Type="http://schemas.openxmlformats.org/officeDocument/2006/relationships/header" Target="header143.xml" /><Relationship Id="rId4070" Type="http://schemas.openxmlformats.org/officeDocument/2006/relationships/hyperlink" Target="https://advance.lexis.com/api/document?collection=news&amp;id=urn:contentItem:3SP8-5RN0-000P-N2X1-00000-00&amp;context=1519360" TargetMode="External" /><Relationship Id="rId4071" Type="http://schemas.openxmlformats.org/officeDocument/2006/relationships/header" Target="header1486.xml" /><Relationship Id="rId4072" Type="http://schemas.openxmlformats.org/officeDocument/2006/relationships/header" Target="header1487.xml" /><Relationship Id="rId4073" Type="http://schemas.openxmlformats.org/officeDocument/2006/relationships/footer" Target="footer1486.xml" /><Relationship Id="rId4074" Type="http://schemas.openxmlformats.org/officeDocument/2006/relationships/footer" Target="footer1487.xml" /><Relationship Id="rId4075" Type="http://schemas.openxmlformats.org/officeDocument/2006/relationships/header" Target="header1488.xml" /><Relationship Id="rId4076" Type="http://schemas.openxmlformats.org/officeDocument/2006/relationships/footer" Target="footer1488.xml" /><Relationship Id="rId4077" Type="http://schemas.openxmlformats.org/officeDocument/2006/relationships/hyperlink" Target="https://advance.lexis.com/api/document?collection=news&amp;id=urn:contentItem:42W7-N9P0-0109-T14W-00000-00&amp;context=1519360" TargetMode="External" /><Relationship Id="rId4078" Type="http://schemas.openxmlformats.org/officeDocument/2006/relationships/hyperlink" Target="http://www.nytimes.com" TargetMode="External" /><Relationship Id="rId4079" Type="http://schemas.openxmlformats.org/officeDocument/2006/relationships/header" Target="header1489.xml" /><Relationship Id="rId408" Type="http://schemas.openxmlformats.org/officeDocument/2006/relationships/footer" Target="footer142.xml" /><Relationship Id="rId4080" Type="http://schemas.openxmlformats.org/officeDocument/2006/relationships/header" Target="header1490.xml" /><Relationship Id="rId4081" Type="http://schemas.openxmlformats.org/officeDocument/2006/relationships/footer" Target="footer1489.xml" /><Relationship Id="rId4082" Type="http://schemas.openxmlformats.org/officeDocument/2006/relationships/footer" Target="footer1490.xml" /><Relationship Id="rId4083" Type="http://schemas.openxmlformats.org/officeDocument/2006/relationships/header" Target="header1491.xml" /><Relationship Id="rId4084" Type="http://schemas.openxmlformats.org/officeDocument/2006/relationships/footer" Target="footer1491.xml" /><Relationship Id="rId4085" Type="http://schemas.openxmlformats.org/officeDocument/2006/relationships/hyperlink" Target="https://advance.lexis.com/api/document?collection=news&amp;id=urn:contentItem:57VC-8C41-DXY4-X343-00000-00&amp;context=1519360" TargetMode="External" /><Relationship Id="rId4086" Type="http://schemas.openxmlformats.org/officeDocument/2006/relationships/hyperlink" Target="http://www.nytimes.com/2013/02/27/realestate/commercial/after-nearly-50-years-a-lower-east-side-gap-is-ready-to-be-filled.html" TargetMode="External" /><Relationship Id="rId4087" Type="http://schemas.openxmlformats.org/officeDocument/2006/relationships/header" Target="header1492.xml" /><Relationship Id="rId4088" Type="http://schemas.openxmlformats.org/officeDocument/2006/relationships/header" Target="header1493.xml" /><Relationship Id="rId4089" Type="http://schemas.openxmlformats.org/officeDocument/2006/relationships/footer" Target="footer1492.xml" /><Relationship Id="rId409" Type="http://schemas.openxmlformats.org/officeDocument/2006/relationships/footer" Target="footer143.xml" /><Relationship Id="rId4090" Type="http://schemas.openxmlformats.org/officeDocument/2006/relationships/footer" Target="footer1493.xml" /><Relationship Id="rId4091" Type="http://schemas.openxmlformats.org/officeDocument/2006/relationships/header" Target="header1494.xml" /><Relationship Id="rId4092" Type="http://schemas.openxmlformats.org/officeDocument/2006/relationships/footer" Target="footer1494.xml" /><Relationship Id="rId4093" Type="http://schemas.openxmlformats.org/officeDocument/2006/relationships/hyperlink" Target="https://advance.lexis.com/api/document?collection=news&amp;id=urn:contentItem:5TVT-FC31-DXY4-X4DY-00000-00&amp;context=1519360" TargetMode="External" /><Relationship Id="rId4094" Type="http://schemas.openxmlformats.org/officeDocument/2006/relationships/hyperlink" Target="https://www.youtube.com/watch?v=_fbFV47wO9w" TargetMode="External" /><Relationship Id="rId4095" Type="http://schemas.openxmlformats.org/officeDocument/2006/relationships/hyperlink" Target="https://www.youtube.com/watch?v=_fbFV47wO9w" TargetMode="External" /><Relationship Id="rId4096" Type="http://schemas.openxmlformats.org/officeDocument/2006/relationships/hyperlink" Target="https://www.youtube.com/watch?v=_fbFV47wO9w" TargetMode="External" /><Relationship Id="rId4097" Type="http://schemas.openxmlformats.org/officeDocument/2006/relationships/hyperlink" Target="https://www.youtube.com/watch?v=_fbFV47wO9w" TargetMode="External" /><Relationship Id="rId4098" Type="http://schemas.openxmlformats.org/officeDocument/2006/relationships/header" Target="header1495.xml" /><Relationship Id="rId4099" Type="http://schemas.openxmlformats.org/officeDocument/2006/relationships/header" Target="header1496.xml" /><Relationship Id="rId41" Type="http://schemas.openxmlformats.org/officeDocument/2006/relationships/hyperlink" Target="https://advance.lexis.com/api/document?collection=news&amp;id=urn:contentItem:7X2W-91M0-Y8TC-S040-00000-00&amp;context=1519360" TargetMode="External" /><Relationship Id="rId410" Type="http://schemas.openxmlformats.org/officeDocument/2006/relationships/header" Target="header144.xml" /><Relationship Id="rId4100" Type="http://schemas.openxmlformats.org/officeDocument/2006/relationships/footer" Target="footer1495.xml" /><Relationship Id="rId4101" Type="http://schemas.openxmlformats.org/officeDocument/2006/relationships/footer" Target="footer1496.xml" /><Relationship Id="rId4102" Type="http://schemas.openxmlformats.org/officeDocument/2006/relationships/header" Target="header1497.xml" /><Relationship Id="rId4103" Type="http://schemas.openxmlformats.org/officeDocument/2006/relationships/footer" Target="footer1497.xml" /><Relationship Id="rId4104" Type="http://schemas.openxmlformats.org/officeDocument/2006/relationships/hyperlink" Target="https://advance.lexis.com/api/document?collection=news&amp;id=urn:contentItem:42T9-5YP0-0109-T1TD-00000-00&amp;context=1519360" TargetMode="External" /><Relationship Id="rId4105" Type="http://schemas.openxmlformats.org/officeDocument/2006/relationships/hyperlink" Target="http://www.nytimes.com" TargetMode="External" /><Relationship Id="rId4106" Type="http://schemas.openxmlformats.org/officeDocument/2006/relationships/header" Target="header1498.xml" /><Relationship Id="rId4107" Type="http://schemas.openxmlformats.org/officeDocument/2006/relationships/header" Target="header1499.xml" /><Relationship Id="rId4108" Type="http://schemas.openxmlformats.org/officeDocument/2006/relationships/footer" Target="footer1498.xml" /><Relationship Id="rId4109" Type="http://schemas.openxmlformats.org/officeDocument/2006/relationships/footer" Target="footer1499.xml" /><Relationship Id="rId411" Type="http://schemas.openxmlformats.org/officeDocument/2006/relationships/footer" Target="footer144.xml" /><Relationship Id="rId4110" Type="http://schemas.openxmlformats.org/officeDocument/2006/relationships/header" Target="header1500.xml" /><Relationship Id="rId4111" Type="http://schemas.openxmlformats.org/officeDocument/2006/relationships/footer" Target="footer1500.xml" /><Relationship Id="rId4112" Type="http://schemas.openxmlformats.org/officeDocument/2006/relationships/hyperlink" Target="https://advance.lexis.com/api/document?collection=news&amp;id=urn:contentItem:5TVK-Y6V1-DXY4-X1D9-00000-00&amp;context=1519360" TargetMode="External" /><Relationship Id="rId4113" Type="http://schemas.openxmlformats.org/officeDocument/2006/relationships/hyperlink" Target="https://www.nytimes.com/2018/11/30/us/tm-landry-college-prep-black-students.html" TargetMode="External" /><Relationship Id="rId4114" Type="http://schemas.openxmlformats.org/officeDocument/2006/relationships/header" Target="header1501.xml" /><Relationship Id="rId4115" Type="http://schemas.openxmlformats.org/officeDocument/2006/relationships/header" Target="header1502.xml" /><Relationship Id="rId4116" Type="http://schemas.openxmlformats.org/officeDocument/2006/relationships/footer" Target="footer1501.xml" /><Relationship Id="rId4117" Type="http://schemas.openxmlformats.org/officeDocument/2006/relationships/footer" Target="footer1502.xml" /><Relationship Id="rId4118" Type="http://schemas.openxmlformats.org/officeDocument/2006/relationships/header" Target="header1503.xml" /><Relationship Id="rId4119" Type="http://schemas.openxmlformats.org/officeDocument/2006/relationships/footer" Target="footer1503.xml" /><Relationship Id="rId412" Type="http://schemas.openxmlformats.org/officeDocument/2006/relationships/hyperlink" Target="https://advance.lexis.com/api/document?collection=news&amp;id=urn:contentItem:3SJ5-4DG0-0014-503C-00000-00&amp;context=1519360" TargetMode="External" /><Relationship Id="rId4120" Type="http://schemas.openxmlformats.org/officeDocument/2006/relationships/hyperlink" Target="https://advance.lexis.com/api/document?collection=news&amp;id=urn:contentItem:5HP1-82Y1-DXY4-X0HB-00000-00&amp;context=1519360" TargetMode="External" /><Relationship Id="rId4121" Type="http://schemas.openxmlformats.org/officeDocument/2006/relationships/hyperlink" Target="http://www.nytimes.com/2015/12/24/us/assignment-america-little-havana.html" TargetMode="External" /><Relationship Id="rId4122" Type="http://schemas.openxmlformats.org/officeDocument/2006/relationships/theme" Target="theme/theme1.xml" /><Relationship Id="rId4123" Type="http://schemas.openxmlformats.org/officeDocument/2006/relationships/numbering" Target="numbering.xml" /><Relationship Id="rId4124" Type="http://schemas.openxmlformats.org/officeDocument/2006/relationships/styles" Target="styles.xml" /><Relationship Id="rId413" Type="http://schemas.openxmlformats.org/officeDocument/2006/relationships/header" Target="header145.xml" /><Relationship Id="rId414" Type="http://schemas.openxmlformats.org/officeDocument/2006/relationships/header" Target="header146.xml" /><Relationship Id="rId415" Type="http://schemas.openxmlformats.org/officeDocument/2006/relationships/footer" Target="footer145.xml" /><Relationship Id="rId416" Type="http://schemas.openxmlformats.org/officeDocument/2006/relationships/footer" Target="footer146.xml" /><Relationship Id="rId417" Type="http://schemas.openxmlformats.org/officeDocument/2006/relationships/header" Target="header147.xml" /><Relationship Id="rId418" Type="http://schemas.openxmlformats.org/officeDocument/2006/relationships/footer" Target="footer147.xml" /><Relationship Id="rId419" Type="http://schemas.openxmlformats.org/officeDocument/2006/relationships/hyperlink" Target="https://advance.lexis.com/api/document?collection=news&amp;id=urn:contentItem:4TCY-KG90-TW8F-G12Y-00000-00&amp;context=1519360" TargetMode="External" /><Relationship Id="rId42" Type="http://schemas.openxmlformats.org/officeDocument/2006/relationships/hyperlink" Target="http://www.nytimes.com" TargetMode="External" /><Relationship Id="rId420" Type="http://schemas.openxmlformats.org/officeDocument/2006/relationships/hyperlink" Target="mailto:peappl@nytimes.com" TargetMode="External" /><Relationship Id="rId421" Type="http://schemas.openxmlformats.org/officeDocument/2006/relationships/hyperlink" Target="http://www.nytimes.com" TargetMode="External" /><Relationship Id="rId422" Type="http://schemas.openxmlformats.org/officeDocument/2006/relationships/header" Target="header148.xml" /><Relationship Id="rId423" Type="http://schemas.openxmlformats.org/officeDocument/2006/relationships/header" Target="header149.xml" /><Relationship Id="rId424" Type="http://schemas.openxmlformats.org/officeDocument/2006/relationships/footer" Target="footer148.xml" /><Relationship Id="rId425" Type="http://schemas.openxmlformats.org/officeDocument/2006/relationships/footer" Target="footer149.xml" /><Relationship Id="rId426" Type="http://schemas.openxmlformats.org/officeDocument/2006/relationships/header" Target="header150.xml" /><Relationship Id="rId427" Type="http://schemas.openxmlformats.org/officeDocument/2006/relationships/footer" Target="footer150.xml" /><Relationship Id="rId428" Type="http://schemas.openxmlformats.org/officeDocument/2006/relationships/hyperlink" Target="https://advance.lexis.com/api/document?collection=news&amp;id=urn:contentItem:4NFY-C2X0-TW8F-G37W-00000-00&amp;context=1519360" TargetMode="External" /><Relationship Id="rId429" Type="http://schemas.openxmlformats.org/officeDocument/2006/relationships/hyperlink" Target="http://www.nytimes.com" TargetMode="External" /><Relationship Id="rId43" Type="http://schemas.openxmlformats.org/officeDocument/2006/relationships/header" Target="header16.xml" /><Relationship Id="rId430" Type="http://schemas.openxmlformats.org/officeDocument/2006/relationships/header" Target="header151.xml" /><Relationship Id="rId431" Type="http://schemas.openxmlformats.org/officeDocument/2006/relationships/header" Target="header152.xml" /><Relationship Id="rId432" Type="http://schemas.openxmlformats.org/officeDocument/2006/relationships/footer" Target="footer151.xml" /><Relationship Id="rId433" Type="http://schemas.openxmlformats.org/officeDocument/2006/relationships/footer" Target="footer152.xml" /><Relationship Id="rId434" Type="http://schemas.openxmlformats.org/officeDocument/2006/relationships/header" Target="header153.xml" /><Relationship Id="rId435" Type="http://schemas.openxmlformats.org/officeDocument/2006/relationships/footer" Target="footer153.xml" /><Relationship Id="rId436" Type="http://schemas.openxmlformats.org/officeDocument/2006/relationships/hyperlink" Target="https://advance.lexis.com/api/document?collection=news&amp;id=urn:contentItem:484K-12F0-01KN-247G-00000-00&amp;context=1519360" TargetMode="External" /><Relationship Id="rId437" Type="http://schemas.openxmlformats.org/officeDocument/2006/relationships/hyperlink" Target="http://www.nytimes.com" TargetMode="External" /><Relationship Id="rId438" Type="http://schemas.openxmlformats.org/officeDocument/2006/relationships/header" Target="header154.xml" /><Relationship Id="rId439" Type="http://schemas.openxmlformats.org/officeDocument/2006/relationships/header" Target="header155.xml" /><Relationship Id="rId44" Type="http://schemas.openxmlformats.org/officeDocument/2006/relationships/header" Target="header17.xml" /><Relationship Id="rId440" Type="http://schemas.openxmlformats.org/officeDocument/2006/relationships/footer" Target="footer154.xml" /><Relationship Id="rId441" Type="http://schemas.openxmlformats.org/officeDocument/2006/relationships/footer" Target="footer155.xml" /><Relationship Id="rId442" Type="http://schemas.openxmlformats.org/officeDocument/2006/relationships/header" Target="header156.xml" /><Relationship Id="rId443" Type="http://schemas.openxmlformats.org/officeDocument/2006/relationships/footer" Target="footer156.xml" /><Relationship Id="rId444" Type="http://schemas.openxmlformats.org/officeDocument/2006/relationships/hyperlink" Target="https://advance.lexis.com/api/document?collection=news&amp;id=urn:contentItem:4NG9-SJ90-TW8F-G33X-00000-00&amp;context=1519360" TargetMode="External" /><Relationship Id="rId445" Type="http://schemas.openxmlformats.org/officeDocument/2006/relationships/hyperlink" Target="http://www.nytimes.com" TargetMode="External" /><Relationship Id="rId446" Type="http://schemas.openxmlformats.org/officeDocument/2006/relationships/header" Target="header157.xml" /><Relationship Id="rId447" Type="http://schemas.openxmlformats.org/officeDocument/2006/relationships/header" Target="header158.xml" /><Relationship Id="rId448" Type="http://schemas.openxmlformats.org/officeDocument/2006/relationships/footer" Target="footer157.xml" /><Relationship Id="rId449" Type="http://schemas.openxmlformats.org/officeDocument/2006/relationships/footer" Target="footer158.xml" /><Relationship Id="rId45" Type="http://schemas.openxmlformats.org/officeDocument/2006/relationships/footer" Target="footer16.xml" /><Relationship Id="rId450" Type="http://schemas.openxmlformats.org/officeDocument/2006/relationships/header" Target="header159.xml" /><Relationship Id="rId451" Type="http://schemas.openxmlformats.org/officeDocument/2006/relationships/footer" Target="footer159.xml" /><Relationship Id="rId452" Type="http://schemas.openxmlformats.org/officeDocument/2006/relationships/hyperlink" Target="https://advance.lexis.com/api/document?collection=news&amp;id=urn:contentItem:4ND6-37G0-TW8F-G2HJ-00000-00&amp;context=1519360" TargetMode="External" /><Relationship Id="rId453" Type="http://schemas.openxmlformats.org/officeDocument/2006/relationships/hyperlink" Target="http://www.nytimes.com" TargetMode="External" /><Relationship Id="rId454" Type="http://schemas.openxmlformats.org/officeDocument/2006/relationships/header" Target="header160.xml" /><Relationship Id="rId455" Type="http://schemas.openxmlformats.org/officeDocument/2006/relationships/header" Target="header161.xml" /><Relationship Id="rId456" Type="http://schemas.openxmlformats.org/officeDocument/2006/relationships/footer" Target="footer160.xml" /><Relationship Id="rId457" Type="http://schemas.openxmlformats.org/officeDocument/2006/relationships/footer" Target="footer161.xml" /><Relationship Id="rId458" Type="http://schemas.openxmlformats.org/officeDocument/2006/relationships/header" Target="header162.xml" /><Relationship Id="rId459" Type="http://schemas.openxmlformats.org/officeDocument/2006/relationships/footer" Target="footer162.xml" /><Relationship Id="rId46" Type="http://schemas.openxmlformats.org/officeDocument/2006/relationships/footer" Target="footer17.xml" /><Relationship Id="rId460" Type="http://schemas.openxmlformats.org/officeDocument/2006/relationships/hyperlink" Target="https://advance.lexis.com/api/document?collection=news&amp;id=urn:contentItem:4T8H-8FR0-TW8F-G1JM-00000-00&amp;context=1519360" TargetMode="External" /><Relationship Id="rId461" Type="http://schemas.openxmlformats.org/officeDocument/2006/relationships/hyperlink" Target="http://www.nytimes.com" TargetMode="External" /><Relationship Id="rId462" Type="http://schemas.openxmlformats.org/officeDocument/2006/relationships/header" Target="header163.xml" /><Relationship Id="rId463" Type="http://schemas.openxmlformats.org/officeDocument/2006/relationships/header" Target="header164.xml" /><Relationship Id="rId464" Type="http://schemas.openxmlformats.org/officeDocument/2006/relationships/footer" Target="footer163.xml" /><Relationship Id="rId465" Type="http://schemas.openxmlformats.org/officeDocument/2006/relationships/footer" Target="footer164.xml" /><Relationship Id="rId466" Type="http://schemas.openxmlformats.org/officeDocument/2006/relationships/header" Target="header165.xml" /><Relationship Id="rId467" Type="http://schemas.openxmlformats.org/officeDocument/2006/relationships/footer" Target="footer165.xml" /><Relationship Id="rId468" Type="http://schemas.openxmlformats.org/officeDocument/2006/relationships/hyperlink" Target="https://advance.lexis.com/api/document?collection=news&amp;id=urn:contentItem:7WTV-13G1-2PBB-223W-00000-00&amp;context=1519360" TargetMode="External" /><Relationship Id="rId469" Type="http://schemas.openxmlformats.org/officeDocument/2006/relationships/hyperlink" Target="http://www.nytimes.com" TargetMode="External" /><Relationship Id="rId47" Type="http://schemas.openxmlformats.org/officeDocument/2006/relationships/header" Target="header18.xml" /><Relationship Id="rId470" Type="http://schemas.openxmlformats.org/officeDocument/2006/relationships/header" Target="header166.xml" /><Relationship Id="rId471" Type="http://schemas.openxmlformats.org/officeDocument/2006/relationships/header" Target="header167.xml" /><Relationship Id="rId472" Type="http://schemas.openxmlformats.org/officeDocument/2006/relationships/footer" Target="footer166.xml" /><Relationship Id="rId473" Type="http://schemas.openxmlformats.org/officeDocument/2006/relationships/footer" Target="footer167.xml" /><Relationship Id="rId474" Type="http://schemas.openxmlformats.org/officeDocument/2006/relationships/header" Target="header168.xml" /><Relationship Id="rId475" Type="http://schemas.openxmlformats.org/officeDocument/2006/relationships/footer" Target="footer168.xml" /><Relationship Id="rId476" Type="http://schemas.openxmlformats.org/officeDocument/2006/relationships/hyperlink" Target="https://advance.lexis.com/api/document?collection=news&amp;id=urn:contentItem:3SC4-80X0-000P-21CX-00000-00&amp;context=1519360" TargetMode="External" /><Relationship Id="rId477" Type="http://schemas.openxmlformats.org/officeDocument/2006/relationships/hyperlink" Target="https://advance.lexis.com/api/document?collection=news&amp;id=urn:contentItem:3SC4-80X0-000P-21CX-00000-00&amp;context=1519360" TargetMode="External" /><Relationship Id="rId478" Type="http://schemas.openxmlformats.org/officeDocument/2006/relationships/header" Target="header169.xml" /><Relationship Id="rId479" Type="http://schemas.openxmlformats.org/officeDocument/2006/relationships/header" Target="header170.xml" /><Relationship Id="rId48" Type="http://schemas.openxmlformats.org/officeDocument/2006/relationships/footer" Target="footer18.xml" /><Relationship Id="rId480" Type="http://schemas.openxmlformats.org/officeDocument/2006/relationships/footer" Target="footer169.xml" /><Relationship Id="rId481" Type="http://schemas.openxmlformats.org/officeDocument/2006/relationships/footer" Target="footer170.xml" /><Relationship Id="rId482" Type="http://schemas.openxmlformats.org/officeDocument/2006/relationships/header" Target="header171.xml" /><Relationship Id="rId483" Type="http://schemas.openxmlformats.org/officeDocument/2006/relationships/footer" Target="footer171.xml" /><Relationship Id="rId484" Type="http://schemas.openxmlformats.org/officeDocument/2006/relationships/hyperlink" Target="https://advance.lexis.com/api/document?collection=news&amp;id=urn:contentItem:59D3-4DK1-JBG3-60NC-00000-00&amp;context=1519360" TargetMode="External" /><Relationship Id="rId485" Type="http://schemas.openxmlformats.org/officeDocument/2006/relationships/hyperlink" Target="http://www.nytimes.com/2013/09/20/nyregion/double-duty-guarding-the-art-and-explaining-it.html" TargetMode="External" /><Relationship Id="rId486" Type="http://schemas.openxmlformats.org/officeDocument/2006/relationships/header" Target="header172.xml" /><Relationship Id="rId487" Type="http://schemas.openxmlformats.org/officeDocument/2006/relationships/header" Target="header173.xml" /><Relationship Id="rId488" Type="http://schemas.openxmlformats.org/officeDocument/2006/relationships/footer" Target="footer172.xml" /><Relationship Id="rId489" Type="http://schemas.openxmlformats.org/officeDocument/2006/relationships/footer" Target="footer173.xml" /><Relationship Id="rId49" Type="http://schemas.openxmlformats.org/officeDocument/2006/relationships/hyperlink" Target="https://advance.lexis.com/api/document?collection=news&amp;id=urn:contentItem:4024-V6Y0-00MH-F023-00000-00&amp;context=1519360" TargetMode="External" /><Relationship Id="rId490" Type="http://schemas.openxmlformats.org/officeDocument/2006/relationships/header" Target="header174.xml" /><Relationship Id="rId491" Type="http://schemas.openxmlformats.org/officeDocument/2006/relationships/footer" Target="footer174.xml" /><Relationship Id="rId492" Type="http://schemas.openxmlformats.org/officeDocument/2006/relationships/hyperlink" Target="https://advance.lexis.com/api/document?collection=news&amp;id=urn:contentItem:56RN-9GT1-JBG3-63BM-00000-00&amp;context=1519360" TargetMode="External" /><Relationship Id="rId493" Type="http://schemas.openxmlformats.org/officeDocument/2006/relationships/hyperlink" Target="http://www.nytimes.com/2012/10/06/world/americas/in-venezuela-fears-persist-among-voters-ahead-of-election.html" TargetMode="External" /><Relationship Id="rId494" Type="http://schemas.openxmlformats.org/officeDocument/2006/relationships/header" Target="header175.xml" /><Relationship Id="rId495" Type="http://schemas.openxmlformats.org/officeDocument/2006/relationships/header" Target="header176.xml" /><Relationship Id="rId496" Type="http://schemas.openxmlformats.org/officeDocument/2006/relationships/footer" Target="footer175.xml" /><Relationship Id="rId497" Type="http://schemas.openxmlformats.org/officeDocument/2006/relationships/footer" Target="footer176.xml" /><Relationship Id="rId498" Type="http://schemas.openxmlformats.org/officeDocument/2006/relationships/header" Target="header177.xml" /><Relationship Id="rId499" Type="http://schemas.openxmlformats.org/officeDocument/2006/relationships/footer" Target="footer177.xml" /><Relationship Id="rId5" Type="http://schemas.openxmlformats.org/officeDocument/2006/relationships/header" Target="header1.xml" /><Relationship Id="rId50" Type="http://schemas.openxmlformats.org/officeDocument/2006/relationships/hyperlink" Target="https://advance.lexis.com/api/document?collection=news&amp;id=urn:contentItem:4024-V6Y0-00MH-F023-00000-00&amp;context=1519360" TargetMode="External" /><Relationship Id="rId500" Type="http://schemas.openxmlformats.org/officeDocument/2006/relationships/hyperlink" Target="https://advance.lexis.com/api/document?collection=news&amp;id=urn:contentItem:4T90-1C90-TW8F-G0X8-00000-00&amp;context=1519360" TargetMode="External" /><Relationship Id="rId501" Type="http://schemas.openxmlformats.org/officeDocument/2006/relationships/hyperlink" Target="http://www.nytimes.com" TargetMode="External" /><Relationship Id="rId502" Type="http://schemas.openxmlformats.org/officeDocument/2006/relationships/header" Target="header178.xml" /><Relationship Id="rId503" Type="http://schemas.openxmlformats.org/officeDocument/2006/relationships/header" Target="header179.xml" /><Relationship Id="rId504" Type="http://schemas.openxmlformats.org/officeDocument/2006/relationships/footer" Target="footer178.xml" /><Relationship Id="rId505" Type="http://schemas.openxmlformats.org/officeDocument/2006/relationships/footer" Target="footer179.xml" /><Relationship Id="rId506" Type="http://schemas.openxmlformats.org/officeDocument/2006/relationships/header" Target="header180.xml" /><Relationship Id="rId507" Type="http://schemas.openxmlformats.org/officeDocument/2006/relationships/footer" Target="footer180.xml" /><Relationship Id="rId508" Type="http://schemas.openxmlformats.org/officeDocument/2006/relationships/hyperlink" Target="https://advance.lexis.com/api/document?collection=news&amp;id=urn:contentItem:5HN6-6SG1-DXY4-X1BS-00000-00&amp;context=1519360" TargetMode="External" /><Relationship Id="rId509" Type="http://schemas.openxmlformats.org/officeDocument/2006/relationships/hyperlink" Target="http://www.nytimes.com/2015/12/20/us/politics/democratic-debate.html" TargetMode="External" /><Relationship Id="rId51" Type="http://schemas.openxmlformats.org/officeDocument/2006/relationships/hyperlink" Target="http://www.nytimes.com" TargetMode="External" /><Relationship Id="rId510" Type="http://schemas.openxmlformats.org/officeDocument/2006/relationships/header" Target="header181.xml" /><Relationship Id="rId511" Type="http://schemas.openxmlformats.org/officeDocument/2006/relationships/header" Target="header182.xml" /><Relationship Id="rId512" Type="http://schemas.openxmlformats.org/officeDocument/2006/relationships/footer" Target="footer181.xml" /><Relationship Id="rId513" Type="http://schemas.openxmlformats.org/officeDocument/2006/relationships/footer" Target="footer182.xml" /><Relationship Id="rId514" Type="http://schemas.openxmlformats.org/officeDocument/2006/relationships/header" Target="header183.xml" /><Relationship Id="rId515" Type="http://schemas.openxmlformats.org/officeDocument/2006/relationships/footer" Target="footer183.xml" /><Relationship Id="rId516" Type="http://schemas.openxmlformats.org/officeDocument/2006/relationships/hyperlink" Target="https://advance.lexis.com/api/document?collection=news&amp;id=urn:contentItem:7WV8-30K1-2PBB-202D-00000-00&amp;context=1519360" TargetMode="External" /><Relationship Id="rId517" Type="http://schemas.openxmlformats.org/officeDocument/2006/relationships/hyperlink" Target="http://www.nytimes.com" TargetMode="External" /><Relationship Id="rId518" Type="http://schemas.openxmlformats.org/officeDocument/2006/relationships/header" Target="header184.xml" /><Relationship Id="rId519" Type="http://schemas.openxmlformats.org/officeDocument/2006/relationships/header" Target="header185.xml" /><Relationship Id="rId52" Type="http://schemas.openxmlformats.org/officeDocument/2006/relationships/header" Target="header19.xml" /><Relationship Id="rId520" Type="http://schemas.openxmlformats.org/officeDocument/2006/relationships/footer" Target="footer184.xml" /><Relationship Id="rId521" Type="http://schemas.openxmlformats.org/officeDocument/2006/relationships/footer" Target="footer185.xml" /><Relationship Id="rId522" Type="http://schemas.openxmlformats.org/officeDocument/2006/relationships/header" Target="header186.xml" /><Relationship Id="rId523" Type="http://schemas.openxmlformats.org/officeDocument/2006/relationships/footer" Target="footer186.xml" /><Relationship Id="rId524" Type="http://schemas.openxmlformats.org/officeDocument/2006/relationships/hyperlink" Target="https://advance.lexis.com/api/document?collection=news&amp;id=urn:contentItem:5F3R-47P1-JBG3-601T-00000-00&amp;context=1519360" TargetMode="External" /><Relationship Id="rId525" Type="http://schemas.openxmlformats.org/officeDocument/2006/relationships/hyperlink" Target="http://www.nytimes.com/2015/01/19/nyregion/after-36-years-town-sifts-through-suspicions-on-a-fatal-fire.html" TargetMode="External" /><Relationship Id="rId526" Type="http://schemas.openxmlformats.org/officeDocument/2006/relationships/header" Target="header187.xml" /><Relationship Id="rId527" Type="http://schemas.openxmlformats.org/officeDocument/2006/relationships/header" Target="header188.xml" /><Relationship Id="rId528" Type="http://schemas.openxmlformats.org/officeDocument/2006/relationships/footer" Target="footer187.xml" /><Relationship Id="rId529" Type="http://schemas.openxmlformats.org/officeDocument/2006/relationships/footer" Target="footer188.xml" /><Relationship Id="rId53" Type="http://schemas.openxmlformats.org/officeDocument/2006/relationships/header" Target="header20.xml" /><Relationship Id="rId530" Type="http://schemas.openxmlformats.org/officeDocument/2006/relationships/header" Target="header189.xml" /><Relationship Id="rId531" Type="http://schemas.openxmlformats.org/officeDocument/2006/relationships/footer" Target="footer189.xml" /><Relationship Id="rId532" Type="http://schemas.openxmlformats.org/officeDocument/2006/relationships/hyperlink" Target="https://advance.lexis.com/api/document?collection=news&amp;id=urn:contentItem:3S89-7W20-0005-G2JK-00000-00&amp;context=1519360" TargetMode="External" /><Relationship Id="rId533" Type="http://schemas.openxmlformats.org/officeDocument/2006/relationships/hyperlink" Target="https://advance.lexis.com/api/document?collection=news&amp;id=urn:contentItem:3S89-7W20-0005-G2JK-00000-00&amp;context=1519360" TargetMode="External" /><Relationship Id="rId534" Type="http://schemas.openxmlformats.org/officeDocument/2006/relationships/header" Target="header190.xml" /><Relationship Id="rId535" Type="http://schemas.openxmlformats.org/officeDocument/2006/relationships/header" Target="header191.xml" /><Relationship Id="rId536" Type="http://schemas.openxmlformats.org/officeDocument/2006/relationships/footer" Target="footer190.xml" /><Relationship Id="rId537" Type="http://schemas.openxmlformats.org/officeDocument/2006/relationships/footer" Target="footer191.xml" /><Relationship Id="rId538" Type="http://schemas.openxmlformats.org/officeDocument/2006/relationships/header" Target="header192.xml" /><Relationship Id="rId539" Type="http://schemas.openxmlformats.org/officeDocument/2006/relationships/footer" Target="footer192.xml" /><Relationship Id="rId54" Type="http://schemas.openxmlformats.org/officeDocument/2006/relationships/footer" Target="footer19.xml" /><Relationship Id="rId540" Type="http://schemas.openxmlformats.org/officeDocument/2006/relationships/hyperlink" Target="https://advance.lexis.com/api/document?collection=news&amp;id=urn:contentItem:7WPV-GKT0-Y8TC-S353-00000-00&amp;context=1519360" TargetMode="External" /><Relationship Id="rId541" Type="http://schemas.openxmlformats.org/officeDocument/2006/relationships/hyperlink" Target="http://www.nytimes.com" TargetMode="External" /><Relationship Id="rId542" Type="http://schemas.openxmlformats.org/officeDocument/2006/relationships/header" Target="header193.xml" /><Relationship Id="rId543" Type="http://schemas.openxmlformats.org/officeDocument/2006/relationships/header" Target="header194.xml" /><Relationship Id="rId544" Type="http://schemas.openxmlformats.org/officeDocument/2006/relationships/footer" Target="footer193.xml" /><Relationship Id="rId545" Type="http://schemas.openxmlformats.org/officeDocument/2006/relationships/footer" Target="footer194.xml" /><Relationship Id="rId546" Type="http://schemas.openxmlformats.org/officeDocument/2006/relationships/header" Target="header195.xml" /><Relationship Id="rId547" Type="http://schemas.openxmlformats.org/officeDocument/2006/relationships/footer" Target="footer195.xml" /><Relationship Id="rId548" Type="http://schemas.openxmlformats.org/officeDocument/2006/relationships/hyperlink" Target="https://advance.lexis.com/api/document?collection=news&amp;id=urn:contentItem:3SJ5-4X30-0014-50J9-00000-00&amp;context=1519360" TargetMode="External" /><Relationship Id="rId549" Type="http://schemas.openxmlformats.org/officeDocument/2006/relationships/hyperlink" Target="https://advance.lexis.com/api/document?collection=news&amp;id=urn:contentItem:3SJ5-4X30-0014-50J9-00000-00&amp;context=1519360" TargetMode="External" /><Relationship Id="rId55" Type="http://schemas.openxmlformats.org/officeDocument/2006/relationships/footer" Target="footer20.xml" /><Relationship Id="rId550" Type="http://schemas.openxmlformats.org/officeDocument/2006/relationships/hyperlink" Target="https://advance.lexis.com/api/document?collection=news&amp;id=urn:contentItem:3SJ5-4X30-0014-50J9-00000-00&amp;context=1519360" TargetMode="External" /><Relationship Id="rId551" Type="http://schemas.openxmlformats.org/officeDocument/2006/relationships/header" Target="header196.xml" /><Relationship Id="rId552" Type="http://schemas.openxmlformats.org/officeDocument/2006/relationships/header" Target="header197.xml" /><Relationship Id="rId553" Type="http://schemas.openxmlformats.org/officeDocument/2006/relationships/footer" Target="footer196.xml" /><Relationship Id="rId554" Type="http://schemas.openxmlformats.org/officeDocument/2006/relationships/footer" Target="footer197.xml" /><Relationship Id="rId555" Type="http://schemas.openxmlformats.org/officeDocument/2006/relationships/header" Target="header198.xml" /><Relationship Id="rId556" Type="http://schemas.openxmlformats.org/officeDocument/2006/relationships/footer" Target="footer198.xml" /><Relationship Id="rId557" Type="http://schemas.openxmlformats.org/officeDocument/2006/relationships/hyperlink" Target="https://advance.lexis.com/api/document?collection=news&amp;id=urn:contentItem:599J-BKN1-DXY4-X43R-00000-00&amp;context=1519360" TargetMode="External" /><Relationship Id="rId558" Type="http://schemas.openxmlformats.org/officeDocument/2006/relationships/hyperlink" Target="http://www.nytimes.com/2013/09/08/us/politics/house-republicans-in-california-find-a-struggle-on-immigration.html" TargetMode="External" /><Relationship Id="rId559" Type="http://schemas.openxmlformats.org/officeDocument/2006/relationships/header" Target="header199.xml" /><Relationship Id="rId56" Type="http://schemas.openxmlformats.org/officeDocument/2006/relationships/header" Target="header21.xml" /><Relationship Id="rId560" Type="http://schemas.openxmlformats.org/officeDocument/2006/relationships/header" Target="header200.xml" /><Relationship Id="rId561" Type="http://schemas.openxmlformats.org/officeDocument/2006/relationships/footer" Target="footer199.xml" /><Relationship Id="rId562" Type="http://schemas.openxmlformats.org/officeDocument/2006/relationships/footer" Target="footer200.xml" /><Relationship Id="rId563" Type="http://schemas.openxmlformats.org/officeDocument/2006/relationships/header" Target="header201.xml" /><Relationship Id="rId564" Type="http://schemas.openxmlformats.org/officeDocument/2006/relationships/footer" Target="footer201.xml" /><Relationship Id="rId565" Type="http://schemas.openxmlformats.org/officeDocument/2006/relationships/hyperlink" Target="https://advance.lexis.com/api/document?collection=news&amp;id=urn:contentItem:4NBH-42K0-TW8F-G2GX-00000-00&amp;context=1519360" TargetMode="External" /><Relationship Id="rId566" Type="http://schemas.openxmlformats.org/officeDocument/2006/relationships/hyperlink" Target="http://www.nytimes.com" TargetMode="External" /><Relationship Id="rId567" Type="http://schemas.openxmlformats.org/officeDocument/2006/relationships/header" Target="header202.xml" /><Relationship Id="rId568" Type="http://schemas.openxmlformats.org/officeDocument/2006/relationships/header" Target="header203.xml" /><Relationship Id="rId569" Type="http://schemas.openxmlformats.org/officeDocument/2006/relationships/footer" Target="footer202.xml" /><Relationship Id="rId57" Type="http://schemas.openxmlformats.org/officeDocument/2006/relationships/footer" Target="footer21.xml" /><Relationship Id="rId570" Type="http://schemas.openxmlformats.org/officeDocument/2006/relationships/footer" Target="footer203.xml" /><Relationship Id="rId571" Type="http://schemas.openxmlformats.org/officeDocument/2006/relationships/header" Target="header204.xml" /><Relationship Id="rId572" Type="http://schemas.openxmlformats.org/officeDocument/2006/relationships/footer" Target="footer204.xml" /><Relationship Id="rId573" Type="http://schemas.openxmlformats.org/officeDocument/2006/relationships/hyperlink" Target="https://advance.lexis.com/api/document?collection=news&amp;id=urn:contentItem:3SJ5-4TV0-0014-553X-00000-00&amp;context=1519360" TargetMode="External" /><Relationship Id="rId574" Type="http://schemas.openxmlformats.org/officeDocument/2006/relationships/header" Target="header205.xml" /><Relationship Id="rId575" Type="http://schemas.openxmlformats.org/officeDocument/2006/relationships/header" Target="header206.xml" /><Relationship Id="rId576" Type="http://schemas.openxmlformats.org/officeDocument/2006/relationships/footer" Target="footer205.xml" /><Relationship Id="rId577" Type="http://schemas.openxmlformats.org/officeDocument/2006/relationships/footer" Target="footer206.xml" /><Relationship Id="rId578" Type="http://schemas.openxmlformats.org/officeDocument/2006/relationships/header" Target="header207.xml" /><Relationship Id="rId579" Type="http://schemas.openxmlformats.org/officeDocument/2006/relationships/footer" Target="footer207.xml" /><Relationship Id="rId58" Type="http://schemas.openxmlformats.org/officeDocument/2006/relationships/hyperlink" Target="https://advance.lexis.com/api/document?collection=news&amp;id=urn:contentItem:3S89-6KR0-0005-G3MT-00000-00&amp;context=1519360" TargetMode="External" /><Relationship Id="rId580" Type="http://schemas.openxmlformats.org/officeDocument/2006/relationships/hyperlink" Target="https://advance.lexis.com/api/document?collection=news&amp;id=urn:contentItem:52J0-7TK1-JBG3-62B6-00000-00&amp;context=1519360" TargetMode="External" /><Relationship Id="rId581" Type="http://schemas.openxmlformats.org/officeDocument/2006/relationships/hyperlink" Target="http://www.nytimes.com" TargetMode="External" /><Relationship Id="rId582" Type="http://schemas.openxmlformats.org/officeDocument/2006/relationships/header" Target="header208.xml" /><Relationship Id="rId583" Type="http://schemas.openxmlformats.org/officeDocument/2006/relationships/header" Target="header209.xml" /><Relationship Id="rId584" Type="http://schemas.openxmlformats.org/officeDocument/2006/relationships/footer" Target="footer208.xml" /><Relationship Id="rId585" Type="http://schemas.openxmlformats.org/officeDocument/2006/relationships/footer" Target="footer209.xml" /><Relationship Id="rId586" Type="http://schemas.openxmlformats.org/officeDocument/2006/relationships/header" Target="header210.xml" /><Relationship Id="rId587" Type="http://schemas.openxmlformats.org/officeDocument/2006/relationships/footer" Target="footer210.xml" /><Relationship Id="rId588" Type="http://schemas.openxmlformats.org/officeDocument/2006/relationships/hyperlink" Target="https://advance.lexis.com/api/document?collection=news&amp;id=urn:contentItem:3SJ5-5220-0014-542B-00000-00&amp;context=1519360" TargetMode="External" /><Relationship Id="rId589" Type="http://schemas.openxmlformats.org/officeDocument/2006/relationships/header" Target="header211.xml" /><Relationship Id="rId59" Type="http://schemas.openxmlformats.org/officeDocument/2006/relationships/hyperlink" Target="https://advance.lexis.com/api/document?collection=news&amp;id=urn:contentItem:3S89-6KR0-0005-G3MT-00000-00&amp;context=1519360" TargetMode="External" /><Relationship Id="rId590" Type="http://schemas.openxmlformats.org/officeDocument/2006/relationships/header" Target="header212.xml" /><Relationship Id="rId591" Type="http://schemas.openxmlformats.org/officeDocument/2006/relationships/footer" Target="footer211.xml" /><Relationship Id="rId592" Type="http://schemas.openxmlformats.org/officeDocument/2006/relationships/footer" Target="footer212.xml" /><Relationship Id="rId593" Type="http://schemas.openxmlformats.org/officeDocument/2006/relationships/header" Target="header213.xml" /><Relationship Id="rId594" Type="http://schemas.openxmlformats.org/officeDocument/2006/relationships/footer" Target="footer213.xml" /><Relationship Id="rId595" Type="http://schemas.openxmlformats.org/officeDocument/2006/relationships/hyperlink" Target="https://advance.lexis.com/api/document?collection=news&amp;id=urn:contentItem:56PD-B7W1-JBG3-63GV-00000-00&amp;context=1519360" TargetMode="External" /><Relationship Id="rId596" Type="http://schemas.openxmlformats.org/officeDocument/2006/relationships/hyperlink" Target="http://www.nytimes.com/2012/09/30/us/politics/koch-brother-embroiled-in-colorado-land-dispute.html" TargetMode="External" /><Relationship Id="rId597" Type="http://schemas.openxmlformats.org/officeDocument/2006/relationships/header" Target="header214.xml" /><Relationship Id="rId598" Type="http://schemas.openxmlformats.org/officeDocument/2006/relationships/header" Target="header215.xml" /><Relationship Id="rId599" Type="http://schemas.openxmlformats.org/officeDocument/2006/relationships/footer" Target="footer214.xml" /><Relationship Id="rId6" Type="http://schemas.openxmlformats.org/officeDocument/2006/relationships/header" Target="header2.xml" /><Relationship Id="rId60" Type="http://schemas.openxmlformats.org/officeDocument/2006/relationships/header" Target="header22.xml" /><Relationship Id="rId600" Type="http://schemas.openxmlformats.org/officeDocument/2006/relationships/footer" Target="footer215.xml" /><Relationship Id="rId601" Type="http://schemas.openxmlformats.org/officeDocument/2006/relationships/header" Target="header216.xml" /><Relationship Id="rId602" Type="http://schemas.openxmlformats.org/officeDocument/2006/relationships/footer" Target="footer216.xml" /><Relationship Id="rId603" Type="http://schemas.openxmlformats.org/officeDocument/2006/relationships/hyperlink" Target="https://advance.lexis.com/api/document?collection=news&amp;id=urn:contentItem:3XWX-8WD0-00RP-K4Y3-00000-00&amp;context=1519360" TargetMode="External" /><Relationship Id="rId604" Type="http://schemas.openxmlformats.org/officeDocument/2006/relationships/hyperlink" Target="https://advance.lexis.com/api/document?collection=news&amp;id=urn:contentItem:3XWX-8WD0-00RP-K4Y3-00000-00&amp;context=1519360" TargetMode="External" /><Relationship Id="rId605" Type="http://schemas.openxmlformats.org/officeDocument/2006/relationships/hyperlink" Target="http://www.nytimes.com" TargetMode="External" /><Relationship Id="rId606" Type="http://schemas.openxmlformats.org/officeDocument/2006/relationships/header" Target="header217.xml" /><Relationship Id="rId607" Type="http://schemas.openxmlformats.org/officeDocument/2006/relationships/header" Target="header218.xml" /><Relationship Id="rId608" Type="http://schemas.openxmlformats.org/officeDocument/2006/relationships/footer" Target="footer217.xml" /><Relationship Id="rId609" Type="http://schemas.openxmlformats.org/officeDocument/2006/relationships/footer" Target="footer218.xml" /><Relationship Id="rId61" Type="http://schemas.openxmlformats.org/officeDocument/2006/relationships/header" Target="header23.xml" /><Relationship Id="rId610" Type="http://schemas.openxmlformats.org/officeDocument/2006/relationships/header" Target="header219.xml" /><Relationship Id="rId611" Type="http://schemas.openxmlformats.org/officeDocument/2006/relationships/footer" Target="footer219.xml" /><Relationship Id="rId612" Type="http://schemas.openxmlformats.org/officeDocument/2006/relationships/hyperlink" Target="https://advance.lexis.com/api/document?collection=news&amp;id=urn:contentItem:7WPM-HVX1-2PBB-2565-00000-00&amp;context=1519360" TargetMode="External" /><Relationship Id="rId613" Type="http://schemas.openxmlformats.org/officeDocument/2006/relationships/hyperlink" Target="http://www.nytimes.com" TargetMode="External" /><Relationship Id="rId614" Type="http://schemas.openxmlformats.org/officeDocument/2006/relationships/header" Target="header220.xml" /><Relationship Id="rId615" Type="http://schemas.openxmlformats.org/officeDocument/2006/relationships/header" Target="header221.xml" /><Relationship Id="rId616" Type="http://schemas.openxmlformats.org/officeDocument/2006/relationships/footer" Target="footer220.xml" /><Relationship Id="rId617" Type="http://schemas.openxmlformats.org/officeDocument/2006/relationships/footer" Target="footer221.xml" /><Relationship Id="rId618" Type="http://schemas.openxmlformats.org/officeDocument/2006/relationships/header" Target="header222.xml" /><Relationship Id="rId619" Type="http://schemas.openxmlformats.org/officeDocument/2006/relationships/footer" Target="footer222.xml" /><Relationship Id="rId62" Type="http://schemas.openxmlformats.org/officeDocument/2006/relationships/footer" Target="footer22.xml" /><Relationship Id="rId620" Type="http://schemas.openxmlformats.org/officeDocument/2006/relationships/hyperlink" Target="https://advance.lexis.com/api/document?collection=news&amp;id=urn:contentItem:3S8G-M9R0-0008-Y1J0-00000-00&amp;context=1519360" TargetMode="External" /><Relationship Id="rId621" Type="http://schemas.openxmlformats.org/officeDocument/2006/relationships/header" Target="header223.xml" /><Relationship Id="rId622" Type="http://schemas.openxmlformats.org/officeDocument/2006/relationships/header" Target="header224.xml" /><Relationship Id="rId623" Type="http://schemas.openxmlformats.org/officeDocument/2006/relationships/footer" Target="footer223.xml" /><Relationship Id="rId624" Type="http://schemas.openxmlformats.org/officeDocument/2006/relationships/footer" Target="footer224.xml" /><Relationship Id="rId625" Type="http://schemas.openxmlformats.org/officeDocument/2006/relationships/header" Target="header225.xml" /><Relationship Id="rId626" Type="http://schemas.openxmlformats.org/officeDocument/2006/relationships/footer" Target="footer225.xml" /><Relationship Id="rId627" Type="http://schemas.openxmlformats.org/officeDocument/2006/relationships/hyperlink" Target="https://advance.lexis.com/api/document?collection=news&amp;id=urn:contentItem:5357-4PG1-DXY4-X2FS-00000-00&amp;context=1519360" TargetMode="External" /><Relationship Id="rId628" Type="http://schemas.openxmlformats.org/officeDocument/2006/relationships/hyperlink" Target="http://www.nytimes.com" TargetMode="External" /><Relationship Id="rId629" Type="http://schemas.openxmlformats.org/officeDocument/2006/relationships/header" Target="header226.xml" /><Relationship Id="rId63" Type="http://schemas.openxmlformats.org/officeDocument/2006/relationships/footer" Target="footer23.xm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JJY-P1X1-JBG3-62KT-00000-00&amp;context=1519360" TargetMode="External" /><Relationship Id="rId636" Type="http://schemas.openxmlformats.org/officeDocument/2006/relationships/hyperlink" Target="http://www.nytimes.com/2016/04/19/opinion/campaign-stops/a-new-york-primary-that-actually-matters.html"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eader" Target="header24.xm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6MX-JMH1-JBG3-62J7-00000-00&amp;context=1519360" TargetMode="External" /><Relationship Id="rId644" Type="http://schemas.openxmlformats.org/officeDocument/2006/relationships/hyperlink" Target="http://www.nytimes.com/2012/09/23/us/politics/with-donors-a-more-candid-romney-emerges.html"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footer" Target="footer24.xml" /><Relationship Id="rId650" Type="http://schemas.openxmlformats.org/officeDocument/2006/relationships/footer" Target="footer234.xml" /><Relationship Id="rId651" Type="http://schemas.openxmlformats.org/officeDocument/2006/relationships/hyperlink" Target="https://advance.lexis.com/api/document?collection=news&amp;id=urn:contentItem:4N73-2J30-TW8F-G3BY-00000-00&amp;context=1519360" TargetMode="External" /><Relationship Id="rId652" Type="http://schemas.openxmlformats.org/officeDocument/2006/relationships/hyperlink" Target="http://www.nytimes.com"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35N-2TX1-JBG3-6039-00000-00&amp;context=1519360" TargetMode="External" /><Relationship Id="rId66" Type="http://schemas.openxmlformats.org/officeDocument/2006/relationships/hyperlink" Target="https://advance.lexis.com/api/document?collection=news&amp;id=urn:contentItem:4NPY-P0S0-TW8F-G3BG-00000-00&amp;context=1519360" TargetMode="External" /><Relationship Id="rId660" Type="http://schemas.openxmlformats.org/officeDocument/2006/relationships/hyperlink" Target="http://www.nytimes.com" TargetMode="External" /><Relationship Id="rId661" Type="http://schemas.openxmlformats.org/officeDocument/2006/relationships/header" Target="header238.xml" /><Relationship Id="rId662" Type="http://schemas.openxmlformats.org/officeDocument/2006/relationships/header" Target="header239.xml" /><Relationship Id="rId663" Type="http://schemas.openxmlformats.org/officeDocument/2006/relationships/footer" Target="footer238.xml" /><Relationship Id="rId664" Type="http://schemas.openxmlformats.org/officeDocument/2006/relationships/footer" Target="footer239.xml" /><Relationship Id="rId665" Type="http://schemas.openxmlformats.org/officeDocument/2006/relationships/header" Target="header240.xml" /><Relationship Id="rId666" Type="http://schemas.openxmlformats.org/officeDocument/2006/relationships/footer" Target="footer240.xml" /><Relationship Id="rId667" Type="http://schemas.openxmlformats.org/officeDocument/2006/relationships/hyperlink" Target="https://advance.lexis.com/api/document?collection=news&amp;id=urn:contentItem:4T4N-SSX0-TW8F-G128-00000-00&amp;context=1519360" TargetMode="External" /><Relationship Id="rId668" Type="http://schemas.openxmlformats.org/officeDocument/2006/relationships/hyperlink" Target="http://www.nytimes.com" TargetMode="External" /><Relationship Id="rId669" Type="http://schemas.openxmlformats.org/officeDocument/2006/relationships/header" Target="header241.xml" /><Relationship Id="rId67" Type="http://schemas.openxmlformats.org/officeDocument/2006/relationships/hyperlink" Target="mailto:ebiz@nytimes.com" TargetMode="External" /><Relationship Id="rId670" Type="http://schemas.openxmlformats.org/officeDocument/2006/relationships/header" Target="header242.xml" /><Relationship Id="rId671" Type="http://schemas.openxmlformats.org/officeDocument/2006/relationships/footer" Target="footer241.xml" /><Relationship Id="rId672" Type="http://schemas.openxmlformats.org/officeDocument/2006/relationships/footer" Target="footer242.xml" /><Relationship Id="rId673" Type="http://schemas.openxmlformats.org/officeDocument/2006/relationships/header" Target="header243.xml" /><Relationship Id="rId674" Type="http://schemas.openxmlformats.org/officeDocument/2006/relationships/footer" Target="footer243.xml" /><Relationship Id="rId675" Type="http://schemas.openxmlformats.org/officeDocument/2006/relationships/hyperlink" Target="https://advance.lexis.com/api/document?collection=news&amp;id=urn:contentItem:43T7-CNW0-0109-T29H-00000-00&amp;context=1519360" TargetMode="External" /><Relationship Id="rId676" Type="http://schemas.openxmlformats.org/officeDocument/2006/relationships/hyperlink" Target="http://www.nytimes.com" TargetMode="External" /><Relationship Id="rId677" Type="http://schemas.openxmlformats.org/officeDocument/2006/relationships/header" Target="header244.xml" /><Relationship Id="rId678" Type="http://schemas.openxmlformats.org/officeDocument/2006/relationships/header" Target="header245.xml" /><Relationship Id="rId679" Type="http://schemas.openxmlformats.org/officeDocument/2006/relationships/footer" Target="footer244.xml" /><Relationship Id="rId68" Type="http://schemas.openxmlformats.org/officeDocument/2006/relationships/hyperlink" Target="http://www.nytimes.com" TargetMode="External" /><Relationship Id="rId680" Type="http://schemas.openxmlformats.org/officeDocument/2006/relationships/footer" Target="footer245.xml" /><Relationship Id="rId681" Type="http://schemas.openxmlformats.org/officeDocument/2006/relationships/header" Target="header246.xml" /><Relationship Id="rId682" Type="http://schemas.openxmlformats.org/officeDocument/2006/relationships/footer" Target="footer246.xml" /><Relationship Id="rId683" Type="http://schemas.openxmlformats.org/officeDocument/2006/relationships/hyperlink" Target="https://advance.lexis.com/api/document?collection=news&amp;id=urn:contentItem:4T4G-SR80-TW8F-G17M-00000-00&amp;context=1519360" TargetMode="External" /><Relationship Id="rId684" Type="http://schemas.openxmlformats.org/officeDocument/2006/relationships/hyperlink" Target="http://www.nytimes.com" TargetMode="External" /><Relationship Id="rId685" Type="http://schemas.openxmlformats.org/officeDocument/2006/relationships/header" Target="header247.xml" /><Relationship Id="rId686" Type="http://schemas.openxmlformats.org/officeDocument/2006/relationships/header" Target="header248.xml" /><Relationship Id="rId687" Type="http://schemas.openxmlformats.org/officeDocument/2006/relationships/footer" Target="footer247.xml" /><Relationship Id="rId688" Type="http://schemas.openxmlformats.org/officeDocument/2006/relationships/footer" Target="footer248.xml" /><Relationship Id="rId689" Type="http://schemas.openxmlformats.org/officeDocument/2006/relationships/header" Target="header249.xml" /><Relationship Id="rId69" Type="http://schemas.openxmlformats.org/officeDocument/2006/relationships/header" Target="header25.xml" /><Relationship Id="rId690" Type="http://schemas.openxmlformats.org/officeDocument/2006/relationships/footer" Target="footer249.xml" /><Relationship Id="rId691" Type="http://schemas.openxmlformats.org/officeDocument/2006/relationships/hyperlink" Target="https://advance.lexis.com/api/document?collection=news&amp;id=urn:contentItem:47Y7-G3D0-01KN-24FS-00000-00&amp;context=1519360" TargetMode="External" /><Relationship Id="rId692" Type="http://schemas.openxmlformats.org/officeDocument/2006/relationships/hyperlink" Target="http://www.nytimes.com" TargetMode="External" /><Relationship Id="rId693" Type="http://schemas.openxmlformats.org/officeDocument/2006/relationships/header" Target="header250.xml" /><Relationship Id="rId694" Type="http://schemas.openxmlformats.org/officeDocument/2006/relationships/header" Target="header251.xml" /><Relationship Id="rId695" Type="http://schemas.openxmlformats.org/officeDocument/2006/relationships/footer" Target="footer250.xml" /><Relationship Id="rId696" Type="http://schemas.openxmlformats.org/officeDocument/2006/relationships/footer" Target="footer251.xml" /><Relationship Id="rId697" Type="http://schemas.openxmlformats.org/officeDocument/2006/relationships/header" Target="header252.xml" /><Relationship Id="rId698" Type="http://schemas.openxmlformats.org/officeDocument/2006/relationships/footer" Target="footer252.xml" /><Relationship Id="rId699" Type="http://schemas.openxmlformats.org/officeDocument/2006/relationships/hyperlink" Target="https://advance.lexis.com/api/document?collection=news&amp;id=urn:contentItem:3SJ5-54F0-0014-53XG-00000-00&amp;context=1519360" TargetMode="External" /><Relationship Id="rId7" Type="http://schemas.openxmlformats.org/officeDocument/2006/relationships/footer" Target="footer1.xml" /><Relationship Id="rId70" Type="http://schemas.openxmlformats.org/officeDocument/2006/relationships/header" Target="header26.xml" /><Relationship Id="rId700" Type="http://schemas.openxmlformats.org/officeDocument/2006/relationships/hyperlink" Target="https://advance.lexis.com/api/document?collection=news&amp;id=urn:contentItem:3SJ5-54F0-0014-53XG-00000-00&amp;context=1519360" TargetMode="External" /><Relationship Id="rId701" Type="http://schemas.openxmlformats.org/officeDocument/2006/relationships/header" Target="header253.xml" /><Relationship Id="rId702" Type="http://schemas.openxmlformats.org/officeDocument/2006/relationships/header" Target="header254.xml" /><Relationship Id="rId703" Type="http://schemas.openxmlformats.org/officeDocument/2006/relationships/footer" Target="footer253.xml" /><Relationship Id="rId704" Type="http://schemas.openxmlformats.org/officeDocument/2006/relationships/footer" Target="footer254.xml" /><Relationship Id="rId705" Type="http://schemas.openxmlformats.org/officeDocument/2006/relationships/header" Target="header255.xml" /><Relationship Id="rId706" Type="http://schemas.openxmlformats.org/officeDocument/2006/relationships/footer" Target="footer255.xml" /><Relationship Id="rId707" Type="http://schemas.openxmlformats.org/officeDocument/2006/relationships/hyperlink" Target="https://advance.lexis.com/api/document?collection=news&amp;id=urn:contentItem:5M8S-BM31-JBG3-634G-00000-00&amp;context=1519360" TargetMode="External" /><Relationship Id="rId708" Type="http://schemas.openxmlformats.org/officeDocument/2006/relationships/hyperlink" Target="http://www.smithsonianmag.com/smart-news/victoria-woodhull-ran-for-president-before-women-had-the-right-to-vote-180959038/?no-ist" TargetMode="External" /><Relationship Id="rId709" Type="http://schemas.openxmlformats.org/officeDocument/2006/relationships/hyperlink" Target="http://www.nytimes.com/topic/person/hillary-rodham-clinton?inline=nyt-per" TargetMode="External" /><Relationship Id="rId71" Type="http://schemas.openxmlformats.org/officeDocument/2006/relationships/footer" Target="footer25.xml" /><Relationship Id="rId710" Type="http://schemas.openxmlformats.org/officeDocument/2006/relationships/hyperlink" Target="http://www.cnn.com/election/results/exit-polls" TargetMode="External" /><Relationship Id="rId711" Type="http://schemas.openxmlformats.org/officeDocument/2006/relationships/hyperlink" Target="http://www.gallup.com/poll/139880/election-polls-presidential-vote-groups.aspx" TargetMode="External" /><Relationship Id="rId712" Type="http://schemas.openxmlformats.org/officeDocument/2006/relationships/hyperlink" Target="http://timesmachine.nytimes.com/timesmachine/1858/01/29/78525780.html?pageNumber=4" TargetMode="External" /><Relationship Id="rId713" Type="http://schemas.openxmlformats.org/officeDocument/2006/relationships/hyperlink" Target="http://www.nytimes.com/1996/07/28/magazine/wooing-the-women.html" TargetMode="External" /><Relationship Id="rId714" Type="http://schemas.openxmlformats.org/officeDocument/2006/relationships/hyperlink" Target="http://timesmachine.nytimes.com/timesmachine/1894/04/18/104109200.html?pageNumber=8" TargetMode="External" /><Relationship Id="rId715" Type="http://schemas.openxmlformats.org/officeDocument/2006/relationships/hyperlink" Target="http://www.nytimes.com/2016/11/09/us/susan-b-anthony-grave.html" TargetMode="External" /><Relationship Id="rId716" Type="http://schemas.openxmlformats.org/officeDocument/2006/relationships/hyperlink" Target="http://timesmachine.nytimes.com/timesmachine/1913/02/20/100609053.html?pageNumber=6" TargetMode="External" /><Relationship Id="rId717" Type="http://schemas.openxmlformats.org/officeDocument/2006/relationships/hyperlink" Target="http://timesmachine.nytimes.com/timesmachine/1913/02/27/100389929.html" TargetMode="External" /><Relationship Id="rId718" Type="http://schemas.openxmlformats.org/officeDocument/2006/relationships/hyperlink" Target="http://timesmachine.nytimes.com/timesmachine/1894/04/18/104109200.html?pageNumber=8" TargetMode="External" /><Relationship Id="rId719" Type="http://schemas.openxmlformats.org/officeDocument/2006/relationships/hyperlink" Target="http://timesmachine.nytimes.com/timesmachine/1908/03/15/104719939.html?pageNumber=45" TargetMode="External" /><Relationship Id="rId72" Type="http://schemas.openxmlformats.org/officeDocument/2006/relationships/footer" Target="footer26.xml" /><Relationship Id="rId720" Type="http://schemas.openxmlformats.org/officeDocument/2006/relationships/hyperlink" Target="http://timesmachine.nytimes.com/timesmachine/1916/11/10/301928722.html?pageNumber=5" TargetMode="External" /><Relationship Id="rId721" Type="http://schemas.openxmlformats.org/officeDocument/2006/relationships/hyperlink" Target="http://timesmachine.nytimes.com/timesmachine/1920/08/22/113309889.html?pageNumber=24" TargetMode="External" /><Relationship Id="rId722" Type="http://schemas.openxmlformats.org/officeDocument/2006/relationships/hyperlink" Target="http://www.nytimes.com/2016/10/16/magazine/whats-really-behind-trumps-obsession-with-clintons-stamina.html" TargetMode="External" /><Relationship Id="rId723" Type="http://schemas.openxmlformats.org/officeDocument/2006/relationships/hyperlink" Target="http://www.nytimes.com/1983/07/09/us/power-of-women-s-vote-cited-at-convention.html" TargetMode="External" /><Relationship Id="rId724" Type="http://schemas.openxmlformats.org/officeDocument/2006/relationships/hyperlink" Target="http://www.gallup.com/poll/139880/election-polls-presidential-vote-groups.aspx" TargetMode="External" /><Relationship Id="rId725" Type="http://schemas.openxmlformats.org/officeDocument/2006/relationships/hyperlink" Target="http://thecaucus.blogs.nytimes.com/2008/08/29/palin-and-the-womens-vote/" TargetMode="External" /><Relationship Id="rId726" Type="http://schemas.openxmlformats.org/officeDocument/2006/relationships/hyperlink" Target="http://www.pbs.org/wgbh/pages/frontline/shows/clinton/etc/03261992.html" TargetMode="External" /><Relationship Id="rId727" Type="http://schemas.openxmlformats.org/officeDocument/2006/relationships/hyperlink" Target="https://www.youtube.com/watch?v=-namImCszCk" TargetMode="External" /><Relationship Id="rId728" Type="http://schemas.openxmlformats.org/officeDocument/2006/relationships/hyperlink" Target="https://www.c-span.org/video/?31358-1/republican-national-convention-address" TargetMode="External" /><Relationship Id="rId729" Type="http://schemas.openxmlformats.org/officeDocument/2006/relationships/hyperlink" Target="http://nymag.com/thecut/2016/11/9-women-on-why-theyre-still-voting-for-trump.html" TargetMode="External" /><Relationship Id="rId73" Type="http://schemas.openxmlformats.org/officeDocument/2006/relationships/header" Target="header27.xml" /><Relationship Id="rId730" Type="http://schemas.openxmlformats.org/officeDocument/2006/relationships/hyperlink" Target="http://www.nytimes.com/2016/02/17/us/hillary-clintons-candidacy-reveals-generational-schism-among-women.html" TargetMode="External" /><Relationship Id="rId731" Type="http://schemas.openxmlformats.org/officeDocument/2006/relationships/header" Target="header256.xml" /><Relationship Id="rId732" Type="http://schemas.openxmlformats.org/officeDocument/2006/relationships/header" Target="header257.xml" /><Relationship Id="rId733" Type="http://schemas.openxmlformats.org/officeDocument/2006/relationships/footer" Target="footer256.xml" /><Relationship Id="rId734" Type="http://schemas.openxmlformats.org/officeDocument/2006/relationships/footer" Target="footer257.xml" /><Relationship Id="rId735" Type="http://schemas.openxmlformats.org/officeDocument/2006/relationships/header" Target="header258.xml" /><Relationship Id="rId736" Type="http://schemas.openxmlformats.org/officeDocument/2006/relationships/footer" Target="footer258.xml" /><Relationship Id="rId737" Type="http://schemas.openxmlformats.org/officeDocument/2006/relationships/hyperlink" Target="https://advance.lexis.com/api/document?collection=news&amp;id=urn:contentItem:4G77-HK30-TW8F-G20H-00000-00&amp;context=1519360" TargetMode="External" /><Relationship Id="rId738" Type="http://schemas.openxmlformats.org/officeDocument/2006/relationships/hyperlink" Target="http://www.nytimes.com" TargetMode="External" /><Relationship Id="rId739" Type="http://schemas.openxmlformats.org/officeDocument/2006/relationships/header" Target="header259.xml" /><Relationship Id="rId74" Type="http://schemas.openxmlformats.org/officeDocument/2006/relationships/footer" Target="footer27.xml" /><Relationship Id="rId740" Type="http://schemas.openxmlformats.org/officeDocument/2006/relationships/header" Target="header260.xml" /><Relationship Id="rId741" Type="http://schemas.openxmlformats.org/officeDocument/2006/relationships/footer" Target="footer259.xml" /><Relationship Id="rId742" Type="http://schemas.openxmlformats.org/officeDocument/2006/relationships/footer" Target="footer260.xml" /><Relationship Id="rId743" Type="http://schemas.openxmlformats.org/officeDocument/2006/relationships/header" Target="header261.xml" /><Relationship Id="rId744" Type="http://schemas.openxmlformats.org/officeDocument/2006/relationships/footer" Target="footer261.xml" /><Relationship Id="rId745" Type="http://schemas.openxmlformats.org/officeDocument/2006/relationships/hyperlink" Target="https://advance.lexis.com/api/document?collection=news&amp;id=urn:contentItem:3S89-VKG0-008G-F2CC-00000-00&amp;context=1519360" TargetMode="External" /><Relationship Id="rId746" Type="http://schemas.openxmlformats.org/officeDocument/2006/relationships/hyperlink" Target="https://advance.lexis.com/api/document?collection=news&amp;id=urn:contentItem:3S89-VKG0-008G-F2CC-00000-00&amp;context=1519360" TargetMode="External" /><Relationship Id="rId747" Type="http://schemas.openxmlformats.org/officeDocument/2006/relationships/header" Target="header262.xml" /><Relationship Id="rId748" Type="http://schemas.openxmlformats.org/officeDocument/2006/relationships/header" Target="header263.xml" /><Relationship Id="rId749" Type="http://schemas.openxmlformats.org/officeDocument/2006/relationships/footer" Target="footer262.xml" /><Relationship Id="rId75" Type="http://schemas.openxmlformats.org/officeDocument/2006/relationships/hyperlink" Target="https://advance.lexis.com/api/document?collection=news&amp;id=urn:contentItem:48HN-76H0-01KN-200Y-00000-00&amp;context=1519360" TargetMode="External" /><Relationship Id="rId750" Type="http://schemas.openxmlformats.org/officeDocument/2006/relationships/footer" Target="footer263.xml" /><Relationship Id="rId751" Type="http://schemas.openxmlformats.org/officeDocument/2006/relationships/header" Target="header264.xml" /><Relationship Id="rId752" Type="http://schemas.openxmlformats.org/officeDocument/2006/relationships/footer" Target="footer264.xml" /><Relationship Id="rId753" Type="http://schemas.openxmlformats.org/officeDocument/2006/relationships/hyperlink" Target="https://advance.lexis.com/api/document?collection=news&amp;id=urn:contentItem:3S89-8890-0005-G55V-00000-00&amp;context=1519360" TargetMode="External" /><Relationship Id="rId754" Type="http://schemas.openxmlformats.org/officeDocument/2006/relationships/hyperlink" Target="https://advance.lexis.com/api/document?collection=news&amp;id=urn:contentItem:3S89-8890-0005-G55V-00000-00&amp;context=1519360" TargetMode="External" /><Relationship Id="rId755" Type="http://schemas.openxmlformats.org/officeDocument/2006/relationships/header" Target="header265.xml" /><Relationship Id="rId756" Type="http://schemas.openxmlformats.org/officeDocument/2006/relationships/header" Target="header266.xml" /><Relationship Id="rId757" Type="http://schemas.openxmlformats.org/officeDocument/2006/relationships/footer" Target="footer265.xml" /><Relationship Id="rId758" Type="http://schemas.openxmlformats.org/officeDocument/2006/relationships/footer" Target="footer266.xml" /><Relationship Id="rId759" Type="http://schemas.openxmlformats.org/officeDocument/2006/relationships/header" Target="header267.xml" /><Relationship Id="rId76" Type="http://schemas.openxmlformats.org/officeDocument/2006/relationships/image" Target="media/image4.png" /><Relationship Id="rId760" Type="http://schemas.openxmlformats.org/officeDocument/2006/relationships/footer" Target="footer267.xml" /><Relationship Id="rId761" Type="http://schemas.openxmlformats.org/officeDocument/2006/relationships/hyperlink" Target="https://advance.lexis.com/api/document?collection=news&amp;id=urn:contentItem:4N43-CD10-TW8F-G338-00000-00&amp;context=1519360" TargetMode="External" /><Relationship Id="rId762" Type="http://schemas.openxmlformats.org/officeDocument/2006/relationships/hyperlink" Target="http://www.nytimes.com" TargetMode="External" /><Relationship Id="rId763" Type="http://schemas.openxmlformats.org/officeDocument/2006/relationships/header" Target="header268.xml" /><Relationship Id="rId764" Type="http://schemas.openxmlformats.org/officeDocument/2006/relationships/header" Target="header269.xml" /><Relationship Id="rId765" Type="http://schemas.openxmlformats.org/officeDocument/2006/relationships/footer" Target="footer268.xml" /><Relationship Id="rId766" Type="http://schemas.openxmlformats.org/officeDocument/2006/relationships/footer" Target="footer269.xml" /><Relationship Id="rId767" Type="http://schemas.openxmlformats.org/officeDocument/2006/relationships/header" Target="header270.xml" /><Relationship Id="rId768" Type="http://schemas.openxmlformats.org/officeDocument/2006/relationships/footer" Target="footer270.xml" /><Relationship Id="rId769" Type="http://schemas.openxmlformats.org/officeDocument/2006/relationships/hyperlink" Target="https://advance.lexis.com/api/document?collection=news&amp;id=urn:contentItem:4T35-W1W0-TW8F-G0SD-00000-00&amp;context=1519360" TargetMode="External" /><Relationship Id="rId77" Type="http://schemas.openxmlformats.org/officeDocument/2006/relationships/hyperlink" Target="mailto:safire@nytimes.com" TargetMode="External" /><Relationship Id="rId770" Type="http://schemas.openxmlformats.org/officeDocument/2006/relationships/hyperlink" Target="http://www.nytimes.com" TargetMode="External" /><Relationship Id="rId771" Type="http://schemas.openxmlformats.org/officeDocument/2006/relationships/header" Target="header271.xml" /><Relationship Id="rId772" Type="http://schemas.openxmlformats.org/officeDocument/2006/relationships/header" Target="header272.xml" /><Relationship Id="rId773" Type="http://schemas.openxmlformats.org/officeDocument/2006/relationships/footer" Target="footer271.xml" /><Relationship Id="rId774" Type="http://schemas.openxmlformats.org/officeDocument/2006/relationships/footer" Target="footer272.xml" /><Relationship Id="rId775" Type="http://schemas.openxmlformats.org/officeDocument/2006/relationships/header" Target="header273.xml" /><Relationship Id="rId776" Type="http://schemas.openxmlformats.org/officeDocument/2006/relationships/footer" Target="footer273.xml" /><Relationship Id="rId777" Type="http://schemas.openxmlformats.org/officeDocument/2006/relationships/hyperlink" Target="https://advance.lexis.com/api/document?collection=news&amp;id=urn:contentItem:5F6Y-84M1-DXY4-X3V7-00000-00&amp;context=1519360" TargetMode="External" /><Relationship Id="rId778" Type="http://schemas.openxmlformats.org/officeDocument/2006/relationships/hyperlink" Target="http://www.nytimes.com/2015/01/11/arts/design/ray-johnson-defies-categories-20-years-after-his-death.html" TargetMode="External" /><Relationship Id="rId779" Type="http://schemas.openxmlformats.org/officeDocument/2006/relationships/header" Target="header274.xml" /><Relationship Id="rId78" Type="http://schemas.openxmlformats.org/officeDocument/2006/relationships/hyperlink" Target="http://www.nytimes.com" TargetMode="External" /><Relationship Id="rId780" Type="http://schemas.openxmlformats.org/officeDocument/2006/relationships/header" Target="header275.xml" /><Relationship Id="rId781" Type="http://schemas.openxmlformats.org/officeDocument/2006/relationships/footer" Target="footer274.xml" /><Relationship Id="rId782" Type="http://schemas.openxmlformats.org/officeDocument/2006/relationships/footer" Target="footer275.xml" /><Relationship Id="rId783" Type="http://schemas.openxmlformats.org/officeDocument/2006/relationships/header" Target="header276.xml" /><Relationship Id="rId784" Type="http://schemas.openxmlformats.org/officeDocument/2006/relationships/footer" Target="footer276.xml" /><Relationship Id="rId785" Type="http://schemas.openxmlformats.org/officeDocument/2006/relationships/hyperlink" Target="https://advance.lexis.com/api/document?collection=news&amp;id=urn:contentItem:598F-M6P1-DXY4-X0CV-00000-00&amp;context=1519360" TargetMode="External" /><Relationship Id="rId786" Type="http://schemas.openxmlformats.org/officeDocument/2006/relationships/hyperlink" Target="http://www.nytimes.com/2013/09/03/nyregion/on-parade-candidates-get-exposure-and-advice.html" TargetMode="External" /><Relationship Id="rId787" Type="http://schemas.openxmlformats.org/officeDocument/2006/relationships/header" Target="header277.xml" /><Relationship Id="rId788" Type="http://schemas.openxmlformats.org/officeDocument/2006/relationships/header" Target="header278.xml" /><Relationship Id="rId789" Type="http://schemas.openxmlformats.org/officeDocument/2006/relationships/footer" Target="footer277.xml" /><Relationship Id="rId79" Type="http://schemas.openxmlformats.org/officeDocument/2006/relationships/header" Target="header28.xml" /><Relationship Id="rId790" Type="http://schemas.openxmlformats.org/officeDocument/2006/relationships/footer" Target="footer278.xml" /><Relationship Id="rId791" Type="http://schemas.openxmlformats.org/officeDocument/2006/relationships/header" Target="header279.xml" /><Relationship Id="rId792" Type="http://schemas.openxmlformats.org/officeDocument/2006/relationships/footer" Target="footer279.xml" /><Relationship Id="rId793" Type="http://schemas.openxmlformats.org/officeDocument/2006/relationships/hyperlink" Target="https://advance.lexis.com/api/document?collection=news&amp;id=urn:contentItem:3S89-VP40-008G-F3N1-00000-00&amp;context=1519360" TargetMode="External" /><Relationship Id="rId794" Type="http://schemas.openxmlformats.org/officeDocument/2006/relationships/header" Target="header280.xml" /><Relationship Id="rId795" Type="http://schemas.openxmlformats.org/officeDocument/2006/relationships/header" Target="header281.xml" /><Relationship Id="rId796" Type="http://schemas.openxmlformats.org/officeDocument/2006/relationships/footer" Target="footer280.xml" /><Relationship Id="rId797" Type="http://schemas.openxmlformats.org/officeDocument/2006/relationships/footer" Target="footer281.xml" /><Relationship Id="rId798" Type="http://schemas.openxmlformats.org/officeDocument/2006/relationships/header" Target="header282.xml" /><Relationship Id="rId799" Type="http://schemas.openxmlformats.org/officeDocument/2006/relationships/footer" Target="footer282.xml" /><Relationship Id="rId8" Type="http://schemas.openxmlformats.org/officeDocument/2006/relationships/footer" Target="footer2.xml" /><Relationship Id="rId80" Type="http://schemas.openxmlformats.org/officeDocument/2006/relationships/header" Target="header29.xml" /><Relationship Id="rId800" Type="http://schemas.openxmlformats.org/officeDocument/2006/relationships/hyperlink" Target="https://advance.lexis.com/api/document?collection=news&amp;id=urn:contentItem:7WM3-HK50-Y8TC-S1VC-00000-00&amp;context=1519360" TargetMode="External" /><Relationship Id="rId801" Type="http://schemas.openxmlformats.org/officeDocument/2006/relationships/hyperlink" Target="http://www.nytimes.com" TargetMode="External" /><Relationship Id="rId802" Type="http://schemas.openxmlformats.org/officeDocument/2006/relationships/header" Target="header283.xml" /><Relationship Id="rId803" Type="http://schemas.openxmlformats.org/officeDocument/2006/relationships/header" Target="header284.xml" /><Relationship Id="rId804" Type="http://schemas.openxmlformats.org/officeDocument/2006/relationships/footer" Target="footer283.xml" /><Relationship Id="rId805" Type="http://schemas.openxmlformats.org/officeDocument/2006/relationships/footer" Target="footer284.xml" /><Relationship Id="rId806" Type="http://schemas.openxmlformats.org/officeDocument/2006/relationships/header" Target="header285.xml" /><Relationship Id="rId807" Type="http://schemas.openxmlformats.org/officeDocument/2006/relationships/footer" Target="footer285.xml" /><Relationship Id="rId808" Type="http://schemas.openxmlformats.org/officeDocument/2006/relationships/hyperlink" Target="https://advance.lexis.com/api/document?collection=news&amp;id=urn:contentItem:3XMV-XCS0-00RP-K15W-00000-00&amp;context=1519360" TargetMode="External" /><Relationship Id="rId809" Type="http://schemas.openxmlformats.org/officeDocument/2006/relationships/hyperlink" Target="https://advance.lexis.com/api/document?collection=news&amp;id=urn:contentItem:3XMV-XCS0-00RP-K15W-00000-00&amp;context=1519360" TargetMode="External" /><Relationship Id="rId81" Type="http://schemas.openxmlformats.org/officeDocument/2006/relationships/footer" Target="footer28.xml" /><Relationship Id="rId810" Type="http://schemas.openxmlformats.org/officeDocument/2006/relationships/hyperlink" Target="http://www.nytimes.com" TargetMode="External" /><Relationship Id="rId811" Type="http://schemas.openxmlformats.org/officeDocument/2006/relationships/header" Target="header286.xml" /><Relationship Id="rId812" Type="http://schemas.openxmlformats.org/officeDocument/2006/relationships/header" Target="header287.xml" /><Relationship Id="rId813" Type="http://schemas.openxmlformats.org/officeDocument/2006/relationships/footer" Target="footer286.xml" /><Relationship Id="rId814" Type="http://schemas.openxmlformats.org/officeDocument/2006/relationships/footer" Target="footer287.xml" /><Relationship Id="rId815" Type="http://schemas.openxmlformats.org/officeDocument/2006/relationships/header" Target="header288.xml" /><Relationship Id="rId816" Type="http://schemas.openxmlformats.org/officeDocument/2006/relationships/footer" Target="footer288.xml" /><Relationship Id="rId817" Type="http://schemas.openxmlformats.org/officeDocument/2006/relationships/hyperlink" Target="https://advance.lexis.com/api/document?collection=news&amp;id=urn:contentItem:4N49-CBH0-TW8F-G29G-00000-00&amp;context=1519360" TargetMode="External" /><Relationship Id="rId818" Type="http://schemas.openxmlformats.org/officeDocument/2006/relationships/hyperlink" Target="http://www.nytimes.com" TargetMode="External" /><Relationship Id="rId819" Type="http://schemas.openxmlformats.org/officeDocument/2006/relationships/header" Target="header289.xml" /><Relationship Id="rId82" Type="http://schemas.openxmlformats.org/officeDocument/2006/relationships/footer" Target="footer29.xml" /><Relationship Id="rId820" Type="http://schemas.openxmlformats.org/officeDocument/2006/relationships/header" Target="header290.xml" /><Relationship Id="rId821" Type="http://schemas.openxmlformats.org/officeDocument/2006/relationships/footer" Target="footer289.xml" /><Relationship Id="rId822" Type="http://schemas.openxmlformats.org/officeDocument/2006/relationships/footer" Target="footer290.xml" /><Relationship Id="rId823" Type="http://schemas.openxmlformats.org/officeDocument/2006/relationships/header" Target="header291.xml" /><Relationship Id="rId824" Type="http://schemas.openxmlformats.org/officeDocument/2006/relationships/footer" Target="footer291.xml" /><Relationship Id="rId825" Type="http://schemas.openxmlformats.org/officeDocument/2006/relationships/hyperlink" Target="https://advance.lexis.com/api/document?collection=news&amp;id=urn:contentItem:4T01-77F0-TW8F-G1D9-00000-00&amp;context=1519360" TargetMode="External" /><Relationship Id="rId826" Type="http://schemas.openxmlformats.org/officeDocument/2006/relationships/hyperlink" Target="http://www.nytimes.com" TargetMode="External" /><Relationship Id="rId827" Type="http://schemas.openxmlformats.org/officeDocument/2006/relationships/header" Target="header292.xml" /><Relationship Id="rId828" Type="http://schemas.openxmlformats.org/officeDocument/2006/relationships/header" Target="header293.xml" /><Relationship Id="rId829" Type="http://schemas.openxmlformats.org/officeDocument/2006/relationships/footer" Target="footer292.xml" /><Relationship Id="rId83" Type="http://schemas.openxmlformats.org/officeDocument/2006/relationships/header" Target="header30.xml" /><Relationship Id="rId830" Type="http://schemas.openxmlformats.org/officeDocument/2006/relationships/footer" Target="footer293.xml" /><Relationship Id="rId831" Type="http://schemas.openxmlformats.org/officeDocument/2006/relationships/header" Target="header294.xml" /><Relationship Id="rId832" Type="http://schemas.openxmlformats.org/officeDocument/2006/relationships/footer" Target="footer294.xml" /><Relationship Id="rId833" Type="http://schemas.openxmlformats.org/officeDocument/2006/relationships/hyperlink" Target="https://advance.lexis.com/api/document?collection=news&amp;id=urn:contentItem:3S89-VJH0-008G-F26G-00000-00&amp;context=1519360" TargetMode="External" /><Relationship Id="rId834" Type="http://schemas.openxmlformats.org/officeDocument/2006/relationships/header" Target="header295.xml" /><Relationship Id="rId835" Type="http://schemas.openxmlformats.org/officeDocument/2006/relationships/header" Target="header296.xml" /><Relationship Id="rId836" Type="http://schemas.openxmlformats.org/officeDocument/2006/relationships/footer" Target="footer295.xml" /><Relationship Id="rId837" Type="http://schemas.openxmlformats.org/officeDocument/2006/relationships/footer" Target="footer296.xml" /><Relationship Id="rId838" Type="http://schemas.openxmlformats.org/officeDocument/2006/relationships/header" Target="header297.xml" /><Relationship Id="rId839" Type="http://schemas.openxmlformats.org/officeDocument/2006/relationships/footer" Target="footer297.xml" /><Relationship Id="rId84" Type="http://schemas.openxmlformats.org/officeDocument/2006/relationships/footer" Target="footer30.xml" /><Relationship Id="rId840" Type="http://schemas.openxmlformats.org/officeDocument/2006/relationships/hyperlink" Target="https://advance.lexis.com/api/document?collection=news&amp;id=urn:contentItem:3XSP-BK10-00RP-K3P9-00000-00&amp;context=1519360" TargetMode="External" /><Relationship Id="rId841" Type="http://schemas.openxmlformats.org/officeDocument/2006/relationships/hyperlink" Target="https://advance.lexis.com/api/document?collection=news&amp;id=urn:contentItem:3XSP-BK10-00RP-K3P9-00000-00&amp;context=1519360" TargetMode="External" /><Relationship Id="rId842" Type="http://schemas.openxmlformats.org/officeDocument/2006/relationships/hyperlink" Target="http://www.nytimes.com" TargetMode="External" /><Relationship Id="rId843" Type="http://schemas.openxmlformats.org/officeDocument/2006/relationships/header" Target="header298.xml" /><Relationship Id="rId844" Type="http://schemas.openxmlformats.org/officeDocument/2006/relationships/header" Target="header299.xml" /><Relationship Id="rId845" Type="http://schemas.openxmlformats.org/officeDocument/2006/relationships/footer" Target="footer298.xml" /><Relationship Id="rId846" Type="http://schemas.openxmlformats.org/officeDocument/2006/relationships/footer" Target="footer299.xml" /><Relationship Id="rId847" Type="http://schemas.openxmlformats.org/officeDocument/2006/relationships/header" Target="header300.xml" /><Relationship Id="rId848" Type="http://schemas.openxmlformats.org/officeDocument/2006/relationships/footer" Target="footer300.xml" /><Relationship Id="rId849" Type="http://schemas.openxmlformats.org/officeDocument/2006/relationships/hyperlink" Target="https://advance.lexis.com/api/document?collection=news&amp;id=urn:contentItem:3S8G-N0M0-0009-20PN-00000-00&amp;context=1519360" TargetMode="External" /><Relationship Id="rId85" Type="http://schemas.openxmlformats.org/officeDocument/2006/relationships/hyperlink" Target="https://advance.lexis.com/api/document?collection=news&amp;id=urn:contentItem:4D3G-V0X0-TW8F-G249-00000-00&amp;context=1519360" TargetMode="External" /><Relationship Id="rId850" Type="http://schemas.openxmlformats.org/officeDocument/2006/relationships/header" Target="header301.xml" /><Relationship Id="rId851" Type="http://schemas.openxmlformats.org/officeDocument/2006/relationships/header" Target="header302.xml" /><Relationship Id="rId852" Type="http://schemas.openxmlformats.org/officeDocument/2006/relationships/footer" Target="footer301.xml" /><Relationship Id="rId853" Type="http://schemas.openxmlformats.org/officeDocument/2006/relationships/footer" Target="footer302.xml" /><Relationship Id="rId854" Type="http://schemas.openxmlformats.org/officeDocument/2006/relationships/header" Target="header303.xml" /><Relationship Id="rId855" Type="http://schemas.openxmlformats.org/officeDocument/2006/relationships/footer" Target="footer303.xml" /><Relationship Id="rId856" Type="http://schemas.openxmlformats.org/officeDocument/2006/relationships/hyperlink" Target="https://advance.lexis.com/api/document?collection=news&amp;id=urn:contentItem:3XNX-SS90-00RP-K3B0-00000-00&amp;context=1519360" TargetMode="External" /><Relationship Id="rId857" Type="http://schemas.openxmlformats.org/officeDocument/2006/relationships/hyperlink" Target="http://www.nytimes.com" TargetMode="External" /><Relationship Id="rId858" Type="http://schemas.openxmlformats.org/officeDocument/2006/relationships/header" Target="header304.xml" /><Relationship Id="rId859" Type="http://schemas.openxmlformats.org/officeDocument/2006/relationships/header" Target="header305.xml" /><Relationship Id="rId86" Type="http://schemas.openxmlformats.org/officeDocument/2006/relationships/hyperlink" Target="http://www.nytimes.com" TargetMode="External" /><Relationship Id="rId860" Type="http://schemas.openxmlformats.org/officeDocument/2006/relationships/footer" Target="footer304.xml" /><Relationship Id="rId861" Type="http://schemas.openxmlformats.org/officeDocument/2006/relationships/footer" Target="footer305.xml" /><Relationship Id="rId862" Type="http://schemas.openxmlformats.org/officeDocument/2006/relationships/header" Target="header306.xml" /><Relationship Id="rId863" Type="http://schemas.openxmlformats.org/officeDocument/2006/relationships/footer" Target="footer306.xml" /><Relationship Id="rId864" Type="http://schemas.openxmlformats.org/officeDocument/2006/relationships/hyperlink" Target="https://advance.lexis.com/api/document?collection=news&amp;id=urn:contentItem:4MYM-3100-TW8F-G1SB-00000-00&amp;context=1519360" TargetMode="External" /><Relationship Id="rId865" Type="http://schemas.openxmlformats.org/officeDocument/2006/relationships/hyperlink" Target="http://www.nytimes.com" TargetMode="External" /><Relationship Id="rId866" Type="http://schemas.openxmlformats.org/officeDocument/2006/relationships/header" Target="header307.xml" /><Relationship Id="rId867" Type="http://schemas.openxmlformats.org/officeDocument/2006/relationships/header" Target="header308.xml" /><Relationship Id="rId868" Type="http://schemas.openxmlformats.org/officeDocument/2006/relationships/footer" Target="footer307.xml" /><Relationship Id="rId869" Type="http://schemas.openxmlformats.org/officeDocument/2006/relationships/footer" Target="footer308.xml" /><Relationship Id="rId87" Type="http://schemas.openxmlformats.org/officeDocument/2006/relationships/header" Target="header31.xml" /><Relationship Id="rId870" Type="http://schemas.openxmlformats.org/officeDocument/2006/relationships/header" Target="header309.xml" /><Relationship Id="rId871" Type="http://schemas.openxmlformats.org/officeDocument/2006/relationships/footer" Target="footer309.xml" /><Relationship Id="rId872" Type="http://schemas.openxmlformats.org/officeDocument/2006/relationships/hyperlink" Target="https://advance.lexis.com/api/document?collection=news&amp;id=urn:contentItem:56KF-PXM1-JBG3-60VS-00000-00&amp;context=1519360" TargetMode="External" /><Relationship Id="rId873" Type="http://schemas.openxmlformats.org/officeDocument/2006/relationships/hyperlink" Target="http://www.nytimes.com/2012/09/16/realestate/argentines-turn-cash-into-condos-in-miami.html" TargetMode="External" /><Relationship Id="rId874" Type="http://schemas.openxmlformats.org/officeDocument/2006/relationships/header" Target="header310.xml" /><Relationship Id="rId875" Type="http://schemas.openxmlformats.org/officeDocument/2006/relationships/header" Target="header311.xml" /><Relationship Id="rId876" Type="http://schemas.openxmlformats.org/officeDocument/2006/relationships/footer" Target="footer310.xml" /><Relationship Id="rId877" Type="http://schemas.openxmlformats.org/officeDocument/2006/relationships/footer" Target="footer311.xml" /><Relationship Id="rId878" Type="http://schemas.openxmlformats.org/officeDocument/2006/relationships/header" Target="header312.xml" /><Relationship Id="rId879" Type="http://schemas.openxmlformats.org/officeDocument/2006/relationships/footer" Target="footer312.xml" /><Relationship Id="rId88" Type="http://schemas.openxmlformats.org/officeDocument/2006/relationships/header" Target="header32.xml" /><Relationship Id="rId880" Type="http://schemas.openxmlformats.org/officeDocument/2006/relationships/hyperlink" Target="https://advance.lexis.com/api/document?collection=news&amp;id=urn:contentItem:4SRT-6CH0-TW8F-G1DX-00000-00&amp;context=1519360" TargetMode="External" /><Relationship Id="rId881" Type="http://schemas.openxmlformats.org/officeDocument/2006/relationships/hyperlink" Target="http://www.nytimes.com" TargetMode="External" /><Relationship Id="rId882" Type="http://schemas.openxmlformats.org/officeDocument/2006/relationships/header" Target="header313.xml" /><Relationship Id="rId883" Type="http://schemas.openxmlformats.org/officeDocument/2006/relationships/header" Target="header314.xml" /><Relationship Id="rId884" Type="http://schemas.openxmlformats.org/officeDocument/2006/relationships/footer" Target="footer313.xml" /><Relationship Id="rId885" Type="http://schemas.openxmlformats.org/officeDocument/2006/relationships/footer" Target="footer314.xml" /><Relationship Id="rId886" Type="http://schemas.openxmlformats.org/officeDocument/2006/relationships/header" Target="header315.xml" /><Relationship Id="rId887" Type="http://schemas.openxmlformats.org/officeDocument/2006/relationships/footer" Target="footer315.xml" /><Relationship Id="rId888" Type="http://schemas.openxmlformats.org/officeDocument/2006/relationships/hyperlink" Target="https://advance.lexis.com/api/document?collection=news&amp;id=urn:contentItem:4T1H-1H80-TW8F-G1FV-00000-00&amp;context=1519360" TargetMode="External" /><Relationship Id="rId889" Type="http://schemas.openxmlformats.org/officeDocument/2006/relationships/hyperlink" Target="http://www.nytimes.com" TargetMode="External" /><Relationship Id="rId89" Type="http://schemas.openxmlformats.org/officeDocument/2006/relationships/footer" Target="footer31.xml" /><Relationship Id="rId890" Type="http://schemas.openxmlformats.org/officeDocument/2006/relationships/header" Target="header316.xml" /><Relationship Id="rId891" Type="http://schemas.openxmlformats.org/officeDocument/2006/relationships/header" Target="header317.xml" /><Relationship Id="rId892" Type="http://schemas.openxmlformats.org/officeDocument/2006/relationships/footer" Target="footer316.xml" /><Relationship Id="rId893" Type="http://schemas.openxmlformats.org/officeDocument/2006/relationships/footer" Target="footer317.xml" /><Relationship Id="rId894" Type="http://schemas.openxmlformats.org/officeDocument/2006/relationships/header" Target="header318.xml" /><Relationship Id="rId895" Type="http://schemas.openxmlformats.org/officeDocument/2006/relationships/footer" Target="footer318.xml" /><Relationship Id="rId896" Type="http://schemas.openxmlformats.org/officeDocument/2006/relationships/hyperlink" Target="https://advance.lexis.com/api/document?collection=news&amp;id=urn:contentItem:5RRB-YBT1-DXY4-X08Y-00000-00&amp;context=1519360" TargetMode="External" /><Relationship Id="rId897" Type="http://schemas.openxmlformats.org/officeDocument/2006/relationships/hyperlink" Target="https://www.nytimes.com/2018/02/20/theater/glenda-jackson-three-tall-woman.html" TargetMode="External" /><Relationship Id="rId898" Type="http://schemas.openxmlformats.org/officeDocument/2006/relationships/header" Target="header319.xml" /><Relationship Id="rId899" Type="http://schemas.openxmlformats.org/officeDocument/2006/relationships/header" Target="header320.xml" /><Relationship Id="rId9" Type="http://schemas.openxmlformats.org/officeDocument/2006/relationships/header" Target="header3.xml" /><Relationship Id="rId90" Type="http://schemas.openxmlformats.org/officeDocument/2006/relationships/footer" Target="footer32.xml" /><Relationship Id="rId900" Type="http://schemas.openxmlformats.org/officeDocument/2006/relationships/footer" Target="footer319.xml" /><Relationship Id="rId901" Type="http://schemas.openxmlformats.org/officeDocument/2006/relationships/footer" Target="footer320.xml" /><Relationship Id="rId902" Type="http://schemas.openxmlformats.org/officeDocument/2006/relationships/header" Target="header321.xml" /><Relationship Id="rId903" Type="http://schemas.openxmlformats.org/officeDocument/2006/relationships/footer" Target="footer321.xml" /><Relationship Id="rId904" Type="http://schemas.openxmlformats.org/officeDocument/2006/relationships/hyperlink" Target="https://advance.lexis.com/api/document?collection=news&amp;id=urn:contentItem:3XHF-T4T0-00RP-K01H-00000-00&amp;context=1519360" TargetMode="External" /><Relationship Id="rId905" Type="http://schemas.openxmlformats.org/officeDocument/2006/relationships/hyperlink" Target="http://www.nytimes.com" TargetMode="External" /><Relationship Id="rId906" Type="http://schemas.openxmlformats.org/officeDocument/2006/relationships/header" Target="header322.xml" /><Relationship Id="rId907" Type="http://schemas.openxmlformats.org/officeDocument/2006/relationships/header" Target="header323.xml" /><Relationship Id="rId908" Type="http://schemas.openxmlformats.org/officeDocument/2006/relationships/footer" Target="footer322.xml" /><Relationship Id="rId909" Type="http://schemas.openxmlformats.org/officeDocument/2006/relationships/footer" Target="footer323.xml" /><Relationship Id="rId91" Type="http://schemas.openxmlformats.org/officeDocument/2006/relationships/header" Target="header33.xml" /><Relationship Id="rId910" Type="http://schemas.openxmlformats.org/officeDocument/2006/relationships/header" Target="header324.xml" /><Relationship Id="rId911" Type="http://schemas.openxmlformats.org/officeDocument/2006/relationships/footer" Target="footer324.xml" /><Relationship Id="rId912" Type="http://schemas.openxmlformats.org/officeDocument/2006/relationships/hyperlink" Target="https://advance.lexis.com/api/document?collection=news&amp;id=urn:contentItem:47GW-7TC0-01CN-H0JD-00000-00&amp;context=1519360" TargetMode="External" /><Relationship Id="rId913" Type="http://schemas.openxmlformats.org/officeDocument/2006/relationships/hyperlink" Target="http://www.nytimes.com" TargetMode="External" /><Relationship Id="rId914" Type="http://schemas.openxmlformats.org/officeDocument/2006/relationships/header" Target="header325.xml" /><Relationship Id="rId915" Type="http://schemas.openxmlformats.org/officeDocument/2006/relationships/header" Target="header326.xml" /><Relationship Id="rId916" Type="http://schemas.openxmlformats.org/officeDocument/2006/relationships/footer" Target="footer325.xml" /><Relationship Id="rId917" Type="http://schemas.openxmlformats.org/officeDocument/2006/relationships/footer" Target="footer326.xml" /><Relationship Id="rId918" Type="http://schemas.openxmlformats.org/officeDocument/2006/relationships/header" Target="header327.xml" /><Relationship Id="rId919" Type="http://schemas.openxmlformats.org/officeDocument/2006/relationships/footer" Target="footer327.xml" /><Relationship Id="rId92" Type="http://schemas.openxmlformats.org/officeDocument/2006/relationships/footer" Target="footer33.xml" /><Relationship Id="rId920" Type="http://schemas.openxmlformats.org/officeDocument/2006/relationships/hyperlink" Target="https://advance.lexis.com/api/document?collection=news&amp;id=urn:contentItem:5NB5-YTT1-JBG3-630B-00000-00&amp;context=1519360" TargetMode="External" /><Relationship Id="rId921" Type="http://schemas.openxmlformats.org/officeDocument/2006/relationships/hyperlink" Target="https://www.nytimes.com/2017/04/11/travel/harlem-french-renaissance-new-york-city-restaurants-food.html" TargetMode="External" /><Relationship Id="rId922" Type="http://schemas.openxmlformats.org/officeDocument/2006/relationships/header" Target="header328.xml" /><Relationship Id="rId923" Type="http://schemas.openxmlformats.org/officeDocument/2006/relationships/header" Target="header329.xml" /><Relationship Id="rId924" Type="http://schemas.openxmlformats.org/officeDocument/2006/relationships/footer" Target="footer328.xml" /><Relationship Id="rId925" Type="http://schemas.openxmlformats.org/officeDocument/2006/relationships/footer" Target="footer329.xml" /><Relationship Id="rId926" Type="http://schemas.openxmlformats.org/officeDocument/2006/relationships/header" Target="header330.xml" /><Relationship Id="rId927" Type="http://schemas.openxmlformats.org/officeDocument/2006/relationships/footer" Target="footer330.xml" /><Relationship Id="rId928" Type="http://schemas.openxmlformats.org/officeDocument/2006/relationships/hyperlink" Target="https://advance.lexis.com/api/document?collection=news&amp;id=urn:contentItem:4N55-3NP0-TW8F-G314-00000-00&amp;context=1519360" TargetMode="External" /><Relationship Id="rId929" Type="http://schemas.openxmlformats.org/officeDocument/2006/relationships/hyperlink" Target="http://www.nytimes.com" TargetMode="External" /><Relationship Id="rId93" Type="http://schemas.openxmlformats.org/officeDocument/2006/relationships/hyperlink" Target="https://advance.lexis.com/api/document?collection=news&amp;id=urn:contentItem:48D7-V260-01KN-23WF-00000-00&amp;context=1519360" TargetMode="External" /><Relationship Id="rId930" Type="http://schemas.openxmlformats.org/officeDocument/2006/relationships/header" Target="header331.xml" /><Relationship Id="rId931" Type="http://schemas.openxmlformats.org/officeDocument/2006/relationships/header" Target="header332.xml" /><Relationship Id="rId932" Type="http://schemas.openxmlformats.org/officeDocument/2006/relationships/footer" Target="footer331.xml" /><Relationship Id="rId933" Type="http://schemas.openxmlformats.org/officeDocument/2006/relationships/footer" Target="footer332.xml" /><Relationship Id="rId934" Type="http://schemas.openxmlformats.org/officeDocument/2006/relationships/header" Target="header333.xml" /><Relationship Id="rId935" Type="http://schemas.openxmlformats.org/officeDocument/2006/relationships/footer" Target="footer333.xml" /><Relationship Id="rId936" Type="http://schemas.openxmlformats.org/officeDocument/2006/relationships/hyperlink" Target="https://advance.lexis.com/api/document?collection=news&amp;id=urn:contentItem:47FC-JF10-01CN-H2NT-00000-00&amp;context=1519360" TargetMode="External" /><Relationship Id="rId937" Type="http://schemas.openxmlformats.org/officeDocument/2006/relationships/hyperlink" Target="http://www.nytimes.com" TargetMode="External" /><Relationship Id="rId938" Type="http://schemas.openxmlformats.org/officeDocument/2006/relationships/header" Target="header334.xml" /><Relationship Id="rId939" Type="http://schemas.openxmlformats.org/officeDocument/2006/relationships/header" Target="header335.xml" /><Relationship Id="rId94" Type="http://schemas.openxmlformats.org/officeDocument/2006/relationships/hyperlink" Target="http://www.nytimes.com" TargetMode="External" /><Relationship Id="rId940" Type="http://schemas.openxmlformats.org/officeDocument/2006/relationships/footer" Target="footer334.xml" /><Relationship Id="rId941" Type="http://schemas.openxmlformats.org/officeDocument/2006/relationships/footer" Target="footer335.xml" /><Relationship Id="rId942" Type="http://schemas.openxmlformats.org/officeDocument/2006/relationships/header" Target="header336.xml" /><Relationship Id="rId943" Type="http://schemas.openxmlformats.org/officeDocument/2006/relationships/footer" Target="footer336.xml" /><Relationship Id="rId944" Type="http://schemas.openxmlformats.org/officeDocument/2006/relationships/hyperlink" Target="https://advance.lexis.com/api/document?collection=news&amp;id=urn:contentItem:7WJT-2D81-2PBB-21PN-00000-00&amp;context=1519360" TargetMode="External" /><Relationship Id="rId945" Type="http://schemas.openxmlformats.org/officeDocument/2006/relationships/hyperlink" Target="http://www.nytimes.com" TargetMode="External" /><Relationship Id="rId946" Type="http://schemas.openxmlformats.org/officeDocument/2006/relationships/header" Target="header337.xml" /><Relationship Id="rId947" Type="http://schemas.openxmlformats.org/officeDocument/2006/relationships/header" Target="header338.xml" /><Relationship Id="rId948" Type="http://schemas.openxmlformats.org/officeDocument/2006/relationships/footer" Target="footer337.xml" /><Relationship Id="rId949" Type="http://schemas.openxmlformats.org/officeDocument/2006/relationships/footer" Target="footer338.xml" /><Relationship Id="rId95" Type="http://schemas.openxmlformats.org/officeDocument/2006/relationships/header" Target="header34.xml" /><Relationship Id="rId950" Type="http://schemas.openxmlformats.org/officeDocument/2006/relationships/header" Target="header339.xml" /><Relationship Id="rId951" Type="http://schemas.openxmlformats.org/officeDocument/2006/relationships/footer" Target="footer339.xml" /><Relationship Id="rId952" Type="http://schemas.openxmlformats.org/officeDocument/2006/relationships/hyperlink" Target="https://advance.lexis.com/api/document?collection=news&amp;id=urn:contentItem:3XJY-G2K0-00RP-K2XN-00000-00&amp;context=1519360" TargetMode="External" /><Relationship Id="rId953" Type="http://schemas.openxmlformats.org/officeDocument/2006/relationships/hyperlink" Target="http://www.nytimes.com" TargetMode="External" /><Relationship Id="rId954" Type="http://schemas.openxmlformats.org/officeDocument/2006/relationships/header" Target="header340.xml" /><Relationship Id="rId955" Type="http://schemas.openxmlformats.org/officeDocument/2006/relationships/header" Target="header341.xml" /><Relationship Id="rId956" Type="http://schemas.openxmlformats.org/officeDocument/2006/relationships/footer" Target="footer340.xml" /><Relationship Id="rId957" Type="http://schemas.openxmlformats.org/officeDocument/2006/relationships/footer" Target="footer341.xml" /><Relationship Id="rId958" Type="http://schemas.openxmlformats.org/officeDocument/2006/relationships/header" Target="header342.xml" /><Relationship Id="rId959" Type="http://schemas.openxmlformats.org/officeDocument/2006/relationships/footer" Target="footer342.xml" /><Relationship Id="rId96" Type="http://schemas.openxmlformats.org/officeDocument/2006/relationships/header" Target="header35.xml" /><Relationship Id="rId960" Type="http://schemas.openxmlformats.org/officeDocument/2006/relationships/hyperlink" Target="https://advance.lexis.com/api/document?collection=news&amp;id=urn:contentItem:4N1J-GYH0-TW8F-G2NV-00000-00&amp;context=1519360" TargetMode="External" /><Relationship Id="rId961" Type="http://schemas.openxmlformats.org/officeDocument/2006/relationships/hyperlink" Target="http://www.nytimes.com" TargetMode="External" /><Relationship Id="rId962" Type="http://schemas.openxmlformats.org/officeDocument/2006/relationships/header" Target="header343.xml" /><Relationship Id="rId963" Type="http://schemas.openxmlformats.org/officeDocument/2006/relationships/header" Target="header344.xml" /><Relationship Id="rId964" Type="http://schemas.openxmlformats.org/officeDocument/2006/relationships/footer" Target="footer343.xml" /><Relationship Id="rId965" Type="http://schemas.openxmlformats.org/officeDocument/2006/relationships/footer" Target="footer344.xml" /><Relationship Id="rId966" Type="http://schemas.openxmlformats.org/officeDocument/2006/relationships/header" Target="header345.xml" /><Relationship Id="rId967" Type="http://schemas.openxmlformats.org/officeDocument/2006/relationships/footer" Target="footer345.xml" /><Relationship Id="rId968" Type="http://schemas.openxmlformats.org/officeDocument/2006/relationships/hyperlink" Target="https://advance.lexis.com/api/document?collection=news&amp;id=urn:contentItem:7WHH-54D0-Y8TC-S0MV-00000-00&amp;context=1519360" TargetMode="External" /><Relationship Id="rId969" Type="http://schemas.openxmlformats.org/officeDocument/2006/relationships/hyperlink" Target="http://www.nytimes.com" TargetMode="External" /><Relationship Id="rId97" Type="http://schemas.openxmlformats.org/officeDocument/2006/relationships/footer" Target="footer34.xml" /><Relationship Id="rId970" Type="http://schemas.openxmlformats.org/officeDocument/2006/relationships/header" Target="header346.xml" /><Relationship Id="rId971" Type="http://schemas.openxmlformats.org/officeDocument/2006/relationships/header" Target="header347.xml" /><Relationship Id="rId972" Type="http://schemas.openxmlformats.org/officeDocument/2006/relationships/footer" Target="footer346.xml" /><Relationship Id="rId973" Type="http://schemas.openxmlformats.org/officeDocument/2006/relationships/footer" Target="footer347.xml" /><Relationship Id="rId974" Type="http://schemas.openxmlformats.org/officeDocument/2006/relationships/header" Target="header348.xml" /><Relationship Id="rId975" Type="http://schemas.openxmlformats.org/officeDocument/2006/relationships/footer" Target="footer348.xml" /><Relationship Id="rId976" Type="http://schemas.openxmlformats.org/officeDocument/2006/relationships/hyperlink" Target="https://advance.lexis.com/api/document?collection=news&amp;id=urn:contentItem:530R-T791-DXY4-X48M-00000-00&amp;context=1519360" TargetMode="External" /><Relationship Id="rId977" Type="http://schemas.openxmlformats.org/officeDocument/2006/relationships/hyperlink" Target="http://www.nytimes.com" TargetMode="External" /><Relationship Id="rId978" Type="http://schemas.openxmlformats.org/officeDocument/2006/relationships/header" Target="header349.xml" /><Relationship Id="rId979" Type="http://schemas.openxmlformats.org/officeDocument/2006/relationships/header" Target="header350.xml" /><Relationship Id="rId98" Type="http://schemas.openxmlformats.org/officeDocument/2006/relationships/footer" Target="footer35.xml" /><Relationship Id="rId980" Type="http://schemas.openxmlformats.org/officeDocument/2006/relationships/footer" Target="footer349.xml" /><Relationship Id="rId981" Type="http://schemas.openxmlformats.org/officeDocument/2006/relationships/footer" Target="footer350.xml" /><Relationship Id="rId982" Type="http://schemas.openxmlformats.org/officeDocument/2006/relationships/header" Target="header351.xml" /><Relationship Id="rId983" Type="http://schemas.openxmlformats.org/officeDocument/2006/relationships/footer" Target="footer351.xml" /><Relationship Id="rId984" Type="http://schemas.openxmlformats.org/officeDocument/2006/relationships/hyperlink" Target="https://advance.lexis.com/api/document?collection=news&amp;id=urn:contentItem:3S89-VV40-008G-F0J5-00000-00&amp;context=1519360" TargetMode="External" /><Relationship Id="rId985" Type="http://schemas.openxmlformats.org/officeDocument/2006/relationships/hyperlink" Target="https://advance.lexis.com/api/document?collection=news&amp;id=urn:contentItem:3S89-VV40-008G-F0J5-00000-00&amp;context=1519360" TargetMode="External" /><Relationship Id="rId986" Type="http://schemas.openxmlformats.org/officeDocument/2006/relationships/header" Target="header352.xml" /><Relationship Id="rId987" Type="http://schemas.openxmlformats.org/officeDocument/2006/relationships/header" Target="header353.xml" /><Relationship Id="rId988" Type="http://schemas.openxmlformats.org/officeDocument/2006/relationships/footer" Target="footer352.xml" /><Relationship Id="rId989" Type="http://schemas.openxmlformats.org/officeDocument/2006/relationships/footer" Target="footer353.xml" /><Relationship Id="rId99" Type="http://schemas.openxmlformats.org/officeDocument/2006/relationships/header" Target="header36.xml" /><Relationship Id="rId990" Type="http://schemas.openxmlformats.org/officeDocument/2006/relationships/header" Target="header354.xml" /><Relationship Id="rId991" Type="http://schemas.openxmlformats.org/officeDocument/2006/relationships/footer" Target="footer354.xml" /><Relationship Id="rId992" Type="http://schemas.openxmlformats.org/officeDocument/2006/relationships/hyperlink" Target="https://advance.lexis.com/api/document?collection=news&amp;id=urn:contentItem:4MXJ-XS40-TW8F-G2W7-00000-00&amp;context=1519360" TargetMode="External" /><Relationship Id="rId993" Type="http://schemas.openxmlformats.org/officeDocument/2006/relationships/hyperlink" Target="mailto:theisland@nytimes.com" TargetMode="External" /><Relationship Id="rId994" Type="http://schemas.openxmlformats.org/officeDocument/2006/relationships/hyperlink" Target="http://www.nytimes.com" TargetMode="External" /><Relationship Id="rId995" Type="http://schemas.openxmlformats.org/officeDocument/2006/relationships/header" Target="header355.xml" /><Relationship Id="rId996" Type="http://schemas.openxmlformats.org/officeDocument/2006/relationships/header" Target="header356.xml" /><Relationship Id="rId997" Type="http://schemas.openxmlformats.org/officeDocument/2006/relationships/footer" Target="footer355.xml" /><Relationship Id="rId998" Type="http://schemas.openxmlformats.org/officeDocument/2006/relationships/footer" Target="footer356.xml" /><Relationship Id="rId999" Type="http://schemas.openxmlformats.org/officeDocument/2006/relationships/header" Target="header357.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252539280</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 252539280</vt:lpwstr>
  </property>
  <property fmtid="{D5CDD505-2E9C-101B-9397-08002B2CF9AE}" pid="505" name="UserPermID">
    <vt:lpwstr>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 urn:user:PA187745008</vt:lpwstr>
  </property>
</Properties>
</file>